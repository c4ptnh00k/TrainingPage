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3" w:line="220" w:lineRule="exact"/>
        <w:rPr>
          <w:sz w:val="22"/>
          <w:szCs w:val="22"/>
        </w:rPr>
      </w:pPr>
    </w:p>
    <w:p w:rsidR="00736333" w:rsidRDefault="001F2348">
      <w:pPr>
        <w:kinsoku w:val="0"/>
        <w:overflowPunct w:val="0"/>
        <w:spacing w:before="44"/>
        <w:ind w:left="1790" w:right="1410"/>
        <w:jc w:val="center"/>
        <w:rPr>
          <w:rFonts w:ascii="Arial" w:hAnsi="Arial" w:cs="Arial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56128" behindDoc="1" locked="0" layoutInCell="0" allowOverlap="1">
                <wp:simplePos x="0" y="0"/>
                <wp:positionH relativeFrom="page">
                  <wp:posOffset>2034540</wp:posOffset>
                </wp:positionH>
                <wp:positionV relativeFrom="paragraph">
                  <wp:posOffset>-694055</wp:posOffset>
                </wp:positionV>
                <wp:extent cx="12700" cy="12700"/>
                <wp:effectExtent l="15240" t="9525" r="10160" b="0"/>
                <wp:wrapNone/>
                <wp:docPr id="515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0" cy="12700"/>
                        </a:xfrm>
                        <a:custGeom>
                          <a:avLst/>
                          <a:gdLst>
                            <a:gd name="T0" fmla="*/ 0 w 20"/>
                            <a:gd name="T1" fmla="*/ 0 h 20"/>
                            <a:gd name="T2" fmla="*/ 20 w 20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" h="20">
                              <a:moveTo>
                                <a:pt x="0" y="0"/>
                              </a:moveTo>
                              <a:lnTo>
                                <a:pt x="2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EFEFE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AB0DC68" id="Freeform 2" o:spid="_x0000_s1026" style="position:absolute;z-index:-2522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60.2pt,-54.65pt,161.2pt,-54.65pt" coordsize="2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" o:allowincell="f" filled="f" strokecolor="#fefefe" strokeweight="1pt">
                <v:path arrowok="t" o:connecttype="custom" o:connectlocs="0,0;12700,0" o:connectangles="0,0"/>
                <w10:wrap anchorx="page"/>
              </v:polyline>
            </w:pict>
          </mc:Fallback>
        </mc:AlternateContent>
      </w:r>
      <w:bookmarkStart w:id="0" w:name="angl_1"/>
      <w:bookmarkEnd w:id="0"/>
      <w:r w:rsidR="00736333">
        <w:rPr>
          <w:rFonts w:ascii="Arial" w:hAnsi="Arial" w:cs="Arial"/>
          <w:b/>
          <w:bCs/>
          <w:sz w:val="44"/>
          <w:szCs w:val="44"/>
        </w:rPr>
        <w:t>AngelTrax</w:t>
      </w:r>
    </w:p>
    <w:p w:rsidR="00736333" w:rsidRDefault="00736333">
      <w:pPr>
        <w:kinsoku w:val="0"/>
        <w:overflowPunct w:val="0"/>
        <w:spacing w:before="9" w:line="120" w:lineRule="exact"/>
        <w:rPr>
          <w:sz w:val="12"/>
          <w:szCs w:val="12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29"/>
        <w:ind w:left="1790" w:right="1411"/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b/>
          <w:bCs/>
          <w:spacing w:val="-1"/>
          <w:sz w:val="56"/>
          <w:szCs w:val="56"/>
        </w:rPr>
        <w:t>Safety</w:t>
      </w:r>
      <w:r>
        <w:rPr>
          <w:rFonts w:ascii="Arial" w:hAnsi="Arial" w:cs="Arial"/>
          <w:b/>
          <w:bCs/>
          <w:sz w:val="56"/>
          <w:szCs w:val="56"/>
        </w:rPr>
        <w:t xml:space="preserve"> </w:t>
      </w:r>
      <w:r w:rsidR="007956ED">
        <w:rPr>
          <w:rFonts w:ascii="Arial" w:hAnsi="Arial" w:cs="Arial"/>
          <w:b/>
          <w:bCs/>
          <w:spacing w:val="-1"/>
          <w:sz w:val="56"/>
          <w:szCs w:val="56"/>
        </w:rPr>
        <w:t>Manual</w:t>
      </w:r>
    </w:p>
    <w:p w:rsidR="00736333" w:rsidRDefault="00736333">
      <w:pPr>
        <w:pStyle w:val="Heading5"/>
        <w:kinsoku w:val="0"/>
        <w:overflowPunct w:val="0"/>
        <w:spacing w:before="115"/>
        <w:ind w:left="1790" w:right="1413"/>
        <w:jc w:val="center"/>
        <w:rPr>
          <w:b w:val="0"/>
          <w:bCs w:val="0"/>
        </w:rPr>
      </w:pPr>
      <w:r>
        <w:rPr>
          <w:spacing w:val="-1"/>
        </w:rPr>
        <w:t>[Injury and Illness Prevention Program]</w:t>
      </w:r>
    </w:p>
    <w:p w:rsidR="00736333" w:rsidRDefault="00736333">
      <w:pPr>
        <w:kinsoku w:val="0"/>
        <w:overflowPunct w:val="0"/>
        <w:spacing w:before="6"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320" w:lineRule="exact"/>
        <w:rPr>
          <w:sz w:val="32"/>
          <w:szCs w:val="32"/>
        </w:rPr>
      </w:pPr>
    </w:p>
    <w:p w:rsidR="00736333" w:rsidRDefault="00736333">
      <w:pPr>
        <w:kinsoku w:val="0"/>
        <w:overflowPunct w:val="0"/>
        <w:spacing w:line="320" w:lineRule="exact"/>
        <w:rPr>
          <w:sz w:val="32"/>
          <w:szCs w:val="32"/>
        </w:rPr>
      </w:pPr>
    </w:p>
    <w:p w:rsidR="00736333" w:rsidRDefault="00736333">
      <w:pPr>
        <w:kinsoku w:val="0"/>
        <w:overflowPunct w:val="0"/>
        <w:spacing w:line="320" w:lineRule="exact"/>
        <w:rPr>
          <w:sz w:val="32"/>
          <w:szCs w:val="32"/>
        </w:rPr>
      </w:pPr>
    </w:p>
    <w:p w:rsidR="00736333" w:rsidRDefault="00736333">
      <w:pPr>
        <w:kinsoku w:val="0"/>
        <w:overflowPunct w:val="0"/>
        <w:spacing w:line="320" w:lineRule="exact"/>
        <w:rPr>
          <w:sz w:val="32"/>
          <w:szCs w:val="32"/>
        </w:rPr>
      </w:pPr>
    </w:p>
    <w:p w:rsidR="00736333" w:rsidRDefault="00736333">
      <w:pPr>
        <w:kinsoku w:val="0"/>
        <w:overflowPunct w:val="0"/>
        <w:spacing w:line="320" w:lineRule="exact"/>
        <w:rPr>
          <w:sz w:val="32"/>
          <w:szCs w:val="32"/>
        </w:rPr>
      </w:pPr>
    </w:p>
    <w:p w:rsidR="00736333" w:rsidRDefault="00736333">
      <w:pPr>
        <w:kinsoku w:val="0"/>
        <w:overflowPunct w:val="0"/>
        <w:spacing w:line="320" w:lineRule="exact"/>
        <w:rPr>
          <w:sz w:val="32"/>
          <w:szCs w:val="32"/>
        </w:rPr>
      </w:pPr>
    </w:p>
    <w:p w:rsidR="00736333" w:rsidRDefault="00736333">
      <w:pPr>
        <w:kinsoku w:val="0"/>
        <w:overflowPunct w:val="0"/>
        <w:spacing w:line="320" w:lineRule="exact"/>
        <w:rPr>
          <w:sz w:val="32"/>
          <w:szCs w:val="32"/>
        </w:rPr>
      </w:pPr>
    </w:p>
    <w:p w:rsidR="00736333" w:rsidRDefault="00736333">
      <w:pPr>
        <w:kinsoku w:val="0"/>
        <w:overflowPunct w:val="0"/>
        <w:spacing w:line="320" w:lineRule="exact"/>
        <w:rPr>
          <w:sz w:val="32"/>
          <w:szCs w:val="32"/>
        </w:rPr>
      </w:pPr>
    </w:p>
    <w:p w:rsidR="00736333" w:rsidRDefault="00736333">
      <w:pPr>
        <w:kinsoku w:val="0"/>
        <w:overflowPunct w:val="0"/>
        <w:ind w:left="4780"/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Prepared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by:</w:t>
      </w:r>
    </w:p>
    <w:p w:rsidR="00736333" w:rsidRDefault="00736333">
      <w:pPr>
        <w:kinsoku w:val="0"/>
        <w:overflowPunct w:val="0"/>
        <w:spacing w:before="15" w:line="269" w:lineRule="exact"/>
        <w:ind w:left="1790" w:right="317"/>
        <w:jc w:val="center"/>
        <w:rPr>
          <w:rFonts w:ascii="Arial" w:hAnsi="Arial" w:cs="Arial"/>
        </w:rPr>
      </w:pPr>
      <w:r>
        <w:rPr>
          <w:rFonts w:ascii="Arial" w:hAnsi="Arial" w:cs="Arial"/>
        </w:rPr>
        <w:t>AngelTrax</w:t>
      </w:r>
    </w:p>
    <w:p w:rsidR="00736333" w:rsidRDefault="00736333">
      <w:pPr>
        <w:kinsoku w:val="0"/>
        <w:overflowPunct w:val="0"/>
        <w:spacing w:line="223" w:lineRule="exact"/>
        <w:ind w:left="4780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in association with:</w:t>
      </w:r>
    </w:p>
    <w:p w:rsidR="00736333" w:rsidRDefault="00736333">
      <w:pPr>
        <w:kinsoku w:val="0"/>
        <w:overflowPunct w:val="0"/>
        <w:ind w:left="4780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U.S.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Compliance Systems,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Inc.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8" w:line="260" w:lineRule="exact"/>
        <w:rPr>
          <w:sz w:val="26"/>
          <w:szCs w:val="26"/>
        </w:rPr>
      </w:pPr>
    </w:p>
    <w:p w:rsidR="00736333" w:rsidRDefault="00736333">
      <w:pPr>
        <w:kinsoku w:val="0"/>
        <w:overflowPunct w:val="0"/>
        <w:ind w:left="100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Annual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Audit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this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Safety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Program</w:t>
      </w:r>
      <w:r>
        <w:rPr>
          <w:rFonts w:ascii="Arial" w:hAnsi="Arial" w:cs="Arial"/>
          <w:b/>
          <w:bCs/>
        </w:rPr>
        <w:t xml:space="preserve"> was </w:t>
      </w:r>
      <w:r>
        <w:rPr>
          <w:rFonts w:ascii="Arial" w:hAnsi="Arial" w:cs="Arial"/>
          <w:b/>
          <w:bCs/>
          <w:spacing w:val="-1"/>
        </w:rPr>
        <w:t>completed: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1"/>
        </w:rPr>
        <w:t xml:space="preserve"> </w:t>
      </w:r>
      <w:r>
        <w:rPr>
          <w:rFonts w:ascii="Arial" w:hAnsi="Arial" w:cs="Arial"/>
          <w:b/>
          <w:bCs/>
        </w:rPr>
        <w:t xml:space="preserve">December 9, </w:t>
      </w:r>
      <w:r>
        <w:rPr>
          <w:rFonts w:ascii="Arial" w:hAnsi="Arial" w:cs="Arial"/>
          <w:b/>
          <w:bCs/>
          <w:spacing w:val="-1"/>
        </w:rPr>
        <w:t>2013</w:t>
      </w:r>
    </w:p>
    <w:p w:rsidR="00736333" w:rsidRDefault="00736333">
      <w:pPr>
        <w:kinsoku w:val="0"/>
        <w:overflowPunct w:val="0"/>
        <w:ind w:left="100"/>
        <w:rPr>
          <w:rFonts w:ascii="Arial" w:hAnsi="Arial" w:cs="Arial"/>
        </w:rPr>
        <w:sectPr w:rsidR="00736333">
          <w:type w:val="continuous"/>
          <w:pgSz w:w="12240" w:h="15840"/>
          <w:pgMar w:top="1500" w:right="1720" w:bottom="280" w:left="1340" w:header="720" w:footer="720" w:gutter="0"/>
          <w:cols w:space="720"/>
          <w:noEndnote/>
        </w:sect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9" w:line="260" w:lineRule="exact"/>
        <w:rPr>
          <w:sz w:val="26"/>
          <w:szCs w:val="26"/>
        </w:rPr>
      </w:pPr>
    </w:p>
    <w:p w:rsidR="00736333" w:rsidRDefault="001F2348">
      <w:pPr>
        <w:kinsoku w:val="0"/>
        <w:overflowPunct w:val="0"/>
        <w:spacing w:before="74"/>
        <w:ind w:left="1901" w:right="1784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57152" behindDoc="1" locked="0" layoutInCell="0" allowOverlap="1">
                <wp:simplePos x="0" y="0"/>
                <wp:positionH relativeFrom="page">
                  <wp:posOffset>2202180</wp:posOffset>
                </wp:positionH>
                <wp:positionV relativeFrom="paragraph">
                  <wp:posOffset>-3175</wp:posOffset>
                </wp:positionV>
                <wp:extent cx="3467100" cy="1524635"/>
                <wp:effectExtent l="11430" t="5715" r="7620" b="12700"/>
                <wp:wrapNone/>
                <wp:docPr id="5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67100" cy="15246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CD02D8" id="Rectangle 3" o:spid="_x0000_s1026" style="position:absolute;margin-left:173.4pt;margin-top:-.25pt;width:273pt;height:120.05pt;z-index:-2522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" o:allowincell="f" filled="f">
                <v:path arrowok="t"/>
                <w10:wrap anchorx="page"/>
              </v:rect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Disclaimer:</w:t>
      </w:r>
      <w:r w:rsidR="00736333">
        <w:rPr>
          <w:rFonts w:ascii="Arial" w:hAnsi="Arial" w:cs="Arial"/>
          <w:spacing w:val="53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This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Safety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Program </w:t>
      </w:r>
      <w:r w:rsidR="00736333">
        <w:rPr>
          <w:rFonts w:ascii="Arial" w:hAnsi="Arial" w:cs="Arial"/>
          <w:sz w:val="20"/>
          <w:szCs w:val="20"/>
        </w:rPr>
        <w:t>has been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prepared</w:t>
      </w:r>
      <w:r w:rsidR="00736333">
        <w:rPr>
          <w:rFonts w:ascii="Arial" w:hAnsi="Arial" w:cs="Arial"/>
          <w:spacing w:val="43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exclusively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for:</w:t>
      </w:r>
    </w:p>
    <w:p w:rsidR="00736333" w:rsidRDefault="00736333">
      <w:pPr>
        <w:kinsoku w:val="0"/>
        <w:overflowPunct w:val="0"/>
        <w:spacing w:before="128"/>
        <w:ind w:left="1900" w:right="17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AngelTrax</w:t>
      </w:r>
    </w:p>
    <w:p w:rsidR="00736333" w:rsidRDefault="00736333">
      <w:pPr>
        <w:kinsoku w:val="0"/>
        <w:overflowPunct w:val="0"/>
        <w:spacing w:before="10"/>
        <w:ind w:left="1900" w:right="17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9540</w:t>
      </w:r>
      <w:r>
        <w:rPr>
          <w:rFonts w:ascii="Arial" w:hAnsi="Arial" w:cs="Arial"/>
          <w:spacing w:val="-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</w:t>
      </w:r>
      <w:r>
        <w:rPr>
          <w:rFonts w:ascii="Arial" w:hAnsi="Arial" w:cs="Arial"/>
          <w:spacing w:val="-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Hwy</w:t>
      </w:r>
      <w:r>
        <w:rPr>
          <w:rFonts w:ascii="Arial" w:hAnsi="Arial" w:cs="Arial"/>
          <w:spacing w:val="-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84</w:t>
      </w:r>
      <w:r>
        <w:rPr>
          <w:rFonts w:ascii="Arial" w:hAnsi="Arial" w:cs="Arial"/>
          <w:spacing w:val="-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West</w:t>
      </w:r>
    </w:p>
    <w:p w:rsidR="00736333" w:rsidRDefault="00736333">
      <w:pPr>
        <w:kinsoku w:val="0"/>
        <w:overflowPunct w:val="0"/>
        <w:spacing w:before="10"/>
        <w:ind w:left="1900" w:right="17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Newton,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36352</w:t>
      </w:r>
    </w:p>
    <w:p w:rsidR="00736333" w:rsidRDefault="00736333">
      <w:pPr>
        <w:kinsoku w:val="0"/>
        <w:overflowPunct w:val="0"/>
        <w:spacing w:before="171"/>
        <w:ind w:left="1901" w:right="1784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</w:t>
      </w:r>
      <w:r>
        <w:rPr>
          <w:rFonts w:ascii="Arial" w:hAnsi="Arial" w:cs="Arial"/>
          <w:spacing w:val="-1"/>
          <w:sz w:val="20"/>
          <w:szCs w:val="20"/>
        </w:rPr>
        <w:t xml:space="preserve"> the </w:t>
      </w:r>
      <w:r>
        <w:rPr>
          <w:rFonts w:ascii="Arial" w:hAnsi="Arial" w:cs="Arial"/>
          <w:sz w:val="20"/>
          <w:szCs w:val="20"/>
        </w:rPr>
        <w:t>best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our</w:t>
      </w:r>
      <w:r>
        <w:rPr>
          <w:rFonts w:ascii="Arial" w:hAnsi="Arial" w:cs="Arial"/>
          <w:spacing w:val="-1"/>
          <w:sz w:val="20"/>
          <w:szCs w:val="20"/>
        </w:rPr>
        <w:t xml:space="preserve"> knowledge,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information contained</w:t>
      </w:r>
      <w:r>
        <w:rPr>
          <w:rFonts w:ascii="Arial" w:hAnsi="Arial" w:cs="Arial"/>
          <w:spacing w:val="5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herein </w:t>
      </w:r>
      <w:r>
        <w:rPr>
          <w:rFonts w:ascii="Arial" w:hAnsi="Arial" w:cs="Arial"/>
          <w:sz w:val="20"/>
          <w:szCs w:val="20"/>
        </w:rPr>
        <w:t xml:space="preserve">is </w:t>
      </w:r>
      <w:r>
        <w:rPr>
          <w:rFonts w:ascii="Arial" w:hAnsi="Arial" w:cs="Arial"/>
          <w:spacing w:val="-1"/>
          <w:sz w:val="20"/>
          <w:szCs w:val="20"/>
        </w:rPr>
        <w:t>accurate.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U.S.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Compliance Systems,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Inc.</w:t>
      </w:r>
      <w:r>
        <w:rPr>
          <w:rFonts w:ascii="Arial" w:hAnsi="Arial" w:cs="Arial"/>
          <w:spacing w:val="6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accepts</w:t>
      </w:r>
      <w:r>
        <w:rPr>
          <w:rFonts w:ascii="Arial" w:hAnsi="Arial" w:cs="Arial"/>
          <w:sz w:val="20"/>
          <w:szCs w:val="20"/>
        </w:rPr>
        <w:t xml:space="preserve"> no</w:t>
      </w:r>
      <w:r>
        <w:rPr>
          <w:rFonts w:ascii="Arial" w:hAnsi="Arial" w:cs="Arial"/>
          <w:spacing w:val="-1"/>
          <w:sz w:val="20"/>
          <w:szCs w:val="20"/>
        </w:rPr>
        <w:t xml:space="preserve"> responsibility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for </w:t>
      </w:r>
      <w:r>
        <w:rPr>
          <w:rFonts w:ascii="Arial" w:hAnsi="Arial" w:cs="Arial"/>
          <w:sz w:val="20"/>
          <w:szCs w:val="20"/>
        </w:rPr>
        <w:t>errors or</w:t>
      </w:r>
      <w:r>
        <w:rPr>
          <w:rFonts w:ascii="Arial" w:hAnsi="Arial" w:cs="Arial"/>
          <w:spacing w:val="-1"/>
          <w:sz w:val="20"/>
          <w:szCs w:val="20"/>
        </w:rPr>
        <w:t xml:space="preserve"> omissions.</w:t>
      </w:r>
    </w:p>
    <w:p w:rsidR="00736333" w:rsidRDefault="00736333">
      <w:pPr>
        <w:kinsoku w:val="0"/>
        <w:overflowPunct w:val="0"/>
        <w:spacing w:before="171"/>
        <w:ind w:left="1901" w:right="1784"/>
        <w:rPr>
          <w:rFonts w:ascii="Arial" w:hAnsi="Arial" w:cs="Arial"/>
          <w:spacing w:val="-1"/>
          <w:sz w:val="20"/>
          <w:szCs w:val="20"/>
        </w:rPr>
        <w:sectPr w:rsidR="00736333">
          <w:pgSz w:w="12240" w:h="15840"/>
          <w:pgMar w:top="1500" w:right="1720" w:bottom="280" w:left="1720" w:header="720" w:footer="720" w:gutter="0"/>
          <w:cols w:space="720" w:equalWidth="0">
            <w:col w:w="8800"/>
          </w:cols>
          <w:noEndnote/>
        </w:sectPr>
      </w:pPr>
    </w:p>
    <w:p w:rsidR="00736333" w:rsidRDefault="00736333">
      <w:pPr>
        <w:pStyle w:val="Heading7"/>
        <w:kinsoku w:val="0"/>
        <w:overflowPunct w:val="0"/>
        <w:ind w:left="531" w:right="531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139"/>
        <w:ind w:left="531" w:right="531"/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bCs/>
          <w:spacing w:val="-1"/>
          <w:sz w:val="30"/>
          <w:szCs w:val="30"/>
        </w:rPr>
        <w:t xml:space="preserve">Injury </w:t>
      </w:r>
      <w:r>
        <w:rPr>
          <w:rFonts w:ascii="Arial" w:hAnsi="Arial" w:cs="Arial"/>
          <w:b/>
          <w:bCs/>
          <w:sz w:val="30"/>
          <w:szCs w:val="30"/>
        </w:rPr>
        <w:t xml:space="preserve">&amp; </w:t>
      </w:r>
      <w:r>
        <w:rPr>
          <w:rFonts w:ascii="Arial" w:hAnsi="Arial" w:cs="Arial"/>
          <w:b/>
          <w:bCs/>
          <w:spacing w:val="-1"/>
          <w:sz w:val="30"/>
          <w:szCs w:val="30"/>
        </w:rPr>
        <w:t>Illness Prevention Program Policy Statement</w:t>
      </w:r>
    </w:p>
    <w:p w:rsidR="00736333" w:rsidRDefault="00736333">
      <w:pPr>
        <w:pStyle w:val="BodyText"/>
        <w:kinsoku w:val="0"/>
        <w:overflowPunct w:val="0"/>
        <w:spacing w:before="91"/>
        <w:ind w:right="283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policy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t>environment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inherently</w:t>
      </w:r>
      <w:r>
        <w:rPr>
          <w:spacing w:val="-6"/>
        </w:rPr>
        <w:t xml:space="preserve"> </w:t>
      </w:r>
      <w:r>
        <w:t>safe.</w:t>
      </w:r>
      <w:r>
        <w:rPr>
          <w:spacing w:val="66"/>
        </w:rPr>
        <w:t xml:space="preserve"> </w:t>
      </w:r>
      <w:r>
        <w:rPr>
          <w:spacing w:val="-1"/>
        </w:rPr>
        <w:t>The</w:t>
      </w:r>
      <w:r>
        <w:rPr>
          <w:spacing w:val="25"/>
          <w:w w:val="99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importance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w w:val="99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resource.</w:t>
      </w:r>
      <w:r>
        <w:rPr>
          <w:spacing w:val="63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t>takes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commitment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all</w:t>
      </w:r>
      <w:r>
        <w:rPr>
          <w:spacing w:val="25"/>
          <w:w w:val="99"/>
        </w:rPr>
        <w:t xml:space="preserve"> </w:t>
      </w:r>
      <w:r>
        <w:t>personnel</w:t>
      </w:r>
      <w:r>
        <w:rPr>
          <w:spacing w:val="-14"/>
        </w:rPr>
        <w:t xml:space="preserve"> </w:t>
      </w:r>
      <w:r>
        <w:rPr>
          <w:spacing w:val="-1"/>
        </w:rPr>
        <w:t>within</w:t>
      </w:r>
      <w:r>
        <w:rPr>
          <w:spacing w:val="-13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organization.</w:t>
      </w:r>
    </w:p>
    <w:p w:rsidR="00736333" w:rsidRDefault="00736333">
      <w:pPr>
        <w:pStyle w:val="BodyText"/>
        <w:kinsoku w:val="0"/>
        <w:overflowPunct w:val="0"/>
        <w:spacing w:before="90"/>
        <w:ind w:right="283"/>
      </w:pP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comprehensive</w:t>
      </w:r>
      <w:r>
        <w:rPr>
          <w:spacing w:val="-10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addresses</w:t>
      </w:r>
      <w:r>
        <w:rPr>
          <w:spacing w:val="-10"/>
        </w:rPr>
        <w:t xml:space="preserve"> </w:t>
      </w:r>
      <w:r>
        <w:t>our</w:t>
      </w:r>
      <w:r>
        <w:rPr>
          <w:w w:val="99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concerns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guidance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w w:val="99"/>
        </w:rPr>
        <w:t xml:space="preserve"> </w:t>
      </w:r>
      <w:r>
        <w:t>individual</w:t>
      </w:r>
      <w:r>
        <w:rPr>
          <w:spacing w:val="-10"/>
        </w:rPr>
        <w:t xml:space="preserve"> </w:t>
      </w:r>
      <w:r>
        <w:t>job</w:t>
      </w:r>
      <w:r>
        <w:rPr>
          <w:spacing w:val="-10"/>
        </w:rPr>
        <w:t xml:space="preserve"> </w:t>
      </w:r>
      <w:r>
        <w:t>tasks</w:t>
      </w:r>
      <w:r>
        <w:rPr>
          <w:spacing w:val="-10"/>
        </w:rPr>
        <w:t xml:space="preserve"> </w:t>
      </w:r>
      <w:r>
        <w:rPr>
          <w:spacing w:val="-1"/>
        </w:rPr>
        <w:t>within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framework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rPr>
          <w:spacing w:val="-1"/>
        </w:rPr>
        <w:t>Occupational</w:t>
      </w:r>
      <w:r>
        <w:rPr>
          <w:spacing w:val="49"/>
          <w:w w:val="99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-1"/>
        </w:rPr>
        <w:t>Health</w:t>
      </w:r>
      <w:r>
        <w:rPr>
          <w:spacing w:val="-7"/>
        </w:rPr>
        <w:t xml:space="preserve"> </w:t>
      </w:r>
      <w:r>
        <w:rPr>
          <w:spacing w:val="-1"/>
        </w:rPr>
        <w:t>Administration</w:t>
      </w:r>
      <w:r>
        <w:rPr>
          <w:spacing w:val="-8"/>
        </w:rPr>
        <w:t xml:space="preserve"> </w:t>
      </w:r>
      <w:r>
        <w:rPr>
          <w:spacing w:val="-1"/>
        </w:rPr>
        <w:t>(OSHA)</w:t>
      </w:r>
      <w:r>
        <w:rPr>
          <w:spacing w:val="-8"/>
        </w:rPr>
        <w:t xml:space="preserve"> </w:t>
      </w:r>
      <w:r>
        <w:t>standards.</w:t>
      </w:r>
      <w:r>
        <w:rPr>
          <w:spacing w:val="63"/>
        </w:rPr>
        <w:t xml:space="preserve"> </w:t>
      </w:r>
      <w:r>
        <w:rPr>
          <w:spacing w:val="-1"/>
        </w:rPr>
        <w:t>Our</w:t>
      </w:r>
      <w:r>
        <w:rPr>
          <w:spacing w:val="-8"/>
        </w:rPr>
        <w:t xml:space="preserve"> </w:t>
      </w:r>
      <w:r>
        <w:t>goal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accident</w:t>
      </w:r>
      <w:r>
        <w:rPr>
          <w:spacing w:val="55"/>
          <w:w w:val="99"/>
        </w:rPr>
        <w:t xml:space="preserve"> </w:t>
      </w:r>
      <w:r>
        <w:t>free</w:t>
      </w:r>
      <w:r>
        <w:rPr>
          <w:spacing w:val="-11"/>
        </w:rPr>
        <w:t xml:space="preserve"> </w:t>
      </w:r>
      <w:r>
        <w:rPr>
          <w:spacing w:val="-1"/>
        </w:rPr>
        <w:t>workplace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t>zero</w:t>
      </w:r>
      <w:r>
        <w:rPr>
          <w:spacing w:val="-11"/>
        </w:rPr>
        <w:t xml:space="preserve"> </w:t>
      </w:r>
      <w:r>
        <w:t>accidents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occupational</w:t>
      </w:r>
      <w:r>
        <w:rPr>
          <w:spacing w:val="-10"/>
        </w:rPr>
        <w:t xml:space="preserve"> </w:t>
      </w:r>
      <w:r>
        <w:t>diseases.</w:t>
      </w:r>
    </w:p>
    <w:p w:rsidR="00736333" w:rsidRDefault="00736333">
      <w:pPr>
        <w:pStyle w:val="BodyText"/>
        <w:kinsoku w:val="0"/>
        <w:overflowPunct w:val="0"/>
        <w:spacing w:before="90"/>
        <w:ind w:right="155"/>
      </w:pPr>
      <w:r>
        <w:rPr>
          <w:spacing w:val="-1"/>
        </w:rPr>
        <w:t>All</w:t>
      </w:r>
      <w:r>
        <w:rPr>
          <w:spacing w:val="-9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receive</w:t>
      </w:r>
      <w:r>
        <w:rPr>
          <w:spacing w:val="-9"/>
        </w:rPr>
        <w:t xml:space="preserve"> </w:t>
      </w:r>
      <w:r>
        <w:t>interactive</w:t>
      </w:r>
      <w:r>
        <w:rPr>
          <w:spacing w:val="-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safety</w:t>
      </w:r>
      <w:r>
        <w:rPr>
          <w:spacing w:val="25"/>
          <w:w w:val="99"/>
        </w:rPr>
        <w:t xml:space="preserve"> </w:t>
      </w:r>
      <w:r>
        <w:t>program,</w:t>
      </w:r>
      <w:r>
        <w:rPr>
          <w:spacing w:val="-11"/>
        </w:rPr>
        <w:t xml:space="preserve"> </w:t>
      </w:r>
      <w:r>
        <w:t>safety</w:t>
      </w:r>
      <w:r>
        <w:rPr>
          <w:spacing w:val="-11"/>
        </w:rPr>
        <w:t xml:space="preserve"> </w:t>
      </w:r>
      <w:r>
        <w:t>meetings,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appropriate</w:t>
      </w:r>
      <w:r>
        <w:rPr>
          <w:spacing w:val="-1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opportunities</w:t>
      </w:r>
      <w:r>
        <w:rPr>
          <w:spacing w:val="-11"/>
        </w:rPr>
        <w:t xml:space="preserve"> </w:t>
      </w:r>
      <w:r>
        <w:t>such</w:t>
      </w:r>
      <w:r>
        <w:rPr>
          <w:w w:val="9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on-the-job,</w:t>
      </w:r>
      <w:r>
        <w:rPr>
          <w:spacing w:val="-10"/>
        </w:rPr>
        <w:t xml:space="preserve"> </w:t>
      </w:r>
      <w:r>
        <w:t>on-line</w:t>
      </w:r>
      <w:r>
        <w:rPr>
          <w:spacing w:val="-10"/>
        </w:rPr>
        <w:t xml:space="preserve"> </w:t>
      </w:r>
      <w:r>
        <w:t>courses,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formal</w:t>
      </w:r>
      <w:r>
        <w:rPr>
          <w:spacing w:val="-10"/>
        </w:rPr>
        <w:t xml:space="preserve"> </w:t>
      </w:r>
      <w:r>
        <w:t>instruction.</w:t>
      </w:r>
    </w:p>
    <w:p w:rsidR="00736333" w:rsidRDefault="00736333">
      <w:pPr>
        <w:pStyle w:val="BodyText"/>
        <w:kinsoku w:val="0"/>
        <w:overflowPunct w:val="0"/>
        <w:spacing w:before="90"/>
        <w:ind w:right="283"/>
      </w:pPr>
      <w:r>
        <w:rPr>
          <w:spacing w:val="-1"/>
        </w:rPr>
        <w:t>Frequent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regular</w:t>
      </w:r>
      <w:r>
        <w:rPr>
          <w:spacing w:val="-9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t>inspections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conducted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supervisory</w:t>
      </w:r>
      <w:r>
        <w:rPr>
          <w:spacing w:val="20"/>
          <w:w w:val="99"/>
        </w:rPr>
        <w:t xml:space="preserve"> </w:t>
      </w:r>
      <w:r>
        <w:t>personnel</w:t>
      </w:r>
      <w:r>
        <w:rPr>
          <w:spacing w:val="-9"/>
        </w:rPr>
        <w:t xml:space="preserve"> </w:t>
      </w:r>
      <w:r>
        <w:t>and/or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competent</w:t>
      </w:r>
      <w:r>
        <w:rPr>
          <w:spacing w:val="-9"/>
        </w:rPr>
        <w:t xml:space="preserve"> </w:t>
      </w:r>
      <w:r>
        <w:t>persons.</w:t>
      </w:r>
      <w:r>
        <w:rPr>
          <w:spacing w:val="61"/>
        </w:rPr>
        <w:t xml:space="preserve"> </w:t>
      </w:r>
      <w:r>
        <w:rPr>
          <w:spacing w:val="-1"/>
        </w:rPr>
        <w:t>Employees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violation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28"/>
          <w:w w:val="99"/>
        </w:rPr>
        <w:t xml:space="preserve"> </w:t>
      </w:r>
      <w:r>
        <w:t>established</w:t>
      </w:r>
      <w:r>
        <w:rPr>
          <w:spacing w:val="-9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procedures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subject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disciplinary</w:t>
      </w:r>
      <w:r>
        <w:rPr>
          <w:spacing w:val="23"/>
          <w:w w:val="99"/>
        </w:rPr>
        <w:t xml:space="preserve"> </w:t>
      </w:r>
      <w:r>
        <w:t>procedures.</w:t>
      </w:r>
      <w:r>
        <w:rPr>
          <w:spacing w:val="59"/>
        </w:rPr>
        <w:t xml:space="preserve"> </w:t>
      </w:r>
      <w:r>
        <w:rPr>
          <w:spacing w:val="-1"/>
        </w:rPr>
        <w:t>Observation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unsafe</w:t>
      </w:r>
      <w:r>
        <w:rPr>
          <w:spacing w:val="-9"/>
        </w:rPr>
        <w:t xml:space="preserve"> </w:t>
      </w:r>
      <w:r>
        <w:t>acts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addressed</w:t>
      </w:r>
      <w:r>
        <w:rPr>
          <w:spacing w:val="-9"/>
        </w:rPr>
        <w:t xml:space="preserve"> </w:t>
      </w:r>
      <w:r>
        <w:t>immediately.</w:t>
      </w:r>
    </w:p>
    <w:p w:rsidR="00736333" w:rsidRDefault="00736333">
      <w:pPr>
        <w:pStyle w:val="BodyText"/>
        <w:kinsoku w:val="0"/>
        <w:overflowPunct w:val="0"/>
        <w:spacing w:before="90"/>
        <w:ind w:right="283"/>
      </w:pPr>
      <w:r>
        <w:rPr>
          <w:spacing w:val="-1"/>
        </w:rPr>
        <w:t>On</w:t>
      </w:r>
      <w:r>
        <w:rPr>
          <w:spacing w:val="-6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</w:t>
      </w:r>
      <w:r>
        <w:rPr>
          <w:spacing w:val="-5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competent</w:t>
      </w:r>
      <w:r>
        <w:rPr>
          <w:spacing w:val="-6"/>
        </w:rPr>
        <w:t xml:space="preserve"> </w:t>
      </w:r>
      <w:r>
        <w:t>person,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virtue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or</w:t>
      </w:r>
      <w:r>
        <w:rPr>
          <w:spacing w:val="24"/>
          <w:w w:val="99"/>
        </w:rPr>
        <w:t xml:space="preserve"> </w:t>
      </w:r>
      <w:r>
        <w:t>experience,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authority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stop</w:t>
      </w:r>
      <w:r>
        <w:rPr>
          <w:spacing w:val="-7"/>
        </w:rPr>
        <w:t xml:space="preserve"> </w:t>
      </w:r>
      <w:r>
        <w:rPr>
          <w:spacing w:val="-1"/>
        </w:rPr>
        <w:t>work.</w:t>
      </w:r>
      <w:r>
        <w:rPr>
          <w:spacing w:val="64"/>
        </w:rPr>
        <w:t xml:space="preserve"> </w:t>
      </w:r>
      <w:r>
        <w:rPr>
          <w:spacing w:val="-1"/>
        </w:rPr>
        <w:t>Additionally,</w:t>
      </w:r>
      <w:r>
        <w:rPr>
          <w:spacing w:val="-7"/>
        </w:rPr>
        <w:t xml:space="preserve"> </w:t>
      </w:r>
      <w:r>
        <w:t>all</w:t>
      </w:r>
      <w:r>
        <w:rPr>
          <w:spacing w:val="43"/>
          <w:w w:val="99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stop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authority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immediate</w:t>
      </w:r>
      <w:r>
        <w:rPr>
          <w:spacing w:val="-7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23"/>
          <w:w w:val="99"/>
        </w:rPr>
        <w:t xml:space="preserve"> </w:t>
      </w:r>
      <w:r>
        <w:rPr>
          <w:spacing w:val="-1"/>
        </w:rPr>
        <w:t>aware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hazard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cannot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immediately</w:t>
      </w:r>
      <w:r>
        <w:rPr>
          <w:spacing w:val="-6"/>
        </w:rPr>
        <w:t xml:space="preserve"> </w:t>
      </w:r>
      <w:r>
        <w:t>corrected.</w:t>
      </w:r>
      <w:r>
        <w:rPr>
          <w:spacing w:val="6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an</w:t>
      </w:r>
      <w:r>
        <w:rPr>
          <w:spacing w:val="24"/>
          <w:w w:val="99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stops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unresolved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hazard,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supervisor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26"/>
          <w:w w:val="99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contacted</w:t>
      </w:r>
      <w:r>
        <w:rPr>
          <w:spacing w:val="-15"/>
        </w:rPr>
        <w:t xml:space="preserve"> </w:t>
      </w:r>
      <w:r>
        <w:t>immediately.</w:t>
      </w:r>
    </w:p>
    <w:p w:rsidR="00736333" w:rsidRDefault="00736333">
      <w:pPr>
        <w:pStyle w:val="BodyText"/>
        <w:kinsoku w:val="0"/>
        <w:overflowPunct w:val="0"/>
        <w:spacing w:before="90"/>
        <w:ind w:right="283"/>
      </w:pPr>
      <w:r>
        <w:rPr>
          <w:spacing w:val="-1"/>
        </w:rPr>
        <w:t>Safety</w:t>
      </w:r>
      <w:r>
        <w:rPr>
          <w:spacing w:val="-9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identified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continual</w:t>
      </w:r>
      <w:r>
        <w:rPr>
          <w:spacing w:val="-8"/>
        </w:rPr>
        <w:t xml:space="preserve"> </w:t>
      </w:r>
      <w:r>
        <w:t>reassessment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28"/>
          <w:w w:val="99"/>
        </w:rPr>
        <w:t xml:space="preserve"> </w:t>
      </w:r>
      <w:r>
        <w:rPr>
          <w:spacing w:val="-1"/>
        </w:rPr>
        <w:t>work</w:t>
      </w:r>
      <w:r>
        <w:rPr>
          <w:spacing w:val="-10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take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consideration</w:t>
      </w:r>
      <w:r>
        <w:rPr>
          <w:spacing w:val="-10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input.</w:t>
      </w:r>
    </w:p>
    <w:p w:rsidR="00736333" w:rsidRDefault="00736333">
      <w:pPr>
        <w:pStyle w:val="BodyText"/>
        <w:kinsoku w:val="0"/>
        <w:overflowPunct w:val="0"/>
        <w:spacing w:before="91"/>
        <w:ind w:right="101"/>
        <w:jc w:val="both"/>
      </w:pPr>
      <w:r>
        <w:rPr>
          <w:spacing w:val="-1"/>
        </w:rPr>
        <w:t>Equipment</w:t>
      </w:r>
      <w:r>
        <w:rPr>
          <w:spacing w:val="-7"/>
        </w:rPr>
        <w:t xml:space="preserve"> </w:t>
      </w:r>
      <w:r>
        <w:rPr>
          <w:spacing w:val="-1"/>
        </w:rPr>
        <w:t>operator/owner</w:t>
      </w:r>
      <w:r>
        <w:rPr>
          <w:spacing w:val="-7"/>
        </w:rPr>
        <w:t xml:space="preserve"> </w:t>
      </w:r>
      <w:r>
        <w:t>manuals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readily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safety</w:t>
      </w:r>
      <w:r>
        <w:rPr>
          <w:spacing w:val="49"/>
          <w:w w:val="99"/>
        </w:rPr>
        <w:t xml:space="preserve"> </w:t>
      </w:r>
      <w:r>
        <w:t>procedures</w:t>
      </w:r>
      <w:r>
        <w:rPr>
          <w:spacing w:val="-7"/>
        </w:rPr>
        <w:t xml:space="preserve"> </w:t>
      </w:r>
      <w:r>
        <w:t>contained</w:t>
      </w:r>
      <w:r>
        <w:rPr>
          <w:spacing w:val="-7"/>
        </w:rPr>
        <w:t xml:space="preserve"> </w:t>
      </w:r>
      <w:r>
        <w:t>therein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followed.</w:t>
      </w:r>
      <w:r>
        <w:rPr>
          <w:spacing w:val="64"/>
        </w:rPr>
        <w:t xml:space="preserve"> </w:t>
      </w:r>
      <w:r>
        <w:rPr>
          <w:spacing w:val="-1"/>
        </w:rPr>
        <w:t>Equipment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inspected</w:t>
      </w:r>
      <w:r>
        <w:rPr>
          <w:spacing w:val="45"/>
          <w:w w:val="99"/>
        </w:rPr>
        <w:t xml:space="preserve"> </w:t>
      </w:r>
      <w:r>
        <w:t>prior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and,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defective,</w:t>
      </w:r>
      <w:r>
        <w:rPr>
          <w:spacing w:val="-6"/>
        </w:rPr>
        <w:t xml:space="preserve"> </w:t>
      </w:r>
      <w:r>
        <w:t>tagged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service.</w:t>
      </w:r>
      <w:r>
        <w:rPr>
          <w:spacing w:val="66"/>
        </w:rPr>
        <w:t xml:space="preserve"> </w:t>
      </w:r>
      <w:r>
        <w:t>Manufacturer’s</w:t>
      </w:r>
      <w:r>
        <w:rPr>
          <w:spacing w:val="-7"/>
        </w:rPr>
        <w:t xml:space="preserve"> </w:t>
      </w:r>
      <w:r>
        <w:rPr>
          <w:spacing w:val="-1"/>
        </w:rPr>
        <w:t>warning</w:t>
      </w:r>
      <w:r>
        <w:rPr>
          <w:spacing w:val="26"/>
          <w:w w:val="99"/>
        </w:rPr>
        <w:t xml:space="preserve"> </w:t>
      </w:r>
      <w:r>
        <w:t>labels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equipment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removed,</w:t>
      </w:r>
      <w:r>
        <w:rPr>
          <w:spacing w:val="-7"/>
        </w:rPr>
        <w:t xml:space="preserve"> </w:t>
      </w:r>
      <w:r>
        <w:t>painted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defaced.</w:t>
      </w:r>
    </w:p>
    <w:p w:rsidR="00736333" w:rsidRDefault="00736333">
      <w:pPr>
        <w:pStyle w:val="BodyText"/>
        <w:kinsoku w:val="0"/>
        <w:overflowPunct w:val="0"/>
        <w:spacing w:before="90"/>
        <w:ind w:right="283"/>
      </w:pPr>
      <w:r>
        <w:rPr>
          <w:spacing w:val="-1"/>
        </w:rPr>
        <w:t>Emergency</w:t>
      </w:r>
      <w:r>
        <w:rPr>
          <w:spacing w:val="-8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response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either</w:t>
      </w:r>
      <w:r>
        <w:rPr>
          <w:spacing w:val="-8"/>
        </w:rPr>
        <w:t xml:space="preserve"> </w:t>
      </w:r>
      <w:r>
        <w:t>by</w:t>
      </w:r>
      <w:r>
        <w:rPr>
          <w:spacing w:val="22"/>
          <w:w w:val="9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emergency</w:t>
      </w:r>
      <w:r>
        <w:rPr>
          <w:spacing w:val="-8"/>
        </w:rPr>
        <w:t xml:space="preserve"> </w:t>
      </w:r>
      <w:r>
        <w:t>rescue</w:t>
      </w:r>
      <w:r>
        <w:rPr>
          <w:spacing w:val="-8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rPr>
          <w:spacing w:val="-1"/>
        </w:rPr>
        <w:t>within</w:t>
      </w:r>
      <w:r>
        <w:rPr>
          <w:spacing w:val="-8"/>
        </w:rPr>
        <w:t xml:space="preserve"> </w:t>
      </w:r>
      <w:r>
        <w:t>reasonable</w:t>
      </w:r>
      <w:r>
        <w:rPr>
          <w:spacing w:val="-8"/>
        </w:rPr>
        <w:t xml:space="preserve"> </w:t>
      </w:r>
      <w:r>
        <w:t>distance,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time,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an</w:t>
      </w:r>
      <w:r>
        <w:rPr>
          <w:spacing w:val="25"/>
          <w:w w:val="99"/>
        </w:rPr>
        <w:t xml:space="preserve"> </w:t>
      </w:r>
      <w:r>
        <w:t>assigned</w:t>
      </w:r>
      <w:r>
        <w:rPr>
          <w:spacing w:val="-20"/>
        </w:rPr>
        <w:t xml:space="preserve"> </w:t>
      </w:r>
      <w:r>
        <w:t>emergency</w:t>
      </w:r>
      <w:r>
        <w:rPr>
          <w:spacing w:val="-19"/>
        </w:rPr>
        <w:t xml:space="preserve"> </w:t>
      </w:r>
      <w:r>
        <w:t>responder.</w:t>
      </w:r>
    </w:p>
    <w:p w:rsidR="00736333" w:rsidRDefault="00736333">
      <w:pPr>
        <w:pStyle w:val="BodyText"/>
        <w:kinsoku w:val="0"/>
        <w:overflowPunct w:val="0"/>
        <w:spacing w:before="90"/>
        <w:ind w:right="283"/>
      </w:pPr>
      <w:r>
        <w:rPr>
          <w:spacing w:val="-1"/>
        </w:rPr>
        <w:t>Safety</w:t>
      </w:r>
      <w:r>
        <w:rPr>
          <w:spacing w:val="-9"/>
        </w:rPr>
        <w:t xml:space="preserve"> </w:t>
      </w:r>
      <w:r>
        <w:t>requires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perform</w:t>
      </w:r>
      <w:r>
        <w:rPr>
          <w:spacing w:val="25"/>
          <w:w w:val="99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safe</w:t>
      </w:r>
      <w:r>
        <w:rPr>
          <w:spacing w:val="-7"/>
        </w:rPr>
        <w:t xml:space="preserve"> </w:t>
      </w:r>
      <w:r>
        <w:t>manner,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aware</w:t>
      </w:r>
      <w:r>
        <w:rPr>
          <w:spacing w:val="-6"/>
        </w:rPr>
        <w:t xml:space="preserve"> </w:t>
      </w:r>
      <w:r>
        <w:t>of</w:t>
      </w:r>
      <w:r>
        <w:rPr>
          <w:spacing w:val="24"/>
          <w:w w:val="99"/>
        </w:rPr>
        <w:t xml:space="preserve"> </w:t>
      </w:r>
      <w:r>
        <w:t>his</w:t>
      </w:r>
      <w:r>
        <w:rPr>
          <w:spacing w:val="-8"/>
        </w:rPr>
        <w:t xml:space="preserve"> </w:t>
      </w:r>
      <w:r>
        <w:t>surroundings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actively</w:t>
      </w:r>
      <w:r>
        <w:rPr>
          <w:spacing w:val="-7"/>
        </w:rPr>
        <w:t xml:space="preserve"> </w:t>
      </w:r>
      <w:r>
        <w:t>involved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others.</w:t>
      </w:r>
    </w:p>
    <w:p w:rsidR="00736333" w:rsidRDefault="00736333">
      <w:pPr>
        <w:pStyle w:val="BodyText"/>
        <w:kinsoku w:val="0"/>
        <w:overflowPunct w:val="0"/>
        <w:spacing w:before="90"/>
        <w:ind w:right="283"/>
      </w:pP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Policy</w:t>
      </w:r>
      <w:r>
        <w:rPr>
          <w:spacing w:val="-10"/>
        </w:rPr>
        <w:t xml:space="preserve"> </w:t>
      </w:r>
      <w:r>
        <w:rPr>
          <w:spacing w:val="-1"/>
        </w:rPr>
        <w:t>Statement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conspicuously</w:t>
      </w:r>
      <w:r>
        <w:rPr>
          <w:spacing w:val="-10"/>
        </w:rPr>
        <w:t xml:space="preserve"> </w:t>
      </w:r>
      <w:r>
        <w:t>posted.</w:t>
      </w:r>
    </w:p>
    <w:p w:rsidR="00736333" w:rsidRDefault="00736333">
      <w:pPr>
        <w:kinsoku w:val="0"/>
        <w:overflowPunct w:val="0"/>
        <w:spacing w:before="7" w:line="180" w:lineRule="exact"/>
        <w:rPr>
          <w:sz w:val="18"/>
          <w:szCs w:val="18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pStyle w:val="BodyText"/>
        <w:kinsoku w:val="0"/>
        <w:overflowPunct w:val="0"/>
        <w:spacing w:before="64" w:line="322" w:lineRule="exact"/>
        <w:ind w:right="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5817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33655</wp:posOffset>
                </wp:positionV>
                <wp:extent cx="2477135" cy="12700"/>
                <wp:effectExtent l="9525" t="14605" r="8890" b="1270"/>
                <wp:wrapNone/>
                <wp:docPr id="513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77135" cy="12700"/>
                        </a:xfrm>
                        <a:custGeom>
                          <a:avLst/>
                          <a:gdLst>
                            <a:gd name="T0" fmla="*/ 0 w 3901"/>
                            <a:gd name="T1" fmla="*/ 0 h 20"/>
                            <a:gd name="T2" fmla="*/ 3900 w 390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901" h="20">
                              <a:moveTo>
                                <a:pt x="0" y="0"/>
                              </a:moveTo>
                              <a:lnTo>
                                <a:pt x="390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067EEBD" id="Freeform 4" o:spid="_x0000_s1026" style="position:absolute;z-index:-2522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2.65pt,267pt,2.65pt" coordsize="390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" o:allowincell="f" filled="f" strokeweight=".31069mm">
                <v:path arrowok="t" o:connecttype="custom" o:connectlocs="0,0;2476500,0" o:connectangles="0,0"/>
                <w10:wrap anchorx="page"/>
              </v:polyline>
            </w:pict>
          </mc:Fallback>
        </mc:AlternateContent>
      </w:r>
      <w:r w:rsidR="00736333">
        <w:t>Scott</w:t>
      </w:r>
      <w:r w:rsidR="00736333">
        <w:rPr>
          <w:spacing w:val="-8"/>
        </w:rPr>
        <w:t xml:space="preserve"> </w:t>
      </w:r>
      <w:r w:rsidR="00736333">
        <w:t>Lisenby</w:t>
      </w:r>
    </w:p>
    <w:p w:rsidR="00736333" w:rsidRDefault="00736333">
      <w:pPr>
        <w:pStyle w:val="BodyText"/>
        <w:kinsoku w:val="0"/>
        <w:overflowPunct w:val="0"/>
        <w:spacing w:before="0" w:line="322" w:lineRule="exact"/>
        <w:ind w:right="283"/>
      </w:pPr>
      <w:r>
        <w:rPr>
          <w:spacing w:val="-1"/>
        </w:rPr>
        <w:t>Safety</w:t>
      </w:r>
      <w:r>
        <w:rPr>
          <w:spacing w:val="-18"/>
        </w:rPr>
        <w:t xml:space="preserve"> </w:t>
      </w:r>
      <w:r>
        <w:rPr>
          <w:spacing w:val="-1"/>
        </w:rPr>
        <w:t>Director</w:t>
      </w:r>
    </w:p>
    <w:p w:rsidR="00736333" w:rsidRDefault="00736333">
      <w:pPr>
        <w:pStyle w:val="BodyText"/>
        <w:kinsoku w:val="0"/>
        <w:overflowPunct w:val="0"/>
        <w:spacing w:before="0" w:line="322" w:lineRule="exact"/>
        <w:ind w:right="283"/>
        <w:sectPr w:rsidR="00736333">
          <w:pgSz w:w="12240" w:h="15840"/>
          <w:pgMar w:top="540" w:right="1340" w:bottom="280" w:left="1340" w:header="720" w:footer="720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Heading7"/>
        <w:kinsoku w:val="0"/>
        <w:overflowPunct w:val="0"/>
        <w:ind w:left="531" w:right="531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pStyle w:val="Heading8"/>
        <w:kinsoku w:val="0"/>
        <w:overflowPunct w:val="0"/>
        <w:spacing w:before="153"/>
        <w:ind w:left="530" w:right="531"/>
        <w:jc w:val="center"/>
        <w:rPr>
          <w:b w:val="0"/>
          <w:bCs w:val="0"/>
        </w:rPr>
      </w:pPr>
      <w:r>
        <w:rPr>
          <w:spacing w:val="-1"/>
        </w:rPr>
        <w:t>Policy</w:t>
      </w:r>
      <w:r>
        <w:rPr>
          <w:spacing w:val="-23"/>
        </w:rPr>
        <w:t xml:space="preserve"> </w:t>
      </w:r>
      <w:r>
        <w:rPr>
          <w:spacing w:val="-1"/>
        </w:rPr>
        <w:t>Statement</w:t>
      </w:r>
    </w:p>
    <w:p w:rsidR="00736333" w:rsidRDefault="00736333">
      <w:pPr>
        <w:kinsoku w:val="0"/>
        <w:overflowPunct w:val="0"/>
        <w:spacing w:before="92" w:line="342" w:lineRule="auto"/>
        <w:ind w:left="100" w:right="783" w:firstLine="153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Drugs,</w:t>
      </w:r>
      <w:r>
        <w:rPr>
          <w:rFonts w:ascii="Arial" w:hAnsi="Arial" w:cs="Arial"/>
          <w:b/>
          <w:b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Alcohol</w:t>
      </w:r>
      <w:r>
        <w:rPr>
          <w:rFonts w:ascii="Arial" w:hAnsi="Arial" w:cs="Arial"/>
          <w:b/>
          <w:b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and</w:t>
      </w:r>
      <w:r>
        <w:rPr>
          <w:rFonts w:ascii="Arial" w:hAnsi="Arial" w:cs="Arial"/>
          <w:b/>
          <w:bCs/>
          <w:spacing w:val="-13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Other</w:t>
      </w:r>
      <w:r>
        <w:rPr>
          <w:rFonts w:ascii="Arial" w:hAnsi="Arial" w:cs="Arial"/>
          <w:b/>
          <w:b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Prohibited</w:t>
      </w:r>
      <w:r>
        <w:rPr>
          <w:rFonts w:ascii="Arial" w:hAnsi="Arial" w:cs="Arial"/>
          <w:b/>
          <w:b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Behaviors</w:t>
      </w:r>
      <w:r>
        <w:rPr>
          <w:rFonts w:ascii="Arial" w:hAnsi="Arial" w:cs="Arial"/>
          <w:b/>
          <w:bCs/>
          <w:spacing w:val="51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Prohibited</w:t>
      </w:r>
      <w:r>
        <w:rPr>
          <w:rFonts w:ascii="Arial" w:hAnsi="Arial" w:cs="Arial"/>
          <w:b/>
          <w:bCs/>
          <w:spacing w:val="-30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Behaviors:</w:t>
      </w:r>
    </w:p>
    <w:p w:rsidR="00736333" w:rsidRDefault="00736333">
      <w:pPr>
        <w:pStyle w:val="BodyText"/>
        <w:kinsoku w:val="0"/>
        <w:overflowPunct w:val="0"/>
        <w:spacing w:before="4"/>
        <w:ind w:right="283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t>use,</w:t>
      </w:r>
      <w:r>
        <w:rPr>
          <w:spacing w:val="-9"/>
        </w:rPr>
        <w:t xml:space="preserve"> </w:t>
      </w:r>
      <w:r>
        <w:rPr>
          <w:spacing w:val="-1"/>
        </w:rPr>
        <w:t>bringing</w:t>
      </w:r>
      <w:r>
        <w:rPr>
          <w:spacing w:val="-9"/>
        </w:rPr>
        <w:t xml:space="preserve"> </w:t>
      </w:r>
      <w:r>
        <w:t>onto</w:t>
      </w:r>
      <w:r>
        <w:rPr>
          <w:spacing w:val="-8"/>
        </w:rPr>
        <w:t xml:space="preserve"> </w:t>
      </w:r>
      <w:r>
        <w:rPr>
          <w:spacing w:val="-1"/>
        </w:rPr>
        <w:t>company</w:t>
      </w:r>
      <w:r>
        <w:rPr>
          <w:spacing w:val="-8"/>
        </w:rPr>
        <w:t xml:space="preserve"> </w:t>
      </w:r>
      <w:r>
        <w:rPr>
          <w:spacing w:val="-1"/>
        </w:rPr>
        <w:t>property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job</w:t>
      </w:r>
      <w:r>
        <w:rPr>
          <w:spacing w:val="-9"/>
        </w:rPr>
        <w:t xml:space="preserve"> </w:t>
      </w:r>
      <w:r>
        <w:rPr>
          <w:spacing w:val="-1"/>
        </w:rPr>
        <w:t>site,</w:t>
      </w:r>
      <w:r>
        <w:rPr>
          <w:spacing w:val="-8"/>
        </w:rPr>
        <w:t xml:space="preserve"> </w:t>
      </w:r>
      <w:r>
        <w:rPr>
          <w:spacing w:val="-1"/>
        </w:rPr>
        <w:t>possession,</w:t>
      </w:r>
      <w:r>
        <w:rPr>
          <w:spacing w:val="71"/>
          <w:w w:val="99"/>
        </w:rPr>
        <w:t xml:space="preserve"> </w:t>
      </w:r>
      <w:r>
        <w:rPr>
          <w:spacing w:val="-1"/>
        </w:rPr>
        <w:t>concealment,</w:t>
      </w:r>
      <w:r>
        <w:rPr>
          <w:spacing w:val="-11"/>
        </w:rPr>
        <w:t xml:space="preserve"> </w:t>
      </w:r>
      <w:r>
        <w:rPr>
          <w:spacing w:val="-1"/>
        </w:rPr>
        <w:t>transportation,</w:t>
      </w:r>
      <w:r>
        <w:rPr>
          <w:spacing w:val="-12"/>
        </w:rPr>
        <w:t xml:space="preserve"> </w:t>
      </w:r>
      <w:r>
        <w:rPr>
          <w:spacing w:val="-1"/>
        </w:rPr>
        <w:t>promotion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rPr>
          <w:spacing w:val="-1"/>
        </w:rPr>
        <w:t>sale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following</w:t>
      </w:r>
      <w:r>
        <w:rPr>
          <w:spacing w:val="-10"/>
        </w:rPr>
        <w:t xml:space="preserve"> </w:t>
      </w:r>
      <w:r>
        <w:rPr>
          <w:spacing w:val="-1"/>
        </w:rPr>
        <w:t>substances</w:t>
      </w:r>
      <w:r>
        <w:rPr>
          <w:spacing w:val="99"/>
          <w:w w:val="9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items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any</w:t>
      </w:r>
      <w:r>
        <w:rPr>
          <w:spacing w:val="-7"/>
        </w:rPr>
        <w:t xml:space="preserve"> </w:t>
      </w:r>
      <w:r>
        <w:rPr>
          <w:spacing w:val="-1"/>
        </w:rPr>
        <w:t>employee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rPr>
          <w:spacing w:val="-1"/>
        </w:rPr>
        <w:t>subcontractors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their</w:t>
      </w:r>
      <w:r>
        <w:rPr>
          <w:spacing w:val="61"/>
          <w:w w:val="99"/>
        </w:rPr>
        <w:t xml:space="preserve"> </w:t>
      </w:r>
      <w:r>
        <w:rPr>
          <w:spacing w:val="-1"/>
        </w:rPr>
        <w:t>employees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below</w:t>
      </w:r>
      <w:r>
        <w:rPr>
          <w:spacing w:val="-10"/>
        </w:rPr>
        <w:t xml:space="preserve"> </w:t>
      </w:r>
      <w:r>
        <w:rPr>
          <w:spacing w:val="-1"/>
        </w:rPr>
        <w:t>items:</w:t>
      </w:r>
    </w:p>
    <w:p w:rsidR="00736333" w:rsidRDefault="00736333" w:rsidP="00D6514C">
      <w:pPr>
        <w:pStyle w:val="BodyText"/>
        <w:numPr>
          <w:ilvl w:val="0"/>
          <w:numId w:val="119"/>
        </w:numPr>
        <w:tabs>
          <w:tab w:val="left" w:pos="820"/>
        </w:tabs>
        <w:kinsoku w:val="0"/>
        <w:overflowPunct w:val="0"/>
        <w:spacing w:before="137"/>
        <w:ind w:right="155" w:hanging="414"/>
      </w:pPr>
      <w:r>
        <w:t>Illegal</w:t>
      </w:r>
      <w:r>
        <w:rPr>
          <w:spacing w:val="-16"/>
        </w:rPr>
        <w:t xml:space="preserve"> </w:t>
      </w:r>
      <w:r>
        <w:rPr>
          <w:spacing w:val="-1"/>
        </w:rPr>
        <w:t>drugs,</w:t>
      </w:r>
      <w:r>
        <w:rPr>
          <w:spacing w:val="-15"/>
        </w:rPr>
        <w:t xml:space="preserve"> </w:t>
      </w:r>
      <w:r>
        <w:rPr>
          <w:spacing w:val="-1"/>
        </w:rPr>
        <w:t>unauthorized</w:t>
      </w:r>
      <w:r>
        <w:rPr>
          <w:spacing w:val="-14"/>
        </w:rPr>
        <w:t xml:space="preserve"> </w:t>
      </w:r>
      <w:r>
        <w:rPr>
          <w:spacing w:val="-1"/>
        </w:rPr>
        <w:t>controlled</w:t>
      </w:r>
      <w:r>
        <w:rPr>
          <w:spacing w:val="-16"/>
        </w:rPr>
        <w:t xml:space="preserve"> </w:t>
      </w:r>
      <w:r>
        <w:rPr>
          <w:spacing w:val="-1"/>
        </w:rPr>
        <w:t>substances,</w:t>
      </w:r>
      <w:r>
        <w:rPr>
          <w:spacing w:val="-15"/>
        </w:rPr>
        <w:t xml:space="preserve"> </w:t>
      </w:r>
      <w:r>
        <w:rPr>
          <w:spacing w:val="-1"/>
        </w:rPr>
        <w:t>look-a-likes,</w:t>
      </w:r>
      <w:r>
        <w:rPr>
          <w:spacing w:val="81"/>
          <w:w w:val="99"/>
        </w:rPr>
        <w:t xml:space="preserve"> </w:t>
      </w:r>
      <w:r>
        <w:rPr>
          <w:spacing w:val="-1"/>
        </w:rPr>
        <w:t>designer,</w:t>
      </w:r>
      <w:r>
        <w:rPr>
          <w:spacing w:val="-9"/>
        </w:rPr>
        <w:t xml:space="preserve"> </w:t>
      </w:r>
      <w:r>
        <w:rPr>
          <w:spacing w:val="-1"/>
        </w:rPr>
        <w:t>synthetic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any</w:t>
      </w:r>
      <w:r>
        <w:rPr>
          <w:spacing w:val="-8"/>
        </w:rPr>
        <w:t xml:space="preserve"> </w:t>
      </w:r>
      <w:r>
        <w:rPr>
          <w:spacing w:val="-1"/>
        </w:rPr>
        <w:t>other</w:t>
      </w:r>
      <w:r>
        <w:rPr>
          <w:spacing w:val="-7"/>
        </w:rPr>
        <w:t xml:space="preserve"> </w:t>
      </w:r>
      <w:r>
        <w:rPr>
          <w:spacing w:val="-1"/>
        </w:rPr>
        <w:t>drug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may</w:t>
      </w:r>
      <w:r>
        <w:rPr>
          <w:spacing w:val="-8"/>
        </w:rPr>
        <w:t xml:space="preserve"> </w:t>
      </w:r>
      <w:r>
        <w:rPr>
          <w:spacing w:val="-1"/>
        </w:rPr>
        <w:t>affect</w:t>
      </w:r>
      <w:r>
        <w:rPr>
          <w:spacing w:val="-8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employee's</w:t>
      </w:r>
      <w:r>
        <w:rPr>
          <w:spacing w:val="91"/>
          <w:w w:val="99"/>
        </w:rPr>
        <w:t xml:space="preserve"> </w:t>
      </w:r>
      <w:r>
        <w:t>motor</w:t>
      </w:r>
      <w:r>
        <w:rPr>
          <w:spacing w:val="-9"/>
        </w:rPr>
        <w:t xml:space="preserve"> </w:t>
      </w:r>
      <w:r>
        <w:rPr>
          <w:spacing w:val="-1"/>
        </w:rPr>
        <w:t>functions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alter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person's</w:t>
      </w:r>
      <w:r>
        <w:rPr>
          <w:spacing w:val="-9"/>
        </w:rPr>
        <w:t xml:space="preserve"> </w:t>
      </w:r>
      <w:r>
        <w:rPr>
          <w:spacing w:val="-1"/>
        </w:rPr>
        <w:t>perception</w:t>
      </w:r>
      <w:r>
        <w:rPr>
          <w:spacing w:val="-9"/>
        </w:rPr>
        <w:t xml:space="preserve"> </w:t>
      </w:r>
      <w:r>
        <w:rPr>
          <w:spacing w:val="-1"/>
        </w:rPr>
        <w:t>working</w:t>
      </w:r>
    </w:p>
    <w:p w:rsidR="00736333" w:rsidRDefault="00736333" w:rsidP="00D6514C">
      <w:pPr>
        <w:pStyle w:val="BodyText"/>
        <w:numPr>
          <w:ilvl w:val="0"/>
          <w:numId w:val="119"/>
        </w:numPr>
        <w:tabs>
          <w:tab w:val="left" w:pos="820"/>
        </w:tabs>
        <w:kinsoku w:val="0"/>
        <w:overflowPunct w:val="0"/>
        <w:spacing w:before="137"/>
        <w:ind w:right="783" w:hanging="414"/>
      </w:pPr>
      <w:r>
        <w:rPr>
          <w:spacing w:val="-1"/>
        </w:rPr>
        <w:t>Prescription</w:t>
      </w:r>
      <w:r>
        <w:rPr>
          <w:spacing w:val="-11"/>
        </w:rPr>
        <w:t xml:space="preserve"> </w:t>
      </w:r>
      <w:r>
        <w:rPr>
          <w:spacing w:val="-1"/>
        </w:rPr>
        <w:t>drugs/over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counter</w:t>
      </w:r>
      <w:r>
        <w:rPr>
          <w:spacing w:val="-12"/>
        </w:rPr>
        <w:t xml:space="preserve"> </w:t>
      </w:r>
      <w:r>
        <w:rPr>
          <w:spacing w:val="-1"/>
        </w:rPr>
        <w:t>medication</w:t>
      </w:r>
      <w:r>
        <w:rPr>
          <w:spacing w:val="-11"/>
        </w:rPr>
        <w:t xml:space="preserve"> </w:t>
      </w:r>
      <w:r>
        <w:rPr>
          <w:spacing w:val="-1"/>
        </w:rPr>
        <w:t>except</w:t>
      </w:r>
      <w:r>
        <w:rPr>
          <w:spacing w:val="-11"/>
        </w:rPr>
        <w:t xml:space="preserve"> </w:t>
      </w:r>
      <w:r>
        <w:t>under</w:t>
      </w:r>
      <w:r>
        <w:rPr>
          <w:spacing w:val="-12"/>
        </w:rPr>
        <w:t xml:space="preserve"> </w:t>
      </w:r>
      <w:r>
        <w:t>the</w:t>
      </w:r>
      <w:r>
        <w:rPr>
          <w:spacing w:val="79"/>
          <w:w w:val="99"/>
        </w:rPr>
        <w:t xml:space="preserve"> </w:t>
      </w:r>
      <w:r>
        <w:rPr>
          <w:spacing w:val="-1"/>
        </w:rPr>
        <w:t>following</w:t>
      </w:r>
      <w:r>
        <w:rPr>
          <w:spacing w:val="-26"/>
        </w:rPr>
        <w:t xml:space="preserve"> </w:t>
      </w:r>
      <w:r>
        <w:rPr>
          <w:spacing w:val="-1"/>
        </w:rPr>
        <w:t>conditions:</w:t>
      </w:r>
    </w:p>
    <w:p w:rsidR="00736333" w:rsidRDefault="00736333" w:rsidP="00D6514C">
      <w:pPr>
        <w:pStyle w:val="BodyText"/>
        <w:numPr>
          <w:ilvl w:val="1"/>
          <w:numId w:val="119"/>
        </w:numPr>
        <w:tabs>
          <w:tab w:val="left" w:pos="1181"/>
        </w:tabs>
        <w:kinsoku w:val="0"/>
        <w:overflowPunct w:val="0"/>
        <w:spacing w:before="137"/>
        <w:ind w:right="252" w:hanging="414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rPr>
          <w:spacing w:val="-1"/>
        </w:rPr>
        <w:t>shall</w:t>
      </w:r>
      <w:r>
        <w:rPr>
          <w:spacing w:val="-7"/>
        </w:rPr>
        <w:t xml:space="preserve"> </w:t>
      </w:r>
      <w:r>
        <w:t>inform</w:t>
      </w:r>
      <w:r>
        <w:rPr>
          <w:spacing w:val="-8"/>
        </w:rPr>
        <w:t xml:space="preserve"> </w:t>
      </w:r>
      <w:r>
        <w:rPr>
          <w:spacing w:val="-1"/>
        </w:rPr>
        <w:t>his</w:t>
      </w:r>
      <w:r>
        <w:rPr>
          <w:spacing w:val="-7"/>
        </w:rPr>
        <w:t xml:space="preserve"> </w:t>
      </w:r>
      <w:r>
        <w:rPr>
          <w:spacing w:val="-1"/>
        </w:rPr>
        <w:t>supervisor</w:t>
      </w:r>
      <w:r>
        <w:rPr>
          <w:spacing w:val="-8"/>
        </w:rPr>
        <w:t xml:space="preserve"> </w:t>
      </w:r>
      <w:r>
        <w:rPr>
          <w:spacing w:val="-1"/>
        </w:rPr>
        <w:t>prior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using</w:t>
      </w:r>
      <w:r>
        <w:rPr>
          <w:spacing w:val="-8"/>
        </w:rPr>
        <w:t xml:space="preserve"> </w:t>
      </w:r>
      <w:r>
        <w:rPr>
          <w:spacing w:val="-1"/>
        </w:rPr>
        <w:t>any</w:t>
      </w:r>
      <w:r>
        <w:rPr>
          <w:spacing w:val="53"/>
          <w:w w:val="99"/>
        </w:rPr>
        <w:t xml:space="preserve"> </w:t>
      </w:r>
      <w:r>
        <w:rPr>
          <w:spacing w:val="-1"/>
        </w:rPr>
        <w:t>prescription</w:t>
      </w:r>
      <w:r>
        <w:rPr>
          <w:spacing w:val="-9"/>
        </w:rPr>
        <w:t xml:space="preserve"> </w:t>
      </w:r>
      <w:r>
        <w:rPr>
          <w:spacing w:val="-1"/>
        </w:rPr>
        <w:t>drug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1"/>
        </w:rPr>
        <w:t>over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counter</w:t>
      </w:r>
      <w:r>
        <w:rPr>
          <w:spacing w:val="-10"/>
        </w:rPr>
        <w:t xml:space="preserve"> </w:t>
      </w:r>
      <w:r>
        <w:rPr>
          <w:spacing w:val="-1"/>
        </w:rPr>
        <w:t>medication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1"/>
        </w:rPr>
        <w:t>receive</w:t>
      </w:r>
      <w:r>
        <w:rPr>
          <w:spacing w:val="77"/>
          <w:w w:val="99"/>
        </w:rPr>
        <w:t xml:space="preserve"> </w:t>
      </w:r>
      <w:r>
        <w:rPr>
          <w:spacing w:val="-1"/>
        </w:rPr>
        <w:t>written</w:t>
      </w:r>
      <w:r>
        <w:rPr>
          <w:spacing w:val="-8"/>
        </w:rPr>
        <w:t xml:space="preserve"> </w:t>
      </w:r>
      <w:r>
        <w:rPr>
          <w:spacing w:val="-1"/>
        </w:rPr>
        <w:t>permission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possess</w:t>
      </w:r>
      <w:r>
        <w:rPr>
          <w:spacing w:val="-8"/>
        </w:rPr>
        <w:t xml:space="preserve"> </w:t>
      </w:r>
      <w:r>
        <w:rPr>
          <w:spacing w:val="-1"/>
        </w:rPr>
        <w:t>such</w:t>
      </w:r>
      <w:r>
        <w:rPr>
          <w:spacing w:val="-7"/>
        </w:rPr>
        <w:t xml:space="preserve"> </w:t>
      </w:r>
      <w:r>
        <w:rPr>
          <w:spacing w:val="-1"/>
        </w:rPr>
        <w:t>drug</w:t>
      </w:r>
      <w:r>
        <w:rPr>
          <w:spacing w:val="-8"/>
        </w:rPr>
        <w:t xml:space="preserve"> </w:t>
      </w:r>
      <w:r>
        <w:rPr>
          <w:spacing w:val="-1"/>
        </w:rPr>
        <w:t>while</w:t>
      </w:r>
      <w:r>
        <w:rPr>
          <w:spacing w:val="-8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job.</w:t>
      </w:r>
    </w:p>
    <w:p w:rsidR="00736333" w:rsidRDefault="00736333" w:rsidP="00D6514C">
      <w:pPr>
        <w:pStyle w:val="BodyText"/>
        <w:numPr>
          <w:ilvl w:val="1"/>
          <w:numId w:val="119"/>
        </w:numPr>
        <w:tabs>
          <w:tab w:val="left" w:pos="1181"/>
        </w:tabs>
        <w:kinsoku w:val="0"/>
        <w:overflowPunct w:val="0"/>
        <w:spacing w:before="137"/>
        <w:ind w:right="283" w:hanging="414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prescription</w:t>
      </w:r>
      <w:r>
        <w:rPr>
          <w:spacing w:val="-8"/>
        </w:rPr>
        <w:t xml:space="preserve"> </w:t>
      </w:r>
      <w:r>
        <w:rPr>
          <w:spacing w:val="-1"/>
        </w:rPr>
        <w:t>vial</w:t>
      </w:r>
      <w:r>
        <w:rPr>
          <w:spacing w:val="-8"/>
        </w:rPr>
        <w:t xml:space="preserve"> </w:t>
      </w:r>
      <w:r>
        <w:rPr>
          <w:spacing w:val="-1"/>
        </w:rPr>
        <w:t>shall</w:t>
      </w:r>
      <w:r>
        <w:rPr>
          <w:spacing w:val="-8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labeled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dispensing</w:t>
      </w:r>
      <w:r>
        <w:rPr>
          <w:spacing w:val="-8"/>
        </w:rPr>
        <w:t xml:space="preserve"> </w:t>
      </w:r>
      <w:r>
        <w:rPr>
          <w:spacing w:val="-1"/>
        </w:rPr>
        <w:t>pharmacy</w:t>
      </w:r>
      <w:r>
        <w:rPr>
          <w:spacing w:val="81"/>
          <w:w w:val="9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label</w:t>
      </w:r>
      <w:r>
        <w:rPr>
          <w:spacing w:val="-8"/>
        </w:rPr>
        <w:t xml:space="preserve"> </w:t>
      </w:r>
      <w:r>
        <w:rPr>
          <w:spacing w:val="-1"/>
        </w:rPr>
        <w:t>shall</w:t>
      </w:r>
      <w:r>
        <w:rPr>
          <w:spacing w:val="-9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employees</w:t>
      </w:r>
      <w:r>
        <w:rPr>
          <w:spacing w:val="-8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rPr>
          <w:spacing w:val="-1"/>
        </w:rPr>
        <w:t>physician,</w:t>
      </w:r>
      <w:r>
        <w:rPr>
          <w:spacing w:val="53"/>
          <w:w w:val="99"/>
        </w:rPr>
        <w:t xml:space="preserve"> </w:t>
      </w:r>
      <w:r>
        <w:rPr>
          <w:spacing w:val="-1"/>
        </w:rPr>
        <w:t>prescription</w:t>
      </w:r>
      <w:r>
        <w:rPr>
          <w:spacing w:val="-9"/>
        </w:rPr>
        <w:t xml:space="preserve"> </w:t>
      </w:r>
      <w:r>
        <w:rPr>
          <w:spacing w:val="-1"/>
        </w:rPr>
        <w:t>number,</w:t>
      </w:r>
      <w:r>
        <w:rPr>
          <w:spacing w:val="-8"/>
        </w:rPr>
        <w:t xml:space="preserve"> </w:t>
      </w:r>
      <w:r>
        <w:rPr>
          <w:spacing w:val="-1"/>
        </w:rPr>
        <w:t>date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prescription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8"/>
        </w:rPr>
        <w:t xml:space="preserve"> </w:t>
      </w:r>
      <w:r>
        <w:rPr>
          <w:spacing w:val="-1"/>
        </w:rPr>
        <w:t>filled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the</w:t>
      </w:r>
      <w:r>
        <w:rPr>
          <w:spacing w:val="79"/>
          <w:w w:val="99"/>
        </w:rPr>
        <w:t xml:space="preserve"> </w:t>
      </w:r>
      <w:r>
        <w:rPr>
          <w:spacing w:val="-1"/>
        </w:rPr>
        <w:t>dosage</w:t>
      </w:r>
      <w:r>
        <w:rPr>
          <w:spacing w:val="-7"/>
        </w:rPr>
        <w:t xml:space="preserve"> </w:t>
      </w:r>
      <w:r>
        <w:rPr>
          <w:spacing w:val="-1"/>
        </w:rPr>
        <w:t>rate.</w:t>
      </w:r>
      <w:r>
        <w:rPr>
          <w:spacing w:val="-7"/>
        </w:rPr>
        <w:t xml:space="preserve"> </w:t>
      </w:r>
      <w:r>
        <w:rPr>
          <w:spacing w:val="-1"/>
        </w:rPr>
        <w:t>Prescriptions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rPr>
          <w:spacing w:val="-1"/>
        </w:rPr>
        <w:t>than</w:t>
      </w:r>
      <w:r>
        <w:rPr>
          <w:spacing w:val="-7"/>
        </w:rPr>
        <w:t xml:space="preserve"> </w:t>
      </w:r>
      <w:r>
        <w:t>30</w:t>
      </w:r>
      <w:r>
        <w:rPr>
          <w:spacing w:val="-6"/>
        </w:rPr>
        <w:t xml:space="preserve"> </w:t>
      </w:r>
      <w:r>
        <w:rPr>
          <w:spacing w:val="-1"/>
        </w:rPr>
        <w:t>days</w:t>
      </w:r>
      <w:r>
        <w:rPr>
          <w:spacing w:val="-8"/>
        </w:rPr>
        <w:t xml:space="preserve"> </w:t>
      </w:r>
      <w:r>
        <w:t>old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rPr>
          <w:spacing w:val="-1"/>
        </w:rPr>
        <w:t>not</w:t>
      </w:r>
      <w:r>
        <w:rPr>
          <w:spacing w:val="-7"/>
        </w:rPr>
        <w:t xml:space="preserve"> </w:t>
      </w:r>
      <w:r>
        <w:t>be</w:t>
      </w:r>
      <w:r>
        <w:rPr>
          <w:spacing w:val="61"/>
          <w:w w:val="99"/>
        </w:rPr>
        <w:t xml:space="preserve"> </w:t>
      </w:r>
      <w:r>
        <w:rPr>
          <w:spacing w:val="-1"/>
        </w:rPr>
        <w:t>allowed.</w:t>
      </w:r>
    </w:p>
    <w:p w:rsidR="00736333" w:rsidRDefault="00736333" w:rsidP="00D6514C">
      <w:pPr>
        <w:pStyle w:val="BodyText"/>
        <w:numPr>
          <w:ilvl w:val="1"/>
          <w:numId w:val="119"/>
        </w:numPr>
        <w:tabs>
          <w:tab w:val="left" w:pos="1181"/>
        </w:tabs>
        <w:kinsoku w:val="0"/>
        <w:overflowPunct w:val="0"/>
        <w:spacing w:before="137"/>
        <w:ind w:right="407" w:hanging="414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counter</w:t>
      </w:r>
      <w:r>
        <w:rPr>
          <w:spacing w:val="-6"/>
        </w:rPr>
        <w:t xml:space="preserve"> </w:t>
      </w:r>
      <w:r>
        <w:rPr>
          <w:spacing w:val="-1"/>
        </w:rPr>
        <w:t>medication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its</w:t>
      </w:r>
      <w:r>
        <w:rPr>
          <w:spacing w:val="-7"/>
        </w:rPr>
        <w:t xml:space="preserve"> </w:t>
      </w:r>
      <w:r>
        <w:rPr>
          <w:spacing w:val="-1"/>
        </w:rPr>
        <w:t>original</w:t>
      </w:r>
      <w:r>
        <w:rPr>
          <w:spacing w:val="-7"/>
        </w:rPr>
        <w:t xml:space="preserve"> </w:t>
      </w:r>
      <w:r>
        <w:rPr>
          <w:spacing w:val="-1"/>
        </w:rPr>
        <w:t>package</w:t>
      </w:r>
      <w:r>
        <w:rPr>
          <w:spacing w:val="-8"/>
        </w:rPr>
        <w:t xml:space="preserve"> </w:t>
      </w:r>
      <w:r>
        <w:t>or</w:t>
      </w:r>
      <w:r>
        <w:rPr>
          <w:spacing w:val="69"/>
          <w:w w:val="99"/>
        </w:rPr>
        <w:t xml:space="preserve"> </w:t>
      </w:r>
      <w:r>
        <w:rPr>
          <w:spacing w:val="-1"/>
        </w:rPr>
        <w:t>container.</w:t>
      </w:r>
    </w:p>
    <w:p w:rsidR="00736333" w:rsidRDefault="00736333" w:rsidP="00D6514C">
      <w:pPr>
        <w:pStyle w:val="BodyText"/>
        <w:numPr>
          <w:ilvl w:val="1"/>
          <w:numId w:val="119"/>
        </w:numPr>
        <w:tabs>
          <w:tab w:val="left" w:pos="1181"/>
        </w:tabs>
        <w:kinsoku w:val="0"/>
        <w:overflowPunct w:val="0"/>
        <w:spacing w:before="137"/>
        <w:ind w:right="1015" w:hanging="414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rPr>
          <w:spacing w:val="-1"/>
        </w:rPr>
        <w:t>possess</w:t>
      </w:r>
      <w:r>
        <w:rPr>
          <w:spacing w:val="-10"/>
        </w:rPr>
        <w:t xml:space="preserve"> </w:t>
      </w:r>
      <w:r>
        <w:rPr>
          <w:spacing w:val="-1"/>
        </w:rPr>
        <w:t>enough</w:t>
      </w:r>
      <w:r>
        <w:rPr>
          <w:spacing w:val="-8"/>
        </w:rPr>
        <w:t xml:space="preserve"> </w:t>
      </w:r>
      <w:r>
        <w:rPr>
          <w:spacing w:val="-1"/>
        </w:rPr>
        <w:t>medication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his</w:t>
      </w:r>
      <w:r>
        <w:rPr>
          <w:spacing w:val="45"/>
          <w:w w:val="99"/>
        </w:rPr>
        <w:t xml:space="preserve"> </w:t>
      </w:r>
      <w:r>
        <w:t>normal</w:t>
      </w:r>
      <w:r>
        <w:rPr>
          <w:spacing w:val="-15"/>
        </w:rPr>
        <w:t xml:space="preserve"> </w:t>
      </w:r>
      <w:r>
        <w:rPr>
          <w:spacing w:val="-1"/>
        </w:rPr>
        <w:t>shift.</w:t>
      </w:r>
    </w:p>
    <w:p w:rsidR="00736333" w:rsidRDefault="00736333" w:rsidP="00D6514C">
      <w:pPr>
        <w:pStyle w:val="BodyText"/>
        <w:numPr>
          <w:ilvl w:val="0"/>
          <w:numId w:val="119"/>
        </w:numPr>
        <w:tabs>
          <w:tab w:val="left" w:pos="821"/>
        </w:tabs>
        <w:kinsoku w:val="0"/>
        <w:overflowPunct w:val="0"/>
        <w:spacing w:before="139"/>
        <w:ind w:left="820" w:hanging="398"/>
      </w:pPr>
      <w:r>
        <w:rPr>
          <w:spacing w:val="-1"/>
        </w:rPr>
        <w:t>Alcoholic</w:t>
      </w:r>
      <w:r>
        <w:rPr>
          <w:spacing w:val="-27"/>
        </w:rPr>
        <w:t xml:space="preserve"> </w:t>
      </w:r>
      <w:r>
        <w:rPr>
          <w:spacing w:val="-1"/>
        </w:rPr>
        <w:t>beverages.</w:t>
      </w:r>
    </w:p>
    <w:p w:rsidR="00736333" w:rsidRDefault="00736333" w:rsidP="00D6514C">
      <w:pPr>
        <w:pStyle w:val="BodyText"/>
        <w:numPr>
          <w:ilvl w:val="0"/>
          <w:numId w:val="119"/>
        </w:numPr>
        <w:tabs>
          <w:tab w:val="left" w:pos="820"/>
        </w:tabs>
        <w:kinsoku w:val="0"/>
        <w:overflowPunct w:val="0"/>
        <w:spacing w:before="137"/>
        <w:ind w:hanging="414"/>
      </w:pPr>
      <w:r>
        <w:rPr>
          <w:spacing w:val="-1"/>
        </w:rPr>
        <w:t>Firearms,</w:t>
      </w:r>
      <w:r>
        <w:rPr>
          <w:spacing w:val="-16"/>
        </w:rPr>
        <w:t xml:space="preserve"> </w:t>
      </w:r>
      <w:r>
        <w:rPr>
          <w:spacing w:val="-1"/>
        </w:rPr>
        <w:t>weapons,</w:t>
      </w:r>
      <w:r>
        <w:rPr>
          <w:spacing w:val="-14"/>
        </w:rPr>
        <w:t xml:space="preserve"> </w:t>
      </w:r>
      <w:r>
        <w:rPr>
          <w:spacing w:val="-1"/>
        </w:rPr>
        <w:t>explosives,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ammunition.</w:t>
      </w:r>
    </w:p>
    <w:p w:rsidR="00736333" w:rsidRDefault="00736333" w:rsidP="00D6514C">
      <w:pPr>
        <w:pStyle w:val="BodyText"/>
        <w:numPr>
          <w:ilvl w:val="0"/>
          <w:numId w:val="119"/>
        </w:numPr>
        <w:tabs>
          <w:tab w:val="left" w:pos="820"/>
        </w:tabs>
        <w:kinsoku w:val="0"/>
        <w:overflowPunct w:val="0"/>
        <w:spacing w:before="137"/>
        <w:ind w:hanging="414"/>
      </w:pPr>
      <w:r>
        <w:rPr>
          <w:spacing w:val="-1"/>
        </w:rPr>
        <w:t>Unauthorized</w:t>
      </w:r>
      <w:r>
        <w:rPr>
          <w:spacing w:val="-10"/>
        </w:rPr>
        <w:t xml:space="preserve"> </w:t>
      </w:r>
      <w:r>
        <w:rPr>
          <w:spacing w:val="-1"/>
        </w:rPr>
        <w:t>items</w:t>
      </w:r>
      <w:r>
        <w:rPr>
          <w:spacing w:val="-10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stolen</w:t>
      </w:r>
      <w:r>
        <w:rPr>
          <w:spacing w:val="-11"/>
        </w:rPr>
        <w:t xml:space="preserve"> </w:t>
      </w:r>
      <w:r>
        <w:rPr>
          <w:spacing w:val="-1"/>
        </w:rPr>
        <w:t>property</w:t>
      </w:r>
      <w:r>
        <w:rPr>
          <w:spacing w:val="-9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drug</w:t>
      </w:r>
      <w:r>
        <w:rPr>
          <w:spacing w:val="-9"/>
        </w:rPr>
        <w:t xml:space="preserve"> </w:t>
      </w:r>
      <w:r>
        <w:rPr>
          <w:spacing w:val="-1"/>
        </w:rPr>
        <w:t>paraphernalia.</w:t>
      </w:r>
    </w:p>
    <w:p w:rsidR="00736333" w:rsidRDefault="00736333">
      <w:pPr>
        <w:pStyle w:val="BodyText"/>
        <w:kinsoku w:val="0"/>
        <w:overflowPunct w:val="0"/>
        <w:spacing w:before="139"/>
        <w:ind w:right="221"/>
      </w:pPr>
      <w:r>
        <w:rPr>
          <w:spacing w:val="-1"/>
        </w:rP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enforcement,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extent</w:t>
      </w:r>
      <w:r>
        <w:rPr>
          <w:spacing w:val="-8"/>
        </w:rPr>
        <w:t xml:space="preserve"> </w:t>
      </w:r>
      <w:r>
        <w:rPr>
          <w:spacing w:val="-1"/>
        </w:rPr>
        <w:t>allowed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law,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rPr>
          <w:spacing w:val="-1"/>
        </w:rPr>
        <w:t>employees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73"/>
          <w:w w:val="9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subject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searches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inspections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their</w:t>
      </w:r>
      <w:r>
        <w:rPr>
          <w:spacing w:val="-8"/>
        </w:rPr>
        <w:t xml:space="preserve"> </w:t>
      </w:r>
      <w:r>
        <w:rPr>
          <w:spacing w:val="-1"/>
        </w:rPr>
        <w:t>person,</w:t>
      </w:r>
      <w:r>
        <w:rPr>
          <w:spacing w:val="-8"/>
        </w:rPr>
        <w:t xml:space="preserve"> </w:t>
      </w:r>
      <w:r>
        <w:rPr>
          <w:spacing w:val="-1"/>
        </w:rPr>
        <w:t>vehicle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40"/>
          <w:w w:val="99"/>
        </w:rPr>
        <w:t xml:space="preserve">  </w:t>
      </w:r>
      <w:r>
        <w:rPr>
          <w:spacing w:val="-1"/>
        </w:rPr>
        <w:t>personal</w:t>
      </w:r>
      <w:r>
        <w:rPr>
          <w:spacing w:val="-10"/>
        </w:rPr>
        <w:t xml:space="preserve"> </w:t>
      </w:r>
      <w:r>
        <w:rPr>
          <w:spacing w:val="-1"/>
        </w:rPr>
        <w:t>effects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presence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above</w:t>
      </w:r>
      <w:r>
        <w:rPr>
          <w:spacing w:val="-10"/>
        </w:rPr>
        <w:t xml:space="preserve"> </w:t>
      </w:r>
      <w:r>
        <w:rPr>
          <w:spacing w:val="-1"/>
        </w:rPr>
        <w:t>prohibited</w:t>
      </w:r>
      <w:r>
        <w:rPr>
          <w:spacing w:val="-8"/>
        </w:rPr>
        <w:t xml:space="preserve"> </w:t>
      </w:r>
      <w:r>
        <w:rPr>
          <w:spacing w:val="-1"/>
        </w:rPr>
        <w:t>items.</w:t>
      </w:r>
    </w:p>
    <w:p w:rsidR="00736333" w:rsidRDefault="00736333">
      <w:pPr>
        <w:pStyle w:val="Heading8"/>
        <w:kinsoku w:val="0"/>
        <w:overflowPunct w:val="0"/>
        <w:spacing w:before="137"/>
        <w:ind w:right="283"/>
        <w:rPr>
          <w:b w:val="0"/>
          <w:bCs w:val="0"/>
        </w:rPr>
      </w:pPr>
      <w:r>
        <w:rPr>
          <w:spacing w:val="-1"/>
          <w:u w:val="thick"/>
        </w:rPr>
        <w:t>Drug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Free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Work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Place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Policy:</w:t>
      </w:r>
    </w:p>
    <w:p w:rsidR="00736333" w:rsidRDefault="00736333">
      <w:pPr>
        <w:pStyle w:val="BodyText"/>
        <w:kinsoku w:val="0"/>
        <w:overflowPunct w:val="0"/>
        <w:spacing w:before="139"/>
        <w:ind w:right="283"/>
      </w:pPr>
      <w:r>
        <w:rPr>
          <w:spacing w:val="-1"/>
        </w:rPr>
        <w:t>Because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type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rPr>
          <w:spacing w:val="-1"/>
        </w:rPr>
        <w:t>perform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rPr>
          <w:spacing w:val="-1"/>
        </w:rPr>
        <w:t>result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serious</w:t>
      </w:r>
      <w:r>
        <w:rPr>
          <w:spacing w:val="-6"/>
        </w:rPr>
        <w:t xml:space="preserve"> </w:t>
      </w:r>
      <w:r>
        <w:rPr>
          <w:spacing w:val="-1"/>
        </w:rPr>
        <w:t>injury</w:t>
      </w:r>
      <w:r>
        <w:rPr>
          <w:spacing w:val="-6"/>
        </w:rPr>
        <w:t xml:space="preserve"> </w:t>
      </w:r>
      <w:r>
        <w:t>if</w:t>
      </w:r>
      <w:r>
        <w:rPr>
          <w:spacing w:val="65"/>
          <w:w w:val="99"/>
        </w:rPr>
        <w:t xml:space="preserve"> </w:t>
      </w:r>
      <w:r>
        <w:rPr>
          <w:spacing w:val="-1"/>
        </w:rPr>
        <w:t>employees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1"/>
        </w:rPr>
        <w:t>capable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focusing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rPr>
          <w:spacing w:val="-1"/>
        </w:rPr>
        <w:t>only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1"/>
        </w:rPr>
        <w:t>their</w:t>
      </w:r>
      <w:r>
        <w:rPr>
          <w:spacing w:val="-6"/>
        </w:rPr>
        <w:t xml:space="preserve"> </w:t>
      </w:r>
      <w:r>
        <w:rPr>
          <w:spacing w:val="-1"/>
        </w:rPr>
        <w:t>job</w:t>
      </w:r>
      <w:r>
        <w:rPr>
          <w:spacing w:val="-7"/>
        </w:rPr>
        <w:t xml:space="preserve"> </w:t>
      </w:r>
      <w:r>
        <w:rPr>
          <w:spacing w:val="-1"/>
        </w:rPr>
        <w:t>task,</w:t>
      </w:r>
      <w:r>
        <w:rPr>
          <w:spacing w:val="-6"/>
        </w:rPr>
        <w:t xml:space="preserve"> </w:t>
      </w:r>
      <w:r>
        <w:rPr>
          <w:spacing w:val="-1"/>
        </w:rPr>
        <w:t>but</w:t>
      </w:r>
      <w:r>
        <w:rPr>
          <w:spacing w:val="-6"/>
        </w:rPr>
        <w:t xml:space="preserve"> </w:t>
      </w:r>
      <w:r>
        <w:rPr>
          <w:spacing w:val="-1"/>
        </w:rPr>
        <w:t>their</w:t>
      </w:r>
      <w:r>
        <w:rPr>
          <w:spacing w:val="83"/>
          <w:w w:val="99"/>
        </w:rPr>
        <w:t xml:space="preserve"> </w:t>
      </w:r>
      <w:r>
        <w:rPr>
          <w:spacing w:val="-1"/>
        </w:rPr>
        <w:t>surroundings,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others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whom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rPr>
          <w:spacing w:val="-1"/>
        </w:rPr>
        <w:t>work,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rPr>
          <w:spacing w:val="-1"/>
        </w:rPr>
        <w:t>policy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hire</w:t>
      </w:r>
      <w:r>
        <w:rPr>
          <w:spacing w:val="-6"/>
        </w:rPr>
        <w:t xml:space="preserve"> </w:t>
      </w:r>
      <w:r>
        <w:rPr>
          <w:spacing w:val="-1"/>
        </w:rPr>
        <w:t>only</w:t>
      </w:r>
      <w:r>
        <w:rPr>
          <w:spacing w:val="75"/>
          <w:w w:val="99"/>
        </w:rPr>
        <w:t xml:space="preserve"> </w:t>
      </w:r>
      <w:r>
        <w:rPr>
          <w:spacing w:val="-1"/>
        </w:rPr>
        <w:t>persons</w:t>
      </w:r>
      <w:r>
        <w:rPr>
          <w:spacing w:val="-8"/>
        </w:rPr>
        <w:t xml:space="preserve"> </w:t>
      </w:r>
      <w:r>
        <w:rPr>
          <w:spacing w:val="-1"/>
        </w:rPr>
        <w:t>free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8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rPr>
          <w:spacing w:val="-1"/>
        </w:rPr>
        <w:t>evidence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illegal</w:t>
      </w:r>
      <w:r>
        <w:rPr>
          <w:spacing w:val="-7"/>
        </w:rPr>
        <w:t xml:space="preserve"> </w:t>
      </w:r>
      <w:r>
        <w:rPr>
          <w:spacing w:val="-1"/>
        </w:rPr>
        <w:t>use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controlled</w:t>
      </w:r>
      <w:r>
        <w:rPr>
          <w:spacing w:val="-7"/>
        </w:rPr>
        <w:t xml:space="preserve"> </w:t>
      </w:r>
      <w:r>
        <w:rPr>
          <w:spacing w:val="-1"/>
        </w:rPr>
        <w:t>substances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87"/>
          <w:w w:val="99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rPr>
          <w:spacing w:val="-1"/>
        </w:rPr>
        <w:t>drugs</w:t>
      </w:r>
      <w:r>
        <w:rPr>
          <w:spacing w:val="-11"/>
        </w:rPr>
        <w:t xml:space="preserve"> </w:t>
      </w:r>
      <w:r>
        <w:rPr>
          <w:spacing w:val="-1"/>
        </w:rPr>
        <w:t>including</w:t>
      </w:r>
      <w:r>
        <w:rPr>
          <w:spacing w:val="-12"/>
        </w:rPr>
        <w:t xml:space="preserve"> </w:t>
      </w:r>
      <w:r>
        <w:rPr>
          <w:spacing w:val="-1"/>
        </w:rPr>
        <w:t>alcohol.</w:t>
      </w:r>
    </w:p>
    <w:p w:rsidR="00736333" w:rsidRDefault="00736333">
      <w:pPr>
        <w:pStyle w:val="BodyText"/>
        <w:kinsoku w:val="0"/>
        <w:overflowPunct w:val="0"/>
        <w:spacing w:before="139"/>
        <w:ind w:right="283"/>
        <w:sectPr w:rsidR="00736333">
          <w:pgSz w:w="12240" w:h="15840"/>
          <w:pgMar w:top="820" w:right="1340" w:bottom="280" w:left="1340" w:header="720" w:footer="720" w:gutter="0"/>
          <w:cols w:space="720"/>
          <w:noEndnote/>
        </w:sectPr>
      </w:pPr>
    </w:p>
    <w:p w:rsidR="00736333" w:rsidRDefault="00736333">
      <w:pPr>
        <w:pStyle w:val="BodyText"/>
        <w:kinsoku w:val="0"/>
        <w:overflowPunct w:val="0"/>
        <w:spacing w:before="35"/>
        <w:ind w:left="120" w:right="234"/>
      </w:pPr>
      <w:r>
        <w:rPr>
          <w:spacing w:val="-1"/>
          <w:u w:val="thick"/>
        </w:rPr>
        <w:lastRenderedPageBreak/>
        <w:t>The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involvement</w:t>
      </w:r>
      <w:r>
        <w:rPr>
          <w:spacing w:val="-12"/>
          <w:u w:val="thick"/>
        </w:rPr>
        <w:t xml:space="preserve"> </w:t>
      </w:r>
      <w:r>
        <w:rPr>
          <w:u w:val="thick"/>
        </w:rPr>
        <w:t>in</w:t>
      </w:r>
      <w:r>
        <w:rPr>
          <w:spacing w:val="-13"/>
          <w:u w:val="thick"/>
        </w:rPr>
        <w:t xml:space="preserve"> </w:t>
      </w:r>
      <w:r>
        <w:rPr>
          <w:u w:val="thick"/>
        </w:rPr>
        <w:t>the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illegal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manufacture,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distribution,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dispensing,</w:t>
      </w:r>
      <w:r>
        <w:rPr>
          <w:spacing w:val="95"/>
          <w:w w:val="99"/>
        </w:rPr>
        <w:t xml:space="preserve"> </w:t>
      </w:r>
      <w:r>
        <w:rPr>
          <w:spacing w:val="-1"/>
          <w:u w:val="thick"/>
        </w:rPr>
        <w:t>possession</w:t>
      </w:r>
      <w:r>
        <w:rPr>
          <w:spacing w:val="-8"/>
          <w:u w:val="thick"/>
        </w:rPr>
        <w:t xml:space="preserve"> </w:t>
      </w:r>
      <w:r>
        <w:rPr>
          <w:u w:val="thick"/>
        </w:rPr>
        <w:t>or</w:t>
      </w:r>
      <w:r>
        <w:rPr>
          <w:spacing w:val="-9"/>
          <w:u w:val="thick"/>
        </w:rPr>
        <w:t xml:space="preserve"> </w:t>
      </w:r>
      <w:r>
        <w:rPr>
          <w:u w:val="thick"/>
        </w:rPr>
        <w:t>use</w:t>
      </w:r>
      <w:r>
        <w:rPr>
          <w:spacing w:val="-9"/>
          <w:u w:val="thick"/>
        </w:rPr>
        <w:t xml:space="preserve"> </w:t>
      </w:r>
      <w:r>
        <w:rPr>
          <w:u w:val="thick"/>
        </w:rPr>
        <w:t>of</w:t>
      </w:r>
      <w:r>
        <w:rPr>
          <w:spacing w:val="-8"/>
          <w:u w:val="thick"/>
        </w:rPr>
        <w:t xml:space="preserve"> </w:t>
      </w:r>
      <w:r>
        <w:rPr>
          <w:u w:val="thick"/>
        </w:rPr>
        <w:t>a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controlled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substance</w:t>
      </w:r>
      <w:r>
        <w:rPr>
          <w:spacing w:val="-8"/>
          <w:u w:val="thick"/>
        </w:rPr>
        <w:t xml:space="preserve"> </w:t>
      </w:r>
      <w:r>
        <w:rPr>
          <w:u w:val="thick"/>
        </w:rPr>
        <w:t>or</w:t>
      </w:r>
      <w:r>
        <w:rPr>
          <w:spacing w:val="-10"/>
          <w:u w:val="thick"/>
        </w:rPr>
        <w:t xml:space="preserve"> </w:t>
      </w:r>
      <w:r>
        <w:rPr>
          <w:u w:val="thick"/>
        </w:rPr>
        <w:t>other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drug</w:t>
      </w:r>
      <w:r>
        <w:rPr>
          <w:spacing w:val="-8"/>
          <w:u w:val="thick"/>
        </w:rPr>
        <w:t xml:space="preserve"> </w:t>
      </w:r>
      <w:r>
        <w:rPr>
          <w:u w:val="thick"/>
        </w:rPr>
        <w:t>on</w:t>
      </w:r>
      <w:r>
        <w:rPr>
          <w:spacing w:val="-8"/>
          <w:u w:val="thick"/>
        </w:rPr>
        <w:t xml:space="preserve"> </w:t>
      </w:r>
      <w:r>
        <w:rPr>
          <w:spacing w:val="-1"/>
          <w:u w:val="thick"/>
        </w:rPr>
        <w:t>company</w:t>
      </w:r>
      <w:r>
        <w:rPr>
          <w:spacing w:val="67"/>
          <w:w w:val="99"/>
        </w:rPr>
        <w:t xml:space="preserve"> </w:t>
      </w:r>
      <w:r>
        <w:rPr>
          <w:spacing w:val="-1"/>
          <w:u w:val="thick"/>
        </w:rPr>
        <w:t>property</w:t>
      </w:r>
      <w:r>
        <w:rPr>
          <w:spacing w:val="-11"/>
          <w:u w:val="thick"/>
        </w:rPr>
        <w:t xml:space="preserve"> </w:t>
      </w:r>
      <w:r>
        <w:rPr>
          <w:u w:val="thick"/>
        </w:rPr>
        <w:t>or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while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performing</w:t>
      </w:r>
      <w:r>
        <w:rPr>
          <w:spacing w:val="-10"/>
          <w:u w:val="thick"/>
        </w:rPr>
        <w:t xml:space="preserve"> </w:t>
      </w:r>
      <w:r>
        <w:rPr>
          <w:u w:val="thick"/>
        </w:rPr>
        <w:t>company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business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will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result</w:t>
      </w:r>
      <w:r>
        <w:rPr>
          <w:spacing w:val="-9"/>
          <w:u w:val="thick"/>
        </w:rPr>
        <w:t xml:space="preserve"> </w:t>
      </w:r>
      <w:r>
        <w:rPr>
          <w:u w:val="thick"/>
        </w:rPr>
        <w:t>in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termination</w:t>
      </w:r>
      <w:r>
        <w:rPr>
          <w:spacing w:val="-10"/>
          <w:u w:val="thick"/>
        </w:rPr>
        <w:t xml:space="preserve"> </w:t>
      </w:r>
      <w:r>
        <w:rPr>
          <w:u w:val="thick"/>
        </w:rPr>
        <w:t>of</w:t>
      </w:r>
      <w:r>
        <w:rPr>
          <w:spacing w:val="87"/>
          <w:w w:val="99"/>
        </w:rPr>
        <w:t xml:space="preserve"> </w:t>
      </w:r>
      <w:r>
        <w:rPr>
          <w:u w:val="thick"/>
        </w:rPr>
        <w:t>employment.</w:t>
      </w:r>
    </w:p>
    <w:p w:rsidR="00736333" w:rsidRDefault="00736333">
      <w:pPr>
        <w:pStyle w:val="BodyText"/>
        <w:kinsoku w:val="0"/>
        <w:overflowPunct w:val="0"/>
        <w:spacing w:before="137"/>
        <w:ind w:left="120" w:right="234"/>
      </w:pPr>
      <w:r>
        <w:t>While</w:t>
      </w:r>
      <w:r>
        <w:rPr>
          <w:spacing w:val="-7"/>
        </w:rPr>
        <w:t xml:space="preserve"> </w:t>
      </w:r>
      <w:r>
        <w:rPr>
          <w:spacing w:val="-1"/>
        </w:rPr>
        <w:t>Drug-Free</w:t>
      </w:r>
      <w:r>
        <w:rPr>
          <w:spacing w:val="-8"/>
        </w:rPr>
        <w:t xml:space="preserve"> </w:t>
      </w:r>
      <w:r>
        <w:rPr>
          <w:spacing w:val="-1"/>
        </w:rPr>
        <w:t>Workplace</w:t>
      </w:r>
      <w:r>
        <w:rPr>
          <w:spacing w:val="-7"/>
        </w:rPr>
        <w:t xml:space="preserve"> </w:t>
      </w:r>
      <w:r>
        <w:rPr>
          <w:spacing w:val="-1"/>
        </w:rPr>
        <w:t>Act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1988</w:t>
      </w:r>
      <w:r>
        <w:rPr>
          <w:spacing w:val="-7"/>
        </w:rPr>
        <w:t xml:space="preserve"> </w:t>
      </w:r>
      <w:r>
        <w:rPr>
          <w:spacing w:val="-1"/>
        </w:rPr>
        <w:t>does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1"/>
        </w:rPr>
        <w:t>apply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rPr>
          <w:spacing w:val="-1"/>
        </w:rPr>
        <w:t>employers,</w:t>
      </w:r>
      <w:r>
        <w:rPr>
          <w:spacing w:val="-7"/>
        </w:rPr>
        <w:t xml:space="preserve"> </w:t>
      </w:r>
      <w:r>
        <w:rPr>
          <w:spacing w:val="-1"/>
        </w:rPr>
        <w:t>it</w:t>
      </w:r>
      <w:r>
        <w:rPr>
          <w:spacing w:val="71"/>
          <w:w w:val="99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rPr>
          <w:spacing w:val="-1"/>
        </w:rPr>
        <w:t>apply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employers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rPr>
          <w:spacing w:val="-1"/>
        </w:rPr>
        <w:t>received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Federal</w:t>
      </w:r>
      <w:r>
        <w:rPr>
          <w:spacing w:val="-7"/>
        </w:rPr>
        <w:t xml:space="preserve"> </w:t>
      </w:r>
      <w:r>
        <w:rPr>
          <w:spacing w:val="-1"/>
        </w:rPr>
        <w:t>contract</w:t>
      </w:r>
      <w:r>
        <w:rPr>
          <w:spacing w:val="-8"/>
        </w:rPr>
        <w:t xml:space="preserve"> </w:t>
      </w:r>
      <w:r>
        <w:rPr>
          <w:spacing w:val="-1"/>
        </w:rPr>
        <w:t>worth</w:t>
      </w:r>
    </w:p>
    <w:p w:rsidR="00736333" w:rsidRDefault="00736333">
      <w:pPr>
        <w:pStyle w:val="BodyText"/>
        <w:kinsoku w:val="0"/>
        <w:overflowPunct w:val="0"/>
        <w:spacing w:before="0"/>
        <w:ind w:left="120" w:right="117"/>
        <w:jc w:val="both"/>
      </w:pPr>
      <w:r>
        <w:rPr>
          <w:spacing w:val="-1"/>
        </w:rPr>
        <w:t>$100,000.00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more.</w:t>
      </w:r>
      <w:r>
        <w:rPr>
          <w:spacing w:val="66"/>
        </w:rPr>
        <w:t xml:space="preserve"> </w:t>
      </w:r>
      <w:r>
        <w:rPr>
          <w:spacing w:val="-1"/>
        </w:rPr>
        <w:t>Essentially,</w:t>
      </w:r>
      <w:r>
        <w:rPr>
          <w:spacing w:val="-6"/>
        </w:rPr>
        <w:t xml:space="preserve"> </w:t>
      </w:r>
      <w:r>
        <w:rPr>
          <w:spacing w:val="-1"/>
        </w:rPr>
        <w:t>every</w:t>
      </w:r>
      <w:r>
        <w:rPr>
          <w:spacing w:val="-6"/>
        </w:rPr>
        <w:t xml:space="preserve"> </w:t>
      </w:r>
      <w:r>
        <w:rPr>
          <w:spacing w:val="-1"/>
        </w:rPr>
        <w:t>state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rPr>
          <w:spacing w:val="-1"/>
        </w:rPr>
        <w:t>some</w:t>
      </w:r>
      <w:r>
        <w:rPr>
          <w:spacing w:val="-7"/>
        </w:rPr>
        <w:t xml:space="preserve"> </w:t>
      </w:r>
      <w:r>
        <w:t>sort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incentive</w:t>
      </w:r>
      <w:r>
        <w:rPr>
          <w:spacing w:val="-6"/>
        </w:rPr>
        <w:t xml:space="preserve"> </w:t>
      </w:r>
      <w:r>
        <w:t>to</w:t>
      </w:r>
      <w:r>
        <w:rPr>
          <w:spacing w:val="73"/>
          <w:w w:val="99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drug</w:t>
      </w:r>
      <w:r>
        <w:rPr>
          <w:spacing w:val="-7"/>
        </w:rPr>
        <w:t xml:space="preserve"> </w:t>
      </w:r>
      <w:r>
        <w:rPr>
          <w:spacing w:val="-1"/>
        </w:rPr>
        <w:t>free</w:t>
      </w:r>
      <w:r>
        <w:rPr>
          <w:spacing w:val="-6"/>
        </w:rPr>
        <w:t xml:space="preserve"> </w:t>
      </w:r>
      <w:r>
        <w:rPr>
          <w:spacing w:val="-1"/>
        </w:rPr>
        <w:t>workplace,</w:t>
      </w:r>
      <w:r>
        <w:rPr>
          <w:spacing w:val="-7"/>
        </w:rPr>
        <w:t xml:space="preserve"> </w:t>
      </w:r>
      <w:r>
        <w:t>i.e.,</w:t>
      </w:r>
      <w:r>
        <w:rPr>
          <w:spacing w:val="-7"/>
        </w:rPr>
        <w:t xml:space="preserve"> </w:t>
      </w:r>
      <w:r>
        <w:rPr>
          <w:spacing w:val="-1"/>
        </w:rPr>
        <w:t>reduced</w:t>
      </w:r>
      <w:r>
        <w:rPr>
          <w:spacing w:val="-6"/>
        </w:rPr>
        <w:t xml:space="preserve"> </w:t>
      </w:r>
      <w:r>
        <w:rPr>
          <w:spacing w:val="-1"/>
        </w:rPr>
        <w:t>workers</w:t>
      </w:r>
      <w:r>
        <w:rPr>
          <w:spacing w:val="-7"/>
        </w:rPr>
        <w:t xml:space="preserve"> </w:t>
      </w:r>
      <w:r>
        <w:rPr>
          <w:spacing w:val="-1"/>
        </w:rPr>
        <w:t>compensation</w:t>
      </w:r>
      <w:r>
        <w:rPr>
          <w:spacing w:val="-7"/>
        </w:rPr>
        <w:t xml:space="preserve"> </w:t>
      </w:r>
      <w:r>
        <w:t>rates.</w:t>
      </w:r>
      <w:r>
        <w:rPr>
          <w:spacing w:val="64"/>
        </w:rPr>
        <w:t xml:space="preserve"> </w:t>
      </w:r>
      <w:r>
        <w:rPr>
          <w:spacing w:val="-1"/>
        </w:rPr>
        <w:t>We</w:t>
      </w:r>
      <w:r>
        <w:rPr>
          <w:spacing w:val="69"/>
          <w:w w:val="99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comply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our</w:t>
      </w:r>
      <w:r>
        <w:rPr>
          <w:spacing w:val="-8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rPr>
          <w:spacing w:val="-1"/>
        </w:rPr>
        <w:t>drug</w:t>
      </w:r>
      <w:r>
        <w:rPr>
          <w:spacing w:val="-7"/>
        </w:rPr>
        <w:t xml:space="preserve"> </w:t>
      </w:r>
      <w:r>
        <w:rPr>
          <w:spacing w:val="-1"/>
        </w:rPr>
        <w:t>testing</w:t>
      </w:r>
      <w:r>
        <w:rPr>
          <w:spacing w:val="-7"/>
        </w:rPr>
        <w:t xml:space="preserve"> </w:t>
      </w:r>
      <w:r>
        <w:rPr>
          <w:spacing w:val="-1"/>
        </w:rPr>
        <w:t>laws.</w:t>
      </w:r>
    </w:p>
    <w:p w:rsidR="00736333" w:rsidRDefault="00736333">
      <w:pPr>
        <w:pStyle w:val="BodyText"/>
        <w:kinsoku w:val="0"/>
        <w:overflowPunct w:val="0"/>
        <w:spacing w:before="139"/>
        <w:ind w:left="120" w:right="234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rPr>
          <w:spacing w:val="-1"/>
        </w:rPr>
        <w:t>supervisors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rPr>
          <w:spacing w:val="-1"/>
        </w:rPr>
        <w:t>receive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minimum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rPr>
          <w:spacing w:val="-1"/>
        </w:rPr>
        <w:t>hours</w:t>
      </w:r>
      <w:r>
        <w:rPr>
          <w:spacing w:val="-8"/>
        </w:rPr>
        <w:t xml:space="preserve"> </w:t>
      </w:r>
      <w:r>
        <w:rPr>
          <w:spacing w:val="-1"/>
        </w:rPr>
        <w:t>training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substance</w:t>
      </w:r>
      <w:r>
        <w:rPr>
          <w:spacing w:val="75"/>
          <w:w w:val="99"/>
        </w:rPr>
        <w:t xml:space="preserve"> </w:t>
      </w:r>
      <w:r>
        <w:t>abuse</w:t>
      </w:r>
      <w:r>
        <w:rPr>
          <w:spacing w:val="-21"/>
        </w:rPr>
        <w:t xml:space="preserve"> </w:t>
      </w:r>
      <w:r>
        <w:rPr>
          <w:spacing w:val="-1"/>
        </w:rPr>
        <w:t>detection.</w:t>
      </w:r>
    </w:p>
    <w:p w:rsidR="00736333" w:rsidRDefault="00736333">
      <w:pPr>
        <w:pStyle w:val="Heading8"/>
        <w:kinsoku w:val="0"/>
        <w:overflowPunct w:val="0"/>
        <w:spacing w:before="137"/>
        <w:ind w:left="120" w:right="234"/>
        <w:rPr>
          <w:b w:val="0"/>
          <w:bCs w:val="0"/>
        </w:rPr>
      </w:pPr>
      <w:r>
        <w:rPr>
          <w:spacing w:val="-1"/>
          <w:u w:val="thick"/>
        </w:rPr>
        <w:t>Drug</w:t>
      </w:r>
      <w:r>
        <w:rPr>
          <w:spacing w:val="-19"/>
          <w:u w:val="thick"/>
        </w:rPr>
        <w:t xml:space="preserve"> </w:t>
      </w:r>
      <w:r>
        <w:rPr>
          <w:spacing w:val="-1"/>
          <w:u w:val="thick"/>
        </w:rPr>
        <w:t>Testing:</w:t>
      </w:r>
    </w:p>
    <w:p w:rsidR="00736333" w:rsidRDefault="00736333">
      <w:pPr>
        <w:pStyle w:val="BodyText"/>
        <w:kinsoku w:val="0"/>
        <w:overflowPunct w:val="0"/>
        <w:spacing w:before="139"/>
        <w:ind w:left="120" w:right="234"/>
      </w:pPr>
      <w:r>
        <w:rPr>
          <w:spacing w:val="-1"/>
        </w:rPr>
        <w:t>Drug</w:t>
      </w:r>
      <w:r>
        <w:rPr>
          <w:spacing w:val="-8"/>
        </w:rPr>
        <w:t xml:space="preserve"> </w:t>
      </w:r>
      <w:r>
        <w:rPr>
          <w:spacing w:val="-1"/>
        </w:rPr>
        <w:t>testing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performed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certified</w:t>
      </w:r>
      <w:r>
        <w:rPr>
          <w:spacing w:val="-7"/>
        </w:rPr>
        <w:t xml:space="preserve"> </w:t>
      </w:r>
      <w:r>
        <w:rPr>
          <w:spacing w:val="-1"/>
        </w:rPr>
        <w:t>laboratories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rPr>
          <w:spacing w:val="-1"/>
        </w:rPr>
        <w:t>results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91"/>
          <w:w w:val="99"/>
        </w:rPr>
        <w:t xml:space="preserve"> </w:t>
      </w:r>
      <w:r>
        <w:rPr>
          <w:spacing w:val="-1"/>
        </w:rPr>
        <w:t>confidential.</w:t>
      </w:r>
    </w:p>
    <w:p w:rsidR="00736333" w:rsidRDefault="00736333">
      <w:pPr>
        <w:pStyle w:val="BodyText"/>
        <w:kinsoku w:val="0"/>
        <w:overflowPunct w:val="0"/>
        <w:spacing w:before="137"/>
        <w:ind w:left="120" w:right="318"/>
      </w:pPr>
      <w:r>
        <w:rPr>
          <w:spacing w:val="-1"/>
        </w:rPr>
        <w:t>Any</w:t>
      </w:r>
      <w:r>
        <w:rPr>
          <w:spacing w:val="-9"/>
        </w:rPr>
        <w:t xml:space="preserve"> </w:t>
      </w:r>
      <w:r>
        <w:rPr>
          <w:spacing w:val="-1"/>
        </w:rPr>
        <w:t>analysis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specimens</w:t>
      </w:r>
      <w:r>
        <w:rPr>
          <w:spacing w:val="-10"/>
        </w:rPr>
        <w:t xml:space="preserve"> </w:t>
      </w:r>
      <w:r>
        <w:rPr>
          <w:spacing w:val="-1"/>
        </w:rPr>
        <w:t>utilized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evaluate</w:t>
      </w:r>
      <w:r>
        <w:rPr>
          <w:spacing w:val="-10"/>
        </w:rPr>
        <w:t xml:space="preserve"> </w:t>
      </w:r>
      <w:r>
        <w:rPr>
          <w:spacing w:val="-1"/>
        </w:rPr>
        <w:t>whether</w:t>
      </w:r>
      <w:r>
        <w:rPr>
          <w:spacing w:val="-9"/>
        </w:rPr>
        <w:t xml:space="preserve"> </w:t>
      </w:r>
      <w:r>
        <w:rPr>
          <w:spacing w:val="-1"/>
        </w:rPr>
        <w:t>evidence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illegal</w:t>
      </w:r>
      <w:r>
        <w:rPr>
          <w:spacing w:val="99"/>
          <w:w w:val="99"/>
        </w:rPr>
        <w:t xml:space="preserve"> </w:t>
      </w:r>
      <w:r>
        <w:rPr>
          <w:spacing w:val="-1"/>
        </w:rPr>
        <w:t>controlled</w:t>
      </w:r>
      <w:r>
        <w:rPr>
          <w:spacing w:val="-9"/>
        </w:rPr>
        <w:t xml:space="preserve"> </w:t>
      </w:r>
      <w:r>
        <w:rPr>
          <w:spacing w:val="-1"/>
        </w:rPr>
        <w:t>substance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other</w:t>
      </w:r>
      <w:r>
        <w:rPr>
          <w:spacing w:val="-8"/>
        </w:rPr>
        <w:t xml:space="preserve"> </w:t>
      </w:r>
      <w:r>
        <w:t>drug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rPr>
          <w:spacing w:val="-1"/>
        </w:rPr>
        <w:t>exists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confidential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79"/>
          <w:w w:val="99"/>
        </w:rPr>
        <w:t xml:space="preserve"> </w:t>
      </w:r>
      <w:r>
        <w:t>remain</w:t>
      </w:r>
      <w:r>
        <w:rPr>
          <w:spacing w:val="-24"/>
        </w:rPr>
        <w:t xml:space="preserve"> </w:t>
      </w:r>
      <w:r>
        <w:rPr>
          <w:spacing w:val="-1"/>
        </w:rPr>
        <w:t>confidential.</w:t>
      </w:r>
    </w:p>
    <w:p w:rsidR="00736333" w:rsidRDefault="00736333">
      <w:pPr>
        <w:pStyle w:val="BodyText"/>
        <w:kinsoku w:val="0"/>
        <w:overflowPunct w:val="0"/>
        <w:spacing w:before="137"/>
        <w:ind w:left="120" w:right="234"/>
      </w:pPr>
      <w:r>
        <w:rPr>
          <w:spacing w:val="-1"/>
        </w:rPr>
        <w:t>All</w:t>
      </w:r>
      <w:r>
        <w:rPr>
          <w:spacing w:val="-6"/>
        </w:rPr>
        <w:t xml:space="preserve"> </w:t>
      </w:r>
      <w:r>
        <w:t>initial</w:t>
      </w:r>
      <w:r>
        <w:rPr>
          <w:spacing w:val="-7"/>
        </w:rPr>
        <w:t xml:space="preserve"> </w:t>
      </w:r>
      <w:r>
        <w:t>drug</w:t>
      </w:r>
      <w:r>
        <w:rPr>
          <w:spacing w:val="-5"/>
        </w:rPr>
        <w:t xml:space="preserve"> </w:t>
      </w:r>
      <w:r>
        <w:rPr>
          <w:spacing w:val="-1"/>
        </w:rPr>
        <w:t>tests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paid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rPr>
          <w:spacing w:val="-1"/>
        </w:rPr>
        <w:t>company.</w:t>
      </w:r>
    </w:p>
    <w:p w:rsidR="00736333" w:rsidRDefault="00736333">
      <w:pPr>
        <w:pStyle w:val="BodyText"/>
        <w:kinsoku w:val="0"/>
        <w:overflowPunct w:val="0"/>
        <w:spacing w:before="139"/>
        <w:ind w:left="120" w:right="234"/>
      </w:pPr>
      <w:r>
        <w:rPr>
          <w:spacing w:val="-1"/>
        </w:rPr>
        <w:t>Failure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pass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initial</w:t>
      </w:r>
      <w:r>
        <w:rPr>
          <w:spacing w:val="-8"/>
        </w:rPr>
        <w:t xml:space="preserve"> </w:t>
      </w:r>
      <w:r>
        <w:t>drug</w:t>
      </w:r>
      <w:r>
        <w:rPr>
          <w:spacing w:val="-8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considered</w:t>
      </w:r>
      <w:r>
        <w:rPr>
          <w:spacing w:val="-8"/>
        </w:rPr>
        <w:t xml:space="preserve"> </w:t>
      </w:r>
      <w:r>
        <w:rPr>
          <w:spacing w:val="-1"/>
        </w:rPr>
        <w:t>conclusive</w:t>
      </w:r>
      <w:r>
        <w:rPr>
          <w:spacing w:val="63"/>
          <w:w w:val="99"/>
        </w:rPr>
        <w:t xml:space="preserve"> </w:t>
      </w:r>
      <w:r>
        <w:rPr>
          <w:spacing w:val="-1"/>
        </w:rPr>
        <w:t>evidence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drug</w:t>
      </w:r>
      <w:r>
        <w:rPr>
          <w:spacing w:val="-7"/>
        </w:rPr>
        <w:t xml:space="preserve"> </w:t>
      </w:r>
      <w:r>
        <w:rPr>
          <w:spacing w:val="-1"/>
        </w:rPr>
        <w:t>miss-use.</w:t>
      </w:r>
      <w:r>
        <w:rPr>
          <w:spacing w:val="6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administered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ensure</w:t>
      </w:r>
      <w:r>
        <w:rPr>
          <w:spacing w:val="73"/>
          <w:w w:val="9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false</w:t>
      </w:r>
      <w:r>
        <w:rPr>
          <w:spacing w:val="-7"/>
        </w:rPr>
        <w:t xml:space="preserve"> </w:t>
      </w:r>
      <w:r>
        <w:rPr>
          <w:spacing w:val="-1"/>
        </w:rPr>
        <w:t>reading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rPr>
          <w:spacing w:val="-1"/>
        </w:rPr>
        <w:t>not</w:t>
      </w:r>
      <w:r>
        <w:rPr>
          <w:spacing w:val="-8"/>
        </w:rPr>
        <w:t xml:space="preserve"> </w:t>
      </w:r>
      <w:r>
        <w:rPr>
          <w:spacing w:val="-1"/>
        </w:rPr>
        <w:t>occurred.</w:t>
      </w:r>
    </w:p>
    <w:p w:rsidR="00736333" w:rsidRDefault="00736333">
      <w:pPr>
        <w:pStyle w:val="BodyText"/>
        <w:kinsoku w:val="0"/>
        <w:overflowPunct w:val="0"/>
        <w:spacing w:before="137"/>
        <w:ind w:left="120" w:right="318"/>
      </w:pPr>
      <w:r>
        <w:rPr>
          <w:spacing w:val="-1"/>
        </w:rPr>
        <w:t>Further,</w:t>
      </w:r>
      <w:r>
        <w:rPr>
          <w:spacing w:val="-8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positive</w:t>
      </w:r>
      <w:r>
        <w:rPr>
          <w:spacing w:val="-8"/>
        </w:rPr>
        <w:t xml:space="preserve"> </w:t>
      </w:r>
      <w:r>
        <w:t>tests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reviewed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rPr>
          <w:spacing w:val="-1"/>
        </w:rPr>
        <w:t>Review</w:t>
      </w:r>
      <w:r>
        <w:rPr>
          <w:spacing w:val="-8"/>
        </w:rPr>
        <w:t xml:space="preserve"> </w:t>
      </w:r>
      <w:r>
        <w:rPr>
          <w:spacing w:val="-1"/>
        </w:rPr>
        <w:t>Officer</w:t>
      </w:r>
      <w:r>
        <w:rPr>
          <w:spacing w:val="-8"/>
        </w:rPr>
        <w:t xml:space="preserve"> </w:t>
      </w:r>
      <w:r>
        <w:t>and</w:t>
      </w:r>
      <w:r>
        <w:rPr>
          <w:spacing w:val="73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employee</w:t>
      </w:r>
      <w:r>
        <w:rPr>
          <w:spacing w:val="-7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rPr>
          <w:spacing w:val="-1"/>
        </w:rPr>
        <w:t>consult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1"/>
        </w:rPr>
        <w:t>officer</w:t>
      </w:r>
      <w:r>
        <w:rPr>
          <w:spacing w:val="-8"/>
        </w:rPr>
        <w:t xml:space="preserve"> </w:t>
      </w:r>
      <w:r>
        <w:rPr>
          <w:spacing w:val="-1"/>
        </w:rPr>
        <w:t>before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results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spacing w:val="-1"/>
        </w:rPr>
        <w:t>provided</w:t>
      </w:r>
      <w:r>
        <w:rPr>
          <w:spacing w:val="85"/>
          <w:w w:val="9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us.</w:t>
      </w:r>
    </w:p>
    <w:p w:rsidR="00736333" w:rsidRDefault="00736333">
      <w:pPr>
        <w:pStyle w:val="BodyText"/>
        <w:kinsoku w:val="0"/>
        <w:overflowPunct w:val="0"/>
        <w:spacing w:before="137"/>
        <w:ind w:left="120" w:right="234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following</w:t>
      </w:r>
      <w:r>
        <w:rPr>
          <w:spacing w:val="-6"/>
        </w:rPr>
        <w:t xml:space="preserve"> </w:t>
      </w:r>
      <w:r>
        <w:t>five</w:t>
      </w:r>
      <w:r>
        <w:rPr>
          <w:spacing w:val="-8"/>
        </w:rPr>
        <w:t xml:space="preserve"> </w:t>
      </w:r>
      <w:r>
        <w:rPr>
          <w:spacing w:val="-1"/>
        </w:rPr>
        <w:t>classes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drugs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tested</w:t>
      </w:r>
      <w:r>
        <w:rPr>
          <w:spacing w:val="-6"/>
        </w:rPr>
        <w:t xml:space="preserve"> </w:t>
      </w:r>
      <w:r>
        <w:t>for:</w:t>
      </w:r>
    </w:p>
    <w:p w:rsidR="00736333" w:rsidRDefault="00736333" w:rsidP="00D6514C">
      <w:pPr>
        <w:pStyle w:val="BodyText"/>
        <w:numPr>
          <w:ilvl w:val="1"/>
          <w:numId w:val="119"/>
        </w:numPr>
        <w:tabs>
          <w:tab w:val="left" w:pos="1560"/>
        </w:tabs>
        <w:kinsoku w:val="0"/>
        <w:overflowPunct w:val="0"/>
        <w:spacing w:before="139"/>
        <w:ind w:left="1559" w:hanging="720"/>
      </w:pPr>
      <w:r>
        <w:rPr>
          <w:spacing w:val="-1"/>
        </w:rPr>
        <w:t>marijuana</w:t>
      </w:r>
    </w:p>
    <w:p w:rsidR="00736333" w:rsidRDefault="00736333" w:rsidP="00D6514C">
      <w:pPr>
        <w:pStyle w:val="BodyText"/>
        <w:numPr>
          <w:ilvl w:val="1"/>
          <w:numId w:val="119"/>
        </w:numPr>
        <w:tabs>
          <w:tab w:val="left" w:pos="1560"/>
        </w:tabs>
        <w:kinsoku w:val="0"/>
        <w:overflowPunct w:val="0"/>
        <w:spacing w:before="137"/>
        <w:ind w:left="1559" w:hanging="720"/>
      </w:pPr>
      <w:r>
        <w:rPr>
          <w:spacing w:val="-1"/>
        </w:rPr>
        <w:t>cocaine</w:t>
      </w:r>
    </w:p>
    <w:p w:rsidR="00736333" w:rsidRDefault="00736333" w:rsidP="00D6514C">
      <w:pPr>
        <w:pStyle w:val="BodyText"/>
        <w:numPr>
          <w:ilvl w:val="1"/>
          <w:numId w:val="119"/>
        </w:numPr>
        <w:tabs>
          <w:tab w:val="left" w:pos="1560"/>
        </w:tabs>
        <w:kinsoku w:val="0"/>
        <w:overflowPunct w:val="0"/>
        <w:spacing w:before="137"/>
        <w:ind w:left="1559" w:hanging="720"/>
      </w:pPr>
      <w:r>
        <w:rPr>
          <w:spacing w:val="-1"/>
        </w:rPr>
        <w:t>amphetamines</w:t>
      </w:r>
    </w:p>
    <w:p w:rsidR="00736333" w:rsidRDefault="00736333" w:rsidP="00D6514C">
      <w:pPr>
        <w:pStyle w:val="BodyText"/>
        <w:numPr>
          <w:ilvl w:val="1"/>
          <w:numId w:val="119"/>
        </w:numPr>
        <w:tabs>
          <w:tab w:val="left" w:pos="1560"/>
        </w:tabs>
        <w:kinsoku w:val="0"/>
        <w:overflowPunct w:val="0"/>
        <w:spacing w:before="139"/>
        <w:ind w:left="1559" w:hanging="720"/>
      </w:pPr>
      <w:r>
        <w:rPr>
          <w:spacing w:val="-1"/>
        </w:rPr>
        <w:t>opiates</w:t>
      </w:r>
    </w:p>
    <w:p w:rsidR="00736333" w:rsidRDefault="00736333" w:rsidP="00D6514C">
      <w:pPr>
        <w:pStyle w:val="BodyText"/>
        <w:numPr>
          <w:ilvl w:val="1"/>
          <w:numId w:val="119"/>
        </w:numPr>
        <w:tabs>
          <w:tab w:val="left" w:pos="1560"/>
        </w:tabs>
        <w:kinsoku w:val="0"/>
        <w:overflowPunct w:val="0"/>
        <w:spacing w:before="137"/>
        <w:ind w:left="1559" w:hanging="720"/>
      </w:pPr>
      <w:r>
        <w:rPr>
          <w:spacing w:val="-1"/>
        </w:rPr>
        <w:t>phencyclidine</w:t>
      </w:r>
      <w:r>
        <w:rPr>
          <w:spacing w:val="-24"/>
        </w:rPr>
        <w:t xml:space="preserve"> </w:t>
      </w:r>
      <w:r>
        <w:rPr>
          <w:spacing w:val="-1"/>
        </w:rPr>
        <w:t>(PCP</w:t>
      </w:r>
    </w:p>
    <w:p w:rsidR="00736333" w:rsidRDefault="00736333">
      <w:pPr>
        <w:pStyle w:val="Heading8"/>
        <w:kinsoku w:val="0"/>
        <w:overflowPunct w:val="0"/>
        <w:spacing w:before="137"/>
        <w:ind w:left="120" w:right="234"/>
        <w:rPr>
          <w:b w:val="0"/>
          <w:bCs w:val="0"/>
        </w:rPr>
      </w:pPr>
      <w:r>
        <w:rPr>
          <w:spacing w:val="-1"/>
          <w:u w:val="thick"/>
        </w:rPr>
        <w:t>When</w:t>
      </w:r>
      <w:r>
        <w:rPr>
          <w:spacing w:val="-15"/>
          <w:u w:val="thick"/>
        </w:rPr>
        <w:t xml:space="preserve"> </w:t>
      </w:r>
      <w:r>
        <w:rPr>
          <w:u w:val="thick"/>
        </w:rPr>
        <w:t>Tests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Are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Administered:</w:t>
      </w:r>
    </w:p>
    <w:p w:rsidR="00736333" w:rsidRDefault="00736333">
      <w:pPr>
        <w:pStyle w:val="BodyText"/>
        <w:kinsoku w:val="0"/>
        <w:overflowPunct w:val="0"/>
        <w:spacing w:before="137"/>
        <w:ind w:left="119" w:right="234"/>
      </w:pPr>
      <w:r>
        <w:t>Job</w:t>
      </w:r>
      <w:r>
        <w:rPr>
          <w:spacing w:val="-8"/>
        </w:rPr>
        <w:t xml:space="preserve"> </w:t>
      </w:r>
      <w:r>
        <w:rPr>
          <w:spacing w:val="-1"/>
        </w:rPr>
        <w:t>Application:</w:t>
      </w:r>
      <w:r>
        <w:rPr>
          <w:spacing w:val="62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applicants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full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1"/>
        </w:rPr>
        <w:t>part-time</w:t>
      </w:r>
      <w:r>
        <w:rPr>
          <w:spacing w:val="-8"/>
        </w:rPr>
        <w:t xml:space="preserve"> </w:t>
      </w:r>
      <w:r>
        <w:t>employment</w:t>
      </w:r>
      <w:r>
        <w:rPr>
          <w:spacing w:val="-9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rPr>
          <w:spacing w:val="-1"/>
        </w:rPr>
        <w:t>submit</w:t>
      </w:r>
      <w:r>
        <w:rPr>
          <w:spacing w:val="71"/>
          <w:w w:val="9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“job</w:t>
      </w:r>
      <w:r>
        <w:rPr>
          <w:spacing w:val="-6"/>
        </w:rPr>
        <w:t xml:space="preserve"> </w:t>
      </w:r>
      <w:r>
        <w:rPr>
          <w:spacing w:val="-1"/>
        </w:rPr>
        <w:t>applicant”</w:t>
      </w:r>
      <w:r>
        <w:rPr>
          <w:spacing w:val="-6"/>
        </w:rPr>
        <w:t xml:space="preserve"> </w:t>
      </w:r>
      <w:r>
        <w:t>drug</w:t>
      </w:r>
      <w:r>
        <w:rPr>
          <w:spacing w:val="-7"/>
        </w:rPr>
        <w:t xml:space="preserve"> </w:t>
      </w:r>
      <w:r>
        <w:rPr>
          <w:spacing w:val="-1"/>
        </w:rPr>
        <w:t>test.</w:t>
      </w:r>
      <w:r>
        <w:rPr>
          <w:spacing w:val="68"/>
        </w:rPr>
        <w:t xml:space="preserve"> </w:t>
      </w:r>
      <w:r>
        <w:rPr>
          <w:spacing w:val="-1"/>
        </w:rPr>
        <w:t>Refusal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participate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drug</w:t>
      </w:r>
      <w:r>
        <w:rPr>
          <w:spacing w:val="-6"/>
        </w:rPr>
        <w:t xml:space="preserve"> </w:t>
      </w:r>
      <w:r>
        <w:rPr>
          <w:spacing w:val="-1"/>
        </w:rPr>
        <w:t>test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75"/>
          <w:w w:val="99"/>
        </w:rPr>
        <w:t xml:space="preserve"> </w:t>
      </w:r>
      <w:r>
        <w:t>manner</w:t>
      </w:r>
      <w:r>
        <w:rPr>
          <w:spacing w:val="-8"/>
        </w:rPr>
        <w:t xml:space="preserve"> </w:t>
      </w:r>
      <w:r>
        <w:rPr>
          <w:spacing w:val="-1"/>
        </w:rPr>
        <w:t>required,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positive</w:t>
      </w:r>
      <w:r>
        <w:rPr>
          <w:spacing w:val="-8"/>
        </w:rPr>
        <w:t xml:space="preserve"> </w:t>
      </w:r>
      <w:r>
        <w:rPr>
          <w:spacing w:val="-1"/>
        </w:rPr>
        <w:t>confirmed</w:t>
      </w:r>
      <w:r>
        <w:rPr>
          <w:spacing w:val="-8"/>
        </w:rPr>
        <w:t xml:space="preserve"> </w:t>
      </w:r>
      <w:r>
        <w:t>drug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rPr>
          <w:spacing w:val="-1"/>
        </w:rPr>
        <w:t>result</w:t>
      </w:r>
      <w:r>
        <w:rPr>
          <w:spacing w:val="-8"/>
        </w:rPr>
        <w:t xml:space="preserve"> </w:t>
      </w:r>
      <w:r>
        <w:rPr>
          <w:spacing w:val="-1"/>
        </w:rPr>
        <w:t>indicating</w:t>
      </w:r>
      <w:r>
        <w:rPr>
          <w:spacing w:val="-8"/>
        </w:rPr>
        <w:t xml:space="preserve"> </w:t>
      </w:r>
      <w:r>
        <w:t>the</w:t>
      </w:r>
      <w:r>
        <w:rPr>
          <w:spacing w:val="65"/>
          <w:w w:val="99"/>
        </w:rPr>
        <w:t xml:space="preserve"> </w:t>
      </w:r>
      <w:r>
        <w:t>illegal</w:t>
      </w:r>
      <w:r>
        <w:rPr>
          <w:spacing w:val="-7"/>
        </w:rPr>
        <w:t xml:space="preserve"> </w:t>
      </w:r>
      <w:r>
        <w:rPr>
          <w:spacing w:val="-1"/>
        </w:rPr>
        <w:t>use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controlled</w:t>
      </w:r>
      <w:r>
        <w:rPr>
          <w:spacing w:val="-6"/>
        </w:rPr>
        <w:t xml:space="preserve"> </w:t>
      </w:r>
      <w:r>
        <w:rPr>
          <w:spacing w:val="-1"/>
        </w:rPr>
        <w:t>substance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other</w:t>
      </w:r>
      <w:r>
        <w:rPr>
          <w:spacing w:val="-6"/>
        </w:rPr>
        <w:t xml:space="preserve"> </w:t>
      </w:r>
      <w:r>
        <w:rPr>
          <w:spacing w:val="-1"/>
        </w:rPr>
        <w:t>drug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basis</w:t>
      </w:r>
      <w:r>
        <w:rPr>
          <w:spacing w:val="-7"/>
        </w:rPr>
        <w:t xml:space="preserve"> </w:t>
      </w:r>
      <w:r>
        <w:t>for</w:t>
      </w:r>
      <w:r>
        <w:rPr>
          <w:spacing w:val="65"/>
          <w:w w:val="99"/>
        </w:rPr>
        <w:t xml:space="preserve"> </w:t>
      </w:r>
      <w:r>
        <w:rPr>
          <w:spacing w:val="-1"/>
        </w:rPr>
        <w:t>rejecting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applicant.</w:t>
      </w:r>
    </w:p>
    <w:p w:rsidR="00736333" w:rsidRDefault="00736333">
      <w:pPr>
        <w:pStyle w:val="BodyText"/>
        <w:kinsoku w:val="0"/>
        <w:overflowPunct w:val="0"/>
        <w:spacing w:before="137"/>
        <w:ind w:left="120" w:right="318"/>
      </w:pPr>
      <w:r>
        <w:rPr>
          <w:spacing w:val="-1"/>
        </w:rPr>
        <w:t>Fitness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Duty:</w:t>
      </w:r>
      <w:r>
        <w:rPr>
          <w:spacing w:val="62"/>
        </w:rPr>
        <w:t xml:space="preserve"> </w:t>
      </w:r>
      <w:r>
        <w:rPr>
          <w:spacing w:val="-1"/>
        </w:rPr>
        <w:t>consistent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rPr>
          <w:spacing w:val="-1"/>
        </w:rPr>
        <w:t>applicable</w:t>
      </w:r>
      <w:r>
        <w:rPr>
          <w:spacing w:val="-8"/>
        </w:rPr>
        <w:t xml:space="preserve"> </w:t>
      </w:r>
      <w:r>
        <w:t>law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regulations,</w:t>
      </w:r>
      <w:r>
        <w:rPr>
          <w:spacing w:val="-9"/>
        </w:rPr>
        <w:t xml:space="preserve"> </w:t>
      </w:r>
      <w:r>
        <w:t>an</w:t>
      </w:r>
      <w:r>
        <w:rPr>
          <w:spacing w:val="83"/>
          <w:w w:val="9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rPr>
          <w:spacing w:val="-1"/>
        </w:rPr>
        <w:t>submit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drug</w:t>
      </w:r>
      <w:r>
        <w:rPr>
          <w:spacing w:val="-6"/>
        </w:rPr>
        <w:t xml:space="preserve"> </w:t>
      </w:r>
      <w:r>
        <w:rPr>
          <w:spacing w:val="-1"/>
        </w:rPr>
        <w:t>test</w:t>
      </w:r>
      <w:r>
        <w:rPr>
          <w:spacing w:val="-7"/>
        </w:rPr>
        <w:t xml:space="preserve"> </w:t>
      </w:r>
      <w:r>
        <w:rPr>
          <w:spacing w:val="-1"/>
        </w:rPr>
        <w:t>conducted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part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routinely</w:t>
      </w:r>
    </w:p>
    <w:p w:rsidR="00736333" w:rsidRDefault="00736333">
      <w:pPr>
        <w:pStyle w:val="BodyText"/>
        <w:kinsoku w:val="0"/>
        <w:overflowPunct w:val="0"/>
        <w:spacing w:before="137"/>
        <w:ind w:left="120" w:right="318"/>
        <w:sectPr w:rsidR="00736333">
          <w:pgSz w:w="12240" w:h="15840"/>
          <w:pgMar w:top="540" w:right="1340" w:bottom="280" w:left="1320" w:header="720" w:footer="720" w:gutter="0"/>
          <w:cols w:space="720" w:equalWidth="0">
            <w:col w:w="958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35"/>
        <w:ind w:left="120" w:right="300" w:hanging="1"/>
      </w:pPr>
      <w:r>
        <w:rPr>
          <w:spacing w:val="-1"/>
        </w:rPr>
        <w:lastRenderedPageBreak/>
        <w:t>scheduled</w:t>
      </w:r>
      <w:r>
        <w:rPr>
          <w:spacing w:val="-15"/>
        </w:rPr>
        <w:t xml:space="preserve"> </w:t>
      </w:r>
      <w:r>
        <w:rPr>
          <w:spacing w:val="-1"/>
        </w:rPr>
        <w:t>employee</w:t>
      </w:r>
      <w:r>
        <w:rPr>
          <w:spacing w:val="-14"/>
        </w:rPr>
        <w:t xml:space="preserve"> </w:t>
      </w:r>
      <w:r>
        <w:rPr>
          <w:spacing w:val="-1"/>
        </w:rPr>
        <w:t>fitness-for-duty</w:t>
      </w:r>
      <w:r>
        <w:rPr>
          <w:spacing w:val="-14"/>
        </w:rPr>
        <w:t xml:space="preserve"> </w:t>
      </w:r>
      <w:r>
        <w:t>medical</w:t>
      </w:r>
      <w:r>
        <w:rPr>
          <w:spacing w:val="-14"/>
        </w:rPr>
        <w:t xml:space="preserve"> </w:t>
      </w:r>
      <w:r>
        <w:rPr>
          <w:spacing w:val="-1"/>
        </w:rPr>
        <w:t>examination.</w:t>
      </w:r>
      <w:r>
        <w:rPr>
          <w:spacing w:val="49"/>
        </w:rPr>
        <w:t xml:space="preserve"> </w:t>
      </w:r>
      <w:r>
        <w:rPr>
          <w:spacing w:val="-1"/>
        </w:rPr>
        <w:t>Additionally,</w:t>
      </w:r>
      <w:r>
        <w:rPr>
          <w:spacing w:val="95"/>
          <w:w w:val="9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rPr>
          <w:spacing w:val="-1"/>
        </w:rPr>
        <w:t>test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given</w:t>
      </w:r>
      <w:r>
        <w:rPr>
          <w:spacing w:val="-6"/>
        </w:rPr>
        <w:t xml:space="preserve"> </w:t>
      </w:r>
      <w:r>
        <w:rPr>
          <w:spacing w:val="-1"/>
        </w:rPr>
        <w:t>there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concern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employee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incapable</w:t>
      </w:r>
      <w:r>
        <w:rPr>
          <w:spacing w:val="-5"/>
        </w:rPr>
        <w:t xml:space="preserve"> </w:t>
      </w:r>
      <w:r>
        <w:t>of</w:t>
      </w:r>
      <w:r>
        <w:rPr>
          <w:spacing w:val="73"/>
          <w:w w:val="99"/>
        </w:rPr>
        <w:t xml:space="preserve"> </w:t>
      </w:r>
      <w:r>
        <w:rPr>
          <w:spacing w:val="-1"/>
        </w:rPr>
        <w:t>performing</w:t>
      </w:r>
      <w:r>
        <w:rPr>
          <w:spacing w:val="-9"/>
        </w:rPr>
        <w:t xml:space="preserve"> </w:t>
      </w:r>
      <w:r>
        <w:t>his</w:t>
      </w:r>
      <w:r>
        <w:rPr>
          <w:spacing w:val="-10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her</w:t>
      </w:r>
      <w:r>
        <w:rPr>
          <w:spacing w:val="-9"/>
        </w:rPr>
        <w:t xml:space="preserve"> </w:t>
      </w:r>
      <w:r>
        <w:rPr>
          <w:spacing w:val="-1"/>
        </w:rPr>
        <w:t>assigned</w:t>
      </w:r>
      <w:r>
        <w:rPr>
          <w:spacing w:val="-8"/>
        </w:rPr>
        <w:t xml:space="preserve"> </w:t>
      </w:r>
      <w:r>
        <w:rPr>
          <w:spacing w:val="-1"/>
        </w:rPr>
        <w:t>duties.</w:t>
      </w:r>
    </w:p>
    <w:p w:rsidR="00736333" w:rsidRDefault="00736333">
      <w:pPr>
        <w:pStyle w:val="BodyText"/>
        <w:kinsoku w:val="0"/>
        <w:overflowPunct w:val="0"/>
        <w:spacing w:before="137"/>
        <w:ind w:left="119" w:right="236"/>
      </w:pPr>
      <w:r>
        <w:rPr>
          <w:spacing w:val="-1"/>
        </w:rPr>
        <w:t>Reasonable</w:t>
      </w:r>
      <w:r>
        <w:rPr>
          <w:spacing w:val="-9"/>
        </w:rPr>
        <w:t xml:space="preserve"> </w:t>
      </w:r>
      <w:r>
        <w:rPr>
          <w:spacing w:val="-1"/>
        </w:rPr>
        <w:t>Suspicion:</w:t>
      </w:r>
      <w:r>
        <w:rPr>
          <w:spacing w:val="61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rPr>
          <w:spacing w:val="-1"/>
        </w:rPr>
        <w:t>submit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drug</w:t>
      </w:r>
      <w:r>
        <w:rPr>
          <w:spacing w:val="-8"/>
        </w:rPr>
        <w:t xml:space="preserve"> </w:t>
      </w:r>
      <w:r>
        <w:rPr>
          <w:spacing w:val="-1"/>
        </w:rPr>
        <w:t>testing</w:t>
      </w:r>
      <w:r>
        <w:rPr>
          <w:spacing w:val="-9"/>
        </w:rPr>
        <w:t xml:space="preserve"> </w:t>
      </w:r>
      <w:r>
        <w:rPr>
          <w:spacing w:val="-1"/>
        </w:rPr>
        <w:t>when</w:t>
      </w:r>
      <w:r>
        <w:rPr>
          <w:spacing w:val="63"/>
          <w:w w:val="99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belief</w:t>
      </w:r>
      <w:r>
        <w:rPr>
          <w:spacing w:val="-8"/>
        </w:rPr>
        <w:t xml:space="preserve"> </w:t>
      </w:r>
      <w:r>
        <w:rPr>
          <w:spacing w:val="-1"/>
        </w:rPr>
        <w:t>drawn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rPr>
          <w:spacing w:val="-1"/>
        </w:rPr>
        <w:t>specific</w:t>
      </w:r>
      <w:r>
        <w:rPr>
          <w:spacing w:val="-8"/>
        </w:rPr>
        <w:t xml:space="preserve"> </w:t>
      </w:r>
      <w:r>
        <w:rPr>
          <w:spacing w:val="-1"/>
        </w:rPr>
        <w:t>objective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articulable</w:t>
      </w:r>
      <w:r>
        <w:rPr>
          <w:spacing w:val="-8"/>
        </w:rPr>
        <w:t xml:space="preserve"> </w:t>
      </w:r>
      <w:r>
        <w:rPr>
          <w:spacing w:val="-1"/>
        </w:rPr>
        <w:t>facts</w:t>
      </w:r>
      <w:r>
        <w:rPr>
          <w:spacing w:val="-7"/>
        </w:rPr>
        <w:t xml:space="preserve"> </w:t>
      </w:r>
      <w:r>
        <w:t>and</w:t>
      </w:r>
      <w:r>
        <w:rPr>
          <w:spacing w:val="63"/>
          <w:w w:val="99"/>
        </w:rPr>
        <w:t xml:space="preserve"> </w:t>
      </w:r>
      <w:r>
        <w:rPr>
          <w:spacing w:val="-1"/>
        </w:rPr>
        <w:t>reasonable</w:t>
      </w:r>
      <w:r>
        <w:rPr>
          <w:spacing w:val="-9"/>
        </w:rPr>
        <w:t xml:space="preserve"> </w:t>
      </w:r>
      <w:r>
        <w:rPr>
          <w:spacing w:val="-1"/>
        </w:rPr>
        <w:t>inferences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employee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1"/>
        </w:rPr>
        <w:t>illegally</w:t>
      </w:r>
      <w:r>
        <w:rPr>
          <w:spacing w:val="-9"/>
        </w:rPr>
        <w:t xml:space="preserve"> </w:t>
      </w:r>
      <w:r>
        <w:rPr>
          <w:spacing w:val="-1"/>
        </w:rPr>
        <w:t>using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illegally</w:t>
      </w:r>
      <w:r>
        <w:rPr>
          <w:spacing w:val="99"/>
          <w:w w:val="99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controlled</w:t>
      </w:r>
      <w:r>
        <w:rPr>
          <w:spacing w:val="-7"/>
        </w:rPr>
        <w:t xml:space="preserve"> </w:t>
      </w:r>
      <w:r>
        <w:rPr>
          <w:spacing w:val="-1"/>
        </w:rPr>
        <w:t>substance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other</w:t>
      </w:r>
      <w:r>
        <w:rPr>
          <w:spacing w:val="-7"/>
        </w:rPr>
        <w:t xml:space="preserve"> </w:t>
      </w:r>
      <w:r>
        <w:rPr>
          <w:spacing w:val="-1"/>
        </w:rPr>
        <w:t>drugs.</w:t>
      </w:r>
      <w:r>
        <w:rPr>
          <w:spacing w:val="64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only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required</w:t>
      </w:r>
      <w:r>
        <w:rPr>
          <w:spacing w:val="-7"/>
        </w:rPr>
        <w:t xml:space="preserve"> </w:t>
      </w:r>
      <w:r>
        <w:rPr>
          <w:spacing w:val="-1"/>
        </w:rPr>
        <w:t>upon</w:t>
      </w:r>
      <w:r>
        <w:rPr>
          <w:spacing w:val="81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recommendation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supervisor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65"/>
          <w:w w:val="99"/>
        </w:rPr>
        <w:t xml:space="preserve"> </w:t>
      </w:r>
      <w:r>
        <w:rPr>
          <w:spacing w:val="-1"/>
        </w:rPr>
        <w:t>detection.</w:t>
      </w:r>
    </w:p>
    <w:p w:rsidR="00736333" w:rsidRDefault="00736333">
      <w:pPr>
        <w:pStyle w:val="BodyText"/>
        <w:kinsoku w:val="0"/>
        <w:overflowPunct w:val="0"/>
        <w:spacing w:before="139"/>
        <w:ind w:left="120" w:right="283"/>
      </w:pPr>
      <w:r>
        <w:rPr>
          <w:spacing w:val="-1"/>
        </w:rPr>
        <w:t>Random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periodic:</w:t>
      </w:r>
      <w:r>
        <w:rPr>
          <w:spacing w:val="62"/>
        </w:rPr>
        <w:t xml:space="preserve"> </w:t>
      </w:r>
      <w:r>
        <w:rPr>
          <w:spacing w:val="-1"/>
        </w:rPr>
        <w:t>conducted,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1"/>
        </w:rPr>
        <w:t>permitted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rPr>
          <w:spacing w:val="-1"/>
        </w:rPr>
        <w:t>statute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regulation.</w:t>
      </w:r>
      <w:r>
        <w:rPr>
          <w:spacing w:val="87"/>
          <w:w w:val="99"/>
        </w:rPr>
        <w:t xml:space="preserve"> </w:t>
      </w:r>
      <w:r>
        <w:rPr>
          <w:spacing w:val="-1"/>
        </w:rPr>
        <w:t>These</w:t>
      </w:r>
      <w:r>
        <w:rPr>
          <w:spacing w:val="-10"/>
        </w:rPr>
        <w:t xml:space="preserve"> </w:t>
      </w:r>
      <w:r>
        <w:rPr>
          <w:spacing w:val="-1"/>
        </w:rPr>
        <w:t>tests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without</w:t>
      </w:r>
      <w:r>
        <w:rPr>
          <w:spacing w:val="-10"/>
        </w:rPr>
        <w:t xml:space="preserve"> </w:t>
      </w:r>
      <w:r>
        <w:rPr>
          <w:spacing w:val="-1"/>
        </w:rPr>
        <w:t>cause,</w:t>
      </w:r>
      <w:r>
        <w:rPr>
          <w:spacing w:val="-11"/>
        </w:rPr>
        <w:t xml:space="preserve"> </w:t>
      </w:r>
      <w:r>
        <w:rPr>
          <w:spacing w:val="-1"/>
        </w:rPr>
        <w:t>suspicion,</w:t>
      </w:r>
      <w:r>
        <w:rPr>
          <w:spacing w:val="-9"/>
        </w:rPr>
        <w:t xml:space="preserve"> </w:t>
      </w:r>
      <w:r>
        <w:rPr>
          <w:spacing w:val="-1"/>
        </w:rPr>
        <w:t>detectable</w:t>
      </w:r>
      <w:r>
        <w:rPr>
          <w:spacing w:val="-10"/>
        </w:rPr>
        <w:t xml:space="preserve"> </w:t>
      </w:r>
      <w:r>
        <w:rPr>
          <w:spacing w:val="-1"/>
        </w:rPr>
        <w:t>performance</w:t>
      </w:r>
      <w:r>
        <w:rPr>
          <w:spacing w:val="95"/>
          <w:w w:val="99"/>
        </w:rPr>
        <w:t xml:space="preserve"> </w:t>
      </w:r>
      <w:r>
        <w:rPr>
          <w:spacing w:val="-1"/>
        </w:rPr>
        <w:t>problems,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occurrence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rPr>
          <w:spacing w:val="-1"/>
        </w:rPr>
        <w:t>accident,</w:t>
      </w:r>
      <w:r>
        <w:rPr>
          <w:spacing w:val="-8"/>
        </w:rPr>
        <w:t xml:space="preserve"> </w:t>
      </w:r>
      <w:r>
        <w:rPr>
          <w:spacing w:val="-1"/>
        </w:rPr>
        <w:t>incident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violation.</w:t>
      </w:r>
    </w:p>
    <w:p w:rsidR="00736333" w:rsidRDefault="00736333">
      <w:pPr>
        <w:kinsoku w:val="0"/>
        <w:overflowPunct w:val="0"/>
        <w:spacing w:before="91"/>
        <w:ind w:left="120" w:right="283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Note:</w:t>
      </w:r>
      <w:r>
        <w:rPr>
          <w:rFonts w:ascii="Arial" w:hAnsi="Arial" w:cs="Arial"/>
          <w:b/>
          <w:bCs/>
          <w:spacing w:val="39"/>
        </w:rPr>
        <w:t xml:space="preserve"> </w:t>
      </w:r>
      <w:r>
        <w:rPr>
          <w:rFonts w:ascii="Arial" w:hAnsi="Arial" w:cs="Arial"/>
          <w:b/>
          <w:bCs/>
          <w:spacing w:val="-1"/>
          <w:u w:val="thick"/>
        </w:rPr>
        <w:t>Laboratory Testing:</w:t>
      </w:r>
    </w:p>
    <w:p w:rsidR="00736333" w:rsidRDefault="00736333">
      <w:pPr>
        <w:kinsoku w:val="0"/>
        <w:overflowPunct w:val="0"/>
        <w:spacing w:before="92"/>
        <w:ind w:left="839" w:right="236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selected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laboratory</w:t>
      </w:r>
      <w:r>
        <w:rPr>
          <w:rFonts w:ascii="Arial" w:hAnsi="Arial" w:cs="Arial"/>
          <w:b/>
          <w:bCs/>
          <w:spacing w:val="-4"/>
        </w:rPr>
        <w:t xml:space="preserve"> </w:t>
      </w:r>
      <w:r>
        <w:rPr>
          <w:rFonts w:ascii="Arial" w:hAnsi="Arial" w:cs="Arial"/>
          <w:b/>
          <w:bCs/>
        </w:rPr>
        <w:t xml:space="preserve">will </w:t>
      </w:r>
      <w:r>
        <w:rPr>
          <w:rFonts w:ascii="Arial" w:hAnsi="Arial" w:cs="Arial"/>
          <w:b/>
          <w:bCs/>
          <w:spacing w:val="-1"/>
        </w:rPr>
        <w:t>perform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substance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testing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blood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urine</w:t>
      </w:r>
      <w:r>
        <w:rPr>
          <w:rFonts w:ascii="Arial" w:hAnsi="Arial" w:cs="Arial"/>
          <w:b/>
          <w:bCs/>
          <w:spacing w:val="49"/>
        </w:rPr>
        <w:t xml:space="preserve"> </w:t>
      </w:r>
      <w:r>
        <w:rPr>
          <w:rFonts w:ascii="Arial" w:hAnsi="Arial" w:cs="Arial"/>
          <w:b/>
          <w:bCs/>
          <w:spacing w:val="-1"/>
        </w:rPr>
        <w:t>specimens</w:t>
      </w:r>
      <w:r>
        <w:rPr>
          <w:rFonts w:ascii="Arial" w:hAnsi="Arial" w:cs="Arial"/>
          <w:b/>
          <w:bCs/>
        </w:rPr>
        <w:t xml:space="preserve"> in </w:t>
      </w:r>
      <w:r>
        <w:rPr>
          <w:rFonts w:ascii="Arial" w:hAnsi="Arial" w:cs="Arial"/>
          <w:b/>
          <w:bCs/>
          <w:spacing w:val="-1"/>
        </w:rPr>
        <w:t xml:space="preserve">accordance </w:t>
      </w:r>
      <w:r>
        <w:rPr>
          <w:rFonts w:ascii="Arial" w:hAnsi="Arial" w:cs="Arial"/>
          <w:b/>
          <w:bCs/>
        </w:rPr>
        <w:t xml:space="preserve">with </w:t>
      </w:r>
      <w:r>
        <w:rPr>
          <w:rFonts w:ascii="Arial" w:hAnsi="Arial" w:cs="Arial"/>
          <w:b/>
          <w:bCs/>
          <w:spacing w:val="-1"/>
        </w:rPr>
        <w:t>standards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set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forth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</w:rPr>
        <w:t>by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National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Institute</w:t>
      </w:r>
      <w:r>
        <w:rPr>
          <w:rFonts w:ascii="Arial" w:hAnsi="Arial" w:cs="Arial"/>
          <w:b/>
          <w:bCs/>
          <w:spacing w:val="47"/>
        </w:rPr>
        <w:t xml:space="preserve"> </w:t>
      </w:r>
      <w:r>
        <w:rPr>
          <w:rFonts w:ascii="Arial" w:hAnsi="Arial" w:cs="Arial"/>
          <w:b/>
          <w:bCs/>
          <w:spacing w:val="-1"/>
        </w:rPr>
        <w:t>for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Drug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Abuse.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1"/>
        </w:rPr>
        <w:t xml:space="preserve"> </w:t>
      </w:r>
      <w:r>
        <w:rPr>
          <w:rFonts w:ascii="Arial" w:hAnsi="Arial" w:cs="Arial"/>
          <w:b/>
          <w:bCs/>
          <w:spacing w:val="-1"/>
        </w:rPr>
        <w:t>Employees</w:t>
      </w:r>
      <w:r>
        <w:rPr>
          <w:rFonts w:ascii="Arial" w:hAnsi="Arial" w:cs="Arial"/>
          <w:b/>
          <w:bCs/>
        </w:rPr>
        <w:t xml:space="preserve"> may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asked</w:t>
      </w:r>
      <w:r>
        <w:rPr>
          <w:rFonts w:ascii="Arial" w:hAnsi="Arial" w:cs="Arial"/>
          <w:b/>
          <w:bCs/>
        </w:rPr>
        <w:t xml:space="preserve"> by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collection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site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personnel</w:t>
      </w:r>
      <w:r>
        <w:rPr>
          <w:rFonts w:ascii="Arial" w:hAnsi="Arial" w:cs="Arial"/>
          <w:b/>
          <w:bCs/>
        </w:rPr>
        <w:t xml:space="preserve"> to</w:t>
      </w:r>
      <w:r>
        <w:rPr>
          <w:rFonts w:ascii="Arial" w:hAnsi="Arial" w:cs="Arial"/>
          <w:b/>
          <w:bCs/>
          <w:spacing w:val="45"/>
        </w:rPr>
        <w:t xml:space="preserve"> </w:t>
      </w:r>
      <w:r>
        <w:rPr>
          <w:rFonts w:ascii="Arial" w:hAnsi="Arial" w:cs="Arial"/>
          <w:b/>
          <w:bCs/>
          <w:spacing w:val="-1"/>
        </w:rPr>
        <w:t>indicate whether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there</w:t>
      </w:r>
      <w:r>
        <w:rPr>
          <w:rFonts w:ascii="Arial" w:hAnsi="Arial" w:cs="Arial"/>
          <w:b/>
          <w:bCs/>
        </w:rPr>
        <w:t xml:space="preserve"> is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potential that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they</w:t>
      </w:r>
      <w:r>
        <w:rPr>
          <w:rFonts w:ascii="Arial" w:hAnsi="Arial" w:cs="Arial"/>
          <w:b/>
          <w:bCs/>
          <w:spacing w:val="-4"/>
        </w:rPr>
        <w:t xml:space="preserve"> </w:t>
      </w:r>
      <w:r>
        <w:rPr>
          <w:rFonts w:ascii="Arial" w:hAnsi="Arial" w:cs="Arial"/>
          <w:b/>
          <w:bCs/>
        </w:rPr>
        <w:t>will</w:t>
      </w:r>
      <w:r>
        <w:rPr>
          <w:rFonts w:ascii="Arial" w:hAnsi="Arial" w:cs="Arial"/>
          <w:b/>
          <w:bCs/>
          <w:spacing w:val="-1"/>
        </w:rPr>
        <w:t xml:space="preserve"> test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positive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for</w:t>
      </w:r>
      <w:r>
        <w:rPr>
          <w:rFonts w:ascii="Arial" w:hAnsi="Arial" w:cs="Arial"/>
          <w:b/>
          <w:bCs/>
          <w:spacing w:val="48"/>
        </w:rPr>
        <w:t xml:space="preserve"> </w:t>
      </w:r>
      <w:r>
        <w:rPr>
          <w:rFonts w:ascii="Arial" w:hAnsi="Arial" w:cs="Arial"/>
          <w:b/>
          <w:bCs/>
          <w:spacing w:val="-1"/>
        </w:rPr>
        <w:t>prescription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other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substances.</w:t>
      </w:r>
      <w:r>
        <w:rPr>
          <w:rFonts w:ascii="Arial" w:hAnsi="Arial" w:cs="Arial"/>
          <w:b/>
          <w:bCs/>
        </w:rPr>
        <w:t xml:space="preserve"> A </w:t>
      </w:r>
      <w:r>
        <w:rPr>
          <w:rFonts w:ascii="Arial" w:hAnsi="Arial" w:cs="Arial"/>
          <w:b/>
          <w:bCs/>
          <w:spacing w:val="-1"/>
        </w:rPr>
        <w:t>consent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form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information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sheet</w:t>
      </w:r>
      <w:r>
        <w:rPr>
          <w:rFonts w:ascii="Arial" w:hAnsi="Arial" w:cs="Arial"/>
          <w:b/>
          <w:bCs/>
          <w:spacing w:val="40"/>
        </w:rPr>
        <w:t xml:space="preserve"> </w:t>
      </w:r>
      <w:r>
        <w:rPr>
          <w:rFonts w:ascii="Arial" w:hAnsi="Arial" w:cs="Arial"/>
          <w:b/>
          <w:bCs/>
          <w:spacing w:val="-1"/>
        </w:rPr>
        <w:t>will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provided.</w:t>
      </w:r>
      <w:r>
        <w:rPr>
          <w:rFonts w:ascii="Arial" w:hAnsi="Arial" w:cs="Arial"/>
          <w:b/>
          <w:bCs/>
        </w:rPr>
        <w:t xml:space="preserve"> If</w:t>
      </w:r>
      <w:r>
        <w:rPr>
          <w:rFonts w:ascii="Arial" w:hAnsi="Arial" w:cs="Arial"/>
          <w:b/>
          <w:bCs/>
          <w:spacing w:val="-1"/>
        </w:rPr>
        <w:t xml:space="preserve"> 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employee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 xml:space="preserve">fails </w:t>
      </w:r>
      <w:r>
        <w:rPr>
          <w:rFonts w:ascii="Arial" w:hAnsi="Arial" w:cs="Arial"/>
          <w:b/>
          <w:bCs/>
        </w:rPr>
        <w:t xml:space="preserve">to </w:t>
      </w:r>
      <w:r>
        <w:rPr>
          <w:rFonts w:ascii="Arial" w:hAnsi="Arial" w:cs="Arial"/>
          <w:b/>
          <w:bCs/>
          <w:spacing w:val="-1"/>
        </w:rPr>
        <w:t>provide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acceptable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urine</w:t>
      </w:r>
      <w:r>
        <w:rPr>
          <w:rFonts w:ascii="Arial" w:hAnsi="Arial" w:cs="Arial"/>
          <w:b/>
          <w:bCs/>
          <w:spacing w:val="46"/>
        </w:rPr>
        <w:t xml:space="preserve"> </w:t>
      </w:r>
      <w:r>
        <w:rPr>
          <w:rFonts w:ascii="Arial" w:hAnsi="Arial" w:cs="Arial"/>
          <w:b/>
          <w:bCs/>
          <w:spacing w:val="-1"/>
        </w:rPr>
        <w:t>specimen,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one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 xml:space="preserve">the following steps </w:t>
      </w:r>
      <w:r>
        <w:rPr>
          <w:rFonts w:ascii="Arial" w:hAnsi="Arial" w:cs="Arial"/>
          <w:b/>
          <w:bCs/>
        </w:rPr>
        <w:t>will</w:t>
      </w:r>
      <w:r>
        <w:rPr>
          <w:rFonts w:ascii="Arial" w:hAnsi="Arial" w:cs="Arial"/>
          <w:b/>
          <w:bCs/>
          <w:spacing w:val="-1"/>
        </w:rPr>
        <w:t xml:space="preserve"> 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taken:</w:t>
      </w:r>
    </w:p>
    <w:p w:rsidR="00736333" w:rsidRDefault="00736333" w:rsidP="00D6514C">
      <w:pPr>
        <w:numPr>
          <w:ilvl w:val="0"/>
          <w:numId w:val="118"/>
        </w:numPr>
        <w:tabs>
          <w:tab w:val="left" w:pos="1200"/>
        </w:tabs>
        <w:kinsoku w:val="0"/>
        <w:overflowPunct w:val="0"/>
        <w:spacing w:before="92"/>
        <w:ind w:right="171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employee’s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stay will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extended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designated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collection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 xml:space="preserve">site, </w:t>
      </w:r>
      <w:r>
        <w:rPr>
          <w:rFonts w:ascii="Arial" w:hAnsi="Arial" w:cs="Arial"/>
          <w:b/>
          <w:bCs/>
        </w:rPr>
        <w:t>if</w:t>
      </w:r>
      <w:r>
        <w:rPr>
          <w:rFonts w:ascii="Arial" w:hAnsi="Arial" w:cs="Arial"/>
          <w:b/>
          <w:bCs/>
          <w:spacing w:val="51"/>
        </w:rPr>
        <w:t xml:space="preserve"> </w:t>
      </w:r>
      <w:r>
        <w:rPr>
          <w:rFonts w:ascii="Arial" w:hAnsi="Arial" w:cs="Arial"/>
          <w:b/>
          <w:bCs/>
          <w:spacing w:val="-1"/>
        </w:rPr>
        <w:t>feasible,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until an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acceptable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specimen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can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collected.</w:t>
      </w:r>
    </w:p>
    <w:p w:rsidR="00736333" w:rsidRDefault="00736333" w:rsidP="00D6514C">
      <w:pPr>
        <w:numPr>
          <w:ilvl w:val="0"/>
          <w:numId w:val="118"/>
        </w:numPr>
        <w:tabs>
          <w:tab w:val="left" w:pos="1200"/>
        </w:tabs>
        <w:kinsoku w:val="0"/>
        <w:overflowPunct w:val="0"/>
        <w:spacing w:before="91"/>
        <w:ind w:right="492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test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may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rescheduled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due</w:t>
      </w:r>
      <w:r>
        <w:rPr>
          <w:rFonts w:ascii="Arial" w:hAnsi="Arial" w:cs="Arial"/>
          <w:b/>
          <w:bCs/>
        </w:rPr>
        <w:t xml:space="preserve"> to </w:t>
      </w:r>
      <w:r>
        <w:rPr>
          <w:rFonts w:ascii="Arial" w:hAnsi="Arial" w:cs="Arial"/>
          <w:b/>
          <w:bCs/>
          <w:spacing w:val="-1"/>
        </w:rPr>
        <w:t>unusual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circumstances,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i.e.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post-</w:t>
      </w:r>
      <w:r>
        <w:rPr>
          <w:rFonts w:ascii="Arial" w:hAnsi="Arial" w:cs="Arial"/>
          <w:b/>
          <w:bCs/>
          <w:spacing w:val="43"/>
        </w:rPr>
        <w:t xml:space="preserve"> </w:t>
      </w:r>
      <w:r>
        <w:rPr>
          <w:rFonts w:ascii="Arial" w:hAnsi="Arial" w:cs="Arial"/>
          <w:b/>
          <w:bCs/>
          <w:spacing w:val="-1"/>
        </w:rPr>
        <w:t>operative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situations.</w:t>
      </w:r>
    </w:p>
    <w:p w:rsidR="00736333" w:rsidRDefault="00736333" w:rsidP="00D6514C">
      <w:pPr>
        <w:numPr>
          <w:ilvl w:val="0"/>
          <w:numId w:val="118"/>
        </w:numPr>
        <w:tabs>
          <w:tab w:val="left" w:pos="1200"/>
        </w:tabs>
        <w:kinsoku w:val="0"/>
        <w:overflowPunct w:val="0"/>
        <w:spacing w:before="92"/>
        <w:ind w:right="118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 xml:space="preserve">employee </w:t>
      </w:r>
      <w:r>
        <w:rPr>
          <w:rFonts w:ascii="Arial" w:hAnsi="Arial" w:cs="Arial"/>
          <w:b/>
          <w:bCs/>
        </w:rPr>
        <w:t xml:space="preserve">will </w:t>
      </w:r>
      <w:r>
        <w:rPr>
          <w:rFonts w:ascii="Arial" w:hAnsi="Arial" w:cs="Arial"/>
          <w:b/>
          <w:bCs/>
          <w:spacing w:val="-1"/>
        </w:rPr>
        <w:t>be disciplined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up</w:t>
      </w:r>
      <w:r>
        <w:rPr>
          <w:rFonts w:ascii="Arial" w:hAnsi="Arial" w:cs="Arial"/>
          <w:b/>
          <w:bCs/>
        </w:rPr>
        <w:t xml:space="preserve"> to </w:t>
      </w:r>
      <w:r>
        <w:rPr>
          <w:rFonts w:ascii="Arial" w:hAnsi="Arial" w:cs="Arial"/>
          <w:b/>
          <w:bCs/>
          <w:spacing w:val="-1"/>
        </w:rPr>
        <w:t>and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including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termination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  <w:spacing w:val="40"/>
        </w:rPr>
        <w:t xml:space="preserve"> </w:t>
      </w:r>
      <w:r>
        <w:rPr>
          <w:rFonts w:ascii="Arial" w:hAnsi="Arial" w:cs="Arial"/>
          <w:b/>
          <w:bCs/>
          <w:spacing w:val="-1"/>
        </w:rPr>
        <w:t>first offense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failing</w:t>
      </w:r>
      <w:r>
        <w:rPr>
          <w:rFonts w:ascii="Arial" w:hAnsi="Arial" w:cs="Arial"/>
          <w:b/>
          <w:bCs/>
        </w:rPr>
        <w:t xml:space="preserve"> to </w:t>
      </w:r>
      <w:r>
        <w:rPr>
          <w:rFonts w:ascii="Arial" w:hAnsi="Arial" w:cs="Arial"/>
          <w:b/>
          <w:bCs/>
          <w:spacing w:val="-1"/>
        </w:rPr>
        <w:t>cooperate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refusing</w:t>
      </w:r>
      <w:r>
        <w:rPr>
          <w:rFonts w:ascii="Arial" w:hAnsi="Arial" w:cs="Arial"/>
          <w:b/>
          <w:bCs/>
        </w:rPr>
        <w:t xml:space="preserve"> to </w:t>
      </w:r>
      <w:r>
        <w:rPr>
          <w:rFonts w:ascii="Arial" w:hAnsi="Arial" w:cs="Arial"/>
          <w:b/>
          <w:bCs/>
          <w:spacing w:val="-1"/>
        </w:rPr>
        <w:t>provide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acceptable</w:t>
      </w:r>
      <w:r>
        <w:rPr>
          <w:rFonts w:ascii="Arial" w:hAnsi="Arial" w:cs="Arial"/>
          <w:b/>
          <w:bCs/>
          <w:spacing w:val="51"/>
        </w:rPr>
        <w:t xml:space="preserve"> </w:t>
      </w:r>
      <w:r>
        <w:rPr>
          <w:rFonts w:ascii="Arial" w:hAnsi="Arial" w:cs="Arial"/>
          <w:b/>
          <w:bCs/>
          <w:spacing w:val="-1"/>
        </w:rPr>
        <w:t>specimen.</w:t>
      </w:r>
    </w:p>
    <w:p w:rsidR="00736333" w:rsidRDefault="00736333">
      <w:pPr>
        <w:kinsoku w:val="0"/>
        <w:overflowPunct w:val="0"/>
        <w:spacing w:before="91"/>
        <w:ind w:left="840" w:right="155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All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positive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urine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specimen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test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results for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employees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active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status will</w:t>
      </w:r>
      <w:r>
        <w:rPr>
          <w:rFonts w:ascii="Arial" w:hAnsi="Arial" w:cs="Arial"/>
          <w:b/>
          <w:bCs/>
          <w:spacing w:val="63"/>
        </w:rPr>
        <w:t xml:space="preserve">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confirmed</w:t>
      </w:r>
      <w:r>
        <w:rPr>
          <w:rFonts w:ascii="Arial" w:hAnsi="Arial" w:cs="Arial"/>
          <w:b/>
          <w:bCs/>
        </w:rPr>
        <w:t xml:space="preserve"> by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standard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laboratory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procedures,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generally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gas</w:t>
      </w:r>
      <w:r>
        <w:rPr>
          <w:rFonts w:ascii="Arial" w:hAnsi="Arial" w:cs="Arial"/>
          <w:b/>
          <w:bCs/>
          <w:spacing w:val="53"/>
        </w:rPr>
        <w:t xml:space="preserve"> </w:t>
      </w:r>
      <w:r>
        <w:rPr>
          <w:rFonts w:ascii="Arial" w:hAnsi="Arial" w:cs="Arial"/>
          <w:b/>
          <w:bCs/>
          <w:spacing w:val="-1"/>
        </w:rPr>
        <w:t>chromatography/mass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spectrometry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(GC/MS),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 xml:space="preserve">using </w:t>
      </w:r>
      <w:r>
        <w:rPr>
          <w:rFonts w:ascii="Arial" w:hAnsi="Arial" w:cs="Arial"/>
          <w:b/>
          <w:bCs/>
        </w:rPr>
        <w:t xml:space="preserve">a </w:t>
      </w:r>
      <w:r>
        <w:rPr>
          <w:rFonts w:ascii="Arial" w:hAnsi="Arial" w:cs="Arial"/>
          <w:b/>
          <w:bCs/>
          <w:spacing w:val="-1"/>
        </w:rPr>
        <w:t>portion 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same</w:t>
      </w:r>
      <w:r>
        <w:rPr>
          <w:rFonts w:ascii="Arial" w:hAnsi="Arial" w:cs="Arial"/>
          <w:b/>
          <w:bCs/>
          <w:spacing w:val="59"/>
        </w:rPr>
        <w:t xml:space="preserve"> </w:t>
      </w:r>
      <w:r>
        <w:rPr>
          <w:rFonts w:ascii="Arial" w:hAnsi="Arial" w:cs="Arial"/>
          <w:b/>
          <w:bCs/>
          <w:spacing w:val="-1"/>
        </w:rPr>
        <w:t>specimen.</w:t>
      </w:r>
      <w:r>
        <w:rPr>
          <w:rFonts w:ascii="Arial" w:hAnsi="Arial" w:cs="Arial"/>
          <w:b/>
          <w:bCs/>
        </w:rPr>
        <w:t xml:space="preserve"> In </w:t>
      </w:r>
      <w:r>
        <w:rPr>
          <w:rFonts w:ascii="Arial" w:hAnsi="Arial" w:cs="Arial"/>
          <w:b/>
          <w:bCs/>
          <w:spacing w:val="-1"/>
        </w:rPr>
        <w:t>case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of testing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by means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other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than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urine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(i.e. breath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other</w:t>
      </w:r>
      <w:r>
        <w:rPr>
          <w:rFonts w:ascii="Arial" w:hAnsi="Arial" w:cs="Arial"/>
          <w:b/>
          <w:bCs/>
          <w:spacing w:val="50"/>
        </w:rPr>
        <w:t xml:space="preserve"> </w:t>
      </w:r>
      <w:r>
        <w:rPr>
          <w:rFonts w:ascii="Arial" w:hAnsi="Arial" w:cs="Arial"/>
          <w:b/>
          <w:bCs/>
          <w:spacing w:val="-1"/>
        </w:rPr>
        <w:t>samples), reliable laboratory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</w:rPr>
        <w:t xml:space="preserve">or </w:t>
      </w:r>
      <w:r>
        <w:rPr>
          <w:rFonts w:ascii="Arial" w:hAnsi="Arial" w:cs="Arial"/>
          <w:b/>
          <w:bCs/>
          <w:spacing w:val="-1"/>
        </w:rPr>
        <w:t>instrument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testing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 xml:space="preserve">procedures </w:t>
      </w:r>
      <w:r>
        <w:rPr>
          <w:rFonts w:ascii="Arial" w:hAnsi="Arial" w:cs="Arial"/>
          <w:b/>
          <w:bCs/>
        </w:rPr>
        <w:t xml:space="preserve">will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  <w:spacing w:val="54"/>
        </w:rPr>
        <w:t xml:space="preserve"> </w:t>
      </w:r>
      <w:r>
        <w:rPr>
          <w:rFonts w:ascii="Arial" w:hAnsi="Arial" w:cs="Arial"/>
          <w:b/>
          <w:bCs/>
          <w:spacing w:val="-1"/>
        </w:rPr>
        <w:t>followed.</w:t>
      </w:r>
    </w:p>
    <w:p w:rsidR="00736333" w:rsidRDefault="00736333">
      <w:pPr>
        <w:kinsoku w:val="0"/>
        <w:overflowPunct w:val="0"/>
        <w:spacing w:before="92"/>
        <w:ind w:left="120" w:right="283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Note:</w:t>
      </w:r>
      <w:r>
        <w:rPr>
          <w:rFonts w:ascii="Arial" w:hAnsi="Arial" w:cs="Arial"/>
          <w:b/>
          <w:bCs/>
          <w:spacing w:val="39"/>
        </w:rPr>
        <w:t xml:space="preserve"> </w:t>
      </w:r>
      <w:r>
        <w:rPr>
          <w:rFonts w:ascii="Arial" w:hAnsi="Arial" w:cs="Arial"/>
          <w:b/>
          <w:bCs/>
          <w:spacing w:val="-1"/>
          <w:u w:val="thick"/>
        </w:rPr>
        <w:t>Non-Lab</w:t>
      </w:r>
      <w:r>
        <w:rPr>
          <w:rFonts w:ascii="Arial" w:hAnsi="Arial" w:cs="Arial"/>
          <w:b/>
          <w:bCs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u w:val="thick"/>
        </w:rPr>
        <w:t>Testing:</w:t>
      </w:r>
    </w:p>
    <w:p w:rsidR="00736333" w:rsidRDefault="00736333">
      <w:pPr>
        <w:kinsoku w:val="0"/>
        <w:overflowPunct w:val="0"/>
        <w:spacing w:before="92"/>
        <w:ind w:left="840" w:right="283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A </w:t>
      </w:r>
      <w:r>
        <w:rPr>
          <w:rFonts w:ascii="Arial" w:hAnsi="Arial" w:cs="Arial"/>
          <w:b/>
          <w:bCs/>
          <w:spacing w:val="-1"/>
        </w:rPr>
        <w:t>visual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one-step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panel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immunoassay for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simultaneous,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qualitative</w:t>
      </w:r>
      <w:r>
        <w:rPr>
          <w:rFonts w:ascii="Arial" w:hAnsi="Arial" w:cs="Arial"/>
          <w:b/>
          <w:bCs/>
          <w:spacing w:val="44"/>
        </w:rPr>
        <w:t xml:space="preserve"> </w:t>
      </w:r>
      <w:r>
        <w:rPr>
          <w:rFonts w:ascii="Arial" w:hAnsi="Arial" w:cs="Arial"/>
          <w:b/>
          <w:bCs/>
          <w:spacing w:val="-1"/>
        </w:rPr>
        <w:t>detection 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multiple drugs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metabolites</w:t>
      </w:r>
      <w:r>
        <w:rPr>
          <w:rFonts w:ascii="Arial" w:hAnsi="Arial" w:cs="Arial"/>
          <w:b/>
          <w:bCs/>
        </w:rPr>
        <w:t xml:space="preserve"> in </w:t>
      </w:r>
      <w:r>
        <w:rPr>
          <w:rFonts w:ascii="Arial" w:hAnsi="Arial" w:cs="Arial"/>
          <w:b/>
          <w:bCs/>
          <w:spacing w:val="-1"/>
        </w:rPr>
        <w:t>human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urine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may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used</w:t>
      </w:r>
      <w:r>
        <w:rPr>
          <w:rFonts w:ascii="Arial" w:hAnsi="Arial" w:cs="Arial"/>
          <w:b/>
          <w:bCs/>
          <w:spacing w:val="55"/>
        </w:rPr>
        <w:t xml:space="preserve"> </w:t>
      </w:r>
      <w:r>
        <w:rPr>
          <w:rFonts w:ascii="Arial" w:hAnsi="Arial" w:cs="Arial"/>
          <w:b/>
          <w:bCs/>
          <w:spacing w:val="-1"/>
        </w:rPr>
        <w:t>for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purpose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administering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Random,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Post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Accident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Cause</w:t>
      </w:r>
      <w:r>
        <w:rPr>
          <w:rFonts w:ascii="Arial" w:hAnsi="Arial" w:cs="Arial"/>
          <w:b/>
          <w:bCs/>
          <w:spacing w:val="40"/>
        </w:rPr>
        <w:t xml:space="preserve"> </w:t>
      </w:r>
      <w:r>
        <w:rPr>
          <w:rFonts w:ascii="Arial" w:hAnsi="Arial" w:cs="Arial"/>
          <w:b/>
          <w:bCs/>
          <w:spacing w:val="-1"/>
        </w:rPr>
        <w:t>drug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screens</w:t>
      </w:r>
      <w:r>
        <w:rPr>
          <w:rFonts w:ascii="Arial" w:hAnsi="Arial" w:cs="Arial"/>
          <w:b/>
          <w:bCs/>
        </w:rPr>
        <w:t xml:space="preserve"> in </w:t>
      </w:r>
      <w:r>
        <w:rPr>
          <w:rFonts w:ascii="Arial" w:hAnsi="Arial" w:cs="Arial"/>
          <w:b/>
          <w:bCs/>
          <w:spacing w:val="-1"/>
        </w:rPr>
        <w:t>the field.</w:t>
      </w:r>
    </w:p>
    <w:p w:rsidR="00736333" w:rsidRDefault="00736333" w:rsidP="00D6514C">
      <w:pPr>
        <w:numPr>
          <w:ilvl w:val="0"/>
          <w:numId w:val="117"/>
        </w:numPr>
        <w:tabs>
          <w:tab w:val="left" w:pos="1200"/>
        </w:tabs>
        <w:kinsoku w:val="0"/>
        <w:overflowPunct w:val="0"/>
        <w:spacing w:before="91"/>
        <w:ind w:right="573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In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event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a</w:t>
      </w:r>
      <w:r>
        <w:rPr>
          <w:rFonts w:ascii="Arial" w:hAnsi="Arial" w:cs="Arial"/>
          <w:b/>
          <w:bCs/>
          <w:spacing w:val="-1"/>
        </w:rPr>
        <w:t xml:space="preserve"> positive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reading,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specimen will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sealed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and</w:t>
      </w:r>
      <w:r>
        <w:rPr>
          <w:rFonts w:ascii="Arial" w:hAnsi="Arial" w:cs="Arial"/>
          <w:b/>
          <w:bCs/>
        </w:rPr>
        <w:t xml:space="preserve"> a</w:t>
      </w:r>
      <w:r>
        <w:rPr>
          <w:rFonts w:ascii="Arial" w:hAnsi="Arial" w:cs="Arial"/>
          <w:b/>
          <w:bCs/>
          <w:spacing w:val="43"/>
        </w:rPr>
        <w:t xml:space="preserve"> </w:t>
      </w:r>
      <w:r>
        <w:rPr>
          <w:rFonts w:ascii="Arial" w:hAnsi="Arial" w:cs="Arial"/>
          <w:b/>
          <w:bCs/>
          <w:spacing w:val="-1"/>
        </w:rPr>
        <w:t>chain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custody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</w:rPr>
        <w:t>form</w:t>
      </w:r>
      <w:r>
        <w:rPr>
          <w:rFonts w:ascii="Arial" w:hAnsi="Arial" w:cs="Arial"/>
          <w:b/>
          <w:bCs/>
          <w:spacing w:val="-1"/>
        </w:rPr>
        <w:t xml:space="preserve"> </w:t>
      </w:r>
      <w:r>
        <w:rPr>
          <w:rFonts w:ascii="Arial" w:hAnsi="Arial" w:cs="Arial"/>
          <w:b/>
          <w:bCs/>
        </w:rPr>
        <w:t>will</w:t>
      </w:r>
      <w:r>
        <w:rPr>
          <w:rFonts w:ascii="Arial" w:hAnsi="Arial" w:cs="Arial"/>
          <w:b/>
          <w:bCs/>
          <w:spacing w:val="-1"/>
        </w:rPr>
        <w:t xml:space="preserve"> 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completed and</w:t>
      </w:r>
      <w:r>
        <w:rPr>
          <w:rFonts w:ascii="Arial" w:hAnsi="Arial" w:cs="Arial"/>
          <w:b/>
          <w:bCs/>
        </w:rPr>
        <w:t xml:space="preserve"> it</w:t>
      </w:r>
      <w:r>
        <w:rPr>
          <w:rFonts w:ascii="Arial" w:hAnsi="Arial" w:cs="Arial"/>
          <w:b/>
          <w:bCs/>
          <w:spacing w:val="-2"/>
        </w:rPr>
        <w:t xml:space="preserve"> </w:t>
      </w:r>
      <w:r>
        <w:rPr>
          <w:rFonts w:ascii="Arial" w:hAnsi="Arial" w:cs="Arial"/>
          <w:b/>
          <w:bCs/>
        </w:rPr>
        <w:t>will</w:t>
      </w:r>
      <w:r>
        <w:rPr>
          <w:rFonts w:ascii="Arial" w:hAnsi="Arial" w:cs="Arial"/>
          <w:b/>
          <w:bCs/>
          <w:spacing w:val="-1"/>
        </w:rPr>
        <w:t xml:space="preserve"> 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sent</w:t>
      </w:r>
      <w:r>
        <w:rPr>
          <w:rFonts w:ascii="Arial" w:hAnsi="Arial" w:cs="Arial"/>
          <w:b/>
          <w:bCs/>
        </w:rPr>
        <w:t xml:space="preserve"> to</w:t>
      </w:r>
      <w:r>
        <w:rPr>
          <w:rFonts w:ascii="Arial" w:hAnsi="Arial" w:cs="Arial"/>
          <w:b/>
          <w:bCs/>
          <w:spacing w:val="-1"/>
        </w:rPr>
        <w:t xml:space="preserve"> </w:t>
      </w:r>
      <w:r>
        <w:rPr>
          <w:rFonts w:ascii="Arial" w:hAnsi="Arial" w:cs="Arial"/>
          <w:b/>
          <w:bCs/>
        </w:rPr>
        <w:t xml:space="preserve">a </w:t>
      </w:r>
      <w:r>
        <w:rPr>
          <w:rFonts w:ascii="Arial" w:hAnsi="Arial" w:cs="Arial"/>
          <w:b/>
          <w:bCs/>
          <w:spacing w:val="-1"/>
        </w:rPr>
        <w:t>NIDA</w:t>
      </w:r>
      <w:r>
        <w:rPr>
          <w:rFonts w:ascii="Arial" w:hAnsi="Arial" w:cs="Arial"/>
          <w:b/>
          <w:bCs/>
          <w:spacing w:val="29"/>
        </w:rPr>
        <w:t xml:space="preserve"> </w:t>
      </w:r>
      <w:r>
        <w:rPr>
          <w:rFonts w:ascii="Arial" w:hAnsi="Arial" w:cs="Arial"/>
          <w:b/>
          <w:bCs/>
          <w:spacing w:val="-1"/>
        </w:rPr>
        <w:t>certified lab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for GC/MS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analysis.</w:t>
      </w:r>
    </w:p>
    <w:p w:rsidR="00736333" w:rsidRDefault="00736333" w:rsidP="00D6514C">
      <w:pPr>
        <w:numPr>
          <w:ilvl w:val="0"/>
          <w:numId w:val="117"/>
        </w:numPr>
        <w:tabs>
          <w:tab w:val="left" w:pos="1200"/>
        </w:tabs>
        <w:kinsoku w:val="0"/>
        <w:overflowPunct w:val="0"/>
        <w:spacing w:before="92"/>
        <w:ind w:right="103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If</w:t>
      </w:r>
      <w:r>
        <w:rPr>
          <w:rFonts w:ascii="Arial" w:hAnsi="Arial" w:cs="Arial"/>
          <w:b/>
          <w:bCs/>
          <w:spacing w:val="-1"/>
        </w:rPr>
        <w:t xml:space="preserve"> 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additional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test results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are positive,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  <w:r>
        <w:rPr>
          <w:rFonts w:ascii="Arial" w:hAnsi="Arial" w:cs="Arial"/>
          <w:b/>
          <w:bCs/>
        </w:rPr>
        <w:t xml:space="preserve"> if</w:t>
      </w:r>
      <w:r>
        <w:rPr>
          <w:rFonts w:ascii="Arial" w:hAnsi="Arial" w:cs="Arial"/>
          <w:b/>
          <w:bCs/>
          <w:spacing w:val="-1"/>
        </w:rPr>
        <w:t xml:space="preserve"> 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employee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fails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  <w:r>
        <w:rPr>
          <w:rFonts w:ascii="Arial" w:hAnsi="Arial" w:cs="Arial"/>
          <w:b/>
          <w:bCs/>
          <w:spacing w:val="46"/>
        </w:rPr>
        <w:t xml:space="preserve"> </w:t>
      </w:r>
      <w:r>
        <w:rPr>
          <w:rFonts w:ascii="Arial" w:hAnsi="Arial" w:cs="Arial"/>
          <w:b/>
          <w:bCs/>
          <w:spacing w:val="-1"/>
        </w:rPr>
        <w:t>refuses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execute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Chain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Custody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</w:rPr>
        <w:t xml:space="preserve">forms </w:t>
      </w:r>
      <w:r>
        <w:rPr>
          <w:rFonts w:ascii="Arial" w:hAnsi="Arial" w:cs="Arial"/>
          <w:b/>
          <w:bCs/>
          <w:spacing w:val="-1"/>
        </w:rPr>
        <w:t>as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directed,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 xml:space="preserve">termination </w:t>
      </w:r>
      <w:r>
        <w:rPr>
          <w:rFonts w:ascii="Arial" w:hAnsi="Arial" w:cs="Arial"/>
          <w:b/>
          <w:bCs/>
        </w:rPr>
        <w:t>will</w:t>
      </w:r>
      <w:r>
        <w:rPr>
          <w:rFonts w:ascii="Arial" w:hAnsi="Arial" w:cs="Arial"/>
          <w:b/>
          <w:bCs/>
          <w:spacing w:val="47"/>
        </w:rPr>
        <w:t xml:space="preserve"> </w:t>
      </w:r>
      <w:r>
        <w:rPr>
          <w:rFonts w:ascii="Arial" w:hAnsi="Arial" w:cs="Arial"/>
          <w:b/>
          <w:bCs/>
          <w:spacing w:val="-1"/>
        </w:rPr>
        <w:t>result.</w:t>
      </w:r>
    </w:p>
    <w:p w:rsidR="00736333" w:rsidRDefault="00736333" w:rsidP="00D6514C">
      <w:pPr>
        <w:numPr>
          <w:ilvl w:val="0"/>
          <w:numId w:val="117"/>
        </w:numPr>
        <w:tabs>
          <w:tab w:val="left" w:pos="1200"/>
        </w:tabs>
        <w:kinsoku w:val="0"/>
        <w:overflowPunct w:val="0"/>
        <w:spacing w:before="91"/>
        <w:ind w:right="358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If</w:t>
      </w:r>
      <w:r>
        <w:rPr>
          <w:rFonts w:ascii="Arial" w:hAnsi="Arial" w:cs="Arial"/>
          <w:b/>
          <w:bCs/>
          <w:spacing w:val="-1"/>
        </w:rPr>
        <w:t xml:space="preserve"> 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additional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drug screen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results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are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negative,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 employee</w:t>
      </w:r>
      <w:r>
        <w:rPr>
          <w:rFonts w:ascii="Arial" w:hAnsi="Arial" w:cs="Arial"/>
          <w:b/>
          <w:bCs/>
        </w:rPr>
        <w:t xml:space="preserve"> will</w:t>
      </w:r>
      <w:r>
        <w:rPr>
          <w:rFonts w:ascii="Arial" w:hAnsi="Arial" w:cs="Arial"/>
          <w:b/>
          <w:bCs/>
          <w:spacing w:val="-1"/>
        </w:rPr>
        <w:t xml:space="preserve"> be</w:t>
      </w:r>
      <w:r>
        <w:rPr>
          <w:rFonts w:ascii="Arial" w:hAnsi="Arial" w:cs="Arial"/>
          <w:b/>
          <w:bCs/>
          <w:spacing w:val="44"/>
        </w:rPr>
        <w:t xml:space="preserve"> </w:t>
      </w:r>
      <w:r>
        <w:rPr>
          <w:rFonts w:ascii="Arial" w:hAnsi="Arial" w:cs="Arial"/>
          <w:b/>
          <w:bCs/>
          <w:spacing w:val="-1"/>
        </w:rPr>
        <w:t>returned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 xml:space="preserve">to </w:t>
      </w:r>
      <w:r>
        <w:rPr>
          <w:rFonts w:ascii="Arial" w:hAnsi="Arial" w:cs="Arial"/>
          <w:b/>
          <w:bCs/>
        </w:rPr>
        <w:t xml:space="preserve">work </w:t>
      </w:r>
      <w:r>
        <w:rPr>
          <w:rFonts w:ascii="Arial" w:hAnsi="Arial" w:cs="Arial"/>
          <w:b/>
          <w:bCs/>
          <w:spacing w:val="-1"/>
        </w:rPr>
        <w:t>and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compensated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time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lost from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job.</w:t>
      </w:r>
    </w:p>
    <w:p w:rsidR="00736333" w:rsidRDefault="00736333" w:rsidP="00D6514C">
      <w:pPr>
        <w:numPr>
          <w:ilvl w:val="0"/>
          <w:numId w:val="117"/>
        </w:numPr>
        <w:tabs>
          <w:tab w:val="left" w:pos="1200"/>
        </w:tabs>
        <w:kinsoku w:val="0"/>
        <w:overflowPunct w:val="0"/>
        <w:spacing w:before="91"/>
        <w:ind w:right="358"/>
        <w:rPr>
          <w:rFonts w:ascii="Arial" w:hAnsi="Arial" w:cs="Arial"/>
        </w:rPr>
        <w:sectPr w:rsidR="00736333">
          <w:pgSz w:w="12240" w:h="15840"/>
          <w:pgMar w:top="540" w:right="1360" w:bottom="280" w:left="1320" w:header="720" w:footer="720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35"/>
        <w:ind w:right="262"/>
        <w:rPr>
          <w:b w:val="0"/>
          <w:bCs w:val="0"/>
        </w:rPr>
      </w:pPr>
      <w:r>
        <w:rPr>
          <w:spacing w:val="-1"/>
          <w:u w:val="thick"/>
        </w:rPr>
        <w:lastRenderedPageBreak/>
        <w:t>Enforcement:</w:t>
      </w:r>
    </w:p>
    <w:p w:rsidR="00736333" w:rsidRDefault="00736333">
      <w:pPr>
        <w:pStyle w:val="BodyText"/>
        <w:kinsoku w:val="0"/>
        <w:overflowPunct w:val="0"/>
        <w:spacing w:before="92"/>
        <w:ind w:right="262"/>
      </w:pPr>
      <w:r>
        <w:rPr>
          <w:spacing w:val="-1"/>
        </w:rPr>
        <w:t>No</w:t>
      </w:r>
      <w:r>
        <w:rPr>
          <w:spacing w:val="-8"/>
        </w:rPr>
        <w:t xml:space="preserve"> </w:t>
      </w:r>
      <w:r>
        <w:rPr>
          <w:spacing w:val="-1"/>
        </w:rPr>
        <w:t>search,</w:t>
      </w:r>
      <w:r>
        <w:rPr>
          <w:spacing w:val="-8"/>
        </w:rPr>
        <w:t xml:space="preserve"> </w:t>
      </w:r>
      <w:r>
        <w:rPr>
          <w:spacing w:val="-1"/>
        </w:rPr>
        <w:t>inspection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drug</w:t>
      </w:r>
      <w:r>
        <w:rPr>
          <w:spacing w:val="-8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conducted</w:t>
      </w:r>
      <w:r>
        <w:rPr>
          <w:spacing w:val="-8"/>
        </w:rPr>
        <w:t xml:space="preserve"> </w:t>
      </w:r>
      <w:r>
        <w:rPr>
          <w:spacing w:val="-1"/>
        </w:rPr>
        <w:t>without</w:t>
      </w:r>
      <w:r>
        <w:rPr>
          <w:spacing w:val="-7"/>
        </w:rPr>
        <w:t xml:space="preserve"> </w:t>
      </w:r>
      <w:r>
        <w:rPr>
          <w:spacing w:val="-1"/>
        </w:rPr>
        <w:t>written</w:t>
      </w:r>
      <w:r>
        <w:rPr>
          <w:spacing w:val="77"/>
          <w:w w:val="99"/>
        </w:rPr>
        <w:t xml:space="preserve"> </w:t>
      </w:r>
      <w:r>
        <w:rPr>
          <w:spacing w:val="-1"/>
        </w:rPr>
        <w:t>consent.</w:t>
      </w:r>
      <w:r>
        <w:rPr>
          <w:spacing w:val="-10"/>
        </w:rPr>
        <w:t xml:space="preserve"> </w:t>
      </w:r>
      <w:r>
        <w:rPr>
          <w:spacing w:val="-1"/>
        </w:rPr>
        <w:t>However,</w:t>
      </w:r>
      <w:r>
        <w:rPr>
          <w:spacing w:val="-10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rPr>
          <w:spacing w:val="-1"/>
        </w:rPr>
        <w:t>employee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9"/>
        </w:rPr>
        <w:t xml:space="preserve"> </w:t>
      </w:r>
      <w:r>
        <w:rPr>
          <w:spacing w:val="-1"/>
        </w:rPr>
        <w:t>refuses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provide</w:t>
      </w:r>
      <w:r>
        <w:rPr>
          <w:spacing w:val="-10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rPr>
          <w:spacing w:val="-1"/>
        </w:rPr>
        <w:t>written</w:t>
      </w:r>
      <w:r>
        <w:rPr>
          <w:spacing w:val="79"/>
          <w:w w:val="99"/>
        </w:rPr>
        <w:t xml:space="preserve"> </w:t>
      </w:r>
      <w:r>
        <w:rPr>
          <w:spacing w:val="-1"/>
        </w:rPr>
        <w:t>consent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fully</w:t>
      </w:r>
      <w:r>
        <w:rPr>
          <w:spacing w:val="-8"/>
        </w:rPr>
        <w:t xml:space="preserve"> </w:t>
      </w:r>
      <w:r>
        <w:rPr>
          <w:spacing w:val="-1"/>
        </w:rPr>
        <w:t>cooperate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rPr>
          <w:spacing w:val="-1"/>
        </w:rPr>
        <w:t>policies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subject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disciplinary</w:t>
      </w:r>
      <w:r>
        <w:rPr>
          <w:spacing w:val="89"/>
          <w:w w:val="99"/>
        </w:rPr>
        <w:t xml:space="preserve"> </w:t>
      </w:r>
      <w:r>
        <w:t>action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1"/>
        </w:rPr>
        <w:t>including</w:t>
      </w:r>
      <w:r>
        <w:rPr>
          <w:spacing w:val="-10"/>
        </w:rPr>
        <w:t xml:space="preserve"> </w:t>
      </w:r>
      <w:r>
        <w:rPr>
          <w:spacing w:val="-1"/>
        </w:rPr>
        <w:t>discharge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9"/>
        </w:rPr>
        <w:t xml:space="preserve"> </w:t>
      </w:r>
      <w:r>
        <w:t>employment.</w:t>
      </w:r>
    </w:p>
    <w:p w:rsidR="00736333" w:rsidRDefault="00736333">
      <w:pPr>
        <w:pStyle w:val="BodyText"/>
        <w:kinsoku w:val="0"/>
        <w:overflowPunct w:val="0"/>
        <w:spacing w:before="92"/>
        <w:ind w:right="262"/>
      </w:pPr>
      <w:r>
        <w:rPr>
          <w:spacing w:val="-1"/>
        </w:rPr>
        <w:t>Under</w:t>
      </w:r>
      <w:r>
        <w:rPr>
          <w:spacing w:val="-11"/>
        </w:rPr>
        <w:t xml:space="preserve"> </w:t>
      </w:r>
      <w:r>
        <w:rPr>
          <w:spacing w:val="-1"/>
        </w:rPr>
        <w:t>certain</w:t>
      </w:r>
      <w:r>
        <w:rPr>
          <w:spacing w:val="-12"/>
        </w:rPr>
        <w:t xml:space="preserve"> </w:t>
      </w:r>
      <w:r>
        <w:rPr>
          <w:spacing w:val="-1"/>
        </w:rPr>
        <w:t>circumstances,</w:t>
      </w:r>
      <w:r>
        <w:rPr>
          <w:spacing w:val="-10"/>
        </w:rPr>
        <w:t xml:space="preserve"> </w:t>
      </w:r>
      <w:r>
        <w:rPr>
          <w:spacing w:val="-1"/>
        </w:rPr>
        <w:t>disciplinary</w:t>
      </w:r>
      <w:r>
        <w:rPr>
          <w:spacing w:val="-11"/>
        </w:rPr>
        <w:t xml:space="preserve"> </w:t>
      </w:r>
      <w:r>
        <w:rPr>
          <w:spacing w:val="-1"/>
        </w:rPr>
        <w:t>action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rPr>
          <w:spacing w:val="-1"/>
        </w:rPr>
        <w:t>include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mandatory</w:t>
      </w:r>
      <w:r>
        <w:rPr>
          <w:spacing w:val="97"/>
          <w:w w:val="99"/>
        </w:rPr>
        <w:t xml:space="preserve"> </w:t>
      </w:r>
      <w:r>
        <w:rPr>
          <w:spacing w:val="-1"/>
        </w:rPr>
        <w:t>referral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enrollment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rPr>
          <w:spacing w:val="-1"/>
        </w:rPr>
        <w:t>approved</w:t>
      </w:r>
      <w:r>
        <w:rPr>
          <w:spacing w:val="-7"/>
        </w:rPr>
        <w:t xml:space="preserve"> </w:t>
      </w:r>
      <w:r>
        <w:rPr>
          <w:spacing w:val="-1"/>
        </w:rPr>
        <w:t>rehabilitation</w:t>
      </w:r>
      <w:r>
        <w:rPr>
          <w:spacing w:val="-9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79"/>
          <w:w w:val="99"/>
        </w:rPr>
        <w:t xml:space="preserve"> </w:t>
      </w:r>
      <w:r>
        <w:rPr>
          <w:spacing w:val="-1"/>
        </w:rPr>
        <w:t>employee's</w:t>
      </w:r>
      <w:r>
        <w:rPr>
          <w:spacing w:val="-10"/>
        </w:rPr>
        <w:t xml:space="preserve"> </w:t>
      </w:r>
      <w:r>
        <w:rPr>
          <w:spacing w:val="-1"/>
        </w:rPr>
        <w:t>expense.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action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rPr>
          <w:spacing w:val="-1"/>
        </w:rPr>
        <w:t>require</w:t>
      </w:r>
      <w:r>
        <w:rPr>
          <w:spacing w:val="-9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rPr>
          <w:spacing w:val="-1"/>
        </w:rPr>
        <w:t>indefinite</w:t>
      </w:r>
      <w:r>
        <w:rPr>
          <w:spacing w:val="-10"/>
        </w:rPr>
        <w:t xml:space="preserve"> </w:t>
      </w:r>
      <w:r>
        <w:rPr>
          <w:spacing w:val="-1"/>
        </w:rPr>
        <w:t>suspension</w:t>
      </w:r>
      <w:r>
        <w:rPr>
          <w:spacing w:val="87"/>
          <w:w w:val="9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rPr>
          <w:spacing w:val="-1"/>
        </w:rPr>
        <w:t>regular</w:t>
      </w:r>
      <w:r>
        <w:rPr>
          <w:spacing w:val="-15"/>
        </w:rPr>
        <w:t xml:space="preserve"> </w:t>
      </w:r>
      <w:r>
        <w:rPr>
          <w:spacing w:val="-1"/>
        </w:rPr>
        <w:t>employment.</w:t>
      </w:r>
    </w:p>
    <w:p w:rsidR="00736333" w:rsidRDefault="00736333">
      <w:pPr>
        <w:pStyle w:val="BodyText"/>
        <w:kinsoku w:val="0"/>
        <w:overflowPunct w:val="0"/>
        <w:spacing w:before="92"/>
        <w:ind w:right="251"/>
      </w:pPr>
      <w:r>
        <w:rPr>
          <w:spacing w:val="-1"/>
        </w:rPr>
        <w:t>An</w:t>
      </w:r>
      <w:r>
        <w:rPr>
          <w:spacing w:val="-7"/>
        </w:rPr>
        <w:t xml:space="preserve"> </w:t>
      </w:r>
      <w:r>
        <w:rPr>
          <w:spacing w:val="-1"/>
        </w:rPr>
        <w:t>employee's</w:t>
      </w:r>
      <w:r>
        <w:rPr>
          <w:spacing w:val="-7"/>
        </w:rPr>
        <w:t xml:space="preserve"> </w:t>
      </w:r>
      <w:r>
        <w:t>job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jeopardy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reason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his</w:t>
      </w:r>
      <w:r>
        <w:rPr>
          <w:spacing w:val="-7"/>
        </w:rPr>
        <w:t xml:space="preserve"> </w:t>
      </w:r>
      <w:r>
        <w:rPr>
          <w:spacing w:val="-1"/>
        </w:rPr>
        <w:t>voluntary</w:t>
      </w:r>
      <w:r>
        <w:rPr>
          <w:spacing w:val="-8"/>
        </w:rPr>
        <w:t xml:space="preserve"> </w:t>
      </w:r>
      <w:r>
        <w:rPr>
          <w:spacing w:val="-1"/>
        </w:rPr>
        <w:t>admission</w:t>
      </w:r>
      <w:r>
        <w:rPr>
          <w:spacing w:val="38"/>
          <w:w w:val="99"/>
        </w:rPr>
        <w:t xml:space="preserve"> 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having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substance</w:t>
      </w:r>
      <w:r>
        <w:rPr>
          <w:spacing w:val="-6"/>
        </w:rPr>
        <w:t xml:space="preserve"> </w:t>
      </w:r>
      <w:r>
        <w:rPr>
          <w:spacing w:val="-1"/>
        </w:rPr>
        <w:t>problem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request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referral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t>an</w:t>
      </w:r>
      <w:r>
        <w:rPr>
          <w:spacing w:val="67"/>
          <w:w w:val="99"/>
        </w:rPr>
        <w:t xml:space="preserve"> </w:t>
      </w:r>
      <w:r>
        <w:rPr>
          <w:spacing w:val="-1"/>
        </w:rPr>
        <w:t>approved</w:t>
      </w:r>
      <w:r>
        <w:rPr>
          <w:spacing w:val="-11"/>
        </w:rPr>
        <w:t xml:space="preserve"> </w:t>
      </w:r>
      <w:r>
        <w:rPr>
          <w:spacing w:val="-1"/>
        </w:rPr>
        <w:t>rehabilitation</w:t>
      </w:r>
      <w:r>
        <w:rPr>
          <w:spacing w:val="-9"/>
        </w:rPr>
        <w:t xml:space="preserve"> </w:t>
      </w:r>
      <w:r>
        <w:rPr>
          <w:spacing w:val="-1"/>
        </w:rPr>
        <w:t>program,</w:t>
      </w:r>
      <w:r>
        <w:rPr>
          <w:spacing w:val="-10"/>
        </w:rPr>
        <w:t xml:space="preserve"> </w:t>
      </w:r>
      <w:r>
        <w:rPr>
          <w:spacing w:val="-1"/>
        </w:rPr>
        <w:t>provided</w:t>
      </w:r>
      <w:r>
        <w:rPr>
          <w:spacing w:val="-10"/>
        </w:rPr>
        <w:t xml:space="preserve"> </w:t>
      </w:r>
      <w:r>
        <w:rPr>
          <w:spacing w:val="-1"/>
        </w:rPr>
        <w:t>there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rPr>
          <w:spacing w:val="-1"/>
        </w:rPr>
        <w:t>been</w:t>
      </w:r>
      <w:r>
        <w:rPr>
          <w:spacing w:val="-9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rPr>
          <w:spacing w:val="-1"/>
        </w:rPr>
        <w:t>prior</w:t>
      </w:r>
      <w:r>
        <w:rPr>
          <w:spacing w:val="-10"/>
        </w:rPr>
        <w:t xml:space="preserve"> </w:t>
      </w:r>
      <w:r>
        <w:rPr>
          <w:spacing w:val="-1"/>
        </w:rPr>
        <w:t>violation</w:t>
      </w:r>
      <w:r>
        <w:rPr>
          <w:spacing w:val="101"/>
          <w:w w:val="9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1"/>
        </w:rPr>
        <w:t>policy,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employee</w:t>
      </w:r>
      <w:r>
        <w:rPr>
          <w:spacing w:val="-7"/>
        </w:rPr>
        <w:t xml:space="preserve"> </w:t>
      </w:r>
      <w:r>
        <w:rPr>
          <w:spacing w:val="-1"/>
        </w:rPr>
        <w:t>has</w:t>
      </w:r>
      <w:r>
        <w:rPr>
          <w:spacing w:val="-7"/>
        </w:rPr>
        <w:t xml:space="preserve"> </w:t>
      </w:r>
      <w:r>
        <w:rPr>
          <w:spacing w:val="-1"/>
        </w:rPr>
        <w:t>not</w:t>
      </w:r>
      <w:r>
        <w:rPr>
          <w:spacing w:val="-7"/>
        </w:rPr>
        <w:t xml:space="preserve"> </w:t>
      </w:r>
      <w:r>
        <w:rPr>
          <w:spacing w:val="-1"/>
        </w:rPr>
        <w:t>previously</w:t>
      </w:r>
      <w:r>
        <w:rPr>
          <w:spacing w:val="-7"/>
        </w:rPr>
        <w:t xml:space="preserve"> </w:t>
      </w:r>
      <w:r>
        <w:rPr>
          <w:spacing w:val="-1"/>
        </w:rPr>
        <w:t>been</w:t>
      </w:r>
      <w:r>
        <w:rPr>
          <w:spacing w:val="-9"/>
        </w:rPr>
        <w:t xml:space="preserve"> </w:t>
      </w:r>
      <w:r>
        <w:rPr>
          <w:spacing w:val="-1"/>
        </w:rPr>
        <w:t>through</w:t>
      </w:r>
      <w:r>
        <w:rPr>
          <w:spacing w:val="77"/>
          <w:w w:val="99"/>
        </w:rPr>
        <w:t xml:space="preserve"> </w:t>
      </w:r>
      <w:r>
        <w:rPr>
          <w:spacing w:val="-1"/>
        </w:rPr>
        <w:t>rehabilitation</w:t>
      </w:r>
      <w:r>
        <w:rPr>
          <w:spacing w:val="-10"/>
        </w:rPr>
        <w:t xml:space="preserve"> </w:t>
      </w:r>
      <w:r>
        <w:rPr>
          <w:spacing w:val="-1"/>
        </w:rPr>
        <w:t>while</w:t>
      </w:r>
      <w:r>
        <w:rPr>
          <w:spacing w:val="-10"/>
        </w:rPr>
        <w:t xml:space="preserve"> </w:t>
      </w:r>
      <w:r>
        <w:t>employed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company,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provided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rPr>
          <w:b/>
          <w:bCs/>
          <w:spacing w:val="-1"/>
        </w:rPr>
        <w:t>such</w:t>
      </w:r>
      <w:r>
        <w:rPr>
          <w:b/>
          <w:bCs/>
          <w:spacing w:val="63"/>
          <w:w w:val="99"/>
        </w:rPr>
        <w:t xml:space="preserve"> </w:t>
      </w:r>
      <w:r>
        <w:rPr>
          <w:b/>
          <w:bCs/>
          <w:spacing w:val="-1"/>
        </w:rPr>
        <w:t>request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is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made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prior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to,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and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well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in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advance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of,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any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consideration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of</w:t>
      </w:r>
      <w:r>
        <w:rPr>
          <w:b/>
          <w:bCs/>
          <w:spacing w:val="69"/>
          <w:w w:val="99"/>
        </w:rPr>
        <w:t xml:space="preserve"> </w:t>
      </w:r>
      <w:r>
        <w:rPr>
          <w:b/>
          <w:bCs/>
          <w:spacing w:val="-1"/>
        </w:rPr>
        <w:t>being</w:t>
      </w:r>
      <w:r>
        <w:rPr>
          <w:b/>
          <w:bCs/>
          <w:spacing w:val="-8"/>
        </w:rPr>
        <w:t xml:space="preserve"> </w:t>
      </w:r>
      <w:r>
        <w:rPr>
          <w:b/>
          <w:bCs/>
        </w:rPr>
        <w:t>tested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under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the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provisions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1"/>
        </w:rPr>
        <w:t>of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this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policy.</w:t>
      </w:r>
      <w:r>
        <w:rPr>
          <w:b/>
          <w:bCs/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51"/>
          <w:w w:val="99"/>
        </w:rPr>
        <w:t xml:space="preserve"> </w:t>
      </w:r>
      <w:r>
        <w:rPr>
          <w:spacing w:val="-1"/>
        </w:rPr>
        <w:t>rehabilitation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employee's</w:t>
      </w:r>
      <w:r>
        <w:rPr>
          <w:spacing w:val="-8"/>
        </w:rPr>
        <w:t xml:space="preserve"> </w:t>
      </w:r>
      <w:r>
        <w:rPr>
          <w:spacing w:val="-1"/>
        </w:rPr>
        <w:t>expense.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employee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87"/>
          <w:w w:val="99"/>
        </w:rPr>
        <w:t xml:space="preserve"> </w:t>
      </w:r>
      <w:r>
        <w:t>placed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rPr>
          <w:spacing w:val="-1"/>
        </w:rPr>
        <w:t>time</w:t>
      </w:r>
      <w:r>
        <w:rPr>
          <w:spacing w:val="-6"/>
        </w:rPr>
        <w:t xml:space="preserve"> </w:t>
      </w:r>
      <w:r>
        <w:rPr>
          <w:spacing w:val="-1"/>
        </w:rPr>
        <w:t>administrative</w:t>
      </w:r>
      <w:r>
        <w:rPr>
          <w:spacing w:val="-9"/>
        </w:rPr>
        <w:t xml:space="preserve"> </w:t>
      </w:r>
      <w:r>
        <w:t>leave,</w:t>
      </w:r>
      <w:r>
        <w:rPr>
          <w:spacing w:val="-8"/>
        </w:rPr>
        <w:t xml:space="preserve"> </w:t>
      </w:r>
      <w:r>
        <w:rPr>
          <w:spacing w:val="-1"/>
        </w:rPr>
        <w:t>without</w:t>
      </w:r>
      <w:r>
        <w:rPr>
          <w:spacing w:val="-7"/>
        </w:rPr>
        <w:t xml:space="preserve"> </w:t>
      </w:r>
      <w:r>
        <w:rPr>
          <w:spacing w:val="-1"/>
        </w:rPr>
        <w:t>pay,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no</w:t>
      </w:r>
      <w:r>
        <w:rPr>
          <w:spacing w:val="-7"/>
        </w:rPr>
        <w:t xml:space="preserve"> </w:t>
      </w:r>
      <w:r>
        <w:rPr>
          <w:spacing w:val="-1"/>
        </w:rPr>
        <w:t>longer</w:t>
      </w:r>
      <w:r>
        <w:rPr>
          <w:spacing w:val="-7"/>
        </w:rPr>
        <w:t xml:space="preserve"> </w:t>
      </w:r>
      <w:r>
        <w:rPr>
          <w:spacing w:val="-1"/>
        </w:rPr>
        <w:t>than</w:t>
      </w:r>
      <w:r>
        <w:rPr>
          <w:spacing w:val="69"/>
          <w:w w:val="99"/>
        </w:rPr>
        <w:t xml:space="preserve"> </w:t>
      </w:r>
      <w:r>
        <w:t>30</w:t>
      </w:r>
      <w:r>
        <w:rPr>
          <w:spacing w:val="-10"/>
        </w:rPr>
        <w:t xml:space="preserve"> </w:t>
      </w:r>
      <w:r>
        <w:rPr>
          <w:spacing w:val="-1"/>
        </w:rPr>
        <w:t>calendar</w:t>
      </w:r>
      <w:r>
        <w:rPr>
          <w:spacing w:val="-10"/>
        </w:rPr>
        <w:t xml:space="preserve"> </w:t>
      </w:r>
      <w:r>
        <w:rPr>
          <w:spacing w:val="-1"/>
        </w:rPr>
        <w:t>days.</w:t>
      </w:r>
      <w:r>
        <w:rPr>
          <w:spacing w:val="-10"/>
        </w:rPr>
        <w:t xml:space="preserve"> </w:t>
      </w:r>
      <w:r>
        <w:rPr>
          <w:spacing w:val="-1"/>
        </w:rPr>
        <w:t>Employees</w:t>
      </w:r>
      <w:r>
        <w:rPr>
          <w:spacing w:val="-10"/>
        </w:rPr>
        <w:t xml:space="preserve"> </w:t>
      </w:r>
      <w:r>
        <w:rPr>
          <w:spacing w:val="-1"/>
        </w:rPr>
        <w:t>participating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rehabilitation</w:t>
      </w:r>
      <w:r>
        <w:rPr>
          <w:spacing w:val="-10"/>
        </w:rPr>
        <w:t xml:space="preserve"> </w:t>
      </w:r>
      <w:r>
        <w:rPr>
          <w:spacing w:val="-1"/>
        </w:rPr>
        <w:t>program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101"/>
          <w:w w:val="9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subject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follow-up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"maintenance"</w:t>
      </w:r>
      <w:r>
        <w:rPr>
          <w:spacing w:val="-8"/>
        </w:rPr>
        <w:t xml:space="preserve"> </w:t>
      </w:r>
      <w:r>
        <w:rPr>
          <w:spacing w:val="-1"/>
        </w:rPr>
        <w:t>testing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5-year</w:t>
      </w:r>
      <w:r>
        <w:rPr>
          <w:spacing w:val="-8"/>
        </w:rPr>
        <w:t xml:space="preserve"> </w:t>
      </w:r>
      <w:r>
        <w:rPr>
          <w:spacing w:val="-1"/>
        </w:rPr>
        <w:t>period.</w:t>
      </w:r>
    </w:p>
    <w:p w:rsidR="00736333" w:rsidRDefault="00736333">
      <w:pPr>
        <w:pStyle w:val="BodyText"/>
        <w:kinsoku w:val="0"/>
        <w:overflowPunct w:val="0"/>
        <w:spacing w:before="92"/>
        <w:ind w:right="307" w:hanging="1"/>
      </w:pP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rPr>
          <w:spacing w:val="-1"/>
        </w:rPr>
        <w:t>result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"random",</w:t>
      </w:r>
      <w:r>
        <w:rPr>
          <w:spacing w:val="-7"/>
        </w:rPr>
        <w:t xml:space="preserve"> </w:t>
      </w:r>
      <w:r>
        <w:t>"for</w:t>
      </w:r>
      <w:r>
        <w:rPr>
          <w:spacing w:val="-8"/>
        </w:rPr>
        <w:t xml:space="preserve"> </w:t>
      </w:r>
      <w:r>
        <w:rPr>
          <w:spacing w:val="-1"/>
        </w:rPr>
        <w:t>cause",</w:t>
      </w:r>
      <w:r>
        <w:rPr>
          <w:spacing w:val="-8"/>
        </w:rPr>
        <w:t xml:space="preserve"> </w:t>
      </w:r>
      <w:r>
        <w:rPr>
          <w:spacing w:val="-1"/>
        </w:rPr>
        <w:t>"post-accident"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61"/>
          <w:w w:val="99"/>
        </w:rPr>
        <w:t xml:space="preserve"> </w:t>
      </w:r>
      <w:r>
        <w:rPr>
          <w:spacing w:val="-1"/>
        </w:rPr>
        <w:t>"maintenance"</w:t>
      </w:r>
      <w:r>
        <w:rPr>
          <w:spacing w:val="-11"/>
        </w:rPr>
        <w:t xml:space="preserve"> </w:t>
      </w:r>
      <w:r>
        <w:rPr>
          <w:spacing w:val="-1"/>
        </w:rPr>
        <w:t>drug</w:t>
      </w:r>
      <w:r>
        <w:rPr>
          <w:spacing w:val="-9"/>
        </w:rPr>
        <w:t xml:space="preserve"> </w:t>
      </w:r>
      <w:r>
        <w:rPr>
          <w:spacing w:val="-1"/>
        </w:rPr>
        <w:t>screening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1"/>
        </w:rPr>
        <w:t>positive,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employee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rPr>
          <w:spacing w:val="-1"/>
        </w:rPr>
        <w:t>terminated</w:t>
      </w:r>
      <w:r>
        <w:rPr>
          <w:spacing w:val="101"/>
          <w:w w:val="9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rPr>
          <w:spacing w:val="-1"/>
        </w:rPr>
        <w:t>employment,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he</w:t>
      </w:r>
      <w:r>
        <w:rPr>
          <w:spacing w:val="-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rPr>
          <w:spacing w:val="-1"/>
        </w:rPr>
        <w:t>then</w:t>
      </w:r>
      <w:r>
        <w:rPr>
          <w:spacing w:val="-8"/>
        </w:rPr>
        <w:t xml:space="preserve"> </w:t>
      </w:r>
      <w:r>
        <w:rPr>
          <w:spacing w:val="-1"/>
        </w:rPr>
        <w:t>request</w:t>
      </w:r>
      <w:r>
        <w:rPr>
          <w:spacing w:val="-9"/>
        </w:rPr>
        <w:t xml:space="preserve"> </w:t>
      </w:r>
      <w:r>
        <w:rPr>
          <w:spacing w:val="-1"/>
        </w:rPr>
        <w:t>rehabilitation.</w:t>
      </w:r>
      <w:r>
        <w:rPr>
          <w:spacing w:val="-9"/>
        </w:rPr>
        <w:t xml:space="preserve"> </w:t>
      </w:r>
      <w:r>
        <w:rPr>
          <w:spacing w:val="-1"/>
        </w:rPr>
        <w:t>No</w:t>
      </w:r>
      <w:r>
        <w:rPr>
          <w:spacing w:val="65"/>
          <w:w w:val="99"/>
        </w:rPr>
        <w:t xml:space="preserve"> </w:t>
      </w:r>
      <w:r>
        <w:rPr>
          <w:spacing w:val="-1"/>
        </w:rPr>
        <w:t>terminated</w:t>
      </w:r>
      <w:r>
        <w:rPr>
          <w:spacing w:val="-11"/>
        </w:rPr>
        <w:t xml:space="preserve"> </w:t>
      </w:r>
      <w:r>
        <w:rPr>
          <w:spacing w:val="-1"/>
        </w:rPr>
        <w:t>employee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reconsidered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spacing w:val="-1"/>
        </w:rPr>
        <w:t>reemployment</w:t>
      </w:r>
      <w:r>
        <w:rPr>
          <w:spacing w:val="-11"/>
        </w:rPr>
        <w:t xml:space="preserve"> </w:t>
      </w:r>
      <w:r>
        <w:rPr>
          <w:spacing w:val="-1"/>
        </w:rPr>
        <w:t>sooner</w:t>
      </w:r>
      <w:r>
        <w:rPr>
          <w:spacing w:val="-11"/>
        </w:rPr>
        <w:t xml:space="preserve"> </w:t>
      </w:r>
      <w:r>
        <w:rPr>
          <w:spacing w:val="-1"/>
        </w:rPr>
        <w:t>than</w:t>
      </w:r>
      <w:r>
        <w:rPr>
          <w:spacing w:val="93"/>
          <w:w w:val="99"/>
        </w:rPr>
        <w:t xml:space="preserve"> </w:t>
      </w:r>
      <w:r>
        <w:t>six</w:t>
      </w:r>
      <w:r>
        <w:rPr>
          <w:spacing w:val="-11"/>
        </w:rPr>
        <w:t xml:space="preserve"> </w:t>
      </w:r>
      <w:r>
        <w:rPr>
          <w:spacing w:val="-1"/>
        </w:rPr>
        <w:t>(6)</w:t>
      </w:r>
      <w:r>
        <w:rPr>
          <w:spacing w:val="-10"/>
        </w:rPr>
        <w:t xml:space="preserve"> </w:t>
      </w:r>
      <w:r>
        <w:rPr>
          <w:spacing w:val="-1"/>
        </w:rPr>
        <w:t>months</w:t>
      </w:r>
      <w:r>
        <w:rPr>
          <w:spacing w:val="-12"/>
        </w:rPr>
        <w:t xml:space="preserve"> </w:t>
      </w:r>
      <w:r>
        <w:rPr>
          <w:spacing w:val="-1"/>
        </w:rPr>
        <w:t>following</w:t>
      </w:r>
      <w:r>
        <w:rPr>
          <w:spacing w:val="-10"/>
        </w:rPr>
        <w:t xml:space="preserve"> </w:t>
      </w:r>
      <w:r>
        <w:rPr>
          <w:spacing w:val="-1"/>
        </w:rPr>
        <w:t>termination.</w:t>
      </w:r>
    </w:p>
    <w:p w:rsidR="00736333" w:rsidRDefault="00736333">
      <w:pPr>
        <w:pStyle w:val="BodyText"/>
        <w:kinsoku w:val="0"/>
        <w:overflowPunct w:val="0"/>
        <w:spacing w:before="92"/>
        <w:ind w:right="262"/>
      </w:pPr>
      <w:r>
        <w:rPr>
          <w:spacing w:val="-1"/>
        </w:rPr>
        <w:t>Any</w:t>
      </w:r>
      <w:r>
        <w:rPr>
          <w:spacing w:val="-9"/>
        </w:rPr>
        <w:t xml:space="preserve"> </w:t>
      </w:r>
      <w:r>
        <w:rPr>
          <w:spacing w:val="-1"/>
        </w:rPr>
        <w:t>terminated</w:t>
      </w:r>
      <w:r>
        <w:rPr>
          <w:spacing w:val="-10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1"/>
        </w:rPr>
        <w:t>subsequently</w:t>
      </w:r>
      <w:r>
        <w:rPr>
          <w:spacing w:val="-9"/>
        </w:rPr>
        <w:t xml:space="preserve"> </w:t>
      </w:r>
      <w:r>
        <w:rPr>
          <w:spacing w:val="-1"/>
        </w:rPr>
        <w:t>rehired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later</w:t>
      </w:r>
      <w:r>
        <w:rPr>
          <w:spacing w:val="-9"/>
        </w:rPr>
        <w:t xml:space="preserve"> </w:t>
      </w:r>
      <w:r>
        <w:rPr>
          <w:spacing w:val="-1"/>
        </w:rPr>
        <w:t>fails</w:t>
      </w:r>
      <w:r>
        <w:rPr>
          <w:spacing w:val="79"/>
          <w:w w:val="99"/>
        </w:rPr>
        <w:t xml:space="preserve"> </w:t>
      </w:r>
      <w:r>
        <w:rPr>
          <w:spacing w:val="-1"/>
        </w:rPr>
        <w:t>another</w:t>
      </w:r>
      <w:r>
        <w:rPr>
          <w:spacing w:val="-7"/>
        </w:rPr>
        <w:t xml:space="preserve"> </w:t>
      </w:r>
      <w:r>
        <w:rPr>
          <w:spacing w:val="-1"/>
        </w:rPr>
        <w:t>drug</w:t>
      </w:r>
      <w:r>
        <w:rPr>
          <w:spacing w:val="-7"/>
        </w:rPr>
        <w:t xml:space="preserve"> </w:t>
      </w:r>
      <w:r>
        <w:rPr>
          <w:spacing w:val="-1"/>
        </w:rPr>
        <w:t>screen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rPr>
          <w:spacing w:val="-1"/>
        </w:rPr>
        <w:t>longer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1"/>
        </w:rPr>
        <w:t>eligible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reconsidered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79"/>
          <w:w w:val="99"/>
        </w:rPr>
        <w:t xml:space="preserve"> </w:t>
      </w:r>
      <w:r>
        <w:t>employment</w:t>
      </w:r>
      <w:r>
        <w:rPr>
          <w:spacing w:val="-16"/>
        </w:rPr>
        <w:t xml:space="preserve"> </w:t>
      </w:r>
      <w:r>
        <w:rPr>
          <w:spacing w:val="-1"/>
        </w:rPr>
        <w:t>under</w:t>
      </w:r>
      <w:r>
        <w:rPr>
          <w:spacing w:val="-16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rPr>
          <w:spacing w:val="-1"/>
        </w:rPr>
        <w:t>circumstances.</w:t>
      </w:r>
    </w:p>
    <w:p w:rsidR="00736333" w:rsidRDefault="00736333">
      <w:pPr>
        <w:pStyle w:val="Heading8"/>
        <w:kinsoku w:val="0"/>
        <w:overflowPunct w:val="0"/>
        <w:spacing w:before="92"/>
        <w:ind w:right="262"/>
        <w:rPr>
          <w:b w:val="0"/>
          <w:bCs w:val="0"/>
        </w:rPr>
      </w:pPr>
      <w:r>
        <w:rPr>
          <w:spacing w:val="-1"/>
          <w:u w:val="thick"/>
        </w:rPr>
        <w:t>Client</w:t>
      </w:r>
      <w:r>
        <w:rPr>
          <w:spacing w:val="-27"/>
          <w:u w:val="thick"/>
        </w:rPr>
        <w:t xml:space="preserve"> </w:t>
      </w:r>
      <w:r>
        <w:rPr>
          <w:spacing w:val="-1"/>
          <w:u w:val="thick"/>
        </w:rPr>
        <w:t>Requirement:</w:t>
      </w:r>
    </w:p>
    <w:p w:rsidR="00736333" w:rsidRDefault="00736333">
      <w:pPr>
        <w:pStyle w:val="BodyText"/>
        <w:kinsoku w:val="0"/>
        <w:overflowPunct w:val="0"/>
        <w:spacing w:before="92"/>
        <w:ind w:right="262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event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our</w:t>
      </w:r>
      <w:r>
        <w:rPr>
          <w:spacing w:val="-7"/>
        </w:rPr>
        <w:t xml:space="preserve"> </w:t>
      </w:r>
      <w:r>
        <w:rPr>
          <w:spacing w:val="-1"/>
        </w:rPr>
        <w:t>client</w:t>
      </w:r>
      <w:r>
        <w:rPr>
          <w:spacing w:val="-7"/>
        </w:rPr>
        <w:t xml:space="preserve"> </w:t>
      </w:r>
      <w:r>
        <w:rPr>
          <w:spacing w:val="-1"/>
        </w:rPr>
        <w:t>has</w:t>
      </w:r>
      <w:r>
        <w:rPr>
          <w:spacing w:val="-7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rPr>
          <w:spacing w:val="-1"/>
        </w:rPr>
        <w:t>stringent</w:t>
      </w:r>
      <w:r>
        <w:rPr>
          <w:spacing w:val="-8"/>
        </w:rPr>
        <w:t xml:space="preserve"> </w:t>
      </w:r>
      <w:r>
        <w:rPr>
          <w:spacing w:val="-1"/>
        </w:rPr>
        <w:t>Drug</w:t>
      </w:r>
      <w:r>
        <w:rPr>
          <w:spacing w:val="-6"/>
        </w:rPr>
        <w:t xml:space="preserve"> </w:t>
      </w:r>
      <w:r>
        <w:rPr>
          <w:spacing w:val="-1"/>
        </w:rPr>
        <w:t>Testing</w:t>
      </w:r>
      <w:r>
        <w:rPr>
          <w:spacing w:val="-7"/>
        </w:rPr>
        <w:t xml:space="preserve"> </w:t>
      </w:r>
      <w:r>
        <w:rPr>
          <w:spacing w:val="-1"/>
        </w:rPr>
        <w:t>Guidelines,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85"/>
          <w:w w:val="9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follow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rPr>
          <w:spacing w:val="-1"/>
        </w:rPr>
        <w:t>guidelines</w:t>
      </w:r>
      <w:r>
        <w:rPr>
          <w:spacing w:val="-8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rPr>
          <w:spacing w:val="-1"/>
        </w:rPr>
        <w:t>working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1"/>
        </w:rPr>
        <w:t>them.</w:t>
      </w:r>
    </w:p>
    <w:p w:rsidR="00736333" w:rsidRDefault="00736333">
      <w:pPr>
        <w:pStyle w:val="Heading8"/>
        <w:kinsoku w:val="0"/>
        <w:overflowPunct w:val="0"/>
        <w:spacing w:before="92"/>
        <w:ind w:right="262"/>
        <w:rPr>
          <w:b w:val="0"/>
          <w:bCs w:val="0"/>
        </w:rPr>
      </w:pPr>
      <w:r>
        <w:rPr>
          <w:spacing w:val="-1"/>
          <w:u w:val="thick"/>
        </w:rPr>
        <w:t>Training:</w:t>
      </w:r>
    </w:p>
    <w:p w:rsidR="00736333" w:rsidRDefault="00736333">
      <w:pPr>
        <w:pStyle w:val="BodyText"/>
        <w:kinsoku w:val="0"/>
        <w:overflowPunct w:val="0"/>
        <w:spacing w:before="92"/>
        <w:ind w:right="262"/>
      </w:pPr>
      <w:r>
        <w:rPr>
          <w:spacing w:val="-1"/>
        </w:rPr>
        <w:t>Training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provided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rPr>
          <w:spacing w:val="-1"/>
        </w:rPr>
        <w:t>employees</w:t>
      </w:r>
      <w:r>
        <w:rPr>
          <w:spacing w:val="-9"/>
        </w:rPr>
        <w:t xml:space="preserve"> </w:t>
      </w:r>
      <w:r>
        <w:rPr>
          <w:spacing w:val="-1"/>
        </w:rP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attached</w:t>
      </w:r>
      <w:r>
        <w:rPr>
          <w:spacing w:val="-9"/>
        </w:rPr>
        <w:t xml:space="preserve"> </w:t>
      </w:r>
      <w:r>
        <w:rPr>
          <w:spacing w:val="-1"/>
        </w:rPr>
        <w:t>reference</w:t>
      </w:r>
      <w:r>
        <w:rPr>
          <w:spacing w:val="87"/>
          <w:w w:val="99"/>
        </w:rPr>
        <w:t xml:space="preserve"> </w:t>
      </w:r>
      <w:r>
        <w:rPr>
          <w:spacing w:val="-1"/>
        </w:rPr>
        <w:t>materials:</w:t>
      </w:r>
    </w:p>
    <w:p w:rsidR="00736333" w:rsidRDefault="008B1083">
      <w:pPr>
        <w:pStyle w:val="BodyText"/>
        <w:kinsoku w:val="0"/>
        <w:overflowPunct w:val="0"/>
        <w:spacing w:before="92"/>
        <w:ind w:right="4435"/>
      </w:pPr>
      <w:hyperlink r:id="rId7" w:history="1">
        <w:r w:rsidR="00736333">
          <w:rPr>
            <w:u w:val="thick"/>
          </w:rPr>
          <w:t>Making</w:t>
        </w:r>
        <w:r w:rsidR="00736333">
          <w:rPr>
            <w:spacing w:val="-15"/>
            <w:u w:val="thick"/>
          </w:rPr>
          <w:t xml:space="preserve"> </w:t>
        </w:r>
        <w:r w:rsidR="00736333">
          <w:rPr>
            <w:spacing w:val="-1"/>
            <w:u w:val="thick"/>
          </w:rPr>
          <w:t>Your</w:t>
        </w:r>
        <w:r w:rsidR="00736333">
          <w:rPr>
            <w:spacing w:val="-14"/>
            <w:u w:val="thick"/>
          </w:rPr>
          <w:t xml:space="preserve"> </w:t>
        </w:r>
        <w:r w:rsidR="00736333">
          <w:rPr>
            <w:spacing w:val="-1"/>
            <w:u w:val="thick"/>
          </w:rPr>
          <w:t>Workplace</w:t>
        </w:r>
        <w:r w:rsidR="00736333">
          <w:rPr>
            <w:spacing w:val="-15"/>
            <w:u w:val="thick"/>
          </w:rPr>
          <w:t xml:space="preserve"> </w:t>
        </w:r>
        <w:r w:rsidR="00736333">
          <w:rPr>
            <w:spacing w:val="-1"/>
            <w:u w:val="thick"/>
          </w:rPr>
          <w:t>Drug-Free</w:t>
        </w:r>
      </w:hyperlink>
      <w:r w:rsidR="00736333">
        <w:rPr>
          <w:spacing w:val="33"/>
          <w:w w:val="99"/>
        </w:rPr>
        <w:t xml:space="preserve"> </w:t>
      </w:r>
      <w:r w:rsidR="00736333">
        <w:rPr>
          <w:spacing w:val="-1"/>
        </w:rPr>
        <w:t>Division</w:t>
      </w:r>
      <w:r w:rsidR="00736333">
        <w:rPr>
          <w:spacing w:val="-14"/>
        </w:rPr>
        <w:t xml:space="preserve"> </w:t>
      </w:r>
      <w:r w:rsidR="00736333">
        <w:rPr>
          <w:spacing w:val="-1"/>
        </w:rPr>
        <w:t>of</w:t>
      </w:r>
      <w:r w:rsidR="00736333">
        <w:rPr>
          <w:spacing w:val="-12"/>
        </w:rPr>
        <w:t xml:space="preserve"> </w:t>
      </w:r>
      <w:r w:rsidR="00736333">
        <w:rPr>
          <w:spacing w:val="-1"/>
        </w:rPr>
        <w:t>Workplace</w:t>
      </w:r>
      <w:r w:rsidR="00736333">
        <w:rPr>
          <w:spacing w:val="-13"/>
        </w:rPr>
        <w:t xml:space="preserve"> </w:t>
      </w:r>
      <w:r w:rsidR="00736333">
        <w:rPr>
          <w:spacing w:val="-1"/>
        </w:rPr>
        <w:t>Programs</w:t>
      </w:r>
    </w:p>
    <w:p w:rsidR="00736333" w:rsidRDefault="00736333">
      <w:pPr>
        <w:pStyle w:val="BodyText"/>
        <w:kinsoku w:val="0"/>
        <w:overflowPunct w:val="0"/>
        <w:spacing w:before="1" w:line="322" w:lineRule="exact"/>
        <w:ind w:right="262"/>
      </w:pPr>
      <w:r>
        <w:rPr>
          <w:spacing w:val="-1"/>
        </w:rPr>
        <w:t>Center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Substance</w:t>
      </w:r>
      <w:r>
        <w:rPr>
          <w:spacing w:val="-12"/>
        </w:rPr>
        <w:t xml:space="preserve"> </w:t>
      </w:r>
      <w:r>
        <w:rPr>
          <w:spacing w:val="-1"/>
        </w:rPr>
        <w:t>Abuser</w:t>
      </w:r>
      <w:r>
        <w:rPr>
          <w:spacing w:val="-12"/>
        </w:rPr>
        <w:t xml:space="preserve"> </w:t>
      </w:r>
      <w:r>
        <w:rPr>
          <w:spacing w:val="-1"/>
        </w:rPr>
        <w:t>Prevention</w:t>
      </w:r>
    </w:p>
    <w:p w:rsidR="00736333" w:rsidRDefault="00736333">
      <w:pPr>
        <w:pStyle w:val="BodyText"/>
        <w:kinsoku w:val="0"/>
        <w:overflowPunct w:val="0"/>
        <w:spacing w:before="0" w:line="322" w:lineRule="exact"/>
        <w:ind w:right="262"/>
      </w:pPr>
      <w:r>
        <w:rPr>
          <w:spacing w:val="-1"/>
        </w:rPr>
        <w:t>Substance</w:t>
      </w:r>
      <w:r>
        <w:rPr>
          <w:spacing w:val="-13"/>
        </w:rPr>
        <w:t xml:space="preserve"> </w:t>
      </w:r>
      <w:r>
        <w:rPr>
          <w:spacing w:val="-1"/>
        </w:rPr>
        <w:t>Abuse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1"/>
        </w:rPr>
        <w:t>Mental</w:t>
      </w:r>
      <w:r>
        <w:rPr>
          <w:spacing w:val="-12"/>
        </w:rPr>
        <w:t xml:space="preserve"> </w:t>
      </w:r>
      <w:r>
        <w:rPr>
          <w:spacing w:val="-1"/>
        </w:rPr>
        <w:t>Health</w:t>
      </w:r>
      <w:r>
        <w:rPr>
          <w:spacing w:val="-13"/>
        </w:rPr>
        <w:t xml:space="preserve"> </w:t>
      </w:r>
      <w:r>
        <w:rPr>
          <w:spacing w:val="-1"/>
        </w:rPr>
        <w:t>Services</w:t>
      </w:r>
      <w:r>
        <w:rPr>
          <w:spacing w:val="-13"/>
        </w:rPr>
        <w:t xml:space="preserve"> </w:t>
      </w:r>
      <w:r>
        <w:rPr>
          <w:spacing w:val="-1"/>
        </w:rPr>
        <w:t>Administrations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3" w:line="200" w:lineRule="exact"/>
        <w:rPr>
          <w:sz w:val="20"/>
          <w:szCs w:val="20"/>
        </w:rPr>
      </w:pPr>
    </w:p>
    <w:p w:rsidR="00736333" w:rsidRDefault="001F2348">
      <w:pPr>
        <w:pStyle w:val="BodyText"/>
        <w:kinsoku w:val="0"/>
        <w:overflowPunct w:val="0"/>
        <w:spacing w:before="64"/>
        <w:ind w:right="2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5920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36195</wp:posOffset>
                </wp:positionV>
                <wp:extent cx="4351020" cy="12700"/>
                <wp:effectExtent l="9525" t="6985" r="11430" b="0"/>
                <wp:wrapNone/>
                <wp:docPr id="51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51020" cy="12700"/>
                        </a:xfrm>
                        <a:custGeom>
                          <a:avLst/>
                          <a:gdLst>
                            <a:gd name="T0" fmla="*/ 0 w 6852"/>
                            <a:gd name="T1" fmla="*/ 0 h 20"/>
                            <a:gd name="T2" fmla="*/ 6851 w 685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852" h="20">
                              <a:moveTo>
                                <a:pt x="0" y="0"/>
                              </a:moveTo>
                              <a:lnTo>
                                <a:pt x="6851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52CF53A" id="Freeform 5" o:spid="_x0000_s1026" style="position:absolute;z-index:-2522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2.85pt,414.55pt,2.85pt" coordsize="685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" o:allowincell="f" filled="f" strokeweight=".31069mm">
                <v:path arrowok="t" o:connecttype="custom" o:connectlocs="0,0;4350385,0" o:connectangles="0,0"/>
                <w10:wrap anchorx="page"/>
              </v:polyline>
            </w:pict>
          </mc:Fallback>
        </mc:AlternateContent>
      </w:r>
      <w:r w:rsidR="00736333">
        <w:t>Scott</w:t>
      </w:r>
      <w:r w:rsidR="00736333">
        <w:rPr>
          <w:spacing w:val="-8"/>
        </w:rPr>
        <w:t xml:space="preserve"> </w:t>
      </w:r>
      <w:r w:rsidR="00736333">
        <w:t>Lisenby</w:t>
      </w:r>
    </w:p>
    <w:p w:rsidR="00736333" w:rsidRDefault="00736333">
      <w:pPr>
        <w:pStyle w:val="BodyText"/>
        <w:kinsoku w:val="0"/>
        <w:overflowPunct w:val="0"/>
        <w:spacing w:before="6"/>
        <w:ind w:right="262"/>
      </w:pPr>
      <w:r>
        <w:rPr>
          <w:spacing w:val="-1"/>
        </w:rPr>
        <w:t>Safety</w:t>
      </w:r>
      <w:r>
        <w:rPr>
          <w:spacing w:val="-18"/>
        </w:rPr>
        <w:t xml:space="preserve"> </w:t>
      </w:r>
      <w:r>
        <w:rPr>
          <w:spacing w:val="-1"/>
        </w:rPr>
        <w:t>Director</w:t>
      </w:r>
    </w:p>
    <w:p w:rsidR="00736333" w:rsidRDefault="00736333">
      <w:pPr>
        <w:pStyle w:val="BodyText"/>
        <w:kinsoku w:val="0"/>
        <w:overflowPunct w:val="0"/>
        <w:spacing w:before="6"/>
        <w:ind w:right="262"/>
        <w:sectPr w:rsidR="00736333">
          <w:pgSz w:w="12240" w:h="15840"/>
          <w:pgMar w:top="540" w:right="1360" w:bottom="280" w:left="1340" w:header="720" w:footer="720" w:gutter="0"/>
          <w:cols w:space="720" w:equalWidth="0">
            <w:col w:w="954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37"/>
        <w:ind w:left="531" w:right="531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125"/>
        <w:ind w:left="530" w:right="531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Policy</w:t>
      </w:r>
      <w:r>
        <w:rPr>
          <w:rFonts w:ascii="Arial" w:hAnsi="Arial" w:cs="Arial"/>
          <w:b/>
          <w:bCs/>
          <w:spacing w:val="-23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Statement</w:t>
      </w:r>
    </w:p>
    <w:p w:rsidR="00736333" w:rsidRDefault="00736333">
      <w:pPr>
        <w:kinsoku w:val="0"/>
        <w:overflowPunct w:val="0"/>
        <w:spacing w:before="137"/>
        <w:ind w:left="531" w:right="531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Protection</w:t>
      </w:r>
      <w:r>
        <w:rPr>
          <w:rFonts w:ascii="Arial" w:hAnsi="Arial" w:cs="Arial"/>
          <w:b/>
          <w:bCs/>
          <w:spacing w:val="-13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of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the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Environment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&amp;</w:t>
      </w:r>
      <w:r>
        <w:rPr>
          <w:rFonts w:ascii="Arial" w:hAnsi="Arial" w:cs="Arial"/>
          <w:b/>
          <w:b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Social</w:t>
      </w:r>
      <w:r>
        <w:rPr>
          <w:rFonts w:ascii="Arial" w:hAnsi="Arial" w:cs="Arial"/>
          <w:b/>
          <w:b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Responsibility</w:t>
      </w:r>
    </w:p>
    <w:p w:rsidR="00736333" w:rsidRDefault="00736333">
      <w:pPr>
        <w:kinsoku w:val="0"/>
        <w:overflowPunct w:val="0"/>
        <w:spacing w:before="139"/>
        <w:ind w:left="100" w:right="492"/>
        <w:rPr>
          <w:rFonts w:ascii="Arial" w:hAnsi="Arial" w:cs="Arial"/>
          <w:sz w:val="28"/>
          <w:szCs w:val="28"/>
        </w:rPr>
      </w:pPr>
      <w:bookmarkStart w:id="1" w:name="ISO_26000:2010,_Guidance_on_Social_Respo"/>
      <w:bookmarkEnd w:id="1"/>
      <w:r>
        <w:rPr>
          <w:rFonts w:ascii="Arial" w:hAnsi="Arial" w:cs="Arial"/>
          <w:spacing w:val="-1"/>
          <w:sz w:val="28"/>
          <w:szCs w:val="28"/>
        </w:rPr>
        <w:t>ISO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26000:2010,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  <w:u w:val="thick"/>
        </w:rPr>
        <w:t>Guidance</w:t>
      </w:r>
      <w:r>
        <w:rPr>
          <w:rFonts w:ascii="Arial" w:hAnsi="Arial" w:cs="Arial"/>
          <w:i/>
          <w:iCs/>
          <w:spacing w:val="-12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z w:val="28"/>
          <w:szCs w:val="28"/>
          <w:u w:val="thick"/>
        </w:rPr>
        <w:t>on</w:t>
      </w:r>
      <w:r>
        <w:rPr>
          <w:rFonts w:ascii="Arial" w:hAnsi="Arial" w:cs="Arial"/>
          <w:i/>
          <w:iCs/>
          <w:spacing w:val="-11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  <w:u w:val="thick"/>
        </w:rPr>
        <w:t>Social</w:t>
      </w:r>
      <w:r>
        <w:rPr>
          <w:rFonts w:ascii="Arial" w:hAnsi="Arial" w:cs="Arial"/>
          <w:i/>
          <w:iCs/>
          <w:spacing w:val="-11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  <w:u w:val="thick"/>
        </w:rPr>
        <w:t>Responsibility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may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be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purchased</w:t>
      </w:r>
      <w:r>
        <w:rPr>
          <w:rFonts w:ascii="Arial" w:hAnsi="Arial" w:cs="Arial"/>
          <w:spacing w:val="87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by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clicking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following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link,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hyperlink r:id="rId8" w:history="1">
        <w:r>
          <w:rPr>
            <w:rFonts w:ascii="Arial" w:hAnsi="Arial" w:cs="Arial"/>
            <w:b/>
            <w:bCs/>
            <w:spacing w:val="-1"/>
            <w:sz w:val="28"/>
            <w:szCs w:val="28"/>
            <w:u w:val="thick"/>
          </w:rPr>
          <w:t>Click</w:t>
        </w:r>
        <w:r>
          <w:rPr>
            <w:rFonts w:ascii="Arial" w:hAnsi="Arial" w:cs="Arial"/>
            <w:b/>
            <w:bCs/>
            <w:spacing w:val="-8"/>
            <w:sz w:val="28"/>
            <w:szCs w:val="28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1"/>
            <w:sz w:val="28"/>
            <w:szCs w:val="28"/>
            <w:u w:val="thick"/>
          </w:rPr>
          <w:t>Here</w:t>
        </w:r>
      </w:hyperlink>
    </w:p>
    <w:p w:rsidR="00736333" w:rsidRDefault="00736333">
      <w:pPr>
        <w:pStyle w:val="BodyText"/>
        <w:kinsoku w:val="0"/>
        <w:overflowPunct w:val="0"/>
        <w:spacing w:before="137"/>
        <w:ind w:right="492"/>
      </w:pPr>
      <w:r>
        <w:t>We</w:t>
      </w:r>
      <w:r>
        <w:rPr>
          <w:spacing w:val="-9"/>
        </w:rPr>
        <w:t xml:space="preserve"> </w:t>
      </w:r>
      <w:r>
        <w:t>agree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rPr>
          <w:spacing w:val="-1"/>
        </w:rPr>
        <w:t>sustainable</w:t>
      </w:r>
      <w:r>
        <w:rPr>
          <w:spacing w:val="-8"/>
        </w:rPr>
        <w:t xml:space="preserve"> </w:t>
      </w:r>
      <w:r>
        <w:rPr>
          <w:spacing w:val="-1"/>
        </w:rPr>
        <w:t>development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1"/>
        </w:rPr>
        <w:t>important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should</w:t>
      </w:r>
      <w:r>
        <w:rPr>
          <w:spacing w:val="63"/>
          <w:w w:val="99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rPr>
          <w:spacing w:val="-1"/>
        </w:rPr>
        <w:t>beyond</w:t>
      </w:r>
      <w:r>
        <w:rPr>
          <w:spacing w:val="-6"/>
        </w:rPr>
        <w:t xml:space="preserve"> </w:t>
      </w:r>
      <w:r>
        <w:rPr>
          <w:spacing w:val="-1"/>
        </w:rPr>
        <w:t>what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required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legal</w:t>
      </w:r>
      <w:r>
        <w:rPr>
          <w:spacing w:val="-6"/>
        </w:rPr>
        <w:t xml:space="preserve"> </w:t>
      </w:r>
      <w:r>
        <w:rPr>
          <w:spacing w:val="-1"/>
        </w:rPr>
        <w:t>compliance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rPr>
          <w:spacing w:val="-1"/>
        </w:rPr>
        <w:t>what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good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69"/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earth.</w:t>
      </w:r>
      <w:r>
        <w:rPr>
          <w:spacing w:val="6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spacing w:val="-1"/>
        </w:rP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noted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1"/>
        </w:rPr>
        <w:t>ISO</w:t>
      </w:r>
      <w:r>
        <w:rPr>
          <w:spacing w:val="-7"/>
        </w:rPr>
        <w:t xml:space="preserve"> </w:t>
      </w:r>
      <w:r>
        <w:rPr>
          <w:spacing w:val="-1"/>
        </w:rPr>
        <w:t>26000:2010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standard</w:t>
      </w:r>
      <w:r>
        <w:rPr>
          <w:spacing w:val="-7"/>
        </w:rPr>
        <w:t xml:space="preserve"> </w:t>
      </w:r>
      <w:r>
        <w:t>or</w:t>
      </w:r>
      <w:r>
        <w:rPr>
          <w:spacing w:val="63"/>
          <w:w w:val="99"/>
        </w:rPr>
        <w:t xml:space="preserve"> </w:t>
      </w:r>
      <w:r>
        <w:rPr>
          <w:spacing w:val="-1"/>
        </w:rPr>
        <w:t>regulatory</w:t>
      </w:r>
      <w:r>
        <w:rPr>
          <w:spacing w:val="-9"/>
        </w:rPr>
        <w:t xml:space="preserve"> </w:t>
      </w:r>
      <w:r>
        <w:rPr>
          <w:spacing w:val="-1"/>
        </w:rPr>
        <w:t>requirement,</w:t>
      </w:r>
      <w:r>
        <w:rPr>
          <w:spacing w:val="-9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rPr>
          <w:spacing w:val="-1"/>
        </w:rPr>
        <w:t>rather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guide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t>doing</w:t>
      </w:r>
      <w:r>
        <w:rPr>
          <w:spacing w:val="-10"/>
        </w:rPr>
        <w:t xml:space="preserve"> </w:t>
      </w:r>
      <w:r>
        <w:rPr>
          <w:spacing w:val="-1"/>
        </w:rPr>
        <w:t>corporate</w:t>
      </w:r>
      <w:r>
        <w:rPr>
          <w:spacing w:val="-9"/>
        </w:rPr>
        <w:t xml:space="preserve"> </w:t>
      </w:r>
      <w:r>
        <w:rPr>
          <w:spacing w:val="-1"/>
        </w:rPr>
        <w:t>good.</w:t>
      </w:r>
    </w:p>
    <w:p w:rsidR="00736333" w:rsidRDefault="00736333">
      <w:pPr>
        <w:pStyle w:val="BodyText"/>
        <w:kinsoku w:val="0"/>
        <w:overflowPunct w:val="0"/>
        <w:spacing w:before="137"/>
        <w:ind w:right="283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our</w:t>
      </w:r>
      <w:r>
        <w:rPr>
          <w:spacing w:val="-5"/>
        </w:rPr>
        <w:t xml:space="preserve"> </w:t>
      </w:r>
      <w:r>
        <w:rPr>
          <w:spacing w:val="-1"/>
        </w:rPr>
        <w:t>policy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rPr>
          <w:spacing w:val="-1"/>
        </w:rPr>
        <w:t>corporate</w:t>
      </w:r>
      <w:r>
        <w:rPr>
          <w:spacing w:val="-7"/>
        </w:rPr>
        <w:t xml:space="preserve"> </w:t>
      </w:r>
      <w:r>
        <w:rPr>
          <w:spacing w:val="-1"/>
        </w:rPr>
        <w:t>citizens</w:t>
      </w:r>
      <w:r>
        <w:rPr>
          <w:spacing w:val="-5"/>
        </w:rPr>
        <w:t xml:space="preserve"> </w:t>
      </w:r>
      <w:r>
        <w:rPr>
          <w:spacing w:val="-1"/>
        </w:rPr>
        <w:t>and,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our</w:t>
      </w:r>
      <w:r>
        <w:rPr>
          <w:spacing w:val="-5"/>
        </w:rPr>
        <w:t xml:space="preserve"> </w:t>
      </w:r>
      <w:r>
        <w:rPr>
          <w:spacing w:val="-1"/>
        </w:rPr>
        <w:t>ability,</w:t>
      </w:r>
      <w:r>
        <w:rPr>
          <w:spacing w:val="69"/>
          <w:w w:val="99"/>
        </w:rPr>
        <w:t xml:space="preserve"> </w:t>
      </w:r>
      <w:r>
        <w:rPr>
          <w:spacing w:val="-1"/>
        </w:rPr>
        <w:t>protect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environment.</w:t>
      </w:r>
    </w:p>
    <w:p w:rsidR="00736333" w:rsidRDefault="00736333">
      <w:pPr>
        <w:pStyle w:val="BodyText"/>
        <w:kinsoku w:val="0"/>
        <w:overflowPunct w:val="0"/>
        <w:spacing w:before="137"/>
        <w:ind w:right="283"/>
      </w:pPr>
      <w:r>
        <w:rPr>
          <w:spacing w:val="-1"/>
        </w:rPr>
        <w:t>Specific</w:t>
      </w:r>
      <w:r>
        <w:rPr>
          <w:spacing w:val="-8"/>
        </w:rPr>
        <w:t xml:space="preserve"> </w:t>
      </w:r>
      <w:r>
        <w:rPr>
          <w:spacing w:val="-1"/>
        </w:rPr>
        <w:t>actions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protect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environment:</w:t>
      </w:r>
    </w:p>
    <w:p w:rsidR="00736333" w:rsidRDefault="00736333" w:rsidP="00D6514C">
      <w:pPr>
        <w:pStyle w:val="Heading8"/>
        <w:numPr>
          <w:ilvl w:val="0"/>
          <w:numId w:val="116"/>
        </w:numPr>
        <w:tabs>
          <w:tab w:val="left" w:pos="820"/>
        </w:tabs>
        <w:kinsoku w:val="0"/>
        <w:overflowPunct w:val="0"/>
        <w:spacing w:before="137"/>
        <w:ind w:hanging="414"/>
        <w:rPr>
          <w:b w:val="0"/>
          <w:bCs w:val="0"/>
        </w:rPr>
      </w:pPr>
      <w:r>
        <w:rPr>
          <w:spacing w:val="-1"/>
        </w:rPr>
        <w:t>Reduction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greenhouse</w:t>
      </w:r>
      <w:r>
        <w:rPr>
          <w:spacing w:val="-14"/>
        </w:rPr>
        <w:t xml:space="preserve"> </w:t>
      </w:r>
      <w:r>
        <w:t>gases: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181"/>
        </w:tabs>
        <w:kinsoku w:val="0"/>
        <w:overflowPunct w:val="0"/>
        <w:spacing w:before="139"/>
        <w:ind w:right="114"/>
      </w:pPr>
      <w:r>
        <w:t>Where</w:t>
      </w:r>
      <w:r>
        <w:rPr>
          <w:spacing w:val="-9"/>
        </w:rPr>
        <w:t xml:space="preserve"> </w:t>
      </w:r>
      <w:r>
        <w:rPr>
          <w:spacing w:val="-1"/>
        </w:rPr>
        <w:t>possible,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rPr>
          <w:spacing w:val="-1"/>
        </w:rPr>
        <w:t>low-emission</w:t>
      </w:r>
      <w:r>
        <w:rPr>
          <w:spacing w:val="-9"/>
        </w:rPr>
        <w:t xml:space="preserve"> </w:t>
      </w:r>
      <w:r>
        <w:rPr>
          <w:spacing w:val="-1"/>
        </w:rPr>
        <w:t>technology</w:t>
      </w:r>
      <w:r>
        <w:rPr>
          <w:spacing w:val="-10"/>
        </w:rPr>
        <w:t xml:space="preserve"> </w:t>
      </w:r>
      <w:r>
        <w:rPr>
          <w:spacing w:val="-1"/>
        </w:rPr>
        <w:t>such</w:t>
      </w:r>
      <w:r>
        <w:rPr>
          <w:spacing w:val="-8"/>
        </w:rPr>
        <w:t xml:space="preserve"> </w:t>
      </w:r>
      <w:r>
        <w:t>as</w:t>
      </w:r>
      <w:r>
        <w:rPr>
          <w:spacing w:val="65"/>
          <w:w w:val="99"/>
        </w:rPr>
        <w:t xml:space="preserve"> </w:t>
      </w:r>
      <w:r>
        <w:rPr>
          <w:spacing w:val="-1"/>
        </w:rPr>
        <w:t>purchasing</w:t>
      </w:r>
      <w:r>
        <w:rPr>
          <w:spacing w:val="-12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rPr>
          <w:spacing w:val="-1"/>
        </w:rPr>
        <w:t>efficient</w:t>
      </w:r>
      <w:r>
        <w:rPr>
          <w:spacing w:val="-12"/>
        </w:rPr>
        <w:t xml:space="preserve"> </w:t>
      </w:r>
      <w:r>
        <w:rPr>
          <w:spacing w:val="-1"/>
        </w:rPr>
        <w:t>vehicles,</w:t>
      </w:r>
      <w:r>
        <w:rPr>
          <w:spacing w:val="-11"/>
        </w:rPr>
        <w:t xml:space="preserve"> </w:t>
      </w:r>
      <w:r>
        <w:rPr>
          <w:spacing w:val="-1"/>
        </w:rPr>
        <w:t>trucks,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1"/>
        </w:rPr>
        <w:t>machinery</w:t>
      </w:r>
      <w:r>
        <w:rPr>
          <w:spacing w:val="-11"/>
        </w:rPr>
        <w:t xml:space="preserve"> </w:t>
      </w:r>
      <w:r>
        <w:rPr>
          <w:spacing w:val="-1"/>
        </w:rPr>
        <w:t>powered</w:t>
      </w:r>
      <w:r>
        <w:rPr>
          <w:spacing w:val="83"/>
          <w:w w:val="9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rPr>
          <w:spacing w:val="-1"/>
        </w:rPr>
        <w:t>diesel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1"/>
        </w:rPr>
        <w:t>gasoline</w:t>
      </w:r>
      <w:r>
        <w:rPr>
          <w:spacing w:val="-8"/>
        </w:rPr>
        <w:t xml:space="preserve"> </w:t>
      </w:r>
      <w:r>
        <w:rPr>
          <w:spacing w:val="-1"/>
        </w:rPr>
        <w:t>engines.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820"/>
        </w:tabs>
        <w:kinsoku w:val="0"/>
        <w:overflowPunct w:val="0"/>
        <w:spacing w:before="139"/>
        <w:ind w:left="819" w:hanging="414"/>
      </w:pPr>
      <w:r>
        <w:rPr>
          <w:spacing w:val="-1"/>
        </w:rPr>
        <w:t>Employees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encouraged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1"/>
        </w:rPr>
        <w:t>carpool.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821"/>
        </w:tabs>
        <w:kinsoku w:val="0"/>
        <w:overflowPunct w:val="0"/>
        <w:spacing w:before="137"/>
        <w:ind w:left="820" w:hanging="398"/>
      </w:pPr>
      <w:r>
        <w:rPr>
          <w:spacing w:val="-1"/>
        </w:rPr>
        <w:t>Reduce</w:t>
      </w:r>
      <w:r>
        <w:rPr>
          <w:spacing w:val="-8"/>
        </w:rPr>
        <w:t xml:space="preserve"> </w:t>
      </w:r>
      <w:r>
        <w:rPr>
          <w:spacing w:val="-1"/>
        </w:rPr>
        <w:t>vehicle</w:t>
      </w:r>
      <w:r>
        <w:rPr>
          <w:spacing w:val="-9"/>
        </w:rPr>
        <w:t xml:space="preserve"> </w:t>
      </w:r>
      <w:r>
        <w:rPr>
          <w:spacing w:val="-1"/>
        </w:rPr>
        <w:t>use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rPr>
          <w:spacing w:val="-1"/>
        </w:rPr>
        <w:t>pre-planning</w:t>
      </w:r>
      <w:r>
        <w:rPr>
          <w:spacing w:val="-8"/>
        </w:rPr>
        <w:t xml:space="preserve"> </w:t>
      </w:r>
      <w:r>
        <w:rPr>
          <w:spacing w:val="-1"/>
        </w:rPr>
        <w:t>trips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reduce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miles</w:t>
      </w:r>
      <w:r>
        <w:rPr>
          <w:spacing w:val="-8"/>
        </w:rPr>
        <w:t xml:space="preserve"> </w:t>
      </w:r>
      <w:r>
        <w:rPr>
          <w:spacing w:val="-1"/>
        </w:rPr>
        <w:t>driven.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820"/>
        </w:tabs>
        <w:kinsoku w:val="0"/>
        <w:overflowPunct w:val="0"/>
        <w:spacing w:before="137"/>
        <w:ind w:left="819" w:hanging="414"/>
      </w:pPr>
      <w:r>
        <w:rPr>
          <w:spacing w:val="-1"/>
        </w:rPr>
        <w:t>Utilizing</w:t>
      </w:r>
      <w:r>
        <w:rPr>
          <w:spacing w:val="-14"/>
        </w:rPr>
        <w:t xml:space="preserve"> </w:t>
      </w:r>
      <w:r>
        <w:rPr>
          <w:spacing w:val="-1"/>
        </w:rPr>
        <w:t>renewable</w:t>
      </w:r>
      <w:r>
        <w:rPr>
          <w:spacing w:val="-13"/>
        </w:rPr>
        <w:t xml:space="preserve"> </w:t>
      </w:r>
      <w:r>
        <w:rPr>
          <w:spacing w:val="-1"/>
        </w:rPr>
        <w:t>energy,</w:t>
      </w:r>
      <w:r>
        <w:rPr>
          <w:spacing w:val="-14"/>
        </w:rPr>
        <w:t xml:space="preserve"> </w:t>
      </w:r>
      <w:r>
        <w:rPr>
          <w:spacing w:val="-1"/>
        </w:rPr>
        <w:t>where</w:t>
      </w:r>
      <w:r>
        <w:rPr>
          <w:spacing w:val="-13"/>
        </w:rPr>
        <w:t xml:space="preserve"> </w:t>
      </w:r>
      <w:r>
        <w:rPr>
          <w:spacing w:val="-1"/>
        </w:rPr>
        <w:t>feasible.</w:t>
      </w:r>
    </w:p>
    <w:p w:rsidR="00736333" w:rsidRDefault="00736333" w:rsidP="00D6514C">
      <w:pPr>
        <w:pStyle w:val="Heading8"/>
        <w:numPr>
          <w:ilvl w:val="0"/>
          <w:numId w:val="116"/>
        </w:numPr>
        <w:tabs>
          <w:tab w:val="left" w:pos="820"/>
        </w:tabs>
        <w:kinsoku w:val="0"/>
        <w:overflowPunct w:val="0"/>
        <w:spacing w:before="137"/>
        <w:ind w:hanging="414"/>
        <w:rPr>
          <w:b w:val="0"/>
          <w:bCs w:val="0"/>
        </w:rPr>
      </w:pPr>
      <w:r>
        <w:rPr>
          <w:spacing w:val="-1"/>
        </w:rPr>
        <w:t>Purchasing: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181"/>
        </w:tabs>
        <w:kinsoku w:val="0"/>
        <w:overflowPunct w:val="0"/>
        <w:spacing w:before="139"/>
        <w:ind w:right="360"/>
      </w:pPr>
      <w:r>
        <w:rPr>
          <w:spacing w:val="-1"/>
        </w:rPr>
        <w:t>Before</w:t>
      </w:r>
      <w:r>
        <w:rPr>
          <w:spacing w:val="-10"/>
        </w:rPr>
        <w:t xml:space="preserve"> </w:t>
      </w:r>
      <w:r>
        <w:rPr>
          <w:spacing w:val="-1"/>
        </w:rPr>
        <w:t>purchasing</w:t>
      </w:r>
      <w:r>
        <w:rPr>
          <w:spacing w:val="-10"/>
        </w:rPr>
        <w:t xml:space="preserve"> </w:t>
      </w:r>
      <w:r>
        <w:rPr>
          <w:spacing w:val="-1"/>
        </w:rPr>
        <w:t>products,</w:t>
      </w:r>
      <w:r>
        <w:rPr>
          <w:spacing w:val="-10"/>
        </w:rPr>
        <w:t xml:space="preserve"> </w:t>
      </w:r>
      <w:r>
        <w:rPr>
          <w:spacing w:val="-1"/>
        </w:rPr>
        <w:t>strong</w:t>
      </w:r>
      <w:r>
        <w:rPr>
          <w:spacing w:val="-9"/>
        </w:rPr>
        <w:t xml:space="preserve"> </w:t>
      </w:r>
      <w:r>
        <w:rPr>
          <w:spacing w:val="-1"/>
        </w:rPr>
        <w:t>consideration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to</w:t>
      </w:r>
      <w:r>
        <w:rPr>
          <w:spacing w:val="79"/>
          <w:w w:val="99"/>
        </w:rPr>
        <w:t xml:space="preserve"> </w:t>
      </w:r>
      <w:r>
        <w:rPr>
          <w:spacing w:val="-1"/>
        </w:rPr>
        <w:t>products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rPr>
          <w:spacing w:val="-1"/>
        </w:rPr>
        <w:t>minimally</w:t>
      </w:r>
      <w:r>
        <w:rPr>
          <w:spacing w:val="-9"/>
        </w:rPr>
        <w:t xml:space="preserve"> </w:t>
      </w:r>
      <w:r>
        <w:rPr>
          <w:spacing w:val="-1"/>
        </w:rPr>
        <w:t>impact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environment</w:t>
      </w:r>
      <w:r>
        <w:rPr>
          <w:spacing w:val="-9"/>
        </w:rPr>
        <w:t xml:space="preserve"> </w:t>
      </w:r>
      <w:r>
        <w:rPr>
          <w:spacing w:val="-1"/>
        </w:rPr>
        <w:t>such</w:t>
      </w:r>
      <w:r>
        <w:rPr>
          <w:spacing w:val="-9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t>items</w:t>
      </w:r>
      <w:r>
        <w:rPr>
          <w:spacing w:val="71"/>
          <w:w w:val="99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recycled,</w:t>
      </w:r>
      <w:r>
        <w:rPr>
          <w:spacing w:val="-9"/>
        </w:rPr>
        <w:t xml:space="preserve"> </w:t>
      </w:r>
      <w:r>
        <w:rPr>
          <w:spacing w:val="-1"/>
        </w:rPr>
        <w:t>renewable,</w:t>
      </w:r>
      <w:r>
        <w:rPr>
          <w:spacing w:val="-7"/>
        </w:rPr>
        <w:t xml:space="preserve"> </w:t>
      </w:r>
      <w:r>
        <w:rPr>
          <w:spacing w:val="-1"/>
        </w:rPr>
        <w:t>material,</w:t>
      </w:r>
      <w:r>
        <w:rPr>
          <w:spacing w:val="-8"/>
        </w:rPr>
        <w:t xml:space="preserve"> </w:t>
      </w:r>
      <w:r>
        <w:t>items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spacing w:val="-1"/>
        </w:rPr>
        <w:t>rated</w:t>
      </w:r>
      <w:r>
        <w:rPr>
          <w:spacing w:val="-8"/>
        </w:rPr>
        <w:t xml:space="preserve"> </w:t>
      </w:r>
      <w:r>
        <w:t>as</w:t>
      </w:r>
      <w:r>
        <w:rPr>
          <w:spacing w:val="59"/>
          <w:w w:val="99"/>
        </w:rPr>
        <w:t xml:space="preserve"> </w:t>
      </w:r>
      <w:r>
        <w:rPr>
          <w:spacing w:val="-1"/>
        </w:rPr>
        <w:t>energy</w:t>
      </w:r>
      <w:r>
        <w:rPr>
          <w:spacing w:val="-13"/>
        </w:rPr>
        <w:t xml:space="preserve"> </w:t>
      </w:r>
      <w:r>
        <w:rPr>
          <w:spacing w:val="-1"/>
        </w:rPr>
        <w:t>efficient,</w:t>
      </w:r>
      <w:r>
        <w:rPr>
          <w:spacing w:val="-12"/>
        </w:rPr>
        <w:t xml:space="preserve"> </w:t>
      </w:r>
      <w:r>
        <w:rPr>
          <w:spacing w:val="-1"/>
        </w:rPr>
        <w:t>etc..</w:t>
      </w:r>
    </w:p>
    <w:p w:rsidR="00736333" w:rsidRDefault="00736333" w:rsidP="00D6514C">
      <w:pPr>
        <w:pStyle w:val="Heading8"/>
        <w:numPr>
          <w:ilvl w:val="0"/>
          <w:numId w:val="116"/>
        </w:numPr>
        <w:tabs>
          <w:tab w:val="left" w:pos="820"/>
        </w:tabs>
        <w:kinsoku w:val="0"/>
        <w:overflowPunct w:val="0"/>
        <w:spacing w:before="137"/>
        <w:ind w:hanging="414"/>
        <w:rPr>
          <w:b w:val="0"/>
          <w:bCs w:val="0"/>
        </w:rPr>
      </w:pPr>
      <w:r>
        <w:rPr>
          <w:spacing w:val="-1"/>
        </w:rPr>
        <w:t>Maintenance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Usage: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181"/>
        </w:tabs>
        <w:kinsoku w:val="0"/>
        <w:overflowPunct w:val="0"/>
        <w:spacing w:before="137"/>
        <w:ind w:right="348"/>
      </w:pPr>
      <w:r>
        <w:rPr>
          <w:spacing w:val="-1"/>
        </w:rPr>
        <w:t>Vehicles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equipment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kept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t>good</w:t>
      </w:r>
      <w:r>
        <w:rPr>
          <w:spacing w:val="-9"/>
        </w:rPr>
        <w:t xml:space="preserve"> </w:t>
      </w:r>
      <w:r>
        <w:rPr>
          <w:spacing w:val="-1"/>
        </w:rPr>
        <w:t>condition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up-to-</w:t>
      </w:r>
      <w:r>
        <w:rPr>
          <w:spacing w:val="69"/>
          <w:w w:val="99"/>
        </w:rPr>
        <w:t xml:space="preserve"> </w:t>
      </w:r>
      <w:r>
        <w:t>date</w:t>
      </w:r>
      <w:r>
        <w:rPr>
          <w:spacing w:val="-19"/>
        </w:rPr>
        <w:t xml:space="preserve"> </w:t>
      </w:r>
      <w:r>
        <w:rPr>
          <w:spacing w:val="-1"/>
        </w:rPr>
        <w:t>preventative</w:t>
      </w:r>
      <w:r>
        <w:rPr>
          <w:spacing w:val="-20"/>
        </w:rPr>
        <w:t xml:space="preserve"> </w:t>
      </w:r>
      <w:r>
        <w:rPr>
          <w:spacing w:val="-1"/>
        </w:rPr>
        <w:t>maintenance.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181"/>
        </w:tabs>
        <w:kinsoku w:val="0"/>
        <w:overflowPunct w:val="0"/>
        <w:spacing w:before="137"/>
        <w:ind w:right="299"/>
      </w:pPr>
      <w:r>
        <w:rPr>
          <w:spacing w:val="-1"/>
        </w:rPr>
        <w:t>Employees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1"/>
        </w:rPr>
        <w:t>instructed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not</w:t>
      </w:r>
      <w:r>
        <w:rPr>
          <w:spacing w:val="-8"/>
        </w:rPr>
        <w:t xml:space="preserve"> </w:t>
      </w:r>
      <w:r>
        <w:rPr>
          <w:spacing w:val="-1"/>
        </w:rPr>
        <w:t>leave</w:t>
      </w:r>
      <w:r>
        <w:rPr>
          <w:spacing w:val="-9"/>
        </w:rPr>
        <w:t xml:space="preserve"> </w:t>
      </w:r>
      <w:r>
        <w:rPr>
          <w:spacing w:val="-1"/>
        </w:rPr>
        <w:t>vehicles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equipment</w:t>
      </w:r>
      <w:r>
        <w:rPr>
          <w:spacing w:val="85"/>
          <w:w w:val="99"/>
        </w:rPr>
        <w:t xml:space="preserve"> </w:t>
      </w:r>
      <w:r>
        <w:rPr>
          <w:spacing w:val="-1"/>
        </w:rPr>
        <w:t>unnecessarily</w:t>
      </w:r>
      <w:r>
        <w:rPr>
          <w:spacing w:val="-26"/>
        </w:rPr>
        <w:t xml:space="preserve"> </w:t>
      </w:r>
      <w:r>
        <w:rPr>
          <w:spacing w:val="-1"/>
        </w:rPr>
        <w:t>idling.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181"/>
        </w:tabs>
        <w:kinsoku w:val="0"/>
        <w:overflowPunct w:val="0"/>
        <w:spacing w:before="137"/>
        <w:ind w:right="393"/>
      </w:pPr>
      <w:r>
        <w:t>When</w:t>
      </w:r>
      <w:r>
        <w:rPr>
          <w:spacing w:val="-9"/>
        </w:rPr>
        <w:t xml:space="preserve"> </w:t>
      </w:r>
      <w:r>
        <w:rPr>
          <w:spacing w:val="-1"/>
        </w:rPr>
        <w:t>possible,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rPr>
          <w:spacing w:val="-1"/>
        </w:rPr>
        <w:t>efficient</w:t>
      </w:r>
      <w:r>
        <w:rPr>
          <w:spacing w:val="-9"/>
        </w:rPr>
        <w:t xml:space="preserve"> </w:t>
      </w:r>
      <w:r>
        <w:rPr>
          <w:spacing w:val="-1"/>
        </w:rPr>
        <w:t>vehicles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equipment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rPr>
          <w:spacing w:val="-1"/>
        </w:rPr>
        <w:t>be</w:t>
      </w:r>
      <w:r>
        <w:rPr>
          <w:spacing w:val="77"/>
          <w:w w:val="99"/>
        </w:rPr>
        <w:t xml:space="preserve"> </w:t>
      </w:r>
      <w:r>
        <w:t>used.</w:t>
      </w:r>
    </w:p>
    <w:p w:rsidR="00736333" w:rsidRDefault="00736333" w:rsidP="00D6514C">
      <w:pPr>
        <w:pStyle w:val="Heading8"/>
        <w:numPr>
          <w:ilvl w:val="0"/>
          <w:numId w:val="116"/>
        </w:numPr>
        <w:tabs>
          <w:tab w:val="left" w:pos="820"/>
        </w:tabs>
        <w:kinsoku w:val="0"/>
        <w:overflowPunct w:val="0"/>
        <w:spacing w:before="137"/>
        <w:ind w:hanging="414"/>
        <w:rPr>
          <w:b w:val="0"/>
          <w:bCs w:val="0"/>
        </w:rPr>
      </w:pPr>
      <w:r>
        <w:rPr>
          <w:spacing w:val="-1"/>
        </w:rPr>
        <w:t>Care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Local</w:t>
      </w:r>
      <w:r>
        <w:rPr>
          <w:spacing w:val="-9"/>
        </w:rPr>
        <w:t xml:space="preserve"> </w:t>
      </w:r>
      <w:r>
        <w:rPr>
          <w:spacing w:val="-1"/>
        </w:rPr>
        <w:t>Animal,</w:t>
      </w:r>
      <w:r>
        <w:rPr>
          <w:spacing w:val="-8"/>
        </w:rPr>
        <w:t xml:space="preserve"> </w:t>
      </w:r>
      <w:r>
        <w:rPr>
          <w:spacing w:val="-1"/>
        </w:rPr>
        <w:t>Plant</w:t>
      </w:r>
      <w:r>
        <w:rPr>
          <w:spacing w:val="-9"/>
        </w:rPr>
        <w:t xml:space="preserve"> </w:t>
      </w:r>
      <w:r>
        <w:rPr>
          <w:spacing w:val="-1"/>
        </w:rPr>
        <w:t>Population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1"/>
        </w:rPr>
        <w:t>Habitat: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181"/>
        </w:tabs>
        <w:kinsoku w:val="0"/>
        <w:overflowPunct w:val="0"/>
        <w:spacing w:before="137"/>
        <w:ind w:right="299"/>
        <w:jc w:val="both"/>
      </w:pPr>
      <w:r>
        <w:rPr>
          <w:spacing w:val="-1"/>
        </w:rPr>
        <w:t>Care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taken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1"/>
        </w:rPr>
        <w:t>disturb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local</w:t>
      </w:r>
      <w:r>
        <w:rPr>
          <w:spacing w:val="-6"/>
        </w:rPr>
        <w:t xml:space="preserve"> </w:t>
      </w:r>
      <w:r>
        <w:rPr>
          <w:spacing w:val="-1"/>
        </w:rPr>
        <w:t>animal,</w:t>
      </w:r>
      <w:r>
        <w:rPr>
          <w:spacing w:val="-5"/>
        </w:rPr>
        <w:t xml:space="preserve"> </w:t>
      </w:r>
      <w:r>
        <w:rPr>
          <w:spacing w:val="-1"/>
        </w:rPr>
        <w:t>plant</w:t>
      </w:r>
      <w:r>
        <w:rPr>
          <w:spacing w:val="-6"/>
        </w:rPr>
        <w:t xml:space="preserve"> </w:t>
      </w:r>
      <w:r>
        <w:rPr>
          <w:spacing w:val="-1"/>
        </w:rPr>
        <w:t>population</w:t>
      </w:r>
      <w:r>
        <w:rPr>
          <w:spacing w:val="81"/>
          <w:w w:val="99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habitat.</w:t>
      </w:r>
      <w:r>
        <w:rPr>
          <w:spacing w:val="68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accomplished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reducing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noise,</w:t>
      </w:r>
      <w:r>
        <w:rPr>
          <w:spacing w:val="-5"/>
        </w:rPr>
        <w:t xml:space="preserve"> </w:t>
      </w:r>
      <w:r>
        <w:rPr>
          <w:spacing w:val="-1"/>
        </w:rPr>
        <w:t>dust</w:t>
      </w:r>
      <w:r>
        <w:rPr>
          <w:spacing w:val="71"/>
          <w:w w:val="9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vibrations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lowest</w:t>
      </w:r>
      <w:r>
        <w:rPr>
          <w:spacing w:val="-8"/>
        </w:rPr>
        <w:t xml:space="preserve"> </w:t>
      </w:r>
      <w:r>
        <w:rPr>
          <w:spacing w:val="-1"/>
        </w:rPr>
        <w:t>level</w:t>
      </w:r>
      <w:r>
        <w:rPr>
          <w:spacing w:val="-8"/>
        </w:rPr>
        <w:t xml:space="preserve"> </w:t>
      </w:r>
      <w:r>
        <w:rPr>
          <w:spacing w:val="-1"/>
        </w:rPr>
        <w:t>possible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replacing</w:t>
      </w:r>
      <w:r>
        <w:rPr>
          <w:spacing w:val="-8"/>
        </w:rPr>
        <w:t xml:space="preserve"> </w:t>
      </w:r>
      <w:r>
        <w:t>and/or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181"/>
        </w:tabs>
        <w:kinsoku w:val="0"/>
        <w:overflowPunct w:val="0"/>
        <w:spacing w:before="137"/>
        <w:ind w:right="299"/>
        <w:jc w:val="both"/>
        <w:sectPr w:rsidR="00736333">
          <w:pgSz w:w="12240" w:h="15840"/>
          <w:pgMar w:top="780" w:right="1340" w:bottom="280" w:left="1340" w:header="720" w:footer="720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35"/>
        <w:ind w:left="1200" w:right="283"/>
      </w:pPr>
      <w:r>
        <w:rPr>
          <w:spacing w:val="-1"/>
        </w:rPr>
        <w:lastRenderedPageBreak/>
        <w:t>restoring</w:t>
      </w:r>
      <w:r>
        <w:rPr>
          <w:spacing w:val="-10"/>
        </w:rPr>
        <w:t xml:space="preserve"> </w:t>
      </w:r>
      <w:r>
        <w:t>damaged</w:t>
      </w:r>
      <w:r>
        <w:rPr>
          <w:spacing w:val="-10"/>
        </w:rPr>
        <w:t xml:space="preserve"> </w:t>
      </w:r>
      <w:r>
        <w:t>plant</w:t>
      </w:r>
      <w:r>
        <w:rPr>
          <w:spacing w:val="-10"/>
        </w:rPr>
        <w:t xml:space="preserve"> </w:t>
      </w:r>
      <w:r>
        <w:rPr>
          <w:spacing w:val="-1"/>
        </w:rPr>
        <w:t>populations</w:t>
      </w:r>
      <w:r>
        <w:rPr>
          <w:spacing w:val="-10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habitats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original</w:t>
      </w:r>
      <w:r>
        <w:rPr>
          <w:spacing w:val="65"/>
          <w:w w:val="99"/>
        </w:rPr>
        <w:t xml:space="preserve"> </w:t>
      </w:r>
      <w:r>
        <w:rPr>
          <w:spacing w:val="-1"/>
        </w:rPr>
        <w:t>condition</w:t>
      </w:r>
      <w:r>
        <w:rPr>
          <w:spacing w:val="-12"/>
        </w:rPr>
        <w:t xml:space="preserve"> </w:t>
      </w:r>
      <w:r>
        <w:t>before</w:t>
      </w:r>
      <w:r>
        <w:rPr>
          <w:spacing w:val="-11"/>
        </w:rPr>
        <w:t xml:space="preserve"> </w:t>
      </w:r>
      <w:r>
        <w:rPr>
          <w:spacing w:val="-1"/>
        </w:rPr>
        <w:t>construction</w:t>
      </w:r>
      <w:r>
        <w:rPr>
          <w:spacing w:val="-11"/>
        </w:rPr>
        <w:t xml:space="preserve"> </w:t>
      </w:r>
      <w:r>
        <w:rPr>
          <w:spacing w:val="-1"/>
        </w:rPr>
        <w:t>and/or</w:t>
      </w:r>
      <w:r>
        <w:rPr>
          <w:spacing w:val="-10"/>
        </w:rPr>
        <w:t xml:space="preserve"> </w:t>
      </w:r>
      <w:r>
        <w:rPr>
          <w:spacing w:val="-1"/>
        </w:rPr>
        <w:t>work</w:t>
      </w:r>
      <w:r>
        <w:rPr>
          <w:spacing w:val="-10"/>
        </w:rPr>
        <w:t xml:space="preserve"> </w:t>
      </w:r>
      <w:r>
        <w:rPr>
          <w:spacing w:val="-1"/>
        </w:rPr>
        <w:t>took</w:t>
      </w:r>
      <w:r>
        <w:rPr>
          <w:spacing w:val="-11"/>
        </w:rPr>
        <w:t xml:space="preserve"> </w:t>
      </w:r>
      <w:r>
        <w:t>place.</w:t>
      </w:r>
    </w:p>
    <w:p w:rsidR="00736333" w:rsidRDefault="00736333" w:rsidP="00D6514C">
      <w:pPr>
        <w:pStyle w:val="Heading8"/>
        <w:numPr>
          <w:ilvl w:val="0"/>
          <w:numId w:val="116"/>
        </w:numPr>
        <w:tabs>
          <w:tab w:val="left" w:pos="840"/>
        </w:tabs>
        <w:kinsoku w:val="0"/>
        <w:overflowPunct w:val="0"/>
        <w:spacing w:before="139"/>
        <w:ind w:left="839" w:hanging="414"/>
        <w:rPr>
          <w:b w:val="0"/>
          <w:bCs w:val="0"/>
        </w:rPr>
      </w:pPr>
      <w:r>
        <w:rPr>
          <w:spacing w:val="-1"/>
        </w:rPr>
        <w:t>Efficient</w:t>
      </w:r>
      <w:r>
        <w:rPr>
          <w:spacing w:val="-18"/>
        </w:rPr>
        <w:t xml:space="preserve"> </w:t>
      </w:r>
      <w:r>
        <w:t>Material</w:t>
      </w:r>
      <w:r>
        <w:rPr>
          <w:spacing w:val="-17"/>
        </w:rPr>
        <w:t xml:space="preserve"> </w:t>
      </w:r>
      <w:r>
        <w:rPr>
          <w:spacing w:val="-1"/>
        </w:rPr>
        <w:t>Management</w:t>
      </w:r>
      <w:r>
        <w:rPr>
          <w:spacing w:val="-16"/>
        </w:rPr>
        <w:t xml:space="preserve"> </w:t>
      </w:r>
      <w:r>
        <w:rPr>
          <w:spacing w:val="-1"/>
        </w:rPr>
        <w:t>System: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201"/>
        </w:tabs>
        <w:kinsoku w:val="0"/>
        <w:overflowPunct w:val="0"/>
        <w:spacing w:before="137"/>
        <w:ind w:left="1200" w:right="731"/>
      </w:pPr>
      <w:r>
        <w:rPr>
          <w:spacing w:val="-1"/>
        </w:rPr>
        <w:t>Care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taken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order</w:t>
      </w:r>
      <w:r>
        <w:rPr>
          <w:spacing w:val="-7"/>
        </w:rPr>
        <w:t xml:space="preserve"> </w:t>
      </w:r>
      <w:r>
        <w:rPr>
          <w:b/>
          <w:bCs/>
        </w:rPr>
        <w:t>exactly</w:t>
      </w:r>
      <w:r>
        <w:rPr>
          <w:b/>
          <w:bCs/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materials</w:t>
      </w:r>
      <w:r>
        <w:rPr>
          <w:spacing w:val="-6"/>
        </w:rPr>
        <w:t xml:space="preserve"> </w:t>
      </w:r>
      <w:r>
        <w:rPr>
          <w:spacing w:val="-1"/>
        </w:rPr>
        <w:t>needed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55"/>
          <w:w w:val="99"/>
        </w:rPr>
        <w:t xml:space="preserve"> </w:t>
      </w:r>
      <w:r>
        <w:rPr>
          <w:spacing w:val="-1"/>
        </w:rPr>
        <w:t>particular</w:t>
      </w:r>
      <w:r>
        <w:rPr>
          <w:spacing w:val="-9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rPr>
          <w:spacing w:val="-1"/>
        </w:rPr>
        <w:t>opposed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ordering</w:t>
      </w:r>
      <w:r>
        <w:rPr>
          <w:spacing w:val="-9"/>
        </w:rPr>
        <w:t xml:space="preserve"> </w:t>
      </w:r>
      <w:r>
        <w:rPr>
          <w:b/>
          <w:bCs/>
          <w:spacing w:val="-1"/>
        </w:rPr>
        <w:t>about</w:t>
      </w:r>
      <w:r>
        <w:rPr>
          <w:b/>
          <w:bCs/>
          <w:spacing w:val="-7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1"/>
        </w:rPr>
        <w:t>needed.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201"/>
        </w:tabs>
        <w:kinsoku w:val="0"/>
        <w:overflowPunct w:val="0"/>
        <w:spacing w:before="139"/>
        <w:ind w:left="1200" w:right="156"/>
      </w:pPr>
      <w:r>
        <w:rPr>
          <w:spacing w:val="-1"/>
        </w:rPr>
        <w:t>After</w:t>
      </w:r>
      <w:r>
        <w:rPr>
          <w:spacing w:val="-7"/>
        </w:rPr>
        <w:t xml:space="preserve"> </w:t>
      </w:r>
      <w:r>
        <w:rPr>
          <w:spacing w:val="-1"/>
        </w:rPr>
        <w:t>completion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job,</w:t>
      </w:r>
      <w:r>
        <w:rPr>
          <w:spacing w:val="-6"/>
        </w:rPr>
        <w:t xml:space="preserve"> </w:t>
      </w:r>
      <w:r>
        <w:rPr>
          <w:spacing w:val="-1"/>
        </w:rPr>
        <w:t>materials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reused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59"/>
          <w:w w:val="99"/>
        </w:rPr>
        <w:t xml:space="preserve"> </w:t>
      </w:r>
      <w:r>
        <w:rPr>
          <w:spacing w:val="-1"/>
        </w:rPr>
        <w:t>reused</w:t>
      </w:r>
      <w:r>
        <w:rPr>
          <w:spacing w:val="-7"/>
        </w:rPr>
        <w:t xml:space="preserve"> </w:t>
      </w:r>
      <w:r>
        <w:rPr>
          <w:spacing w:val="-1"/>
        </w:rPr>
        <w:t>instead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rPr>
          <w:spacing w:val="-1"/>
        </w:rPr>
        <w:t>thrown</w:t>
      </w:r>
      <w:r>
        <w:rPr>
          <w:spacing w:val="-7"/>
        </w:rPr>
        <w:t xml:space="preserve"> </w:t>
      </w:r>
      <w:r>
        <w:rPr>
          <w:spacing w:val="-1"/>
        </w:rPr>
        <w:t>away.</w:t>
      </w:r>
      <w:r>
        <w:rPr>
          <w:spacing w:val="65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waste</w:t>
      </w:r>
      <w:r>
        <w:rPr>
          <w:spacing w:val="-7"/>
        </w:rPr>
        <w:t xml:space="preserve"> </w:t>
      </w:r>
      <w:r>
        <w:rPr>
          <w:spacing w:val="-1"/>
        </w:rPr>
        <w:t>materials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can</w:t>
      </w:r>
      <w:r>
        <w:rPr>
          <w:spacing w:val="73"/>
          <w:w w:val="9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recycled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1"/>
        </w:rPr>
        <w:t>salvaged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recycled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1"/>
        </w:rPr>
        <w:t>salvaged.</w:t>
      </w:r>
    </w:p>
    <w:p w:rsidR="00736333" w:rsidRDefault="00736333" w:rsidP="00D6514C">
      <w:pPr>
        <w:pStyle w:val="Heading8"/>
        <w:numPr>
          <w:ilvl w:val="0"/>
          <w:numId w:val="116"/>
        </w:numPr>
        <w:tabs>
          <w:tab w:val="left" w:pos="840"/>
        </w:tabs>
        <w:kinsoku w:val="0"/>
        <w:overflowPunct w:val="0"/>
        <w:spacing w:before="137"/>
        <w:ind w:left="839" w:hanging="414"/>
        <w:rPr>
          <w:b w:val="0"/>
          <w:bCs w:val="0"/>
        </w:rPr>
      </w:pPr>
      <w:r>
        <w:rPr>
          <w:spacing w:val="-1"/>
        </w:rPr>
        <w:t>Energy</w:t>
      </w:r>
      <w:r>
        <w:rPr>
          <w:spacing w:val="-30"/>
        </w:rPr>
        <w:t xml:space="preserve"> </w:t>
      </w:r>
      <w:r>
        <w:rPr>
          <w:spacing w:val="-1"/>
        </w:rPr>
        <w:t>Conservation: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201"/>
        </w:tabs>
        <w:kinsoku w:val="0"/>
        <w:overflowPunct w:val="0"/>
        <w:spacing w:before="139"/>
        <w:ind w:left="1199" w:hanging="360"/>
      </w:pPr>
      <w:r>
        <w:rPr>
          <w:spacing w:val="-1"/>
        </w:rPr>
        <w:t>Equipment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t>shut</w:t>
      </w:r>
      <w:r>
        <w:rPr>
          <w:spacing w:val="-7"/>
        </w:rPr>
        <w:t xml:space="preserve"> </w:t>
      </w:r>
      <w:r>
        <w:rPr>
          <w:spacing w:val="-1"/>
        </w:rPr>
        <w:t>down.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201"/>
        </w:tabs>
        <w:kinsoku w:val="0"/>
        <w:overflowPunct w:val="0"/>
        <w:spacing w:before="137"/>
        <w:ind w:left="1200"/>
      </w:pPr>
      <w:r>
        <w:rPr>
          <w:spacing w:val="-1"/>
        </w:rPr>
        <w:t>Energy</w:t>
      </w:r>
      <w:r>
        <w:rPr>
          <w:spacing w:val="-8"/>
        </w:rPr>
        <w:t xml:space="preserve"> </w:t>
      </w:r>
      <w:r>
        <w:rPr>
          <w:spacing w:val="-1"/>
        </w:rPr>
        <w:t>efficient</w:t>
      </w:r>
      <w:r>
        <w:rPr>
          <w:spacing w:val="-8"/>
        </w:rPr>
        <w:t xml:space="preserve"> </w:t>
      </w:r>
      <w:r>
        <w:rPr>
          <w:spacing w:val="-1"/>
        </w:rPr>
        <w:t>light</w:t>
      </w:r>
      <w:r>
        <w:rPr>
          <w:spacing w:val="-8"/>
        </w:rPr>
        <w:t xml:space="preserve"> </w:t>
      </w:r>
      <w:r>
        <w:rPr>
          <w:spacing w:val="-1"/>
        </w:rPr>
        <w:t>bulbs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used.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137"/>
        </w:tabs>
        <w:kinsoku w:val="0"/>
        <w:overflowPunct w:val="0"/>
        <w:spacing w:before="137"/>
        <w:ind w:left="1199" w:right="376" w:hanging="360"/>
      </w:pPr>
      <w:r>
        <w:t>When</w:t>
      </w:r>
      <w:r>
        <w:rPr>
          <w:spacing w:val="-11"/>
        </w:rPr>
        <w:t xml:space="preserve"> </w:t>
      </w:r>
      <w:r>
        <w:rPr>
          <w:spacing w:val="-1"/>
        </w:rPr>
        <w:t>purchasing</w:t>
      </w:r>
      <w:r>
        <w:rPr>
          <w:spacing w:val="-9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rPr>
          <w:spacing w:val="-1"/>
        </w:rPr>
        <w:t>equipment,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consideration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rPr>
          <w:spacing w:val="-1"/>
        </w:rPr>
        <w:t>given</w:t>
      </w:r>
      <w:r>
        <w:rPr>
          <w:spacing w:val="65"/>
          <w:w w:val="9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items</w:t>
      </w:r>
      <w:r>
        <w:rPr>
          <w:spacing w:val="-9"/>
        </w:rPr>
        <w:t xml:space="preserve"> </w:t>
      </w:r>
      <w:r>
        <w:rPr>
          <w:spacing w:val="-1"/>
        </w:rPr>
        <w:t>utilizing</w:t>
      </w:r>
      <w:r>
        <w:rPr>
          <w:spacing w:val="-8"/>
        </w:rPr>
        <w:t xml:space="preserve"> </w:t>
      </w:r>
      <w:r>
        <w:rPr>
          <w:spacing w:val="-1"/>
        </w:rPr>
        <w:t>new</w:t>
      </w:r>
      <w:r>
        <w:rPr>
          <w:spacing w:val="-9"/>
        </w:rPr>
        <w:t xml:space="preserve"> </w:t>
      </w:r>
      <w:r>
        <w:t>energy</w:t>
      </w:r>
      <w:r>
        <w:rPr>
          <w:spacing w:val="-8"/>
        </w:rPr>
        <w:t xml:space="preserve"> </w:t>
      </w:r>
      <w:r>
        <w:rPr>
          <w:spacing w:val="-1"/>
        </w:rPr>
        <w:t>efficient</w:t>
      </w:r>
      <w:r>
        <w:rPr>
          <w:spacing w:val="-8"/>
        </w:rPr>
        <w:t xml:space="preserve"> </w:t>
      </w:r>
      <w:r>
        <w:rPr>
          <w:spacing w:val="-1"/>
        </w:rPr>
        <w:t>technology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rPr>
          <w:spacing w:val="-1"/>
        </w:rPr>
        <w:t>have</w:t>
      </w:r>
      <w:r>
        <w:rPr>
          <w:spacing w:val="-7"/>
        </w:rPr>
        <w:t xml:space="preserve"> </w:t>
      </w:r>
      <w:r>
        <w:t>the</w:t>
      </w:r>
      <w:r>
        <w:rPr>
          <w:spacing w:val="55"/>
          <w:w w:val="99"/>
        </w:rPr>
        <w:t xml:space="preserve"> </w:t>
      </w:r>
      <w:r>
        <w:rPr>
          <w:spacing w:val="-1"/>
        </w:rPr>
        <w:t>ENERGY</w:t>
      </w:r>
      <w:r>
        <w:rPr>
          <w:spacing w:val="-13"/>
        </w:rPr>
        <w:t xml:space="preserve"> </w:t>
      </w:r>
      <w:r>
        <w:rPr>
          <w:spacing w:val="-1"/>
        </w:rPr>
        <w:t>STAR</w:t>
      </w:r>
      <w:r>
        <w:rPr>
          <w:spacing w:val="-14"/>
        </w:rPr>
        <w:t xml:space="preserve"> </w:t>
      </w:r>
      <w:r>
        <w:t>mark.</w:t>
      </w:r>
    </w:p>
    <w:p w:rsidR="00736333" w:rsidRDefault="00736333" w:rsidP="00D6514C">
      <w:pPr>
        <w:pStyle w:val="Heading8"/>
        <w:numPr>
          <w:ilvl w:val="0"/>
          <w:numId w:val="116"/>
        </w:numPr>
        <w:tabs>
          <w:tab w:val="left" w:pos="840"/>
        </w:tabs>
        <w:kinsoku w:val="0"/>
        <w:overflowPunct w:val="0"/>
        <w:spacing w:before="137"/>
        <w:ind w:left="839" w:hanging="414"/>
        <w:rPr>
          <w:b w:val="0"/>
          <w:bCs w:val="0"/>
        </w:rPr>
      </w:pPr>
      <w:r>
        <w:t>Water</w:t>
      </w:r>
      <w:r>
        <w:rPr>
          <w:spacing w:val="-27"/>
        </w:rPr>
        <w:t xml:space="preserve"> </w:t>
      </w:r>
      <w:r>
        <w:rPr>
          <w:spacing w:val="-1"/>
        </w:rPr>
        <w:t>Conservation: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201"/>
        </w:tabs>
        <w:kinsoku w:val="0"/>
        <w:overflowPunct w:val="0"/>
        <w:spacing w:before="139"/>
        <w:ind w:left="1200"/>
      </w:pPr>
      <w:r>
        <w:t>Leaks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rPr>
          <w:spacing w:val="-1"/>
        </w:rPr>
        <w:t>hoses,</w:t>
      </w:r>
      <w:r>
        <w:rPr>
          <w:spacing w:val="-7"/>
        </w:rPr>
        <w:t xml:space="preserve"> </w:t>
      </w:r>
      <w:r>
        <w:rPr>
          <w:spacing w:val="-1"/>
        </w:rPr>
        <w:t>pipes,</w:t>
      </w:r>
      <w:r>
        <w:rPr>
          <w:spacing w:val="-8"/>
        </w:rPr>
        <w:t xml:space="preserve"> </w:t>
      </w:r>
      <w:r>
        <w:rPr>
          <w:spacing w:val="-1"/>
        </w:rPr>
        <w:t>faucets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equipment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repaired.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201"/>
        </w:tabs>
        <w:kinsoku w:val="0"/>
        <w:overflowPunct w:val="0"/>
        <w:spacing w:before="137"/>
        <w:ind w:left="1200" w:right="1134"/>
        <w:jc w:val="both"/>
      </w:pPr>
      <w:r>
        <w:rPr>
          <w:spacing w:val="-1"/>
        </w:rPr>
        <w:t>Use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broom,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rPr>
          <w:spacing w:val="-1"/>
        </w:rPr>
        <w:t>least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mop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bucket,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cleaning</w:t>
      </w:r>
      <w:r>
        <w:rPr>
          <w:spacing w:val="43"/>
          <w:w w:val="99"/>
        </w:rPr>
        <w:t xml:space="preserve"> </w:t>
      </w:r>
      <w:r>
        <w:rPr>
          <w:spacing w:val="-1"/>
        </w:rPr>
        <w:t>purposes</w:t>
      </w:r>
      <w:r>
        <w:rPr>
          <w:spacing w:val="-8"/>
        </w:rPr>
        <w:t xml:space="preserve"> </w:t>
      </w:r>
      <w:r>
        <w:rPr>
          <w:spacing w:val="-1"/>
        </w:rPr>
        <w:t>rather</w:t>
      </w:r>
      <w:r>
        <w:rPr>
          <w:spacing w:val="-6"/>
        </w:rPr>
        <w:t xml:space="preserve"> </w:t>
      </w:r>
      <w:r>
        <w:rPr>
          <w:spacing w:val="-1"/>
        </w:rPr>
        <w:t>than</w:t>
      </w:r>
      <w:r>
        <w:rPr>
          <w:spacing w:val="-6"/>
        </w:rPr>
        <w:t xml:space="preserve"> </w:t>
      </w:r>
      <w:r>
        <w:rPr>
          <w:spacing w:val="-1"/>
        </w:rPr>
        <w:t>just</w:t>
      </w:r>
      <w:r>
        <w:rPr>
          <w:spacing w:val="-6"/>
        </w:rPr>
        <w:t xml:space="preserve"> </w:t>
      </w:r>
      <w:r>
        <w:rPr>
          <w:spacing w:val="-1"/>
        </w:rPr>
        <w:t>running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6"/>
        </w:rPr>
        <w:t xml:space="preserve"> </w:t>
      </w:r>
      <w:r>
        <w:rPr>
          <w:spacing w:val="-1"/>
        </w:rPr>
        <w:t>through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hose</w:t>
      </w:r>
      <w:r>
        <w:rPr>
          <w:spacing w:val="-7"/>
        </w:rPr>
        <w:t xml:space="preserve"> </w:t>
      </w:r>
      <w:r>
        <w:t>for</w:t>
      </w:r>
      <w:r>
        <w:rPr>
          <w:spacing w:val="71"/>
          <w:w w:val="99"/>
        </w:rPr>
        <w:t xml:space="preserve"> </w:t>
      </w:r>
      <w:r>
        <w:rPr>
          <w:spacing w:val="-1"/>
        </w:rPr>
        <w:t>cleaning</w:t>
      </w:r>
      <w:r>
        <w:rPr>
          <w:spacing w:val="-24"/>
        </w:rPr>
        <w:t xml:space="preserve"> </w:t>
      </w:r>
      <w:r>
        <w:rPr>
          <w:spacing w:val="-1"/>
        </w:rPr>
        <w:t>purposes.</w:t>
      </w:r>
    </w:p>
    <w:p w:rsidR="00736333" w:rsidRDefault="00736333" w:rsidP="00D6514C">
      <w:pPr>
        <w:pStyle w:val="Heading8"/>
        <w:numPr>
          <w:ilvl w:val="0"/>
          <w:numId w:val="116"/>
        </w:numPr>
        <w:tabs>
          <w:tab w:val="left" w:pos="840"/>
        </w:tabs>
        <w:kinsoku w:val="0"/>
        <w:overflowPunct w:val="0"/>
        <w:spacing w:before="139"/>
        <w:ind w:left="839" w:hanging="414"/>
        <w:rPr>
          <w:b w:val="0"/>
          <w:bCs w:val="0"/>
        </w:rPr>
      </w:pPr>
      <w:r>
        <w:rPr>
          <w:spacing w:val="-1"/>
        </w:rPr>
        <w:t>Employee</w:t>
      </w:r>
      <w:r>
        <w:rPr>
          <w:spacing w:val="-28"/>
        </w:rPr>
        <w:t xml:space="preserve"> </w:t>
      </w:r>
      <w:r>
        <w:rPr>
          <w:spacing w:val="-1"/>
        </w:rPr>
        <w:t>Education:</w:t>
      </w:r>
    </w:p>
    <w:p w:rsidR="00736333" w:rsidRDefault="00736333" w:rsidP="00D6514C">
      <w:pPr>
        <w:pStyle w:val="BodyText"/>
        <w:numPr>
          <w:ilvl w:val="1"/>
          <w:numId w:val="116"/>
        </w:numPr>
        <w:tabs>
          <w:tab w:val="left" w:pos="1201"/>
        </w:tabs>
        <w:kinsoku w:val="0"/>
        <w:overflowPunct w:val="0"/>
        <w:spacing w:before="137"/>
        <w:ind w:left="1200" w:right="248"/>
      </w:pPr>
      <w:r>
        <w:rPr>
          <w:spacing w:val="-1"/>
        </w:rPr>
        <w:t>Employees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receive</w:t>
      </w:r>
      <w:r>
        <w:rPr>
          <w:spacing w:val="-12"/>
        </w:rPr>
        <w:t xml:space="preserve"> </w:t>
      </w:r>
      <w:r>
        <w:rPr>
          <w:spacing w:val="-1"/>
        </w:rPr>
        <w:t>informational</w:t>
      </w:r>
      <w:r>
        <w:rPr>
          <w:spacing w:val="-12"/>
        </w:rPr>
        <w:t xml:space="preserve"> </w:t>
      </w:r>
      <w:r>
        <w:rPr>
          <w:spacing w:val="-1"/>
        </w:rPr>
        <w:t>training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rPr>
          <w:spacing w:val="-1"/>
        </w:rPr>
        <w:t>conservation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95"/>
          <w:w w:val="99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encouraged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rPr>
          <w:spacing w:val="-1"/>
        </w:rPr>
        <w:t>their</w:t>
      </w:r>
      <w:r>
        <w:rPr>
          <w:spacing w:val="-5"/>
        </w:rPr>
        <w:t xml:space="preserve"> </w:t>
      </w:r>
      <w:r>
        <w:rPr>
          <w:spacing w:val="-1"/>
        </w:rPr>
        <w:t>part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citizens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take</w:t>
      </w:r>
      <w:r>
        <w:rPr>
          <w:spacing w:val="-5"/>
        </w:rPr>
        <w:t xml:space="preserve"> </w:t>
      </w:r>
      <w:r>
        <w:rPr>
          <w:spacing w:val="-1"/>
        </w:rPr>
        <w:t>care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their</w:t>
      </w:r>
      <w:r>
        <w:rPr>
          <w:spacing w:val="61"/>
          <w:w w:val="99"/>
        </w:rPr>
        <w:t xml:space="preserve"> </w:t>
      </w:r>
      <w:r>
        <w:rPr>
          <w:spacing w:val="-1"/>
        </w:rPr>
        <w:t>environment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earth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better</w:t>
      </w:r>
      <w:r>
        <w:rPr>
          <w:spacing w:val="-7"/>
        </w:rPr>
        <w:t xml:space="preserve"> </w:t>
      </w:r>
      <w:r>
        <w:rPr>
          <w:spacing w:val="-1"/>
        </w:rPr>
        <w:t>place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live.</w:t>
      </w:r>
      <w:r>
        <w:rPr>
          <w:spacing w:val="63"/>
        </w:rPr>
        <w:t xml:space="preserve"> </w:t>
      </w:r>
      <w:r>
        <w:rPr>
          <w:spacing w:val="-1"/>
        </w:rPr>
        <w:t>Training</w:t>
      </w:r>
      <w:r>
        <w:rPr>
          <w:spacing w:val="65"/>
          <w:w w:val="9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1"/>
        </w:rPr>
        <w:t>taught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9"/>
        </w:rPr>
        <w:t xml:space="preserve"> </w:t>
      </w:r>
      <w:r>
        <w:rPr>
          <w:spacing w:val="-1"/>
        </w:rPr>
        <w:t>competent</w:t>
      </w:r>
      <w:r>
        <w:rPr>
          <w:spacing w:val="-9"/>
        </w:rPr>
        <w:t xml:space="preserve"> </w:t>
      </w:r>
      <w:r>
        <w:rPr>
          <w:spacing w:val="-1"/>
        </w:rPr>
        <w:t>persons</w:t>
      </w:r>
      <w:r>
        <w:rPr>
          <w:spacing w:val="-10"/>
        </w:rPr>
        <w:t xml:space="preserve"> </w:t>
      </w:r>
      <w:r>
        <w:rPr>
          <w:spacing w:val="-1"/>
        </w:rPr>
        <w:t>utilizing</w:t>
      </w:r>
      <w:r>
        <w:rPr>
          <w:spacing w:val="-9"/>
        </w:rPr>
        <w:t xml:space="preserve"> </w:t>
      </w:r>
      <w:r>
        <w:rPr>
          <w:spacing w:val="-1"/>
        </w:rPr>
        <w:t>ISO</w:t>
      </w:r>
      <w:r>
        <w:rPr>
          <w:spacing w:val="-9"/>
        </w:rPr>
        <w:t xml:space="preserve"> </w:t>
      </w:r>
      <w:r>
        <w:t>26000:2010</w:t>
      </w:r>
      <w:r>
        <w:rPr>
          <w:spacing w:val="65"/>
          <w:w w:val="99"/>
        </w:rPr>
        <w:t xml:space="preserve"> </w:t>
      </w:r>
      <w:r>
        <w:t>and/or</w:t>
      </w:r>
      <w:r>
        <w:rPr>
          <w:spacing w:val="-14"/>
        </w:rPr>
        <w:t xml:space="preserve"> </w:t>
      </w:r>
      <w:r>
        <w:rPr>
          <w:spacing w:val="-1"/>
        </w:rPr>
        <w:t>other</w:t>
      </w:r>
      <w:r>
        <w:rPr>
          <w:spacing w:val="-12"/>
        </w:rPr>
        <w:t xml:space="preserve"> </w:t>
      </w:r>
      <w:r>
        <w:rPr>
          <w:spacing w:val="-1"/>
        </w:rPr>
        <w:t>appropriate</w:t>
      </w:r>
      <w:r>
        <w:rPr>
          <w:spacing w:val="-14"/>
        </w:rPr>
        <w:t xml:space="preserve"> </w:t>
      </w:r>
      <w:r>
        <w:rPr>
          <w:spacing w:val="-1"/>
        </w:rPr>
        <w:t>training</w:t>
      </w:r>
      <w:r>
        <w:rPr>
          <w:spacing w:val="-12"/>
        </w:rPr>
        <w:t xml:space="preserve"> </w:t>
      </w:r>
      <w:r>
        <w:rPr>
          <w:spacing w:val="-1"/>
        </w:rPr>
        <w:t>materials.</w:t>
      </w:r>
    </w:p>
    <w:p w:rsidR="00736333" w:rsidRDefault="00736333">
      <w:pPr>
        <w:pStyle w:val="BodyText"/>
        <w:kinsoku w:val="0"/>
        <w:overflowPunct w:val="0"/>
        <w:spacing w:before="139"/>
        <w:ind w:left="119" w:right="104"/>
      </w:pPr>
      <w:r>
        <w:rPr>
          <w:spacing w:val="-2"/>
        </w:rPr>
        <w:t>We</w:t>
      </w:r>
      <w:r>
        <w:rPr>
          <w:spacing w:val="-12"/>
        </w:rPr>
        <w:t xml:space="preserve"> </w:t>
      </w:r>
      <w:r>
        <w:rPr>
          <w:spacing w:val="-3"/>
        </w:rPr>
        <w:t>are</w:t>
      </w:r>
      <w:r>
        <w:rPr>
          <w:spacing w:val="-11"/>
        </w:rPr>
        <w:t xml:space="preserve"> </w:t>
      </w:r>
      <w:r>
        <w:rPr>
          <w:spacing w:val="-5"/>
        </w:rPr>
        <w:t>committed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6"/>
        </w:rPr>
        <w:t>preservation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3"/>
        </w:rPr>
        <w:t>our</w:t>
      </w:r>
      <w:r>
        <w:rPr>
          <w:spacing w:val="-11"/>
        </w:rPr>
        <w:t xml:space="preserve"> </w:t>
      </w:r>
      <w:r>
        <w:rPr>
          <w:spacing w:val="-6"/>
        </w:rPr>
        <w:t>environment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5"/>
        </w:rPr>
        <w:t>will,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5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best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53"/>
          <w:w w:val="99"/>
        </w:rPr>
        <w:t xml:space="preserve"> </w:t>
      </w:r>
      <w:r>
        <w:rPr>
          <w:spacing w:val="-3"/>
        </w:rPr>
        <w:t>our</w:t>
      </w:r>
      <w:r>
        <w:rPr>
          <w:spacing w:val="-11"/>
        </w:rPr>
        <w:t xml:space="preserve"> </w:t>
      </w:r>
      <w:r>
        <w:rPr>
          <w:spacing w:val="-5"/>
        </w:rPr>
        <w:t>ability,</w:t>
      </w:r>
      <w:r>
        <w:rPr>
          <w:spacing w:val="-10"/>
        </w:rPr>
        <w:t xml:space="preserve"> </w:t>
      </w:r>
      <w:r>
        <w:rPr>
          <w:spacing w:val="-5"/>
        </w:rPr>
        <w:t>prevent</w:t>
      </w:r>
      <w:r>
        <w:rPr>
          <w:spacing w:val="-11"/>
        </w:rPr>
        <w:t xml:space="preserve"> </w:t>
      </w:r>
      <w:r>
        <w:rPr>
          <w:spacing w:val="-6"/>
        </w:rPr>
        <w:t>pollution,</w:t>
      </w:r>
      <w:r>
        <w:rPr>
          <w:spacing w:val="-10"/>
        </w:rPr>
        <w:t xml:space="preserve"> </w:t>
      </w:r>
      <w:r>
        <w:rPr>
          <w:spacing w:val="-5"/>
        </w:rPr>
        <w:t>limit</w:t>
      </w:r>
      <w:r>
        <w:rPr>
          <w:spacing w:val="-10"/>
        </w:rPr>
        <w:t xml:space="preserve"> </w:t>
      </w:r>
      <w:r>
        <w:rPr>
          <w:spacing w:val="-5"/>
        </w:rPr>
        <w:t>energy</w:t>
      </w:r>
      <w:r>
        <w:rPr>
          <w:spacing w:val="-11"/>
        </w:rPr>
        <w:t xml:space="preserve"> </w:t>
      </w:r>
      <w:r>
        <w:rPr>
          <w:spacing w:val="-6"/>
        </w:rPr>
        <w:t>consumption,</w:t>
      </w:r>
      <w:r>
        <w:rPr>
          <w:spacing w:val="-10"/>
        </w:rPr>
        <w:t xml:space="preserve"> </w:t>
      </w:r>
      <w:r>
        <w:rPr>
          <w:spacing w:val="-5"/>
        </w:rPr>
        <w:t>reduce</w:t>
      </w:r>
      <w:r>
        <w:rPr>
          <w:spacing w:val="-10"/>
        </w:rPr>
        <w:t xml:space="preserve"> </w:t>
      </w:r>
      <w:r>
        <w:rPr>
          <w:spacing w:val="-5"/>
        </w:rPr>
        <w:t>waste,</w:t>
      </w:r>
      <w:r>
        <w:rPr>
          <w:spacing w:val="-10"/>
        </w:rPr>
        <w:t xml:space="preserve"> </w:t>
      </w:r>
      <w:r>
        <w:rPr>
          <w:spacing w:val="-5"/>
        </w:rPr>
        <w:t>properly</w:t>
      </w:r>
      <w:r>
        <w:rPr>
          <w:spacing w:val="49"/>
          <w:w w:val="99"/>
        </w:rPr>
        <w:t xml:space="preserve"> </w:t>
      </w:r>
      <w:r>
        <w:rPr>
          <w:spacing w:val="-5"/>
        </w:rPr>
        <w:t>dispose</w:t>
      </w:r>
      <w:r>
        <w:rPr>
          <w:spacing w:val="-11"/>
        </w:rPr>
        <w:t xml:space="preserve"> </w:t>
      </w:r>
      <w:r>
        <w:rPr>
          <w:spacing w:val="-3"/>
        </w:rPr>
        <w:t>of</w:t>
      </w:r>
      <w:r>
        <w:rPr>
          <w:spacing w:val="-10"/>
        </w:rPr>
        <w:t xml:space="preserve"> </w:t>
      </w:r>
      <w:r>
        <w:rPr>
          <w:spacing w:val="-5"/>
        </w:rPr>
        <w:t>waste</w:t>
      </w:r>
      <w:r>
        <w:rPr>
          <w:spacing w:val="-10"/>
        </w:rPr>
        <w:t xml:space="preserve"> </w:t>
      </w:r>
      <w:r>
        <w:rPr>
          <w:spacing w:val="-3"/>
        </w:rPr>
        <w:t>in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6"/>
        </w:rPr>
        <w:t>responsible</w:t>
      </w:r>
      <w:r>
        <w:rPr>
          <w:spacing w:val="-11"/>
        </w:rPr>
        <w:t xml:space="preserve"> </w:t>
      </w:r>
      <w:r>
        <w:rPr>
          <w:spacing w:val="-5"/>
        </w:rPr>
        <w:t>manner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3"/>
        </w:rPr>
        <w:t>in</w:t>
      </w:r>
      <w:r>
        <w:rPr>
          <w:spacing w:val="-11"/>
        </w:rPr>
        <w:t xml:space="preserve"> </w:t>
      </w:r>
      <w:r>
        <w:rPr>
          <w:spacing w:val="-6"/>
        </w:rPr>
        <w:t>compliance</w:t>
      </w:r>
      <w:r>
        <w:rPr>
          <w:spacing w:val="-10"/>
        </w:rPr>
        <w:t xml:space="preserve"> </w:t>
      </w:r>
      <w:r>
        <w:rPr>
          <w:spacing w:val="-5"/>
        </w:rPr>
        <w:t>with</w:t>
      </w:r>
      <w:r>
        <w:rPr>
          <w:spacing w:val="-10"/>
        </w:rPr>
        <w:t xml:space="preserve"> </w:t>
      </w:r>
      <w:r>
        <w:rPr>
          <w:spacing w:val="-5"/>
        </w:rPr>
        <w:t>local,</w:t>
      </w:r>
      <w:r>
        <w:rPr>
          <w:spacing w:val="-11"/>
        </w:rPr>
        <w:t xml:space="preserve"> </w:t>
      </w:r>
      <w:r>
        <w:rPr>
          <w:spacing w:val="-5"/>
        </w:rPr>
        <w:t>state,</w:t>
      </w:r>
      <w:r>
        <w:rPr>
          <w:spacing w:val="63"/>
          <w:w w:val="99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5"/>
        </w:rPr>
        <w:t>federal</w:t>
      </w:r>
      <w:r>
        <w:rPr>
          <w:spacing w:val="-11"/>
        </w:rPr>
        <w:t xml:space="preserve"> </w:t>
      </w:r>
      <w:r>
        <w:rPr>
          <w:spacing w:val="-5"/>
        </w:rPr>
        <w:t>laws,</w:t>
      </w:r>
      <w:r>
        <w:rPr>
          <w:spacing w:val="-11"/>
        </w:rPr>
        <w:t xml:space="preserve"> </w:t>
      </w:r>
      <w:r>
        <w:rPr>
          <w:spacing w:val="-3"/>
        </w:rPr>
        <w:t>use</w:t>
      </w:r>
      <w:r>
        <w:rPr>
          <w:spacing w:val="-11"/>
        </w:rPr>
        <w:t xml:space="preserve"> </w:t>
      </w:r>
      <w:r>
        <w:rPr>
          <w:spacing w:val="-5"/>
        </w:rPr>
        <w:t>chemical</w:t>
      </w:r>
      <w:r>
        <w:rPr>
          <w:spacing w:val="-11"/>
        </w:rPr>
        <w:t xml:space="preserve"> </w:t>
      </w:r>
      <w:r>
        <w:rPr>
          <w:spacing w:val="-6"/>
        </w:rPr>
        <w:t>products</w:t>
      </w:r>
      <w:r>
        <w:rPr>
          <w:spacing w:val="-11"/>
        </w:rPr>
        <w:t xml:space="preserve"> </w:t>
      </w:r>
      <w:r>
        <w:rPr>
          <w:spacing w:val="-5"/>
        </w:rPr>
        <w:t>that</w:t>
      </w:r>
      <w:r>
        <w:rPr>
          <w:spacing w:val="-11"/>
        </w:rPr>
        <w:t xml:space="preserve"> </w:t>
      </w:r>
      <w:r>
        <w:rPr>
          <w:spacing w:val="-5"/>
        </w:rPr>
        <w:t>are</w:t>
      </w:r>
      <w:r>
        <w:rPr>
          <w:spacing w:val="-11"/>
        </w:rPr>
        <w:t xml:space="preserve"> </w:t>
      </w:r>
      <w:r>
        <w:rPr>
          <w:spacing w:val="-3"/>
        </w:rPr>
        <w:t>not</w:t>
      </w:r>
      <w:r>
        <w:rPr>
          <w:spacing w:val="-12"/>
        </w:rPr>
        <w:t xml:space="preserve"> </w:t>
      </w:r>
      <w:r>
        <w:rPr>
          <w:spacing w:val="-5"/>
        </w:rPr>
        <w:t>harmful</w:t>
      </w:r>
      <w:r>
        <w:rPr>
          <w:spacing w:val="-11"/>
        </w:rPr>
        <w:t xml:space="preserve"> </w:t>
      </w:r>
      <w:r>
        <w:rPr>
          <w:spacing w:val="-3"/>
        </w:rPr>
        <w:t>to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37"/>
          <w:w w:val="99"/>
        </w:rPr>
        <w:t xml:space="preserve"> </w:t>
      </w:r>
      <w:r>
        <w:rPr>
          <w:spacing w:val="-6"/>
        </w:rPr>
        <w:t>environment,</w:t>
      </w:r>
      <w:r>
        <w:rPr>
          <w:spacing w:val="-12"/>
        </w:rPr>
        <w:t xml:space="preserve"> </w:t>
      </w:r>
      <w:r>
        <w:rPr>
          <w:spacing w:val="-3"/>
        </w:rPr>
        <w:t>use</w:t>
      </w:r>
      <w:r>
        <w:rPr>
          <w:spacing w:val="-13"/>
        </w:rPr>
        <w:t xml:space="preserve"> </w:t>
      </w:r>
      <w:r>
        <w:rPr>
          <w:spacing w:val="-5"/>
        </w:rPr>
        <w:t>recycled</w:t>
      </w:r>
      <w:r>
        <w:rPr>
          <w:spacing w:val="-11"/>
        </w:rPr>
        <w:t xml:space="preserve"> </w:t>
      </w:r>
      <w:r>
        <w:rPr>
          <w:spacing w:val="-5"/>
        </w:rPr>
        <w:t>products</w:t>
      </w:r>
      <w:r>
        <w:rPr>
          <w:spacing w:val="-12"/>
        </w:rPr>
        <w:t xml:space="preserve"> </w:t>
      </w:r>
      <w:r>
        <w:rPr>
          <w:spacing w:val="-5"/>
        </w:rPr>
        <w:t>when</w:t>
      </w:r>
      <w:r>
        <w:rPr>
          <w:spacing w:val="-12"/>
        </w:rPr>
        <w:t xml:space="preserve"> </w:t>
      </w:r>
      <w:r>
        <w:rPr>
          <w:spacing w:val="-5"/>
        </w:rPr>
        <w:t>possible,</w:t>
      </w:r>
      <w:r>
        <w:rPr>
          <w:spacing w:val="-11"/>
        </w:rPr>
        <w:t xml:space="preserve"> </w:t>
      </w:r>
      <w:r>
        <w:rPr>
          <w:spacing w:val="-5"/>
        </w:rPr>
        <w:t>keep</w:t>
      </w:r>
      <w:r>
        <w:rPr>
          <w:spacing w:val="-14"/>
        </w:rPr>
        <w:t xml:space="preserve"> </w:t>
      </w:r>
      <w:r>
        <w:rPr>
          <w:spacing w:val="-3"/>
        </w:rPr>
        <w:t>our</w:t>
      </w:r>
      <w:r>
        <w:rPr>
          <w:spacing w:val="-12"/>
        </w:rPr>
        <w:t xml:space="preserve"> </w:t>
      </w:r>
      <w:r>
        <w:rPr>
          <w:spacing w:val="-5"/>
        </w:rPr>
        <w:t>employees</w:t>
      </w:r>
      <w:r>
        <w:rPr>
          <w:spacing w:val="29"/>
          <w:w w:val="99"/>
        </w:rPr>
        <w:t xml:space="preserve"> </w:t>
      </w:r>
      <w:r>
        <w:rPr>
          <w:spacing w:val="-5"/>
        </w:rPr>
        <w:t>informed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6"/>
        </w:rPr>
        <w:t>environmental</w:t>
      </w:r>
      <w:r>
        <w:rPr>
          <w:spacing w:val="-11"/>
        </w:rPr>
        <w:t xml:space="preserve"> </w:t>
      </w:r>
      <w:r>
        <w:rPr>
          <w:spacing w:val="-5"/>
        </w:rPr>
        <w:t>issues,</w:t>
      </w:r>
      <w:r>
        <w:rPr>
          <w:spacing w:val="-11"/>
        </w:rPr>
        <w:t xml:space="preserve"> </w:t>
      </w:r>
      <w:r>
        <w:rPr>
          <w:spacing w:val="-5"/>
        </w:rPr>
        <w:t>and,</w:t>
      </w:r>
      <w:r>
        <w:rPr>
          <w:spacing w:val="-13"/>
        </w:rPr>
        <w:t xml:space="preserve"> </w:t>
      </w:r>
      <w:r>
        <w:rPr>
          <w:spacing w:val="-5"/>
        </w:rPr>
        <w:t>when</w:t>
      </w:r>
      <w:r>
        <w:rPr>
          <w:spacing w:val="-11"/>
        </w:rPr>
        <w:t xml:space="preserve"> </w:t>
      </w:r>
      <w:r>
        <w:rPr>
          <w:spacing w:val="-5"/>
        </w:rPr>
        <w:t>possible,</w:t>
      </w:r>
      <w:r>
        <w:rPr>
          <w:spacing w:val="-10"/>
        </w:rPr>
        <w:t xml:space="preserve"> </w:t>
      </w:r>
      <w:r>
        <w:rPr>
          <w:spacing w:val="-5"/>
        </w:rPr>
        <w:t>involve</w:t>
      </w:r>
      <w:r>
        <w:rPr>
          <w:spacing w:val="-11"/>
        </w:rPr>
        <w:t xml:space="preserve"> </w:t>
      </w:r>
      <w:r>
        <w:rPr>
          <w:spacing w:val="-3"/>
        </w:rPr>
        <w:t>our</w:t>
      </w:r>
      <w:r>
        <w:rPr>
          <w:spacing w:val="-11"/>
        </w:rPr>
        <w:t xml:space="preserve"> </w:t>
      </w:r>
      <w:r>
        <w:rPr>
          <w:spacing w:val="-6"/>
        </w:rPr>
        <w:t>suppliers</w:t>
      </w:r>
      <w:r>
        <w:rPr>
          <w:spacing w:val="36"/>
          <w:w w:val="99"/>
        </w:rPr>
        <w:t xml:space="preserve"> </w:t>
      </w:r>
      <w:r>
        <w:rPr>
          <w:spacing w:val="-3"/>
        </w:rPr>
        <w:t>and</w:t>
      </w:r>
      <w:r>
        <w:rPr>
          <w:spacing w:val="-12"/>
        </w:rPr>
        <w:t xml:space="preserve"> </w:t>
      </w:r>
      <w:r>
        <w:rPr>
          <w:spacing w:val="-3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contractors</w:t>
      </w:r>
      <w:r>
        <w:rPr>
          <w:spacing w:val="-11"/>
        </w:rPr>
        <w:t xml:space="preserve"> </w:t>
      </w:r>
      <w:r>
        <w:rPr>
          <w:spacing w:val="-5"/>
        </w:rPr>
        <w:t>with</w:t>
      </w:r>
      <w:r>
        <w:rPr>
          <w:spacing w:val="-11"/>
        </w:rPr>
        <w:t xml:space="preserve"> </w:t>
      </w:r>
      <w:r>
        <w:rPr>
          <w:spacing w:val="-5"/>
        </w:rPr>
        <w:t>whom</w:t>
      </w:r>
      <w:r>
        <w:rPr>
          <w:spacing w:val="-11"/>
        </w:rPr>
        <w:t xml:space="preserve"> </w:t>
      </w: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5"/>
        </w:rPr>
        <w:t>work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6"/>
        </w:rPr>
        <w:t>environmental</w:t>
      </w:r>
      <w:r>
        <w:rPr>
          <w:spacing w:val="-12"/>
        </w:rPr>
        <w:t xml:space="preserve"> </w:t>
      </w:r>
      <w:r>
        <w:rPr>
          <w:spacing w:val="-5"/>
        </w:rPr>
        <w:t>awareness.</w:t>
      </w:r>
    </w:p>
    <w:p w:rsidR="00736333" w:rsidRDefault="00736333">
      <w:pPr>
        <w:pStyle w:val="BodyText"/>
        <w:kinsoku w:val="0"/>
        <w:overflowPunct w:val="0"/>
        <w:spacing w:before="137"/>
        <w:ind w:left="120" w:right="283"/>
      </w:pP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Policy</w:t>
      </w:r>
      <w:r>
        <w:rPr>
          <w:spacing w:val="-10"/>
        </w:rPr>
        <w:t xml:space="preserve"> </w:t>
      </w:r>
      <w:r>
        <w:rPr>
          <w:spacing w:val="-1"/>
        </w:rPr>
        <w:t>Statement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10"/>
        </w:rPr>
        <w:t xml:space="preserve"> </w:t>
      </w:r>
      <w:r>
        <w:rPr>
          <w:spacing w:val="-1"/>
        </w:rPr>
        <w:t>conspicuously</w:t>
      </w:r>
      <w:r>
        <w:rPr>
          <w:spacing w:val="-10"/>
        </w:rPr>
        <w:t xml:space="preserve"> </w:t>
      </w:r>
      <w:r>
        <w:rPr>
          <w:spacing w:val="-1"/>
        </w:rPr>
        <w:t>posted.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" w:line="220" w:lineRule="exact"/>
        <w:rPr>
          <w:sz w:val="22"/>
          <w:szCs w:val="22"/>
        </w:rPr>
      </w:pPr>
    </w:p>
    <w:p w:rsidR="00736333" w:rsidRDefault="001F2348">
      <w:pPr>
        <w:pStyle w:val="BodyText"/>
        <w:kinsoku w:val="0"/>
        <w:overflowPunct w:val="0"/>
        <w:spacing w:before="64"/>
        <w:ind w:left="120" w:right="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6022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44450</wp:posOffset>
                </wp:positionV>
                <wp:extent cx="2472690" cy="12700"/>
                <wp:effectExtent l="9525" t="10160" r="13335" b="0"/>
                <wp:wrapNone/>
                <wp:docPr id="511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72690" cy="12700"/>
                        </a:xfrm>
                        <a:custGeom>
                          <a:avLst/>
                          <a:gdLst>
                            <a:gd name="T0" fmla="*/ 0 w 3894"/>
                            <a:gd name="T1" fmla="*/ 0 h 20"/>
                            <a:gd name="T2" fmla="*/ 3893 w 3894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894" h="20">
                              <a:moveTo>
                                <a:pt x="0" y="0"/>
                              </a:moveTo>
                              <a:lnTo>
                                <a:pt x="3893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EEB6E17" id="Freeform 6" o:spid="_x0000_s1026" style="position:absolute;z-index:-2522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5pt,266.65pt,3.5pt" coordsize="389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" o:allowincell="f" filled="f" strokeweight=".31069mm">
                <v:path arrowok="t" o:connecttype="custom" o:connectlocs="0,0;2472055,0" o:connectangles="0,0"/>
                <w10:wrap anchorx="page"/>
              </v:polyline>
            </w:pict>
          </mc:Fallback>
        </mc:AlternateContent>
      </w:r>
      <w:r w:rsidR="00736333">
        <w:t>Scott</w:t>
      </w:r>
      <w:r w:rsidR="00736333">
        <w:rPr>
          <w:spacing w:val="-8"/>
        </w:rPr>
        <w:t xml:space="preserve"> </w:t>
      </w:r>
      <w:r w:rsidR="00736333">
        <w:t>Lisenby</w:t>
      </w:r>
    </w:p>
    <w:p w:rsidR="00736333" w:rsidRDefault="00736333">
      <w:pPr>
        <w:pStyle w:val="BodyText"/>
        <w:kinsoku w:val="0"/>
        <w:overflowPunct w:val="0"/>
        <w:spacing w:before="18"/>
        <w:ind w:left="119" w:right="300"/>
      </w:pPr>
      <w:r>
        <w:rPr>
          <w:spacing w:val="-1"/>
        </w:rPr>
        <w:t>Safety</w:t>
      </w:r>
      <w:r>
        <w:rPr>
          <w:spacing w:val="-18"/>
        </w:rPr>
        <w:t xml:space="preserve"> </w:t>
      </w:r>
      <w:r>
        <w:rPr>
          <w:spacing w:val="-1"/>
        </w:rPr>
        <w:t>Director</w:t>
      </w:r>
    </w:p>
    <w:p w:rsidR="00736333" w:rsidRDefault="00736333">
      <w:pPr>
        <w:pStyle w:val="BodyText"/>
        <w:kinsoku w:val="0"/>
        <w:overflowPunct w:val="0"/>
        <w:spacing w:before="18"/>
        <w:ind w:left="119" w:right="300"/>
        <w:sectPr w:rsidR="00736333">
          <w:pgSz w:w="12240" w:h="15840"/>
          <w:pgMar w:top="540" w:right="1360" w:bottom="280" w:left="1320" w:header="720" w:footer="720" w:gutter="0"/>
          <w:cols w:space="720"/>
          <w:noEndnote/>
        </w:sectPr>
      </w:pPr>
    </w:p>
    <w:p w:rsidR="00736333" w:rsidRDefault="00736333">
      <w:pPr>
        <w:pStyle w:val="Heading8"/>
        <w:kinsoku w:val="0"/>
        <w:overflowPunct w:val="0"/>
        <w:spacing w:before="37"/>
        <w:ind w:left="531" w:right="531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143" w:line="348" w:lineRule="auto"/>
        <w:ind w:left="2680" w:right="2399" w:firstLine="97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Policy</w:t>
      </w:r>
      <w:r>
        <w:rPr>
          <w:rFonts w:ascii="Arial" w:hAnsi="Arial" w:cs="Arial"/>
          <w:b/>
          <w:bCs/>
          <w:spacing w:val="-2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Statement</w:t>
      </w:r>
      <w:r>
        <w:rPr>
          <w:rFonts w:ascii="Arial" w:hAnsi="Arial" w:cs="Arial"/>
          <w:b/>
          <w:bCs/>
          <w:spacing w:val="21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Harassment</w:t>
      </w:r>
      <w:r>
        <w:rPr>
          <w:rFonts w:ascii="Arial" w:hAnsi="Arial" w:cs="Arial"/>
          <w:b/>
          <w:bCs/>
          <w:spacing w:val="-2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and</w:t>
      </w:r>
      <w:r>
        <w:rPr>
          <w:rFonts w:ascii="Arial" w:hAnsi="Arial" w:cs="Arial"/>
          <w:b/>
          <w:bCs/>
          <w:spacing w:val="-2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Discrimination</w:t>
      </w:r>
    </w:p>
    <w:p w:rsidR="00736333" w:rsidRDefault="00736333">
      <w:pPr>
        <w:pStyle w:val="BodyText"/>
        <w:kinsoku w:val="0"/>
        <w:overflowPunct w:val="0"/>
        <w:spacing w:before="0" w:line="271" w:lineRule="exact"/>
        <w:ind w:right="283"/>
      </w:pPr>
      <w:r>
        <w:rPr>
          <w:spacing w:val="-1"/>
        </w:rPr>
        <w:t>Harassment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discrimination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offensive,</w:t>
      </w:r>
      <w:r>
        <w:rPr>
          <w:spacing w:val="-8"/>
        </w:rPr>
        <w:t xml:space="preserve"> </w:t>
      </w:r>
      <w:r>
        <w:t>impairs</w:t>
      </w:r>
      <w:r>
        <w:rPr>
          <w:spacing w:val="-8"/>
        </w:rPr>
        <w:t xml:space="preserve"> </w:t>
      </w:r>
      <w:r>
        <w:t>morale,</w:t>
      </w:r>
    </w:p>
    <w:p w:rsidR="00736333" w:rsidRDefault="00736333">
      <w:pPr>
        <w:pStyle w:val="BodyText"/>
        <w:kinsoku w:val="0"/>
        <w:overflowPunct w:val="0"/>
        <w:spacing w:before="0"/>
        <w:ind w:right="283"/>
      </w:pPr>
      <w:r>
        <w:t>undermines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integrity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employment</w:t>
      </w:r>
      <w:r>
        <w:rPr>
          <w:spacing w:val="-10"/>
        </w:rPr>
        <w:t xml:space="preserve"> </w:t>
      </w:r>
      <w:r>
        <w:t>relationships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causes</w:t>
      </w:r>
      <w:r>
        <w:rPr>
          <w:spacing w:val="-11"/>
        </w:rPr>
        <w:t xml:space="preserve"> </w:t>
      </w:r>
      <w:r>
        <w:t>serious</w:t>
      </w:r>
      <w:r>
        <w:rPr>
          <w:w w:val="99"/>
        </w:rPr>
        <w:t xml:space="preserve"> </w:t>
      </w:r>
      <w:r>
        <w:t>harm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productivity,</w:t>
      </w:r>
      <w:r>
        <w:rPr>
          <w:spacing w:val="-8"/>
        </w:rPr>
        <w:t xml:space="preserve"> </w:t>
      </w:r>
      <w:r>
        <w:t>efficiency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stability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organization.</w:t>
      </w:r>
    </w:p>
    <w:p w:rsidR="00736333" w:rsidRDefault="00736333">
      <w:pPr>
        <w:kinsoku w:val="0"/>
        <w:overflowPunct w:val="0"/>
        <w:spacing w:before="91" w:line="243" w:lineRule="auto"/>
        <w:ind w:left="100" w:right="28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pacing w:val="-1"/>
          <w:sz w:val="28"/>
          <w:szCs w:val="28"/>
        </w:rPr>
        <w:t>All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employees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have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right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work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environment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free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from</w:t>
      </w:r>
      <w:r>
        <w:rPr>
          <w:rFonts w:ascii="Arial" w:hAnsi="Arial" w:cs="Arial"/>
          <w:spacing w:val="25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discrimination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harassing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conduct,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including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sexual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harassment.</w:t>
      </w:r>
      <w:r>
        <w:rPr>
          <w:rFonts w:ascii="Arial" w:hAnsi="Arial" w:cs="Arial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Harassment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basis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employee's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race,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color,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creed,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ancestry,</w:t>
      </w:r>
      <w:r>
        <w:rPr>
          <w:rFonts w:ascii="Arial" w:hAnsi="Arial" w:cs="Arial"/>
          <w:b/>
          <w:bCs/>
          <w:spacing w:val="63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national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origin,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age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(40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and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over),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disability,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sex,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arrest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or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conviction</w:t>
      </w:r>
      <w:r>
        <w:rPr>
          <w:rFonts w:ascii="Arial" w:hAnsi="Arial" w:cs="Arial"/>
          <w:b/>
          <w:bCs/>
          <w:spacing w:val="63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record,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marital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status,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sexual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orientation,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membership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in</w:t>
      </w:r>
      <w:r>
        <w:rPr>
          <w:rFonts w:ascii="Arial" w:hAnsi="Arial" w:cs="Arial"/>
          <w:b/>
          <w:b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the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military</w:t>
      </w:r>
      <w:r>
        <w:rPr>
          <w:rFonts w:ascii="Arial" w:hAnsi="Arial" w:cs="Arial"/>
          <w:b/>
          <w:bCs/>
          <w:spacing w:val="91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reserve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or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use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or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nonuse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of</w:t>
      </w:r>
      <w:r>
        <w:rPr>
          <w:rFonts w:ascii="Arial" w:hAnsi="Arial" w:cs="Arial"/>
          <w:b/>
          <w:bCs/>
          <w:spacing w:val="-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lawful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products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away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from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work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is</w:t>
      </w:r>
      <w:r>
        <w:rPr>
          <w:rFonts w:ascii="Arial" w:hAnsi="Arial" w:cs="Arial"/>
          <w:b/>
          <w:bCs/>
          <w:spacing w:val="47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expressly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prohibited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under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this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policy</w:t>
      </w:r>
      <w:r>
        <w:rPr>
          <w:rFonts w:ascii="Arial" w:hAnsi="Arial" w:cs="Arial"/>
          <w:spacing w:val="-1"/>
          <w:sz w:val="28"/>
          <w:szCs w:val="28"/>
        </w:rPr>
        <w:t>.</w:t>
      </w:r>
      <w:r>
        <w:rPr>
          <w:rFonts w:ascii="Arial" w:hAnsi="Arial" w:cs="Arial"/>
          <w:spacing w:val="6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Harassment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any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these</w:t>
      </w:r>
      <w:r>
        <w:rPr>
          <w:rFonts w:ascii="Arial" w:hAnsi="Arial" w:cs="Arial"/>
          <w:spacing w:val="61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bases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is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also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illegal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under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federal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law.</w:t>
      </w:r>
    </w:p>
    <w:p w:rsidR="00736333" w:rsidRDefault="00736333">
      <w:pPr>
        <w:pStyle w:val="BodyText"/>
        <w:kinsoku w:val="0"/>
        <w:overflowPunct w:val="0"/>
        <w:spacing w:before="86"/>
        <w:ind w:right="783"/>
      </w:pP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Policy</w:t>
      </w:r>
      <w:r>
        <w:rPr>
          <w:spacing w:val="-9"/>
        </w:rPr>
        <w:t xml:space="preserve"> </w:t>
      </w:r>
      <w:r>
        <w:rPr>
          <w:spacing w:val="-1"/>
        </w:rPr>
        <w:t>Statement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conspicuously</w:t>
      </w:r>
      <w:r>
        <w:rPr>
          <w:spacing w:val="-9"/>
        </w:rPr>
        <w:t xml:space="preserve"> </w:t>
      </w:r>
      <w:r>
        <w:t>posted.</w:t>
      </w:r>
      <w:r>
        <w:rPr>
          <w:spacing w:val="60"/>
        </w:rPr>
        <w:t xml:space="preserve"> </w:t>
      </w:r>
      <w:r>
        <w:rPr>
          <w:spacing w:val="-1"/>
        </w:rPr>
        <w:t>Additionally,</w:t>
      </w:r>
      <w:r>
        <w:rPr>
          <w:spacing w:val="-8"/>
        </w:rPr>
        <w:t xml:space="preserve"> </w:t>
      </w:r>
      <w:r>
        <w:t>this</w:t>
      </w:r>
      <w:r>
        <w:rPr>
          <w:spacing w:val="63"/>
          <w:w w:val="99"/>
        </w:rPr>
        <w:t xml:space="preserve"> </w:t>
      </w:r>
      <w:r>
        <w:t>policy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explained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orientation.</w:t>
      </w:r>
    </w:p>
    <w:p w:rsidR="00736333" w:rsidRDefault="00736333">
      <w:pPr>
        <w:pStyle w:val="Heading8"/>
        <w:kinsoku w:val="0"/>
        <w:overflowPunct w:val="0"/>
        <w:spacing w:before="103"/>
        <w:ind w:right="283"/>
        <w:rPr>
          <w:b w:val="0"/>
          <w:bCs w:val="0"/>
        </w:rPr>
      </w:pPr>
      <w:bookmarkStart w:id="2" w:name="Definitions"/>
      <w:bookmarkEnd w:id="2"/>
      <w:r>
        <w:rPr>
          <w:spacing w:val="-1"/>
          <w:u w:val="thick"/>
        </w:rPr>
        <w:t>Definitions</w:t>
      </w:r>
    </w:p>
    <w:p w:rsidR="00736333" w:rsidRDefault="00736333">
      <w:pPr>
        <w:pStyle w:val="BodyText"/>
        <w:kinsoku w:val="0"/>
        <w:overflowPunct w:val="0"/>
        <w:spacing w:before="94"/>
        <w:ind w:right="283"/>
      </w:pPr>
      <w:r>
        <w:t>In</w:t>
      </w:r>
      <w:r>
        <w:rPr>
          <w:spacing w:val="-10"/>
        </w:rPr>
        <w:t xml:space="preserve"> </w:t>
      </w:r>
      <w:r>
        <w:t>general,</w:t>
      </w:r>
      <w:r>
        <w:rPr>
          <w:spacing w:val="-10"/>
        </w:rPr>
        <w:t xml:space="preserve"> </w:t>
      </w:r>
      <w:r>
        <w:t>harassment</w:t>
      </w:r>
      <w:r>
        <w:rPr>
          <w:spacing w:val="-10"/>
        </w:rPr>
        <w:t xml:space="preserve"> </w:t>
      </w:r>
      <w:r>
        <w:t>means</w:t>
      </w:r>
      <w:r>
        <w:rPr>
          <w:spacing w:val="-10"/>
        </w:rPr>
        <w:t xml:space="preserve"> </w:t>
      </w:r>
      <w:r>
        <w:t>persistent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1"/>
        </w:rPr>
        <w:t>unwelcome</w:t>
      </w:r>
      <w:r>
        <w:rPr>
          <w:spacing w:val="-9"/>
        </w:rPr>
        <w:t xml:space="preserve"> </w:t>
      </w:r>
      <w:r>
        <w:t>conduct</w:t>
      </w:r>
      <w:r>
        <w:rPr>
          <w:spacing w:val="-10"/>
        </w:rPr>
        <w:t xml:space="preserve"> </w:t>
      </w:r>
      <w:r>
        <w:t>or</w:t>
      </w:r>
      <w:r>
        <w:rPr>
          <w:spacing w:val="28"/>
          <w:w w:val="99"/>
        </w:rPr>
        <w:t xml:space="preserve"> </w:t>
      </w:r>
      <w:r>
        <w:t>actions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bases</w:t>
      </w:r>
      <w:r>
        <w:rPr>
          <w:spacing w:val="-7"/>
        </w:rPr>
        <w:t xml:space="preserve"> </w:t>
      </w:r>
      <w:r>
        <w:t>underlined</w:t>
      </w:r>
      <w:r>
        <w:rPr>
          <w:spacing w:val="-7"/>
        </w:rPr>
        <w:t xml:space="preserve"> </w:t>
      </w:r>
      <w:r>
        <w:t>above.</w:t>
      </w:r>
      <w:r>
        <w:rPr>
          <w:spacing w:val="64"/>
        </w:rPr>
        <w:t xml:space="preserve"> </w:t>
      </w:r>
      <w:r>
        <w:rPr>
          <w:spacing w:val="-1"/>
        </w:rPr>
        <w:t>Sexual</w:t>
      </w:r>
      <w:r>
        <w:rPr>
          <w:spacing w:val="-7"/>
        </w:rPr>
        <w:t xml:space="preserve"> </w:t>
      </w:r>
      <w:r>
        <w:t>harassment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one</w:t>
      </w:r>
      <w:r>
        <w:rPr>
          <w:spacing w:val="25"/>
          <w:w w:val="99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harassment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includes</w:t>
      </w:r>
      <w:r>
        <w:rPr>
          <w:spacing w:val="-10"/>
        </w:rPr>
        <w:t xml:space="preserve"> </w:t>
      </w:r>
      <w:r>
        <w:rPr>
          <w:spacing w:val="-1"/>
        </w:rPr>
        <w:t>unwelcome</w:t>
      </w:r>
      <w:r>
        <w:rPr>
          <w:spacing w:val="-11"/>
        </w:rPr>
        <w:t xml:space="preserve"> </w:t>
      </w:r>
      <w:r>
        <w:t>sexual</w:t>
      </w:r>
      <w:r>
        <w:rPr>
          <w:spacing w:val="-11"/>
        </w:rPr>
        <w:t xml:space="preserve"> </w:t>
      </w:r>
      <w:r>
        <w:t>advances,</w:t>
      </w:r>
      <w:r>
        <w:rPr>
          <w:spacing w:val="-11"/>
        </w:rPr>
        <w:t xml:space="preserve"> </w:t>
      </w:r>
      <w:r>
        <w:rPr>
          <w:spacing w:val="-1"/>
        </w:rPr>
        <w:t>unwelcome</w:t>
      </w:r>
      <w:r>
        <w:rPr>
          <w:spacing w:val="32"/>
          <w:w w:val="99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contact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sexual</w:t>
      </w:r>
      <w:r>
        <w:rPr>
          <w:spacing w:val="-7"/>
        </w:rPr>
        <w:t xml:space="preserve"> </w:t>
      </w:r>
      <w:r>
        <w:t>nature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unwelcome</w:t>
      </w:r>
      <w:r>
        <w:rPr>
          <w:spacing w:val="-7"/>
        </w:rPr>
        <w:t xml:space="preserve"> </w:t>
      </w:r>
      <w:r>
        <w:t>verbal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physical</w:t>
      </w:r>
      <w:r>
        <w:rPr>
          <w:spacing w:val="28"/>
          <w:w w:val="99"/>
        </w:rPr>
        <w:t xml:space="preserve"> </w:t>
      </w:r>
      <w:r>
        <w:t>conduct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sexual</w:t>
      </w:r>
      <w:r>
        <w:rPr>
          <w:spacing w:val="-8"/>
        </w:rPr>
        <w:t xml:space="preserve"> </w:t>
      </w:r>
      <w:r>
        <w:t>nature.</w:t>
      </w:r>
    </w:p>
    <w:p w:rsidR="00736333" w:rsidRDefault="00736333">
      <w:pPr>
        <w:pStyle w:val="Heading8"/>
        <w:kinsoku w:val="0"/>
        <w:overflowPunct w:val="0"/>
        <w:spacing w:before="99"/>
        <w:ind w:right="283"/>
        <w:rPr>
          <w:b w:val="0"/>
          <w:bCs w:val="0"/>
        </w:rPr>
      </w:pPr>
      <w:bookmarkStart w:id="3" w:name="Recognizing_Harassment"/>
      <w:bookmarkEnd w:id="3"/>
      <w:r>
        <w:rPr>
          <w:spacing w:val="-1"/>
          <w:u w:val="thick"/>
        </w:rPr>
        <w:t>Recognizing</w:t>
      </w:r>
      <w:r>
        <w:rPr>
          <w:spacing w:val="-35"/>
          <w:u w:val="thick"/>
        </w:rPr>
        <w:t xml:space="preserve"> </w:t>
      </w:r>
      <w:r>
        <w:rPr>
          <w:spacing w:val="-1"/>
          <w:u w:val="thick"/>
        </w:rPr>
        <w:t>Harassment</w:t>
      </w:r>
    </w:p>
    <w:p w:rsidR="00736333" w:rsidRDefault="00736333">
      <w:pPr>
        <w:pStyle w:val="BodyText"/>
        <w:kinsoku w:val="0"/>
        <w:overflowPunct w:val="0"/>
        <w:spacing w:before="94"/>
        <w:ind w:right="202"/>
      </w:pPr>
      <w:r>
        <w:rPr>
          <w:spacing w:val="-1"/>
        </w:rPr>
        <w:t>Harassment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subtle,</w:t>
      </w:r>
      <w:r>
        <w:rPr>
          <w:spacing w:val="-7"/>
        </w:rPr>
        <w:t xml:space="preserve"> </w:t>
      </w:r>
      <w:r>
        <w:t>manipulative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rPr>
          <w:spacing w:val="-1"/>
        </w:rPr>
        <w:t>always</w:t>
      </w:r>
      <w:r>
        <w:rPr>
          <w:spacing w:val="-7"/>
        </w:rPr>
        <w:t xml:space="preserve"> </w:t>
      </w:r>
      <w:r>
        <w:t>evident.</w:t>
      </w:r>
      <w:r>
        <w:rPr>
          <w:spacing w:val="6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does</w:t>
      </w:r>
      <w:r>
        <w:rPr>
          <w:spacing w:val="28"/>
          <w:w w:val="9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refer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occasional</w:t>
      </w:r>
      <w:r>
        <w:rPr>
          <w:spacing w:val="-7"/>
        </w:rPr>
        <w:t xml:space="preserve"> </w:t>
      </w:r>
      <w:r>
        <w:t>compliments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socially</w:t>
      </w:r>
      <w:r>
        <w:rPr>
          <w:spacing w:val="-7"/>
        </w:rPr>
        <w:t xml:space="preserve"> </w:t>
      </w:r>
      <w:r>
        <w:t>acceptable</w:t>
      </w:r>
      <w:r>
        <w:rPr>
          <w:spacing w:val="-7"/>
        </w:rPr>
        <w:t xml:space="preserve"> </w:t>
      </w:r>
      <w:r>
        <w:t>nature.</w:t>
      </w:r>
      <w:r>
        <w:rPr>
          <w:spacing w:val="64"/>
        </w:rPr>
        <w:t xml:space="preserve"> </w:t>
      </w:r>
      <w:r>
        <w:t>It</w:t>
      </w:r>
      <w:r>
        <w:rPr>
          <w:w w:val="99"/>
        </w:rPr>
        <w:t xml:space="preserve">  </w:t>
      </w:r>
      <w:r>
        <w:t>refers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behavior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1"/>
        </w:rPr>
        <w:t>welcome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personally</w:t>
      </w:r>
      <w:r>
        <w:rPr>
          <w:spacing w:val="-6"/>
        </w:rPr>
        <w:t xml:space="preserve"> </w:t>
      </w:r>
      <w:r>
        <w:t>offensive.</w:t>
      </w:r>
      <w:r>
        <w:rPr>
          <w:spacing w:val="65"/>
        </w:rPr>
        <w:t xml:space="preserve"> </w:t>
      </w:r>
      <w:r>
        <w:rPr>
          <w:spacing w:val="-1"/>
        </w:rPr>
        <w:t>All</w:t>
      </w:r>
      <w:r>
        <w:rPr>
          <w:spacing w:val="10"/>
          <w:w w:val="99"/>
        </w:rPr>
        <w:t xml:space="preserve">   </w:t>
      </w:r>
      <w:r>
        <w:t>forms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gender</w:t>
      </w:r>
      <w:r>
        <w:rPr>
          <w:spacing w:val="-7"/>
        </w:rPr>
        <w:t xml:space="preserve"> </w:t>
      </w:r>
      <w:r>
        <w:t>harassment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covered.</w:t>
      </w:r>
      <w:r>
        <w:rPr>
          <w:spacing w:val="63"/>
        </w:rPr>
        <w:t xml:space="preserve"> </w:t>
      </w:r>
      <w:r>
        <w:t>Men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sexually</w:t>
      </w:r>
      <w:r>
        <w:rPr>
          <w:spacing w:val="-8"/>
        </w:rPr>
        <w:t xml:space="preserve"> </w:t>
      </w:r>
      <w:r>
        <w:t>harassed;</w:t>
      </w:r>
      <w:r>
        <w:rPr>
          <w:w w:val="99"/>
        </w:rPr>
        <w:t xml:space="preserve"> </w:t>
      </w:r>
      <w:r>
        <w:t>men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harass</w:t>
      </w:r>
      <w:r>
        <w:rPr>
          <w:spacing w:val="-7"/>
        </w:rPr>
        <w:t xml:space="preserve"> </w:t>
      </w:r>
      <w:r>
        <w:t>men;</w:t>
      </w:r>
      <w:r>
        <w:rPr>
          <w:spacing w:val="-7"/>
        </w:rPr>
        <w:t xml:space="preserve"> </w:t>
      </w:r>
      <w:r>
        <w:t>Women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harass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rPr>
          <w:spacing w:val="-1"/>
        </w:rPr>
        <w:t>women.</w:t>
      </w:r>
      <w:r>
        <w:rPr>
          <w:spacing w:val="64"/>
        </w:rPr>
        <w:t xml:space="preserve"> </w:t>
      </w:r>
      <w:r>
        <w:rPr>
          <w:spacing w:val="-1"/>
        </w:rPr>
        <w:t>Offenders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26"/>
          <w:w w:val="99"/>
        </w:rPr>
        <w:t xml:space="preserve"> </w:t>
      </w:r>
      <w:r>
        <w:t>managers,</w:t>
      </w:r>
      <w:r>
        <w:rPr>
          <w:spacing w:val="-16"/>
        </w:rPr>
        <w:t xml:space="preserve"> </w:t>
      </w:r>
      <w:r>
        <w:t>supervisors,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rPr>
          <w:spacing w:val="-1"/>
        </w:rPr>
        <w:t>co-workers.</w:t>
      </w:r>
    </w:p>
    <w:p w:rsidR="00736333" w:rsidRDefault="00736333">
      <w:pPr>
        <w:pStyle w:val="Heading8"/>
        <w:kinsoku w:val="0"/>
        <w:overflowPunct w:val="0"/>
        <w:spacing w:before="103"/>
        <w:ind w:right="283"/>
        <w:rPr>
          <w:b w:val="0"/>
          <w:bCs w:val="0"/>
        </w:rPr>
      </w:pPr>
      <w:bookmarkStart w:id="4" w:name="Grievance_Procedure"/>
      <w:bookmarkEnd w:id="4"/>
      <w:r>
        <w:rPr>
          <w:spacing w:val="-1"/>
          <w:u w:val="thick"/>
        </w:rPr>
        <w:t>Grievance</w:t>
      </w:r>
      <w:r>
        <w:rPr>
          <w:spacing w:val="-29"/>
          <w:u w:val="thick"/>
        </w:rPr>
        <w:t xml:space="preserve"> </w:t>
      </w:r>
      <w:r>
        <w:rPr>
          <w:spacing w:val="-1"/>
          <w:u w:val="thick"/>
        </w:rPr>
        <w:t>Procedure</w:t>
      </w:r>
    </w:p>
    <w:p w:rsidR="00736333" w:rsidRDefault="00736333">
      <w:pPr>
        <w:pStyle w:val="BodyText"/>
        <w:kinsoku w:val="0"/>
        <w:overflowPunct w:val="0"/>
        <w:spacing w:before="94"/>
        <w:ind w:right="236"/>
      </w:pPr>
      <w:r>
        <w:rPr>
          <w:spacing w:val="-1"/>
        </w:rPr>
        <w:t>Any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t>believes</w:t>
      </w:r>
      <w:r>
        <w:rPr>
          <w:spacing w:val="-7"/>
        </w:rPr>
        <w:t xml:space="preserve"> </w:t>
      </w:r>
      <w:r>
        <w:t>he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harassed,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employee,</w:t>
      </w:r>
      <w:r>
        <w:rPr>
          <w:spacing w:val="24"/>
          <w:w w:val="99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becomes</w:t>
      </w:r>
      <w:r>
        <w:rPr>
          <w:spacing w:val="-8"/>
        </w:rPr>
        <w:t xml:space="preserve"> </w:t>
      </w:r>
      <w:r>
        <w:rPr>
          <w:spacing w:val="-1"/>
        </w:rPr>
        <w:t>aware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harassment,</w:t>
      </w:r>
      <w:r>
        <w:rPr>
          <w:spacing w:val="-7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promptly</w:t>
      </w:r>
      <w:r>
        <w:rPr>
          <w:spacing w:val="-8"/>
        </w:rPr>
        <w:t xml:space="preserve"> </w:t>
      </w:r>
      <w:r>
        <w:t>notify</w:t>
      </w:r>
      <w:r>
        <w:rPr>
          <w:spacing w:val="-8"/>
        </w:rPr>
        <w:t xml:space="preserve"> </w:t>
      </w:r>
      <w:r>
        <w:t>his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her</w:t>
      </w:r>
      <w:r>
        <w:rPr>
          <w:spacing w:val="33"/>
          <w:w w:val="99"/>
        </w:rPr>
        <w:t xml:space="preserve"> </w:t>
      </w:r>
      <w:r>
        <w:t>supervisor.</w:t>
      </w:r>
      <w:r>
        <w:rPr>
          <w:spacing w:val="63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believes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supervisor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harasser,</w:t>
      </w:r>
      <w:r>
        <w:rPr>
          <w:w w:val="99"/>
        </w:rPr>
        <w:t xml:space="preserve"> 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supervisor's</w:t>
      </w:r>
      <w:r>
        <w:rPr>
          <w:spacing w:val="-7"/>
        </w:rPr>
        <w:t xml:space="preserve"> </w:t>
      </w:r>
      <w:r>
        <w:t>supervisor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notified.</w:t>
      </w:r>
      <w:r>
        <w:rPr>
          <w:spacing w:val="63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is</w:t>
      </w:r>
      <w:r>
        <w:rPr>
          <w:spacing w:val="22"/>
          <w:w w:val="99"/>
        </w:rPr>
        <w:t xml:space="preserve"> </w:t>
      </w:r>
      <w:r>
        <w:t>uncomfortable</w:t>
      </w:r>
      <w:r>
        <w:rPr>
          <w:spacing w:val="-10"/>
        </w:rPr>
        <w:t xml:space="preserve"> </w:t>
      </w:r>
      <w:r>
        <w:t>discussing</w:t>
      </w:r>
      <w:r>
        <w:rPr>
          <w:spacing w:val="-10"/>
        </w:rPr>
        <w:t xml:space="preserve"> </w:t>
      </w:r>
      <w:r>
        <w:t>harassment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t>his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her</w:t>
      </w:r>
      <w:r>
        <w:rPr>
          <w:spacing w:val="-10"/>
        </w:rPr>
        <w:t xml:space="preserve"> </w:t>
      </w:r>
      <w:r>
        <w:t>supervisor,</w:t>
      </w:r>
      <w:r>
        <w:rPr>
          <w:spacing w:val="-10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employee</w:t>
      </w:r>
      <w:r>
        <w:rPr>
          <w:spacing w:val="-11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contact</w:t>
      </w:r>
      <w:r>
        <w:rPr>
          <w:spacing w:val="-11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rPr>
          <w:spacing w:val="-1"/>
        </w:rPr>
        <w:t>Safety</w:t>
      </w:r>
      <w:r>
        <w:rPr>
          <w:spacing w:val="-10"/>
        </w:rPr>
        <w:t xml:space="preserve"> </w:t>
      </w:r>
      <w:r>
        <w:rPr>
          <w:spacing w:val="-1"/>
        </w:rPr>
        <w:t>Director.</w:t>
      </w:r>
    </w:p>
    <w:p w:rsidR="00736333" w:rsidRDefault="00736333">
      <w:pPr>
        <w:pStyle w:val="BodyText"/>
        <w:kinsoku w:val="0"/>
        <w:overflowPunct w:val="0"/>
        <w:spacing w:before="91"/>
        <w:ind w:right="300"/>
      </w:pPr>
      <w:r>
        <w:rPr>
          <w:spacing w:val="-1"/>
        </w:rPr>
        <w:t>Upon</w:t>
      </w:r>
      <w:r>
        <w:rPr>
          <w:spacing w:val="-10"/>
        </w:rPr>
        <w:t xml:space="preserve"> </w:t>
      </w:r>
      <w:r>
        <w:t>notification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harassment</w:t>
      </w:r>
      <w:r>
        <w:rPr>
          <w:spacing w:val="-9"/>
        </w:rPr>
        <w:t xml:space="preserve"> </w:t>
      </w:r>
      <w:r>
        <w:t>complaint,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confidential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impartial</w:t>
      </w:r>
      <w:r>
        <w:rPr>
          <w:spacing w:val="23"/>
          <w:w w:val="99"/>
        </w:rPr>
        <w:t xml:space="preserve"> </w:t>
      </w:r>
      <w:r>
        <w:t>investigation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promptly</w:t>
      </w:r>
      <w:r>
        <w:rPr>
          <w:spacing w:val="-9"/>
        </w:rPr>
        <w:t xml:space="preserve"> </w:t>
      </w:r>
      <w:r>
        <w:t>commenced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direct</w:t>
      </w:r>
      <w:r>
        <w:rPr>
          <w:spacing w:val="-10"/>
        </w:rPr>
        <w:t xml:space="preserve"> </w:t>
      </w:r>
      <w:r>
        <w:rPr>
          <w:spacing w:val="-1"/>
        </w:rPr>
        <w:t>interviews</w:t>
      </w:r>
      <w:r>
        <w:rPr>
          <w:spacing w:val="31"/>
          <w:w w:val="99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involved</w:t>
      </w:r>
      <w:r>
        <w:rPr>
          <w:spacing w:val="-8"/>
        </w:rPr>
        <w:t xml:space="preserve"> </w:t>
      </w:r>
      <w:r>
        <w:t>parties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-8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25"/>
          <w:w w:val="99"/>
        </w:rPr>
        <w:t xml:space="preserve"> </w:t>
      </w:r>
      <w:r>
        <w:rPr>
          <w:spacing w:val="-1"/>
        </w:rPr>
        <w:t>witnesses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rPr>
          <w:spacing w:val="-1"/>
        </w:rPr>
        <w:t>knowledge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matters</w:t>
      </w:r>
      <w:r>
        <w:rPr>
          <w:spacing w:val="-8"/>
        </w:rPr>
        <w:t xml:space="preserve"> </w:t>
      </w:r>
      <w:r>
        <w:t>relating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complaint.</w:t>
      </w:r>
      <w:r>
        <w:rPr>
          <w:spacing w:val="63"/>
        </w:rPr>
        <w:t xml:space="preserve"> </w:t>
      </w:r>
      <w:r>
        <w:rPr>
          <w:spacing w:val="-1"/>
        </w:rPr>
        <w:t>The</w:t>
      </w:r>
      <w:r>
        <w:rPr>
          <w:spacing w:val="55"/>
          <w:w w:val="99"/>
        </w:rPr>
        <w:t xml:space="preserve"> </w:t>
      </w:r>
      <w:r>
        <w:t>parties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complaint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notified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findings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options.</w:t>
      </w:r>
    </w:p>
    <w:p w:rsidR="00736333" w:rsidRDefault="00736333">
      <w:pPr>
        <w:pStyle w:val="BodyText"/>
        <w:kinsoku w:val="0"/>
        <w:overflowPunct w:val="0"/>
        <w:spacing w:before="91"/>
        <w:ind w:right="300"/>
        <w:sectPr w:rsidR="00736333">
          <w:pgSz w:w="12240" w:h="15840"/>
          <w:pgMar w:top="540" w:right="1340" w:bottom="280" w:left="1340" w:header="720" w:footer="720" w:gutter="0"/>
          <w:cols w:space="720"/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right="283"/>
        <w:rPr>
          <w:b w:val="0"/>
          <w:bCs w:val="0"/>
        </w:rPr>
      </w:pPr>
      <w:bookmarkStart w:id="5" w:name="Non-retaliation"/>
      <w:bookmarkEnd w:id="5"/>
      <w:r>
        <w:rPr>
          <w:spacing w:val="-1"/>
          <w:u w:val="thick"/>
        </w:rPr>
        <w:lastRenderedPageBreak/>
        <w:t>Non-retaliation</w:t>
      </w:r>
    </w:p>
    <w:p w:rsidR="00736333" w:rsidRDefault="00736333">
      <w:pPr>
        <w:pStyle w:val="BodyText"/>
        <w:kinsoku w:val="0"/>
        <w:overflowPunct w:val="0"/>
        <w:spacing w:before="94"/>
        <w:ind w:right="283"/>
      </w:pPr>
      <w:r>
        <w:rPr>
          <w:spacing w:val="-1"/>
        </w:rPr>
        <w:t>This</w:t>
      </w:r>
      <w:r>
        <w:rPr>
          <w:spacing w:val="-8"/>
        </w:rPr>
        <w:t xml:space="preserve"> </w:t>
      </w:r>
      <w:r>
        <w:t>policy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expressly</w:t>
      </w:r>
      <w:r>
        <w:rPr>
          <w:spacing w:val="-8"/>
        </w:rPr>
        <w:t xml:space="preserve"> </w:t>
      </w:r>
      <w:r>
        <w:t>prohibits</w:t>
      </w:r>
      <w:r>
        <w:rPr>
          <w:spacing w:val="-7"/>
        </w:rPr>
        <w:t xml:space="preserve"> </w:t>
      </w:r>
      <w:r>
        <w:t>retaliation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kind</w:t>
      </w:r>
      <w:r>
        <w:rPr>
          <w:spacing w:val="-7"/>
        </w:rPr>
        <w:t xml:space="preserve"> </w:t>
      </w:r>
      <w:r>
        <w:t>against</w:t>
      </w:r>
      <w:r>
        <w:rPr>
          <w:spacing w:val="-8"/>
        </w:rPr>
        <w:t xml:space="preserve"> </w:t>
      </w:r>
      <w:r>
        <w:t>any</w:t>
      </w:r>
      <w:r>
        <w:rPr>
          <w:spacing w:val="23"/>
          <w:w w:val="9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bringing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complaint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assisting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investigation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w w:val="99"/>
        </w:rPr>
        <w:t xml:space="preserve"> </w:t>
      </w:r>
      <w:r>
        <w:t>complaint.</w:t>
      </w:r>
      <w:r>
        <w:rPr>
          <w:spacing w:val="62"/>
        </w:rPr>
        <w:t xml:space="preserve"> </w:t>
      </w:r>
      <w:r>
        <w:rPr>
          <w:spacing w:val="-1"/>
        </w:rPr>
        <w:t>Such</w:t>
      </w:r>
      <w:r>
        <w:rPr>
          <w:spacing w:val="-7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adversely</w:t>
      </w:r>
      <w:r>
        <w:rPr>
          <w:spacing w:val="-7"/>
        </w:rPr>
        <w:t xml:space="preserve"> </w:t>
      </w:r>
      <w:r>
        <w:t>affected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manner</w:t>
      </w:r>
      <w:r>
        <w:rPr>
          <w:spacing w:val="23"/>
          <w:w w:val="99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employment.</w:t>
      </w:r>
      <w:r>
        <w:rPr>
          <w:spacing w:val="63"/>
        </w:rPr>
        <w:t xml:space="preserve"> </w:t>
      </w:r>
      <w:r>
        <w:rPr>
          <w:spacing w:val="-1"/>
        </w:rPr>
        <w:t>Retaliation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illegal</w:t>
      </w:r>
      <w:r>
        <w:rPr>
          <w:spacing w:val="-8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federal</w:t>
      </w:r>
      <w:r>
        <w:rPr>
          <w:spacing w:val="-7"/>
        </w:rPr>
        <w:t xml:space="preserve"> </w:t>
      </w:r>
      <w:r>
        <w:rPr>
          <w:spacing w:val="-1"/>
        </w:rPr>
        <w:t>law.</w:t>
      </w:r>
    </w:p>
    <w:p w:rsidR="00736333" w:rsidRDefault="00736333">
      <w:pPr>
        <w:pStyle w:val="Heading8"/>
        <w:kinsoku w:val="0"/>
        <w:overflowPunct w:val="0"/>
        <w:spacing w:before="99"/>
        <w:ind w:right="283"/>
        <w:rPr>
          <w:b w:val="0"/>
          <w:bCs w:val="0"/>
        </w:rPr>
      </w:pPr>
      <w:r>
        <w:rPr>
          <w:spacing w:val="-1"/>
          <w:u w:val="thick"/>
        </w:rPr>
        <w:t>Disciplinary</w:t>
      </w:r>
      <w:r>
        <w:rPr>
          <w:spacing w:val="-29"/>
          <w:u w:val="thick"/>
        </w:rPr>
        <w:t xml:space="preserve"> </w:t>
      </w:r>
      <w:r>
        <w:rPr>
          <w:spacing w:val="-1"/>
          <w:u w:val="thick"/>
        </w:rPr>
        <w:t>Action</w:t>
      </w:r>
    </w:p>
    <w:p w:rsidR="00736333" w:rsidRDefault="00736333">
      <w:pPr>
        <w:pStyle w:val="BodyText"/>
        <w:kinsoku w:val="0"/>
        <w:overflowPunct w:val="0"/>
        <w:spacing w:before="91"/>
        <w:ind w:right="155"/>
      </w:pPr>
      <w:r>
        <w:rPr>
          <w:spacing w:val="-1"/>
        </w:rPr>
        <w:t>Harassment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retaliation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among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serious</w:t>
      </w:r>
      <w:r>
        <w:rPr>
          <w:spacing w:val="-8"/>
        </w:rPr>
        <w:t xml:space="preserve"> </w:t>
      </w:r>
      <w:r>
        <w:t>breaches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24"/>
          <w:w w:val="99"/>
        </w:rPr>
        <w:t xml:space="preserve"> </w:t>
      </w:r>
      <w:r>
        <w:t>place</w:t>
      </w:r>
      <w:r>
        <w:rPr>
          <w:spacing w:val="-11"/>
        </w:rPr>
        <w:t xml:space="preserve"> </w:t>
      </w:r>
      <w:r>
        <w:t>behavior.</w:t>
      </w:r>
      <w:r>
        <w:rPr>
          <w:spacing w:val="56"/>
        </w:rPr>
        <w:t xml:space="preserve"> </w:t>
      </w:r>
      <w:r>
        <w:rPr>
          <w:spacing w:val="-1"/>
        </w:rPr>
        <w:t>Consequently,</w:t>
      </w:r>
      <w:r>
        <w:rPr>
          <w:spacing w:val="-11"/>
        </w:rPr>
        <w:t xml:space="preserve"> </w:t>
      </w:r>
      <w:r>
        <w:t>appropriate</w:t>
      </w:r>
      <w:r>
        <w:rPr>
          <w:spacing w:val="-11"/>
        </w:rPr>
        <w:t xml:space="preserve"> </w:t>
      </w:r>
      <w:r>
        <w:t>disciplinary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corrective</w:t>
      </w:r>
      <w:r>
        <w:rPr>
          <w:spacing w:val="-11"/>
        </w:rPr>
        <w:t xml:space="preserve"> </w:t>
      </w:r>
      <w:r>
        <w:t>action,</w:t>
      </w:r>
      <w:r>
        <w:rPr>
          <w:spacing w:val="24"/>
          <w:w w:val="99"/>
        </w:rPr>
        <w:t xml:space="preserve"> </w:t>
      </w:r>
      <w:r>
        <w:t>ranging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warning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termination,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expected.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7" w:line="260" w:lineRule="exact"/>
        <w:rPr>
          <w:sz w:val="26"/>
          <w:szCs w:val="26"/>
        </w:rPr>
      </w:pPr>
    </w:p>
    <w:p w:rsidR="00736333" w:rsidRDefault="001F2348">
      <w:pPr>
        <w:pStyle w:val="BodyText"/>
        <w:kinsoku w:val="0"/>
        <w:overflowPunct w:val="0"/>
        <w:spacing w:before="64"/>
        <w:ind w:right="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6124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45085</wp:posOffset>
                </wp:positionV>
                <wp:extent cx="2477135" cy="12700"/>
                <wp:effectExtent l="9525" t="10795" r="8890" b="0"/>
                <wp:wrapNone/>
                <wp:docPr id="510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77135" cy="12700"/>
                        </a:xfrm>
                        <a:custGeom>
                          <a:avLst/>
                          <a:gdLst>
                            <a:gd name="T0" fmla="*/ 0 w 3901"/>
                            <a:gd name="T1" fmla="*/ 0 h 20"/>
                            <a:gd name="T2" fmla="*/ 3900 w 390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901" h="20">
                              <a:moveTo>
                                <a:pt x="0" y="0"/>
                              </a:moveTo>
                              <a:lnTo>
                                <a:pt x="390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E2D5811" id="Freeform 7" o:spid="_x0000_s1026" style="position:absolute;z-index:-2522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55pt,267pt,3.55pt" coordsize="390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" o:allowincell="f" filled="f" strokeweight=".31069mm">
                <v:path arrowok="t" o:connecttype="custom" o:connectlocs="0,0;2476500,0" o:connectangles="0,0"/>
                <w10:wrap anchorx="page"/>
              </v:polyline>
            </w:pict>
          </mc:Fallback>
        </mc:AlternateContent>
      </w:r>
      <w:r w:rsidR="00736333">
        <w:t>Scott</w:t>
      </w:r>
      <w:r w:rsidR="00736333">
        <w:rPr>
          <w:spacing w:val="-8"/>
        </w:rPr>
        <w:t xml:space="preserve"> </w:t>
      </w:r>
      <w:r w:rsidR="00736333">
        <w:t>Lisenby</w:t>
      </w:r>
    </w:p>
    <w:p w:rsidR="00736333" w:rsidRDefault="00736333">
      <w:pPr>
        <w:pStyle w:val="BodyText"/>
        <w:kinsoku w:val="0"/>
        <w:overflowPunct w:val="0"/>
        <w:spacing w:before="17"/>
        <w:ind w:right="283"/>
      </w:pPr>
      <w:r>
        <w:rPr>
          <w:spacing w:val="-1"/>
        </w:rPr>
        <w:t>Safety</w:t>
      </w:r>
      <w:r>
        <w:rPr>
          <w:spacing w:val="-18"/>
        </w:rPr>
        <w:t xml:space="preserve"> </w:t>
      </w:r>
      <w:r>
        <w:rPr>
          <w:spacing w:val="-1"/>
        </w:rPr>
        <w:t>Director</w:t>
      </w:r>
    </w:p>
    <w:p w:rsidR="00736333" w:rsidRDefault="00736333">
      <w:pPr>
        <w:pStyle w:val="BodyText"/>
        <w:kinsoku w:val="0"/>
        <w:overflowPunct w:val="0"/>
        <w:spacing w:before="17"/>
        <w:ind w:right="283"/>
        <w:sectPr w:rsidR="00736333">
          <w:pgSz w:w="12240" w:h="15840"/>
          <w:pgMar w:top="540" w:right="1340" w:bottom="280" w:left="1340" w:header="720" w:footer="720" w:gutter="0"/>
          <w:cols w:space="720"/>
          <w:noEndnote/>
        </w:sectPr>
      </w:pPr>
    </w:p>
    <w:p w:rsidR="00736333" w:rsidRDefault="00736333">
      <w:pPr>
        <w:pStyle w:val="Heading7"/>
        <w:kinsoku w:val="0"/>
        <w:overflowPunct w:val="0"/>
        <w:ind w:left="20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pStyle w:val="Heading8"/>
        <w:kinsoku w:val="0"/>
        <w:overflowPunct w:val="0"/>
        <w:spacing w:before="204"/>
        <w:ind w:left="20"/>
        <w:jc w:val="center"/>
        <w:rPr>
          <w:b w:val="0"/>
          <w:bCs w:val="0"/>
        </w:rPr>
      </w:pPr>
      <w:r>
        <w:rPr>
          <w:spacing w:val="-1"/>
        </w:rPr>
        <w:t>Safety</w:t>
      </w:r>
      <w:r>
        <w:rPr>
          <w:spacing w:val="-19"/>
        </w:rPr>
        <w:t xml:space="preserve"> </w:t>
      </w:r>
      <w:r>
        <w:rPr>
          <w:spacing w:val="-1"/>
        </w:rPr>
        <w:t>Program</w:t>
      </w:r>
      <w:r>
        <w:rPr>
          <w:spacing w:val="-18"/>
        </w:rPr>
        <w:t xml:space="preserve"> </w:t>
      </w:r>
      <w:r>
        <w:rPr>
          <w:spacing w:val="-1"/>
        </w:rPr>
        <w:t>Overview</w:t>
      </w:r>
    </w:p>
    <w:p w:rsidR="00736333" w:rsidRDefault="00736333">
      <w:pPr>
        <w:pStyle w:val="BodyText"/>
        <w:kinsoku w:val="0"/>
        <w:overflowPunct w:val="0"/>
        <w:spacing w:before="182"/>
        <w:ind w:left="120" w:right="318"/>
      </w:pPr>
      <w:r>
        <w:rPr>
          <w:spacing w:val="-1"/>
        </w:rPr>
        <w:t>This</w:t>
      </w:r>
      <w:r>
        <w:rPr>
          <w:spacing w:val="-8"/>
        </w:rPr>
        <w:t xml:space="preserve"> </w:t>
      </w:r>
      <w:r>
        <w:t>IIP</w:t>
      </w:r>
      <w:r>
        <w:rPr>
          <w:spacing w:val="-9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developed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safety</w:t>
      </w:r>
      <w:r>
        <w:rPr>
          <w:spacing w:val="23"/>
          <w:w w:val="99"/>
        </w:rPr>
        <w:t xml:space="preserve"> </w:t>
      </w:r>
      <w:r>
        <w:t>concerns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guidance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individual</w:t>
      </w:r>
      <w:r>
        <w:rPr>
          <w:spacing w:val="-8"/>
        </w:rPr>
        <w:t xml:space="preserve"> </w:t>
      </w:r>
      <w:r>
        <w:t>job</w:t>
      </w:r>
      <w:r>
        <w:rPr>
          <w:w w:val="99"/>
        </w:rPr>
        <w:t xml:space="preserve"> </w:t>
      </w:r>
      <w:r>
        <w:t>tasks</w:t>
      </w:r>
      <w:r>
        <w:rPr>
          <w:spacing w:val="-9"/>
        </w:rPr>
        <w:t xml:space="preserve"> </w:t>
      </w:r>
      <w:r>
        <w:rPr>
          <w:spacing w:val="-1"/>
        </w:rP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framework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federal,</w:t>
      </w:r>
      <w:r>
        <w:rPr>
          <w:spacing w:val="-8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local</w:t>
      </w:r>
      <w:r>
        <w:rPr>
          <w:spacing w:val="26"/>
          <w:w w:val="99"/>
        </w:rPr>
        <w:t xml:space="preserve"> </w:t>
      </w:r>
      <w:r>
        <w:t>standards.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4"/>
      </w:pPr>
      <w:r>
        <w:rPr>
          <w:spacing w:val="-1"/>
        </w:rPr>
        <w:t>Safety</w:t>
      </w:r>
      <w:r>
        <w:rPr>
          <w:spacing w:val="-10"/>
        </w:rPr>
        <w:t xml:space="preserve"> </w:t>
      </w:r>
      <w:r>
        <w:t>demands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commitment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personnel</w:t>
      </w:r>
      <w:r>
        <w:rPr>
          <w:spacing w:val="-9"/>
        </w:rPr>
        <w:t xml:space="preserve"> </w:t>
      </w:r>
      <w:r>
        <w:rPr>
          <w:spacing w:val="-1"/>
        </w:rPr>
        <w:t>within</w:t>
      </w:r>
      <w:r>
        <w:rPr>
          <w:spacing w:val="-9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organization.</w:t>
      </w:r>
      <w:r>
        <w:rPr>
          <w:spacing w:val="20"/>
          <w:w w:val="99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contractor,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obligation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employees,</w:t>
      </w:r>
      <w:r>
        <w:rPr>
          <w:spacing w:val="-6"/>
        </w:rPr>
        <w:t xml:space="preserve"> </w:t>
      </w:r>
      <w:r>
        <w:t>as</w:t>
      </w:r>
      <w:r>
        <w:rPr>
          <w:spacing w:val="22"/>
          <w:w w:val="99"/>
        </w:rPr>
        <w:t xml:space="preserve"> </w:t>
      </w:r>
      <w:r>
        <w:rPr>
          <w:spacing w:val="-1"/>
        </w:rPr>
        <w:t>well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subcontractors</w:t>
      </w:r>
      <w:r>
        <w:rPr>
          <w:spacing w:val="-8"/>
        </w:rPr>
        <w:t xml:space="preserve"> </w:t>
      </w:r>
      <w:r>
        <w:rPr>
          <w:spacing w:val="-1"/>
        </w:rPr>
        <w:t>within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area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responsibility,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afforded</w:t>
      </w:r>
      <w:r>
        <w:rPr>
          <w:spacing w:val="-8"/>
        </w:rPr>
        <w:t xml:space="preserve"> </w:t>
      </w:r>
      <w:r>
        <w:t>the</w:t>
      </w:r>
      <w:r>
        <w:rPr>
          <w:spacing w:val="28"/>
          <w:w w:val="99"/>
        </w:rPr>
        <w:t xml:space="preserve"> </w:t>
      </w:r>
      <w:r>
        <w:t>protection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health</w:t>
      </w:r>
      <w:r>
        <w:rPr>
          <w:spacing w:val="-9"/>
        </w:rPr>
        <w:t xml:space="preserve"> </w:t>
      </w:r>
      <w:r>
        <w:t>program.</w:t>
      </w:r>
    </w:p>
    <w:p w:rsidR="00736333" w:rsidRDefault="00736333">
      <w:pPr>
        <w:pStyle w:val="BodyText"/>
        <w:kinsoku w:val="0"/>
        <w:overflowPunct w:val="0"/>
        <w:spacing w:before="182"/>
        <w:ind w:left="120" w:right="163"/>
        <w:jc w:val="both"/>
      </w:pPr>
      <w:r>
        <w:rPr>
          <w:spacing w:val="-1"/>
        </w:rPr>
        <w:t>This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policies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procedures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deal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rPr>
          <w:spacing w:val="-1"/>
        </w:rPr>
        <w:t>work-</w:t>
      </w:r>
      <w:r>
        <w:rPr>
          <w:spacing w:val="21"/>
          <w:w w:val="99"/>
        </w:rPr>
        <w:t xml:space="preserve"> </w:t>
      </w:r>
      <w:r>
        <w:t>place</w:t>
      </w:r>
      <w:r>
        <w:rPr>
          <w:spacing w:val="-8"/>
        </w:rPr>
        <w:t xml:space="preserve"> </w:t>
      </w:r>
      <w:r>
        <w:t>hazards,</w:t>
      </w:r>
      <w:r>
        <w:rPr>
          <w:spacing w:val="-7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hazards,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may</w:t>
      </w:r>
      <w:r>
        <w:rPr>
          <w:w w:val="99"/>
        </w:rPr>
        <w:t xml:space="preserve"> </w:t>
      </w:r>
      <w:r>
        <w:t>arise.</w:t>
      </w:r>
    </w:p>
    <w:p w:rsidR="00736333" w:rsidRDefault="00736333">
      <w:pPr>
        <w:pStyle w:val="BodyText"/>
        <w:kinsoku w:val="0"/>
        <w:overflowPunct w:val="0"/>
        <w:spacing w:before="182"/>
        <w:ind w:left="119" w:right="234"/>
      </w:pPr>
      <w:r>
        <w:rPr>
          <w:spacing w:val="-1"/>
        </w:rPr>
        <w:t>Hazard</w:t>
      </w:r>
      <w:r>
        <w:rPr>
          <w:spacing w:val="-10"/>
        </w:rPr>
        <w:t xml:space="preserve"> </w:t>
      </w:r>
      <w:r>
        <w:t>assessment,</w:t>
      </w:r>
      <w:r>
        <w:rPr>
          <w:spacing w:val="-9"/>
        </w:rPr>
        <w:t xml:space="preserve"> </w:t>
      </w:r>
      <w:r>
        <w:t>job</w:t>
      </w:r>
      <w:r>
        <w:rPr>
          <w:spacing w:val="-10"/>
        </w:rPr>
        <w:t xml:space="preserve"> </w:t>
      </w:r>
      <w:r>
        <w:t>task</w:t>
      </w:r>
      <w:r>
        <w:rPr>
          <w:spacing w:val="-9"/>
        </w:rPr>
        <w:t xml:space="preserve"> </w:t>
      </w:r>
      <w:r>
        <w:t>safety</w:t>
      </w:r>
      <w:r>
        <w:rPr>
          <w:spacing w:val="-10"/>
        </w:rPr>
        <w:t xml:space="preserve"> </w:t>
      </w:r>
      <w:r>
        <w:t>analysis,</w:t>
      </w:r>
      <w:r>
        <w:rPr>
          <w:spacing w:val="-9"/>
        </w:rPr>
        <w:t xml:space="preserve"> </w:t>
      </w:r>
      <w:r>
        <w:t>frequent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regular</w:t>
      </w:r>
      <w:r>
        <w:rPr>
          <w:spacing w:val="25"/>
          <w:w w:val="99"/>
        </w:rPr>
        <w:t xml:space="preserve"> </w:t>
      </w:r>
      <w:r>
        <w:t>inspections,</w:t>
      </w:r>
      <w:r>
        <w:rPr>
          <w:spacing w:val="-13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pre-planning,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engineering</w:t>
      </w:r>
      <w:r>
        <w:rPr>
          <w:spacing w:val="-13"/>
        </w:rPr>
        <w:t xml:space="preserve"> </w:t>
      </w:r>
      <w:r>
        <w:t>controls,</w:t>
      </w:r>
      <w:r>
        <w:rPr>
          <w:spacing w:val="-12"/>
        </w:rPr>
        <w:t xml:space="preserve"> </w:t>
      </w:r>
      <w:r>
        <w:rPr>
          <w:spacing w:val="-1"/>
        </w:rPr>
        <w:t>where</w:t>
      </w:r>
      <w:r>
        <w:rPr>
          <w:spacing w:val="-13"/>
        </w:rPr>
        <w:t xml:space="preserve"> </w:t>
      </w:r>
      <w:r>
        <w:t>feasible,</w:t>
      </w:r>
      <w:r>
        <w:rPr>
          <w:spacing w:val="24"/>
          <w:w w:val="99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preferred</w:t>
      </w:r>
      <w:r>
        <w:rPr>
          <w:spacing w:val="-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rPr>
          <w:spacing w:val="-1"/>
        </w:rPr>
        <w:t>workplace.</w:t>
      </w:r>
      <w:r>
        <w:rPr>
          <w:spacing w:val="65"/>
        </w:rPr>
        <w:t xml:space="preserve"> </w:t>
      </w:r>
      <w:r>
        <w:rPr>
          <w:spacing w:val="-1"/>
        </w:rPr>
        <w:t>Both</w:t>
      </w:r>
      <w:r>
        <w:rPr>
          <w:spacing w:val="-6"/>
        </w:rPr>
        <w:t xml:space="preserve"> </w:t>
      </w:r>
      <w:r>
        <w:t>our</w:t>
      </w:r>
      <w:r>
        <w:rPr>
          <w:spacing w:val="31"/>
          <w:w w:val="99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subcontractors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actively</w:t>
      </w:r>
      <w:r>
        <w:rPr>
          <w:spacing w:val="-7"/>
        </w:rPr>
        <w:t xml:space="preserve"> </w:t>
      </w:r>
      <w:r>
        <w:t>involved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hazard</w:t>
      </w:r>
      <w:r>
        <w:rPr>
          <w:spacing w:val="-8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process.</w:t>
      </w:r>
      <w:r>
        <w:rPr>
          <w:spacing w:val="62"/>
        </w:rPr>
        <w:t xml:space="preserve"> </w:t>
      </w:r>
      <w:r>
        <w:rPr>
          <w:spacing w:val="-1"/>
        </w:rPr>
        <w:t>Hazards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remain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minimized</w:t>
      </w:r>
      <w:r>
        <w:rPr>
          <w:spacing w:val="-8"/>
        </w:rPr>
        <w:t xml:space="preserve"> </w:t>
      </w:r>
      <w:r>
        <w:t>or</w:t>
      </w:r>
      <w:r>
        <w:rPr>
          <w:spacing w:val="29"/>
          <w:w w:val="99"/>
        </w:rPr>
        <w:t xml:space="preserve"> </w:t>
      </w:r>
      <w:r>
        <w:t>eliminated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ability</w:t>
      </w:r>
      <w:r>
        <w:rPr>
          <w:spacing w:val="-9"/>
        </w:rPr>
        <w:t xml:space="preserve"> </w:t>
      </w:r>
      <w:r>
        <w:t>to</w:t>
      </w:r>
      <w:r>
        <w:rPr>
          <w:spacing w:val="24"/>
          <w:w w:val="99"/>
        </w:rPr>
        <w:t xml:space="preserve"> </w:t>
      </w:r>
      <w:r>
        <w:t>recognize</w:t>
      </w:r>
      <w:r>
        <w:rPr>
          <w:spacing w:val="-11"/>
        </w:rPr>
        <w:t xml:space="preserve"> </w:t>
      </w:r>
      <w:r>
        <w:rPr>
          <w:spacing w:val="-1"/>
        </w:rPr>
        <w:t>workplace</w:t>
      </w:r>
      <w:r>
        <w:rPr>
          <w:spacing w:val="-11"/>
        </w:rPr>
        <w:t xml:space="preserve"> </w:t>
      </w:r>
      <w:r>
        <w:t>hazards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understand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proper</w:t>
      </w:r>
      <w:r>
        <w:rPr>
          <w:spacing w:val="-11"/>
        </w:rPr>
        <w:t xml:space="preserve"> </w:t>
      </w:r>
      <w:r>
        <w:t>procedural</w:t>
      </w:r>
      <w:r>
        <w:rPr>
          <w:spacing w:val="-11"/>
        </w:rPr>
        <w:t xml:space="preserve"> </w:t>
      </w:r>
      <w:r>
        <w:t>and/or</w:t>
      </w:r>
      <w:r>
        <w:rPr>
          <w:spacing w:val="28"/>
          <w:w w:val="99"/>
        </w:rPr>
        <w:t xml:space="preserve"> </w:t>
      </w:r>
      <w:r>
        <w:t>personal</w:t>
      </w:r>
      <w:r>
        <w:rPr>
          <w:spacing w:val="-18"/>
        </w:rPr>
        <w:t xml:space="preserve"> </w:t>
      </w:r>
      <w:r>
        <w:t>protective</w:t>
      </w:r>
      <w:r>
        <w:rPr>
          <w:spacing w:val="-18"/>
        </w:rPr>
        <w:t xml:space="preserve"> </w:t>
      </w:r>
      <w:r>
        <w:t>equipment</w:t>
      </w:r>
      <w:r>
        <w:rPr>
          <w:spacing w:val="-18"/>
        </w:rPr>
        <w:t xml:space="preserve"> </w:t>
      </w:r>
      <w:r>
        <w:t>requirements.</w:t>
      </w:r>
    </w:p>
    <w:p w:rsidR="00736333" w:rsidRDefault="00736333">
      <w:pPr>
        <w:pStyle w:val="BodyText"/>
        <w:kinsoku w:val="0"/>
        <w:overflowPunct w:val="0"/>
        <w:spacing w:before="182"/>
        <w:ind w:left="120" w:right="169"/>
      </w:pPr>
      <w:r>
        <w:rPr>
          <w:spacing w:val="-1"/>
        </w:rPr>
        <w:t>Each</w:t>
      </w:r>
      <w:r>
        <w:rPr>
          <w:spacing w:val="-10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encouraged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contact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supervisor</w:t>
      </w:r>
      <w:r>
        <w:rPr>
          <w:spacing w:val="-10"/>
        </w:rPr>
        <w:t xml:space="preserve"> </w:t>
      </w:r>
      <w:r>
        <w:t>immediately</w:t>
      </w:r>
      <w:r>
        <w:rPr>
          <w:spacing w:val="23"/>
          <w:w w:val="99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t>exist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corrective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to</w:t>
      </w:r>
      <w:r>
        <w:rPr>
          <w:w w:val="99"/>
        </w:rPr>
        <w:t xml:space="preserve"> </w:t>
      </w:r>
      <w:r>
        <w:t>eliminate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hazard</w:t>
      </w:r>
      <w:r>
        <w:rPr>
          <w:spacing w:val="-7"/>
        </w:rPr>
        <w:t xml:space="preserve"> </w:t>
      </w:r>
      <w:r>
        <w:t>entirely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deal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hazard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manner</w:t>
      </w:r>
      <w:r>
        <w:rPr>
          <w:spacing w:val="23"/>
          <w:w w:val="99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modified</w:t>
      </w:r>
      <w:r>
        <w:rPr>
          <w:spacing w:val="-10"/>
        </w:rPr>
        <w:t xml:space="preserve"> </w:t>
      </w:r>
      <w:r>
        <w:rPr>
          <w:spacing w:val="-1"/>
        </w:rPr>
        <w:t>work</w:t>
      </w:r>
      <w:r>
        <w:rPr>
          <w:spacing w:val="-11"/>
        </w:rPr>
        <w:t xml:space="preserve"> </w:t>
      </w:r>
      <w:r>
        <w:t>procedures,</w:t>
      </w:r>
      <w:r>
        <w:rPr>
          <w:spacing w:val="-10"/>
        </w:rPr>
        <w:t xml:space="preserve"> </w:t>
      </w:r>
      <w:r>
        <w:rPr>
          <w:spacing w:val="-1"/>
        </w:rPr>
        <w:t>PPE,</w:t>
      </w:r>
      <w:r>
        <w:rPr>
          <w:spacing w:val="-11"/>
        </w:rPr>
        <w:t xml:space="preserve"> </w:t>
      </w:r>
      <w:r>
        <w:t>and/or</w:t>
      </w:r>
      <w:r>
        <w:rPr>
          <w:spacing w:val="-10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appropriate</w:t>
      </w:r>
      <w:r>
        <w:rPr>
          <w:spacing w:val="-10"/>
        </w:rPr>
        <w:t xml:space="preserve"> </w:t>
      </w:r>
      <w:r>
        <w:t>action.</w:t>
      </w:r>
    </w:p>
    <w:p w:rsidR="00736333" w:rsidRDefault="00736333">
      <w:pPr>
        <w:pStyle w:val="BodyText"/>
        <w:kinsoku w:val="0"/>
        <w:overflowPunct w:val="0"/>
        <w:spacing w:before="190"/>
        <w:ind w:left="119" w:right="102"/>
      </w:pPr>
      <w:r>
        <w:rPr>
          <w:spacing w:val="-1"/>
        </w:rPr>
        <w:t>On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sites,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designated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  <w:bCs/>
          <w:spacing w:val="-1"/>
        </w:rPr>
        <w:t>“competent</w:t>
      </w:r>
      <w:r>
        <w:rPr>
          <w:b/>
          <w:bCs/>
          <w:spacing w:val="21"/>
          <w:w w:val="99"/>
        </w:rPr>
        <w:t xml:space="preserve"> </w:t>
      </w:r>
      <w:r>
        <w:rPr>
          <w:b/>
          <w:bCs/>
          <w:spacing w:val="-1"/>
        </w:rPr>
        <w:t>person”</w:t>
      </w:r>
      <w:r>
        <w:rPr>
          <w:b/>
          <w:bCs/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virtue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experience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training.</w:t>
      </w:r>
      <w:r>
        <w:rPr>
          <w:spacing w:val="65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the</w:t>
      </w:r>
      <w:r>
        <w:rPr>
          <w:spacing w:val="10"/>
          <w:w w:val="99"/>
        </w:rPr>
        <w:t xml:space="preserve">  </w:t>
      </w:r>
      <w:r>
        <w:t>ability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hazards,</w:t>
      </w:r>
      <w:r>
        <w:rPr>
          <w:spacing w:val="-9"/>
        </w:rPr>
        <w:t xml:space="preserve"> </w:t>
      </w:r>
      <w:r>
        <w:t>know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corrective</w:t>
      </w:r>
      <w:r>
        <w:rPr>
          <w:spacing w:val="-8"/>
        </w:rPr>
        <w:t xml:space="preserve"> </w:t>
      </w:r>
      <w:r>
        <w:t>procedures,</w:t>
      </w:r>
      <w:r>
        <w:rPr>
          <w:spacing w:val="-9"/>
        </w:rPr>
        <w:t xml:space="preserve"> </w:t>
      </w:r>
      <w:r>
        <w:t>and</w:t>
      </w:r>
      <w:r>
        <w:rPr>
          <w:spacing w:val="23"/>
          <w:w w:val="9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responsibility,</w:t>
      </w:r>
      <w:r>
        <w:rPr>
          <w:spacing w:val="-8"/>
        </w:rPr>
        <w:t xml:space="preserve"> </w:t>
      </w:r>
      <w:r>
        <w:t>ability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authority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stop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workplace</w:t>
      </w:r>
      <w:r>
        <w:rPr>
          <w:spacing w:val="22"/>
          <w:w w:val="99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safe.</w:t>
      </w:r>
    </w:p>
    <w:p w:rsidR="00736333" w:rsidRDefault="00736333">
      <w:pPr>
        <w:pStyle w:val="BodyText"/>
        <w:kinsoku w:val="0"/>
        <w:overflowPunct w:val="0"/>
        <w:spacing w:before="181"/>
        <w:ind w:left="120" w:right="318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Director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designated</w:t>
      </w:r>
      <w:r>
        <w:rPr>
          <w:spacing w:val="-8"/>
        </w:rPr>
        <w:t xml:space="preserve"> </w:t>
      </w:r>
      <w:r>
        <w:t>competent</w:t>
      </w:r>
      <w:r>
        <w:rPr>
          <w:spacing w:val="-8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routine</w:t>
      </w:r>
      <w:r>
        <w:rPr>
          <w:spacing w:val="35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inspections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hazards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</w:t>
      </w:r>
      <w:r>
        <w:rPr>
          <w:w w:val="99"/>
        </w:rPr>
        <w:t xml:space="preserve"> </w:t>
      </w:r>
      <w:r>
        <w:t>monitor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effectiveness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program.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4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analysis,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success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effort</w:t>
      </w:r>
      <w:r>
        <w:rPr>
          <w:spacing w:val="-6"/>
        </w:rPr>
        <w:t xml:space="preserve"> </w:t>
      </w:r>
      <w:r>
        <w:t>depends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all</w:t>
      </w:r>
      <w:r>
        <w:rPr>
          <w:w w:val="99"/>
        </w:rPr>
        <w:t xml:space="preserve"> </w:t>
      </w:r>
      <w:r>
        <w:t>employees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senior</w:t>
      </w:r>
      <w:r>
        <w:rPr>
          <w:spacing w:val="-9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newest</w:t>
      </w:r>
      <w:r>
        <w:rPr>
          <w:spacing w:val="-9"/>
        </w:rPr>
        <w:t xml:space="preserve"> </w:t>
      </w:r>
      <w:r>
        <w:t>hire</w:t>
      </w:r>
      <w:r>
        <w:rPr>
          <w:spacing w:val="-10"/>
        </w:rPr>
        <w:t xml:space="preserve"> </w:t>
      </w:r>
      <w:r>
        <w:t>demonstrating</w:t>
      </w:r>
      <w:r>
        <w:rPr>
          <w:spacing w:val="-9"/>
        </w:rPr>
        <w:t xml:space="preserve"> </w:t>
      </w:r>
      <w:r>
        <w:t>a</w:t>
      </w:r>
      <w:r>
        <w:rPr>
          <w:spacing w:val="24"/>
          <w:w w:val="99"/>
        </w:rPr>
        <w:t xml:space="preserve"> </w:t>
      </w:r>
      <w:r>
        <w:t>commitment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safe</w:t>
      </w:r>
      <w:r>
        <w:rPr>
          <w:spacing w:val="-7"/>
        </w:rPr>
        <w:t xml:space="preserve"> </w:t>
      </w:r>
      <w:r>
        <w:t>manner.</w:t>
      </w:r>
      <w:r>
        <w:rPr>
          <w:spacing w:val="64"/>
        </w:rPr>
        <w:t xml:space="preserve"> </w:t>
      </w:r>
      <w:r>
        <w:rPr>
          <w:spacing w:val="-1"/>
        </w:rPr>
        <w:t>Safe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performance</w:t>
      </w:r>
      <w:r>
        <w:rPr>
          <w:spacing w:val="29"/>
          <w:w w:val="9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effort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ultimately</w:t>
      </w:r>
      <w:r>
        <w:rPr>
          <w:spacing w:val="-8"/>
        </w:rPr>
        <w:t xml:space="preserve"> </w:t>
      </w:r>
      <w:r>
        <w:t>measured.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4"/>
        <w:sectPr w:rsidR="00736333">
          <w:footerReference w:type="default" r:id="rId9"/>
          <w:pgSz w:w="12240" w:h="15840"/>
          <w:pgMar w:top="840" w:right="1340" w:bottom="1000" w:left="1320" w:header="0" w:footer="804" w:gutter="0"/>
          <w:pgNumType w:start="1"/>
          <w:cols w:space="720" w:equalWidth="0">
            <w:col w:w="958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</w:pPr>
      <w:r>
        <w:rPr>
          <w:spacing w:val="-1"/>
        </w:rPr>
        <w:lastRenderedPageBreak/>
        <w:t>For</w:t>
      </w:r>
      <w:r>
        <w:rPr>
          <w:spacing w:val="-7"/>
        </w:rPr>
        <w:t xml:space="preserve"> </w:t>
      </w:r>
      <w:r>
        <w:t>ease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use,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divided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four</w:t>
      </w:r>
      <w:r>
        <w:rPr>
          <w:spacing w:val="-7"/>
        </w:rPr>
        <w:t xml:space="preserve"> </w:t>
      </w:r>
      <w:r>
        <w:t>broad</w:t>
      </w:r>
      <w:r>
        <w:rPr>
          <w:spacing w:val="22"/>
          <w:w w:val="99"/>
        </w:rPr>
        <w:t xml:space="preserve"> </w:t>
      </w:r>
      <w:r>
        <w:t>categories.</w:t>
      </w:r>
      <w:r>
        <w:rPr>
          <w:spacing w:val="60"/>
        </w:rPr>
        <w:t xml:space="preserve"> </w:t>
      </w:r>
      <w:r>
        <w:rPr>
          <w:spacing w:val="-1"/>
        </w:rPr>
        <w:t>These</w:t>
      </w:r>
      <w:r>
        <w:rPr>
          <w:spacing w:val="-9"/>
        </w:rPr>
        <w:t xml:space="preserve"> </w:t>
      </w:r>
      <w:r>
        <w:t>are:</w:t>
      </w:r>
    </w:p>
    <w:p w:rsidR="00736333" w:rsidRDefault="00736333">
      <w:pPr>
        <w:kinsoku w:val="0"/>
        <w:overflowPunct w:val="0"/>
        <w:spacing w:before="18" w:line="100" w:lineRule="exact"/>
        <w:rPr>
          <w:sz w:val="10"/>
          <w:szCs w:val="10"/>
        </w:rPr>
      </w:pPr>
    </w:p>
    <w:p w:rsidR="00736333" w:rsidRDefault="00736333">
      <w:pPr>
        <w:pStyle w:val="BodyText"/>
        <w:kinsoku w:val="0"/>
        <w:overflowPunct w:val="0"/>
        <w:spacing w:before="64"/>
        <w:ind w:left="1790" w:right="1411"/>
        <w:jc w:val="center"/>
      </w:pPr>
      <w:r>
        <w:rPr>
          <w:spacing w:val="-1"/>
        </w:rPr>
        <w:t>SECTION</w:t>
      </w:r>
      <w:r>
        <w:rPr>
          <w:spacing w:val="-15"/>
        </w:rPr>
        <w:t xml:space="preserve"> </w:t>
      </w:r>
      <w:r>
        <w:t>I</w:t>
      </w:r>
    </w:p>
    <w:p w:rsidR="00736333" w:rsidRDefault="00736333">
      <w:pPr>
        <w:pStyle w:val="BodyText"/>
        <w:kinsoku w:val="0"/>
        <w:overflowPunct w:val="0"/>
        <w:spacing w:before="229"/>
      </w:pPr>
      <w:r>
        <w:rPr>
          <w:spacing w:val="-1"/>
        </w:rPr>
        <w:t>General</w:t>
      </w:r>
      <w:r>
        <w:rPr>
          <w:spacing w:val="-12"/>
        </w:rPr>
        <w:t xml:space="preserve"> </w:t>
      </w:r>
      <w:r>
        <w:t>safety</w:t>
      </w:r>
      <w:r>
        <w:rPr>
          <w:spacing w:val="-11"/>
        </w:rPr>
        <w:t xml:space="preserve"> </w:t>
      </w:r>
      <w:r>
        <w:t>policies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procedures</w:t>
      </w:r>
    </w:p>
    <w:p w:rsidR="00736333" w:rsidRDefault="00736333">
      <w:pPr>
        <w:kinsoku w:val="0"/>
        <w:overflowPunct w:val="0"/>
        <w:spacing w:before="9" w:line="260" w:lineRule="exact"/>
        <w:rPr>
          <w:sz w:val="26"/>
          <w:szCs w:val="26"/>
        </w:rPr>
      </w:pPr>
    </w:p>
    <w:p w:rsidR="00736333" w:rsidRDefault="00736333">
      <w:pPr>
        <w:kinsoku w:val="0"/>
        <w:overflowPunct w:val="0"/>
        <w:spacing w:line="280" w:lineRule="exact"/>
        <w:rPr>
          <w:sz w:val="28"/>
          <w:szCs w:val="28"/>
        </w:rPr>
      </w:pPr>
    </w:p>
    <w:p w:rsidR="00736333" w:rsidRDefault="00736333">
      <w:pPr>
        <w:pStyle w:val="BodyText"/>
        <w:kinsoku w:val="0"/>
        <w:overflowPunct w:val="0"/>
        <w:spacing w:before="0"/>
        <w:ind w:left="1790" w:right="1412"/>
        <w:jc w:val="center"/>
      </w:pPr>
      <w:r>
        <w:rPr>
          <w:spacing w:val="-1"/>
        </w:rPr>
        <w:t>SECTION</w:t>
      </w:r>
      <w:r>
        <w:rPr>
          <w:spacing w:val="-15"/>
        </w:rPr>
        <w:t xml:space="preserve"> </w:t>
      </w:r>
      <w:r>
        <w:t>II</w:t>
      </w:r>
    </w:p>
    <w:p w:rsidR="00736333" w:rsidRDefault="00736333">
      <w:pPr>
        <w:pStyle w:val="BodyText"/>
        <w:kinsoku w:val="0"/>
        <w:overflowPunct w:val="0"/>
        <w:spacing w:before="229"/>
      </w:pPr>
      <w:r>
        <w:t>Job</w:t>
      </w:r>
      <w:r>
        <w:rPr>
          <w:spacing w:val="-11"/>
        </w:rPr>
        <w:t xml:space="preserve"> </w:t>
      </w:r>
      <w:r>
        <w:rPr>
          <w:spacing w:val="-1"/>
        </w:rPr>
        <w:t>Specific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rPr>
          <w:spacing w:val="-1"/>
        </w:rPr>
        <w:t>Equipment</w:t>
      </w:r>
      <w:r>
        <w:rPr>
          <w:spacing w:val="-10"/>
        </w:rPr>
        <w:t xml:space="preserve"> </w:t>
      </w:r>
      <w:r>
        <w:rPr>
          <w:spacing w:val="-1"/>
        </w:rPr>
        <w:t>Specific</w:t>
      </w:r>
      <w:r>
        <w:rPr>
          <w:spacing w:val="-10"/>
        </w:rPr>
        <w:t xml:space="preserve"> </w:t>
      </w:r>
      <w:r>
        <w:rPr>
          <w:spacing w:val="-1"/>
        </w:rPr>
        <w:t>Safety</w:t>
      </w:r>
      <w:r>
        <w:rPr>
          <w:spacing w:val="-10"/>
        </w:rPr>
        <w:t xml:space="preserve"> </w:t>
      </w:r>
      <w:r>
        <w:rPr>
          <w:spacing w:val="-1"/>
        </w:rPr>
        <w:t>Procedures</w:t>
      </w:r>
    </w:p>
    <w:p w:rsidR="00736333" w:rsidRDefault="00736333">
      <w:pPr>
        <w:kinsoku w:val="0"/>
        <w:overflowPunct w:val="0"/>
        <w:spacing w:before="9" w:line="260" w:lineRule="exact"/>
        <w:rPr>
          <w:sz w:val="26"/>
          <w:szCs w:val="26"/>
        </w:rPr>
      </w:pPr>
    </w:p>
    <w:p w:rsidR="00736333" w:rsidRDefault="00736333">
      <w:pPr>
        <w:kinsoku w:val="0"/>
        <w:overflowPunct w:val="0"/>
        <w:spacing w:line="280" w:lineRule="exact"/>
        <w:rPr>
          <w:sz w:val="28"/>
          <w:szCs w:val="28"/>
        </w:rPr>
      </w:pPr>
    </w:p>
    <w:p w:rsidR="00736333" w:rsidRDefault="00736333">
      <w:pPr>
        <w:pStyle w:val="BodyText"/>
        <w:kinsoku w:val="0"/>
        <w:overflowPunct w:val="0"/>
        <w:spacing w:before="0"/>
        <w:ind w:left="1790" w:right="1411"/>
        <w:jc w:val="center"/>
      </w:pPr>
      <w:r>
        <w:rPr>
          <w:spacing w:val="-1"/>
        </w:rPr>
        <w:t>SECTION</w:t>
      </w:r>
      <w:r>
        <w:rPr>
          <w:spacing w:val="-16"/>
        </w:rPr>
        <w:t xml:space="preserve"> </w:t>
      </w:r>
      <w:r>
        <w:t>III</w:t>
      </w:r>
    </w:p>
    <w:p w:rsidR="00736333" w:rsidRDefault="00736333">
      <w:pPr>
        <w:pStyle w:val="BodyText"/>
        <w:kinsoku w:val="0"/>
        <w:overflowPunct w:val="0"/>
        <w:spacing w:before="229"/>
      </w:pPr>
      <w:r>
        <w:rPr>
          <w:spacing w:val="-1"/>
        </w:rPr>
        <w:t>Specific</w:t>
      </w:r>
      <w:r>
        <w:rPr>
          <w:spacing w:val="-13"/>
        </w:rPr>
        <w:t xml:space="preserve"> </w:t>
      </w:r>
      <w:r>
        <w:t>compliance</w:t>
      </w:r>
      <w:r>
        <w:rPr>
          <w:spacing w:val="-12"/>
        </w:rPr>
        <w:t xml:space="preserve"> </w:t>
      </w:r>
      <w:r>
        <w:t>programs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t>appropriate</w:t>
      </w:r>
      <w:r>
        <w:rPr>
          <w:spacing w:val="-12"/>
        </w:rPr>
        <w:t xml:space="preserve"> </w:t>
      </w:r>
      <w:r>
        <w:t>forms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5" w:line="280" w:lineRule="exact"/>
        <w:rPr>
          <w:sz w:val="28"/>
          <w:szCs w:val="28"/>
        </w:rPr>
      </w:pPr>
    </w:p>
    <w:p w:rsidR="00736333" w:rsidRDefault="00736333">
      <w:pPr>
        <w:kinsoku w:val="0"/>
        <w:overflowPunct w:val="0"/>
        <w:spacing w:before="5" w:line="280" w:lineRule="exact"/>
        <w:rPr>
          <w:sz w:val="28"/>
          <w:szCs w:val="28"/>
        </w:rPr>
        <w:sectPr w:rsidR="00736333">
          <w:footerReference w:type="default" r:id="rId10"/>
          <w:pgSz w:w="12240" w:h="15840"/>
          <w:pgMar w:top="520" w:right="1720" w:bottom="760" w:left="1340" w:header="0" w:footer="563" w:gutter="0"/>
          <w:cols w:space="720" w:equalWidth="0">
            <w:col w:w="9180"/>
          </w:cols>
          <w:noEndnote/>
        </w:sectPr>
      </w:pPr>
    </w:p>
    <w:p w:rsidR="00736333" w:rsidRDefault="00736333">
      <w:pPr>
        <w:kinsoku w:val="0"/>
        <w:overflowPunct w:val="0"/>
        <w:spacing w:line="280" w:lineRule="exact"/>
        <w:rPr>
          <w:sz w:val="28"/>
          <w:szCs w:val="28"/>
        </w:rPr>
      </w:pPr>
    </w:p>
    <w:p w:rsidR="00736333" w:rsidRDefault="00736333">
      <w:pPr>
        <w:kinsoku w:val="0"/>
        <w:overflowPunct w:val="0"/>
        <w:spacing w:before="15" w:line="320" w:lineRule="exact"/>
        <w:rPr>
          <w:sz w:val="32"/>
          <w:szCs w:val="32"/>
        </w:rPr>
      </w:pPr>
    </w:p>
    <w:p w:rsidR="00736333" w:rsidRDefault="00736333">
      <w:pPr>
        <w:pStyle w:val="BodyText"/>
        <w:kinsoku w:val="0"/>
        <w:overflowPunct w:val="0"/>
        <w:spacing w:before="0"/>
      </w:pPr>
      <w:r>
        <w:t>Job</w:t>
      </w:r>
      <w:r>
        <w:rPr>
          <w:spacing w:val="-9"/>
        </w:rPr>
        <w:t xml:space="preserve"> </w:t>
      </w:r>
      <w:r>
        <w:rPr>
          <w:spacing w:val="-1"/>
        </w:rPr>
        <w:t>Site</w:t>
      </w:r>
      <w:r>
        <w:rPr>
          <w:spacing w:val="-9"/>
        </w:rPr>
        <w:t xml:space="preserve"> </w:t>
      </w:r>
      <w:r>
        <w:rPr>
          <w:spacing w:val="-1"/>
        </w:rPr>
        <w:t>Forms</w:t>
      </w:r>
    </w:p>
    <w:p w:rsidR="00736333" w:rsidRDefault="00736333">
      <w:pPr>
        <w:pStyle w:val="BodyText"/>
        <w:kinsoku w:val="0"/>
        <w:overflowPunct w:val="0"/>
        <w:spacing w:before="64"/>
      </w:pPr>
      <w:r>
        <w:rPr>
          <w:rFonts w:ascii="Times New Roman" w:hAnsi="Times New Roman" w:cs="Times New Roman"/>
          <w:sz w:val="24"/>
          <w:szCs w:val="24"/>
        </w:rPr>
        <w:br w:type="column"/>
      </w:r>
      <w:r>
        <w:rPr>
          <w:spacing w:val="-1"/>
        </w:rPr>
        <w:lastRenderedPageBreak/>
        <w:t>SECTION</w:t>
      </w:r>
      <w:r>
        <w:rPr>
          <w:spacing w:val="-17"/>
        </w:rPr>
        <w:t xml:space="preserve"> </w:t>
      </w:r>
      <w:r>
        <w:t>IV</w:t>
      </w:r>
    </w:p>
    <w:p w:rsidR="00736333" w:rsidRDefault="00736333">
      <w:pPr>
        <w:pStyle w:val="BodyText"/>
        <w:kinsoku w:val="0"/>
        <w:overflowPunct w:val="0"/>
        <w:spacing w:before="64"/>
        <w:sectPr w:rsidR="00736333">
          <w:type w:val="continuous"/>
          <w:pgSz w:w="12240" w:h="15840"/>
          <w:pgMar w:top="1500" w:right="1720" w:bottom="280" w:left="1340" w:header="720" w:footer="720" w:gutter="0"/>
          <w:cols w:num="2" w:space="720" w:equalWidth="0">
            <w:col w:w="1984" w:space="1904"/>
            <w:col w:w="5292"/>
          </w:cols>
          <w:noEndnote/>
        </w:sect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5" w:line="280" w:lineRule="exact"/>
        <w:rPr>
          <w:sz w:val="28"/>
          <w:szCs w:val="28"/>
        </w:rPr>
      </w:pPr>
    </w:p>
    <w:p w:rsidR="00736333" w:rsidRDefault="00736333">
      <w:pPr>
        <w:kinsoku w:val="0"/>
        <w:overflowPunct w:val="0"/>
        <w:spacing w:before="5" w:line="280" w:lineRule="exact"/>
        <w:rPr>
          <w:sz w:val="28"/>
          <w:szCs w:val="28"/>
        </w:rPr>
        <w:sectPr w:rsidR="00736333">
          <w:type w:val="continuous"/>
          <w:pgSz w:w="12240" w:h="15840"/>
          <w:pgMar w:top="1500" w:right="1720" w:bottom="280" w:left="1340" w:header="720" w:footer="720" w:gutter="0"/>
          <w:cols w:space="720" w:equalWidth="0">
            <w:col w:w="9180"/>
          </w:cols>
          <w:noEndnote/>
        </w:sectPr>
      </w:pPr>
    </w:p>
    <w:p w:rsidR="00736333" w:rsidRDefault="00736333">
      <w:pPr>
        <w:kinsoku w:val="0"/>
        <w:overflowPunct w:val="0"/>
        <w:spacing w:line="280" w:lineRule="exact"/>
        <w:rPr>
          <w:sz w:val="28"/>
          <w:szCs w:val="28"/>
        </w:rPr>
      </w:pPr>
    </w:p>
    <w:p w:rsidR="00736333" w:rsidRDefault="00736333">
      <w:pPr>
        <w:kinsoku w:val="0"/>
        <w:overflowPunct w:val="0"/>
        <w:spacing w:before="15" w:line="320" w:lineRule="exact"/>
        <w:rPr>
          <w:sz w:val="32"/>
          <w:szCs w:val="32"/>
        </w:rPr>
      </w:pPr>
    </w:p>
    <w:p w:rsidR="00736333" w:rsidRDefault="00736333">
      <w:pPr>
        <w:pStyle w:val="BodyText"/>
        <w:kinsoku w:val="0"/>
        <w:overflowPunct w:val="0"/>
        <w:spacing w:before="0"/>
      </w:pPr>
      <w:r>
        <w:rPr>
          <w:spacing w:val="-1"/>
        </w:rPr>
        <w:t>Training</w:t>
      </w:r>
      <w:r>
        <w:rPr>
          <w:spacing w:val="-29"/>
        </w:rPr>
        <w:t xml:space="preserve"> </w:t>
      </w:r>
      <w:r>
        <w:t>documentation</w:t>
      </w:r>
    </w:p>
    <w:p w:rsidR="00736333" w:rsidRDefault="00736333">
      <w:pPr>
        <w:pStyle w:val="BodyText"/>
        <w:kinsoku w:val="0"/>
        <w:overflowPunct w:val="0"/>
        <w:spacing w:before="64"/>
      </w:pPr>
      <w:r>
        <w:rPr>
          <w:rFonts w:ascii="Times New Roman" w:hAnsi="Times New Roman" w:cs="Times New Roman"/>
          <w:sz w:val="24"/>
          <w:szCs w:val="24"/>
        </w:rPr>
        <w:br w:type="column"/>
      </w:r>
      <w:r>
        <w:rPr>
          <w:spacing w:val="-1"/>
        </w:rPr>
        <w:lastRenderedPageBreak/>
        <w:t>APPENDIX</w:t>
      </w:r>
      <w:r>
        <w:rPr>
          <w:spacing w:val="-18"/>
        </w:rPr>
        <w:t xml:space="preserve"> </w:t>
      </w:r>
      <w:r>
        <w:t>A</w:t>
      </w:r>
    </w:p>
    <w:p w:rsidR="00736333" w:rsidRDefault="00736333">
      <w:pPr>
        <w:pStyle w:val="BodyText"/>
        <w:kinsoku w:val="0"/>
        <w:overflowPunct w:val="0"/>
        <w:spacing w:before="64"/>
        <w:sectPr w:rsidR="00736333">
          <w:type w:val="continuous"/>
          <w:pgSz w:w="12240" w:h="15840"/>
          <w:pgMar w:top="1500" w:right="1720" w:bottom="280" w:left="1340" w:header="720" w:footer="720" w:gutter="0"/>
          <w:cols w:num="2" w:space="720" w:equalWidth="0">
            <w:col w:w="3031" w:space="811"/>
            <w:col w:w="5338"/>
          </w:cols>
          <w:noEndnote/>
        </w:sectPr>
      </w:pPr>
    </w:p>
    <w:p w:rsidR="00736333" w:rsidRDefault="00736333">
      <w:pPr>
        <w:kinsoku w:val="0"/>
        <w:overflowPunct w:val="0"/>
        <w:spacing w:before="7" w:line="170" w:lineRule="exact"/>
        <w:rPr>
          <w:sz w:val="17"/>
          <w:szCs w:val="17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tabs>
          <w:tab w:val="left" w:pos="459"/>
        </w:tabs>
        <w:kinsoku w:val="0"/>
        <w:overflowPunct w:val="0"/>
        <w:spacing w:before="76"/>
        <w:ind w:left="100"/>
        <w:rPr>
          <w:rFonts w:ascii="Arial" w:hAnsi="Arial" w:cs="Arial"/>
          <w:sz w:val="20"/>
          <w:szCs w:val="20"/>
        </w:rPr>
      </w:pPr>
      <w:r>
        <w:rPr>
          <w:sz w:val="20"/>
          <w:szCs w:val="20"/>
        </w:rPr>
        <w:t>2</w:t>
      </w:r>
      <w:r>
        <w:rPr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AngelTrax</w:t>
      </w:r>
    </w:p>
    <w:p w:rsidR="00736333" w:rsidRDefault="00736333">
      <w:pPr>
        <w:tabs>
          <w:tab w:val="left" w:pos="459"/>
        </w:tabs>
        <w:kinsoku w:val="0"/>
        <w:overflowPunct w:val="0"/>
        <w:spacing w:before="76"/>
        <w:ind w:left="100"/>
        <w:rPr>
          <w:rFonts w:ascii="Arial" w:hAnsi="Arial" w:cs="Arial"/>
          <w:sz w:val="20"/>
          <w:szCs w:val="20"/>
        </w:rPr>
        <w:sectPr w:rsidR="00736333">
          <w:type w:val="continuous"/>
          <w:pgSz w:w="12240" w:h="15840"/>
          <w:pgMar w:top="1500" w:right="1720" w:bottom="280" w:left="1340" w:header="720" w:footer="720" w:gutter="0"/>
          <w:cols w:space="720" w:equalWidth="0">
            <w:col w:w="9180"/>
          </w:cols>
          <w:noEndnote/>
        </w:sectPr>
      </w:pPr>
    </w:p>
    <w:p w:rsidR="00736333" w:rsidRDefault="00736333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Heading2"/>
        <w:kinsoku w:val="0"/>
        <w:overflowPunct w:val="0"/>
        <w:ind w:right="33"/>
        <w:jc w:val="center"/>
      </w:pPr>
      <w:r>
        <w:rPr>
          <w:spacing w:val="-1"/>
        </w:rPr>
        <w:t>SECTION</w:t>
      </w:r>
      <w:r>
        <w:t xml:space="preserve"> I</w:t>
      </w:r>
    </w:p>
    <w:p w:rsidR="00736333" w:rsidRDefault="00736333">
      <w:pPr>
        <w:kinsoku w:val="0"/>
        <w:overflowPunct w:val="0"/>
        <w:spacing w:before="14" w:line="400" w:lineRule="exact"/>
        <w:rPr>
          <w:sz w:val="40"/>
          <w:szCs w:val="40"/>
        </w:rPr>
      </w:pPr>
    </w:p>
    <w:p w:rsidR="00736333" w:rsidRDefault="00736333">
      <w:pPr>
        <w:pStyle w:val="BodyText"/>
        <w:kinsoku w:val="0"/>
        <w:overflowPunct w:val="0"/>
        <w:spacing w:before="0"/>
        <w:ind w:left="112" w:right="32"/>
        <w:jc w:val="center"/>
      </w:pPr>
      <w:r>
        <w:rPr>
          <w:spacing w:val="-1"/>
        </w:rPr>
        <w:t>GENERAL</w:t>
      </w:r>
      <w:r>
        <w:rPr>
          <w:spacing w:val="-16"/>
        </w:rPr>
        <w:t xml:space="preserve"> </w:t>
      </w:r>
      <w:r>
        <w:rPr>
          <w:spacing w:val="-1"/>
        </w:rPr>
        <w:t>SAFETY</w:t>
      </w:r>
      <w:r>
        <w:rPr>
          <w:spacing w:val="-17"/>
        </w:rPr>
        <w:t xml:space="preserve"> </w:t>
      </w:r>
      <w:r>
        <w:rPr>
          <w:spacing w:val="-1"/>
        </w:rPr>
        <w:t>POLICIES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PROCEDURES</w:t>
      </w:r>
    </w:p>
    <w:p w:rsidR="00736333" w:rsidRDefault="00736333">
      <w:pPr>
        <w:pStyle w:val="BodyText"/>
        <w:kinsoku w:val="0"/>
        <w:overflowPunct w:val="0"/>
        <w:spacing w:before="0"/>
        <w:ind w:left="112" w:right="32"/>
        <w:jc w:val="center"/>
        <w:sectPr w:rsidR="00736333">
          <w:footerReference w:type="default" r:id="rId11"/>
          <w:pgSz w:w="12240" w:h="15840"/>
          <w:pgMar w:top="1500" w:right="1420" w:bottom="1000" w:left="1340" w:header="0" w:footer="804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Heading7"/>
        <w:kinsoku w:val="0"/>
        <w:overflowPunct w:val="0"/>
        <w:ind w:left="2957" w:right="2857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11" w:line="240" w:lineRule="exact"/>
      </w:pPr>
    </w:p>
    <w:p w:rsidR="00736333" w:rsidRDefault="00736333">
      <w:pPr>
        <w:pStyle w:val="Heading8"/>
        <w:kinsoku w:val="0"/>
        <w:overflowPunct w:val="0"/>
        <w:spacing w:before="64" w:line="381" w:lineRule="auto"/>
        <w:ind w:left="2956" w:right="2858"/>
        <w:jc w:val="center"/>
        <w:rPr>
          <w:b w:val="0"/>
          <w:bCs w:val="0"/>
        </w:rPr>
      </w:pPr>
      <w:r>
        <w:rPr>
          <w:spacing w:val="-1"/>
        </w:rPr>
        <w:t>SAFETY</w:t>
      </w:r>
      <w:r>
        <w:rPr>
          <w:spacing w:val="-27"/>
        </w:rPr>
        <w:t xml:space="preserve"> </w:t>
      </w:r>
      <w:r>
        <w:rPr>
          <w:spacing w:val="-1"/>
        </w:rPr>
        <w:t>PROGRAM</w:t>
      </w:r>
      <w:r>
        <w:rPr>
          <w:spacing w:val="21"/>
          <w:w w:val="99"/>
        </w:rPr>
        <w:t xml:space="preserve"> </w:t>
      </w:r>
      <w:r>
        <w:rPr>
          <w:spacing w:val="-1"/>
        </w:rPr>
        <w:t>SECTION</w:t>
      </w:r>
      <w:r>
        <w:rPr>
          <w:spacing w:val="-15"/>
        </w:rPr>
        <w:t xml:space="preserve"> </w:t>
      </w:r>
      <w:r>
        <w:t>I</w:t>
      </w:r>
    </w:p>
    <w:p w:rsidR="00736333" w:rsidRDefault="00736333">
      <w:pPr>
        <w:kinsoku w:val="0"/>
        <w:overflowPunct w:val="0"/>
        <w:spacing w:before="5" w:line="381" w:lineRule="auto"/>
        <w:ind w:left="4372" w:right="585" w:hanging="286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GENERAL</w:t>
      </w:r>
      <w:r>
        <w:rPr>
          <w:rFonts w:ascii="Arial" w:hAnsi="Arial" w:cs="Arial"/>
          <w:b/>
          <w:bCs/>
          <w:spacing w:val="-1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SAFETY</w:t>
      </w:r>
      <w:r>
        <w:rPr>
          <w:rFonts w:ascii="Arial" w:hAnsi="Arial" w:cs="Arial"/>
          <w:b/>
          <w:bCs/>
          <w:spacing w:val="-1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POLICIES</w:t>
      </w:r>
      <w:r>
        <w:rPr>
          <w:rFonts w:ascii="Arial" w:hAnsi="Arial" w:cs="Arial"/>
          <w:b/>
          <w:bCs/>
          <w:spacing w:val="-1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AND</w:t>
      </w:r>
      <w:r>
        <w:rPr>
          <w:rFonts w:ascii="Arial" w:hAnsi="Arial" w:cs="Arial"/>
          <w:b/>
          <w:bCs/>
          <w:spacing w:val="-1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PROCEDURES</w:t>
      </w:r>
      <w:r>
        <w:rPr>
          <w:rFonts w:ascii="Arial" w:hAnsi="Arial" w:cs="Arial"/>
          <w:b/>
          <w:bCs/>
          <w:spacing w:val="28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INDEX</w:t>
      </w:r>
    </w:p>
    <w:p w:rsidR="00736333" w:rsidRDefault="00736333">
      <w:pPr>
        <w:tabs>
          <w:tab w:val="left" w:pos="1469"/>
        </w:tabs>
        <w:kinsoku w:val="0"/>
        <w:overflowPunct w:val="0"/>
        <w:spacing w:before="5"/>
        <w:ind w:left="27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PAGE</w:t>
      </w:r>
      <w:r>
        <w:rPr>
          <w:rFonts w:ascii="Arial" w:hAnsi="Arial" w:cs="Arial"/>
          <w:b/>
          <w:bCs/>
          <w:spacing w:val="-1"/>
          <w:sz w:val="28"/>
          <w:szCs w:val="28"/>
        </w:rPr>
        <w:tab/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TOPIC</w:t>
      </w:r>
    </w:p>
    <w:p w:rsidR="00736333" w:rsidRDefault="00736333">
      <w:pPr>
        <w:kinsoku w:val="0"/>
        <w:overflowPunct w:val="0"/>
        <w:spacing w:before="3" w:line="160" w:lineRule="exact"/>
        <w:rPr>
          <w:sz w:val="16"/>
          <w:szCs w:val="16"/>
        </w:rPr>
      </w:pPr>
    </w:p>
    <w:p w:rsidR="00736333" w:rsidRDefault="00736333">
      <w:pPr>
        <w:tabs>
          <w:tab w:val="left" w:pos="1470"/>
        </w:tabs>
        <w:kinsoku w:val="0"/>
        <w:overflowPunct w:val="0"/>
        <w:spacing w:before="74"/>
        <w:ind w:left="63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1</w:t>
      </w:r>
      <w:r>
        <w:rPr>
          <w:rFonts w:ascii="Arial" w:hAnsi="Arial" w:cs="Arial"/>
          <w:b/>
          <w:bCs/>
          <w:sz w:val="20"/>
          <w:szCs w:val="20"/>
        </w:rPr>
        <w:tab/>
      </w:r>
      <w:hyperlink w:anchor="bookmark0" w:history="1"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ACCIDENT/INJURY</w:t>
        </w:r>
        <w:r>
          <w:rPr>
            <w:rFonts w:ascii="Arial" w:hAnsi="Arial" w:cs="Arial"/>
            <w:b/>
            <w:bCs/>
            <w:spacing w:val="-2"/>
            <w:sz w:val="20"/>
            <w:szCs w:val="20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PREVENTION</w:t>
        </w:r>
      </w:hyperlink>
    </w:p>
    <w:p w:rsidR="00736333" w:rsidRDefault="008B1083" w:rsidP="00D6514C">
      <w:pPr>
        <w:numPr>
          <w:ilvl w:val="0"/>
          <w:numId w:val="115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1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SAFETY PROGRAM ADMINISTRATOR</w:t>
        </w:r>
      </w:hyperlink>
    </w:p>
    <w:p w:rsidR="00736333" w:rsidRDefault="008B1083" w:rsidP="00D6514C">
      <w:pPr>
        <w:numPr>
          <w:ilvl w:val="0"/>
          <w:numId w:val="115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2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TRAINING</w:t>
        </w:r>
      </w:hyperlink>
    </w:p>
    <w:p w:rsidR="00736333" w:rsidRDefault="008B1083" w:rsidP="00D6514C">
      <w:pPr>
        <w:numPr>
          <w:ilvl w:val="0"/>
          <w:numId w:val="114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3" w:history="1"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HAZARD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ASSESSMENT</w:t>
        </w:r>
      </w:hyperlink>
    </w:p>
    <w:p w:rsidR="00736333" w:rsidRDefault="008B1083" w:rsidP="00D6514C">
      <w:pPr>
        <w:numPr>
          <w:ilvl w:val="0"/>
          <w:numId w:val="114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4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EMPLOYEE EVALUATION</w:t>
        </w:r>
      </w:hyperlink>
    </w:p>
    <w:p w:rsidR="00736333" w:rsidRDefault="008B1083" w:rsidP="00D6514C">
      <w:pPr>
        <w:numPr>
          <w:ilvl w:val="0"/>
          <w:numId w:val="113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5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EMPLOYEE INVOLVEMENT</w:t>
        </w:r>
      </w:hyperlink>
    </w:p>
    <w:p w:rsidR="00736333" w:rsidRDefault="008B1083" w:rsidP="00D6514C">
      <w:pPr>
        <w:numPr>
          <w:ilvl w:val="0"/>
          <w:numId w:val="113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6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SUPERVISOR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RESPONSIBILITIES</w:t>
        </w:r>
      </w:hyperlink>
    </w:p>
    <w:p w:rsidR="00736333" w:rsidRDefault="00736333">
      <w:pPr>
        <w:tabs>
          <w:tab w:val="left" w:pos="1470"/>
        </w:tabs>
        <w:kinsoku w:val="0"/>
        <w:overflowPunct w:val="0"/>
        <w:spacing w:before="4"/>
        <w:ind w:left="63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4</w:t>
      </w:r>
      <w:r>
        <w:rPr>
          <w:rFonts w:ascii="Arial" w:hAnsi="Arial" w:cs="Arial"/>
          <w:b/>
          <w:bCs/>
          <w:sz w:val="20"/>
          <w:szCs w:val="20"/>
        </w:rPr>
        <w:tab/>
      </w:r>
      <w:hyperlink w:anchor="bookmark7" w:history="1"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SUBCONTRACTOR INVOLVEMENT</w:t>
        </w:r>
      </w:hyperlink>
    </w:p>
    <w:p w:rsidR="00736333" w:rsidRDefault="008B1083" w:rsidP="00D6514C">
      <w:pPr>
        <w:numPr>
          <w:ilvl w:val="0"/>
          <w:numId w:val="112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8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HOUSEKEEPING</w:t>
        </w:r>
      </w:hyperlink>
    </w:p>
    <w:p w:rsidR="00736333" w:rsidRDefault="008B1083" w:rsidP="00D6514C">
      <w:pPr>
        <w:numPr>
          <w:ilvl w:val="0"/>
          <w:numId w:val="112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9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EMERGENCY ACTION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PLAN</w:t>
        </w:r>
      </w:hyperlink>
    </w:p>
    <w:p w:rsidR="00736333" w:rsidRDefault="008B1083" w:rsidP="00D6514C">
      <w:pPr>
        <w:numPr>
          <w:ilvl w:val="0"/>
          <w:numId w:val="111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10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FIRE PREVENTION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PLAN</w:t>
        </w:r>
      </w:hyperlink>
    </w:p>
    <w:p w:rsidR="00736333" w:rsidRDefault="008B1083" w:rsidP="00D6514C">
      <w:pPr>
        <w:numPr>
          <w:ilvl w:val="0"/>
          <w:numId w:val="111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11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PORTABLE FIRE EXTINGUISHERS</w:t>
        </w:r>
      </w:hyperlink>
    </w:p>
    <w:p w:rsidR="00736333" w:rsidRDefault="008B1083" w:rsidP="00D6514C">
      <w:pPr>
        <w:numPr>
          <w:ilvl w:val="0"/>
          <w:numId w:val="111"/>
        </w:numPr>
        <w:tabs>
          <w:tab w:val="left" w:pos="1471"/>
        </w:tabs>
        <w:kinsoku w:val="0"/>
        <w:overflowPunct w:val="0"/>
        <w:spacing w:before="4"/>
        <w:ind w:hanging="944"/>
        <w:rPr>
          <w:rFonts w:ascii="Arial" w:hAnsi="Arial" w:cs="Arial"/>
          <w:sz w:val="20"/>
          <w:szCs w:val="20"/>
        </w:rPr>
      </w:pPr>
      <w:hyperlink w:anchor="bookmark12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FIRE PROTECTION</w:t>
        </w:r>
      </w:hyperlink>
    </w:p>
    <w:p w:rsidR="00736333" w:rsidRDefault="00736333">
      <w:pPr>
        <w:tabs>
          <w:tab w:val="left" w:pos="1470"/>
        </w:tabs>
        <w:kinsoku w:val="0"/>
        <w:overflowPunct w:val="0"/>
        <w:spacing w:before="4"/>
        <w:ind w:left="52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10</w:t>
      </w:r>
      <w:r>
        <w:rPr>
          <w:rFonts w:ascii="Arial" w:hAnsi="Arial" w:cs="Arial"/>
          <w:b/>
          <w:bCs/>
          <w:sz w:val="20"/>
          <w:szCs w:val="20"/>
        </w:rPr>
        <w:tab/>
      </w:r>
      <w:hyperlink w:anchor="bookmark13" w:history="1"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FIRST AID </w:t>
        </w:r>
        <w:r>
          <w:rPr>
            <w:rFonts w:ascii="Arial" w:hAnsi="Arial" w:cs="Arial"/>
            <w:b/>
            <w:bCs/>
            <w:sz w:val="20"/>
            <w:szCs w:val="20"/>
            <w:u w:val="thick"/>
          </w:rPr>
          <w:t>&amp;</w:t>
        </w:r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FIRST </w:t>
        </w:r>
        <w:r>
          <w:rPr>
            <w:rFonts w:ascii="Arial" w:hAnsi="Arial" w:cs="Arial"/>
            <w:b/>
            <w:bCs/>
            <w:sz w:val="20"/>
            <w:szCs w:val="20"/>
            <w:u w:val="thick"/>
          </w:rPr>
          <w:t xml:space="preserve">AID </w:t>
        </w:r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KITS</w:t>
        </w:r>
      </w:hyperlink>
    </w:p>
    <w:p w:rsidR="00736333" w:rsidRDefault="00736333">
      <w:pPr>
        <w:tabs>
          <w:tab w:val="left" w:pos="1470"/>
        </w:tabs>
        <w:kinsoku w:val="0"/>
        <w:overflowPunct w:val="0"/>
        <w:spacing w:before="4"/>
        <w:ind w:left="52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15</w:t>
      </w:r>
      <w:r>
        <w:rPr>
          <w:rFonts w:ascii="Arial" w:hAnsi="Arial" w:cs="Arial"/>
          <w:b/>
          <w:bCs/>
          <w:sz w:val="20"/>
          <w:szCs w:val="20"/>
        </w:rPr>
        <w:tab/>
      </w:r>
      <w:hyperlink w:anchor="bookmark14" w:history="1"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ACCESS </w:t>
        </w:r>
        <w:r>
          <w:rPr>
            <w:rFonts w:ascii="Arial" w:hAnsi="Arial" w:cs="Arial"/>
            <w:b/>
            <w:bCs/>
            <w:sz w:val="20"/>
            <w:szCs w:val="20"/>
            <w:u w:val="thick"/>
          </w:rPr>
          <w:t>TO</w:t>
        </w:r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EMPLOYEE MEDICAL RECORDS</w:t>
        </w:r>
        <w:r>
          <w:rPr>
            <w:rFonts w:ascii="Arial" w:hAnsi="Arial" w:cs="Arial"/>
            <w:b/>
            <w:bCs/>
            <w:spacing w:val="-2"/>
            <w:sz w:val="20"/>
            <w:szCs w:val="20"/>
            <w:u w:val="thick"/>
          </w:rPr>
          <w:t xml:space="preserve"> </w:t>
        </w:r>
        <w:r>
          <w:rPr>
            <w:rFonts w:ascii="Arial" w:hAnsi="Arial" w:cs="Arial"/>
            <w:b/>
            <w:bCs/>
            <w:sz w:val="20"/>
            <w:szCs w:val="20"/>
            <w:u w:val="thick"/>
          </w:rPr>
          <w:t>AND</w:t>
        </w:r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EXPOSURE RECORDS</w:t>
        </w:r>
      </w:hyperlink>
    </w:p>
    <w:p w:rsidR="00736333" w:rsidRDefault="008B1083" w:rsidP="00D6514C">
      <w:pPr>
        <w:numPr>
          <w:ilvl w:val="0"/>
          <w:numId w:val="110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15" w:history="1"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JOB HAZARD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ANALYSIS</w:t>
        </w:r>
      </w:hyperlink>
    </w:p>
    <w:p w:rsidR="00736333" w:rsidRDefault="008B1083" w:rsidP="00D6514C">
      <w:pPr>
        <w:numPr>
          <w:ilvl w:val="0"/>
          <w:numId w:val="110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16" w:history="1"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HAZARD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IDENTIFICATION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 xml:space="preserve"> &amp; 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RISK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ASSESSMENT</w:t>
        </w:r>
      </w:hyperlink>
    </w:p>
    <w:p w:rsidR="00736333" w:rsidRDefault="008B1083" w:rsidP="00D6514C">
      <w:pPr>
        <w:numPr>
          <w:ilvl w:val="0"/>
          <w:numId w:val="109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17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SANITATION</w:t>
        </w:r>
      </w:hyperlink>
    </w:p>
    <w:p w:rsidR="00736333" w:rsidRDefault="00736333" w:rsidP="00D6514C">
      <w:pPr>
        <w:numPr>
          <w:ilvl w:val="0"/>
          <w:numId w:val="109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  <w:u w:val="thick"/>
        </w:rPr>
        <w:t xml:space="preserve">MANUAL LIFTING PROCEDURES </w:t>
      </w:r>
      <w:r>
        <w:rPr>
          <w:rFonts w:ascii="Arial" w:hAnsi="Arial" w:cs="Arial"/>
          <w:b/>
          <w:bCs/>
          <w:sz w:val="20"/>
          <w:szCs w:val="20"/>
          <w:u w:val="thick"/>
        </w:rPr>
        <w:t xml:space="preserve">&amp; </w:t>
      </w:r>
      <w:r>
        <w:rPr>
          <w:rFonts w:ascii="Arial" w:hAnsi="Arial" w:cs="Arial"/>
          <w:b/>
          <w:bCs/>
          <w:spacing w:val="-1"/>
          <w:sz w:val="20"/>
          <w:szCs w:val="20"/>
          <w:u w:val="thick"/>
        </w:rPr>
        <w:t>ERGONOMICS</w:t>
      </w:r>
    </w:p>
    <w:p w:rsidR="00736333" w:rsidRDefault="008B1083" w:rsidP="00D6514C">
      <w:pPr>
        <w:numPr>
          <w:ilvl w:val="0"/>
          <w:numId w:val="108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18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SLIPS, TRIPS 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&amp;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FALLS</w:t>
        </w:r>
      </w:hyperlink>
    </w:p>
    <w:p w:rsidR="00736333" w:rsidRDefault="008B1083" w:rsidP="00D6514C">
      <w:pPr>
        <w:numPr>
          <w:ilvl w:val="0"/>
          <w:numId w:val="108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19" w:history="1"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DRUGS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AND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ALCOHOL</w:t>
        </w:r>
      </w:hyperlink>
    </w:p>
    <w:p w:rsidR="00736333" w:rsidRDefault="00736333">
      <w:pPr>
        <w:tabs>
          <w:tab w:val="left" w:pos="1470"/>
        </w:tabs>
        <w:kinsoku w:val="0"/>
        <w:overflowPunct w:val="0"/>
        <w:spacing w:before="4"/>
        <w:ind w:left="52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z w:val="20"/>
          <w:szCs w:val="20"/>
        </w:rPr>
        <w:tab/>
      </w:r>
      <w:hyperlink w:anchor="bookmark20" w:history="1"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SMOKING</w:t>
        </w:r>
      </w:hyperlink>
    </w:p>
    <w:p w:rsidR="00736333" w:rsidRDefault="00736333">
      <w:pPr>
        <w:tabs>
          <w:tab w:val="left" w:pos="1470"/>
        </w:tabs>
        <w:kinsoku w:val="0"/>
        <w:overflowPunct w:val="0"/>
        <w:spacing w:before="4"/>
        <w:ind w:left="52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z w:val="20"/>
          <w:szCs w:val="20"/>
        </w:rPr>
        <w:tab/>
      </w:r>
      <w:hyperlink w:anchor="bookmark21" w:history="1"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INCIDENT INVESTIGATION</w:t>
        </w:r>
        <w:r>
          <w:rPr>
            <w:rFonts w:ascii="Arial" w:hAnsi="Arial" w:cs="Arial"/>
            <w:b/>
            <w:bCs/>
            <w:sz w:val="20"/>
            <w:szCs w:val="20"/>
            <w:u w:val="thick"/>
          </w:rPr>
          <w:t xml:space="preserve"> AND</w:t>
        </w:r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REPORTING</w:t>
        </w:r>
      </w:hyperlink>
    </w:p>
    <w:p w:rsidR="00736333" w:rsidRDefault="00736333">
      <w:pPr>
        <w:tabs>
          <w:tab w:val="left" w:pos="1470"/>
        </w:tabs>
        <w:kinsoku w:val="0"/>
        <w:overflowPunct w:val="0"/>
        <w:spacing w:before="4"/>
        <w:ind w:left="52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33</w:t>
      </w:r>
      <w:r>
        <w:rPr>
          <w:rFonts w:ascii="Arial" w:hAnsi="Arial" w:cs="Arial"/>
          <w:b/>
          <w:bCs/>
          <w:sz w:val="20"/>
          <w:szCs w:val="20"/>
        </w:rPr>
        <w:tab/>
      </w:r>
      <w:hyperlink w:anchor="bookmark22" w:history="1"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POSTINGS</w:t>
        </w:r>
      </w:hyperlink>
    </w:p>
    <w:p w:rsidR="00736333" w:rsidRDefault="00736333">
      <w:pPr>
        <w:tabs>
          <w:tab w:val="left" w:pos="1470"/>
        </w:tabs>
        <w:kinsoku w:val="0"/>
        <w:overflowPunct w:val="0"/>
        <w:spacing w:before="4"/>
        <w:ind w:left="52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33</w:t>
      </w:r>
      <w:r>
        <w:rPr>
          <w:rFonts w:ascii="Arial" w:hAnsi="Arial" w:cs="Arial"/>
          <w:b/>
          <w:bCs/>
          <w:sz w:val="20"/>
          <w:szCs w:val="20"/>
        </w:rPr>
        <w:tab/>
      </w:r>
      <w:hyperlink w:anchor="bookmark23" w:history="1"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RECORDKEEPING:</w:t>
        </w:r>
        <w:r>
          <w:rPr>
            <w:rFonts w:ascii="Arial" w:hAnsi="Arial" w:cs="Arial"/>
            <w:b/>
            <w:bCs/>
            <w:spacing w:val="54"/>
            <w:sz w:val="20"/>
            <w:szCs w:val="20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INJURIES </w:t>
        </w:r>
        <w:r>
          <w:rPr>
            <w:rFonts w:ascii="Arial" w:hAnsi="Arial" w:cs="Arial"/>
            <w:b/>
            <w:bCs/>
            <w:sz w:val="20"/>
            <w:szCs w:val="20"/>
            <w:u w:val="thick"/>
          </w:rPr>
          <w:t>&amp;</w:t>
        </w:r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ILLNESSES</w:t>
        </w:r>
      </w:hyperlink>
    </w:p>
    <w:p w:rsidR="00736333" w:rsidRDefault="00736333">
      <w:pPr>
        <w:tabs>
          <w:tab w:val="left" w:pos="1470"/>
        </w:tabs>
        <w:kinsoku w:val="0"/>
        <w:overflowPunct w:val="0"/>
        <w:spacing w:before="4"/>
        <w:ind w:left="52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35</w:t>
      </w:r>
      <w:r>
        <w:rPr>
          <w:rFonts w:ascii="Arial" w:hAnsi="Arial" w:cs="Arial"/>
          <w:b/>
          <w:bCs/>
          <w:sz w:val="20"/>
          <w:szCs w:val="20"/>
        </w:rPr>
        <w:tab/>
      </w:r>
      <w:hyperlink w:anchor="bookmark24" w:history="1"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INCIDENCE</w:t>
        </w:r>
        <w:r>
          <w:rPr>
            <w:rFonts w:ascii="Arial" w:hAnsi="Arial" w:cs="Arial"/>
            <w:b/>
            <w:bCs/>
            <w:spacing w:val="-2"/>
            <w:sz w:val="20"/>
            <w:szCs w:val="20"/>
            <w:u w:val="thick"/>
          </w:rPr>
          <w:t xml:space="preserve"> </w:t>
        </w:r>
        <w:r>
          <w:rPr>
            <w:rFonts w:ascii="Arial" w:hAnsi="Arial" w:cs="Arial"/>
            <w:b/>
            <w:bCs/>
            <w:sz w:val="20"/>
            <w:szCs w:val="20"/>
            <w:u w:val="thick"/>
          </w:rPr>
          <w:t>RATE</w:t>
        </w:r>
      </w:hyperlink>
    </w:p>
    <w:p w:rsidR="00736333" w:rsidRDefault="008B1083" w:rsidP="00D6514C">
      <w:pPr>
        <w:numPr>
          <w:ilvl w:val="0"/>
          <w:numId w:val="107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25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SAFETY MEETINGS</w:t>
        </w:r>
      </w:hyperlink>
    </w:p>
    <w:p w:rsidR="00736333" w:rsidRDefault="008B1083" w:rsidP="00D6514C">
      <w:pPr>
        <w:numPr>
          <w:ilvl w:val="0"/>
          <w:numId w:val="107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26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SHORT SERVICE EMPLOYEE POLICY</w:t>
        </w:r>
      </w:hyperlink>
    </w:p>
    <w:p w:rsidR="00736333" w:rsidRDefault="008B1083" w:rsidP="00D6514C">
      <w:pPr>
        <w:numPr>
          <w:ilvl w:val="0"/>
          <w:numId w:val="107"/>
        </w:numPr>
        <w:tabs>
          <w:tab w:val="left" w:pos="1471"/>
        </w:tabs>
        <w:kinsoku w:val="0"/>
        <w:overflowPunct w:val="0"/>
        <w:spacing w:before="4"/>
        <w:rPr>
          <w:rFonts w:ascii="Arial" w:hAnsi="Arial" w:cs="Arial"/>
          <w:sz w:val="20"/>
          <w:szCs w:val="20"/>
        </w:rPr>
      </w:pPr>
      <w:hyperlink w:anchor="bookmark27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SUBCONTRACTOR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MANAGEMENT PLAN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(SMP)</w:t>
        </w:r>
      </w:hyperlink>
    </w:p>
    <w:p w:rsidR="00736333" w:rsidRDefault="00736333">
      <w:pPr>
        <w:tabs>
          <w:tab w:val="left" w:pos="1470"/>
        </w:tabs>
        <w:kinsoku w:val="0"/>
        <w:overflowPunct w:val="0"/>
        <w:spacing w:before="4"/>
        <w:ind w:left="52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39</w:t>
      </w:r>
      <w:r>
        <w:rPr>
          <w:rFonts w:ascii="Arial" w:hAnsi="Arial" w:cs="Arial"/>
          <w:b/>
          <w:bCs/>
          <w:sz w:val="20"/>
          <w:szCs w:val="20"/>
        </w:rPr>
        <w:tab/>
      </w:r>
      <w:hyperlink w:anchor="bookmark28" w:history="1"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WORKING </w:t>
        </w:r>
        <w:r>
          <w:rPr>
            <w:rFonts w:ascii="Arial" w:hAnsi="Arial" w:cs="Arial"/>
            <w:b/>
            <w:bCs/>
            <w:sz w:val="20"/>
            <w:szCs w:val="20"/>
            <w:u w:val="thick"/>
          </w:rPr>
          <w:t>ALONE</w:t>
        </w:r>
      </w:hyperlink>
    </w:p>
    <w:p w:rsidR="00736333" w:rsidRDefault="00736333">
      <w:pPr>
        <w:tabs>
          <w:tab w:val="left" w:pos="1470"/>
        </w:tabs>
        <w:kinsoku w:val="0"/>
        <w:overflowPunct w:val="0"/>
        <w:spacing w:before="4"/>
        <w:ind w:left="52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41</w:t>
      </w:r>
      <w:r>
        <w:rPr>
          <w:rFonts w:ascii="Arial" w:hAnsi="Arial" w:cs="Arial"/>
          <w:b/>
          <w:bCs/>
          <w:sz w:val="20"/>
          <w:szCs w:val="20"/>
        </w:rPr>
        <w:tab/>
      </w:r>
      <w:hyperlink w:anchor="bookmark29" w:history="1"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ENFORCEMENT</w:t>
        </w:r>
      </w:hyperlink>
    </w:p>
    <w:p w:rsidR="00736333" w:rsidRDefault="00736333">
      <w:pPr>
        <w:tabs>
          <w:tab w:val="left" w:pos="1470"/>
        </w:tabs>
        <w:kinsoku w:val="0"/>
        <w:overflowPunct w:val="0"/>
        <w:spacing w:before="4"/>
        <w:ind w:left="52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43</w:t>
      </w:r>
      <w:r>
        <w:rPr>
          <w:rFonts w:ascii="Arial" w:hAnsi="Arial" w:cs="Arial"/>
          <w:b/>
          <w:bCs/>
          <w:sz w:val="20"/>
          <w:szCs w:val="20"/>
        </w:rPr>
        <w:tab/>
      </w:r>
      <w:hyperlink w:anchor="bookmark30" w:history="1"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SCHEDULE </w:t>
        </w:r>
        <w:r>
          <w:rPr>
            <w:rFonts w:ascii="Arial" w:hAnsi="Arial" w:cs="Arial"/>
            <w:b/>
            <w:bCs/>
            <w:sz w:val="20"/>
            <w:szCs w:val="20"/>
            <w:u w:val="thick"/>
          </w:rPr>
          <w:t>OF</w:t>
        </w:r>
        <w:r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ENFORCEMENT ACTIONS</w:t>
        </w:r>
      </w:hyperlink>
    </w:p>
    <w:p w:rsidR="00736333" w:rsidRDefault="00736333">
      <w:pPr>
        <w:kinsoku w:val="0"/>
        <w:overflowPunct w:val="0"/>
        <w:spacing w:before="17" w:line="160" w:lineRule="exact"/>
        <w:rPr>
          <w:sz w:val="16"/>
          <w:szCs w:val="16"/>
        </w:rPr>
      </w:pPr>
    </w:p>
    <w:p w:rsidR="00736333" w:rsidRDefault="00736333">
      <w:pPr>
        <w:pStyle w:val="Heading8"/>
        <w:kinsoku w:val="0"/>
        <w:overflowPunct w:val="0"/>
        <w:spacing w:before="64"/>
        <w:ind w:left="120"/>
        <w:rPr>
          <w:b w:val="0"/>
          <w:bCs w:val="0"/>
        </w:rPr>
      </w:pPr>
      <w:r>
        <w:rPr>
          <w:spacing w:val="-1"/>
        </w:rPr>
        <w:t>Standards:</w:t>
      </w:r>
    </w:p>
    <w:p w:rsidR="00736333" w:rsidRDefault="00736333">
      <w:pPr>
        <w:tabs>
          <w:tab w:val="left" w:pos="1862"/>
        </w:tabs>
        <w:kinsoku w:val="0"/>
        <w:overflowPunct w:val="0"/>
        <w:spacing w:before="238"/>
        <w:ind w:left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1926.16,</w:t>
      </w:r>
      <w:r>
        <w:rPr>
          <w:rFonts w:ascii="Arial" w:hAnsi="Arial" w:cs="Arial"/>
          <w:b/>
          <w:bCs/>
          <w:spacing w:val="-1"/>
          <w:sz w:val="20"/>
          <w:szCs w:val="20"/>
        </w:rPr>
        <w:tab/>
      </w:r>
      <w:hyperlink r:id="rId12" w:history="1">
        <w:r>
          <w:rPr>
            <w:rFonts w:ascii="Arial" w:hAnsi="Arial" w:cs="Arial"/>
            <w:b/>
            <w:bCs/>
            <w:i/>
            <w:iCs/>
            <w:spacing w:val="-1"/>
            <w:sz w:val="20"/>
            <w:szCs w:val="20"/>
          </w:rPr>
          <w:t xml:space="preserve">Rules </w:t>
        </w:r>
        <w:r>
          <w:rPr>
            <w:rFonts w:ascii="Arial" w:hAnsi="Arial" w:cs="Arial"/>
            <w:b/>
            <w:bCs/>
            <w:i/>
            <w:iCs/>
            <w:sz w:val="20"/>
            <w:szCs w:val="20"/>
          </w:rPr>
          <w:t>of</w:t>
        </w:r>
        <w:r>
          <w:rPr>
            <w:rFonts w:ascii="Arial" w:hAnsi="Arial" w:cs="Arial"/>
            <w:b/>
            <w:bCs/>
            <w:i/>
            <w:iCs/>
            <w:spacing w:val="-1"/>
            <w:sz w:val="20"/>
            <w:szCs w:val="20"/>
          </w:rPr>
          <w:t xml:space="preserve"> Construction</w:t>
        </w:r>
      </w:hyperlink>
    </w:p>
    <w:p w:rsidR="00736333" w:rsidRDefault="00736333">
      <w:pPr>
        <w:tabs>
          <w:tab w:val="left" w:pos="1862"/>
        </w:tabs>
        <w:kinsoku w:val="0"/>
        <w:overflowPunct w:val="0"/>
        <w:spacing w:before="4"/>
        <w:ind w:left="11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1926.20,</w:t>
      </w:r>
      <w:r>
        <w:rPr>
          <w:rFonts w:ascii="Arial" w:hAnsi="Arial" w:cs="Arial"/>
          <w:b/>
          <w:bCs/>
          <w:spacing w:val="-1"/>
          <w:sz w:val="20"/>
          <w:szCs w:val="20"/>
        </w:rPr>
        <w:tab/>
      </w:r>
      <w:hyperlink r:id="rId13" w:history="1">
        <w:r>
          <w:rPr>
            <w:rFonts w:ascii="Arial" w:hAnsi="Arial" w:cs="Arial"/>
            <w:b/>
            <w:bCs/>
            <w:i/>
            <w:iCs/>
            <w:sz w:val="20"/>
            <w:szCs w:val="20"/>
          </w:rPr>
          <w:t>General</w:t>
        </w:r>
        <w:r>
          <w:rPr>
            <w:rFonts w:ascii="Arial" w:hAnsi="Arial" w:cs="Arial"/>
            <w:b/>
            <w:bCs/>
            <w:i/>
            <w:iCs/>
            <w:spacing w:val="-2"/>
            <w:sz w:val="20"/>
            <w:szCs w:val="20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0"/>
            <w:szCs w:val="20"/>
          </w:rPr>
          <w:t xml:space="preserve">Safety </w:t>
        </w:r>
        <w:r>
          <w:rPr>
            <w:rFonts w:ascii="Arial" w:hAnsi="Arial" w:cs="Arial"/>
            <w:b/>
            <w:bCs/>
            <w:i/>
            <w:iCs/>
            <w:sz w:val="20"/>
            <w:szCs w:val="20"/>
          </w:rPr>
          <w:t>and</w:t>
        </w:r>
        <w:r>
          <w:rPr>
            <w:rFonts w:ascii="Arial" w:hAnsi="Arial" w:cs="Arial"/>
            <w:b/>
            <w:bCs/>
            <w:i/>
            <w:iCs/>
            <w:spacing w:val="-1"/>
            <w:sz w:val="20"/>
            <w:szCs w:val="20"/>
          </w:rPr>
          <w:t xml:space="preserve"> Health Provisions</w:t>
        </w:r>
      </w:hyperlink>
    </w:p>
    <w:p w:rsidR="00736333" w:rsidRDefault="00736333">
      <w:pPr>
        <w:tabs>
          <w:tab w:val="left" w:pos="1862"/>
        </w:tabs>
        <w:kinsoku w:val="0"/>
        <w:overflowPunct w:val="0"/>
        <w:spacing w:before="4"/>
        <w:ind w:left="11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1926.21,</w:t>
      </w:r>
      <w:r>
        <w:rPr>
          <w:rFonts w:ascii="Arial" w:hAnsi="Arial" w:cs="Arial"/>
          <w:b/>
          <w:bCs/>
          <w:spacing w:val="-1"/>
          <w:sz w:val="20"/>
          <w:szCs w:val="20"/>
        </w:rPr>
        <w:tab/>
      </w:r>
      <w:hyperlink r:id="rId14" w:history="1">
        <w:r>
          <w:rPr>
            <w:rFonts w:ascii="Arial" w:hAnsi="Arial" w:cs="Arial"/>
            <w:b/>
            <w:bCs/>
            <w:i/>
            <w:iCs/>
            <w:spacing w:val="-1"/>
            <w:sz w:val="20"/>
            <w:szCs w:val="20"/>
          </w:rPr>
          <w:t xml:space="preserve">Safety Training </w:t>
        </w:r>
        <w:r>
          <w:rPr>
            <w:rFonts w:ascii="Arial" w:hAnsi="Arial" w:cs="Arial"/>
            <w:b/>
            <w:bCs/>
            <w:i/>
            <w:iCs/>
            <w:sz w:val="20"/>
            <w:szCs w:val="20"/>
          </w:rPr>
          <w:t>and</w:t>
        </w:r>
        <w:r>
          <w:rPr>
            <w:rFonts w:ascii="Arial" w:hAnsi="Arial" w:cs="Arial"/>
            <w:b/>
            <w:bCs/>
            <w:i/>
            <w:iCs/>
            <w:spacing w:val="-1"/>
            <w:sz w:val="20"/>
            <w:szCs w:val="20"/>
          </w:rPr>
          <w:t xml:space="preserve"> Education</w:t>
        </w:r>
      </w:hyperlink>
    </w:p>
    <w:p w:rsidR="00736333" w:rsidRDefault="00736333">
      <w:pPr>
        <w:tabs>
          <w:tab w:val="left" w:pos="1862"/>
        </w:tabs>
        <w:kinsoku w:val="0"/>
        <w:overflowPunct w:val="0"/>
        <w:spacing w:before="4"/>
        <w:ind w:left="11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1926.34,</w:t>
      </w:r>
      <w:r>
        <w:rPr>
          <w:rFonts w:ascii="Arial" w:hAnsi="Arial" w:cs="Arial"/>
          <w:b/>
          <w:bCs/>
          <w:spacing w:val="-1"/>
          <w:sz w:val="20"/>
          <w:szCs w:val="20"/>
        </w:rPr>
        <w:tab/>
      </w:r>
      <w:hyperlink r:id="rId15" w:history="1">
        <w:r>
          <w:rPr>
            <w:rFonts w:ascii="Arial" w:hAnsi="Arial" w:cs="Arial"/>
            <w:b/>
            <w:bCs/>
            <w:i/>
            <w:iCs/>
            <w:spacing w:val="-1"/>
            <w:sz w:val="20"/>
            <w:szCs w:val="20"/>
          </w:rPr>
          <w:t xml:space="preserve">Means </w:t>
        </w:r>
        <w:r>
          <w:rPr>
            <w:rFonts w:ascii="Arial" w:hAnsi="Arial" w:cs="Arial"/>
            <w:b/>
            <w:bCs/>
            <w:i/>
            <w:iCs/>
            <w:sz w:val="20"/>
            <w:szCs w:val="20"/>
          </w:rPr>
          <w:t>of</w:t>
        </w:r>
        <w:r>
          <w:rPr>
            <w:rFonts w:ascii="Arial" w:hAnsi="Arial" w:cs="Arial"/>
            <w:b/>
            <w:bCs/>
            <w:i/>
            <w:iCs/>
            <w:spacing w:val="-1"/>
            <w:sz w:val="20"/>
            <w:szCs w:val="20"/>
          </w:rPr>
          <w:t xml:space="preserve"> Egress</w:t>
        </w:r>
      </w:hyperlink>
    </w:p>
    <w:p w:rsidR="00736333" w:rsidRDefault="00736333">
      <w:pPr>
        <w:tabs>
          <w:tab w:val="left" w:pos="1862"/>
        </w:tabs>
        <w:kinsoku w:val="0"/>
        <w:overflowPunct w:val="0"/>
        <w:spacing w:before="4"/>
        <w:ind w:left="11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1926.35,</w:t>
      </w:r>
      <w:r>
        <w:rPr>
          <w:rFonts w:ascii="Arial" w:hAnsi="Arial" w:cs="Arial"/>
          <w:b/>
          <w:bCs/>
          <w:spacing w:val="-1"/>
          <w:sz w:val="20"/>
          <w:szCs w:val="20"/>
        </w:rPr>
        <w:tab/>
      </w:r>
      <w:hyperlink r:id="rId16" w:history="1">
        <w:r>
          <w:rPr>
            <w:rFonts w:ascii="Arial" w:hAnsi="Arial" w:cs="Arial"/>
            <w:b/>
            <w:bCs/>
            <w:i/>
            <w:iCs/>
            <w:spacing w:val="-1"/>
            <w:sz w:val="20"/>
            <w:szCs w:val="20"/>
          </w:rPr>
          <w:t>Employee Emergency Action Plans</w:t>
        </w:r>
      </w:hyperlink>
    </w:p>
    <w:p w:rsidR="00736333" w:rsidRDefault="00736333">
      <w:pPr>
        <w:tabs>
          <w:tab w:val="left" w:pos="1862"/>
        </w:tabs>
        <w:kinsoku w:val="0"/>
        <w:overflowPunct w:val="0"/>
        <w:spacing w:before="4"/>
        <w:ind w:left="11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 xml:space="preserve">PART </w:t>
      </w:r>
      <w:r>
        <w:rPr>
          <w:rFonts w:ascii="Arial" w:hAnsi="Arial" w:cs="Arial"/>
          <w:b/>
          <w:bCs/>
          <w:sz w:val="20"/>
          <w:szCs w:val="20"/>
        </w:rPr>
        <w:t>1904,</w:t>
      </w:r>
      <w:r>
        <w:rPr>
          <w:rFonts w:ascii="Arial" w:hAnsi="Arial" w:cs="Arial"/>
          <w:b/>
          <w:bCs/>
          <w:sz w:val="20"/>
          <w:szCs w:val="20"/>
        </w:rPr>
        <w:tab/>
      </w:r>
      <w:hyperlink r:id="rId17" w:history="1">
        <w:r>
          <w:rPr>
            <w:rFonts w:ascii="Arial" w:hAnsi="Arial" w:cs="Arial"/>
            <w:b/>
            <w:bCs/>
            <w:i/>
            <w:iCs/>
            <w:spacing w:val="-1"/>
            <w:sz w:val="20"/>
            <w:szCs w:val="20"/>
          </w:rPr>
          <w:t xml:space="preserve">Recording </w:t>
        </w:r>
        <w:r>
          <w:rPr>
            <w:rFonts w:ascii="Arial" w:hAnsi="Arial" w:cs="Arial"/>
            <w:b/>
            <w:bCs/>
            <w:i/>
            <w:iCs/>
            <w:sz w:val="20"/>
            <w:szCs w:val="20"/>
          </w:rPr>
          <w:t>and</w:t>
        </w:r>
        <w:r>
          <w:rPr>
            <w:rFonts w:ascii="Arial" w:hAnsi="Arial" w:cs="Arial"/>
            <w:b/>
            <w:bCs/>
            <w:i/>
            <w:iCs/>
            <w:spacing w:val="-1"/>
            <w:sz w:val="20"/>
            <w:szCs w:val="20"/>
          </w:rPr>
          <w:t xml:space="preserve"> Reporting Occupational</w:t>
        </w:r>
        <w:r>
          <w:rPr>
            <w:rFonts w:ascii="Arial" w:hAnsi="Arial" w:cs="Arial"/>
            <w:b/>
            <w:bCs/>
            <w:i/>
            <w:iCs/>
            <w:spacing w:val="-2"/>
            <w:sz w:val="20"/>
            <w:szCs w:val="20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0"/>
            <w:szCs w:val="20"/>
          </w:rPr>
          <w:t xml:space="preserve">Injuries </w:t>
        </w:r>
        <w:r>
          <w:rPr>
            <w:rFonts w:ascii="Arial" w:hAnsi="Arial" w:cs="Arial"/>
            <w:b/>
            <w:bCs/>
            <w:i/>
            <w:iCs/>
            <w:sz w:val="20"/>
            <w:szCs w:val="20"/>
          </w:rPr>
          <w:t>and</w:t>
        </w:r>
        <w:r>
          <w:rPr>
            <w:rFonts w:ascii="Arial" w:hAnsi="Arial" w:cs="Arial"/>
            <w:b/>
            <w:bCs/>
            <w:i/>
            <w:iCs/>
            <w:spacing w:val="-1"/>
            <w:sz w:val="20"/>
            <w:szCs w:val="20"/>
          </w:rPr>
          <w:t xml:space="preserve"> Illnesses</w:t>
        </w:r>
      </w:hyperlink>
    </w:p>
    <w:p w:rsidR="00736333" w:rsidRDefault="00736333">
      <w:pPr>
        <w:tabs>
          <w:tab w:val="left" w:pos="1862"/>
        </w:tabs>
        <w:kinsoku w:val="0"/>
        <w:overflowPunct w:val="0"/>
        <w:spacing w:before="4"/>
        <w:ind w:left="119"/>
        <w:rPr>
          <w:rFonts w:ascii="Arial" w:hAnsi="Arial" w:cs="Arial"/>
          <w:sz w:val="20"/>
          <w:szCs w:val="20"/>
        </w:rPr>
        <w:sectPr w:rsidR="00736333">
          <w:pgSz w:w="12240" w:h="15840"/>
          <w:pgMar w:top="800" w:right="1420" w:bottom="1000" w:left="1320" w:header="0" w:footer="804" w:gutter="0"/>
          <w:cols w:space="720" w:equalWidth="0">
            <w:col w:w="950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 w:line="381" w:lineRule="auto"/>
        <w:ind w:left="2561" w:right="262" w:hanging="1109"/>
        <w:rPr>
          <w:b w:val="0"/>
          <w:bCs w:val="0"/>
        </w:rPr>
      </w:pPr>
      <w:r>
        <w:rPr>
          <w:spacing w:val="-1"/>
        </w:rPr>
        <w:lastRenderedPageBreak/>
        <w:t>GENERAL</w:t>
      </w:r>
      <w:r>
        <w:rPr>
          <w:spacing w:val="-17"/>
        </w:rPr>
        <w:t xml:space="preserve"> </w:t>
      </w:r>
      <w:r>
        <w:rPr>
          <w:spacing w:val="-1"/>
        </w:rPr>
        <w:t>SAFETY</w:t>
      </w:r>
      <w:r>
        <w:rPr>
          <w:spacing w:val="-17"/>
        </w:rPr>
        <w:t xml:space="preserve"> </w:t>
      </w:r>
      <w:r>
        <w:rPr>
          <w:spacing w:val="-1"/>
        </w:rPr>
        <w:t>POLICIES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PROCEDURES</w:t>
      </w:r>
      <w:r>
        <w:rPr>
          <w:spacing w:val="28"/>
          <w:w w:val="99"/>
        </w:rPr>
        <w:t xml:space="preserve"> </w:t>
      </w:r>
      <w:bookmarkStart w:id="6" w:name="bookmark0"/>
      <w:bookmarkEnd w:id="6"/>
      <w:r>
        <w:rPr>
          <w:spacing w:val="-1"/>
        </w:rPr>
        <w:t>ACCIDENT/INJURY</w:t>
      </w:r>
      <w:r>
        <w:rPr>
          <w:spacing w:val="-45"/>
        </w:rPr>
        <w:t xml:space="preserve"> </w:t>
      </w:r>
      <w:r>
        <w:rPr>
          <w:spacing w:val="-1"/>
        </w:rPr>
        <w:t>PREVENTION</w:t>
      </w:r>
      <w:bookmarkStart w:id="7" w:name="_GoBack"/>
      <w:bookmarkEnd w:id="7"/>
    </w:p>
    <w:p w:rsidR="00736333" w:rsidRDefault="00736333">
      <w:pPr>
        <w:pStyle w:val="BodyText"/>
        <w:kinsoku w:val="0"/>
        <w:overflowPunct w:val="0"/>
        <w:spacing w:before="3" w:line="320" w:lineRule="exact"/>
        <w:ind w:right="262"/>
      </w:pPr>
      <w:r>
        <w:rPr>
          <w:spacing w:val="-1"/>
        </w:rPr>
        <w:t>Our</w:t>
      </w:r>
      <w:r>
        <w:rPr>
          <w:spacing w:val="-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neither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rPr>
          <w:spacing w:val="-1"/>
        </w:rPr>
        <w:t>nor</w:t>
      </w:r>
      <w:r>
        <w:rPr>
          <w:spacing w:val="-7"/>
        </w:rPr>
        <w:t xml:space="preserve"> </w:t>
      </w:r>
      <w:r>
        <w:t>our</w:t>
      </w:r>
      <w:r>
        <w:rPr>
          <w:spacing w:val="24"/>
          <w:w w:val="99"/>
        </w:rPr>
        <w:t xml:space="preserve"> </w:t>
      </w:r>
      <w:r>
        <w:t>subcontractors</w:t>
      </w:r>
      <w:r>
        <w:rPr>
          <w:spacing w:val="-10"/>
        </w:rPr>
        <w:t xml:space="preserve"> </w:t>
      </w:r>
      <w:r>
        <w:rPr>
          <w:spacing w:val="-1"/>
        </w:rPr>
        <w:t>work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conditions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unsanitary,</w:t>
      </w:r>
      <w:r>
        <w:rPr>
          <w:spacing w:val="-10"/>
        </w:rPr>
        <w:t xml:space="preserve"> </w:t>
      </w:r>
      <w:r>
        <w:t>hazardous,</w:t>
      </w:r>
      <w:r>
        <w:rPr>
          <w:spacing w:val="-9"/>
        </w:rPr>
        <w:t xml:space="preserve"> </w:t>
      </w:r>
      <w:r>
        <w:t>or</w:t>
      </w:r>
      <w:r>
        <w:rPr>
          <w:spacing w:val="23"/>
          <w:w w:val="99"/>
        </w:rPr>
        <w:t xml:space="preserve"> </w:t>
      </w:r>
      <w:r>
        <w:t>dangerous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safety.</w:t>
      </w:r>
    </w:p>
    <w:p w:rsidR="00736333" w:rsidRDefault="00736333">
      <w:pPr>
        <w:pStyle w:val="BodyText"/>
        <w:kinsoku w:val="0"/>
        <w:overflowPunct w:val="0"/>
        <w:spacing w:before="177"/>
        <w:ind w:right="180"/>
        <w:jc w:val="both"/>
      </w:pPr>
      <w:r>
        <w:rPr>
          <w:spacing w:val="-1"/>
        </w:rPr>
        <w:t>One</w:t>
      </w:r>
      <w:r>
        <w:rPr>
          <w:spacing w:val="-6"/>
        </w:rPr>
        <w:t xml:space="preserve"> </w:t>
      </w:r>
      <w:r>
        <w:t>lax</w:t>
      </w:r>
      <w:r>
        <w:rPr>
          <w:spacing w:val="-5"/>
        </w:rPr>
        <w:t xml:space="preserve"> </w:t>
      </w:r>
      <w:r>
        <w:t>moment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lifetime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needless</w:t>
      </w:r>
      <w:r>
        <w:rPr>
          <w:spacing w:val="-5"/>
        </w:rPr>
        <w:t xml:space="preserve"> </w:t>
      </w:r>
      <w:r>
        <w:t>pain</w:t>
      </w:r>
      <w:r>
        <w:rPr>
          <w:spacing w:val="22"/>
          <w:w w:val="9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suffering.</w:t>
      </w:r>
      <w:r>
        <w:rPr>
          <w:spacing w:val="66"/>
        </w:rPr>
        <w:t xml:space="preserve"> </w:t>
      </w:r>
      <w:r>
        <w:rPr>
          <w:spacing w:val="-1"/>
        </w:rPr>
        <w:t>Disregarding</w:t>
      </w:r>
      <w:r>
        <w:rPr>
          <w:spacing w:val="-6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standards</w:t>
      </w:r>
      <w:r>
        <w:rPr>
          <w:spacing w:val="-5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fatal.</w:t>
      </w:r>
      <w:r>
        <w:rPr>
          <w:spacing w:val="66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an</w:t>
      </w:r>
      <w:r>
        <w:rPr>
          <w:spacing w:val="22"/>
          <w:w w:val="99"/>
        </w:rPr>
        <w:t xml:space="preserve"> </w:t>
      </w:r>
      <w:r>
        <w:t>accident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happen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instant,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consequences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last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years.</w:t>
      </w:r>
    </w:p>
    <w:p w:rsidR="00736333" w:rsidRDefault="00736333">
      <w:pPr>
        <w:pStyle w:val="BodyText"/>
        <w:kinsoku w:val="0"/>
        <w:overflowPunct w:val="0"/>
        <w:spacing w:before="182"/>
        <w:ind w:right="195"/>
      </w:pPr>
      <w:r>
        <w:rPr>
          <w:spacing w:val="-1"/>
        </w:rPr>
        <w:t>Accident</w:t>
      </w:r>
      <w:r>
        <w:rPr>
          <w:spacing w:val="-10"/>
        </w:rPr>
        <w:t xml:space="preserve"> </w:t>
      </w:r>
      <w:r>
        <w:t>prevention</w:t>
      </w:r>
      <w:r>
        <w:rPr>
          <w:spacing w:val="-9"/>
        </w:rPr>
        <w:t xml:space="preserve"> </w:t>
      </w:r>
      <w:r>
        <w:t>requires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 w:rsidRPr="002E165D">
        <w:rPr>
          <w:highlight w:val="yellow"/>
          <w:u w:val="single"/>
        </w:rPr>
        <w:t>commitment</w:t>
      </w:r>
      <w:r w:rsidRPr="002E165D">
        <w:rPr>
          <w:spacing w:val="-9"/>
          <w:highlight w:val="yellow"/>
          <w:u w:val="single"/>
        </w:rPr>
        <w:t xml:space="preserve"> </w:t>
      </w:r>
      <w:r w:rsidRPr="002E165D">
        <w:rPr>
          <w:highlight w:val="yellow"/>
          <w:u w:val="single"/>
        </w:rPr>
        <w:t>from</w:t>
      </w:r>
      <w:r w:rsidRPr="002E165D">
        <w:rPr>
          <w:spacing w:val="-10"/>
          <w:highlight w:val="yellow"/>
          <w:u w:val="single"/>
        </w:rPr>
        <w:t xml:space="preserve"> </w:t>
      </w:r>
      <w:r w:rsidRPr="002E165D">
        <w:rPr>
          <w:highlight w:val="yellow"/>
          <w:u w:val="single"/>
        </w:rPr>
        <w:t>all</w:t>
      </w:r>
      <w:r w:rsidRPr="002E165D">
        <w:rPr>
          <w:spacing w:val="-9"/>
          <w:highlight w:val="yellow"/>
          <w:u w:val="single"/>
        </w:rPr>
        <w:t xml:space="preserve"> </w:t>
      </w:r>
      <w:r w:rsidRPr="002E165D">
        <w:rPr>
          <w:highlight w:val="yellow"/>
          <w:u w:val="single"/>
        </w:rPr>
        <w:t>personnel</w:t>
      </w:r>
      <w:r w:rsidRPr="002E165D">
        <w:rPr>
          <w:spacing w:val="-9"/>
        </w:rPr>
        <w:t xml:space="preserve"> </w:t>
      </w:r>
      <w:r>
        <w:rPr>
          <w:spacing w:val="-1"/>
        </w:rPr>
        <w:t>within</w:t>
      </w:r>
      <w:r>
        <w:rPr>
          <w:spacing w:val="-9"/>
        </w:rPr>
        <w:t xml:space="preserve"> </w:t>
      </w:r>
      <w:r>
        <w:t>our</w:t>
      </w:r>
      <w:r>
        <w:rPr>
          <w:spacing w:val="24"/>
          <w:w w:val="99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actively</w:t>
      </w:r>
      <w:r>
        <w:rPr>
          <w:spacing w:val="-8"/>
        </w:rPr>
        <w:t xml:space="preserve"> </w:t>
      </w:r>
      <w:r>
        <w:t>participate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program.</w:t>
      </w:r>
      <w:r>
        <w:rPr>
          <w:spacing w:val="62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t>personnel</w:t>
      </w:r>
      <w:r>
        <w:rPr>
          <w:spacing w:val="-8"/>
        </w:rPr>
        <w:t xml:space="preserve"> </w:t>
      </w:r>
      <w:r>
        <w:t>should</w:t>
      </w:r>
      <w:r>
        <w:rPr>
          <w:spacing w:val="22"/>
          <w:w w:val="9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aware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hazards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follow</w:t>
      </w:r>
      <w:r>
        <w:rPr>
          <w:spacing w:val="-8"/>
        </w:rPr>
        <w:t xml:space="preserve"> </w:t>
      </w:r>
      <w:r>
        <w:t>procedures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eliminate</w:t>
      </w:r>
      <w:r>
        <w:rPr>
          <w:spacing w:val="-7"/>
        </w:rPr>
        <w:t xml:space="preserve"> </w:t>
      </w:r>
      <w:r>
        <w:t>these</w:t>
      </w:r>
      <w:r>
        <w:rPr>
          <w:spacing w:val="24"/>
          <w:w w:val="99"/>
        </w:rPr>
        <w:t xml:space="preserve"> </w:t>
      </w:r>
      <w:r>
        <w:t>hazards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methods,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personal</w:t>
      </w:r>
      <w:r>
        <w:rPr>
          <w:spacing w:val="-9"/>
        </w:rPr>
        <w:t xml:space="preserve"> </w:t>
      </w:r>
      <w:r>
        <w:t>protective</w:t>
      </w:r>
      <w:r>
        <w:rPr>
          <w:spacing w:val="-9"/>
        </w:rPr>
        <w:t xml:space="preserve"> </w:t>
      </w:r>
      <w:r>
        <w:t>equipment,</w:t>
      </w:r>
      <w:r>
        <w:rPr>
          <w:spacing w:val="23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proper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equipment.</w:t>
      </w:r>
      <w:r>
        <w:rPr>
          <w:spacing w:val="66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t>persons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encouraged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ask</w:t>
      </w:r>
      <w:r>
        <w:rPr>
          <w:spacing w:val="22"/>
          <w:w w:val="99"/>
        </w:rPr>
        <w:t xml:space="preserve"> </w:t>
      </w:r>
      <w:r>
        <w:t>questions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positive</w:t>
      </w:r>
      <w:r>
        <w:rPr>
          <w:spacing w:val="-11"/>
        </w:rPr>
        <w:t xml:space="preserve"> </w:t>
      </w:r>
      <w:r>
        <w:t>suggestions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safety</w:t>
      </w:r>
      <w:r>
        <w:rPr>
          <w:spacing w:val="-11"/>
        </w:rPr>
        <w:t xml:space="preserve"> </w:t>
      </w:r>
      <w:r>
        <w:t>improvement.</w:t>
      </w:r>
    </w:p>
    <w:p w:rsidR="00736333" w:rsidRDefault="00736333">
      <w:pPr>
        <w:pStyle w:val="BodyText"/>
        <w:kinsoku w:val="0"/>
        <w:overflowPunct w:val="0"/>
        <w:spacing w:before="182"/>
        <w:ind w:right="262"/>
      </w:pPr>
      <w:r>
        <w:rPr>
          <w:spacing w:val="-1"/>
        </w:rPr>
        <w:t>Competent</w:t>
      </w:r>
      <w:r>
        <w:rPr>
          <w:spacing w:val="-8"/>
        </w:rPr>
        <w:t xml:space="preserve"> </w:t>
      </w:r>
      <w:r>
        <w:t>persons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designated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expertise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1"/>
        </w:rPr>
        <w:t>well</w:t>
      </w:r>
      <w:r>
        <w:rPr>
          <w:spacing w:val="29"/>
          <w:w w:val="9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regular</w:t>
      </w:r>
      <w:r>
        <w:rPr>
          <w:spacing w:val="-10"/>
        </w:rPr>
        <w:t xml:space="preserve"> </w:t>
      </w:r>
      <w:r>
        <w:t>inspections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equipment,</w:t>
      </w:r>
      <w:r>
        <w:rPr>
          <w:spacing w:val="-11"/>
        </w:rPr>
        <w:t xml:space="preserve"> </w:t>
      </w:r>
      <w:r>
        <w:t>materials,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procedures.</w:t>
      </w:r>
    </w:p>
    <w:p w:rsidR="00736333" w:rsidRDefault="00736333">
      <w:pPr>
        <w:pStyle w:val="BodyText"/>
        <w:kinsoku w:val="0"/>
        <w:overflowPunct w:val="0"/>
        <w:spacing w:before="0"/>
        <w:ind w:right="195"/>
      </w:pPr>
      <w:r>
        <w:rPr>
          <w:spacing w:val="-1"/>
        </w:rPr>
        <w:t>Competent</w:t>
      </w:r>
      <w:r>
        <w:rPr>
          <w:spacing w:val="-7"/>
        </w:rPr>
        <w:t xml:space="preserve"> </w:t>
      </w:r>
      <w:r>
        <w:t>persons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authority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hazard</w:t>
      </w:r>
      <w:r>
        <w:rPr>
          <w:spacing w:val="-6"/>
        </w:rPr>
        <w:t xml:space="preserve"> </w:t>
      </w:r>
      <w:r>
        <w:t>is</w:t>
      </w:r>
      <w:r>
        <w:rPr>
          <w:spacing w:val="29"/>
          <w:w w:val="99"/>
        </w:rPr>
        <w:t xml:space="preserve"> </w:t>
      </w:r>
      <w:r>
        <w:t>identified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corrected</w:t>
      </w:r>
      <w:r>
        <w:rPr>
          <w:spacing w:val="-10"/>
        </w:rPr>
        <w:t xml:space="preserve"> </w:t>
      </w:r>
      <w:r>
        <w:t>immediately.</w:t>
      </w:r>
    </w:p>
    <w:p w:rsidR="00736333" w:rsidRDefault="00736333">
      <w:pPr>
        <w:pStyle w:val="BodyText"/>
        <w:kinsoku w:val="0"/>
        <w:overflowPunct w:val="0"/>
        <w:spacing w:before="182"/>
        <w:ind w:right="149"/>
        <w:jc w:val="both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machinery,</w:t>
      </w:r>
      <w:r>
        <w:rPr>
          <w:spacing w:val="-7"/>
        </w:rPr>
        <w:t xml:space="preserve"> </w:t>
      </w:r>
      <w:r>
        <w:t>tools,</w:t>
      </w:r>
      <w:r>
        <w:rPr>
          <w:spacing w:val="-8"/>
        </w:rPr>
        <w:t xml:space="preserve"> </w:t>
      </w:r>
      <w:r>
        <w:t>materials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equipment</w:t>
      </w:r>
      <w:r>
        <w:rPr>
          <w:spacing w:val="-7"/>
        </w:rPr>
        <w:t xml:space="preserve"> </w:t>
      </w:r>
      <w:r>
        <w:t>deemed</w:t>
      </w:r>
      <w:r>
        <w:rPr>
          <w:spacing w:val="-8"/>
        </w:rPr>
        <w:t xml:space="preserve"> </w:t>
      </w:r>
      <w:r>
        <w:t>unsafe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taken</w:t>
      </w:r>
      <w:r>
        <w:rPr>
          <w:spacing w:val="25"/>
          <w:w w:val="99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physically</w:t>
      </w:r>
      <w:r>
        <w:rPr>
          <w:spacing w:val="-7"/>
        </w:rPr>
        <w:t xml:space="preserve"> </w:t>
      </w:r>
      <w:r>
        <w:t>removing,</w:t>
      </w:r>
      <w:r>
        <w:rPr>
          <w:spacing w:val="-6"/>
        </w:rPr>
        <w:t xml:space="preserve"> </w:t>
      </w:r>
      <w:r>
        <w:t>tagging,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locking</w:t>
      </w:r>
      <w:r>
        <w:rPr>
          <w:spacing w:val="-7"/>
        </w:rPr>
        <w:t xml:space="preserve"> </w:t>
      </w:r>
      <w:r>
        <w:t>controls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render</w:t>
      </w:r>
      <w:r>
        <w:rPr>
          <w:w w:val="99"/>
        </w:rPr>
        <w:t xml:space="preserve"> </w:t>
      </w:r>
      <w:r>
        <w:t>them</w:t>
      </w:r>
      <w:r>
        <w:rPr>
          <w:spacing w:val="-21"/>
        </w:rPr>
        <w:t xml:space="preserve"> </w:t>
      </w:r>
      <w:r>
        <w:t>inoperable.</w:t>
      </w:r>
    </w:p>
    <w:p w:rsidR="00736333" w:rsidRDefault="00736333">
      <w:pPr>
        <w:pStyle w:val="BodyText"/>
        <w:kinsoku w:val="0"/>
        <w:overflowPunct w:val="0"/>
        <w:spacing w:before="182"/>
        <w:ind w:right="262"/>
      </w:pPr>
      <w:r>
        <w:rPr>
          <w:spacing w:val="-1"/>
        </w:rPr>
        <w:t>Only</w:t>
      </w:r>
      <w:r>
        <w:rPr>
          <w:spacing w:val="-8"/>
        </w:rPr>
        <w:t xml:space="preserve"> </w:t>
      </w:r>
      <w:r>
        <w:t>persons</w:t>
      </w:r>
      <w:r>
        <w:rPr>
          <w:spacing w:val="-8"/>
        </w:rPr>
        <w:t xml:space="preserve"> </w:t>
      </w:r>
      <w:r>
        <w:t>qualified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 w:rsidRPr="002E165D">
        <w:rPr>
          <w:highlight w:val="yellow"/>
          <w:u w:val="single"/>
        </w:rPr>
        <w:t>experience</w:t>
      </w:r>
      <w:r w:rsidRPr="002E165D">
        <w:rPr>
          <w:spacing w:val="-7"/>
          <w:u w:val="single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allowed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operate</w:t>
      </w:r>
      <w:r>
        <w:rPr>
          <w:spacing w:val="25"/>
          <w:w w:val="99"/>
        </w:rPr>
        <w:t xml:space="preserve"> </w:t>
      </w:r>
      <w:r>
        <w:t>equipment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machinery.</w:t>
      </w:r>
    </w:p>
    <w:p w:rsidR="00736333" w:rsidRDefault="00736333">
      <w:pPr>
        <w:pStyle w:val="BodyText"/>
        <w:kinsoku w:val="0"/>
        <w:overflowPunct w:val="0"/>
        <w:spacing w:before="182"/>
        <w:ind w:right="195"/>
      </w:pPr>
      <w:r>
        <w:rPr>
          <w:spacing w:val="-1"/>
        </w:rPr>
        <w:t>All</w:t>
      </w:r>
      <w:r>
        <w:rPr>
          <w:spacing w:val="-6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equipment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purpose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they</w:t>
      </w:r>
      <w:r>
        <w:rPr>
          <w:spacing w:val="29"/>
          <w:w w:val="99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t>designed.</w:t>
      </w:r>
      <w:r>
        <w:rPr>
          <w:spacing w:val="67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wrench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hammer;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ladder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</w:t>
      </w:r>
      <w:r>
        <w:rPr>
          <w:spacing w:val="21"/>
          <w:w w:val="99"/>
        </w:rPr>
        <w:t xml:space="preserve"> </w:t>
      </w:r>
      <w:r>
        <w:t>horizontal</w:t>
      </w:r>
      <w:r>
        <w:rPr>
          <w:spacing w:val="-7"/>
        </w:rPr>
        <w:t xml:space="preserve"> </w:t>
      </w:r>
      <w:r>
        <w:t>plank;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fire</w:t>
      </w:r>
      <w:r>
        <w:rPr>
          <w:spacing w:val="-7"/>
        </w:rPr>
        <w:t xml:space="preserve"> </w:t>
      </w:r>
      <w:r>
        <w:t>extinguisher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cooler!</w:t>
      </w:r>
    </w:p>
    <w:p w:rsidR="00736333" w:rsidRDefault="00736333">
      <w:pPr>
        <w:pStyle w:val="BodyText"/>
        <w:kinsoku w:val="0"/>
        <w:overflowPunct w:val="0"/>
        <w:spacing w:before="182"/>
        <w:ind w:right="262"/>
      </w:pPr>
      <w:r>
        <w:rPr>
          <w:spacing w:val="-1"/>
        </w:rPr>
        <w:t>Never</w:t>
      </w:r>
      <w:r>
        <w:rPr>
          <w:spacing w:val="-7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chances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attempt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rPr>
          <w:spacing w:val="-1"/>
        </w:rPr>
        <w:t>without</w:t>
      </w:r>
      <w:r>
        <w:rPr>
          <w:spacing w:val="-6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rPr>
          <w:spacing w:val="-1"/>
        </w:rPr>
        <w:t>aware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proper</w:t>
      </w:r>
      <w:r>
        <w:rPr>
          <w:spacing w:val="29"/>
          <w:w w:val="99"/>
        </w:rPr>
        <w:t xml:space="preserve"> </w:t>
      </w:r>
      <w:r>
        <w:t>procedures,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potential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hazards,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reduce</w:t>
      </w:r>
      <w:r>
        <w:rPr>
          <w:spacing w:val="-8"/>
        </w:rPr>
        <w:t xml:space="preserve"> </w:t>
      </w:r>
      <w:r>
        <w:t>or</w:t>
      </w:r>
      <w:r>
        <w:rPr>
          <w:w w:val="99"/>
        </w:rPr>
        <w:t xml:space="preserve"> </w:t>
      </w:r>
      <w:r>
        <w:t>eliminate</w:t>
      </w:r>
      <w:r>
        <w:rPr>
          <w:spacing w:val="-17"/>
        </w:rPr>
        <w:t xml:space="preserve"> </w:t>
      </w:r>
      <w:r>
        <w:t>risk.</w:t>
      </w:r>
    </w:p>
    <w:p w:rsidR="00736333" w:rsidRDefault="00736333">
      <w:pPr>
        <w:kinsoku w:val="0"/>
        <w:overflowPunct w:val="0"/>
        <w:spacing w:before="6" w:line="120" w:lineRule="exact"/>
        <w:rPr>
          <w:sz w:val="12"/>
          <w:szCs w:val="12"/>
        </w:rPr>
      </w:pPr>
    </w:p>
    <w:p w:rsidR="00736333" w:rsidRDefault="00736333">
      <w:pPr>
        <w:pStyle w:val="Heading8"/>
        <w:kinsoku w:val="0"/>
        <w:overflowPunct w:val="0"/>
        <w:spacing w:before="64"/>
        <w:ind w:left="2251" w:right="262"/>
        <w:rPr>
          <w:b w:val="0"/>
          <w:bCs w:val="0"/>
        </w:rPr>
      </w:pPr>
      <w:bookmarkStart w:id="8" w:name="bookmark1"/>
      <w:bookmarkEnd w:id="8"/>
      <w:r>
        <w:rPr>
          <w:spacing w:val="-1"/>
        </w:rPr>
        <w:t>SAFETY</w:t>
      </w:r>
      <w:r>
        <w:rPr>
          <w:spacing w:val="-26"/>
        </w:rPr>
        <w:t xml:space="preserve"> </w:t>
      </w:r>
      <w:r>
        <w:rPr>
          <w:spacing w:val="-1"/>
        </w:rPr>
        <w:t>PROGRAM</w:t>
      </w:r>
      <w:r>
        <w:rPr>
          <w:spacing w:val="-25"/>
        </w:rPr>
        <w:t xml:space="preserve"> </w:t>
      </w:r>
      <w:r>
        <w:rPr>
          <w:spacing w:val="-1"/>
        </w:rPr>
        <w:t>ADMINISTRATOR</w:t>
      </w:r>
    </w:p>
    <w:p w:rsidR="00736333" w:rsidRDefault="00736333">
      <w:pPr>
        <w:pStyle w:val="BodyText"/>
        <w:kinsoku w:val="0"/>
        <w:overflowPunct w:val="0"/>
        <w:spacing w:before="182"/>
        <w:ind w:right="262"/>
      </w:pPr>
      <w:r>
        <w:rPr>
          <w:spacing w:val="-1"/>
        </w:rPr>
        <w:t>Our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Director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administer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overall</w:t>
      </w:r>
      <w:r>
        <w:rPr>
          <w:spacing w:val="35"/>
          <w:w w:val="99"/>
        </w:rPr>
        <w:t xml:space="preserve"> </w:t>
      </w:r>
      <w:r>
        <w:t>responsibility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program.</w:t>
      </w:r>
      <w:r>
        <w:rPr>
          <w:spacing w:val="6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director</w:t>
      </w:r>
      <w:r>
        <w:rPr>
          <w:spacing w:val="22"/>
          <w:w w:val="99"/>
        </w:rPr>
        <w:t xml:space="preserve"> </w:t>
      </w:r>
      <w:r>
        <w:rPr>
          <w:spacing w:val="-1"/>
        </w:rPr>
        <w:t>will</w:t>
      </w:r>
      <w:r>
        <w:rPr>
          <w:spacing w:val="64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t>to</w:t>
      </w:r>
      <w:r>
        <w:rPr>
          <w:spacing w:val="23"/>
          <w:w w:val="99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performed.</w:t>
      </w:r>
    </w:p>
    <w:p w:rsidR="00736333" w:rsidRDefault="00736333">
      <w:pPr>
        <w:pStyle w:val="BodyText"/>
        <w:kinsoku w:val="0"/>
        <w:overflowPunct w:val="0"/>
        <w:spacing w:before="182"/>
        <w:ind w:right="262"/>
      </w:pPr>
      <w:r>
        <w:rPr>
          <w:spacing w:val="-1"/>
        </w:rPr>
        <w:t>Additionally,</w:t>
      </w:r>
      <w:r>
        <w:rPr>
          <w:spacing w:val="-10"/>
        </w:rPr>
        <w:t xml:space="preserve"> </w:t>
      </w:r>
      <w:r>
        <w:t>duties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include:</w:t>
      </w:r>
    </w:p>
    <w:p w:rsidR="00736333" w:rsidRDefault="008B1083" w:rsidP="00D6514C">
      <w:pPr>
        <w:pStyle w:val="BodyText"/>
        <w:numPr>
          <w:ilvl w:val="0"/>
          <w:numId w:val="12"/>
        </w:numPr>
        <w:tabs>
          <w:tab w:val="left" w:pos="911"/>
        </w:tabs>
        <w:kinsoku w:val="0"/>
        <w:overflowPunct w:val="0"/>
        <w:spacing w:before="182"/>
        <w:ind w:hanging="360"/>
      </w:pPr>
      <w:r>
        <w:t>T</w:t>
      </w:r>
      <w:r w:rsidR="00736333">
        <w:t>he</w:t>
      </w:r>
      <w:r w:rsidR="00736333">
        <w:rPr>
          <w:spacing w:val="-9"/>
        </w:rPr>
        <w:t xml:space="preserve"> </w:t>
      </w:r>
      <w:r w:rsidR="00736333">
        <w:t>actual</w:t>
      </w:r>
      <w:r w:rsidR="00736333">
        <w:rPr>
          <w:spacing w:val="-9"/>
        </w:rPr>
        <w:t xml:space="preserve"> </w:t>
      </w:r>
      <w:r w:rsidR="00736333">
        <w:t>training</w:t>
      </w:r>
      <w:r w:rsidR="00736333">
        <w:rPr>
          <w:spacing w:val="-9"/>
        </w:rPr>
        <w:t xml:space="preserve"> </w:t>
      </w:r>
      <w:r w:rsidR="00736333">
        <w:t>of</w:t>
      </w:r>
      <w:r w:rsidR="00736333">
        <w:rPr>
          <w:spacing w:val="-9"/>
        </w:rPr>
        <w:t xml:space="preserve"> </w:t>
      </w:r>
      <w:r w:rsidR="00736333">
        <w:t>personnel.</w:t>
      </w:r>
    </w:p>
    <w:p w:rsidR="00736333" w:rsidRDefault="00736333" w:rsidP="00D6514C">
      <w:pPr>
        <w:pStyle w:val="BodyText"/>
        <w:numPr>
          <w:ilvl w:val="0"/>
          <w:numId w:val="12"/>
        </w:numPr>
        <w:tabs>
          <w:tab w:val="left" w:pos="911"/>
        </w:tabs>
        <w:kinsoku w:val="0"/>
        <w:overflowPunct w:val="0"/>
        <w:spacing w:before="182"/>
        <w:ind w:hanging="360"/>
        <w:sectPr w:rsidR="00736333">
          <w:footerReference w:type="default" r:id="rId18"/>
          <w:pgSz w:w="12240" w:h="15840"/>
          <w:pgMar w:top="540" w:right="1360" w:bottom="1000" w:left="1340" w:header="0" w:footer="804" w:gutter="0"/>
          <w:pgNumType w:start="1"/>
          <w:cols w:space="720" w:equalWidth="0">
            <w:col w:w="9540"/>
          </w:cols>
          <w:noEndnote/>
        </w:sectPr>
      </w:pPr>
    </w:p>
    <w:p w:rsidR="00736333" w:rsidRDefault="00736333" w:rsidP="00D6514C">
      <w:pPr>
        <w:pStyle w:val="BodyText"/>
        <w:numPr>
          <w:ilvl w:val="0"/>
          <w:numId w:val="12"/>
        </w:numPr>
        <w:tabs>
          <w:tab w:val="left" w:pos="911"/>
        </w:tabs>
        <w:kinsoku w:val="0"/>
        <w:overflowPunct w:val="0"/>
        <w:spacing w:before="53"/>
        <w:ind w:hanging="360"/>
      </w:pPr>
      <w:r w:rsidRPr="002E165D">
        <w:rPr>
          <w:highlight w:val="yellow"/>
          <w:u w:val="single"/>
        </w:rPr>
        <w:lastRenderedPageBreak/>
        <w:t>maintenance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records.</w:t>
      </w:r>
    </w:p>
    <w:p w:rsidR="00736333" w:rsidRDefault="00736333" w:rsidP="00D6514C">
      <w:pPr>
        <w:pStyle w:val="BodyText"/>
        <w:numPr>
          <w:ilvl w:val="0"/>
          <w:numId w:val="12"/>
        </w:numPr>
        <w:tabs>
          <w:tab w:val="left" w:pos="910"/>
        </w:tabs>
        <w:kinsoku w:val="0"/>
        <w:overflowPunct w:val="0"/>
        <w:spacing w:before="182"/>
        <w:ind w:left="909" w:hanging="359"/>
      </w:pPr>
      <w:r w:rsidRPr="002E165D">
        <w:rPr>
          <w:highlight w:val="yellow"/>
          <w:u w:val="single"/>
        </w:rPr>
        <w:t>random</w:t>
      </w:r>
      <w:r>
        <w:rPr>
          <w:spacing w:val="-9"/>
        </w:rPr>
        <w:t xml:space="preserve"> </w:t>
      </w:r>
      <w:r>
        <w:t>inspections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verify</w:t>
      </w:r>
      <w:r>
        <w:rPr>
          <w:spacing w:val="-8"/>
        </w:rPr>
        <w:t xml:space="preserve"> </w:t>
      </w:r>
      <w:r>
        <w:t>adherence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rules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policies.</w:t>
      </w:r>
    </w:p>
    <w:p w:rsidR="00736333" w:rsidRDefault="00736333" w:rsidP="00D6514C">
      <w:pPr>
        <w:pStyle w:val="BodyText"/>
        <w:numPr>
          <w:ilvl w:val="0"/>
          <w:numId w:val="12"/>
        </w:numPr>
        <w:tabs>
          <w:tab w:val="left" w:pos="911"/>
        </w:tabs>
        <w:kinsoku w:val="0"/>
        <w:overflowPunct w:val="0"/>
        <w:spacing w:before="182"/>
        <w:ind w:right="370" w:hanging="360"/>
      </w:pPr>
      <w:r w:rsidRPr="002E165D">
        <w:rPr>
          <w:highlight w:val="yellow"/>
          <w:u w:val="single"/>
        </w:rPr>
        <w:t>completion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tasks</w:t>
      </w:r>
      <w:r>
        <w:rPr>
          <w:spacing w:val="-10"/>
        </w:rPr>
        <w:t xml:space="preserve"> </w:t>
      </w:r>
      <w:r>
        <w:t>identified</w:t>
      </w:r>
      <w:r>
        <w:rPr>
          <w:spacing w:val="-9"/>
        </w:rPr>
        <w:t xml:space="preserve"> </w:t>
      </w:r>
      <w:r>
        <w:rPr>
          <w:spacing w:val="-1"/>
        </w:rPr>
        <w:t>within</w:t>
      </w:r>
      <w:r>
        <w:rPr>
          <w:spacing w:val="-10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rPr>
          <w:spacing w:val="-1"/>
        </w:rPr>
        <w:t>OSHA</w:t>
      </w:r>
      <w:r>
        <w:rPr>
          <w:spacing w:val="-11"/>
        </w:rPr>
        <w:t xml:space="preserve"> </w:t>
      </w:r>
      <w:r>
        <w:t>compliance</w:t>
      </w:r>
      <w:r>
        <w:rPr>
          <w:spacing w:val="26"/>
          <w:w w:val="99"/>
        </w:rPr>
        <w:t xml:space="preserve"> </w:t>
      </w:r>
      <w:r>
        <w:t>programs</w:t>
      </w:r>
      <w:r>
        <w:rPr>
          <w:spacing w:val="-8"/>
        </w:rPr>
        <w:t xml:space="preserve"> </w:t>
      </w:r>
      <w:r>
        <w:t>found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Section</w:t>
      </w:r>
      <w:r>
        <w:rPr>
          <w:spacing w:val="-8"/>
        </w:rPr>
        <w:t xml:space="preserve"> </w:t>
      </w:r>
      <w:r>
        <w:t>III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program.</w:t>
      </w:r>
    </w:p>
    <w:p w:rsidR="00736333" w:rsidRDefault="00736333">
      <w:pPr>
        <w:kinsoku w:val="0"/>
        <w:overflowPunct w:val="0"/>
        <w:spacing w:before="18" w:line="100" w:lineRule="exact"/>
        <w:rPr>
          <w:sz w:val="10"/>
          <w:szCs w:val="10"/>
        </w:rPr>
      </w:pPr>
    </w:p>
    <w:p w:rsidR="00736333" w:rsidRDefault="00736333">
      <w:pPr>
        <w:kinsoku w:val="0"/>
        <w:overflowPunct w:val="0"/>
        <w:spacing w:before="18" w:line="100" w:lineRule="exact"/>
        <w:rPr>
          <w:sz w:val="10"/>
          <w:szCs w:val="10"/>
        </w:rPr>
        <w:sectPr w:rsidR="00736333">
          <w:pgSz w:w="12240" w:h="15840"/>
          <w:pgMar w:top="520" w:right="1360" w:bottom="1000" w:left="1340" w:header="0" w:footer="804" w:gutter="0"/>
          <w:cols w:space="720"/>
          <w:noEndnote/>
        </w:sectPr>
      </w:pPr>
    </w:p>
    <w:p w:rsidR="00736333" w:rsidRDefault="00736333">
      <w:pPr>
        <w:pStyle w:val="BodyText"/>
        <w:kinsoku w:val="0"/>
        <w:overflowPunct w:val="0"/>
        <w:spacing w:before="64"/>
      </w:pPr>
      <w:r>
        <w:rPr>
          <w:spacing w:val="-1"/>
        </w:rPr>
        <w:lastRenderedPageBreak/>
        <w:t>Our</w:t>
      </w:r>
      <w:r>
        <w:rPr>
          <w:spacing w:val="-11"/>
        </w:rPr>
        <w:t xml:space="preserve"> </w:t>
      </w:r>
      <w:r>
        <w:rPr>
          <w:spacing w:val="-1"/>
        </w:rPr>
        <w:t>Safety</w:t>
      </w:r>
      <w:r>
        <w:rPr>
          <w:spacing w:val="-11"/>
        </w:rPr>
        <w:t xml:space="preserve"> </w:t>
      </w:r>
      <w:r>
        <w:rPr>
          <w:spacing w:val="-1"/>
        </w:rPr>
        <w:t>Program</w:t>
      </w:r>
      <w:r>
        <w:rPr>
          <w:spacing w:val="-10"/>
        </w:rPr>
        <w:t xml:space="preserve"> </w:t>
      </w:r>
      <w:r>
        <w:rPr>
          <w:spacing w:val="-1"/>
        </w:rPr>
        <w:t>Administrator</w:t>
      </w:r>
      <w:r>
        <w:rPr>
          <w:spacing w:val="-11"/>
        </w:rPr>
        <w:t xml:space="preserve"> </w:t>
      </w:r>
      <w:r>
        <w:t>is:</w:t>
      </w:r>
    </w:p>
    <w:p w:rsidR="00736333" w:rsidRDefault="00736333">
      <w:pPr>
        <w:pStyle w:val="BodyText"/>
        <w:kinsoku w:val="0"/>
        <w:overflowPunct w:val="0"/>
        <w:spacing w:before="75"/>
      </w:pPr>
      <w:r>
        <w:rPr>
          <w:rFonts w:ascii="Times New Roman" w:hAnsi="Times New Roman" w:cs="Times New Roman"/>
          <w:sz w:val="24"/>
          <w:szCs w:val="24"/>
        </w:rPr>
        <w:br w:type="column"/>
      </w:r>
      <w:r w:rsidRPr="008B1083">
        <w:rPr>
          <w:highlight w:val="yellow"/>
        </w:rPr>
        <w:lastRenderedPageBreak/>
        <w:t>Flash</w:t>
      </w:r>
      <w:r w:rsidRPr="008B1083">
        <w:rPr>
          <w:spacing w:val="-8"/>
          <w:highlight w:val="yellow"/>
        </w:rPr>
        <w:t xml:space="preserve"> </w:t>
      </w:r>
      <w:r w:rsidRPr="008B1083">
        <w:rPr>
          <w:highlight w:val="yellow"/>
        </w:rPr>
        <w:t>Howard</w:t>
      </w:r>
    </w:p>
    <w:p w:rsidR="00736333" w:rsidRDefault="00736333">
      <w:pPr>
        <w:pStyle w:val="BodyText"/>
        <w:kinsoku w:val="0"/>
        <w:overflowPunct w:val="0"/>
        <w:spacing w:before="75"/>
        <w:sectPr w:rsidR="00736333">
          <w:type w:val="continuous"/>
          <w:pgSz w:w="12240" w:h="15840"/>
          <w:pgMar w:top="1500" w:right="1360" w:bottom="280" w:left="1340" w:header="720" w:footer="720" w:gutter="0"/>
          <w:cols w:num="2" w:space="720" w:equalWidth="0">
            <w:col w:w="4680" w:space="60"/>
            <w:col w:w="480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79"/>
        <w:ind w:right="262"/>
      </w:pPr>
      <w:r>
        <w:rPr>
          <w:spacing w:val="-1"/>
        </w:rPr>
        <w:lastRenderedPageBreak/>
        <w:t>The</w:t>
      </w:r>
      <w:r>
        <w:rPr>
          <w:spacing w:val="-7"/>
        </w:rPr>
        <w:t xml:space="preserve"> </w:t>
      </w:r>
      <w:r>
        <w:t>duties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delegated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personnel</w:t>
      </w:r>
      <w:r>
        <w:rPr>
          <w:spacing w:val="-6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t>are</w:t>
      </w:r>
      <w:r>
        <w:rPr>
          <w:spacing w:val="24"/>
          <w:w w:val="99"/>
        </w:rPr>
        <w:t xml:space="preserve"> </w:t>
      </w:r>
      <w:r>
        <w:t>competent</w:t>
      </w:r>
      <w:r>
        <w:rPr>
          <w:spacing w:val="-9"/>
        </w:rPr>
        <w:t xml:space="preserve"> </w:t>
      </w:r>
      <w:r>
        <w:t>persons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virtue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experience.</w:t>
      </w:r>
    </w:p>
    <w:p w:rsidR="00736333" w:rsidRDefault="00736333">
      <w:pPr>
        <w:pStyle w:val="BodyText"/>
        <w:kinsoku w:val="0"/>
        <w:overflowPunct w:val="0"/>
        <w:spacing w:before="91"/>
        <w:ind w:right="262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t>responsibilities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position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further</w:t>
      </w:r>
      <w:r>
        <w:rPr>
          <w:spacing w:val="-8"/>
        </w:rPr>
        <w:t xml:space="preserve"> </w:t>
      </w:r>
      <w:r>
        <w:t>delegated.</w:t>
      </w:r>
    </w:p>
    <w:p w:rsidR="00736333" w:rsidRDefault="00736333">
      <w:pPr>
        <w:pStyle w:val="Heading8"/>
        <w:kinsoku w:val="0"/>
        <w:overflowPunct w:val="0"/>
        <w:spacing w:before="99"/>
        <w:ind w:left="120" w:right="102"/>
        <w:jc w:val="center"/>
        <w:rPr>
          <w:b w:val="0"/>
          <w:bCs w:val="0"/>
        </w:rPr>
      </w:pPr>
      <w:bookmarkStart w:id="9" w:name="bookmark2"/>
      <w:bookmarkEnd w:id="9"/>
      <w:r>
        <w:rPr>
          <w:spacing w:val="-1"/>
        </w:rPr>
        <w:t>TRAINING</w:t>
      </w:r>
    </w:p>
    <w:p w:rsidR="00736333" w:rsidRDefault="00736333">
      <w:pPr>
        <w:pStyle w:val="BodyText"/>
        <w:kinsoku w:val="0"/>
        <w:overflowPunct w:val="0"/>
        <w:spacing w:before="91"/>
        <w:ind w:right="195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employees,</w:t>
      </w:r>
      <w:r>
        <w:rPr>
          <w:spacing w:val="-8"/>
        </w:rPr>
        <w:t xml:space="preserve"> </w:t>
      </w:r>
      <w:r>
        <w:t>prior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assignment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rPr>
          <w:spacing w:val="-1"/>
        </w:rPr>
        <w:t>work,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demonstrate</w:t>
      </w:r>
      <w:r>
        <w:rPr>
          <w:spacing w:val="-8"/>
        </w:rPr>
        <w:t xml:space="preserve"> </w:t>
      </w:r>
      <w:r>
        <w:t>to</w:t>
      </w:r>
      <w:r>
        <w:rPr>
          <w:spacing w:val="29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-7"/>
        </w:rPr>
        <w:t xml:space="preserve"> </w:t>
      </w:r>
      <w:r>
        <w:rPr>
          <w:spacing w:val="-1"/>
        </w:rPr>
        <w:t>Director,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competent</w:t>
      </w:r>
      <w:r>
        <w:rPr>
          <w:spacing w:val="-7"/>
        </w:rPr>
        <w:t xml:space="preserve"> </w:t>
      </w:r>
      <w:r>
        <w:t>person,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ability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t>tasks</w:t>
      </w:r>
      <w:r>
        <w:rPr>
          <w:spacing w:val="-9"/>
        </w:rPr>
        <w:t xml:space="preserve"> </w:t>
      </w:r>
      <w:r>
        <w:t>safely.</w:t>
      </w:r>
      <w:r>
        <w:rPr>
          <w:spacing w:val="61"/>
        </w:rPr>
        <w:t xml:space="preserve"> </w:t>
      </w:r>
      <w:r>
        <w:rPr>
          <w:spacing w:val="-1"/>
        </w:rPr>
        <w:t>Additionally,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provided</w:t>
      </w:r>
      <w:r>
        <w:rPr>
          <w:spacing w:val="-9"/>
        </w:rPr>
        <w:t xml:space="preserve"> </w:t>
      </w:r>
      <w:r>
        <w:t>employee</w:t>
      </w:r>
      <w:r>
        <w:rPr>
          <w:spacing w:val="30"/>
          <w:w w:val="99"/>
        </w:rPr>
        <w:t xml:space="preserve"> </w:t>
      </w:r>
      <w:r>
        <w:t>handbooks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indicate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signature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our</w:t>
      </w:r>
      <w:r>
        <w:rPr>
          <w:spacing w:val="23"/>
          <w:w w:val="99"/>
        </w:rPr>
        <w:t xml:space="preserve"> </w:t>
      </w:r>
      <w:r>
        <w:t>general</w:t>
      </w:r>
      <w:r>
        <w:rPr>
          <w:spacing w:val="-10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health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practices.</w:t>
      </w:r>
    </w:p>
    <w:p w:rsidR="00736333" w:rsidRDefault="00736333">
      <w:pPr>
        <w:pStyle w:val="BodyText"/>
        <w:kinsoku w:val="0"/>
        <w:overflowPunct w:val="0"/>
        <w:spacing w:before="90"/>
        <w:ind w:right="262"/>
      </w:pPr>
      <w:r>
        <w:rPr>
          <w:spacing w:val="-1"/>
        </w:rP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extent</w:t>
      </w:r>
      <w:r>
        <w:rPr>
          <w:spacing w:val="-7"/>
        </w:rPr>
        <w:t xml:space="preserve"> </w:t>
      </w:r>
      <w:r>
        <w:t>possible,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interactive,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include,</w:t>
      </w:r>
      <w:r>
        <w:rPr>
          <w:spacing w:val="-7"/>
        </w:rPr>
        <w:t xml:space="preserve"> </w:t>
      </w:r>
      <w:r>
        <w:t>as</w:t>
      </w:r>
      <w:r>
        <w:rPr>
          <w:spacing w:val="27"/>
          <w:w w:val="99"/>
        </w:rPr>
        <w:t xml:space="preserve"> </w:t>
      </w:r>
      <w:r>
        <w:t>appropriate,</w:t>
      </w:r>
      <w:r>
        <w:rPr>
          <w:spacing w:val="-13"/>
        </w:rPr>
        <w:t xml:space="preserve"> </w:t>
      </w:r>
      <w:r>
        <w:t>formal</w:t>
      </w:r>
      <w:r>
        <w:rPr>
          <w:spacing w:val="-12"/>
        </w:rPr>
        <w:t xml:space="preserve"> </w:t>
      </w:r>
      <w:r>
        <w:t>instruction,</w:t>
      </w:r>
      <w:r>
        <w:rPr>
          <w:spacing w:val="-13"/>
        </w:rPr>
        <w:t xml:space="preserve"> </w:t>
      </w:r>
      <w:r>
        <w:t>scheduled</w:t>
      </w:r>
      <w:r>
        <w:rPr>
          <w:spacing w:val="-12"/>
        </w:rPr>
        <w:t xml:space="preserve"> </w:t>
      </w:r>
      <w:r>
        <w:t>safety</w:t>
      </w:r>
      <w:r>
        <w:rPr>
          <w:spacing w:val="-13"/>
        </w:rPr>
        <w:t xml:space="preserve"> </w:t>
      </w:r>
      <w:r>
        <w:t>meetings,</w:t>
      </w:r>
      <w:r>
        <w:rPr>
          <w:spacing w:val="-12"/>
        </w:rPr>
        <w:t xml:space="preserve"> </w:t>
      </w:r>
      <w:r>
        <w:t>on-line</w:t>
      </w:r>
      <w:r>
        <w:rPr>
          <w:spacing w:val="-12"/>
        </w:rPr>
        <w:t xml:space="preserve"> </w:t>
      </w:r>
      <w:r>
        <w:t>training,</w:t>
      </w:r>
      <w:r>
        <w:rPr>
          <w:w w:val="99"/>
        </w:rPr>
        <w:t xml:space="preserve"> </w:t>
      </w:r>
      <w:r>
        <w:t>on-the</w:t>
      </w:r>
      <w:r>
        <w:rPr>
          <w:spacing w:val="-8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training,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2E165D">
        <w:rPr>
          <w:spacing w:val="-1"/>
          <w:highlight w:val="yellow"/>
          <w:u w:val="single"/>
        </w:rPr>
        <w:t>written</w:t>
      </w:r>
      <w:r w:rsidRPr="002E165D">
        <w:rPr>
          <w:spacing w:val="-7"/>
          <w:highlight w:val="yellow"/>
          <w:u w:val="single"/>
        </w:rPr>
        <w:t xml:space="preserve"> </w:t>
      </w:r>
      <w:r w:rsidRPr="002E165D">
        <w:rPr>
          <w:highlight w:val="yellow"/>
          <w:u w:val="single"/>
        </w:rPr>
        <w:t>instructions</w:t>
      </w:r>
      <w:r>
        <w:t>.</w:t>
      </w:r>
      <w:r>
        <w:rPr>
          <w:spacing w:val="62"/>
        </w:rPr>
        <w:t xml:space="preserve"> </w:t>
      </w:r>
      <w:r>
        <w:rPr>
          <w:spacing w:val="-1"/>
        </w:rPr>
        <w:t>Safety</w:t>
      </w:r>
      <w:r>
        <w:rPr>
          <w:spacing w:val="-7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be</w:t>
      </w:r>
      <w:r>
        <w:rPr>
          <w:spacing w:val="29"/>
          <w:w w:val="99"/>
        </w:rPr>
        <w:t xml:space="preserve"> </w:t>
      </w:r>
      <w:r>
        <w:t>posted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bulletin</w:t>
      </w:r>
      <w:r>
        <w:rPr>
          <w:spacing w:val="-6"/>
        </w:rPr>
        <w:t xml:space="preserve"> </w:t>
      </w:r>
      <w:r>
        <w:t>board.</w:t>
      </w:r>
      <w:r>
        <w:rPr>
          <w:spacing w:val="65"/>
        </w:rPr>
        <w:t xml:space="preserve"> </w:t>
      </w:r>
      <w:r>
        <w:rPr>
          <w:spacing w:val="-1"/>
        </w:rPr>
        <w:t>All</w:t>
      </w:r>
      <w:r>
        <w:rPr>
          <w:spacing w:val="-6"/>
        </w:rPr>
        <w:t xml:space="preserve"> </w:t>
      </w:r>
      <w:r>
        <w:t>personnel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access</w:t>
      </w:r>
      <w:r>
        <w:rPr>
          <w:spacing w:val="25"/>
          <w:w w:val="9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1"/>
        </w:rPr>
        <w:t>well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handbooks.</w:t>
      </w:r>
    </w:p>
    <w:p w:rsidR="00736333" w:rsidRDefault="00736333">
      <w:pPr>
        <w:pStyle w:val="BodyText"/>
        <w:kinsoku w:val="0"/>
        <w:overflowPunct w:val="0"/>
        <w:spacing w:before="90"/>
        <w:ind w:right="262"/>
      </w:pPr>
      <w:r>
        <w:rPr>
          <w:spacing w:val="-1"/>
        </w:rPr>
        <w:t>All</w:t>
      </w:r>
      <w:r>
        <w:rPr>
          <w:spacing w:val="-9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documented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rPr>
          <w:spacing w:val="-1"/>
        </w:rPr>
        <w:t>Training</w:t>
      </w:r>
      <w:r>
        <w:rPr>
          <w:spacing w:val="-8"/>
        </w:rPr>
        <w:t xml:space="preserve"> </w:t>
      </w:r>
      <w:r>
        <w:rPr>
          <w:spacing w:val="-1"/>
        </w:rPr>
        <w:t>Certification</w:t>
      </w:r>
      <w:r>
        <w:rPr>
          <w:spacing w:val="-8"/>
        </w:rPr>
        <w:t xml:space="preserve"> </w:t>
      </w:r>
      <w:r>
        <w:rPr>
          <w:spacing w:val="-1"/>
        </w:rPr>
        <w:t>Form</w:t>
      </w:r>
      <w:r>
        <w:rPr>
          <w:spacing w:val="-8"/>
        </w:rPr>
        <w:t xml:space="preserve"> </w:t>
      </w:r>
      <w:r>
        <w:t>and</w:t>
      </w:r>
      <w:r>
        <w:rPr>
          <w:spacing w:val="55"/>
          <w:w w:val="99"/>
        </w:rPr>
        <w:t xml:space="preserve"> </w:t>
      </w:r>
      <w:r>
        <w:t>our</w:t>
      </w:r>
      <w:r>
        <w:rPr>
          <w:spacing w:val="-8"/>
        </w:rPr>
        <w:t xml:space="preserve"> </w:t>
      </w:r>
      <w:r w:rsidRPr="002E165D">
        <w:rPr>
          <w:spacing w:val="-1"/>
          <w:highlight w:val="yellow"/>
          <w:u w:val="single"/>
        </w:rPr>
        <w:t>Retraining</w:t>
      </w:r>
      <w:r w:rsidRPr="002E165D">
        <w:rPr>
          <w:spacing w:val="-8"/>
          <w:highlight w:val="yellow"/>
          <w:u w:val="single"/>
        </w:rPr>
        <w:t xml:space="preserve"> </w:t>
      </w:r>
      <w:r w:rsidRPr="002E165D">
        <w:rPr>
          <w:spacing w:val="-1"/>
          <w:highlight w:val="yellow"/>
          <w:u w:val="single"/>
        </w:rPr>
        <w:t>Certification</w:t>
      </w:r>
      <w:r>
        <w:rPr>
          <w:spacing w:val="-7"/>
        </w:rPr>
        <w:t xml:space="preserve"> </w:t>
      </w:r>
      <w:r>
        <w:rPr>
          <w:spacing w:val="-1"/>
        </w:rPr>
        <w:t>Form.</w:t>
      </w:r>
      <w:r>
        <w:rPr>
          <w:spacing w:val="62"/>
        </w:rPr>
        <w:t xml:space="preserve"> </w:t>
      </w:r>
      <w:r>
        <w:rPr>
          <w:spacing w:val="-1"/>
        </w:rPr>
        <w:t>These</w:t>
      </w:r>
      <w:r>
        <w:rPr>
          <w:spacing w:val="-7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maintained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65"/>
          <w:w w:val="99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Director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employee’s</w:t>
      </w:r>
      <w:r>
        <w:rPr>
          <w:spacing w:val="-7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training,</w:t>
      </w:r>
      <w:r>
        <w:rPr>
          <w:spacing w:val="-8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24"/>
          <w:w w:val="99"/>
        </w:rPr>
        <w:t xml:space="preserve"> </w:t>
      </w:r>
      <w:r>
        <w:t>training,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competent</w:t>
      </w:r>
      <w:r>
        <w:rPr>
          <w:spacing w:val="-8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provider.</w:t>
      </w:r>
    </w:p>
    <w:p w:rsidR="00736333" w:rsidRDefault="00736333">
      <w:pPr>
        <w:pStyle w:val="Heading8"/>
        <w:kinsoku w:val="0"/>
        <w:overflowPunct w:val="0"/>
        <w:spacing w:before="99"/>
        <w:ind w:left="120" w:right="102"/>
        <w:jc w:val="center"/>
        <w:rPr>
          <w:b w:val="0"/>
          <w:bCs w:val="0"/>
        </w:rPr>
      </w:pPr>
      <w:bookmarkStart w:id="10" w:name="bookmark3"/>
      <w:bookmarkEnd w:id="10"/>
      <w:r>
        <w:rPr>
          <w:spacing w:val="-1"/>
        </w:rPr>
        <w:t>HAZARD</w:t>
      </w:r>
      <w:r>
        <w:rPr>
          <w:spacing w:val="-33"/>
        </w:rPr>
        <w:t xml:space="preserve"> </w:t>
      </w:r>
      <w:r>
        <w:rPr>
          <w:spacing w:val="-1"/>
        </w:rPr>
        <w:t>ASSESSMENT</w:t>
      </w:r>
    </w:p>
    <w:p w:rsidR="00736333" w:rsidRDefault="00736333">
      <w:pPr>
        <w:pStyle w:val="BodyText"/>
        <w:kinsoku w:val="0"/>
        <w:overflowPunct w:val="0"/>
        <w:spacing w:before="91"/>
        <w:ind w:right="195"/>
      </w:pPr>
      <w:r>
        <w:rPr>
          <w:spacing w:val="-1"/>
        </w:rPr>
        <w:t>Prior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project,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well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introduction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substances,</w:t>
      </w:r>
      <w:r>
        <w:rPr>
          <w:spacing w:val="21"/>
          <w:w w:val="99"/>
        </w:rPr>
        <w:t xml:space="preserve"> </w:t>
      </w:r>
      <w:r>
        <w:t>procedures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processes,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hazard</w:t>
      </w:r>
      <w:r>
        <w:rPr>
          <w:spacing w:val="-8"/>
        </w:rPr>
        <w:t xml:space="preserve"> </w:t>
      </w:r>
      <w:r>
        <w:t>assessment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Safety</w:t>
      </w:r>
      <w:r>
        <w:rPr>
          <w:spacing w:val="28"/>
          <w:w w:val="99"/>
        </w:rPr>
        <w:t xml:space="preserve"> </w:t>
      </w:r>
      <w:r>
        <w:rPr>
          <w:spacing w:val="-1"/>
        </w:rPr>
        <w:t>Director,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authorized</w:t>
      </w:r>
      <w:r>
        <w:rPr>
          <w:spacing w:val="-10"/>
        </w:rPr>
        <w:t xml:space="preserve"> </w:t>
      </w:r>
      <w:r>
        <w:t>representative,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identify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evaluate</w:t>
      </w:r>
      <w:r>
        <w:rPr>
          <w:spacing w:val="-9"/>
        </w:rPr>
        <w:t xml:space="preserve"> </w:t>
      </w:r>
      <w:r>
        <w:t>these</w:t>
      </w:r>
      <w:r>
        <w:rPr>
          <w:spacing w:val="28"/>
          <w:w w:val="99"/>
        </w:rPr>
        <w:t xml:space="preserve"> </w:t>
      </w:r>
      <w:r>
        <w:t>possible</w:t>
      </w:r>
      <w:r>
        <w:rPr>
          <w:spacing w:val="-10"/>
        </w:rPr>
        <w:t xml:space="preserve"> </w:t>
      </w:r>
      <w:r>
        <w:rPr>
          <w:spacing w:val="-1"/>
        </w:rPr>
        <w:t>workplace</w:t>
      </w:r>
      <w:r>
        <w:rPr>
          <w:spacing w:val="-9"/>
        </w:rPr>
        <w:t xml:space="preserve"> </w:t>
      </w:r>
      <w:r>
        <w:t>hazards.</w:t>
      </w:r>
      <w:r>
        <w:rPr>
          <w:spacing w:val="59"/>
        </w:rPr>
        <w:t xml:space="preserve"> </w:t>
      </w:r>
      <w:r>
        <w:rPr>
          <w:spacing w:val="-1"/>
        </w:rPr>
        <w:t>Employees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informed,</w:t>
      </w:r>
      <w:r>
        <w:rPr>
          <w:spacing w:val="-10"/>
        </w:rPr>
        <w:t xml:space="preserve"> </w:t>
      </w:r>
      <w:r>
        <w:t>before</w:t>
      </w:r>
      <w:r>
        <w:rPr>
          <w:spacing w:val="39"/>
          <w:w w:val="99"/>
        </w:rPr>
        <w:t xml:space="preserve"> </w:t>
      </w:r>
      <w:r>
        <w:t>performing</w:t>
      </w:r>
      <w:r>
        <w:rPr>
          <w:spacing w:val="-9"/>
        </w:rPr>
        <w:t xml:space="preserve"> </w:t>
      </w:r>
      <w:r>
        <w:rPr>
          <w:spacing w:val="-1"/>
        </w:rPr>
        <w:t>work,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special</w:t>
      </w:r>
      <w:r>
        <w:rPr>
          <w:spacing w:val="-8"/>
        </w:rPr>
        <w:t xml:space="preserve"> </w:t>
      </w:r>
      <w:r>
        <w:t>precautions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changes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procedures</w:t>
      </w:r>
      <w:r>
        <w:rPr>
          <w:spacing w:val="-9"/>
        </w:rPr>
        <w:t xml:space="preserve"> </w:t>
      </w:r>
      <w:r>
        <w:t>that</w:t>
      </w:r>
      <w:r>
        <w:rPr>
          <w:spacing w:val="24"/>
          <w:w w:val="99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taken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negate</w:t>
      </w:r>
      <w:r>
        <w:rPr>
          <w:spacing w:val="-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hazards.</w:t>
      </w:r>
    </w:p>
    <w:p w:rsidR="00736333" w:rsidRDefault="00736333">
      <w:pPr>
        <w:pStyle w:val="BodyText"/>
        <w:kinsoku w:val="0"/>
        <w:overflowPunct w:val="0"/>
        <w:spacing w:before="90"/>
        <w:ind w:right="262"/>
      </w:pPr>
      <w:r>
        <w:rPr>
          <w:spacing w:val="-1"/>
        </w:rPr>
        <w:t>Daily</w:t>
      </w:r>
      <w:r>
        <w:rPr>
          <w:spacing w:val="-8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t>inspections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conducted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t>inspections</w:t>
      </w:r>
      <w:r>
        <w:rPr>
          <w:spacing w:val="27"/>
          <w:w w:val="99"/>
        </w:rPr>
        <w:t xml:space="preserve"> </w:t>
      </w:r>
      <w:r>
        <w:t>forms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lack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compliance,</w:t>
      </w:r>
      <w:r>
        <w:rPr>
          <w:spacing w:val="-7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introduction</w:t>
      </w:r>
      <w:r>
        <w:rPr>
          <w:spacing w:val="-7"/>
        </w:rPr>
        <w:t xml:space="preserve"> </w:t>
      </w:r>
      <w:r>
        <w:t>of</w:t>
      </w:r>
      <w:r>
        <w:rPr>
          <w:w w:val="9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hazards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addressed.</w:t>
      </w:r>
      <w:r>
        <w:rPr>
          <w:spacing w:val="66"/>
        </w:rPr>
        <w:t xml:space="preserve"> </w:t>
      </w:r>
      <w:r>
        <w:rPr>
          <w:spacing w:val="-1"/>
        </w:rPr>
        <w:t>Copies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</w:t>
      </w:r>
      <w:r>
        <w:rPr>
          <w:spacing w:val="25"/>
          <w:w w:val="99"/>
        </w:rPr>
        <w:t xml:space="preserve"> </w:t>
      </w:r>
      <w:r>
        <w:t>inspection</w:t>
      </w:r>
      <w:r>
        <w:rPr>
          <w:spacing w:val="-9"/>
        </w:rPr>
        <w:t xml:space="preserve"> </w:t>
      </w:r>
      <w:r>
        <w:t>forms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maintained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Director’s</w:t>
      </w:r>
      <w:r>
        <w:rPr>
          <w:spacing w:val="-8"/>
        </w:rPr>
        <w:t xml:space="preserve"> </w:t>
      </w:r>
      <w:r>
        <w:t>office.</w:t>
      </w:r>
    </w:p>
    <w:p w:rsidR="00736333" w:rsidRDefault="00736333">
      <w:pPr>
        <w:pStyle w:val="BodyText"/>
        <w:kinsoku w:val="0"/>
        <w:overflowPunct w:val="0"/>
        <w:spacing w:before="90"/>
        <w:ind w:right="262"/>
      </w:pPr>
      <w:r>
        <w:rPr>
          <w:spacing w:val="-1"/>
        </w:rPr>
        <w:t>Additionally,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Safety</w:t>
      </w:r>
      <w:r>
        <w:rPr>
          <w:spacing w:val="-9"/>
        </w:rPr>
        <w:t xml:space="preserve"> </w:t>
      </w:r>
      <w:r>
        <w:rPr>
          <w:spacing w:val="-1"/>
        </w:rPr>
        <w:t>Director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designated</w:t>
      </w:r>
      <w:r>
        <w:rPr>
          <w:spacing w:val="-9"/>
        </w:rPr>
        <w:t xml:space="preserve"> </w:t>
      </w:r>
      <w:r>
        <w:t>competent</w:t>
      </w:r>
      <w:r>
        <w:rPr>
          <w:spacing w:val="-9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55"/>
          <w:w w:val="99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routine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random</w:t>
      </w:r>
      <w:r>
        <w:rPr>
          <w:spacing w:val="-8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t>inspections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hazards</w:t>
      </w:r>
      <w:r>
        <w:rPr>
          <w:w w:val="9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monitor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effectiveness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program.</w:t>
      </w:r>
    </w:p>
    <w:p w:rsidR="00736333" w:rsidRDefault="00736333">
      <w:pPr>
        <w:pStyle w:val="BodyText"/>
        <w:kinsoku w:val="0"/>
        <w:overflowPunct w:val="0"/>
        <w:spacing w:before="90"/>
        <w:ind w:right="262"/>
        <w:sectPr w:rsidR="00736333">
          <w:type w:val="continuous"/>
          <w:pgSz w:w="12240" w:h="15840"/>
          <w:pgMar w:top="1500" w:right="1360" w:bottom="280" w:left="1340" w:header="720" w:footer="720" w:gutter="0"/>
          <w:cols w:space="720" w:equalWidth="0">
            <w:col w:w="954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120" w:right="234"/>
      </w:pPr>
      <w:r>
        <w:lastRenderedPageBreak/>
        <w:t>While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hazards</w:t>
      </w:r>
      <w:r>
        <w:rPr>
          <w:spacing w:val="-7"/>
        </w:rPr>
        <w:t xml:space="preserve"> </w:t>
      </w:r>
      <w:r>
        <w:t>identified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inspection</w:t>
      </w:r>
      <w:r>
        <w:rPr>
          <w:spacing w:val="-7"/>
        </w:rPr>
        <w:t xml:space="preserve"> </w:t>
      </w:r>
      <w:r>
        <w:t>(or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means)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corrected</w:t>
      </w:r>
      <w:r>
        <w:rPr>
          <w:spacing w:val="23"/>
          <w:w w:val="9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severity</w:t>
      </w:r>
      <w:r>
        <w:rPr>
          <w:spacing w:val="-7"/>
        </w:rPr>
        <w:t xml:space="preserve"> </w:t>
      </w:r>
      <w:r>
        <w:t>[the</w:t>
      </w:r>
      <w:r>
        <w:rPr>
          <w:spacing w:val="-6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serious</w:t>
      </w:r>
      <w:r>
        <w:rPr>
          <w:spacing w:val="-7"/>
        </w:rPr>
        <w:t xml:space="preserve"> </w:t>
      </w:r>
      <w:r>
        <w:t>corrected</w:t>
      </w:r>
      <w:r>
        <w:rPr>
          <w:spacing w:val="-6"/>
        </w:rPr>
        <w:t xml:space="preserve"> </w:t>
      </w:r>
      <w:r>
        <w:t>first],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hazards</w:t>
      </w:r>
      <w:r>
        <w:rPr>
          <w:w w:val="9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eliminated</w:t>
      </w:r>
      <w:r>
        <w:rPr>
          <w:spacing w:val="-9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proceeds.</w:t>
      </w:r>
    </w:p>
    <w:p w:rsidR="00736333" w:rsidRDefault="00736333">
      <w:pPr>
        <w:pStyle w:val="Heading8"/>
        <w:kinsoku w:val="0"/>
        <w:overflowPunct w:val="0"/>
        <w:spacing w:before="99"/>
        <w:ind w:left="19"/>
        <w:jc w:val="center"/>
        <w:rPr>
          <w:b w:val="0"/>
          <w:bCs w:val="0"/>
        </w:rPr>
      </w:pPr>
      <w:bookmarkStart w:id="11" w:name="bookmark4"/>
      <w:bookmarkEnd w:id="11"/>
      <w:r>
        <w:rPr>
          <w:spacing w:val="-5"/>
        </w:rPr>
        <w:t>EMPLOYEE</w:t>
      </w:r>
      <w:r>
        <w:rPr>
          <w:spacing w:val="-24"/>
        </w:rPr>
        <w:t xml:space="preserve"> </w:t>
      </w:r>
      <w:r>
        <w:rPr>
          <w:spacing w:val="-6"/>
        </w:rPr>
        <w:t>EVALUATION</w:t>
      </w:r>
    </w:p>
    <w:p w:rsidR="00736333" w:rsidRDefault="00736333">
      <w:pPr>
        <w:pStyle w:val="BodyText"/>
        <w:kinsoku w:val="0"/>
        <w:overflowPunct w:val="0"/>
        <w:spacing w:before="158"/>
        <w:ind w:left="120" w:right="234"/>
      </w:pPr>
      <w:r>
        <w:rPr>
          <w:spacing w:val="-3"/>
        </w:rPr>
        <w:t>Our</w:t>
      </w:r>
      <w:r>
        <w:rPr>
          <w:spacing w:val="-11"/>
        </w:rPr>
        <w:t xml:space="preserve"> </w:t>
      </w:r>
      <w:r>
        <w:rPr>
          <w:spacing w:val="-5"/>
        </w:rPr>
        <w:t>safety</w:t>
      </w:r>
      <w:r>
        <w:rPr>
          <w:spacing w:val="-11"/>
        </w:rPr>
        <w:t xml:space="preserve"> </w:t>
      </w:r>
      <w:r>
        <w:rPr>
          <w:spacing w:val="-5"/>
        </w:rPr>
        <w:t>program</w:t>
      </w:r>
      <w:r>
        <w:rPr>
          <w:spacing w:val="-11"/>
        </w:rPr>
        <w:t xml:space="preserve"> </w:t>
      </w:r>
      <w:r>
        <w:rPr>
          <w:spacing w:val="-5"/>
        </w:rPr>
        <w:t>establishes</w:t>
      </w:r>
      <w:r>
        <w:rPr>
          <w:spacing w:val="-11"/>
        </w:rPr>
        <w:t xml:space="preserve"> </w:t>
      </w:r>
      <w:r>
        <w:rPr>
          <w:spacing w:val="-5"/>
        </w:rPr>
        <w:t>policies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5"/>
        </w:rPr>
        <w:t>procedures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rPr>
          <w:spacing w:val="-3"/>
        </w:rPr>
        <w:t>our</w:t>
      </w:r>
      <w:r>
        <w:rPr>
          <w:spacing w:val="-11"/>
        </w:rPr>
        <w:t xml:space="preserve"> </w:t>
      </w:r>
      <w:r>
        <w:rPr>
          <w:spacing w:val="-5"/>
        </w:rPr>
        <w:t>employees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58"/>
          <w:w w:val="99"/>
        </w:rPr>
        <w:t xml:space="preserve"> </w:t>
      </w:r>
      <w:r>
        <w:rPr>
          <w:spacing w:val="-5"/>
        </w:rPr>
        <w:t>enable</w:t>
      </w:r>
      <w:r>
        <w:rPr>
          <w:spacing w:val="-11"/>
        </w:rPr>
        <w:t xml:space="preserve"> </w:t>
      </w:r>
      <w:r>
        <w:rPr>
          <w:spacing w:val="-3"/>
        </w:rPr>
        <w:t>them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3"/>
        </w:rPr>
        <w:t>work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3"/>
        </w:rPr>
        <w:t>safe</w:t>
      </w:r>
      <w:r>
        <w:rPr>
          <w:spacing w:val="-10"/>
        </w:rPr>
        <w:t xml:space="preserve"> </w:t>
      </w:r>
      <w:r>
        <w:rPr>
          <w:spacing w:val="-5"/>
        </w:rPr>
        <w:t>manner.</w:t>
      </w:r>
      <w:r>
        <w:rPr>
          <w:spacing w:val="60"/>
        </w:rPr>
        <w:t xml:space="preserve"> </w:t>
      </w:r>
      <w:r>
        <w:rPr>
          <w:spacing w:val="-3"/>
        </w:rPr>
        <w:t>Our</w:t>
      </w:r>
      <w:r>
        <w:rPr>
          <w:spacing w:val="-11"/>
        </w:rPr>
        <w:t xml:space="preserve"> </w:t>
      </w:r>
      <w:r>
        <w:rPr>
          <w:spacing w:val="-3"/>
        </w:rPr>
        <w:t>goal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5"/>
        </w:rPr>
        <w:t>provide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5"/>
        </w:rPr>
        <w:t>workplace</w:t>
      </w:r>
      <w:r>
        <w:rPr>
          <w:spacing w:val="24"/>
          <w:w w:val="99"/>
        </w:rPr>
        <w:t xml:space="preserve"> </w:t>
      </w:r>
      <w:r>
        <w:rPr>
          <w:spacing w:val="-3"/>
        </w:rPr>
        <w:t>that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3"/>
        </w:rPr>
        <w:t>free</w:t>
      </w:r>
      <w:r>
        <w:rPr>
          <w:spacing w:val="-11"/>
        </w:rPr>
        <w:t xml:space="preserve"> </w:t>
      </w:r>
      <w:r>
        <w:rPr>
          <w:spacing w:val="-3"/>
        </w:rPr>
        <w:t>from</w:t>
      </w:r>
      <w:r>
        <w:rPr>
          <w:spacing w:val="-12"/>
        </w:rPr>
        <w:t xml:space="preserve"> </w:t>
      </w:r>
      <w:r>
        <w:rPr>
          <w:spacing w:val="-5"/>
        </w:rPr>
        <w:t>recognized</w:t>
      </w:r>
      <w:r>
        <w:rPr>
          <w:spacing w:val="-10"/>
        </w:rPr>
        <w:t xml:space="preserve"> </w:t>
      </w:r>
      <w:r>
        <w:rPr>
          <w:spacing w:val="-5"/>
        </w:rPr>
        <w:t>hazards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3"/>
        </w:rPr>
        <w:t>have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5"/>
        </w:rPr>
        <w:t>workforce</w:t>
      </w:r>
      <w:r>
        <w:rPr>
          <w:spacing w:val="-11"/>
        </w:rPr>
        <w:t xml:space="preserve"> </w:t>
      </w:r>
      <w:r>
        <w:rPr>
          <w:spacing w:val="-3"/>
        </w:rPr>
        <w:t>that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5"/>
        </w:rPr>
        <w:t>capable</w:t>
      </w:r>
      <w:r>
        <w:rPr>
          <w:spacing w:val="-11"/>
        </w:rPr>
        <w:t xml:space="preserve"> </w:t>
      </w:r>
      <w:r>
        <w:rPr>
          <w:spacing w:val="-5"/>
        </w:rPr>
        <w:t>of</w:t>
      </w:r>
      <w:r>
        <w:rPr>
          <w:spacing w:val="32"/>
          <w:w w:val="99"/>
        </w:rPr>
        <w:t xml:space="preserve"> </w:t>
      </w:r>
      <w:r>
        <w:rPr>
          <w:spacing w:val="-5"/>
        </w:rPr>
        <w:t>performing</w:t>
      </w:r>
      <w:r>
        <w:rPr>
          <w:spacing w:val="-10"/>
        </w:rPr>
        <w:t xml:space="preserve"> </w:t>
      </w:r>
      <w:r>
        <w:rPr>
          <w:spacing w:val="-5"/>
        </w:rPr>
        <w:t>their</w:t>
      </w:r>
      <w:r>
        <w:rPr>
          <w:spacing w:val="-9"/>
        </w:rPr>
        <w:t xml:space="preserve"> </w:t>
      </w:r>
      <w:r>
        <w:rPr>
          <w:spacing w:val="-5"/>
        </w:rPr>
        <w:t>individual</w:t>
      </w:r>
      <w:r>
        <w:rPr>
          <w:spacing w:val="-10"/>
        </w:rPr>
        <w:t xml:space="preserve"> </w:t>
      </w:r>
      <w:r>
        <w:rPr>
          <w:spacing w:val="-3"/>
        </w:rPr>
        <w:t>job</w:t>
      </w:r>
      <w:r>
        <w:rPr>
          <w:spacing w:val="-9"/>
        </w:rPr>
        <w:t xml:space="preserve"> </w:t>
      </w:r>
      <w:r>
        <w:rPr>
          <w:spacing w:val="-5"/>
        </w:rPr>
        <w:t>tasks</w:t>
      </w:r>
      <w:r>
        <w:rPr>
          <w:spacing w:val="-9"/>
        </w:rPr>
        <w:t xml:space="preserve"> </w:t>
      </w:r>
      <w:r>
        <w:rPr>
          <w:spacing w:val="-5"/>
        </w:rPr>
        <w:t>safely.</w:t>
      </w:r>
    </w:p>
    <w:p w:rsidR="00736333" w:rsidRDefault="00736333">
      <w:pPr>
        <w:pStyle w:val="BodyText"/>
        <w:kinsoku w:val="0"/>
        <w:overflowPunct w:val="0"/>
        <w:spacing w:before="90"/>
        <w:ind w:left="119" w:right="234"/>
      </w:pP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primary</w:t>
      </w:r>
      <w:r>
        <w:rPr>
          <w:spacing w:val="-11"/>
        </w:rPr>
        <w:t xml:space="preserve"> </w:t>
      </w:r>
      <w:r>
        <w:rPr>
          <w:spacing w:val="-3"/>
        </w:rPr>
        <w:t>tool</w:t>
      </w:r>
      <w:r>
        <w:rPr>
          <w:spacing w:val="-10"/>
        </w:rPr>
        <w:t xml:space="preserve"> </w:t>
      </w:r>
      <w:r>
        <w:rPr>
          <w:spacing w:val="-3"/>
        </w:rPr>
        <w:t>used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5"/>
        </w:rPr>
        <w:t>evaluate</w:t>
      </w:r>
      <w:r>
        <w:rPr>
          <w:spacing w:val="-11"/>
        </w:rPr>
        <w:t xml:space="preserve"> </w:t>
      </w:r>
      <w:r>
        <w:rPr>
          <w:spacing w:val="-5"/>
        </w:rPr>
        <w:t>employee</w:t>
      </w:r>
      <w:r>
        <w:rPr>
          <w:spacing w:val="-10"/>
        </w:rPr>
        <w:t xml:space="preserve"> </w:t>
      </w:r>
      <w:r>
        <w:rPr>
          <w:spacing w:val="-5"/>
        </w:rPr>
        <w:t>safety</w:t>
      </w:r>
      <w:r>
        <w:rPr>
          <w:spacing w:val="-11"/>
        </w:rPr>
        <w:t xml:space="preserve"> </w:t>
      </w:r>
      <w:r>
        <w:rPr>
          <w:spacing w:val="-5"/>
        </w:rPr>
        <w:t>performance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5"/>
        </w:rPr>
        <w:t>regular</w:t>
      </w:r>
      <w:r>
        <w:rPr>
          <w:spacing w:val="40"/>
          <w:w w:val="99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5"/>
        </w:rPr>
        <w:t>frequent</w:t>
      </w:r>
      <w:r>
        <w:rPr>
          <w:spacing w:val="-10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rPr>
          <w:spacing w:val="-5"/>
        </w:rPr>
        <w:t>documented</w:t>
      </w:r>
      <w:r>
        <w:rPr>
          <w:spacing w:val="-10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rPr>
          <w:spacing w:val="-3"/>
        </w:rPr>
        <w:t>job</w:t>
      </w:r>
      <w:r>
        <w:rPr>
          <w:spacing w:val="-10"/>
        </w:rPr>
        <w:t xml:space="preserve"> </w:t>
      </w:r>
      <w:r>
        <w:rPr>
          <w:spacing w:val="-3"/>
        </w:rPr>
        <w:t>site</w:t>
      </w:r>
      <w:r>
        <w:rPr>
          <w:spacing w:val="-11"/>
        </w:rPr>
        <w:t xml:space="preserve"> </w:t>
      </w:r>
      <w:r>
        <w:rPr>
          <w:spacing w:val="-5"/>
        </w:rPr>
        <w:t>inspections</w:t>
      </w:r>
      <w:r>
        <w:rPr>
          <w:spacing w:val="-10"/>
        </w:rPr>
        <w:t xml:space="preserve"> </w:t>
      </w:r>
      <w:r>
        <w:rPr>
          <w:spacing w:val="-5"/>
        </w:rPr>
        <w:t>using</w:t>
      </w:r>
      <w:r>
        <w:rPr>
          <w:spacing w:val="-11"/>
        </w:rPr>
        <w:t xml:space="preserve"> </w:t>
      </w:r>
      <w:r>
        <w:rPr>
          <w:spacing w:val="-3"/>
        </w:rPr>
        <w:t>our</w:t>
      </w:r>
      <w:r>
        <w:rPr>
          <w:spacing w:val="-10"/>
        </w:rPr>
        <w:t xml:space="preserve"> </w:t>
      </w:r>
      <w:r>
        <w:rPr>
          <w:spacing w:val="-3"/>
        </w:rPr>
        <w:t>job</w:t>
      </w:r>
      <w:r>
        <w:rPr>
          <w:spacing w:val="-11"/>
        </w:rPr>
        <w:t xml:space="preserve"> </w:t>
      </w:r>
      <w:r>
        <w:rPr>
          <w:spacing w:val="-3"/>
        </w:rPr>
        <w:t>site</w:t>
      </w:r>
      <w:r>
        <w:rPr>
          <w:spacing w:val="-10"/>
        </w:rPr>
        <w:t xml:space="preserve"> </w:t>
      </w:r>
      <w:r>
        <w:rPr>
          <w:spacing w:val="-5"/>
        </w:rPr>
        <w:t>checklists</w:t>
      </w:r>
      <w:r>
        <w:rPr>
          <w:spacing w:val="50"/>
          <w:w w:val="99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5"/>
        </w:rPr>
        <w:t>guide.</w:t>
      </w:r>
    </w:p>
    <w:p w:rsidR="00736333" w:rsidRDefault="00736333">
      <w:pPr>
        <w:pStyle w:val="BodyText"/>
        <w:kinsoku w:val="0"/>
        <w:overflowPunct w:val="0"/>
        <w:spacing w:before="90"/>
        <w:ind w:left="119" w:right="234"/>
      </w:pP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second</w:t>
      </w:r>
      <w:r>
        <w:rPr>
          <w:spacing w:val="-10"/>
        </w:rPr>
        <w:t xml:space="preserve"> </w:t>
      </w:r>
      <w:r>
        <w:rPr>
          <w:spacing w:val="-3"/>
        </w:rPr>
        <w:t>tool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3"/>
        </w:rPr>
        <w:t>our</w:t>
      </w:r>
      <w:r>
        <w:rPr>
          <w:spacing w:val="-10"/>
        </w:rPr>
        <w:t xml:space="preserve"> </w:t>
      </w:r>
      <w:r>
        <w:rPr>
          <w:spacing w:val="-5"/>
        </w:rPr>
        <w:t>regularly</w:t>
      </w:r>
      <w:r>
        <w:rPr>
          <w:spacing w:val="-10"/>
        </w:rPr>
        <w:t xml:space="preserve"> </w:t>
      </w:r>
      <w:r>
        <w:rPr>
          <w:spacing w:val="-5"/>
        </w:rPr>
        <w:t>scheduled</w:t>
      </w:r>
      <w:r>
        <w:rPr>
          <w:spacing w:val="-11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rPr>
          <w:spacing w:val="-5"/>
        </w:rPr>
        <w:t>documented</w:t>
      </w:r>
      <w:r>
        <w:rPr>
          <w:spacing w:val="-10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rPr>
          <w:spacing w:val="-5"/>
        </w:rPr>
        <w:t>safety</w:t>
      </w:r>
      <w:r>
        <w:rPr>
          <w:spacing w:val="-10"/>
        </w:rPr>
        <w:t xml:space="preserve"> </w:t>
      </w:r>
      <w:r>
        <w:rPr>
          <w:spacing w:val="-5"/>
        </w:rPr>
        <w:t>meetings</w:t>
      </w:r>
      <w:r>
        <w:rPr>
          <w:spacing w:val="42"/>
          <w:w w:val="99"/>
        </w:rPr>
        <w:t xml:space="preserve"> </w:t>
      </w:r>
      <w:r>
        <w:rPr>
          <w:spacing w:val="-5"/>
        </w:rPr>
        <w:t>which,</w:t>
      </w:r>
      <w:r>
        <w:rPr>
          <w:spacing w:val="-11"/>
        </w:rPr>
        <w:t xml:space="preserve"> </w:t>
      </w:r>
      <w:r>
        <w:rPr>
          <w:spacing w:val="-2"/>
        </w:rPr>
        <w:t>by</w:t>
      </w:r>
      <w:r>
        <w:rPr>
          <w:spacing w:val="-10"/>
        </w:rPr>
        <w:t xml:space="preserve"> </w:t>
      </w:r>
      <w:r>
        <w:rPr>
          <w:spacing w:val="-5"/>
        </w:rPr>
        <w:t>design,</w:t>
      </w:r>
      <w:r>
        <w:rPr>
          <w:spacing w:val="-10"/>
        </w:rPr>
        <w:t xml:space="preserve"> </w:t>
      </w:r>
      <w:r>
        <w:rPr>
          <w:spacing w:val="-3"/>
        </w:rPr>
        <w:t>are</w:t>
      </w:r>
      <w:r>
        <w:rPr>
          <w:spacing w:val="-10"/>
        </w:rPr>
        <w:t xml:space="preserve"> </w:t>
      </w:r>
      <w:r>
        <w:rPr>
          <w:spacing w:val="-5"/>
        </w:rPr>
        <w:t>interactive</w:t>
      </w:r>
      <w:r>
        <w:rPr>
          <w:spacing w:val="-10"/>
        </w:rPr>
        <w:t xml:space="preserve"> </w:t>
      </w:r>
      <w:r>
        <w:rPr>
          <w:spacing w:val="-5"/>
        </w:rPr>
        <w:t>allowing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instructor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3"/>
        </w:rPr>
        <w:t>ask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5"/>
        </w:rPr>
        <w:t>answer</w:t>
      </w:r>
      <w:r>
        <w:rPr>
          <w:spacing w:val="46"/>
          <w:w w:val="99"/>
        </w:rPr>
        <w:t xml:space="preserve"> </w:t>
      </w:r>
      <w:r>
        <w:rPr>
          <w:spacing w:val="-5"/>
        </w:rPr>
        <w:t>questions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3"/>
        </w:rPr>
        <w:t>get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5"/>
        </w:rPr>
        <w:t>solid</w:t>
      </w:r>
      <w:r>
        <w:rPr>
          <w:spacing w:val="-10"/>
        </w:rPr>
        <w:t xml:space="preserve"> </w:t>
      </w:r>
      <w:r>
        <w:rPr>
          <w:spacing w:val="-3"/>
        </w:rPr>
        <w:t>feel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rPr>
          <w:spacing w:val="-5"/>
        </w:rPr>
        <w:t>employee</w:t>
      </w:r>
      <w:r>
        <w:rPr>
          <w:spacing w:val="-11"/>
        </w:rPr>
        <w:t xml:space="preserve"> </w:t>
      </w:r>
      <w:r>
        <w:rPr>
          <w:spacing w:val="-5"/>
        </w:rPr>
        <w:t>interest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5"/>
        </w:rPr>
        <w:t>knowledge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5"/>
        </w:rPr>
        <w:t>the</w:t>
      </w:r>
      <w:r>
        <w:rPr>
          <w:spacing w:val="46"/>
          <w:w w:val="99"/>
        </w:rPr>
        <w:t xml:space="preserve"> </w:t>
      </w:r>
      <w:r>
        <w:rPr>
          <w:spacing w:val="-5"/>
        </w:rPr>
        <w:t>safety</w:t>
      </w:r>
      <w:r>
        <w:rPr>
          <w:spacing w:val="-10"/>
        </w:rPr>
        <w:t xml:space="preserve"> </w:t>
      </w:r>
      <w:r>
        <w:rPr>
          <w:spacing w:val="-5"/>
        </w:rPr>
        <w:t>topic</w:t>
      </w:r>
      <w:r>
        <w:rPr>
          <w:spacing w:val="-9"/>
        </w:rPr>
        <w:t xml:space="preserve"> </w:t>
      </w:r>
      <w:r>
        <w:rPr>
          <w:spacing w:val="-5"/>
        </w:rPr>
        <w:t>being</w:t>
      </w:r>
      <w:r>
        <w:rPr>
          <w:spacing w:val="-10"/>
        </w:rPr>
        <w:t xml:space="preserve"> </w:t>
      </w:r>
      <w:r>
        <w:rPr>
          <w:spacing w:val="-5"/>
        </w:rPr>
        <w:t>discussed.</w:t>
      </w:r>
    </w:p>
    <w:p w:rsidR="00736333" w:rsidRDefault="00736333">
      <w:pPr>
        <w:pStyle w:val="BodyText"/>
        <w:tabs>
          <w:tab w:val="left" w:pos="5429"/>
        </w:tabs>
        <w:kinsoku w:val="0"/>
        <w:overflowPunct w:val="0"/>
        <w:spacing w:before="90"/>
        <w:ind w:left="120" w:right="169"/>
      </w:pP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third</w:t>
      </w:r>
      <w:r>
        <w:rPr>
          <w:spacing w:val="-9"/>
        </w:rPr>
        <w:t xml:space="preserve"> </w:t>
      </w:r>
      <w:r>
        <w:rPr>
          <w:spacing w:val="-3"/>
        </w:rPr>
        <w:t>tool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3"/>
        </w:rPr>
        <w:t>our</w:t>
      </w:r>
      <w:r>
        <w:rPr>
          <w:spacing w:val="-9"/>
        </w:rPr>
        <w:t xml:space="preserve"> </w:t>
      </w:r>
      <w:r>
        <w:rPr>
          <w:spacing w:val="-5"/>
        </w:rPr>
        <w:t>enforcement</w:t>
      </w:r>
      <w:r>
        <w:rPr>
          <w:spacing w:val="-9"/>
        </w:rPr>
        <w:t xml:space="preserve"> </w:t>
      </w:r>
      <w:r>
        <w:rPr>
          <w:spacing w:val="-5"/>
        </w:rPr>
        <w:t>program.</w:t>
      </w:r>
      <w:r>
        <w:rPr>
          <w:spacing w:val="-5"/>
        </w:rPr>
        <w:tab/>
      </w:r>
      <w:r>
        <w:rPr>
          <w:spacing w:val="-3"/>
        </w:rPr>
        <w:t>Not</w:t>
      </w:r>
      <w:r>
        <w:rPr>
          <w:spacing w:val="-11"/>
        </w:rPr>
        <w:t xml:space="preserve"> </w:t>
      </w:r>
      <w:r>
        <w:rPr>
          <w:spacing w:val="-3"/>
        </w:rPr>
        <w:t>only</w:t>
      </w:r>
      <w:r>
        <w:rPr>
          <w:spacing w:val="-11"/>
        </w:rPr>
        <w:t xml:space="preserve"> </w:t>
      </w:r>
      <w:r>
        <w:rPr>
          <w:spacing w:val="-3"/>
        </w:rPr>
        <w:t>are</w:t>
      </w:r>
      <w:r>
        <w:rPr>
          <w:spacing w:val="-10"/>
        </w:rPr>
        <w:t xml:space="preserve"> </w:t>
      </w:r>
      <w:r>
        <w:rPr>
          <w:spacing w:val="-3"/>
        </w:rPr>
        <w:t>all</w:t>
      </w:r>
      <w:r>
        <w:rPr>
          <w:spacing w:val="-11"/>
        </w:rPr>
        <w:t xml:space="preserve"> </w:t>
      </w:r>
      <w:r>
        <w:rPr>
          <w:spacing w:val="-5"/>
        </w:rPr>
        <w:t>lapses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5"/>
        </w:rPr>
        <w:t>safety</w:t>
      </w:r>
      <w:r>
        <w:rPr>
          <w:spacing w:val="52"/>
          <w:w w:val="99"/>
        </w:rPr>
        <w:t xml:space="preserve"> </w:t>
      </w:r>
      <w:r>
        <w:rPr>
          <w:spacing w:val="-5"/>
        </w:rPr>
        <w:t>compliance</w:t>
      </w:r>
      <w:r>
        <w:rPr>
          <w:spacing w:val="-12"/>
        </w:rPr>
        <w:t xml:space="preserve"> </w:t>
      </w:r>
      <w:r>
        <w:rPr>
          <w:spacing w:val="-5"/>
        </w:rPr>
        <w:t>documented</w:t>
      </w:r>
      <w:r>
        <w:rPr>
          <w:spacing w:val="-12"/>
        </w:rPr>
        <w:t xml:space="preserve"> </w:t>
      </w:r>
      <w:r>
        <w:rPr>
          <w:spacing w:val="-2"/>
        </w:rPr>
        <w:t>on</w:t>
      </w:r>
      <w:r>
        <w:rPr>
          <w:spacing w:val="-11"/>
        </w:rPr>
        <w:t xml:space="preserve"> </w:t>
      </w:r>
      <w:r>
        <w:rPr>
          <w:spacing w:val="-3"/>
        </w:rPr>
        <w:t>our</w:t>
      </w:r>
      <w:r>
        <w:rPr>
          <w:spacing w:val="-12"/>
        </w:rPr>
        <w:t xml:space="preserve"> </w:t>
      </w:r>
      <w:r>
        <w:rPr>
          <w:spacing w:val="-3"/>
        </w:rPr>
        <w:t>job</w:t>
      </w:r>
      <w:r>
        <w:rPr>
          <w:spacing w:val="-12"/>
        </w:rPr>
        <w:t xml:space="preserve"> </w:t>
      </w:r>
      <w:r>
        <w:rPr>
          <w:spacing w:val="-3"/>
        </w:rPr>
        <w:t>site</w:t>
      </w:r>
      <w:r>
        <w:rPr>
          <w:spacing w:val="-11"/>
        </w:rPr>
        <w:t xml:space="preserve"> </w:t>
      </w:r>
      <w:r>
        <w:rPr>
          <w:spacing w:val="-5"/>
        </w:rPr>
        <w:t>checklists,</w:t>
      </w:r>
      <w:r>
        <w:rPr>
          <w:spacing w:val="-12"/>
        </w:rPr>
        <w:t xml:space="preserve"> </w:t>
      </w:r>
      <w:r>
        <w:rPr>
          <w:spacing w:val="-3"/>
        </w:rPr>
        <w:t>they</w:t>
      </w:r>
      <w:r>
        <w:rPr>
          <w:spacing w:val="-12"/>
        </w:rPr>
        <w:t xml:space="preserve"> </w:t>
      </w:r>
      <w:r>
        <w:rPr>
          <w:spacing w:val="-3"/>
        </w:rPr>
        <w:t>are</w:t>
      </w:r>
      <w:r>
        <w:rPr>
          <w:spacing w:val="-11"/>
        </w:rPr>
        <w:t xml:space="preserve"> </w:t>
      </w:r>
      <w:r>
        <w:rPr>
          <w:spacing w:val="-3"/>
        </w:rPr>
        <w:t>also</w:t>
      </w:r>
      <w:r>
        <w:rPr>
          <w:spacing w:val="-12"/>
        </w:rPr>
        <w:t xml:space="preserve"> </w:t>
      </w:r>
      <w:r>
        <w:rPr>
          <w:spacing w:val="-5"/>
        </w:rPr>
        <w:t>documented</w:t>
      </w:r>
      <w:r>
        <w:rPr>
          <w:spacing w:val="28"/>
          <w:w w:val="99"/>
        </w:rPr>
        <w:t xml:space="preserve"> </w:t>
      </w:r>
      <w:r>
        <w:rPr>
          <w:spacing w:val="-2"/>
        </w:rPr>
        <w:t>on</w:t>
      </w:r>
      <w:r>
        <w:rPr>
          <w:spacing w:val="-12"/>
        </w:rPr>
        <w:t xml:space="preserve"> </w:t>
      </w:r>
      <w:r>
        <w:rPr>
          <w:spacing w:val="-3"/>
        </w:rPr>
        <w:t>our</w:t>
      </w:r>
      <w:r>
        <w:rPr>
          <w:spacing w:val="-11"/>
        </w:rPr>
        <w:t xml:space="preserve"> </w:t>
      </w:r>
      <w:r>
        <w:rPr>
          <w:spacing w:val="-5"/>
        </w:rPr>
        <w:t>enforcement</w:t>
      </w:r>
      <w:r>
        <w:rPr>
          <w:spacing w:val="-12"/>
        </w:rPr>
        <w:t xml:space="preserve"> </w:t>
      </w:r>
      <w:r>
        <w:rPr>
          <w:spacing w:val="-5"/>
        </w:rPr>
        <w:t>forms.</w:t>
      </w:r>
    </w:p>
    <w:p w:rsidR="00736333" w:rsidRDefault="00736333">
      <w:pPr>
        <w:pStyle w:val="BodyText"/>
        <w:kinsoku w:val="0"/>
        <w:overflowPunct w:val="0"/>
        <w:spacing w:before="90"/>
        <w:ind w:left="120" w:right="234"/>
      </w:pPr>
      <w:r>
        <w:rPr>
          <w:spacing w:val="-5"/>
        </w:rPr>
        <w:t>Using</w:t>
      </w:r>
      <w:r>
        <w:rPr>
          <w:spacing w:val="-10"/>
        </w:rPr>
        <w:t xml:space="preserve"> </w:t>
      </w:r>
      <w:r>
        <w:rPr>
          <w:spacing w:val="-5"/>
        </w:rPr>
        <w:t>these</w:t>
      </w:r>
      <w:r>
        <w:rPr>
          <w:spacing w:val="-10"/>
        </w:rPr>
        <w:t xml:space="preserve"> </w:t>
      </w:r>
      <w:r>
        <w:rPr>
          <w:spacing w:val="-5"/>
        </w:rPr>
        <w:t>three</w:t>
      </w:r>
      <w:r>
        <w:rPr>
          <w:spacing w:val="-9"/>
        </w:rPr>
        <w:t xml:space="preserve"> </w:t>
      </w:r>
      <w:r>
        <w:rPr>
          <w:spacing w:val="-5"/>
        </w:rPr>
        <w:t>evaluation</w:t>
      </w:r>
      <w:r>
        <w:rPr>
          <w:spacing w:val="-10"/>
        </w:rPr>
        <w:t xml:space="preserve"> </w:t>
      </w:r>
      <w:r>
        <w:rPr>
          <w:spacing w:val="-5"/>
        </w:rPr>
        <w:t>tools,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9"/>
        </w:rPr>
        <w:t xml:space="preserve"> </w:t>
      </w:r>
      <w:r>
        <w:rPr>
          <w:spacing w:val="-5"/>
        </w:rPr>
        <w:t>Safety</w:t>
      </w:r>
      <w:r>
        <w:rPr>
          <w:spacing w:val="-10"/>
        </w:rPr>
        <w:t xml:space="preserve"> </w:t>
      </w:r>
      <w:r>
        <w:rPr>
          <w:spacing w:val="-5"/>
        </w:rPr>
        <w:t>Director</w:t>
      </w:r>
      <w:r>
        <w:rPr>
          <w:spacing w:val="-10"/>
        </w:rPr>
        <w:t xml:space="preserve"> </w:t>
      </w:r>
      <w:r>
        <w:rPr>
          <w:spacing w:val="-3"/>
        </w:rPr>
        <w:t>will</w:t>
      </w:r>
      <w:r>
        <w:rPr>
          <w:spacing w:val="-9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3"/>
        </w:rPr>
        <w:t>able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5"/>
        </w:rPr>
        <w:t>identify</w:t>
      </w:r>
      <w:r>
        <w:rPr>
          <w:spacing w:val="66"/>
          <w:w w:val="99"/>
        </w:rPr>
        <w:t xml:space="preserve"> </w:t>
      </w:r>
      <w:r>
        <w:rPr>
          <w:spacing w:val="-3"/>
        </w:rPr>
        <w:t>not</w:t>
      </w:r>
      <w:r>
        <w:rPr>
          <w:spacing w:val="-12"/>
        </w:rPr>
        <w:t xml:space="preserve"> </w:t>
      </w:r>
      <w:r>
        <w:rPr>
          <w:spacing w:val="-3"/>
        </w:rPr>
        <w:t>only</w:t>
      </w:r>
      <w:r>
        <w:rPr>
          <w:spacing w:val="-11"/>
        </w:rPr>
        <w:t xml:space="preserve"> </w:t>
      </w:r>
      <w:r>
        <w:rPr>
          <w:spacing w:val="-5"/>
        </w:rPr>
        <w:t>those</w:t>
      </w:r>
      <w:r>
        <w:rPr>
          <w:spacing w:val="-11"/>
        </w:rPr>
        <w:t xml:space="preserve"> </w:t>
      </w:r>
      <w:r>
        <w:rPr>
          <w:spacing w:val="-5"/>
        </w:rPr>
        <w:t>employees</w:t>
      </w:r>
      <w:r>
        <w:rPr>
          <w:spacing w:val="-11"/>
        </w:rPr>
        <w:t xml:space="preserve"> </w:t>
      </w:r>
      <w:r>
        <w:rPr>
          <w:spacing w:val="-3"/>
        </w:rPr>
        <w:t>who</w:t>
      </w:r>
      <w:r>
        <w:rPr>
          <w:spacing w:val="-11"/>
        </w:rPr>
        <w:t xml:space="preserve"> </w:t>
      </w:r>
      <w:r>
        <w:rPr>
          <w:spacing w:val="-3"/>
        </w:rPr>
        <w:t>are</w:t>
      </w:r>
      <w:r>
        <w:rPr>
          <w:spacing w:val="-11"/>
        </w:rPr>
        <w:t xml:space="preserve"> </w:t>
      </w:r>
      <w:r>
        <w:rPr>
          <w:spacing w:val="-5"/>
        </w:rPr>
        <w:t>knowledgeable</w:t>
      </w:r>
      <w:r>
        <w:rPr>
          <w:spacing w:val="-12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5"/>
        </w:rPr>
        <w:t>competent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5"/>
        </w:rPr>
        <w:t>their</w:t>
      </w:r>
      <w:r>
        <w:rPr>
          <w:spacing w:val="50"/>
          <w:w w:val="99"/>
        </w:rPr>
        <w:t xml:space="preserve"> </w:t>
      </w:r>
      <w:r>
        <w:rPr>
          <w:spacing w:val="-5"/>
        </w:rPr>
        <w:t>safety</w:t>
      </w:r>
      <w:r>
        <w:rPr>
          <w:spacing w:val="-11"/>
        </w:rPr>
        <w:t xml:space="preserve"> </w:t>
      </w:r>
      <w:r>
        <w:rPr>
          <w:spacing w:val="-5"/>
        </w:rPr>
        <w:t>performance,</w:t>
      </w:r>
      <w:r>
        <w:rPr>
          <w:spacing w:val="-11"/>
        </w:rPr>
        <w:t xml:space="preserve"> </w:t>
      </w:r>
      <w:r>
        <w:rPr>
          <w:spacing w:val="-3"/>
        </w:rPr>
        <w:t>but</w:t>
      </w:r>
      <w:r>
        <w:rPr>
          <w:spacing w:val="-10"/>
        </w:rPr>
        <w:t xml:space="preserve"> </w:t>
      </w:r>
      <w:r>
        <w:rPr>
          <w:spacing w:val="-3"/>
        </w:rPr>
        <w:t>also</w:t>
      </w:r>
      <w:r>
        <w:rPr>
          <w:spacing w:val="-11"/>
        </w:rPr>
        <w:t xml:space="preserve"> </w:t>
      </w:r>
      <w:r>
        <w:rPr>
          <w:spacing w:val="-5"/>
        </w:rPr>
        <w:t>those</w:t>
      </w:r>
      <w:r>
        <w:rPr>
          <w:spacing w:val="-11"/>
        </w:rPr>
        <w:t xml:space="preserve"> </w:t>
      </w:r>
      <w:r>
        <w:rPr>
          <w:spacing w:val="-5"/>
        </w:rPr>
        <w:t>employees</w:t>
      </w:r>
      <w:r>
        <w:rPr>
          <w:spacing w:val="-10"/>
        </w:rPr>
        <w:t xml:space="preserve"> </w:t>
      </w:r>
      <w:r>
        <w:rPr>
          <w:spacing w:val="-3"/>
        </w:rPr>
        <w:t>who</w:t>
      </w:r>
      <w:r>
        <w:rPr>
          <w:spacing w:val="-11"/>
        </w:rPr>
        <w:t xml:space="preserve"> </w:t>
      </w:r>
      <w:r>
        <w:rPr>
          <w:spacing w:val="-3"/>
        </w:rPr>
        <w:t>need</w:t>
      </w:r>
      <w:r>
        <w:rPr>
          <w:spacing w:val="-10"/>
        </w:rPr>
        <w:t xml:space="preserve"> </w:t>
      </w:r>
      <w:r>
        <w:rPr>
          <w:spacing w:val="-5"/>
        </w:rPr>
        <w:t>extra</w:t>
      </w:r>
      <w:r>
        <w:rPr>
          <w:spacing w:val="-11"/>
        </w:rPr>
        <w:t xml:space="preserve"> </w:t>
      </w:r>
      <w:r>
        <w:rPr>
          <w:spacing w:val="-5"/>
        </w:rPr>
        <w:t>training,</w:t>
      </w:r>
      <w:r>
        <w:rPr>
          <w:spacing w:val="-11"/>
        </w:rPr>
        <w:t xml:space="preserve"> </w:t>
      </w:r>
      <w:r>
        <w:rPr>
          <w:spacing w:val="-5"/>
        </w:rPr>
        <w:t>extra</w:t>
      </w:r>
      <w:r>
        <w:rPr>
          <w:spacing w:val="50"/>
          <w:w w:val="99"/>
        </w:rPr>
        <w:t xml:space="preserve"> </w:t>
      </w:r>
      <w:r>
        <w:rPr>
          <w:spacing w:val="-5"/>
        </w:rPr>
        <w:t>supervision,</w:t>
      </w:r>
      <w:r>
        <w:rPr>
          <w:spacing w:val="-10"/>
        </w:rPr>
        <w:t xml:space="preserve"> </w:t>
      </w:r>
      <w:r>
        <w:rPr>
          <w:spacing w:val="-5"/>
        </w:rPr>
        <w:t>and/or</w:t>
      </w:r>
      <w:r>
        <w:rPr>
          <w:spacing w:val="-9"/>
        </w:rPr>
        <w:t xml:space="preserve"> </w:t>
      </w:r>
      <w:r>
        <w:rPr>
          <w:spacing w:val="-5"/>
        </w:rPr>
        <w:t>extra</w:t>
      </w:r>
      <w:r>
        <w:rPr>
          <w:spacing w:val="-9"/>
        </w:rPr>
        <w:t xml:space="preserve"> </w:t>
      </w:r>
      <w:r>
        <w:rPr>
          <w:spacing w:val="-5"/>
        </w:rPr>
        <w:t>disciplinary</w:t>
      </w:r>
      <w:r>
        <w:rPr>
          <w:spacing w:val="-10"/>
        </w:rPr>
        <w:t xml:space="preserve"> </w:t>
      </w:r>
      <w:r>
        <w:rPr>
          <w:spacing w:val="-5"/>
        </w:rPr>
        <w:t>action.</w:t>
      </w:r>
    </w:p>
    <w:p w:rsidR="00736333" w:rsidRDefault="00736333">
      <w:pPr>
        <w:pStyle w:val="BodyText"/>
        <w:kinsoku w:val="0"/>
        <w:overflowPunct w:val="0"/>
        <w:spacing w:before="90"/>
        <w:ind w:left="120" w:right="318"/>
      </w:pPr>
      <w:r>
        <w:rPr>
          <w:spacing w:val="-5"/>
        </w:rPr>
        <w:t>Using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above</w:t>
      </w:r>
      <w:r>
        <w:rPr>
          <w:spacing w:val="-9"/>
        </w:rPr>
        <w:t xml:space="preserve"> </w:t>
      </w:r>
      <w:r>
        <w:rPr>
          <w:spacing w:val="-5"/>
        </w:rPr>
        <w:t>tools,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Safety</w:t>
      </w:r>
      <w:r>
        <w:rPr>
          <w:spacing w:val="-9"/>
        </w:rPr>
        <w:t xml:space="preserve"> </w:t>
      </w:r>
      <w:r>
        <w:rPr>
          <w:spacing w:val="-5"/>
        </w:rPr>
        <w:t>Director,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5"/>
        </w:rPr>
        <w:t>monthly</w:t>
      </w:r>
      <w:r>
        <w:rPr>
          <w:spacing w:val="-10"/>
        </w:rPr>
        <w:t xml:space="preserve"> </w:t>
      </w:r>
      <w:r>
        <w:rPr>
          <w:spacing w:val="-5"/>
        </w:rPr>
        <w:t>basis,</w:t>
      </w:r>
      <w:r>
        <w:rPr>
          <w:spacing w:val="-9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5"/>
        </w:rPr>
        <w:t>review</w:t>
      </w:r>
      <w:r>
        <w:rPr>
          <w:spacing w:val="28"/>
          <w:w w:val="99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5"/>
        </w:rPr>
        <w:t>evaluate</w:t>
      </w:r>
      <w:r>
        <w:rPr>
          <w:spacing w:val="-11"/>
        </w:rPr>
        <w:t xml:space="preserve"> </w:t>
      </w:r>
      <w:r>
        <w:rPr>
          <w:spacing w:val="-5"/>
        </w:rPr>
        <w:t>employee</w:t>
      </w:r>
      <w:r>
        <w:rPr>
          <w:spacing w:val="-11"/>
        </w:rPr>
        <w:t xml:space="preserve"> </w:t>
      </w:r>
      <w:r>
        <w:rPr>
          <w:spacing w:val="-5"/>
        </w:rPr>
        <w:t>performance</w:t>
      </w:r>
      <w:r>
        <w:rPr>
          <w:spacing w:val="-11"/>
        </w:rPr>
        <w:t xml:space="preserve"> </w:t>
      </w:r>
      <w:r>
        <w:rPr>
          <w:spacing w:val="-3"/>
        </w:rPr>
        <w:t>and,</w:t>
      </w:r>
      <w:r>
        <w:rPr>
          <w:spacing w:val="-11"/>
        </w:rPr>
        <w:t xml:space="preserve"> </w:t>
      </w:r>
      <w:r>
        <w:rPr>
          <w:spacing w:val="-2"/>
        </w:rPr>
        <w:t>if</w:t>
      </w:r>
      <w:r>
        <w:rPr>
          <w:spacing w:val="-10"/>
        </w:rPr>
        <w:t xml:space="preserve"> </w:t>
      </w:r>
      <w:r>
        <w:rPr>
          <w:spacing w:val="-5"/>
        </w:rPr>
        <w:t>necessary,</w:t>
      </w:r>
      <w:r>
        <w:rPr>
          <w:spacing w:val="-11"/>
        </w:rPr>
        <w:t xml:space="preserve"> </w:t>
      </w:r>
      <w:r>
        <w:rPr>
          <w:spacing w:val="-3"/>
        </w:rPr>
        <w:t>take</w:t>
      </w:r>
      <w:r>
        <w:rPr>
          <w:spacing w:val="-11"/>
        </w:rPr>
        <w:t xml:space="preserve"> </w:t>
      </w:r>
      <w:r>
        <w:rPr>
          <w:spacing w:val="-5"/>
        </w:rPr>
        <w:t>action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5"/>
        </w:rPr>
        <w:t>ensure</w:t>
      </w:r>
      <w:r>
        <w:rPr>
          <w:spacing w:val="40"/>
          <w:w w:val="99"/>
        </w:rPr>
        <w:t xml:space="preserve"> </w:t>
      </w:r>
      <w:r>
        <w:rPr>
          <w:spacing w:val="-3"/>
        </w:rPr>
        <w:t>that</w:t>
      </w:r>
      <w:r>
        <w:rPr>
          <w:spacing w:val="-11"/>
        </w:rPr>
        <w:t xml:space="preserve"> </w:t>
      </w:r>
      <w:r>
        <w:rPr>
          <w:spacing w:val="-5"/>
        </w:rPr>
        <w:t>employees</w:t>
      </w:r>
      <w:r>
        <w:rPr>
          <w:spacing w:val="-11"/>
        </w:rPr>
        <w:t xml:space="preserve"> </w:t>
      </w:r>
      <w:r>
        <w:rPr>
          <w:spacing w:val="-2"/>
        </w:rPr>
        <w:t>do</w:t>
      </w:r>
      <w:r>
        <w:rPr>
          <w:spacing w:val="-10"/>
        </w:rPr>
        <w:t xml:space="preserve"> </w:t>
      </w:r>
      <w:r>
        <w:rPr>
          <w:spacing w:val="-3"/>
        </w:rPr>
        <w:t>not</w:t>
      </w:r>
      <w:r>
        <w:rPr>
          <w:spacing w:val="-11"/>
        </w:rPr>
        <w:t xml:space="preserve"> </w:t>
      </w:r>
      <w:r>
        <w:rPr>
          <w:spacing w:val="-3"/>
        </w:rPr>
        <w:t>put</w:t>
      </w:r>
      <w:r>
        <w:rPr>
          <w:spacing w:val="-10"/>
        </w:rPr>
        <w:t xml:space="preserve"> </w:t>
      </w:r>
      <w:r>
        <w:rPr>
          <w:spacing w:val="-5"/>
        </w:rPr>
        <w:t>themselves,</w:t>
      </w:r>
      <w:r>
        <w:rPr>
          <w:spacing w:val="-11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rPr>
          <w:spacing w:val="-5"/>
        </w:rPr>
        <w:t>those</w:t>
      </w:r>
      <w:r>
        <w:rPr>
          <w:spacing w:val="-11"/>
        </w:rPr>
        <w:t xml:space="preserve"> </w:t>
      </w:r>
      <w:r>
        <w:rPr>
          <w:spacing w:val="-3"/>
        </w:rPr>
        <w:t>they</w:t>
      </w:r>
      <w:r>
        <w:rPr>
          <w:spacing w:val="-11"/>
        </w:rPr>
        <w:t xml:space="preserve"> </w:t>
      </w:r>
      <w:r>
        <w:rPr>
          <w:spacing w:val="-3"/>
        </w:rPr>
        <w:t>work</w:t>
      </w:r>
      <w:r>
        <w:rPr>
          <w:spacing w:val="-10"/>
        </w:rPr>
        <w:t xml:space="preserve"> </w:t>
      </w:r>
      <w:r>
        <w:rPr>
          <w:spacing w:val="-5"/>
        </w:rPr>
        <w:t>with,</w:t>
      </w:r>
      <w:r>
        <w:rPr>
          <w:spacing w:val="-11"/>
        </w:rPr>
        <w:t xml:space="preserve"> </w:t>
      </w:r>
      <w:r>
        <w:rPr>
          <w:spacing w:val="-2"/>
        </w:rPr>
        <w:t>at</w:t>
      </w:r>
      <w:r>
        <w:rPr>
          <w:spacing w:val="-10"/>
        </w:rPr>
        <w:t xml:space="preserve"> </w:t>
      </w:r>
      <w:r>
        <w:rPr>
          <w:spacing w:val="-5"/>
        </w:rPr>
        <w:t>risk.</w:t>
      </w:r>
    </w:p>
    <w:p w:rsidR="00736333" w:rsidRDefault="00736333">
      <w:pPr>
        <w:pStyle w:val="Heading8"/>
        <w:kinsoku w:val="0"/>
        <w:overflowPunct w:val="0"/>
        <w:spacing w:before="99"/>
        <w:ind w:left="18"/>
        <w:jc w:val="center"/>
        <w:rPr>
          <w:b w:val="0"/>
          <w:bCs w:val="0"/>
        </w:rPr>
      </w:pPr>
      <w:bookmarkStart w:id="12" w:name="bookmark5"/>
      <w:bookmarkEnd w:id="12"/>
      <w:r>
        <w:rPr>
          <w:spacing w:val="-1"/>
        </w:rPr>
        <w:t>EMPLOYEE</w:t>
      </w:r>
      <w:r>
        <w:rPr>
          <w:spacing w:val="-37"/>
        </w:rPr>
        <w:t xml:space="preserve"> </w:t>
      </w:r>
      <w:r>
        <w:rPr>
          <w:spacing w:val="-1"/>
        </w:rPr>
        <w:t>INVOLVEMENT</w:t>
      </w:r>
    </w:p>
    <w:p w:rsidR="00736333" w:rsidRDefault="00736333">
      <w:pPr>
        <w:pStyle w:val="BodyText"/>
        <w:kinsoku w:val="0"/>
        <w:overflowPunct w:val="0"/>
        <w:spacing w:before="91"/>
        <w:ind w:left="120" w:right="104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encouraged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participate</w:t>
      </w:r>
      <w:r>
        <w:rPr>
          <w:spacing w:val="-8"/>
        </w:rPr>
        <w:t xml:space="preserve"> </w:t>
      </w:r>
      <w:r>
        <w:t>actively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health</w:t>
      </w:r>
      <w:r>
        <w:rPr>
          <w:spacing w:val="22"/>
          <w:w w:val="99"/>
        </w:rPr>
        <w:t xml:space="preserve"> </w:t>
      </w:r>
      <w:r>
        <w:t>program.</w:t>
      </w:r>
      <w:r>
        <w:rPr>
          <w:spacing w:val="64"/>
        </w:rPr>
        <w:t xml:space="preserve"> </w:t>
      </w:r>
      <w:r>
        <w:rPr>
          <w:spacing w:val="-1"/>
        </w:rPr>
        <w:t>Do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hesitate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perceived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deficiencies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your</w:t>
      </w:r>
      <w:r>
        <w:rPr>
          <w:spacing w:val="21"/>
          <w:w w:val="99"/>
        </w:rPr>
        <w:t xml:space="preserve"> </w:t>
      </w:r>
      <w:r>
        <w:t>supervisor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competent</w:t>
      </w:r>
      <w:r>
        <w:rPr>
          <w:spacing w:val="-7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--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prevent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injury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yourself</w:t>
      </w:r>
      <w:r>
        <w:rPr>
          <w:w w:val="99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fellow</w:t>
      </w:r>
      <w:r>
        <w:rPr>
          <w:spacing w:val="-6"/>
        </w:rPr>
        <w:t xml:space="preserve"> </w:t>
      </w:r>
      <w:r>
        <w:rPr>
          <w:spacing w:val="-1"/>
        </w:rPr>
        <w:t>worker.</w:t>
      </w:r>
      <w:r>
        <w:rPr>
          <w:spacing w:val="6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goal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safer</w:t>
      </w:r>
      <w:r>
        <w:rPr>
          <w:spacing w:val="-5"/>
        </w:rPr>
        <w:t xml:space="preserve"> </w:t>
      </w:r>
      <w:r>
        <w:rPr>
          <w:spacing w:val="-1"/>
        </w:rPr>
        <w:t>worksite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us,</w:t>
      </w:r>
      <w:r>
        <w:rPr>
          <w:spacing w:val="26"/>
          <w:w w:val="99"/>
        </w:rPr>
        <w:t xml:space="preserve"> </w:t>
      </w:r>
      <w:r>
        <w:t>employee</w:t>
      </w:r>
      <w:r>
        <w:rPr>
          <w:spacing w:val="-12"/>
        </w:rPr>
        <w:t xml:space="preserve"> </w:t>
      </w:r>
      <w:r>
        <w:t>suggestions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improving</w:t>
      </w:r>
      <w:r>
        <w:rPr>
          <w:spacing w:val="-12"/>
        </w:rPr>
        <w:t xml:space="preserve"> </w:t>
      </w:r>
      <w:r>
        <w:t>safety</w:t>
      </w:r>
      <w:r>
        <w:rPr>
          <w:spacing w:val="-12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rPr>
          <w:spacing w:val="-1"/>
        </w:rPr>
        <w:t>welcomed</w:t>
      </w:r>
      <w:r>
        <w:rPr>
          <w:spacing w:val="14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encouraged.</w:t>
      </w:r>
      <w:r>
        <w:rPr>
          <w:spacing w:val="65"/>
        </w:rPr>
        <w:t xml:space="preserve"> </w:t>
      </w:r>
      <w:r>
        <w:rPr>
          <w:spacing w:val="-1"/>
        </w:rPr>
        <w:t>Never</w:t>
      </w:r>
      <w:r>
        <w:rPr>
          <w:spacing w:val="-6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confident</w:t>
      </w:r>
      <w:r>
        <w:rPr>
          <w:spacing w:val="-7"/>
        </w:rPr>
        <w:t xml:space="preserve"> </w:t>
      </w:r>
      <w:r>
        <w:t>in</w:t>
      </w:r>
      <w:r>
        <w:rPr>
          <w:spacing w:val="28"/>
          <w:w w:val="99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procedures.</w:t>
      </w:r>
      <w:r>
        <w:rPr>
          <w:spacing w:val="6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doubt,</w:t>
      </w:r>
      <w:r>
        <w:rPr>
          <w:spacing w:val="-7"/>
        </w:rPr>
        <w:t xml:space="preserve"> </w:t>
      </w:r>
      <w:r>
        <w:t>ask</w:t>
      </w:r>
      <w:r>
        <w:rPr>
          <w:spacing w:val="-7"/>
        </w:rPr>
        <w:t xml:space="preserve"> </w:t>
      </w:r>
      <w:r>
        <w:t>your</w:t>
      </w:r>
      <w:r>
        <w:rPr>
          <w:w w:val="99"/>
        </w:rPr>
        <w:t xml:space="preserve"> </w:t>
      </w:r>
      <w:r>
        <w:t>immediate</w:t>
      </w:r>
      <w:r>
        <w:rPr>
          <w:spacing w:val="-14"/>
        </w:rPr>
        <w:t xml:space="preserve"> </w:t>
      </w:r>
      <w:r>
        <w:t>supervisor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guidance.</w:t>
      </w:r>
    </w:p>
    <w:p w:rsidR="00736333" w:rsidRDefault="00736333">
      <w:pPr>
        <w:pStyle w:val="BodyText"/>
        <w:kinsoku w:val="0"/>
        <w:overflowPunct w:val="0"/>
        <w:spacing w:before="90"/>
        <w:ind w:left="120" w:right="318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abide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rules</w:t>
      </w:r>
      <w:r>
        <w:rPr>
          <w:spacing w:val="-6"/>
        </w:rPr>
        <w:t xml:space="preserve"> </w:t>
      </w:r>
      <w:r>
        <w:t>and</w:t>
      </w:r>
      <w:r>
        <w:rPr>
          <w:spacing w:val="23"/>
          <w:w w:val="99"/>
        </w:rPr>
        <w:t xml:space="preserve"> </w:t>
      </w:r>
      <w:r>
        <w:t>guidelines</w:t>
      </w:r>
      <w:r>
        <w:rPr>
          <w:spacing w:val="-9"/>
        </w:rPr>
        <w:t xml:space="preserve"> </w:t>
      </w:r>
      <w:r>
        <w:t>[as</w:t>
      </w:r>
      <w:r>
        <w:rPr>
          <w:spacing w:val="-8"/>
        </w:rPr>
        <w:t xml:space="preserve"> </w:t>
      </w:r>
      <w:r>
        <w:rPr>
          <w:spacing w:val="-1"/>
        </w:rPr>
        <w:t>well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applicable</w:t>
      </w:r>
      <w:r>
        <w:rPr>
          <w:spacing w:val="-8"/>
        </w:rPr>
        <w:t xml:space="preserve"> </w:t>
      </w:r>
      <w:r>
        <w:t>local,</w:t>
      </w:r>
      <w:r>
        <w:rPr>
          <w:spacing w:val="-8"/>
        </w:rPr>
        <w:t xml:space="preserve"> </w:t>
      </w:r>
      <w:r>
        <w:t>state,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federal</w:t>
      </w:r>
      <w:r>
        <w:rPr>
          <w:spacing w:val="-8"/>
        </w:rPr>
        <w:t xml:space="preserve"> </w:t>
      </w:r>
      <w:r>
        <w:t>standards]</w:t>
      </w:r>
      <w:r>
        <w:rPr>
          <w:spacing w:val="-8"/>
        </w:rPr>
        <w:t xml:space="preserve"> </w:t>
      </w:r>
      <w:r>
        <w:t>not</w:t>
      </w:r>
      <w:r>
        <w:rPr>
          <w:spacing w:val="23"/>
          <w:w w:val="99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protect</w:t>
      </w:r>
      <w:r>
        <w:rPr>
          <w:spacing w:val="-7"/>
        </w:rPr>
        <w:t xml:space="preserve"> </w:t>
      </w:r>
      <w:r>
        <w:t>themselves,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protect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fellow</w:t>
      </w:r>
      <w:r>
        <w:rPr>
          <w:spacing w:val="-8"/>
        </w:rPr>
        <w:t xml:space="preserve"> </w:t>
      </w:r>
      <w:r>
        <w:rPr>
          <w:spacing w:val="-1"/>
        </w:rPr>
        <w:t>workers</w:t>
      </w:r>
      <w:r>
        <w:rPr>
          <w:spacing w:val="-7"/>
        </w:rPr>
        <w:t xml:space="preserve"> </w:t>
      </w:r>
      <w:r>
        <w:t>from</w:t>
      </w:r>
      <w:r>
        <w:rPr>
          <w:spacing w:val="26"/>
          <w:w w:val="99"/>
        </w:rPr>
        <w:t xml:space="preserve"> </w:t>
      </w:r>
      <w:r>
        <w:t>harm.</w:t>
      </w:r>
      <w:r>
        <w:rPr>
          <w:spacing w:val="64"/>
        </w:rPr>
        <w:t xml:space="preserve"> </w:t>
      </w:r>
      <w:r>
        <w:rPr>
          <w:spacing w:val="-1"/>
        </w:rPr>
        <w:t>Should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violation</w:t>
      </w:r>
      <w:r>
        <w:rPr>
          <w:spacing w:val="-7"/>
        </w:rPr>
        <w:t xml:space="preserve"> </w:t>
      </w:r>
      <w:r>
        <w:t>occur,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violation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documented</w:t>
      </w:r>
      <w:r>
        <w:rPr>
          <w:spacing w:val="-7"/>
        </w:rPr>
        <w:t xml:space="preserve"> </w:t>
      </w:r>
      <w:r>
        <w:t>by</w:t>
      </w:r>
      <w:r>
        <w:rPr>
          <w:spacing w:val="28"/>
          <w:w w:val="9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employee’s</w:t>
      </w:r>
      <w:r>
        <w:rPr>
          <w:spacing w:val="-9"/>
        </w:rPr>
        <w:t xml:space="preserve"> </w:t>
      </w:r>
      <w:r>
        <w:t>immediate</w:t>
      </w:r>
      <w:r>
        <w:rPr>
          <w:spacing w:val="-9"/>
        </w:rPr>
        <w:t xml:space="preserve"> </w:t>
      </w:r>
      <w:r>
        <w:t>supervisor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provisions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w w:val="99"/>
        </w:rPr>
        <w:t xml:space="preserve"> </w:t>
      </w:r>
      <w:r>
        <w:rPr>
          <w:spacing w:val="-1"/>
        </w:rPr>
        <w:t>enforcement</w:t>
      </w:r>
      <w:r>
        <w:rPr>
          <w:spacing w:val="-13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rPr>
          <w:spacing w:val="-1"/>
        </w:rP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implemented.</w:t>
      </w:r>
    </w:p>
    <w:p w:rsidR="00736333" w:rsidRDefault="00736333">
      <w:pPr>
        <w:pStyle w:val="BodyText"/>
        <w:kinsoku w:val="0"/>
        <w:overflowPunct w:val="0"/>
        <w:spacing w:before="90"/>
        <w:ind w:left="120" w:right="318"/>
        <w:sectPr w:rsidR="00736333">
          <w:pgSz w:w="12240" w:h="15840"/>
          <w:pgMar w:top="520" w:right="1340" w:bottom="1000" w:left="1320" w:header="0" w:footer="804" w:gutter="0"/>
          <w:cols w:space="720" w:equalWidth="0">
            <w:col w:w="958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right="155"/>
      </w:pPr>
      <w:r>
        <w:rPr>
          <w:spacing w:val="-1"/>
        </w:rPr>
        <w:lastRenderedPageBreak/>
        <w:t>Employees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reminded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encouraged,</w:t>
      </w:r>
      <w:r>
        <w:rPr>
          <w:spacing w:val="-8"/>
        </w:rPr>
        <w:t xml:space="preserve"> </w:t>
      </w:r>
      <w:r>
        <w:rPr>
          <w:spacing w:val="-1"/>
        </w:rPr>
        <w:t>without</w:t>
      </w:r>
      <w:r>
        <w:rPr>
          <w:spacing w:val="-9"/>
        </w:rPr>
        <w:t xml:space="preserve"> </w:t>
      </w:r>
      <w:r>
        <w:t>fear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reprisal,</w:t>
      </w:r>
      <w:r>
        <w:rPr>
          <w:spacing w:val="28"/>
          <w:w w:val="9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anonymously</w:t>
      </w:r>
      <w:r>
        <w:rPr>
          <w:spacing w:val="-7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hazards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concerns.</w:t>
      </w:r>
      <w:r>
        <w:rPr>
          <w:spacing w:val="64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by</w:t>
      </w:r>
      <w:r>
        <w:rPr>
          <w:spacing w:val="23"/>
          <w:w w:val="99"/>
        </w:rPr>
        <w:t xml:space="preserve"> </w:t>
      </w:r>
      <w:r>
        <w:t>telephone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-7"/>
        </w:rPr>
        <w:t xml:space="preserve"> </w:t>
      </w:r>
      <w:r>
        <w:rPr>
          <w:spacing w:val="-1"/>
        </w:rPr>
        <w:t>Director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leaving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sealed</w:t>
      </w:r>
      <w:r>
        <w:rPr>
          <w:spacing w:val="-7"/>
        </w:rPr>
        <w:t xml:space="preserve"> </w:t>
      </w:r>
      <w:r>
        <w:t>envelope</w:t>
      </w:r>
      <w:r>
        <w:rPr>
          <w:spacing w:val="-8"/>
        </w:rPr>
        <w:t xml:space="preserve"> </w:t>
      </w:r>
      <w:r>
        <w:t>containing</w:t>
      </w:r>
      <w:r>
        <w:rPr>
          <w:spacing w:val="24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concern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Director’s</w:t>
      </w:r>
      <w:r>
        <w:rPr>
          <w:spacing w:val="-8"/>
        </w:rPr>
        <w:t xml:space="preserve"> </w:t>
      </w:r>
      <w:r>
        <w:t>desk.</w:t>
      </w:r>
    </w:p>
    <w:p w:rsidR="00736333" w:rsidRDefault="00736333">
      <w:pPr>
        <w:pStyle w:val="Heading8"/>
        <w:kinsoku w:val="0"/>
        <w:overflowPunct w:val="0"/>
        <w:spacing w:before="99"/>
        <w:ind w:left="530" w:right="531"/>
        <w:jc w:val="center"/>
        <w:rPr>
          <w:b w:val="0"/>
          <w:bCs w:val="0"/>
        </w:rPr>
      </w:pPr>
      <w:bookmarkStart w:id="13" w:name="bookmark6"/>
      <w:bookmarkEnd w:id="13"/>
      <w:r>
        <w:rPr>
          <w:spacing w:val="-1"/>
        </w:rPr>
        <w:t>SUPERVISOR</w:t>
      </w:r>
      <w:r>
        <w:rPr>
          <w:spacing w:val="-45"/>
        </w:rPr>
        <w:t xml:space="preserve"> </w:t>
      </w:r>
      <w:r>
        <w:rPr>
          <w:spacing w:val="-1"/>
        </w:rPr>
        <w:t>RESPONSIBILITIES</w:t>
      </w:r>
    </w:p>
    <w:p w:rsidR="00736333" w:rsidRDefault="00736333">
      <w:pPr>
        <w:pStyle w:val="BodyText"/>
        <w:kinsoku w:val="0"/>
        <w:overflowPunct w:val="0"/>
        <w:spacing w:before="182"/>
        <w:ind w:right="155"/>
      </w:pPr>
      <w:r>
        <w:rPr>
          <w:spacing w:val="-1"/>
        </w:rPr>
        <w:t>Supervisors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responsible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implementing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maintaining</w:t>
      </w:r>
      <w:r>
        <w:rPr>
          <w:spacing w:val="-10"/>
        </w:rPr>
        <w:t xml:space="preserve"> </w:t>
      </w:r>
      <w:r>
        <w:t>the</w:t>
      </w:r>
      <w:r>
        <w:rPr>
          <w:spacing w:val="20"/>
          <w:w w:val="99"/>
        </w:rPr>
        <w:t xml:space="preserve"> </w:t>
      </w:r>
      <w:r>
        <w:t>provisions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1"/>
        </w:rPr>
        <w:t>Safety</w:t>
      </w:r>
      <w:r>
        <w:rPr>
          <w:spacing w:val="-7"/>
        </w:rPr>
        <w:t xml:space="preserve"> </w:t>
      </w:r>
      <w:r>
        <w:rPr>
          <w:spacing w:val="-1"/>
        </w:rPr>
        <w:t>Program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responsibility.</w:t>
      </w:r>
      <w:r>
        <w:rPr>
          <w:spacing w:val="64"/>
        </w:rPr>
        <w:t xml:space="preserve"> </w:t>
      </w:r>
      <w:r>
        <w:rPr>
          <w:spacing w:val="-1"/>
        </w:rPr>
        <w:t>They</w:t>
      </w:r>
      <w:r>
        <w:rPr>
          <w:spacing w:val="-7"/>
        </w:rPr>
        <w:t xml:space="preserve"> </w:t>
      </w:r>
      <w:r>
        <w:t>are</w:t>
      </w:r>
      <w:r>
        <w:rPr>
          <w:spacing w:val="35"/>
          <w:w w:val="9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periodic</w:t>
      </w:r>
      <w:r>
        <w:rPr>
          <w:spacing w:val="-7"/>
        </w:rPr>
        <w:t xml:space="preserve"> </w:t>
      </w:r>
      <w:r>
        <w:t>assessments</w:t>
      </w:r>
      <w:r>
        <w:rPr>
          <w:spacing w:val="-7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phase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23"/>
          <w:w w:val="99"/>
        </w:rPr>
        <w:t xml:space="preserve"> </w:t>
      </w:r>
      <w:r>
        <w:t>designated</w:t>
      </w:r>
      <w:r>
        <w:rPr>
          <w:spacing w:val="-7"/>
        </w:rPr>
        <w:t xml:space="preserve"> </w:t>
      </w:r>
      <w:r>
        <w:t>schedule.</w:t>
      </w:r>
      <w:r>
        <w:rPr>
          <w:spacing w:val="6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rPr>
          <w:spacing w:val="-1"/>
        </w:rPr>
        <w:t>Safety</w:t>
      </w:r>
      <w:r>
        <w:rPr>
          <w:spacing w:val="-7"/>
        </w:rPr>
        <w:t xml:space="preserve"> </w:t>
      </w:r>
      <w:r>
        <w:rPr>
          <w:spacing w:val="-1"/>
        </w:rPr>
        <w:t>Program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each</w:t>
      </w:r>
      <w:r>
        <w:rPr>
          <w:spacing w:val="22"/>
          <w:w w:val="99"/>
        </w:rPr>
        <w:t xml:space="preserve"> </w:t>
      </w:r>
      <w:r>
        <w:t>supervisor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1"/>
        </w:rPr>
        <w:t>well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employees.</w:t>
      </w:r>
    </w:p>
    <w:p w:rsidR="00736333" w:rsidRDefault="00736333">
      <w:pPr>
        <w:pStyle w:val="Heading8"/>
        <w:kinsoku w:val="0"/>
        <w:overflowPunct w:val="0"/>
        <w:ind w:left="531" w:right="531"/>
        <w:jc w:val="center"/>
        <w:rPr>
          <w:b w:val="0"/>
          <w:bCs w:val="0"/>
        </w:rPr>
      </w:pPr>
      <w:bookmarkStart w:id="14" w:name="bookmark7"/>
      <w:bookmarkEnd w:id="14"/>
      <w:r>
        <w:rPr>
          <w:spacing w:val="-1"/>
        </w:rPr>
        <w:t>SUBCONTRACTOR</w:t>
      </w:r>
      <w:r>
        <w:rPr>
          <w:spacing w:val="-48"/>
        </w:rPr>
        <w:t xml:space="preserve"> </w:t>
      </w:r>
      <w:r>
        <w:rPr>
          <w:spacing w:val="-1"/>
        </w:rPr>
        <w:t>INVOLVEMENT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2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our</w:t>
      </w:r>
      <w:r>
        <w:rPr>
          <w:spacing w:val="-13"/>
        </w:rPr>
        <w:t xml:space="preserve"> </w:t>
      </w:r>
      <w:r>
        <w:rPr>
          <w:spacing w:val="-2"/>
        </w:rPr>
        <w:t>responsibility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review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safety</w:t>
      </w:r>
      <w:r>
        <w:rPr>
          <w:spacing w:val="-13"/>
        </w:rPr>
        <w:t xml:space="preserve"> </w:t>
      </w:r>
      <w:r>
        <w:rPr>
          <w:spacing w:val="-3"/>
        </w:rPr>
        <w:t>efforts</w:t>
      </w:r>
      <w:r>
        <w:rPr>
          <w:spacing w:val="-12"/>
        </w:rPr>
        <w:t xml:space="preserve"> </w:t>
      </w:r>
      <w:r>
        <w:rPr>
          <w:spacing w:val="-2"/>
        </w:rPr>
        <w:t>made</w:t>
      </w:r>
      <w:r>
        <w:rPr>
          <w:spacing w:val="-13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3"/>
        </w:rPr>
        <w:t>subcontractors</w:t>
      </w:r>
      <w:r>
        <w:rPr>
          <w:spacing w:val="53"/>
          <w:w w:val="99"/>
        </w:rPr>
        <w:t xml:space="preserve"> </w:t>
      </w:r>
      <w:r>
        <w:rPr>
          <w:spacing w:val="-2"/>
        </w:rPr>
        <w:t>who</w:t>
      </w:r>
      <w:r>
        <w:rPr>
          <w:spacing w:val="-12"/>
        </w:rPr>
        <w:t xml:space="preserve"> </w:t>
      </w:r>
      <w:r>
        <w:rPr>
          <w:spacing w:val="-2"/>
        </w:rPr>
        <w:t>may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2"/>
        </w:rPr>
        <w:t>working</w:t>
      </w:r>
      <w:r>
        <w:rPr>
          <w:spacing w:val="-11"/>
        </w:rPr>
        <w:t xml:space="preserve"> </w:t>
      </w:r>
      <w:r>
        <w:rPr>
          <w:spacing w:val="-2"/>
        </w:rPr>
        <w:t>with</w:t>
      </w:r>
      <w:r>
        <w:rPr>
          <w:spacing w:val="-11"/>
        </w:rPr>
        <w:t xml:space="preserve"> </w:t>
      </w:r>
      <w:r>
        <w:rPr>
          <w:spacing w:val="-2"/>
        </w:rPr>
        <w:t>us.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2"/>
        </w:rPr>
        <w:t>Prior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initiation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work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3"/>
        </w:rPr>
        <w:t>multi-subcontractor</w:t>
      </w:r>
      <w:r>
        <w:rPr>
          <w:spacing w:val="-12"/>
        </w:rPr>
        <w:t xml:space="preserve"> </w:t>
      </w:r>
      <w:r>
        <w:rPr>
          <w:spacing w:val="-2"/>
        </w:rPr>
        <w:t>job</w:t>
      </w:r>
      <w:r>
        <w:rPr>
          <w:spacing w:val="-11"/>
        </w:rPr>
        <w:t xml:space="preserve"> </w:t>
      </w:r>
      <w:r>
        <w:rPr>
          <w:spacing w:val="-2"/>
        </w:rPr>
        <w:t>sites,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2"/>
        </w:rPr>
        <w:t>meeting</w:t>
      </w:r>
      <w:r>
        <w:rPr>
          <w:spacing w:val="-12"/>
        </w:rPr>
        <w:t xml:space="preserve"> </w:t>
      </w:r>
      <w:r>
        <w:rPr>
          <w:spacing w:val="-2"/>
        </w:rPr>
        <w:t>will</w:t>
      </w:r>
      <w:r>
        <w:rPr>
          <w:spacing w:val="-12"/>
        </w:rPr>
        <w:t xml:space="preserve"> </w:t>
      </w:r>
      <w:r>
        <w:rPr>
          <w:spacing w:val="-2"/>
        </w:rPr>
        <w:t>be</w:t>
      </w:r>
      <w:r>
        <w:rPr>
          <w:spacing w:val="49"/>
          <w:w w:val="99"/>
        </w:rPr>
        <w:t xml:space="preserve"> </w:t>
      </w:r>
      <w:r>
        <w:rPr>
          <w:spacing w:val="-2"/>
        </w:rPr>
        <w:t>held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apprise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13"/>
        </w:rPr>
        <w:t xml:space="preserve"> </w:t>
      </w:r>
      <w:r>
        <w:rPr>
          <w:spacing w:val="-2"/>
        </w:rPr>
        <w:t>subcontractors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protective</w:t>
      </w:r>
      <w:r>
        <w:rPr>
          <w:spacing w:val="-13"/>
        </w:rPr>
        <w:t xml:space="preserve"> </w:t>
      </w:r>
      <w:r>
        <w:rPr>
          <w:spacing w:val="-2"/>
        </w:rPr>
        <w:t>measures</w:t>
      </w:r>
      <w:r>
        <w:rPr>
          <w:spacing w:val="-13"/>
        </w:rPr>
        <w:t xml:space="preserve"> </w:t>
      </w:r>
      <w:r>
        <w:rPr>
          <w:spacing w:val="-2"/>
        </w:rPr>
        <w:t>we</w:t>
      </w:r>
      <w:r>
        <w:rPr>
          <w:spacing w:val="-13"/>
        </w:rPr>
        <w:t xml:space="preserve"> </w:t>
      </w:r>
      <w:r>
        <w:rPr>
          <w:spacing w:val="-2"/>
        </w:rPr>
        <w:t>have</w:t>
      </w:r>
      <w:r>
        <w:rPr>
          <w:spacing w:val="19"/>
          <w:w w:val="99"/>
        </w:rPr>
        <w:t xml:space="preserve"> </w:t>
      </w:r>
      <w:r>
        <w:rPr>
          <w:spacing w:val="-2"/>
        </w:rPr>
        <w:t>determined</w:t>
      </w:r>
      <w:r>
        <w:rPr>
          <w:spacing w:val="-15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rPr>
          <w:spacing w:val="-2"/>
        </w:rPr>
        <w:t>appropriate.</w:t>
      </w:r>
      <w:r>
        <w:rPr>
          <w:spacing w:val="51"/>
        </w:rPr>
        <w:t xml:space="preserve"> </w:t>
      </w:r>
      <w:r>
        <w:rPr>
          <w:spacing w:val="-2"/>
        </w:rPr>
        <w:t>Input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suggestions</w:t>
      </w:r>
      <w:r>
        <w:rPr>
          <w:spacing w:val="-15"/>
        </w:rPr>
        <w:t xml:space="preserve"> </w:t>
      </w:r>
      <w:r>
        <w:rPr>
          <w:spacing w:val="-2"/>
        </w:rPr>
        <w:t>from</w:t>
      </w:r>
      <w:r>
        <w:rPr>
          <w:spacing w:val="-14"/>
        </w:rPr>
        <w:t xml:space="preserve"> </w:t>
      </w:r>
      <w:r>
        <w:rPr>
          <w:spacing w:val="-3"/>
        </w:rPr>
        <w:t>subcontractors</w:t>
      </w:r>
      <w:r>
        <w:rPr>
          <w:spacing w:val="37"/>
          <w:w w:val="99"/>
        </w:rPr>
        <w:t xml:space="preserve"> </w:t>
      </w:r>
      <w:r>
        <w:rPr>
          <w:spacing w:val="-2"/>
        </w:rPr>
        <w:t>will</w:t>
      </w:r>
      <w:r>
        <w:rPr>
          <w:spacing w:val="-12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solicited.</w:t>
      </w:r>
      <w:r>
        <w:rPr>
          <w:spacing w:val="64"/>
        </w:rPr>
        <w:t xml:space="preserve"> </w:t>
      </w:r>
      <w:r>
        <w:rPr>
          <w:spacing w:val="-1"/>
        </w:rPr>
        <w:t>Attention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hazards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subcontractor</w:t>
      </w:r>
      <w:r>
        <w:rPr>
          <w:spacing w:val="-8"/>
        </w:rPr>
        <w:t xml:space="preserve"> </w:t>
      </w:r>
      <w:r>
        <w:rPr>
          <w:spacing w:val="-2"/>
        </w:rPr>
        <w:t>may</w:t>
      </w:r>
      <w:r>
        <w:rPr>
          <w:spacing w:val="25"/>
          <w:w w:val="99"/>
        </w:rPr>
        <w:t xml:space="preserve"> </w:t>
      </w:r>
      <w:r>
        <w:rPr>
          <w:spacing w:val="-2"/>
        </w:rPr>
        <w:t>create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measures</w:t>
      </w:r>
      <w:r>
        <w:rPr>
          <w:spacing w:val="-12"/>
        </w:rPr>
        <w:t xml:space="preserve"> </w:t>
      </w:r>
      <w:r>
        <w:rPr>
          <w:spacing w:val="-2"/>
        </w:rPr>
        <w:t>they</w:t>
      </w:r>
      <w:r>
        <w:rPr>
          <w:spacing w:val="-13"/>
        </w:rPr>
        <w:t xml:space="preserve"> </w:t>
      </w:r>
      <w:r>
        <w:rPr>
          <w:spacing w:val="-2"/>
        </w:rPr>
        <w:t>will</w:t>
      </w:r>
      <w:r>
        <w:rPr>
          <w:spacing w:val="-13"/>
        </w:rPr>
        <w:t xml:space="preserve"> </w:t>
      </w:r>
      <w:r>
        <w:rPr>
          <w:spacing w:val="-2"/>
        </w:rPr>
        <w:t>take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prevent</w:t>
      </w:r>
      <w:r>
        <w:rPr>
          <w:spacing w:val="-13"/>
        </w:rPr>
        <w:t xml:space="preserve"> </w:t>
      </w:r>
      <w:r>
        <w:rPr>
          <w:spacing w:val="-2"/>
        </w:rPr>
        <w:t>other</w:t>
      </w:r>
      <w:r>
        <w:rPr>
          <w:spacing w:val="-13"/>
        </w:rPr>
        <w:t xml:space="preserve"> </w:t>
      </w:r>
      <w:r>
        <w:rPr>
          <w:spacing w:val="-2"/>
        </w:rPr>
        <w:t>subcontractors</w:t>
      </w:r>
      <w:r>
        <w:rPr>
          <w:spacing w:val="-13"/>
        </w:rPr>
        <w:t xml:space="preserve"> </w:t>
      </w:r>
      <w:r>
        <w:rPr>
          <w:spacing w:val="-3"/>
        </w:rPr>
        <w:t>from</w:t>
      </w:r>
      <w:r>
        <w:rPr>
          <w:spacing w:val="29"/>
          <w:w w:val="99"/>
        </w:rPr>
        <w:t xml:space="preserve"> </w:t>
      </w:r>
      <w:r>
        <w:rPr>
          <w:spacing w:val="-2"/>
        </w:rPr>
        <w:t>these</w:t>
      </w:r>
      <w:r>
        <w:rPr>
          <w:spacing w:val="-12"/>
        </w:rPr>
        <w:t xml:space="preserve"> </w:t>
      </w:r>
      <w:r>
        <w:rPr>
          <w:spacing w:val="-2"/>
        </w:rPr>
        <w:t>exposures.</w:t>
      </w:r>
      <w:r>
        <w:rPr>
          <w:spacing w:val="58"/>
        </w:rPr>
        <w:t xml:space="preserve"> </w:t>
      </w:r>
      <w:r>
        <w:rPr>
          <w:spacing w:val="-2"/>
        </w:rPr>
        <w:t>One</w:t>
      </w:r>
      <w:r>
        <w:rPr>
          <w:spacing w:val="-11"/>
        </w:rPr>
        <w:t xml:space="preserve"> </w:t>
      </w:r>
      <w:r>
        <w:rPr>
          <w:spacing w:val="-2"/>
        </w:rPr>
        <w:t>measure</w:t>
      </w:r>
      <w:r>
        <w:rPr>
          <w:spacing w:val="-11"/>
        </w:rPr>
        <w:t xml:space="preserve"> </w:t>
      </w:r>
      <w:r>
        <w:rPr>
          <w:spacing w:val="-2"/>
        </w:rPr>
        <w:t>that</w:t>
      </w:r>
      <w:r>
        <w:rPr>
          <w:spacing w:val="-11"/>
        </w:rPr>
        <w:t xml:space="preserve"> </w:t>
      </w:r>
      <w:r>
        <w:rPr>
          <w:spacing w:val="-2"/>
        </w:rPr>
        <w:t>will</w:t>
      </w:r>
      <w:r>
        <w:rPr>
          <w:spacing w:val="-11"/>
        </w:rPr>
        <w:t xml:space="preserve"> </w:t>
      </w:r>
      <w:r>
        <w:rPr>
          <w:spacing w:val="-2"/>
        </w:rPr>
        <w:t>always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2"/>
        </w:rPr>
        <w:t>taken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sharing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23"/>
          <w:w w:val="99"/>
        </w:rPr>
        <w:t xml:space="preserve"> </w:t>
      </w:r>
      <w:r>
        <w:rPr>
          <w:spacing w:val="-2"/>
        </w:rPr>
        <w:t>appropriate</w:t>
      </w:r>
      <w:r>
        <w:rPr>
          <w:spacing w:val="-17"/>
        </w:rPr>
        <w:t xml:space="preserve"> </w:t>
      </w:r>
      <w:r>
        <w:rPr>
          <w:spacing w:val="-2"/>
        </w:rPr>
        <w:t>Material</w:t>
      </w:r>
      <w:r>
        <w:rPr>
          <w:spacing w:val="-17"/>
        </w:rPr>
        <w:t xml:space="preserve"> </w:t>
      </w:r>
      <w:r>
        <w:rPr>
          <w:spacing w:val="-3"/>
        </w:rPr>
        <w:t>Safety</w:t>
      </w:r>
      <w:r>
        <w:rPr>
          <w:spacing w:val="-17"/>
        </w:rPr>
        <w:t xml:space="preserve"> </w:t>
      </w:r>
      <w:r>
        <w:rPr>
          <w:spacing w:val="-2"/>
        </w:rPr>
        <w:t>Data</w:t>
      </w:r>
      <w:r>
        <w:rPr>
          <w:spacing w:val="-17"/>
        </w:rPr>
        <w:t xml:space="preserve"> </w:t>
      </w:r>
      <w:r>
        <w:rPr>
          <w:spacing w:val="-2"/>
        </w:rPr>
        <w:t>Sheet</w:t>
      </w:r>
      <w:r>
        <w:rPr>
          <w:spacing w:val="-17"/>
        </w:rPr>
        <w:t xml:space="preserve"> </w:t>
      </w:r>
      <w:r>
        <w:rPr>
          <w:spacing w:val="-3"/>
        </w:rPr>
        <w:t>information.</w:t>
      </w:r>
    </w:p>
    <w:p w:rsidR="00736333" w:rsidRDefault="00736333">
      <w:pPr>
        <w:pStyle w:val="Heading8"/>
        <w:kinsoku w:val="0"/>
        <w:overflowPunct w:val="0"/>
        <w:ind w:left="531" w:right="531"/>
        <w:jc w:val="center"/>
        <w:rPr>
          <w:b w:val="0"/>
          <w:bCs w:val="0"/>
        </w:rPr>
      </w:pPr>
      <w:bookmarkStart w:id="15" w:name="bookmark8"/>
      <w:bookmarkEnd w:id="15"/>
      <w:r>
        <w:rPr>
          <w:spacing w:val="-1"/>
        </w:rPr>
        <w:t>HOUSEKEEPING</w:t>
      </w:r>
    </w:p>
    <w:p w:rsidR="00736333" w:rsidRDefault="00736333">
      <w:pPr>
        <w:pStyle w:val="BodyText"/>
        <w:kinsoku w:val="0"/>
        <w:overflowPunct w:val="0"/>
        <w:spacing w:before="182"/>
        <w:ind w:right="155"/>
      </w:pPr>
      <w:r>
        <w:rPr>
          <w:spacing w:val="-1"/>
        </w:rPr>
        <w:t>Employees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maintain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neat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orderly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rPr>
          <w:i/>
          <w:iCs/>
        </w:rPr>
        <w:t>as</w:t>
      </w:r>
      <w:r>
        <w:rPr>
          <w:i/>
          <w:iCs/>
          <w:spacing w:val="-7"/>
        </w:rPr>
        <w:t xml:space="preserve"> </w:t>
      </w:r>
      <w:r>
        <w:rPr>
          <w:i/>
          <w:iCs/>
        </w:rPr>
        <w:t>far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as</w:t>
      </w:r>
      <w:r>
        <w:rPr>
          <w:i/>
          <w:iCs/>
          <w:spacing w:val="-6"/>
        </w:rPr>
        <w:t xml:space="preserve"> </w:t>
      </w:r>
      <w:r>
        <w:rPr>
          <w:i/>
          <w:iCs/>
          <w:spacing w:val="-1"/>
        </w:rPr>
        <w:t>practical</w:t>
      </w:r>
      <w:r>
        <w:rPr>
          <w:spacing w:val="-1"/>
        </w:rPr>
        <w:t>.</w:t>
      </w:r>
      <w:r>
        <w:rPr>
          <w:spacing w:val="41"/>
          <w:w w:val="99"/>
        </w:rPr>
        <w:t xml:space="preserve"> </w:t>
      </w:r>
      <w:r>
        <w:rPr>
          <w:spacing w:val="-1"/>
        </w:rPr>
        <w:t>Housekeeping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cleanliness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direct</w:t>
      </w:r>
      <w:r>
        <w:rPr>
          <w:spacing w:val="-8"/>
        </w:rPr>
        <w:t xml:space="preserve"> </w:t>
      </w:r>
      <w:r>
        <w:t>effect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and</w:t>
      </w:r>
      <w:r>
        <w:rPr>
          <w:spacing w:val="22"/>
          <w:w w:val="99"/>
        </w:rPr>
        <w:t xml:space="preserve"> </w:t>
      </w:r>
      <w:r>
        <w:t>health.</w:t>
      </w:r>
      <w:r>
        <w:rPr>
          <w:spacing w:val="62"/>
        </w:rPr>
        <w:t xml:space="preserve"> </w:t>
      </w:r>
      <w:r>
        <w:rPr>
          <w:spacing w:val="-1"/>
        </w:rPr>
        <w:t>Proper</w:t>
      </w:r>
      <w:r>
        <w:rPr>
          <w:spacing w:val="-8"/>
        </w:rPr>
        <w:t xml:space="preserve"> </w:t>
      </w:r>
      <w:r>
        <w:t>housekeeping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prevent</w:t>
      </w:r>
      <w:r>
        <w:rPr>
          <w:spacing w:val="-8"/>
        </w:rPr>
        <w:t xml:space="preserve"> </w:t>
      </w:r>
      <w:r>
        <w:t>slips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falls,</w:t>
      </w:r>
      <w:r>
        <w:rPr>
          <w:spacing w:val="-8"/>
        </w:rPr>
        <w:t xml:space="preserve"> </w:t>
      </w:r>
      <w:r>
        <w:t>allow</w:t>
      </w:r>
      <w:r>
        <w:rPr>
          <w:spacing w:val="-9"/>
        </w:rPr>
        <w:t xml:space="preserve"> </w:t>
      </w:r>
      <w:r>
        <w:t>easy</w:t>
      </w:r>
      <w:r>
        <w:rPr>
          <w:spacing w:val="-7"/>
        </w:rPr>
        <w:t xml:space="preserve"> </w:t>
      </w:r>
      <w:r>
        <w:t>egress</w:t>
      </w:r>
      <w:r>
        <w:rPr>
          <w:spacing w:val="25"/>
          <w:w w:val="9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emergency,</w:t>
      </w:r>
      <w:r>
        <w:rPr>
          <w:spacing w:val="-7"/>
        </w:rPr>
        <w:t xml:space="preserve"> </w:t>
      </w:r>
      <w:r>
        <w:t>prevent</w:t>
      </w:r>
      <w:r>
        <w:rPr>
          <w:spacing w:val="-8"/>
        </w:rPr>
        <w:t xml:space="preserve"> </w:t>
      </w:r>
      <w:r>
        <w:t>falling</w:t>
      </w:r>
      <w:r>
        <w:rPr>
          <w:spacing w:val="-7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injuries,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enhance</w:t>
      </w:r>
      <w:r>
        <w:rPr>
          <w:w w:val="99"/>
        </w:rPr>
        <w:t xml:space="preserve"> </w:t>
      </w:r>
      <w:r>
        <w:t>fire</w:t>
      </w:r>
      <w:r>
        <w:rPr>
          <w:spacing w:val="-8"/>
        </w:rPr>
        <w:t xml:space="preserve"> </w:t>
      </w:r>
      <w:r>
        <w:t>safety.</w:t>
      </w:r>
      <w:r>
        <w:rPr>
          <w:spacing w:val="61"/>
        </w:rPr>
        <w:t xml:space="preserve"> </w:t>
      </w:r>
      <w:r>
        <w:rPr>
          <w:spacing w:val="-1"/>
        </w:rPr>
        <w:t>Below</w:t>
      </w:r>
      <w:r>
        <w:rPr>
          <w:spacing w:val="-9"/>
        </w:rPr>
        <w:t xml:space="preserve"> </w:t>
      </w:r>
      <w:r>
        <w:t>listed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housekeeping</w:t>
      </w:r>
      <w:r>
        <w:rPr>
          <w:spacing w:val="-8"/>
        </w:rPr>
        <w:t xml:space="preserve"> </w:t>
      </w:r>
      <w:r>
        <w:t>rules:</w:t>
      </w:r>
    </w:p>
    <w:p w:rsidR="00736333" w:rsidRDefault="00736333" w:rsidP="00D6514C">
      <w:pPr>
        <w:pStyle w:val="BodyText"/>
        <w:numPr>
          <w:ilvl w:val="1"/>
          <w:numId w:val="12"/>
        </w:numPr>
        <w:tabs>
          <w:tab w:val="left" w:pos="1001"/>
        </w:tabs>
        <w:kinsoku w:val="0"/>
        <w:overflowPunct w:val="0"/>
        <w:spacing w:before="182"/>
      </w:pPr>
      <w:r>
        <w:rPr>
          <w:spacing w:val="-1"/>
        </w:rPr>
        <w:t>walking/working</w:t>
      </w:r>
      <w:r>
        <w:rPr>
          <w:spacing w:val="-9"/>
        </w:rPr>
        <w:t xml:space="preserve"> </w:t>
      </w:r>
      <w:r>
        <w:t>surfaces</w:t>
      </w:r>
      <w:r>
        <w:rPr>
          <w:spacing w:val="-9"/>
        </w:rPr>
        <w:t xml:space="preserve"> </w:t>
      </w:r>
      <w:r>
        <w:t>shall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kept</w:t>
      </w:r>
      <w:r>
        <w:rPr>
          <w:spacing w:val="-9"/>
        </w:rPr>
        <w:t xml:space="preserve"> </w:t>
      </w:r>
      <w:r>
        <w:t>clean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dry.</w:t>
      </w:r>
    </w:p>
    <w:p w:rsidR="00736333" w:rsidRDefault="00736333" w:rsidP="00D6514C">
      <w:pPr>
        <w:pStyle w:val="BodyText"/>
        <w:numPr>
          <w:ilvl w:val="1"/>
          <w:numId w:val="12"/>
        </w:numPr>
        <w:tabs>
          <w:tab w:val="left" w:pos="1001"/>
        </w:tabs>
        <w:kinsoku w:val="0"/>
        <w:overflowPunct w:val="0"/>
        <w:spacing w:before="182"/>
      </w:pP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allow</w:t>
      </w:r>
      <w:r>
        <w:rPr>
          <w:spacing w:val="-10"/>
        </w:rPr>
        <w:t xml:space="preserve"> </w:t>
      </w:r>
      <w:r>
        <w:t>construction</w:t>
      </w:r>
      <w:r>
        <w:rPr>
          <w:spacing w:val="-9"/>
        </w:rPr>
        <w:t xml:space="preserve"> </w:t>
      </w:r>
      <w:r>
        <w:t>debris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accumulate.</w:t>
      </w:r>
    </w:p>
    <w:p w:rsidR="00736333" w:rsidRDefault="00736333" w:rsidP="00D6514C">
      <w:pPr>
        <w:pStyle w:val="BodyText"/>
        <w:numPr>
          <w:ilvl w:val="1"/>
          <w:numId w:val="12"/>
        </w:numPr>
        <w:tabs>
          <w:tab w:val="left" w:pos="1000"/>
        </w:tabs>
        <w:kinsoku w:val="0"/>
        <w:overflowPunct w:val="0"/>
        <w:spacing w:before="182"/>
        <w:ind w:left="999" w:hanging="360"/>
      </w:pPr>
      <w:r>
        <w:t>stored</w:t>
      </w:r>
      <w:r>
        <w:rPr>
          <w:spacing w:val="-7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neatly</w:t>
      </w:r>
      <w:r>
        <w:rPr>
          <w:spacing w:val="-7"/>
        </w:rPr>
        <w:t xml:space="preserve"> </w:t>
      </w:r>
      <w:r>
        <w:t>stacked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site.</w:t>
      </w:r>
    </w:p>
    <w:p w:rsidR="00736333" w:rsidRDefault="00736333" w:rsidP="00D6514C">
      <w:pPr>
        <w:pStyle w:val="BodyText"/>
        <w:numPr>
          <w:ilvl w:val="1"/>
          <w:numId w:val="12"/>
        </w:numPr>
        <w:tabs>
          <w:tab w:val="left" w:pos="1001"/>
        </w:tabs>
        <w:kinsoku w:val="0"/>
        <w:overflowPunct w:val="0"/>
        <w:spacing w:before="182"/>
      </w:pPr>
      <w:r>
        <w:t>containers,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use,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sealed.</w:t>
      </w:r>
    </w:p>
    <w:p w:rsidR="00736333" w:rsidRDefault="00736333" w:rsidP="00D6514C">
      <w:pPr>
        <w:pStyle w:val="BodyText"/>
        <w:numPr>
          <w:ilvl w:val="1"/>
          <w:numId w:val="12"/>
        </w:numPr>
        <w:tabs>
          <w:tab w:val="left" w:pos="1001"/>
        </w:tabs>
        <w:kinsoku w:val="0"/>
        <w:overflowPunct w:val="0"/>
        <w:spacing w:before="182"/>
      </w:pPr>
      <w:r>
        <w:t>no</w:t>
      </w:r>
      <w:r>
        <w:rPr>
          <w:spacing w:val="-8"/>
        </w:rPr>
        <w:t xml:space="preserve"> </w:t>
      </w:r>
      <w:r>
        <w:t>objects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left</w:t>
      </w:r>
      <w:r>
        <w:rPr>
          <w:spacing w:val="-8"/>
        </w:rPr>
        <w:t xml:space="preserve"> </w:t>
      </w:r>
      <w:r>
        <w:t>unattended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spacing w:val="-1"/>
        </w:rPr>
        <w:t>stairways.</w:t>
      </w:r>
    </w:p>
    <w:p w:rsidR="00736333" w:rsidRDefault="00736333" w:rsidP="00D6514C">
      <w:pPr>
        <w:pStyle w:val="BodyText"/>
        <w:numPr>
          <w:ilvl w:val="1"/>
          <w:numId w:val="12"/>
        </w:numPr>
        <w:tabs>
          <w:tab w:val="left" w:pos="1001"/>
        </w:tabs>
        <w:kinsoku w:val="0"/>
        <w:overflowPunct w:val="0"/>
        <w:spacing w:before="182"/>
      </w:pPr>
      <w:r>
        <w:t>entrances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exits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properly</w:t>
      </w:r>
      <w:r>
        <w:rPr>
          <w:spacing w:val="-8"/>
        </w:rPr>
        <w:t xml:space="preserve"> </w:t>
      </w:r>
      <w:r>
        <w:t>marked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blocked.</w:t>
      </w:r>
    </w:p>
    <w:p w:rsidR="00736333" w:rsidRDefault="00736333" w:rsidP="00D6514C">
      <w:pPr>
        <w:pStyle w:val="BodyText"/>
        <w:numPr>
          <w:ilvl w:val="1"/>
          <w:numId w:val="12"/>
        </w:numPr>
        <w:tabs>
          <w:tab w:val="left" w:pos="1001"/>
        </w:tabs>
        <w:kinsoku w:val="0"/>
        <w:overflowPunct w:val="0"/>
        <w:spacing w:before="182"/>
      </w:pPr>
      <w:r>
        <w:t>tools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properly</w:t>
      </w:r>
      <w:r>
        <w:rPr>
          <w:spacing w:val="-6"/>
        </w:rPr>
        <w:t xml:space="preserve"> </w:t>
      </w:r>
      <w:r>
        <w:t>cleaned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put</w:t>
      </w:r>
      <w:r>
        <w:rPr>
          <w:spacing w:val="-7"/>
        </w:rPr>
        <w:t xml:space="preserve"> </w:t>
      </w:r>
      <w:r>
        <w:rPr>
          <w:spacing w:val="-1"/>
        </w:rPr>
        <w:t>away</w:t>
      </w:r>
      <w:r>
        <w:rPr>
          <w:spacing w:val="-6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use.</w:t>
      </w:r>
    </w:p>
    <w:p w:rsidR="00736333" w:rsidRDefault="00736333" w:rsidP="00D6514C">
      <w:pPr>
        <w:pStyle w:val="BodyText"/>
        <w:numPr>
          <w:ilvl w:val="1"/>
          <w:numId w:val="12"/>
        </w:numPr>
        <w:tabs>
          <w:tab w:val="left" w:pos="1001"/>
        </w:tabs>
        <w:kinsoku w:val="0"/>
        <w:overflowPunct w:val="0"/>
        <w:spacing w:before="182"/>
        <w:sectPr w:rsidR="00736333">
          <w:pgSz w:w="12240" w:h="15840"/>
          <w:pgMar w:top="520" w:right="1340" w:bottom="1000" w:left="1340" w:header="0" w:footer="80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left="2887" w:right="262"/>
        <w:rPr>
          <w:b w:val="0"/>
          <w:bCs w:val="0"/>
        </w:rPr>
      </w:pPr>
      <w:bookmarkStart w:id="16" w:name="bookmark9"/>
      <w:bookmarkEnd w:id="16"/>
      <w:r>
        <w:rPr>
          <w:spacing w:val="-1"/>
        </w:rPr>
        <w:lastRenderedPageBreak/>
        <w:t>EMERGENCY</w:t>
      </w:r>
      <w:r>
        <w:rPr>
          <w:spacing w:val="-20"/>
        </w:rPr>
        <w:t xml:space="preserve"> </w:t>
      </w:r>
      <w:r>
        <w:rPr>
          <w:spacing w:val="-1"/>
        </w:rPr>
        <w:t>ACTION</w:t>
      </w:r>
      <w:r>
        <w:rPr>
          <w:spacing w:val="-19"/>
        </w:rPr>
        <w:t xml:space="preserve"> </w:t>
      </w:r>
      <w:r>
        <w:rPr>
          <w:spacing w:val="-1"/>
        </w:rPr>
        <w:t>PLAN</w:t>
      </w:r>
    </w:p>
    <w:p w:rsidR="00736333" w:rsidRDefault="00736333">
      <w:pPr>
        <w:kinsoku w:val="0"/>
        <w:overflowPunct w:val="0"/>
        <w:spacing w:before="189" w:line="245" w:lineRule="auto"/>
        <w:ind w:left="820" w:right="262" w:hanging="720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Note: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1"/>
        </w:rPr>
        <w:t xml:space="preserve"> </w:t>
      </w:r>
      <w:r>
        <w:rPr>
          <w:rFonts w:ascii="Arial" w:hAnsi="Arial" w:cs="Arial"/>
          <w:b/>
          <w:bCs/>
          <w:spacing w:val="-1"/>
        </w:rPr>
        <w:t>When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working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another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contractor’s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facility,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our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company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</w:rPr>
        <w:t xml:space="preserve">would </w:t>
      </w:r>
      <w:r>
        <w:rPr>
          <w:rFonts w:ascii="Arial" w:hAnsi="Arial" w:cs="Arial"/>
          <w:b/>
          <w:bCs/>
          <w:spacing w:val="-1"/>
        </w:rPr>
        <w:t>fall</w:t>
      </w:r>
      <w:r>
        <w:rPr>
          <w:rFonts w:ascii="Arial" w:hAnsi="Arial" w:cs="Arial"/>
          <w:b/>
          <w:bCs/>
          <w:spacing w:val="59"/>
        </w:rPr>
        <w:t xml:space="preserve"> </w:t>
      </w:r>
      <w:r>
        <w:rPr>
          <w:rFonts w:ascii="Arial" w:hAnsi="Arial" w:cs="Arial"/>
          <w:b/>
          <w:bCs/>
          <w:spacing w:val="-1"/>
        </w:rPr>
        <w:t>under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provisions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their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emergency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action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plan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and</w:t>
      </w:r>
      <w:r>
        <w:rPr>
          <w:rFonts w:ascii="Arial" w:hAnsi="Arial" w:cs="Arial"/>
          <w:b/>
          <w:bCs/>
        </w:rPr>
        <w:t xml:space="preserve"> a </w:t>
      </w:r>
      <w:r>
        <w:rPr>
          <w:rFonts w:ascii="Arial" w:hAnsi="Arial" w:cs="Arial"/>
          <w:b/>
          <w:bCs/>
          <w:spacing w:val="-1"/>
        </w:rPr>
        <w:t>copy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their</w:t>
      </w:r>
      <w:r>
        <w:rPr>
          <w:rFonts w:ascii="Arial" w:hAnsi="Arial" w:cs="Arial"/>
          <w:b/>
          <w:bCs/>
          <w:spacing w:val="51"/>
        </w:rPr>
        <w:t xml:space="preserve"> </w:t>
      </w:r>
      <w:r>
        <w:rPr>
          <w:rFonts w:ascii="Arial" w:hAnsi="Arial" w:cs="Arial"/>
          <w:b/>
          <w:bCs/>
          <w:spacing w:val="-1"/>
        </w:rPr>
        <w:t>plan</w:t>
      </w:r>
      <w:r>
        <w:rPr>
          <w:rFonts w:ascii="Arial" w:hAnsi="Arial" w:cs="Arial"/>
          <w:b/>
          <w:bCs/>
        </w:rPr>
        <w:t xml:space="preserve"> would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posted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our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job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site.</w:t>
      </w:r>
    </w:p>
    <w:p w:rsidR="00736333" w:rsidRDefault="00736333">
      <w:pPr>
        <w:pStyle w:val="BodyText"/>
        <w:kinsoku w:val="0"/>
        <w:overflowPunct w:val="0"/>
        <w:spacing w:before="176"/>
        <w:ind w:right="262"/>
      </w:pPr>
      <w:r>
        <w:rPr>
          <w:spacing w:val="-1"/>
        </w:rPr>
        <w:t>Events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occur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dictate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evacuation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facility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fire,</w:t>
      </w:r>
      <w:r>
        <w:rPr>
          <w:spacing w:val="29"/>
          <w:w w:val="99"/>
        </w:rPr>
        <w:t xml:space="preserve"> </w:t>
      </w:r>
      <w:r>
        <w:t>severe</w:t>
      </w:r>
      <w:r>
        <w:rPr>
          <w:spacing w:val="-9"/>
        </w:rPr>
        <w:t xml:space="preserve"> </w:t>
      </w:r>
      <w:r>
        <w:t>inclement</w:t>
      </w:r>
      <w:r>
        <w:rPr>
          <w:spacing w:val="-9"/>
        </w:rPr>
        <w:t xml:space="preserve"> </w:t>
      </w:r>
      <w:r>
        <w:rPr>
          <w:spacing w:val="-1"/>
        </w:rPr>
        <w:t>weather,</w:t>
      </w:r>
      <w:r>
        <w:rPr>
          <w:spacing w:val="-9"/>
        </w:rPr>
        <w:t xml:space="preserve"> </w:t>
      </w:r>
      <w:r>
        <w:rPr>
          <w:spacing w:val="-1"/>
        </w:rPr>
        <w:t>power</w:t>
      </w:r>
      <w:r>
        <w:rPr>
          <w:spacing w:val="-9"/>
        </w:rPr>
        <w:t xml:space="preserve"> </w:t>
      </w:r>
      <w:r>
        <w:t>failure,</w:t>
      </w:r>
      <w:r>
        <w:rPr>
          <w:spacing w:val="-9"/>
        </w:rPr>
        <w:t xml:space="preserve"> </w:t>
      </w:r>
      <w:r w:rsidR="002E165D">
        <w:t>etc.</w:t>
      </w:r>
      <w:r>
        <w:rPr>
          <w:spacing w:val="60"/>
        </w:rPr>
        <w:t xml:space="preserve"> </w:t>
      </w:r>
      <w:r>
        <w:rPr>
          <w:spacing w:val="-1"/>
        </w:rPr>
        <w:t>Additionally</w:t>
      </w:r>
      <w:r>
        <w:rPr>
          <w:spacing w:val="-9"/>
        </w:rPr>
        <w:t xml:space="preserve"> </w:t>
      </w:r>
      <w:r>
        <w:t>events</w:t>
      </w:r>
      <w:r>
        <w:rPr>
          <w:spacing w:val="-9"/>
        </w:rPr>
        <w:t xml:space="preserve"> </w:t>
      </w:r>
      <w:r>
        <w:t>may</w:t>
      </w:r>
      <w:r>
        <w:rPr>
          <w:spacing w:val="45"/>
          <w:w w:val="99"/>
        </w:rPr>
        <w:t xml:space="preserve"> </w:t>
      </w:r>
      <w:r>
        <w:t>occur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dictate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emergency</w:t>
      </w:r>
      <w:r>
        <w:rPr>
          <w:spacing w:val="-9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responders.</w:t>
      </w:r>
      <w:r>
        <w:rPr>
          <w:spacing w:val="62"/>
        </w:rPr>
        <w:t xml:space="preserve"> </w:t>
      </w:r>
      <w:r>
        <w:rPr>
          <w:spacing w:val="-1"/>
        </w:rPr>
        <w:t>These</w:t>
      </w:r>
      <w:r>
        <w:rPr>
          <w:spacing w:val="28"/>
          <w:w w:val="99"/>
        </w:rPr>
        <w:t xml:space="preserve"> </w:t>
      </w:r>
      <w:r>
        <w:t>sets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events</w:t>
      </w:r>
      <w:r>
        <w:rPr>
          <w:spacing w:val="-7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rPr>
          <w:spacing w:val="-1"/>
        </w:rPr>
        <w:t>Emergency</w:t>
      </w:r>
      <w:r>
        <w:rPr>
          <w:spacing w:val="-7"/>
        </w:rPr>
        <w:t xml:space="preserve"> </w:t>
      </w:r>
      <w:r>
        <w:rPr>
          <w:spacing w:val="-1"/>
        </w:rPr>
        <w:t>Action</w:t>
      </w:r>
      <w:r>
        <w:rPr>
          <w:spacing w:val="-6"/>
        </w:rPr>
        <w:t xml:space="preserve"> </w:t>
      </w:r>
      <w:r>
        <w:rPr>
          <w:spacing w:val="-1"/>
        </w:rPr>
        <w:t>Plan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multitude</w:t>
      </w:r>
      <w:r>
        <w:rPr>
          <w:spacing w:val="-6"/>
        </w:rPr>
        <w:t xml:space="preserve"> </w:t>
      </w:r>
      <w:r>
        <w:t>of</w:t>
      </w:r>
      <w:r>
        <w:rPr>
          <w:spacing w:val="33"/>
          <w:w w:val="99"/>
        </w:rPr>
        <w:t xml:space="preserve"> </w:t>
      </w:r>
      <w:r>
        <w:t>objectives</w:t>
      </w:r>
      <w:r>
        <w:rPr>
          <w:spacing w:val="-10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met.</w:t>
      </w:r>
    </w:p>
    <w:p w:rsidR="00736333" w:rsidRDefault="00736333">
      <w:pPr>
        <w:pStyle w:val="BodyText"/>
        <w:kinsoku w:val="0"/>
        <w:overflowPunct w:val="0"/>
        <w:spacing w:before="182"/>
        <w:ind w:right="307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foremost</w:t>
      </w:r>
      <w:r>
        <w:rPr>
          <w:spacing w:val="-6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personnel.</w:t>
      </w:r>
      <w:r>
        <w:rPr>
          <w:spacing w:val="67"/>
        </w:rPr>
        <w:t xml:space="preserve"> </w:t>
      </w:r>
      <w:r>
        <w:rPr>
          <w:spacing w:val="-1"/>
        </w:rPr>
        <w:t>To</w:t>
      </w:r>
      <w:r>
        <w:rPr>
          <w:spacing w:val="23"/>
          <w:w w:val="99"/>
        </w:rPr>
        <w:t xml:space="preserve"> </w:t>
      </w:r>
      <w:r>
        <w:t>achieve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safety,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plan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personnel</w:t>
      </w:r>
      <w:r>
        <w:rPr>
          <w:spacing w:val="-7"/>
        </w:rPr>
        <w:t xml:space="preserve"> </w:t>
      </w:r>
      <w:r>
        <w:rPr>
          <w:spacing w:val="-1"/>
        </w:rPr>
        <w:t>away</w:t>
      </w:r>
      <w:r>
        <w:rPr>
          <w:spacing w:val="23"/>
          <w:w w:val="9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danger,</w:t>
      </w:r>
      <w:r>
        <w:rPr>
          <w:spacing w:val="-7"/>
        </w:rPr>
        <w:t xml:space="preserve"> </w:t>
      </w:r>
      <w:r>
        <w:t>treat</w:t>
      </w:r>
      <w:r>
        <w:rPr>
          <w:spacing w:val="-7"/>
        </w:rPr>
        <w:t xml:space="preserve"> </w:t>
      </w:r>
      <w:r>
        <w:t>injury,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thorough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accurate</w:t>
      </w:r>
      <w:r>
        <w:rPr>
          <w:w w:val="99"/>
        </w:rPr>
        <w:t xml:space="preserve"> </w:t>
      </w:r>
      <w:r>
        <w:t>accounting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employees.</w:t>
      </w:r>
    </w:p>
    <w:p w:rsidR="00736333" w:rsidRDefault="00736333">
      <w:pPr>
        <w:pStyle w:val="BodyText"/>
        <w:kinsoku w:val="0"/>
        <w:overflowPunct w:val="0"/>
        <w:spacing w:before="182"/>
        <w:ind w:right="195"/>
      </w:pPr>
      <w:r>
        <w:rPr>
          <w:spacing w:val="-1"/>
        </w:rPr>
        <w:t>There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situations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employees,</w:t>
      </w:r>
      <w:r>
        <w:rPr>
          <w:spacing w:val="-8"/>
        </w:rPr>
        <w:t xml:space="preserve"> </w:t>
      </w:r>
      <w:r>
        <w:t>trained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aid</w:t>
      </w:r>
      <w:r>
        <w:rPr>
          <w:spacing w:val="23"/>
          <w:w w:val="99"/>
        </w:rPr>
        <w:t xml:space="preserve"> </w:t>
      </w:r>
      <w:r>
        <w:t>and/or</w:t>
      </w:r>
      <w:r>
        <w:rPr>
          <w:spacing w:val="-10"/>
        </w:rPr>
        <w:t xml:space="preserve"> </w:t>
      </w:r>
      <w:r>
        <w:t>firefighting</w:t>
      </w:r>
      <w:r>
        <w:rPr>
          <w:spacing w:val="-9"/>
        </w:rPr>
        <w:t xml:space="preserve"> </w:t>
      </w:r>
      <w:r>
        <w:t>procedures,</w:t>
      </w:r>
      <w:r>
        <w:rPr>
          <w:spacing w:val="-9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prevent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small</w:t>
      </w:r>
      <w:r>
        <w:rPr>
          <w:spacing w:val="-9"/>
        </w:rPr>
        <w:t xml:space="preserve"> </w:t>
      </w:r>
      <w:r>
        <w:t>emergency</w:t>
      </w:r>
      <w:r>
        <w:rPr>
          <w:spacing w:val="-9"/>
        </w:rPr>
        <w:t xml:space="preserve"> </w:t>
      </w:r>
      <w:r>
        <w:t>situation</w:t>
      </w:r>
      <w:r>
        <w:rPr>
          <w:w w:val="9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becoming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disaster.</w:t>
      </w:r>
      <w:r>
        <w:rPr>
          <w:spacing w:val="6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situations,</w:t>
      </w:r>
      <w:r>
        <w:rPr>
          <w:spacing w:val="-7"/>
        </w:rPr>
        <w:t xml:space="preserve"> </w:t>
      </w:r>
      <w:r>
        <w:t>these</w:t>
      </w:r>
      <w:r>
        <w:rPr>
          <w:w w:val="99"/>
        </w:rPr>
        <w:t xml:space="preserve"> </w:t>
      </w:r>
      <w:r>
        <w:t>employees,</w:t>
      </w:r>
      <w:r>
        <w:rPr>
          <w:spacing w:val="-7"/>
        </w:rPr>
        <w:t xml:space="preserve"> </w:t>
      </w:r>
      <w:r>
        <w:t>identified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plan,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remain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trained</w:t>
      </w:r>
      <w:r>
        <w:rPr>
          <w:spacing w:val="-7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duties,</w:t>
      </w:r>
      <w:r>
        <w:rPr>
          <w:spacing w:val="24"/>
          <w:w w:val="9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judgment,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safe</w:t>
      </w:r>
      <w:r>
        <w:rPr>
          <w:spacing w:val="-5"/>
        </w:rPr>
        <w:t xml:space="preserve"> </w:t>
      </w:r>
      <w:r>
        <w:t>manner.</w:t>
      </w:r>
      <w:r>
        <w:rPr>
          <w:spacing w:val="67"/>
        </w:rPr>
        <w:t xml:space="preserve"> </w:t>
      </w:r>
      <w:r>
        <w:rPr>
          <w:spacing w:val="-1"/>
        </w:rPr>
        <w:t>At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put</w:t>
      </w:r>
      <w:r>
        <w:rPr>
          <w:spacing w:val="24"/>
          <w:w w:val="99"/>
        </w:rPr>
        <w:t xml:space="preserve"> </w:t>
      </w:r>
      <w:r>
        <w:t>himself/herself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risk.</w:t>
      </w:r>
    </w:p>
    <w:p w:rsidR="00736333" w:rsidRDefault="00736333">
      <w:pPr>
        <w:pStyle w:val="BodyText"/>
        <w:kinsoku w:val="0"/>
        <w:overflowPunct w:val="0"/>
        <w:spacing w:before="182"/>
        <w:ind w:right="262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personnel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emergency</w:t>
      </w:r>
      <w:r>
        <w:rPr>
          <w:spacing w:val="-8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plan</w:t>
      </w:r>
      <w:r>
        <w:rPr>
          <w:spacing w:val="-8"/>
        </w:rPr>
        <w:t xml:space="preserve"> </w:t>
      </w:r>
      <w:r>
        <w:t>during</w:t>
      </w:r>
      <w:r>
        <w:rPr>
          <w:spacing w:val="25"/>
          <w:w w:val="99"/>
        </w:rPr>
        <w:t xml:space="preserve"> </w:t>
      </w:r>
      <w:r>
        <w:t>initial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well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employee’s</w:t>
      </w:r>
      <w:r>
        <w:rPr>
          <w:spacing w:val="26"/>
          <w:w w:val="99"/>
        </w:rPr>
        <w:t xml:space="preserve"> </w:t>
      </w:r>
      <w:r>
        <w:t>responsibilities</w:t>
      </w:r>
      <w:r>
        <w:rPr>
          <w:spacing w:val="-29"/>
        </w:rPr>
        <w:t xml:space="preserve"> </w:t>
      </w:r>
      <w:r>
        <w:t>change.</w:t>
      </w:r>
    </w:p>
    <w:p w:rsidR="00736333" w:rsidRDefault="00736333">
      <w:pPr>
        <w:pStyle w:val="BodyText"/>
        <w:kinsoku w:val="0"/>
        <w:overflowPunct w:val="0"/>
        <w:spacing w:before="182"/>
        <w:ind w:right="195"/>
      </w:pPr>
      <w:r>
        <w:t>A</w:t>
      </w:r>
      <w:r>
        <w:rPr>
          <w:spacing w:val="-6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plan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posted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site</w:t>
      </w:r>
      <w:r>
        <w:rPr>
          <w:spacing w:val="-5"/>
        </w:rPr>
        <w:t xml:space="preserve"> </w:t>
      </w:r>
      <w:r>
        <w:t>and,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safety</w:t>
      </w:r>
      <w:r>
        <w:rPr>
          <w:spacing w:val="12"/>
          <w:w w:val="99"/>
        </w:rPr>
        <w:t xml:space="preserve"> </w:t>
      </w:r>
      <w:r>
        <w:t>materials,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readily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review.</w:t>
      </w:r>
      <w:r>
        <w:rPr>
          <w:spacing w:val="62"/>
        </w:rPr>
        <w:t xml:space="preserve"> </w:t>
      </w:r>
      <w:r>
        <w:rPr>
          <w:spacing w:val="-1"/>
        </w:rPr>
        <w:t>Because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personnel</w:t>
      </w:r>
      <w:r>
        <w:rPr>
          <w:spacing w:val="-7"/>
        </w:rPr>
        <w:t xml:space="preserve"> </w:t>
      </w:r>
      <w:r>
        <w:t>have</w:t>
      </w:r>
      <w:r>
        <w:rPr>
          <w:spacing w:val="24"/>
          <w:w w:val="99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plan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posted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site,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23"/>
          <w:w w:val="9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communicated</w:t>
      </w:r>
      <w:r>
        <w:rPr>
          <w:spacing w:val="-8"/>
        </w:rPr>
        <w:t xml:space="preserve"> </w:t>
      </w:r>
      <w:r>
        <w:t>orally</w:t>
      </w:r>
      <w:r>
        <w:rPr>
          <w:spacing w:val="-9"/>
        </w:rPr>
        <w:t xml:space="preserve"> </w:t>
      </w:r>
      <w:r>
        <w:t>regardless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present.</w:t>
      </w:r>
    </w:p>
    <w:p w:rsidR="00736333" w:rsidRDefault="00736333">
      <w:pPr>
        <w:pStyle w:val="BodyText"/>
        <w:kinsoku w:val="0"/>
        <w:overflowPunct w:val="0"/>
        <w:spacing w:before="182"/>
        <w:ind w:right="262"/>
      </w:pPr>
      <w:r>
        <w:t>If</w:t>
      </w:r>
      <w:r>
        <w:rPr>
          <w:spacing w:val="-7"/>
        </w:rPr>
        <w:t xml:space="preserve"> </w:t>
      </w:r>
      <w:r>
        <w:t>appropriate,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site,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emergency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posted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our</w:t>
      </w:r>
      <w:r>
        <w:rPr>
          <w:spacing w:val="26"/>
          <w:w w:val="99"/>
        </w:rPr>
        <w:t xml:space="preserve"> </w:t>
      </w:r>
      <w:r>
        <w:t>emergency</w:t>
      </w:r>
      <w:r>
        <w:rPr>
          <w:spacing w:val="-12"/>
        </w:rPr>
        <w:t xml:space="preserve"> </w:t>
      </w:r>
      <w:r>
        <w:t>escape</w:t>
      </w:r>
      <w:r>
        <w:rPr>
          <w:spacing w:val="-12"/>
        </w:rPr>
        <w:t xml:space="preserve"> </w:t>
      </w:r>
      <w:r>
        <w:t>route</w:t>
      </w:r>
      <w:r>
        <w:rPr>
          <w:spacing w:val="-12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emergency</w:t>
      </w:r>
      <w:r>
        <w:rPr>
          <w:spacing w:val="-12"/>
        </w:rPr>
        <w:t xml:space="preserve"> </w:t>
      </w:r>
      <w:r>
        <w:t>telephone</w:t>
      </w:r>
      <w:r>
        <w:rPr>
          <w:spacing w:val="-11"/>
        </w:rPr>
        <w:t xml:space="preserve"> </w:t>
      </w:r>
      <w:r>
        <w:t>numbers.</w:t>
      </w:r>
    </w:p>
    <w:p w:rsidR="00736333" w:rsidRDefault="00736333">
      <w:pPr>
        <w:pStyle w:val="BodyText"/>
        <w:kinsoku w:val="0"/>
        <w:overflowPunct w:val="0"/>
        <w:spacing w:before="182"/>
        <w:ind w:right="262"/>
      </w:pPr>
      <w:r>
        <w:t>When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client’s</w:t>
      </w:r>
      <w:r>
        <w:rPr>
          <w:spacing w:val="-7"/>
        </w:rPr>
        <w:t xml:space="preserve"> </w:t>
      </w:r>
      <w:r>
        <w:t>facility,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personnel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29"/>
          <w:w w:val="99"/>
        </w:rPr>
        <w:t xml:space="preserve"> </w:t>
      </w:r>
      <w:r>
        <w:t>provisions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emergency</w:t>
      </w:r>
      <w:r>
        <w:rPr>
          <w:spacing w:val="-10"/>
        </w:rPr>
        <w:t xml:space="preserve"> </w:t>
      </w:r>
      <w:r>
        <w:t>action</w:t>
      </w:r>
      <w:r>
        <w:rPr>
          <w:spacing w:val="-9"/>
        </w:rPr>
        <w:t xml:space="preserve"> </w:t>
      </w:r>
      <w:r>
        <w:t>plan.</w:t>
      </w:r>
    </w:p>
    <w:p w:rsidR="00736333" w:rsidRDefault="00736333">
      <w:pPr>
        <w:pStyle w:val="BodyText"/>
        <w:kinsoku w:val="0"/>
        <w:overflowPunct w:val="0"/>
        <w:spacing w:before="182"/>
        <w:ind w:right="262"/>
      </w:pPr>
      <w:r>
        <w:rPr>
          <w:spacing w:val="-1"/>
        </w:rPr>
        <w:t>All</w:t>
      </w:r>
      <w:r>
        <w:rPr>
          <w:spacing w:val="-7"/>
        </w:rPr>
        <w:t xml:space="preserve"> </w:t>
      </w:r>
      <w:r>
        <w:t>exits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identified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word</w:t>
      </w:r>
      <w:r>
        <w:rPr>
          <w:spacing w:val="-6"/>
        </w:rPr>
        <w:t xml:space="preserve"> </w:t>
      </w:r>
      <w:r>
        <w:rPr>
          <w:spacing w:val="-1"/>
        </w:rPr>
        <w:t>"EXIT"</w:t>
      </w:r>
      <w:r>
        <w:rPr>
          <w:spacing w:val="-6"/>
        </w:rPr>
        <w:t xml:space="preserve"> </w:t>
      </w:r>
      <w:r>
        <w:t>plainly</w:t>
      </w:r>
      <w:r>
        <w:rPr>
          <w:spacing w:val="-6"/>
        </w:rPr>
        <w:t xml:space="preserve"> </w:t>
      </w:r>
      <w:r>
        <w:t>legible.</w:t>
      </w:r>
      <w:r>
        <w:rPr>
          <w:spacing w:val="23"/>
          <w:w w:val="99"/>
        </w:rPr>
        <w:t xml:space="preserve"> </w:t>
      </w:r>
      <w:r>
        <w:rPr>
          <w:spacing w:val="-1"/>
        </w:rPr>
        <w:t>Exit</w:t>
      </w:r>
      <w:r>
        <w:rPr>
          <w:spacing w:val="-9"/>
        </w:rPr>
        <w:t xml:space="preserve"> </w:t>
      </w:r>
      <w:r>
        <w:t>signs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suitably</w:t>
      </w:r>
      <w:r>
        <w:rPr>
          <w:spacing w:val="-8"/>
        </w:rPr>
        <w:t xml:space="preserve"> </w:t>
      </w:r>
      <w:r>
        <w:t>illuminated.</w:t>
      </w:r>
      <w:r>
        <w:rPr>
          <w:spacing w:val="62"/>
        </w:rPr>
        <w:t xml:space="preserve"> </w:t>
      </w:r>
      <w:r>
        <w:rPr>
          <w:spacing w:val="-1"/>
        </w:rPr>
        <w:t>Doors,</w:t>
      </w:r>
      <w:r>
        <w:rPr>
          <w:spacing w:val="-8"/>
        </w:rPr>
        <w:t xml:space="preserve"> </w:t>
      </w:r>
      <w:r>
        <w:rPr>
          <w:spacing w:val="-1"/>
        </w:rPr>
        <w:t>passageways,</w:t>
      </w:r>
      <w:r>
        <w:rPr>
          <w:spacing w:val="-8"/>
        </w:rPr>
        <w:t xml:space="preserve"> </w:t>
      </w:r>
      <w:r>
        <w:t>stairs,</w:t>
      </w:r>
      <w:r>
        <w:rPr>
          <w:spacing w:val="-8"/>
        </w:rPr>
        <w:t xml:space="preserve"> </w:t>
      </w:r>
      <w:r>
        <w:t>etc.,</w:t>
      </w:r>
      <w:r>
        <w:rPr>
          <w:spacing w:val="45"/>
          <w:w w:val="99"/>
        </w:rPr>
        <w:t xml:space="preserve"> </w:t>
      </w:r>
      <w:r>
        <w:rPr>
          <w:spacing w:val="-1"/>
        </w:rPr>
        <w:t>which</w:t>
      </w:r>
      <w:r>
        <w:rPr>
          <w:spacing w:val="-5"/>
        </w:rPr>
        <w:t xml:space="preserve"> </w:t>
      </w:r>
      <w:r>
        <w:t>appear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exit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shall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identified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that</w:t>
      </w:r>
      <w:r>
        <w:rPr>
          <w:spacing w:val="24"/>
          <w:w w:val="99"/>
        </w:rPr>
        <w:t xml:space="preserve"> </w:t>
      </w:r>
      <w:r>
        <w:t>reads,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example:</w:t>
      </w:r>
      <w:r>
        <w:rPr>
          <w:spacing w:val="65"/>
        </w:rPr>
        <w:t xml:space="preserve"> </w:t>
      </w:r>
      <w:r>
        <w:rPr>
          <w:spacing w:val="-1"/>
        </w:rPr>
        <w:t>"Not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Exit".</w:t>
      </w:r>
    </w:p>
    <w:p w:rsidR="00736333" w:rsidRDefault="00736333">
      <w:pPr>
        <w:pStyle w:val="BodyText"/>
        <w:kinsoku w:val="0"/>
        <w:overflowPunct w:val="0"/>
        <w:spacing w:before="182"/>
        <w:ind w:right="262"/>
      </w:pPr>
      <w:r>
        <w:rPr>
          <w:spacing w:val="-1"/>
        </w:rPr>
        <w:t>Aisles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passageways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kept</w:t>
      </w:r>
      <w:r>
        <w:rPr>
          <w:spacing w:val="-7"/>
        </w:rPr>
        <w:t xml:space="preserve"> </w:t>
      </w:r>
      <w:r>
        <w:t>clear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direct,</w:t>
      </w:r>
      <w:r>
        <w:rPr>
          <w:spacing w:val="-6"/>
        </w:rPr>
        <w:t xml:space="preserve"> </w:t>
      </w:r>
      <w:r>
        <w:t>easy</w:t>
      </w:r>
      <w:r>
        <w:rPr>
          <w:spacing w:val="30"/>
          <w:w w:val="99"/>
        </w:rPr>
        <w:t xml:space="preserve"> </w:t>
      </w:r>
      <w:r>
        <w:t>egress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facility.</w:t>
      </w:r>
    </w:p>
    <w:p w:rsidR="00736333" w:rsidRDefault="00736333">
      <w:pPr>
        <w:pStyle w:val="BodyText"/>
        <w:kinsoku w:val="0"/>
        <w:overflowPunct w:val="0"/>
        <w:spacing w:before="182"/>
        <w:ind w:right="262"/>
        <w:sectPr w:rsidR="00736333">
          <w:pgSz w:w="12240" w:h="15840"/>
          <w:pgMar w:top="540" w:right="1360" w:bottom="1000" w:left="1340" w:header="0" w:footer="804" w:gutter="0"/>
          <w:cols w:space="720" w:equalWidth="0">
            <w:col w:w="954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right="155"/>
      </w:pPr>
      <w:r>
        <w:lastRenderedPageBreak/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actual</w:t>
      </w:r>
      <w:r>
        <w:rPr>
          <w:spacing w:val="-6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simple,</w:t>
      </w:r>
      <w:r>
        <w:rPr>
          <w:spacing w:val="-6"/>
        </w:rPr>
        <w:t xml:space="preserve"> </w:t>
      </w:r>
      <w:r>
        <w:t>direct,</w:t>
      </w:r>
      <w:r>
        <w:rPr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carried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rPr>
          <w:spacing w:val="-1"/>
        </w:rPr>
        <w:t>without</w:t>
      </w:r>
      <w:r>
        <w:rPr>
          <w:spacing w:val="-7"/>
        </w:rPr>
        <w:t xml:space="preserve"> </w:t>
      </w:r>
      <w:r>
        <w:t>confusion.</w:t>
      </w:r>
      <w:r>
        <w:rPr>
          <w:spacing w:val="64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know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alert</w:t>
      </w:r>
      <w:r>
        <w:rPr>
          <w:spacing w:val="29"/>
          <w:w w:val="99"/>
        </w:rPr>
        <w:t xml:space="preserve"> </w:t>
      </w:r>
      <w:r>
        <w:t>others,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call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assistance,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fire</w:t>
      </w:r>
      <w:r>
        <w:rPr>
          <w:spacing w:val="-7"/>
        </w:rPr>
        <w:t xml:space="preserve"> </w:t>
      </w:r>
      <w:r>
        <w:t>extinguishers,</w:t>
      </w:r>
      <w:r>
        <w:rPr>
          <w:spacing w:val="-7"/>
        </w:rPr>
        <w:t xml:space="preserve"> </w:t>
      </w:r>
      <w:r>
        <w:t>the</w:t>
      </w:r>
      <w:r>
        <w:rPr>
          <w:w w:val="99"/>
        </w:rPr>
        <w:t xml:space="preserve"> </w:t>
      </w:r>
      <w:r>
        <w:t>escape</w:t>
      </w:r>
      <w:r>
        <w:rPr>
          <w:spacing w:val="-8"/>
        </w:rPr>
        <w:t xml:space="preserve"> </w:t>
      </w:r>
      <w:r>
        <w:t>route,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rendezvous</w:t>
      </w:r>
      <w:r>
        <w:rPr>
          <w:spacing w:val="-8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t>(being</w:t>
      </w:r>
      <w:r>
        <w:rPr>
          <w:spacing w:val="-8"/>
        </w:rPr>
        <w:t xml:space="preserve"> </w:t>
      </w:r>
      <w:r>
        <w:t>accounted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others</w:t>
      </w:r>
      <w:r>
        <w:rPr>
          <w:spacing w:val="-8"/>
        </w:rPr>
        <w:t xml:space="preserve"> </w:t>
      </w:r>
      <w:r>
        <w:t>do</w:t>
      </w:r>
      <w:r>
        <w:rPr>
          <w:w w:val="99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put</w:t>
      </w:r>
      <w:r>
        <w:rPr>
          <w:spacing w:val="-7"/>
        </w:rPr>
        <w:t xml:space="preserve"> </w:t>
      </w:r>
      <w:r>
        <w:t>themselves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risk</w:t>
      </w:r>
      <w:r>
        <w:rPr>
          <w:spacing w:val="-7"/>
        </w:rPr>
        <w:t xml:space="preserve"> </w:t>
      </w:r>
      <w:r>
        <w:t>looking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reached</w:t>
      </w:r>
      <w:r>
        <w:rPr>
          <w:spacing w:val="22"/>
          <w:w w:val="99"/>
        </w:rPr>
        <w:t xml:space="preserve"> </w:t>
      </w:r>
      <w:r>
        <w:t>safety),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personnel</w:t>
      </w:r>
      <w:r>
        <w:rPr>
          <w:spacing w:val="-7"/>
        </w:rPr>
        <w:t xml:space="preserve"> </w:t>
      </w:r>
      <w:r>
        <w:t>during</w:t>
      </w:r>
      <w:r>
        <w:rPr>
          <w:w w:val="99"/>
        </w:rPr>
        <w:t xml:space="preserve"> </w:t>
      </w:r>
      <w:r>
        <w:t>emergency</w:t>
      </w:r>
      <w:r>
        <w:rPr>
          <w:spacing w:val="-29"/>
        </w:rPr>
        <w:t xml:space="preserve"> </w:t>
      </w:r>
      <w:r>
        <w:t>procedures.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t>A</w:t>
      </w:r>
      <w:r>
        <w:rPr>
          <w:spacing w:val="-16"/>
        </w:rPr>
        <w:t xml:space="preserve"> </w:t>
      </w:r>
      <w:r>
        <w:rPr>
          <w:spacing w:val="-6"/>
        </w:rPr>
        <w:t>copy</w:t>
      </w:r>
      <w:r>
        <w:rPr>
          <w:spacing w:val="-15"/>
        </w:rPr>
        <w:t xml:space="preserve"> </w:t>
      </w:r>
      <w:r>
        <w:rPr>
          <w:spacing w:val="-3"/>
        </w:rPr>
        <w:t>of</w:t>
      </w:r>
      <w:r>
        <w:rPr>
          <w:spacing w:val="-15"/>
        </w:rPr>
        <w:t xml:space="preserve"> </w:t>
      </w:r>
      <w:r>
        <w:rPr>
          <w:spacing w:val="-3"/>
        </w:rPr>
        <w:t>29</w:t>
      </w:r>
      <w:r>
        <w:rPr>
          <w:spacing w:val="-15"/>
        </w:rPr>
        <w:t xml:space="preserve"> </w:t>
      </w:r>
      <w:r>
        <w:rPr>
          <w:spacing w:val="-6"/>
        </w:rPr>
        <w:t>CFR</w:t>
      </w:r>
      <w:r>
        <w:rPr>
          <w:spacing w:val="-16"/>
        </w:rPr>
        <w:t xml:space="preserve"> </w:t>
      </w:r>
      <w:r>
        <w:rPr>
          <w:spacing w:val="-7"/>
        </w:rPr>
        <w:t>1926.35,</w:t>
      </w:r>
      <w:r>
        <w:rPr>
          <w:spacing w:val="-15"/>
        </w:rPr>
        <w:t xml:space="preserve"> </w:t>
      </w:r>
      <w:r>
        <w:rPr>
          <w:spacing w:val="-7"/>
        </w:rPr>
        <w:t>Employee</w:t>
      </w:r>
      <w:r>
        <w:rPr>
          <w:spacing w:val="-15"/>
        </w:rPr>
        <w:t xml:space="preserve"> </w:t>
      </w:r>
      <w:r>
        <w:rPr>
          <w:spacing w:val="-7"/>
        </w:rPr>
        <w:t>Emergency</w:t>
      </w:r>
      <w:r>
        <w:rPr>
          <w:spacing w:val="-14"/>
        </w:rPr>
        <w:t xml:space="preserve"> </w:t>
      </w:r>
      <w:r>
        <w:rPr>
          <w:spacing w:val="-7"/>
        </w:rPr>
        <w:t>Action</w:t>
      </w:r>
      <w:r>
        <w:rPr>
          <w:spacing w:val="-15"/>
        </w:rPr>
        <w:t xml:space="preserve"> </w:t>
      </w:r>
      <w:r>
        <w:rPr>
          <w:spacing w:val="-6"/>
        </w:rPr>
        <w:t>Plans</w:t>
      </w:r>
      <w:r>
        <w:rPr>
          <w:spacing w:val="-15"/>
        </w:rPr>
        <w:t xml:space="preserve"> </w:t>
      </w:r>
      <w:r>
        <w:rPr>
          <w:spacing w:val="-3"/>
        </w:rPr>
        <w:t>is</w:t>
      </w:r>
      <w:r>
        <w:rPr>
          <w:spacing w:val="-15"/>
        </w:rPr>
        <w:t xml:space="preserve"> </w:t>
      </w:r>
      <w:r>
        <w:rPr>
          <w:spacing w:val="-7"/>
        </w:rPr>
        <w:t>readily</w:t>
      </w:r>
      <w:r>
        <w:rPr>
          <w:spacing w:val="39"/>
          <w:w w:val="99"/>
        </w:rPr>
        <w:t xml:space="preserve"> </w:t>
      </w:r>
      <w:r>
        <w:rPr>
          <w:spacing w:val="-7"/>
        </w:rPr>
        <w:t>available</w:t>
      </w:r>
      <w:r>
        <w:rPr>
          <w:spacing w:val="-15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review</w:t>
      </w:r>
      <w:r>
        <w:rPr>
          <w:spacing w:val="-15"/>
        </w:rPr>
        <w:t xml:space="preserve"> </w:t>
      </w:r>
      <w:r>
        <w:rPr>
          <w:spacing w:val="-3"/>
        </w:rPr>
        <w:t>in</w:t>
      </w:r>
      <w:r>
        <w:rPr>
          <w:spacing w:val="-14"/>
        </w:rPr>
        <w:t xml:space="preserve"> </w:t>
      </w:r>
      <w:r>
        <w:rPr>
          <w:spacing w:val="-5"/>
        </w:rPr>
        <w:t>our</w:t>
      </w:r>
      <w:r>
        <w:rPr>
          <w:spacing w:val="-14"/>
        </w:rPr>
        <w:t xml:space="preserve"> </w:t>
      </w:r>
      <w:r>
        <w:rPr>
          <w:spacing w:val="-7"/>
        </w:rPr>
        <w:t>Safety</w:t>
      </w:r>
      <w:r>
        <w:rPr>
          <w:spacing w:val="-15"/>
        </w:rPr>
        <w:t xml:space="preserve"> </w:t>
      </w:r>
      <w:r>
        <w:rPr>
          <w:spacing w:val="-7"/>
        </w:rPr>
        <w:t>Program.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7"/>
        </w:rPr>
        <w:t>Additionally,</w:t>
      </w:r>
      <w:r>
        <w:rPr>
          <w:spacing w:val="-15"/>
        </w:rPr>
        <w:t xml:space="preserve"> </w:t>
      </w:r>
      <w:r>
        <w:rPr>
          <w:spacing w:val="-5"/>
        </w:rPr>
        <w:t>any</w:t>
      </w:r>
      <w:r>
        <w:rPr>
          <w:spacing w:val="-15"/>
        </w:rPr>
        <w:t xml:space="preserve"> </w:t>
      </w:r>
      <w:r>
        <w:rPr>
          <w:spacing w:val="-7"/>
        </w:rPr>
        <w:t>employee</w:t>
      </w:r>
      <w:r>
        <w:rPr>
          <w:spacing w:val="-14"/>
        </w:rPr>
        <w:t xml:space="preserve"> </w:t>
      </w:r>
      <w:r>
        <w:rPr>
          <w:spacing w:val="-6"/>
        </w:rPr>
        <w:t>who</w:t>
      </w:r>
      <w:r>
        <w:rPr>
          <w:spacing w:val="-15"/>
        </w:rPr>
        <w:t xml:space="preserve"> </w:t>
      </w:r>
      <w:r>
        <w:rPr>
          <w:spacing w:val="-6"/>
        </w:rPr>
        <w:t>needs</w:t>
      </w:r>
      <w:r>
        <w:rPr>
          <w:spacing w:val="-15"/>
        </w:rPr>
        <w:t xml:space="preserve"> </w:t>
      </w:r>
      <w:r>
        <w:rPr>
          <w:spacing w:val="-3"/>
        </w:rPr>
        <w:t>or</w:t>
      </w:r>
      <w:r>
        <w:rPr>
          <w:spacing w:val="-14"/>
        </w:rPr>
        <w:t xml:space="preserve"> </w:t>
      </w:r>
      <w:r>
        <w:rPr>
          <w:spacing w:val="-6"/>
        </w:rPr>
        <w:t>wants</w:t>
      </w:r>
      <w:r>
        <w:rPr>
          <w:spacing w:val="-15"/>
        </w:rPr>
        <w:t xml:space="preserve"> </w:t>
      </w:r>
      <w:r>
        <w:rPr>
          <w:spacing w:val="-6"/>
        </w:rPr>
        <w:t>more</w:t>
      </w:r>
      <w:r>
        <w:rPr>
          <w:spacing w:val="-15"/>
        </w:rPr>
        <w:t xml:space="preserve"> </w:t>
      </w:r>
      <w:r>
        <w:rPr>
          <w:spacing w:val="-7"/>
        </w:rPr>
        <w:t>information</w:t>
      </w:r>
      <w:r>
        <w:rPr>
          <w:spacing w:val="-15"/>
        </w:rPr>
        <w:t xml:space="preserve"> </w:t>
      </w:r>
      <w:r>
        <w:rPr>
          <w:spacing w:val="-3"/>
        </w:rPr>
        <w:t>on</w:t>
      </w:r>
      <w:r>
        <w:rPr>
          <w:spacing w:val="-14"/>
        </w:rPr>
        <w:t xml:space="preserve"> </w:t>
      </w:r>
      <w:r>
        <w:rPr>
          <w:spacing w:val="-7"/>
        </w:rPr>
        <w:t>our</w:t>
      </w:r>
      <w:r>
        <w:rPr>
          <w:spacing w:val="33"/>
          <w:w w:val="99"/>
        </w:rPr>
        <w:t xml:space="preserve"> </w:t>
      </w:r>
      <w:r>
        <w:rPr>
          <w:spacing w:val="-7"/>
        </w:rPr>
        <w:t>Emergency</w:t>
      </w:r>
      <w:r>
        <w:rPr>
          <w:spacing w:val="-15"/>
        </w:rPr>
        <w:t xml:space="preserve"> </w:t>
      </w:r>
      <w:r>
        <w:rPr>
          <w:spacing w:val="-7"/>
        </w:rPr>
        <w:t>Action</w:t>
      </w:r>
      <w:r>
        <w:rPr>
          <w:spacing w:val="-14"/>
        </w:rPr>
        <w:t xml:space="preserve"> </w:t>
      </w:r>
      <w:r>
        <w:rPr>
          <w:spacing w:val="-6"/>
        </w:rPr>
        <w:t>Plan</w:t>
      </w:r>
      <w:r>
        <w:rPr>
          <w:spacing w:val="-14"/>
        </w:rPr>
        <w:t xml:space="preserve"> </w:t>
      </w:r>
      <w:r>
        <w:rPr>
          <w:spacing w:val="-3"/>
        </w:rPr>
        <w:t>or</w:t>
      </w:r>
      <w:r>
        <w:rPr>
          <w:spacing w:val="-14"/>
        </w:rPr>
        <w:t xml:space="preserve"> </w:t>
      </w:r>
      <w:r>
        <w:rPr>
          <w:spacing w:val="-6"/>
        </w:rPr>
        <w:t>their</w:t>
      </w:r>
      <w:r>
        <w:rPr>
          <w:spacing w:val="-14"/>
        </w:rPr>
        <w:t xml:space="preserve"> </w:t>
      </w:r>
      <w:r>
        <w:rPr>
          <w:spacing w:val="-7"/>
        </w:rPr>
        <w:t>specific</w:t>
      </w:r>
      <w:r>
        <w:rPr>
          <w:spacing w:val="-15"/>
        </w:rPr>
        <w:t xml:space="preserve"> </w:t>
      </w:r>
      <w:r>
        <w:rPr>
          <w:spacing w:val="-6"/>
        </w:rPr>
        <w:t>duties</w:t>
      </w:r>
      <w:r>
        <w:rPr>
          <w:spacing w:val="-14"/>
        </w:rPr>
        <w:t xml:space="preserve"> </w:t>
      </w:r>
      <w:r>
        <w:rPr>
          <w:spacing w:val="-6"/>
        </w:rPr>
        <w:t>may</w:t>
      </w:r>
      <w:r>
        <w:rPr>
          <w:spacing w:val="-14"/>
        </w:rPr>
        <w:t xml:space="preserve"> </w:t>
      </w:r>
      <w:r>
        <w:rPr>
          <w:spacing w:val="-7"/>
        </w:rPr>
        <w:t>contact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below</w:t>
      </w:r>
      <w:r>
        <w:rPr>
          <w:spacing w:val="-16"/>
        </w:rPr>
        <w:t xml:space="preserve"> </w:t>
      </w:r>
      <w:r>
        <w:rPr>
          <w:spacing w:val="-7"/>
        </w:rPr>
        <w:t>person:</w:t>
      </w:r>
    </w:p>
    <w:p w:rsidR="00736333" w:rsidRDefault="00736333">
      <w:pPr>
        <w:kinsoku w:val="0"/>
        <w:overflowPunct w:val="0"/>
        <w:spacing w:before="18" w:line="100" w:lineRule="exact"/>
        <w:rPr>
          <w:sz w:val="10"/>
          <w:szCs w:val="10"/>
        </w:rPr>
      </w:pPr>
    </w:p>
    <w:p w:rsidR="00736333" w:rsidRDefault="00736333">
      <w:pPr>
        <w:kinsoku w:val="0"/>
        <w:overflowPunct w:val="0"/>
        <w:spacing w:before="18" w:line="100" w:lineRule="exact"/>
        <w:rPr>
          <w:sz w:val="10"/>
          <w:szCs w:val="10"/>
        </w:rPr>
        <w:sectPr w:rsidR="00736333">
          <w:pgSz w:w="12240" w:h="15840"/>
          <w:pgMar w:top="520" w:right="1340" w:bottom="1000" w:left="1340" w:header="0" w:footer="80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64"/>
        <w:ind w:left="590"/>
      </w:pPr>
      <w:r>
        <w:rPr>
          <w:spacing w:val="-7"/>
        </w:rPr>
        <w:lastRenderedPageBreak/>
        <w:t>Program</w:t>
      </w:r>
      <w:r>
        <w:rPr>
          <w:spacing w:val="-20"/>
        </w:rPr>
        <w:t xml:space="preserve"> </w:t>
      </w:r>
      <w:r>
        <w:rPr>
          <w:spacing w:val="-8"/>
        </w:rPr>
        <w:t>Administrator:</w:t>
      </w:r>
    </w:p>
    <w:p w:rsidR="00736333" w:rsidRDefault="00736333">
      <w:pPr>
        <w:pStyle w:val="BodyText"/>
        <w:kinsoku w:val="0"/>
        <w:overflowPunct w:val="0"/>
        <w:spacing w:before="182"/>
        <w:ind w:left="1456"/>
      </w:pPr>
      <w:r>
        <w:rPr>
          <w:spacing w:val="-6"/>
        </w:rPr>
        <w:t>Phone</w:t>
      </w:r>
      <w:r>
        <w:rPr>
          <w:spacing w:val="-19"/>
        </w:rPr>
        <w:t xml:space="preserve"> </w:t>
      </w:r>
      <w:r>
        <w:rPr>
          <w:spacing w:val="-8"/>
        </w:rPr>
        <w:t>Number:</w:t>
      </w:r>
    </w:p>
    <w:p w:rsidR="00736333" w:rsidRDefault="00736333">
      <w:pPr>
        <w:pStyle w:val="BodyText"/>
        <w:kinsoku w:val="0"/>
        <w:overflowPunct w:val="0"/>
        <w:spacing w:before="72" w:line="372" w:lineRule="auto"/>
        <w:ind w:left="180" w:right="4256"/>
      </w:pPr>
      <w:r>
        <w:rPr>
          <w:rFonts w:ascii="Times New Roman" w:hAnsi="Times New Roman" w:cs="Times New Roman"/>
          <w:sz w:val="24"/>
          <w:szCs w:val="24"/>
        </w:rPr>
        <w:br w:type="column"/>
      </w:r>
      <w:r>
        <w:lastRenderedPageBreak/>
        <w:t>Flash</w:t>
      </w:r>
      <w:r>
        <w:rPr>
          <w:spacing w:val="-8"/>
        </w:rPr>
        <w:t xml:space="preserve"> </w:t>
      </w:r>
      <w:r>
        <w:t>Howard 334-692-4600</w:t>
      </w:r>
    </w:p>
    <w:p w:rsidR="00736333" w:rsidRDefault="00736333">
      <w:pPr>
        <w:pStyle w:val="BodyText"/>
        <w:kinsoku w:val="0"/>
        <w:overflowPunct w:val="0"/>
        <w:spacing w:before="72" w:line="372" w:lineRule="auto"/>
        <w:ind w:left="180" w:right="4256"/>
        <w:sectPr w:rsidR="00736333">
          <w:type w:val="continuous"/>
          <w:pgSz w:w="12240" w:h="15840"/>
          <w:pgMar w:top="1500" w:right="1340" w:bottom="280" w:left="1340" w:header="720" w:footer="720" w:gutter="0"/>
          <w:cols w:num="2" w:space="720" w:equalWidth="0">
            <w:col w:w="3340" w:space="40"/>
            <w:col w:w="618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13" w:line="381" w:lineRule="auto"/>
        <w:ind w:right="2399"/>
        <w:rPr>
          <w:b w:val="0"/>
          <w:bCs w:val="0"/>
        </w:rPr>
      </w:pPr>
      <w:r>
        <w:rPr>
          <w:spacing w:val="-1"/>
        </w:rPr>
        <w:lastRenderedPageBreak/>
        <w:t>The</w:t>
      </w:r>
      <w:r>
        <w:rPr>
          <w:spacing w:val="-13"/>
        </w:rPr>
        <w:t xml:space="preserve"> </w:t>
      </w:r>
      <w:r>
        <w:rPr>
          <w:spacing w:val="-1"/>
        </w:rPr>
        <w:t>following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rPr>
          <w:spacing w:val="-1"/>
        </w:rPr>
        <w:t>standard</w:t>
      </w:r>
      <w:r>
        <w:rPr>
          <w:spacing w:val="-13"/>
        </w:rPr>
        <w:t xml:space="preserve"> </w:t>
      </w:r>
      <w:r>
        <w:rPr>
          <w:spacing w:val="-1"/>
        </w:rPr>
        <w:t>operating</w:t>
      </w:r>
      <w:r>
        <w:rPr>
          <w:spacing w:val="-14"/>
        </w:rPr>
        <w:t xml:space="preserve"> </w:t>
      </w:r>
      <w:r>
        <w:rPr>
          <w:spacing w:val="-1"/>
        </w:rPr>
        <w:t>procedures:</w:t>
      </w:r>
      <w:r>
        <w:rPr>
          <w:spacing w:val="51"/>
          <w:w w:val="99"/>
        </w:rPr>
        <w:t xml:space="preserve"> </w:t>
      </w:r>
      <w:r>
        <w:rPr>
          <w:spacing w:val="-1"/>
          <w:u w:val="thick"/>
        </w:rPr>
        <w:t>CALLING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FOR</w:t>
      </w:r>
      <w:r>
        <w:rPr>
          <w:spacing w:val="-17"/>
          <w:u w:val="thick"/>
        </w:rPr>
        <w:t xml:space="preserve"> </w:t>
      </w:r>
      <w:r>
        <w:rPr>
          <w:spacing w:val="-1"/>
          <w:u w:val="thick"/>
        </w:rPr>
        <w:t>EMERGENCY</w:t>
      </w:r>
      <w:r>
        <w:rPr>
          <w:spacing w:val="-17"/>
          <w:u w:val="thick"/>
        </w:rPr>
        <w:t xml:space="preserve"> </w:t>
      </w:r>
      <w:r>
        <w:rPr>
          <w:spacing w:val="-1"/>
          <w:u w:val="thick"/>
        </w:rPr>
        <w:t>MEDICAL</w:t>
      </w:r>
      <w:r>
        <w:rPr>
          <w:spacing w:val="-17"/>
          <w:u w:val="thick"/>
        </w:rPr>
        <w:t xml:space="preserve"> </w:t>
      </w:r>
      <w:r>
        <w:rPr>
          <w:spacing w:val="-1"/>
          <w:u w:val="thick"/>
        </w:rPr>
        <w:t>RESPONSE:</w:t>
      </w:r>
    </w:p>
    <w:p w:rsidR="00736333" w:rsidRDefault="00736333">
      <w:pPr>
        <w:pStyle w:val="BodyText"/>
        <w:kinsoku w:val="0"/>
        <w:overflowPunct w:val="0"/>
        <w:spacing w:before="3" w:line="320" w:lineRule="exact"/>
        <w:ind w:right="283"/>
      </w:pPr>
      <w:r>
        <w:rPr>
          <w:spacing w:val="-1"/>
        </w:rPr>
        <w:t>Should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injury</w:t>
      </w:r>
      <w:r>
        <w:rPr>
          <w:spacing w:val="-9"/>
        </w:rPr>
        <w:t xml:space="preserve"> </w:t>
      </w:r>
      <w:r>
        <w:t>occur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requires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emergency</w:t>
      </w:r>
      <w:r>
        <w:rPr>
          <w:spacing w:val="-9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responder,</w:t>
      </w:r>
      <w:r>
        <w:rPr>
          <w:spacing w:val="-9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listed</w:t>
      </w:r>
      <w:r>
        <w:rPr>
          <w:spacing w:val="-7"/>
        </w:rPr>
        <w:t xml:space="preserve"> </w:t>
      </w:r>
      <w:r>
        <w:t>actions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taken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given:</w:t>
      </w:r>
    </w:p>
    <w:p w:rsidR="00736333" w:rsidRDefault="00736333" w:rsidP="00D6514C">
      <w:pPr>
        <w:pStyle w:val="BodyText"/>
        <w:numPr>
          <w:ilvl w:val="0"/>
          <w:numId w:val="106"/>
        </w:numPr>
        <w:tabs>
          <w:tab w:val="left" w:pos="940"/>
        </w:tabs>
        <w:kinsoku w:val="0"/>
        <w:overflowPunct w:val="0"/>
        <w:spacing w:before="86"/>
        <w:ind w:hanging="361"/>
      </w:pPr>
      <w:r>
        <w:rPr>
          <w:spacing w:val="-1"/>
        </w:rPr>
        <w:t>Call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emergency</w:t>
      </w:r>
      <w:r>
        <w:rPr>
          <w:spacing w:val="-9"/>
        </w:rPr>
        <w:t xml:space="preserve"> </w:t>
      </w:r>
      <w:r>
        <w:t>response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posted</w:t>
      </w:r>
      <w:r>
        <w:rPr>
          <w:spacing w:val="-9"/>
        </w:rPr>
        <w:t xml:space="preserve"> </w:t>
      </w:r>
      <w:r>
        <w:t>adjacent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plan.</w:t>
      </w:r>
    </w:p>
    <w:p w:rsidR="00736333" w:rsidRDefault="00736333" w:rsidP="00D6514C">
      <w:pPr>
        <w:pStyle w:val="BodyText"/>
        <w:numPr>
          <w:ilvl w:val="0"/>
          <w:numId w:val="106"/>
        </w:numPr>
        <w:tabs>
          <w:tab w:val="left" w:pos="940"/>
          <w:tab w:val="left" w:pos="7424"/>
        </w:tabs>
        <w:kinsoku w:val="0"/>
        <w:overflowPunct w:val="0"/>
        <w:spacing w:before="91"/>
        <w:ind w:left="939" w:hanging="390"/>
      </w:pPr>
      <w:r>
        <w:rPr>
          <w:spacing w:val="-1"/>
        </w:rPr>
        <w:t xml:space="preserve">Call </w:t>
      </w:r>
      <w:r>
        <w:t>the</w:t>
      </w:r>
      <w:r>
        <w:rPr>
          <w:spacing w:val="-1"/>
        </w:rPr>
        <w:t xml:space="preserve"> Administrative Office </w:t>
      </w:r>
      <w:r>
        <w:t>at:</w:t>
      </w:r>
      <w:r>
        <w:rPr>
          <w:u w:val="single"/>
        </w:rPr>
        <w:tab/>
      </w:r>
      <w:r>
        <w:t>.</w:t>
      </w:r>
    </w:p>
    <w:p w:rsidR="00736333" w:rsidRDefault="00736333" w:rsidP="00D6514C">
      <w:pPr>
        <w:pStyle w:val="BodyText"/>
        <w:numPr>
          <w:ilvl w:val="1"/>
          <w:numId w:val="106"/>
        </w:numPr>
        <w:tabs>
          <w:tab w:val="left" w:pos="1271"/>
        </w:tabs>
        <w:kinsoku w:val="0"/>
        <w:overflowPunct w:val="0"/>
        <w:spacing w:before="91"/>
        <w:ind w:right="340" w:hanging="360"/>
      </w:pPr>
      <w:r>
        <w:rPr>
          <w:spacing w:val="-1"/>
        </w:rPr>
        <w:t>Help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immediately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designated</w:t>
      </w:r>
      <w:r>
        <w:rPr>
          <w:spacing w:val="-6"/>
        </w:rPr>
        <w:t xml:space="preserve"> </w:t>
      </w:r>
      <w:r>
        <w:t>to</w:t>
      </w:r>
      <w:r>
        <w:rPr>
          <w:spacing w:val="29"/>
          <w:w w:val="99"/>
        </w:rPr>
        <w:t xml:space="preserve"> </w:t>
      </w:r>
      <w:r>
        <w:t>direct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emergency</w:t>
      </w:r>
      <w:r>
        <w:rPr>
          <w:spacing w:val="-9"/>
        </w:rPr>
        <w:t xml:space="preserve"> </w:t>
      </w:r>
      <w:r>
        <w:t>responders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injured</w:t>
      </w:r>
      <w:r>
        <w:rPr>
          <w:spacing w:val="-9"/>
        </w:rPr>
        <w:t xml:space="preserve"> </w:t>
      </w:r>
      <w:r>
        <w:t>person.</w:t>
      </w:r>
    </w:p>
    <w:p w:rsidR="00736333" w:rsidRDefault="00736333" w:rsidP="00D6514C">
      <w:pPr>
        <w:pStyle w:val="BodyText"/>
        <w:numPr>
          <w:ilvl w:val="1"/>
          <w:numId w:val="106"/>
        </w:numPr>
        <w:tabs>
          <w:tab w:val="left" w:pos="1271"/>
        </w:tabs>
        <w:kinsoku w:val="0"/>
        <w:overflowPunct w:val="0"/>
        <w:ind w:right="511" w:hanging="360"/>
      </w:pPr>
      <w:r>
        <w:t>If</w:t>
      </w:r>
      <w:r>
        <w:rPr>
          <w:spacing w:val="-8"/>
        </w:rPr>
        <w:t xml:space="preserve"> </w:t>
      </w:r>
      <w:r>
        <w:t>appropriate,</w:t>
      </w:r>
      <w:r>
        <w:rPr>
          <w:spacing w:val="-8"/>
        </w:rPr>
        <w:t xml:space="preserve"> </w:t>
      </w:r>
      <w:r>
        <w:t>Material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Sheets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the</w:t>
      </w:r>
      <w:r>
        <w:rPr>
          <w:spacing w:val="33"/>
          <w:w w:val="99"/>
        </w:rPr>
        <w:t xml:space="preserve"> </w:t>
      </w:r>
      <w:r>
        <w:t>emergency</w:t>
      </w:r>
      <w:r>
        <w:rPr>
          <w:spacing w:val="-29"/>
        </w:rPr>
        <w:t xml:space="preserve"> </w:t>
      </w:r>
      <w:r>
        <w:t>responders.</w:t>
      </w:r>
    </w:p>
    <w:p w:rsidR="00736333" w:rsidRDefault="00736333" w:rsidP="00D6514C">
      <w:pPr>
        <w:pStyle w:val="BodyText"/>
        <w:numPr>
          <w:ilvl w:val="0"/>
          <w:numId w:val="106"/>
        </w:numPr>
        <w:tabs>
          <w:tab w:val="left" w:pos="910"/>
        </w:tabs>
        <w:kinsoku w:val="0"/>
        <w:overflowPunct w:val="0"/>
        <w:spacing w:before="91"/>
        <w:ind w:right="383" w:hanging="361"/>
      </w:pPr>
      <w:r>
        <w:rPr>
          <w:spacing w:val="-1"/>
        </w:rPr>
        <w:t>Provide</w:t>
      </w:r>
      <w:r>
        <w:rPr>
          <w:spacing w:val="-8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assistance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certified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do.</w:t>
      </w:r>
      <w:r>
        <w:rPr>
          <w:spacing w:val="26"/>
          <w:w w:val="99"/>
        </w:rPr>
        <w:t xml:space="preserve"> </w:t>
      </w:r>
      <w:r>
        <w:rPr>
          <w:spacing w:val="-1"/>
        </w:rPr>
        <w:t>Do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assistance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do.</w:t>
      </w:r>
    </w:p>
    <w:p w:rsidR="00736333" w:rsidRDefault="00736333" w:rsidP="00D6514C">
      <w:pPr>
        <w:pStyle w:val="BodyText"/>
        <w:numPr>
          <w:ilvl w:val="0"/>
          <w:numId w:val="106"/>
        </w:numPr>
        <w:tabs>
          <w:tab w:val="left" w:pos="910"/>
        </w:tabs>
        <w:kinsoku w:val="0"/>
        <w:overflowPunct w:val="0"/>
        <w:spacing w:before="91"/>
        <w:ind w:right="324" w:hanging="361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t>equipment</w:t>
      </w:r>
      <w:r>
        <w:rPr>
          <w:spacing w:val="22"/>
          <w:w w:val="9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transportation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injured</w:t>
      </w:r>
      <w:r>
        <w:rPr>
          <w:spacing w:val="-7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physician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hospital</w:t>
      </w:r>
      <w:r>
        <w:rPr>
          <w:spacing w:val="-7"/>
        </w:rPr>
        <w:t xml:space="preserve"> </w:t>
      </w:r>
      <w:r>
        <w:t>is</w:t>
      </w:r>
      <w:r>
        <w:rPr>
          <w:w w:val="99"/>
        </w:rPr>
        <w:t xml:space="preserve"> </w:t>
      </w:r>
      <w:r>
        <w:t>calling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cell</w:t>
      </w:r>
      <w:r>
        <w:rPr>
          <w:spacing w:val="-9"/>
        </w:rPr>
        <w:t xml:space="preserve"> </w:t>
      </w:r>
      <w:r>
        <w:t>phone</w:t>
      </w:r>
      <w:r>
        <w:rPr>
          <w:spacing w:val="-8"/>
        </w:rPr>
        <w:t xml:space="preserve"> </w:t>
      </w:r>
      <w:r>
        <w:t>posted</w:t>
      </w:r>
      <w:r>
        <w:rPr>
          <w:spacing w:val="-8"/>
        </w:rPr>
        <w:t xml:space="preserve"> </w:t>
      </w:r>
      <w:r>
        <w:t>emergency</w:t>
      </w:r>
      <w:r>
        <w:rPr>
          <w:spacing w:val="-8"/>
        </w:rPr>
        <w:t xml:space="preserve"> </w:t>
      </w:r>
      <w:r>
        <w:t>phone</w:t>
      </w:r>
      <w:r>
        <w:rPr>
          <w:spacing w:val="-9"/>
        </w:rPr>
        <w:t xml:space="preserve"> </w:t>
      </w:r>
      <w:r>
        <w:t>numbers.</w:t>
      </w:r>
    </w:p>
    <w:p w:rsidR="00736333" w:rsidRDefault="00736333" w:rsidP="00D6514C">
      <w:pPr>
        <w:pStyle w:val="BodyText"/>
        <w:numPr>
          <w:ilvl w:val="0"/>
          <w:numId w:val="106"/>
        </w:numPr>
        <w:tabs>
          <w:tab w:val="left" w:pos="910"/>
        </w:tabs>
        <w:kinsoku w:val="0"/>
        <w:overflowPunct w:val="0"/>
        <w:spacing w:before="90"/>
        <w:ind w:right="201" w:hanging="361"/>
      </w:pPr>
      <w:r>
        <w:t>If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facility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treatment,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member</w:t>
      </w:r>
      <w:r>
        <w:rPr>
          <w:spacing w:val="29"/>
          <w:w w:val="9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t>accompany</w:t>
      </w:r>
      <w:r>
        <w:rPr>
          <w:spacing w:val="-11"/>
        </w:rPr>
        <w:t xml:space="preserve"> </w:t>
      </w:r>
      <w:r>
        <w:t>him/her.</w:t>
      </w:r>
    </w:p>
    <w:p w:rsidR="00736333" w:rsidRDefault="00736333">
      <w:pPr>
        <w:pStyle w:val="Heading8"/>
        <w:kinsoku w:val="0"/>
        <w:overflowPunct w:val="0"/>
        <w:spacing w:before="145"/>
        <w:ind w:right="283"/>
        <w:rPr>
          <w:b w:val="0"/>
          <w:bCs w:val="0"/>
        </w:rPr>
      </w:pPr>
      <w:r>
        <w:rPr>
          <w:spacing w:val="-1"/>
          <w:u w:val="thick"/>
        </w:rPr>
        <w:t>ASSIGNED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FIRST</w:t>
      </w:r>
      <w:r>
        <w:rPr>
          <w:spacing w:val="-17"/>
          <w:u w:val="thick"/>
        </w:rPr>
        <w:t xml:space="preserve"> </w:t>
      </w:r>
      <w:r>
        <w:rPr>
          <w:spacing w:val="-1"/>
          <w:u w:val="thick"/>
        </w:rPr>
        <w:t>AID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PROVIDERS:</w:t>
      </w:r>
    </w:p>
    <w:p w:rsidR="00736333" w:rsidRDefault="001F2348">
      <w:pPr>
        <w:pStyle w:val="BodyText"/>
        <w:kinsoku w:val="0"/>
        <w:overflowPunct w:val="0"/>
        <w:ind w:right="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6227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485775</wp:posOffset>
                </wp:positionV>
                <wp:extent cx="2972435" cy="12700"/>
                <wp:effectExtent l="9525" t="8890" r="8890" b="0"/>
                <wp:wrapNone/>
                <wp:docPr id="509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72435" cy="12700"/>
                        </a:xfrm>
                        <a:custGeom>
                          <a:avLst/>
                          <a:gdLst>
                            <a:gd name="T0" fmla="*/ 0 w 4681"/>
                            <a:gd name="T1" fmla="*/ 0 h 20"/>
                            <a:gd name="T2" fmla="*/ 4680 w 468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681" h="20">
                              <a:moveTo>
                                <a:pt x="0" y="0"/>
                              </a:moveTo>
                              <a:lnTo>
                                <a:pt x="468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167C13E" id="Freeform 8" o:spid="_x0000_s1026" style="position:absolute;z-index:-2522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8.25pt,306pt,38.25pt" coordsize="468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" o:allowincell="f" filled="f" strokeweight=".31069mm">
                <v:path arrowok="t" o:connecttype="custom" o:connectlocs="0,0;297180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329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689610</wp:posOffset>
                </wp:positionV>
                <wp:extent cx="2972435" cy="12700"/>
                <wp:effectExtent l="9525" t="12700" r="8890" b="0"/>
                <wp:wrapNone/>
                <wp:docPr id="508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72435" cy="12700"/>
                        </a:xfrm>
                        <a:custGeom>
                          <a:avLst/>
                          <a:gdLst>
                            <a:gd name="T0" fmla="*/ 0 w 4681"/>
                            <a:gd name="T1" fmla="*/ 0 h 20"/>
                            <a:gd name="T2" fmla="*/ 4680 w 468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681" h="20">
                              <a:moveTo>
                                <a:pt x="0" y="0"/>
                              </a:moveTo>
                              <a:lnTo>
                                <a:pt x="468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5D71416" id="Freeform 9" o:spid="_x0000_s1026" style="position:absolute;z-index:-2522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54.3pt,306pt,54.3pt" coordsize="468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" o:allowincell="f" filled="f" strokeweight=".31069mm">
                <v:path arrowok="t" o:connecttype="custom" o:connectlocs="0,0;2971800,0" o:connectangles="0,0"/>
                <w10:wrap anchorx="page"/>
              </v:polyline>
            </w:pict>
          </mc:Fallback>
        </mc:AlternateContent>
      </w:r>
      <w:r w:rsidR="00736333">
        <w:rPr>
          <w:spacing w:val="-1"/>
          <w:u w:val="thick"/>
        </w:rPr>
        <w:t>NAME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6" w:line="200" w:lineRule="exact"/>
        <w:rPr>
          <w:sz w:val="20"/>
          <w:szCs w:val="20"/>
        </w:rPr>
      </w:pPr>
    </w:p>
    <w:p w:rsidR="002E165D" w:rsidRDefault="002E165D">
      <w:pPr>
        <w:kinsoku w:val="0"/>
        <w:overflowPunct w:val="0"/>
        <w:spacing w:before="74"/>
        <w:ind w:left="100" w:right="283"/>
        <w:rPr>
          <w:rFonts w:ascii="Arial" w:hAnsi="Arial" w:cs="Arial"/>
          <w:spacing w:val="-1"/>
          <w:sz w:val="20"/>
          <w:szCs w:val="20"/>
        </w:rPr>
      </w:pPr>
    </w:p>
    <w:p w:rsidR="00736333" w:rsidRDefault="001F2348">
      <w:pPr>
        <w:kinsoku w:val="0"/>
        <w:overflowPunct w:val="0"/>
        <w:spacing w:before="74"/>
        <w:ind w:left="100" w:right="283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6432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-163195</wp:posOffset>
                </wp:positionV>
                <wp:extent cx="2972435" cy="12700"/>
                <wp:effectExtent l="9525" t="6985" r="8890" b="0"/>
                <wp:wrapNone/>
                <wp:docPr id="507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72435" cy="12700"/>
                        </a:xfrm>
                        <a:custGeom>
                          <a:avLst/>
                          <a:gdLst>
                            <a:gd name="T0" fmla="*/ 0 w 4681"/>
                            <a:gd name="T1" fmla="*/ 0 h 20"/>
                            <a:gd name="T2" fmla="*/ 4680 w 468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681" h="20">
                              <a:moveTo>
                                <a:pt x="0" y="0"/>
                              </a:moveTo>
                              <a:lnTo>
                                <a:pt x="468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E8131E" id="Freeform 10" o:spid="_x0000_s1026" style="position:absolute;z-index:-2522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-12.85pt,306pt,-12.85pt" coordsize="468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" o:allowincell="f" filled="f" strokeweight=".31069mm">
                <v:path arrowok="t" o:connecttype="custom" o:connectlocs="0,0;297180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534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39370</wp:posOffset>
                </wp:positionV>
                <wp:extent cx="2972435" cy="12700"/>
                <wp:effectExtent l="9525" t="9525" r="8890" b="0"/>
                <wp:wrapNone/>
                <wp:docPr id="506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72435" cy="12700"/>
                        </a:xfrm>
                        <a:custGeom>
                          <a:avLst/>
                          <a:gdLst>
                            <a:gd name="T0" fmla="*/ 0 w 4681"/>
                            <a:gd name="T1" fmla="*/ 0 h 20"/>
                            <a:gd name="T2" fmla="*/ 4680 w 468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681" h="20">
                              <a:moveTo>
                                <a:pt x="0" y="0"/>
                              </a:moveTo>
                              <a:lnTo>
                                <a:pt x="468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3976BB" id="Freeform 11" o:spid="_x0000_s1026" style="position:absolute;z-index:-2522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1pt,306pt,3.1pt" coordsize="468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" o:allowincell="f" filled="f" strokeweight=".31069mm">
                <v:path arrowok="t" o:connecttype="custom" o:connectlocs="0,0;297180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[Note:</w:t>
      </w:r>
      <w:r w:rsidR="00736333">
        <w:rPr>
          <w:rFonts w:ascii="Arial" w:hAnsi="Arial" w:cs="Arial"/>
          <w:spacing w:val="53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If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none,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enter "None".]</w:t>
      </w:r>
    </w:p>
    <w:p w:rsidR="00736333" w:rsidRDefault="00736333">
      <w:pPr>
        <w:kinsoku w:val="0"/>
        <w:overflowPunct w:val="0"/>
        <w:spacing w:before="74"/>
        <w:ind w:left="100" w:right="283"/>
        <w:rPr>
          <w:rFonts w:ascii="Arial" w:hAnsi="Arial" w:cs="Arial"/>
          <w:spacing w:val="-1"/>
          <w:sz w:val="20"/>
          <w:szCs w:val="20"/>
        </w:rPr>
        <w:sectPr w:rsidR="00736333">
          <w:type w:val="continuous"/>
          <w:pgSz w:w="12240" w:h="15840"/>
          <w:pgMar w:top="1500" w:right="1340" w:bottom="280" w:left="1340" w:header="720" w:footer="720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rPr>
          <w:b w:val="0"/>
          <w:bCs w:val="0"/>
        </w:rPr>
      </w:pPr>
      <w:r>
        <w:rPr>
          <w:spacing w:val="-1"/>
          <w:u w:val="thick"/>
        </w:rPr>
        <w:lastRenderedPageBreak/>
        <w:t>REPORTING</w:t>
      </w:r>
      <w:r>
        <w:rPr>
          <w:spacing w:val="-13"/>
          <w:u w:val="thick"/>
        </w:rPr>
        <w:t xml:space="preserve"> </w:t>
      </w:r>
      <w:r>
        <w:rPr>
          <w:u w:val="thick"/>
        </w:rPr>
        <w:t>A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FIRE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OR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OTHER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EMERGENCY:</w:t>
      </w:r>
    </w:p>
    <w:p w:rsidR="00736333" w:rsidRDefault="00736333">
      <w:pPr>
        <w:pStyle w:val="BodyText"/>
        <w:kinsoku w:val="0"/>
        <w:overflowPunct w:val="0"/>
        <w:spacing w:before="182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phone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fire</w:t>
      </w:r>
      <w:r>
        <w:rPr>
          <w:spacing w:val="-7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posted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other</w:t>
      </w:r>
      <w:r>
        <w:rPr>
          <w:spacing w:val="25"/>
          <w:w w:val="99"/>
        </w:rPr>
        <w:t xml:space="preserve"> </w:t>
      </w:r>
      <w:r>
        <w:t>emergency</w:t>
      </w:r>
      <w:r>
        <w:rPr>
          <w:spacing w:val="-26"/>
        </w:rPr>
        <w:t xml:space="preserve"> </w:t>
      </w:r>
      <w:r>
        <w:t>numbers.</w:t>
      </w:r>
    </w:p>
    <w:p w:rsidR="00736333" w:rsidRDefault="00736333">
      <w:pPr>
        <w:pStyle w:val="BodyText"/>
        <w:kinsoku w:val="0"/>
        <w:overflowPunct w:val="0"/>
        <w:spacing w:before="182"/>
      </w:pP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fire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occur,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personnel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fire</w:t>
      </w:r>
      <w:r>
        <w:rPr>
          <w:spacing w:val="-6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23"/>
          <w:w w:val="99"/>
        </w:rPr>
        <w:t xml:space="preserve"> </w:t>
      </w:r>
      <w:r>
        <w:t>notified.</w:t>
      </w:r>
      <w:r>
        <w:rPr>
          <w:spacing w:val="62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emergency</w:t>
      </w:r>
      <w:r>
        <w:rPr>
          <w:spacing w:val="-7"/>
        </w:rPr>
        <w:t xml:space="preserve"> </w:t>
      </w:r>
      <w:r>
        <w:t>situations,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American</w:t>
      </w:r>
      <w:r>
        <w:rPr>
          <w:spacing w:val="-8"/>
        </w:rPr>
        <w:t xml:space="preserve"> </w:t>
      </w:r>
      <w:r>
        <w:rPr>
          <w:spacing w:val="-1"/>
        </w:rPr>
        <w:t>Trauma</w:t>
      </w:r>
      <w:r>
        <w:rPr>
          <w:spacing w:val="-8"/>
        </w:rPr>
        <w:t xml:space="preserve"> </w:t>
      </w:r>
      <w:r>
        <w:rPr>
          <w:spacing w:val="-1"/>
        </w:rPr>
        <w:t>Society,</w:t>
      </w:r>
      <w:r>
        <w:rPr>
          <w:spacing w:val="41"/>
          <w:w w:val="99"/>
        </w:rPr>
        <w:t xml:space="preserve"> </w:t>
      </w:r>
      <w:r>
        <w:t>people</w:t>
      </w:r>
      <w:r>
        <w:rPr>
          <w:spacing w:val="-10"/>
        </w:rPr>
        <w:t xml:space="preserve"> </w:t>
      </w:r>
      <w:r>
        <w:t>calling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fire</w:t>
      </w:r>
      <w:r>
        <w:rPr>
          <w:spacing w:val="-9"/>
        </w:rPr>
        <w:t xml:space="preserve"> </w:t>
      </w:r>
      <w:r>
        <w:t>department</w:t>
      </w:r>
      <w:r>
        <w:rPr>
          <w:spacing w:val="-10"/>
        </w:rPr>
        <w:t xml:space="preserve"> </w:t>
      </w:r>
      <w:r>
        <w:t>should:</w:t>
      </w:r>
    </w:p>
    <w:p w:rsidR="00736333" w:rsidRDefault="00736333" w:rsidP="00D6514C">
      <w:pPr>
        <w:pStyle w:val="BodyText"/>
        <w:numPr>
          <w:ilvl w:val="1"/>
          <w:numId w:val="106"/>
        </w:numPr>
        <w:tabs>
          <w:tab w:val="left" w:pos="910"/>
        </w:tabs>
        <w:kinsoku w:val="0"/>
        <w:overflowPunct w:val="0"/>
        <w:spacing w:before="182"/>
        <w:ind w:left="910"/>
      </w:pPr>
      <w:r>
        <w:rPr>
          <w:spacing w:val="-1"/>
        </w:rPr>
        <w:t>Remain</w:t>
      </w:r>
      <w:r>
        <w:rPr>
          <w:spacing w:val="-17"/>
        </w:rPr>
        <w:t xml:space="preserve"> </w:t>
      </w:r>
      <w:r>
        <w:t>calm.</w:t>
      </w:r>
    </w:p>
    <w:p w:rsidR="00736333" w:rsidRDefault="00736333" w:rsidP="00D6514C">
      <w:pPr>
        <w:pStyle w:val="BodyText"/>
        <w:numPr>
          <w:ilvl w:val="1"/>
          <w:numId w:val="106"/>
        </w:numPr>
        <w:tabs>
          <w:tab w:val="left" w:pos="910"/>
        </w:tabs>
        <w:kinsoku w:val="0"/>
        <w:overflowPunct w:val="0"/>
        <w:spacing w:before="182"/>
        <w:ind w:left="910"/>
      </w:pPr>
      <w:r>
        <w:rPr>
          <w:spacing w:val="-1"/>
        </w:rPr>
        <w:t>Speak</w:t>
      </w:r>
      <w:r>
        <w:rPr>
          <w:spacing w:val="-10"/>
        </w:rPr>
        <w:t xml:space="preserve"> </w:t>
      </w:r>
      <w:r>
        <w:t>clearly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1"/>
        </w:rPr>
        <w:t>slowly.</w:t>
      </w:r>
    </w:p>
    <w:p w:rsidR="00736333" w:rsidRDefault="00736333" w:rsidP="00D6514C">
      <w:pPr>
        <w:pStyle w:val="BodyText"/>
        <w:numPr>
          <w:ilvl w:val="1"/>
          <w:numId w:val="106"/>
        </w:numPr>
        <w:tabs>
          <w:tab w:val="left" w:pos="910"/>
        </w:tabs>
        <w:kinsoku w:val="0"/>
        <w:overflowPunct w:val="0"/>
        <w:spacing w:before="182"/>
        <w:ind w:left="909" w:hanging="360"/>
      </w:pPr>
      <w:r>
        <w:rPr>
          <w:spacing w:val="-1"/>
        </w:rPr>
        <w:t>Give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exact</w:t>
      </w:r>
      <w:r>
        <w:rPr>
          <w:spacing w:val="-9"/>
        </w:rPr>
        <w:t xml:space="preserve"> </w:t>
      </w:r>
      <w:r>
        <w:t>location.</w:t>
      </w:r>
    </w:p>
    <w:p w:rsidR="00736333" w:rsidRDefault="00736333" w:rsidP="00D6514C">
      <w:pPr>
        <w:pStyle w:val="BodyText"/>
        <w:numPr>
          <w:ilvl w:val="1"/>
          <w:numId w:val="106"/>
        </w:numPr>
        <w:tabs>
          <w:tab w:val="left" w:pos="910"/>
        </w:tabs>
        <w:kinsoku w:val="0"/>
        <w:overflowPunct w:val="0"/>
        <w:spacing w:before="182"/>
        <w:ind w:left="910"/>
      </w:pPr>
      <w:r>
        <w:rPr>
          <w:spacing w:val="-1"/>
        </w:rPr>
        <w:t>Describe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situation.</w:t>
      </w:r>
    </w:p>
    <w:p w:rsidR="00736333" w:rsidRDefault="00736333" w:rsidP="00D6514C">
      <w:pPr>
        <w:pStyle w:val="BodyText"/>
        <w:numPr>
          <w:ilvl w:val="1"/>
          <w:numId w:val="106"/>
        </w:numPr>
        <w:tabs>
          <w:tab w:val="left" w:pos="910"/>
        </w:tabs>
        <w:kinsoku w:val="0"/>
        <w:overflowPunct w:val="0"/>
        <w:spacing w:before="182"/>
        <w:ind w:left="910"/>
      </w:pPr>
      <w:r>
        <w:rPr>
          <w:spacing w:val="-1"/>
        </w:rPr>
        <w:t>Give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phone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rPr>
          <w:spacing w:val="-1"/>
        </w:rPr>
        <w:t>where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calling.</w:t>
      </w:r>
    </w:p>
    <w:p w:rsidR="00736333" w:rsidRDefault="00736333" w:rsidP="00D6514C">
      <w:pPr>
        <w:pStyle w:val="BodyText"/>
        <w:numPr>
          <w:ilvl w:val="1"/>
          <w:numId w:val="106"/>
        </w:numPr>
        <w:tabs>
          <w:tab w:val="left" w:pos="910"/>
        </w:tabs>
        <w:kinsoku w:val="0"/>
        <w:overflowPunct w:val="0"/>
        <w:spacing w:before="182"/>
        <w:ind w:left="910"/>
      </w:pPr>
      <w:r>
        <w:rPr>
          <w:spacing w:val="-1"/>
        </w:rPr>
        <w:t>Do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hang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so.</w:t>
      </w:r>
    </w:p>
    <w:p w:rsidR="00736333" w:rsidRDefault="00736333">
      <w:pPr>
        <w:pStyle w:val="Heading8"/>
        <w:kinsoku w:val="0"/>
        <w:overflowPunct w:val="0"/>
        <w:rPr>
          <w:b w:val="0"/>
          <w:bCs w:val="0"/>
        </w:rPr>
      </w:pPr>
      <w:r>
        <w:rPr>
          <w:spacing w:val="-1"/>
          <w:u w:val="thick"/>
        </w:rPr>
        <w:t>FACILITY</w:t>
      </w:r>
      <w:r>
        <w:rPr>
          <w:spacing w:val="-22"/>
          <w:u w:val="thick"/>
        </w:rPr>
        <w:t xml:space="preserve"> </w:t>
      </w:r>
      <w:r>
        <w:rPr>
          <w:spacing w:val="-1"/>
          <w:u w:val="thick"/>
        </w:rPr>
        <w:t>EVACUATION</w:t>
      </w:r>
      <w:r>
        <w:rPr>
          <w:spacing w:val="-21"/>
          <w:u w:val="thick"/>
        </w:rPr>
        <w:t xml:space="preserve"> </w:t>
      </w:r>
      <w:r>
        <w:rPr>
          <w:spacing w:val="-1"/>
          <w:u w:val="thick"/>
        </w:rPr>
        <w:t>PLAN:</w:t>
      </w:r>
    </w:p>
    <w:p w:rsidR="00736333" w:rsidRDefault="00736333">
      <w:pPr>
        <w:kinsoku w:val="0"/>
        <w:overflowPunct w:val="0"/>
        <w:spacing w:before="5"/>
        <w:ind w:left="10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pacing w:val="-1"/>
          <w:sz w:val="22"/>
          <w:szCs w:val="22"/>
          <w:u w:val="thick"/>
        </w:rPr>
        <w:t>(FIRE/EXPLOSION/SEVERE</w:t>
      </w:r>
      <w:r>
        <w:rPr>
          <w:rFonts w:ascii="Arial" w:hAnsi="Arial" w:cs="Arial"/>
          <w:b/>
          <w:bCs/>
          <w:spacing w:val="-25"/>
          <w:sz w:val="22"/>
          <w:szCs w:val="22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  <w:u w:val="thick"/>
        </w:rPr>
        <w:t>WEATHER/MECHANICAL</w:t>
      </w:r>
      <w:r>
        <w:rPr>
          <w:rFonts w:ascii="Arial" w:hAnsi="Arial" w:cs="Arial"/>
          <w:b/>
          <w:bCs/>
          <w:spacing w:val="-24"/>
          <w:sz w:val="22"/>
          <w:szCs w:val="22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  <w:u w:val="thick"/>
        </w:rPr>
        <w:t>FAILURE,</w:t>
      </w:r>
      <w:r>
        <w:rPr>
          <w:rFonts w:ascii="Arial" w:hAnsi="Arial" w:cs="Arial"/>
          <w:b/>
          <w:bCs/>
          <w:spacing w:val="-24"/>
          <w:sz w:val="22"/>
          <w:szCs w:val="22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  <w:u w:val="thick"/>
        </w:rPr>
        <w:t>ETC.)</w:t>
      </w:r>
    </w:p>
    <w:p w:rsidR="00736333" w:rsidRDefault="00736333">
      <w:pPr>
        <w:pStyle w:val="BodyText"/>
        <w:kinsoku w:val="0"/>
        <w:overflowPunct w:val="0"/>
        <w:spacing w:before="181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ORDER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EVACUATE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1"/>
        </w:rPr>
        <w:t>GIVEN</w:t>
      </w:r>
      <w:r>
        <w:rPr>
          <w:spacing w:val="-9"/>
        </w:rPr>
        <w:t xml:space="preserve"> </w:t>
      </w:r>
      <w:r>
        <w:rPr>
          <w:spacing w:val="-1"/>
        </w:rPr>
        <w:t>BY:</w:t>
      </w:r>
    </w:p>
    <w:p w:rsidR="00736333" w:rsidRDefault="00736333">
      <w:pPr>
        <w:kinsoku w:val="0"/>
        <w:overflowPunct w:val="0"/>
        <w:spacing w:before="9" w:line="240" w:lineRule="exact"/>
      </w:pPr>
    </w:p>
    <w:p w:rsidR="00736333" w:rsidRDefault="001F2348">
      <w:pPr>
        <w:kinsoku w:val="0"/>
        <w:overflowPunct w:val="0"/>
        <w:spacing w:before="74" w:line="244" w:lineRule="auto"/>
        <w:ind w:left="819" w:right="562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66368" behindDoc="1" locked="0" layoutInCell="0" allowOverlap="1">
                <wp:simplePos x="0" y="0"/>
                <wp:positionH relativeFrom="page">
                  <wp:posOffset>1370965</wp:posOffset>
                </wp:positionH>
                <wp:positionV relativeFrom="paragraph">
                  <wp:posOffset>36195</wp:posOffset>
                </wp:positionV>
                <wp:extent cx="5448935" cy="12700"/>
                <wp:effectExtent l="8890" t="6985" r="9525" b="0"/>
                <wp:wrapNone/>
                <wp:docPr id="505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48935" cy="12700"/>
                        </a:xfrm>
                        <a:custGeom>
                          <a:avLst/>
                          <a:gdLst>
                            <a:gd name="T0" fmla="*/ 0 w 8581"/>
                            <a:gd name="T1" fmla="*/ 0 h 20"/>
                            <a:gd name="T2" fmla="*/ 8580 w 858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8581" h="20">
                              <a:moveTo>
                                <a:pt x="0" y="0"/>
                              </a:moveTo>
                              <a:lnTo>
                                <a:pt x="858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5A4688A" id="Freeform 12" o:spid="_x0000_s1026" style="position:absolute;z-index:-2522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7.95pt,2.85pt,536.95pt,2.85pt" coordsize="858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" o:allowincell="f" filled="f" strokeweight=".31069mm">
                <v:path arrowok="t" o:connecttype="custom" o:connectlocs="0,0;544830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(Example:</w:t>
      </w:r>
      <w:r w:rsidR="00736333"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Fire Bell; </w:t>
      </w:r>
      <w:r w:rsidR="00736333">
        <w:rPr>
          <w:rFonts w:ascii="Arial" w:hAnsi="Arial" w:cs="Arial"/>
          <w:b/>
          <w:bCs/>
          <w:sz w:val="20"/>
          <w:szCs w:val="20"/>
        </w:rPr>
        <w:t>Three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>(3)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Blasts </w:t>
      </w:r>
      <w:r w:rsidR="00736333">
        <w:rPr>
          <w:rFonts w:ascii="Arial" w:hAnsi="Arial" w:cs="Arial"/>
          <w:b/>
          <w:bCs/>
          <w:sz w:val="20"/>
          <w:szCs w:val="20"/>
        </w:rPr>
        <w:t>of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>an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Air </w:t>
      </w:r>
      <w:r w:rsidR="00736333">
        <w:rPr>
          <w:rFonts w:ascii="Arial" w:hAnsi="Arial" w:cs="Arial"/>
          <w:b/>
          <w:bCs/>
          <w:sz w:val="20"/>
          <w:szCs w:val="20"/>
        </w:rPr>
        <w:t>Horn;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Public Announcement,</w:t>
      </w:r>
      <w:r w:rsidR="00736333"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>etc.)</w:t>
      </w:r>
      <w:r w:rsidR="00736333">
        <w:rPr>
          <w:rFonts w:ascii="Arial" w:hAnsi="Arial" w:cs="Arial"/>
          <w:b/>
          <w:bCs/>
          <w:spacing w:val="71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>(Note:</w:t>
      </w:r>
      <w:r w:rsidR="00736333"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 xml:space="preserve">A 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distinctive signal</w:t>
      </w:r>
      <w:r w:rsidR="00736333"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pacing w:val="1"/>
          <w:sz w:val="20"/>
          <w:szCs w:val="20"/>
        </w:rPr>
        <w:t>will</w:t>
      </w:r>
      <w:r w:rsidR="00736333"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>be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identified </w:t>
      </w:r>
      <w:r w:rsidR="00736333">
        <w:rPr>
          <w:rFonts w:ascii="Arial" w:hAnsi="Arial" w:cs="Arial"/>
          <w:b/>
          <w:bCs/>
          <w:sz w:val="20"/>
          <w:szCs w:val="20"/>
        </w:rPr>
        <w:t>for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>each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type </w:t>
      </w:r>
      <w:r w:rsidR="00736333">
        <w:rPr>
          <w:rFonts w:ascii="Arial" w:hAnsi="Arial" w:cs="Arial"/>
          <w:b/>
          <w:bCs/>
          <w:sz w:val="20"/>
          <w:szCs w:val="20"/>
        </w:rPr>
        <w:t>of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emergency</w:t>
      </w:r>
      <w:r w:rsidR="00736333">
        <w:rPr>
          <w:rFonts w:ascii="Arial" w:hAnsi="Arial" w:cs="Arial"/>
          <w:b/>
          <w:bCs/>
          <w:spacing w:val="-4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notification)</w:t>
      </w:r>
    </w:p>
    <w:p w:rsidR="00736333" w:rsidRDefault="00736333">
      <w:pPr>
        <w:pStyle w:val="BodyText"/>
        <w:kinsoku w:val="0"/>
        <w:overflowPunct w:val="0"/>
        <w:spacing w:before="178"/>
      </w:pP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ALERT</w:t>
      </w:r>
      <w:r>
        <w:rPr>
          <w:spacing w:val="-14"/>
        </w:rPr>
        <w:t xml:space="preserve"> </w:t>
      </w:r>
      <w:r>
        <w:rPr>
          <w:spacing w:val="-1"/>
        </w:rPr>
        <w:t>OTHERS:</w:t>
      </w:r>
    </w:p>
    <w:p w:rsidR="00736333" w:rsidRDefault="00736333">
      <w:pPr>
        <w:kinsoku w:val="0"/>
        <w:overflowPunct w:val="0"/>
        <w:spacing w:before="9" w:line="240" w:lineRule="exact"/>
      </w:pPr>
    </w:p>
    <w:p w:rsidR="00736333" w:rsidRDefault="001F2348">
      <w:pPr>
        <w:kinsoku w:val="0"/>
        <w:overflowPunct w:val="0"/>
        <w:spacing w:before="74"/>
        <w:ind w:left="820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67392" behindDoc="1" locked="0" layoutInCell="0" allowOverlap="1">
                <wp:simplePos x="0" y="0"/>
                <wp:positionH relativeFrom="page">
                  <wp:posOffset>1370965</wp:posOffset>
                </wp:positionH>
                <wp:positionV relativeFrom="paragraph">
                  <wp:posOffset>36195</wp:posOffset>
                </wp:positionV>
                <wp:extent cx="5448935" cy="12700"/>
                <wp:effectExtent l="8890" t="6985" r="9525" b="0"/>
                <wp:wrapNone/>
                <wp:docPr id="504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48935" cy="12700"/>
                        </a:xfrm>
                        <a:custGeom>
                          <a:avLst/>
                          <a:gdLst>
                            <a:gd name="T0" fmla="*/ 0 w 8581"/>
                            <a:gd name="T1" fmla="*/ 0 h 20"/>
                            <a:gd name="T2" fmla="*/ 8580 w 858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8581" h="20">
                              <a:moveTo>
                                <a:pt x="0" y="0"/>
                              </a:moveTo>
                              <a:lnTo>
                                <a:pt x="858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0DCFC38" id="Freeform 13" o:spid="_x0000_s1026" style="position:absolute;z-index:-2522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7.95pt,2.85pt,536.95pt,2.85pt" coordsize="858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" o:allowincell="f" filled="f" strokeweight=".31069mm">
                <v:path arrowok="t" o:connecttype="custom" o:connectlocs="0,0;544830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(Example:</w:t>
      </w:r>
      <w:r w:rsidR="00736333"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Activate alarm; notify</w:t>
      </w:r>
      <w:r w:rsidR="00736333">
        <w:rPr>
          <w:rFonts w:ascii="Arial" w:hAnsi="Arial" w:cs="Arial"/>
          <w:b/>
          <w:bCs/>
          <w:spacing w:val="-4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main office,</w:t>
      </w:r>
      <w:r w:rsidR="00736333"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Ext </w:t>
      </w:r>
      <w:r w:rsidR="00736333">
        <w:rPr>
          <w:rFonts w:ascii="Arial" w:hAnsi="Arial" w:cs="Arial"/>
          <w:b/>
          <w:bCs/>
          <w:sz w:val="20"/>
          <w:szCs w:val="20"/>
        </w:rPr>
        <w:t>No:,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etc.)</w:t>
      </w:r>
    </w:p>
    <w:p w:rsidR="00736333" w:rsidRDefault="00736333">
      <w:pPr>
        <w:kinsoku w:val="0"/>
        <w:overflowPunct w:val="0"/>
        <w:spacing w:before="2" w:line="180" w:lineRule="exact"/>
        <w:rPr>
          <w:sz w:val="18"/>
          <w:szCs w:val="18"/>
        </w:rPr>
      </w:pPr>
    </w:p>
    <w:p w:rsidR="00736333" w:rsidRDefault="00736333">
      <w:pPr>
        <w:pStyle w:val="BodyText"/>
        <w:kinsoku w:val="0"/>
        <w:overflowPunct w:val="0"/>
        <w:spacing w:before="0"/>
      </w:pPr>
      <w:r>
        <w:rPr>
          <w:spacing w:val="-1"/>
        </w:rPr>
        <w:t>LOCATION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FIRE</w:t>
      </w:r>
      <w:r>
        <w:rPr>
          <w:spacing w:val="-14"/>
        </w:rPr>
        <w:t xml:space="preserve"> </w:t>
      </w:r>
      <w:r>
        <w:rPr>
          <w:spacing w:val="-1"/>
        </w:rPr>
        <w:t>EXTINGUISHERS,</w:t>
      </w:r>
      <w:r>
        <w:rPr>
          <w:spacing w:val="-14"/>
        </w:rPr>
        <w:t xml:space="preserve"> </w:t>
      </w:r>
      <w:r>
        <w:rPr>
          <w:spacing w:val="-1"/>
        </w:rPr>
        <w:t>NEAREST</w:t>
      </w:r>
      <w:r>
        <w:rPr>
          <w:spacing w:val="-14"/>
        </w:rPr>
        <w:t xml:space="preserve"> </w:t>
      </w:r>
      <w:r>
        <w:rPr>
          <w:spacing w:val="-1"/>
        </w:rPr>
        <w:t>LISTED</w:t>
      </w:r>
      <w:r>
        <w:rPr>
          <w:spacing w:val="-15"/>
        </w:rPr>
        <w:t xml:space="preserve"> </w:t>
      </w:r>
      <w:r>
        <w:rPr>
          <w:spacing w:val="-1"/>
        </w:rPr>
        <w:t>FIRST:</w:t>
      </w:r>
    </w:p>
    <w:p w:rsidR="00736333" w:rsidRDefault="00736333">
      <w:pPr>
        <w:kinsoku w:val="0"/>
        <w:overflowPunct w:val="0"/>
        <w:spacing w:before="5" w:line="240" w:lineRule="exact"/>
      </w:pPr>
    </w:p>
    <w:p w:rsidR="00736333" w:rsidRDefault="001F2348">
      <w:pPr>
        <w:tabs>
          <w:tab w:val="left" w:pos="2980"/>
        </w:tabs>
        <w:kinsoku w:val="0"/>
        <w:overflowPunct w:val="0"/>
        <w:spacing w:before="74"/>
        <w:ind w:left="820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68416" behindDoc="1" locked="0" layoutInCell="0" allowOverlap="1">
                <wp:simplePos x="0" y="0"/>
                <wp:positionH relativeFrom="page">
                  <wp:posOffset>1370965</wp:posOffset>
                </wp:positionH>
                <wp:positionV relativeFrom="paragraph">
                  <wp:posOffset>39370</wp:posOffset>
                </wp:positionV>
                <wp:extent cx="1288415" cy="12700"/>
                <wp:effectExtent l="8890" t="12065" r="7620" b="0"/>
                <wp:wrapNone/>
                <wp:docPr id="503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8415" cy="12700"/>
                        </a:xfrm>
                        <a:custGeom>
                          <a:avLst/>
                          <a:gdLst>
                            <a:gd name="T0" fmla="*/ 0 w 2029"/>
                            <a:gd name="T1" fmla="*/ 0 h 20"/>
                            <a:gd name="T2" fmla="*/ 2028 w 202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29" h="20">
                              <a:moveTo>
                                <a:pt x="0" y="0"/>
                              </a:moveTo>
                              <a:lnTo>
                                <a:pt x="202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8A3ED0C" id="Freeform 14" o:spid="_x0000_s1026" style="position:absolute;z-index:-2522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7.95pt,3.1pt,209.35pt,3.1pt" coordsize="20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" o:allowincell="f" filled="f" strokeweight=".31069mm">
                <v:path arrowok="t" o:connecttype="custom" o:connectlocs="0,0;12877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9440" behindDoc="1" locked="0" layoutInCell="0" allowOverlap="1">
                <wp:simplePos x="0" y="0"/>
                <wp:positionH relativeFrom="page">
                  <wp:posOffset>2742565</wp:posOffset>
                </wp:positionH>
                <wp:positionV relativeFrom="paragraph">
                  <wp:posOffset>39370</wp:posOffset>
                </wp:positionV>
                <wp:extent cx="2774315" cy="12700"/>
                <wp:effectExtent l="8890" t="12065" r="7620" b="0"/>
                <wp:wrapNone/>
                <wp:docPr id="502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74315" cy="12700"/>
                        </a:xfrm>
                        <a:custGeom>
                          <a:avLst/>
                          <a:gdLst>
                            <a:gd name="T0" fmla="*/ 0 w 4369"/>
                            <a:gd name="T1" fmla="*/ 0 h 20"/>
                            <a:gd name="T2" fmla="*/ 4368 w 436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369" h="20">
                              <a:moveTo>
                                <a:pt x="0" y="0"/>
                              </a:moveTo>
                              <a:lnTo>
                                <a:pt x="436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FF1DE20" id="Freeform 15" o:spid="_x0000_s1026" style="position:absolute;z-index:-2522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15.95pt,3.1pt,434.35pt,3.1pt" coordsize="436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" o:allowincell="f" filled="f" strokeweight=".31069mm">
                <v:path arrowok="t" o:connecttype="custom" o:connectlocs="0,0;277368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(Type)</w:t>
      </w:r>
      <w:r w:rsidR="00736333">
        <w:rPr>
          <w:rFonts w:ascii="Arial" w:hAnsi="Arial" w:cs="Arial"/>
          <w:spacing w:val="-1"/>
          <w:sz w:val="20"/>
          <w:szCs w:val="20"/>
        </w:rPr>
        <w:tab/>
        <w:t>(Location)</w:t>
      </w:r>
    </w:p>
    <w:p w:rsidR="00736333" w:rsidRDefault="00736333">
      <w:pPr>
        <w:kinsoku w:val="0"/>
        <w:overflowPunct w:val="0"/>
        <w:spacing w:before="6" w:line="240" w:lineRule="exact"/>
      </w:pPr>
    </w:p>
    <w:p w:rsidR="00736333" w:rsidRDefault="001F2348">
      <w:pPr>
        <w:tabs>
          <w:tab w:val="left" w:pos="2980"/>
        </w:tabs>
        <w:kinsoku w:val="0"/>
        <w:overflowPunct w:val="0"/>
        <w:spacing w:before="74"/>
        <w:ind w:left="820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70464" behindDoc="1" locked="0" layoutInCell="0" allowOverlap="1">
                <wp:simplePos x="0" y="0"/>
                <wp:positionH relativeFrom="page">
                  <wp:posOffset>1370965</wp:posOffset>
                </wp:positionH>
                <wp:positionV relativeFrom="paragraph">
                  <wp:posOffset>39370</wp:posOffset>
                </wp:positionV>
                <wp:extent cx="1288415" cy="12700"/>
                <wp:effectExtent l="8890" t="8890" r="7620" b="0"/>
                <wp:wrapNone/>
                <wp:docPr id="501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8415" cy="12700"/>
                        </a:xfrm>
                        <a:custGeom>
                          <a:avLst/>
                          <a:gdLst>
                            <a:gd name="T0" fmla="*/ 0 w 2029"/>
                            <a:gd name="T1" fmla="*/ 0 h 20"/>
                            <a:gd name="T2" fmla="*/ 2028 w 202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29" h="20">
                              <a:moveTo>
                                <a:pt x="0" y="0"/>
                              </a:moveTo>
                              <a:lnTo>
                                <a:pt x="202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9A6346D" id="Freeform 16" o:spid="_x0000_s1026" style="position:absolute;z-index:-2522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7.95pt,3.1pt,209.35pt,3.1pt" coordsize="20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" o:allowincell="f" filled="f" strokeweight=".31069mm">
                <v:path arrowok="t" o:connecttype="custom" o:connectlocs="0,0;12877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1488" behindDoc="1" locked="0" layoutInCell="0" allowOverlap="1">
                <wp:simplePos x="0" y="0"/>
                <wp:positionH relativeFrom="page">
                  <wp:posOffset>2742565</wp:posOffset>
                </wp:positionH>
                <wp:positionV relativeFrom="paragraph">
                  <wp:posOffset>39370</wp:posOffset>
                </wp:positionV>
                <wp:extent cx="2774315" cy="12700"/>
                <wp:effectExtent l="8890" t="8890" r="7620" b="0"/>
                <wp:wrapNone/>
                <wp:docPr id="500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74315" cy="12700"/>
                        </a:xfrm>
                        <a:custGeom>
                          <a:avLst/>
                          <a:gdLst>
                            <a:gd name="T0" fmla="*/ 0 w 4369"/>
                            <a:gd name="T1" fmla="*/ 0 h 20"/>
                            <a:gd name="T2" fmla="*/ 4368 w 436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369" h="20">
                              <a:moveTo>
                                <a:pt x="0" y="0"/>
                              </a:moveTo>
                              <a:lnTo>
                                <a:pt x="436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184ACF" id="Freeform 17" o:spid="_x0000_s1026" style="position:absolute;z-index:-2522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15.95pt,3.1pt,434.35pt,3.1pt" coordsize="436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" o:allowincell="f" filled="f" strokeweight=".31069mm">
                <v:path arrowok="t" o:connecttype="custom" o:connectlocs="0,0;277368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(Type)</w:t>
      </w:r>
      <w:r w:rsidR="00736333">
        <w:rPr>
          <w:rFonts w:ascii="Arial" w:hAnsi="Arial" w:cs="Arial"/>
          <w:spacing w:val="-1"/>
          <w:sz w:val="20"/>
          <w:szCs w:val="20"/>
        </w:rPr>
        <w:tab/>
        <w:t>(Location)</w:t>
      </w:r>
    </w:p>
    <w:p w:rsidR="00736333" w:rsidRDefault="00736333">
      <w:pPr>
        <w:kinsoku w:val="0"/>
        <w:overflowPunct w:val="0"/>
        <w:spacing w:before="6" w:line="240" w:lineRule="exact"/>
      </w:pPr>
    </w:p>
    <w:p w:rsidR="00736333" w:rsidRDefault="001F2348">
      <w:pPr>
        <w:tabs>
          <w:tab w:val="left" w:pos="2980"/>
        </w:tabs>
        <w:kinsoku w:val="0"/>
        <w:overflowPunct w:val="0"/>
        <w:spacing w:before="74"/>
        <w:ind w:left="820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72512" behindDoc="1" locked="0" layoutInCell="0" allowOverlap="1">
                <wp:simplePos x="0" y="0"/>
                <wp:positionH relativeFrom="page">
                  <wp:posOffset>1370965</wp:posOffset>
                </wp:positionH>
                <wp:positionV relativeFrom="paragraph">
                  <wp:posOffset>39370</wp:posOffset>
                </wp:positionV>
                <wp:extent cx="1288415" cy="12700"/>
                <wp:effectExtent l="8890" t="5715" r="7620" b="635"/>
                <wp:wrapNone/>
                <wp:docPr id="499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8415" cy="12700"/>
                        </a:xfrm>
                        <a:custGeom>
                          <a:avLst/>
                          <a:gdLst>
                            <a:gd name="T0" fmla="*/ 0 w 2029"/>
                            <a:gd name="T1" fmla="*/ 0 h 20"/>
                            <a:gd name="T2" fmla="*/ 2028 w 202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29" h="20">
                              <a:moveTo>
                                <a:pt x="0" y="0"/>
                              </a:moveTo>
                              <a:lnTo>
                                <a:pt x="202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EA32335" id="Freeform 18" o:spid="_x0000_s1026" style="position:absolute;z-index:-2522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7.95pt,3.1pt,209.35pt,3.1pt" coordsize="20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" o:allowincell="f" filled="f" strokeweight=".31069mm">
                <v:path arrowok="t" o:connecttype="custom" o:connectlocs="0,0;12877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3536" behindDoc="1" locked="0" layoutInCell="0" allowOverlap="1">
                <wp:simplePos x="0" y="0"/>
                <wp:positionH relativeFrom="page">
                  <wp:posOffset>2742565</wp:posOffset>
                </wp:positionH>
                <wp:positionV relativeFrom="paragraph">
                  <wp:posOffset>39370</wp:posOffset>
                </wp:positionV>
                <wp:extent cx="2774315" cy="12700"/>
                <wp:effectExtent l="8890" t="5715" r="7620" b="635"/>
                <wp:wrapNone/>
                <wp:docPr id="498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74315" cy="12700"/>
                        </a:xfrm>
                        <a:custGeom>
                          <a:avLst/>
                          <a:gdLst>
                            <a:gd name="T0" fmla="*/ 0 w 4369"/>
                            <a:gd name="T1" fmla="*/ 0 h 20"/>
                            <a:gd name="T2" fmla="*/ 4368 w 436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369" h="20">
                              <a:moveTo>
                                <a:pt x="0" y="0"/>
                              </a:moveTo>
                              <a:lnTo>
                                <a:pt x="436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79DC50F" id="Freeform 19" o:spid="_x0000_s1026" style="position:absolute;z-index:-2522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15.95pt,3.1pt,434.35pt,3.1pt" coordsize="436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" o:allowincell="f" filled="f" strokeweight=".31069mm">
                <v:path arrowok="t" o:connecttype="custom" o:connectlocs="0,0;277368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(Type)</w:t>
      </w:r>
      <w:r w:rsidR="00736333">
        <w:rPr>
          <w:rFonts w:ascii="Arial" w:hAnsi="Arial" w:cs="Arial"/>
          <w:spacing w:val="-1"/>
          <w:sz w:val="20"/>
          <w:szCs w:val="20"/>
        </w:rPr>
        <w:tab/>
        <w:t>(Location)</w:t>
      </w:r>
    </w:p>
    <w:p w:rsidR="00736333" w:rsidRDefault="00736333">
      <w:pPr>
        <w:pStyle w:val="BodyText"/>
        <w:kinsoku w:val="0"/>
        <w:overflowPunct w:val="0"/>
        <w:spacing w:before="137"/>
      </w:pPr>
      <w:r>
        <w:rPr>
          <w:spacing w:val="-1"/>
        </w:rPr>
        <w:t>RENDEZVOUS</w:t>
      </w:r>
      <w:r>
        <w:rPr>
          <w:spacing w:val="-30"/>
        </w:rPr>
        <w:t xml:space="preserve"> </w:t>
      </w:r>
      <w:r>
        <w:rPr>
          <w:spacing w:val="-1"/>
        </w:rPr>
        <w:t>POINT:</w:t>
      </w:r>
    </w:p>
    <w:p w:rsidR="00736333" w:rsidRDefault="00736333">
      <w:pPr>
        <w:kinsoku w:val="0"/>
        <w:overflowPunct w:val="0"/>
        <w:spacing w:before="9" w:line="240" w:lineRule="exact"/>
      </w:pPr>
    </w:p>
    <w:p w:rsidR="00736333" w:rsidRDefault="001F2348">
      <w:pPr>
        <w:kinsoku w:val="0"/>
        <w:overflowPunct w:val="0"/>
        <w:spacing w:before="74"/>
        <w:ind w:left="112" w:right="4006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74560" behindDoc="1" locked="0" layoutInCell="0" allowOverlap="1">
                <wp:simplePos x="0" y="0"/>
                <wp:positionH relativeFrom="page">
                  <wp:posOffset>1370965</wp:posOffset>
                </wp:positionH>
                <wp:positionV relativeFrom="paragraph">
                  <wp:posOffset>36195</wp:posOffset>
                </wp:positionV>
                <wp:extent cx="5448935" cy="12700"/>
                <wp:effectExtent l="8890" t="6985" r="9525" b="0"/>
                <wp:wrapNone/>
                <wp:docPr id="497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48935" cy="12700"/>
                        </a:xfrm>
                        <a:custGeom>
                          <a:avLst/>
                          <a:gdLst>
                            <a:gd name="T0" fmla="*/ 0 w 8581"/>
                            <a:gd name="T1" fmla="*/ 0 h 20"/>
                            <a:gd name="T2" fmla="*/ 8580 w 858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8581" h="20">
                              <a:moveTo>
                                <a:pt x="0" y="0"/>
                              </a:moveTo>
                              <a:lnTo>
                                <a:pt x="858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D32BCB7" id="Freeform 20" o:spid="_x0000_s1026" style="position:absolute;z-index:-2522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7.95pt,2.85pt,536.95pt,2.85pt" coordsize="858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" o:allowincell="f" filled="f" strokeweight=".31069mm">
                <v:path arrowok="t" o:connecttype="custom" o:connectlocs="0,0;544830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(Example:</w:t>
      </w:r>
      <w:r w:rsidR="00736333"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Parking lot; </w:t>
      </w:r>
      <w:r w:rsidR="00736333">
        <w:rPr>
          <w:rFonts w:ascii="Arial" w:hAnsi="Arial" w:cs="Arial"/>
          <w:b/>
          <w:bCs/>
          <w:sz w:val="20"/>
          <w:szCs w:val="20"/>
        </w:rPr>
        <w:t>by</w:t>
      </w:r>
      <w:r w:rsidR="00736333">
        <w:rPr>
          <w:rFonts w:ascii="Arial" w:hAnsi="Arial" w:cs="Arial"/>
          <w:b/>
          <w:bCs/>
          <w:spacing w:val="-4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dumpster,</w:t>
      </w:r>
      <w:r w:rsidR="00736333"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etc.)</w:t>
      </w:r>
    </w:p>
    <w:p w:rsidR="00736333" w:rsidRDefault="00736333">
      <w:pPr>
        <w:pStyle w:val="BodyText"/>
        <w:kinsoku w:val="0"/>
        <w:overflowPunct w:val="0"/>
        <w:ind w:left="45" w:right="4067"/>
        <w:jc w:val="center"/>
      </w:pPr>
      <w:r>
        <w:rPr>
          <w:spacing w:val="-1"/>
        </w:rPr>
        <w:t>SPECIFIC</w:t>
      </w:r>
      <w:r>
        <w:rPr>
          <w:spacing w:val="-11"/>
        </w:rPr>
        <w:t xml:space="preserve"> </w:t>
      </w:r>
      <w:r>
        <w:rPr>
          <w:spacing w:val="-1"/>
        </w:rPr>
        <w:t>HAZARDS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AWARE</w:t>
      </w:r>
      <w:r>
        <w:rPr>
          <w:spacing w:val="-10"/>
        </w:rPr>
        <w:t xml:space="preserve"> </w:t>
      </w:r>
      <w:r>
        <w:rPr>
          <w:spacing w:val="-1"/>
        </w:rPr>
        <w:t>OF:</w:t>
      </w:r>
    </w:p>
    <w:p w:rsidR="00736333" w:rsidRDefault="00736333">
      <w:pPr>
        <w:kinsoku w:val="0"/>
        <w:overflowPunct w:val="0"/>
        <w:spacing w:before="9" w:line="240" w:lineRule="exact"/>
      </w:pPr>
    </w:p>
    <w:p w:rsidR="00736333" w:rsidRDefault="001F2348">
      <w:pPr>
        <w:kinsoku w:val="0"/>
        <w:overflowPunct w:val="0"/>
        <w:spacing w:before="74"/>
        <w:ind w:left="820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75584" behindDoc="1" locked="0" layoutInCell="0" allowOverlap="1">
                <wp:simplePos x="0" y="0"/>
                <wp:positionH relativeFrom="page">
                  <wp:posOffset>1370965</wp:posOffset>
                </wp:positionH>
                <wp:positionV relativeFrom="paragraph">
                  <wp:posOffset>36195</wp:posOffset>
                </wp:positionV>
                <wp:extent cx="5448935" cy="12700"/>
                <wp:effectExtent l="8890" t="10795" r="9525" b="0"/>
                <wp:wrapNone/>
                <wp:docPr id="496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48935" cy="12700"/>
                        </a:xfrm>
                        <a:custGeom>
                          <a:avLst/>
                          <a:gdLst>
                            <a:gd name="T0" fmla="*/ 0 w 8581"/>
                            <a:gd name="T1" fmla="*/ 0 h 20"/>
                            <a:gd name="T2" fmla="*/ 8580 w 858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8581" h="20">
                              <a:moveTo>
                                <a:pt x="0" y="0"/>
                              </a:moveTo>
                              <a:lnTo>
                                <a:pt x="858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A9F68DC" id="Freeform 21" o:spid="_x0000_s1026" style="position:absolute;z-index:-2522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7.95pt,2.85pt,536.95pt,2.85pt" coordsize="858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" o:allowincell="f" filled="f" strokeweight=".31069mm">
                <v:path arrowok="t" o:connecttype="custom" o:connectlocs="0,0;544830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(Example:</w:t>
      </w:r>
      <w:r w:rsidR="00736333"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List </w:t>
      </w:r>
      <w:r w:rsidR="00736333">
        <w:rPr>
          <w:rFonts w:ascii="Arial" w:hAnsi="Arial" w:cs="Arial"/>
          <w:b/>
          <w:bCs/>
          <w:sz w:val="20"/>
          <w:szCs w:val="20"/>
        </w:rPr>
        <w:t>nearby</w:t>
      </w:r>
      <w:r w:rsidR="00736333">
        <w:rPr>
          <w:rFonts w:ascii="Arial" w:hAnsi="Arial" w:cs="Arial"/>
          <w:b/>
          <w:bCs/>
          <w:spacing w:val="-4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>hazardous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chemicals.</w:t>
      </w:r>
      <w:r w:rsidR="00736333"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If </w:t>
      </w:r>
      <w:r w:rsidR="00736333">
        <w:rPr>
          <w:rFonts w:ascii="Arial" w:hAnsi="Arial" w:cs="Arial"/>
          <w:b/>
          <w:bCs/>
          <w:sz w:val="20"/>
          <w:szCs w:val="20"/>
        </w:rPr>
        <w:t>none,</w:t>
      </w:r>
      <w:r w:rsidR="00736333"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>enter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"none")</w:t>
      </w:r>
    </w:p>
    <w:p w:rsidR="00736333" w:rsidRDefault="00736333">
      <w:pPr>
        <w:pStyle w:val="BodyText"/>
        <w:kinsoku w:val="0"/>
        <w:overflowPunct w:val="0"/>
      </w:pPr>
      <w:r>
        <w:rPr>
          <w:spacing w:val="-1"/>
        </w:rPr>
        <w:t>EVACUATION</w:t>
      </w:r>
      <w:r>
        <w:rPr>
          <w:spacing w:val="-30"/>
        </w:rPr>
        <w:t xml:space="preserve"> </w:t>
      </w:r>
      <w:r>
        <w:rPr>
          <w:spacing w:val="-1"/>
        </w:rPr>
        <w:t>ROUTE:</w:t>
      </w:r>
    </w:p>
    <w:p w:rsidR="00736333" w:rsidRDefault="00736333">
      <w:pPr>
        <w:pStyle w:val="BodyText"/>
        <w:kinsoku w:val="0"/>
        <w:overflowPunct w:val="0"/>
        <w:ind w:left="819"/>
      </w:pPr>
      <w:r>
        <w:rPr>
          <w:u w:val="thick"/>
        </w:rPr>
        <w:t>Map</w:t>
      </w:r>
      <w:r>
        <w:rPr>
          <w:spacing w:val="-8"/>
          <w:u w:val="thick"/>
        </w:rPr>
        <w:t xml:space="preserve"> </w:t>
      </w:r>
      <w:r>
        <w:rPr>
          <w:u w:val="thick"/>
        </w:rPr>
        <w:t>or</w:t>
      </w:r>
      <w:r>
        <w:rPr>
          <w:spacing w:val="-8"/>
          <w:u w:val="thick"/>
        </w:rPr>
        <w:t xml:space="preserve"> </w:t>
      </w:r>
      <w:r>
        <w:rPr>
          <w:u w:val="thick"/>
        </w:rPr>
        <w:t>schematic</w:t>
      </w:r>
      <w:r>
        <w:rPr>
          <w:spacing w:val="-8"/>
          <w:u w:val="thick"/>
        </w:rPr>
        <w:t xml:space="preserve"> </w:t>
      </w:r>
      <w:r>
        <w:rPr>
          <w:spacing w:val="-1"/>
          <w:u w:val="thick"/>
        </w:rPr>
        <w:t>drawing</w:t>
      </w:r>
      <w:r>
        <w:rPr>
          <w:spacing w:val="-7"/>
          <w:u w:val="thick"/>
        </w:rPr>
        <w:t xml:space="preserve"> </w:t>
      </w:r>
      <w:r>
        <w:rPr>
          <w:u w:val="thick"/>
        </w:rPr>
        <w:t>of</w:t>
      </w:r>
      <w:r>
        <w:rPr>
          <w:spacing w:val="-8"/>
          <w:u w:val="thick"/>
        </w:rPr>
        <w:t xml:space="preserve"> </w:t>
      </w:r>
      <w:r>
        <w:rPr>
          <w:u w:val="thick"/>
        </w:rPr>
        <w:t>route</w:t>
      </w:r>
      <w:r>
        <w:rPr>
          <w:spacing w:val="-8"/>
          <w:u w:val="thick"/>
        </w:rPr>
        <w:t xml:space="preserve"> </w:t>
      </w:r>
      <w:r>
        <w:rPr>
          <w:spacing w:val="-1"/>
          <w:u w:val="thick"/>
        </w:rPr>
        <w:t>will</w:t>
      </w:r>
      <w:r>
        <w:rPr>
          <w:spacing w:val="-7"/>
          <w:u w:val="thick"/>
        </w:rPr>
        <w:t xml:space="preserve"> </w:t>
      </w:r>
      <w:r>
        <w:rPr>
          <w:u w:val="thick"/>
        </w:rPr>
        <w:t>be</w:t>
      </w:r>
      <w:r>
        <w:rPr>
          <w:spacing w:val="-8"/>
          <w:u w:val="thick"/>
        </w:rPr>
        <w:t xml:space="preserve"> </w:t>
      </w:r>
      <w:r>
        <w:rPr>
          <w:u w:val="thick"/>
        </w:rPr>
        <w:t>posted.</w:t>
      </w:r>
    </w:p>
    <w:p w:rsidR="00736333" w:rsidRDefault="00736333">
      <w:pPr>
        <w:pStyle w:val="BodyText"/>
        <w:kinsoku w:val="0"/>
        <w:overflowPunct w:val="0"/>
        <w:ind w:left="819"/>
        <w:sectPr w:rsidR="00736333">
          <w:pgSz w:w="12240" w:h="15840"/>
          <w:pgMar w:top="540" w:right="1420" w:bottom="1000" w:left="1340" w:header="0" w:footer="804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 w:line="245" w:lineRule="auto"/>
        <w:ind w:left="2476" w:right="1068" w:hanging="497"/>
        <w:rPr>
          <w:b w:val="0"/>
          <w:bCs w:val="0"/>
        </w:rPr>
      </w:pPr>
      <w:r>
        <w:rPr>
          <w:spacing w:val="-1"/>
        </w:rPr>
        <w:lastRenderedPageBreak/>
        <w:t>ROSTER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PERSONNEL</w:t>
      </w:r>
      <w:r>
        <w:rPr>
          <w:spacing w:val="-14"/>
        </w:rPr>
        <w:t xml:space="preserve"> </w:t>
      </w:r>
      <w:r>
        <w:rPr>
          <w:spacing w:val="-1"/>
        </w:rPr>
        <w:t>WITH</w:t>
      </w:r>
      <w:r>
        <w:rPr>
          <w:spacing w:val="-15"/>
        </w:rPr>
        <w:t xml:space="preserve"> </w:t>
      </w:r>
      <w:r>
        <w:rPr>
          <w:spacing w:val="-1"/>
        </w:rPr>
        <w:t>SPECIFIC</w:t>
      </w:r>
      <w:r>
        <w:rPr>
          <w:spacing w:val="30"/>
          <w:w w:val="99"/>
        </w:rPr>
        <w:t xml:space="preserve"> </w:t>
      </w:r>
      <w:r>
        <w:rPr>
          <w:spacing w:val="-1"/>
        </w:rPr>
        <w:t>DUTIES</w:t>
      </w:r>
      <w:r>
        <w:rPr>
          <w:spacing w:val="-16"/>
        </w:rPr>
        <w:t xml:space="preserve"> </w:t>
      </w:r>
      <w:r>
        <w:rPr>
          <w:spacing w:val="-1"/>
        </w:rPr>
        <w:t>DURING</w:t>
      </w:r>
      <w:r>
        <w:rPr>
          <w:spacing w:val="-16"/>
        </w:rPr>
        <w:t xml:space="preserve"> </w:t>
      </w:r>
      <w:r>
        <w:rPr>
          <w:spacing w:val="-1"/>
        </w:rPr>
        <w:t>AN</w:t>
      </w:r>
      <w:r>
        <w:rPr>
          <w:spacing w:val="-15"/>
        </w:rPr>
        <w:t xml:space="preserve"> </w:t>
      </w:r>
      <w:r>
        <w:rPr>
          <w:spacing w:val="-1"/>
        </w:rPr>
        <w:t>EVACUATION</w:t>
      </w:r>
    </w:p>
    <w:p w:rsidR="00736333" w:rsidRDefault="001F2348">
      <w:pPr>
        <w:pStyle w:val="BodyText"/>
        <w:tabs>
          <w:tab w:val="left" w:pos="3699"/>
          <w:tab w:val="left" w:pos="5859"/>
        </w:tabs>
        <w:kinsoku w:val="0"/>
        <w:overflowPunct w:val="0"/>
        <w:spacing w:before="130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76608" behindDoc="1" locked="0" layoutInCell="0" allowOverlap="1">
                <wp:simplePos x="0" y="0"/>
                <wp:positionH relativeFrom="page">
                  <wp:posOffset>1370965</wp:posOffset>
                </wp:positionH>
                <wp:positionV relativeFrom="paragraph">
                  <wp:posOffset>481965</wp:posOffset>
                </wp:positionV>
                <wp:extent cx="1684655" cy="12700"/>
                <wp:effectExtent l="8890" t="11430" r="11430" b="0"/>
                <wp:wrapNone/>
                <wp:docPr id="495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84655" cy="12700"/>
                        </a:xfrm>
                        <a:custGeom>
                          <a:avLst/>
                          <a:gdLst>
                            <a:gd name="T0" fmla="*/ 0 w 2653"/>
                            <a:gd name="T1" fmla="*/ 0 h 20"/>
                            <a:gd name="T2" fmla="*/ 2652 w 265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653" h="20">
                              <a:moveTo>
                                <a:pt x="0" y="0"/>
                              </a:moveTo>
                              <a:lnTo>
                                <a:pt x="2652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45A6BF" id="Freeform 22" o:spid="_x0000_s1026" style="position:absolute;z-index:-2522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7.95pt,37.95pt,240.55pt,37.95pt" coordsize="265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" o:allowincell="f" filled="f" strokeweight=".31069mm">
                <v:path arrowok="t" o:connecttype="custom" o:connectlocs="0,0;168402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7632" behindDoc="1" locked="0" layoutInCell="0" allowOverlap="1">
                <wp:simplePos x="0" y="0"/>
                <wp:positionH relativeFrom="page">
                  <wp:posOffset>3199765</wp:posOffset>
                </wp:positionH>
                <wp:positionV relativeFrom="paragraph">
                  <wp:posOffset>481965</wp:posOffset>
                </wp:positionV>
                <wp:extent cx="1288415" cy="12700"/>
                <wp:effectExtent l="8890" t="11430" r="7620" b="0"/>
                <wp:wrapNone/>
                <wp:docPr id="494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8415" cy="12700"/>
                        </a:xfrm>
                        <a:custGeom>
                          <a:avLst/>
                          <a:gdLst>
                            <a:gd name="T0" fmla="*/ 0 w 2029"/>
                            <a:gd name="T1" fmla="*/ 0 h 20"/>
                            <a:gd name="T2" fmla="*/ 2028 w 202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29" h="20">
                              <a:moveTo>
                                <a:pt x="0" y="0"/>
                              </a:moveTo>
                              <a:lnTo>
                                <a:pt x="202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7EF5C01" id="Freeform 23" o:spid="_x0000_s1026" style="position:absolute;z-index:-2522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51.95pt,37.95pt,353.35pt,37.95pt" coordsize="20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" o:allowincell="f" filled="f" strokeweight=".31069mm">
                <v:path arrowok="t" o:connecttype="custom" o:connectlocs="0,0;12877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8656" behindDoc="1" locked="0" layoutInCell="0" allowOverlap="1">
                <wp:simplePos x="0" y="0"/>
                <wp:positionH relativeFrom="page">
                  <wp:posOffset>4571365</wp:posOffset>
                </wp:positionH>
                <wp:positionV relativeFrom="paragraph">
                  <wp:posOffset>481965</wp:posOffset>
                </wp:positionV>
                <wp:extent cx="2279015" cy="12700"/>
                <wp:effectExtent l="8890" t="11430" r="7620" b="0"/>
                <wp:wrapNone/>
                <wp:docPr id="493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79015" cy="12700"/>
                        </a:xfrm>
                        <a:custGeom>
                          <a:avLst/>
                          <a:gdLst>
                            <a:gd name="T0" fmla="*/ 0 w 3589"/>
                            <a:gd name="T1" fmla="*/ 0 h 20"/>
                            <a:gd name="T2" fmla="*/ 3588 w 358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589" h="20">
                              <a:moveTo>
                                <a:pt x="0" y="0"/>
                              </a:moveTo>
                              <a:lnTo>
                                <a:pt x="358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DFE83A3" id="Freeform 24" o:spid="_x0000_s1026" style="position:absolute;z-index:-2522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59.95pt,37.95pt,539.35pt,37.95pt" coordsize="35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" o:allowincell="f" filled="f" strokeweight=".31069mm">
                <v:path arrowok="t" o:connecttype="custom" o:connectlocs="0,0;22783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9680" behindDoc="1" locked="0" layoutInCell="0" allowOverlap="1">
                <wp:simplePos x="0" y="0"/>
                <wp:positionH relativeFrom="page">
                  <wp:posOffset>1370965</wp:posOffset>
                </wp:positionH>
                <wp:positionV relativeFrom="paragraph">
                  <wp:posOffset>685800</wp:posOffset>
                </wp:positionV>
                <wp:extent cx="1684655" cy="12700"/>
                <wp:effectExtent l="8890" t="5715" r="11430" b="635"/>
                <wp:wrapNone/>
                <wp:docPr id="492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84655" cy="12700"/>
                        </a:xfrm>
                        <a:custGeom>
                          <a:avLst/>
                          <a:gdLst>
                            <a:gd name="T0" fmla="*/ 0 w 2653"/>
                            <a:gd name="T1" fmla="*/ 0 h 20"/>
                            <a:gd name="T2" fmla="*/ 2652 w 265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653" h="20">
                              <a:moveTo>
                                <a:pt x="0" y="0"/>
                              </a:moveTo>
                              <a:lnTo>
                                <a:pt x="2652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970AA10" id="Freeform 25" o:spid="_x0000_s1026" style="position:absolute;z-index:-2522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7.95pt,54pt,240.55pt,54pt" coordsize="265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" o:allowincell="f" filled="f" strokeweight=".31069mm">
                <v:path arrowok="t" o:connecttype="custom" o:connectlocs="0,0;168402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0704" behindDoc="1" locked="0" layoutInCell="0" allowOverlap="1">
                <wp:simplePos x="0" y="0"/>
                <wp:positionH relativeFrom="page">
                  <wp:posOffset>3199765</wp:posOffset>
                </wp:positionH>
                <wp:positionV relativeFrom="paragraph">
                  <wp:posOffset>685800</wp:posOffset>
                </wp:positionV>
                <wp:extent cx="1288415" cy="12700"/>
                <wp:effectExtent l="8890" t="5715" r="7620" b="635"/>
                <wp:wrapNone/>
                <wp:docPr id="491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8415" cy="12700"/>
                        </a:xfrm>
                        <a:custGeom>
                          <a:avLst/>
                          <a:gdLst>
                            <a:gd name="T0" fmla="*/ 0 w 2029"/>
                            <a:gd name="T1" fmla="*/ 0 h 20"/>
                            <a:gd name="T2" fmla="*/ 2028 w 202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29" h="20">
                              <a:moveTo>
                                <a:pt x="0" y="0"/>
                              </a:moveTo>
                              <a:lnTo>
                                <a:pt x="202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737904C" id="Freeform 26" o:spid="_x0000_s1026" style="position:absolute;z-index:-2522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51.95pt,54pt,353.35pt,54pt" coordsize="20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" o:allowincell="f" filled="f" strokeweight=".31069mm">
                <v:path arrowok="t" o:connecttype="custom" o:connectlocs="0,0;12877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1728" behindDoc="1" locked="0" layoutInCell="0" allowOverlap="1">
                <wp:simplePos x="0" y="0"/>
                <wp:positionH relativeFrom="page">
                  <wp:posOffset>4571365</wp:posOffset>
                </wp:positionH>
                <wp:positionV relativeFrom="paragraph">
                  <wp:posOffset>685800</wp:posOffset>
                </wp:positionV>
                <wp:extent cx="2279015" cy="12700"/>
                <wp:effectExtent l="8890" t="5715" r="7620" b="635"/>
                <wp:wrapNone/>
                <wp:docPr id="490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79015" cy="12700"/>
                        </a:xfrm>
                        <a:custGeom>
                          <a:avLst/>
                          <a:gdLst>
                            <a:gd name="T0" fmla="*/ 0 w 3589"/>
                            <a:gd name="T1" fmla="*/ 0 h 20"/>
                            <a:gd name="T2" fmla="*/ 3588 w 358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589" h="20">
                              <a:moveTo>
                                <a:pt x="0" y="0"/>
                              </a:moveTo>
                              <a:lnTo>
                                <a:pt x="358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BACC91B" id="Freeform 27" o:spid="_x0000_s1026" style="position:absolute;z-index:-2522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59.95pt,54pt,539.35pt,54pt" coordsize="35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" o:allowincell="f" filled="f" strokeweight=".31069mm">
                <v:path arrowok="t" o:connecttype="custom" o:connectlocs="0,0;22783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2752" behindDoc="1" locked="0" layoutInCell="0" allowOverlap="1">
                <wp:simplePos x="0" y="0"/>
                <wp:positionH relativeFrom="page">
                  <wp:posOffset>1370965</wp:posOffset>
                </wp:positionH>
                <wp:positionV relativeFrom="paragraph">
                  <wp:posOffset>889000</wp:posOffset>
                </wp:positionV>
                <wp:extent cx="1684655" cy="12700"/>
                <wp:effectExtent l="8890" t="8890" r="11430" b="0"/>
                <wp:wrapNone/>
                <wp:docPr id="489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84655" cy="12700"/>
                        </a:xfrm>
                        <a:custGeom>
                          <a:avLst/>
                          <a:gdLst>
                            <a:gd name="T0" fmla="*/ 0 w 2653"/>
                            <a:gd name="T1" fmla="*/ 0 h 20"/>
                            <a:gd name="T2" fmla="*/ 2652 w 265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653" h="20">
                              <a:moveTo>
                                <a:pt x="0" y="0"/>
                              </a:moveTo>
                              <a:lnTo>
                                <a:pt x="2652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4BC32E1" id="Freeform 28" o:spid="_x0000_s1026" style="position:absolute;z-index:-2522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7.95pt,70pt,240.55pt,70pt" coordsize="265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" o:allowincell="f" filled="f" strokeweight=".31069mm">
                <v:path arrowok="t" o:connecttype="custom" o:connectlocs="0,0;168402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3776" behindDoc="1" locked="0" layoutInCell="0" allowOverlap="1">
                <wp:simplePos x="0" y="0"/>
                <wp:positionH relativeFrom="page">
                  <wp:posOffset>3199765</wp:posOffset>
                </wp:positionH>
                <wp:positionV relativeFrom="paragraph">
                  <wp:posOffset>889000</wp:posOffset>
                </wp:positionV>
                <wp:extent cx="1288415" cy="12700"/>
                <wp:effectExtent l="8890" t="8890" r="7620" b="0"/>
                <wp:wrapNone/>
                <wp:docPr id="488" name="Freeform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8415" cy="12700"/>
                        </a:xfrm>
                        <a:custGeom>
                          <a:avLst/>
                          <a:gdLst>
                            <a:gd name="T0" fmla="*/ 0 w 2029"/>
                            <a:gd name="T1" fmla="*/ 0 h 20"/>
                            <a:gd name="T2" fmla="*/ 2028 w 202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29" h="20">
                              <a:moveTo>
                                <a:pt x="0" y="0"/>
                              </a:moveTo>
                              <a:lnTo>
                                <a:pt x="202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5E37248" id="Freeform 29" o:spid="_x0000_s1026" style="position:absolute;z-index:-2522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51.95pt,70pt,353.35pt,70pt" coordsize="20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" o:allowincell="f" filled="f" strokeweight=".31069mm">
                <v:path arrowok="t" o:connecttype="custom" o:connectlocs="0,0;12877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4800" behindDoc="1" locked="0" layoutInCell="0" allowOverlap="1">
                <wp:simplePos x="0" y="0"/>
                <wp:positionH relativeFrom="page">
                  <wp:posOffset>4571365</wp:posOffset>
                </wp:positionH>
                <wp:positionV relativeFrom="paragraph">
                  <wp:posOffset>889000</wp:posOffset>
                </wp:positionV>
                <wp:extent cx="2279015" cy="12700"/>
                <wp:effectExtent l="8890" t="8890" r="7620" b="0"/>
                <wp:wrapNone/>
                <wp:docPr id="487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79015" cy="12700"/>
                        </a:xfrm>
                        <a:custGeom>
                          <a:avLst/>
                          <a:gdLst>
                            <a:gd name="T0" fmla="*/ 0 w 3589"/>
                            <a:gd name="T1" fmla="*/ 0 h 20"/>
                            <a:gd name="T2" fmla="*/ 3588 w 358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589" h="20">
                              <a:moveTo>
                                <a:pt x="0" y="0"/>
                              </a:moveTo>
                              <a:lnTo>
                                <a:pt x="358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F3B40C5" id="Freeform 30" o:spid="_x0000_s1026" style="position:absolute;z-index:-2522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59.95pt,70pt,539.35pt,70pt" coordsize="35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" o:allowincell="f" filled="f" strokeweight=".31069mm">
                <v:path arrowok="t" o:connecttype="custom" o:connectlocs="0,0;2278380,0" o:connectangles="0,0"/>
                <w10:wrap anchorx="page"/>
              </v:polyline>
            </w:pict>
          </mc:Fallback>
        </mc:AlternateContent>
      </w:r>
      <w:r w:rsidR="00736333">
        <w:rPr>
          <w:spacing w:val="-1"/>
          <w:u w:val="thick"/>
        </w:rPr>
        <w:t>NAME</w:t>
      </w:r>
      <w:r w:rsidR="00736333">
        <w:rPr>
          <w:spacing w:val="-1"/>
        </w:rPr>
        <w:tab/>
      </w:r>
      <w:r w:rsidR="00736333">
        <w:rPr>
          <w:spacing w:val="-1"/>
          <w:u w:val="thick"/>
        </w:rPr>
        <w:t>TITLE</w:t>
      </w:r>
      <w:r w:rsidR="00736333">
        <w:rPr>
          <w:spacing w:val="-1"/>
        </w:rPr>
        <w:tab/>
      </w:r>
      <w:r w:rsidR="00736333">
        <w:rPr>
          <w:spacing w:val="-1"/>
          <w:u w:val="thick"/>
        </w:rPr>
        <w:t>DUTIES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9" w:line="240" w:lineRule="exact"/>
      </w:pPr>
    </w:p>
    <w:p w:rsidR="00736333" w:rsidRDefault="001F2348">
      <w:pPr>
        <w:kinsoku w:val="0"/>
        <w:overflowPunct w:val="0"/>
        <w:spacing w:before="69" w:line="245" w:lineRule="auto"/>
        <w:ind w:left="820" w:right="283" w:hanging="720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85824" behindDoc="1" locked="0" layoutInCell="0" allowOverlap="1">
                <wp:simplePos x="0" y="0"/>
                <wp:positionH relativeFrom="page">
                  <wp:posOffset>1370965</wp:posOffset>
                </wp:positionH>
                <wp:positionV relativeFrom="paragraph">
                  <wp:posOffset>-374650</wp:posOffset>
                </wp:positionV>
                <wp:extent cx="1684655" cy="12700"/>
                <wp:effectExtent l="8890" t="12700" r="11430" b="0"/>
                <wp:wrapNone/>
                <wp:docPr id="486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84655" cy="12700"/>
                        </a:xfrm>
                        <a:custGeom>
                          <a:avLst/>
                          <a:gdLst>
                            <a:gd name="T0" fmla="*/ 0 w 2653"/>
                            <a:gd name="T1" fmla="*/ 0 h 20"/>
                            <a:gd name="T2" fmla="*/ 2652 w 265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653" h="20">
                              <a:moveTo>
                                <a:pt x="0" y="0"/>
                              </a:moveTo>
                              <a:lnTo>
                                <a:pt x="2652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5C57B9A" id="Freeform 31" o:spid="_x0000_s1026" style="position:absolute;z-index:-2522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7.95pt,-29.5pt,240.55pt,-29.5pt" coordsize="265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" o:allowincell="f" filled="f" strokeweight=".31069mm">
                <v:path arrowok="t" o:connecttype="custom" o:connectlocs="0,0;168402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6848" behindDoc="1" locked="0" layoutInCell="0" allowOverlap="1">
                <wp:simplePos x="0" y="0"/>
                <wp:positionH relativeFrom="page">
                  <wp:posOffset>3199765</wp:posOffset>
                </wp:positionH>
                <wp:positionV relativeFrom="paragraph">
                  <wp:posOffset>-374650</wp:posOffset>
                </wp:positionV>
                <wp:extent cx="1288415" cy="12700"/>
                <wp:effectExtent l="8890" t="12700" r="7620" b="0"/>
                <wp:wrapNone/>
                <wp:docPr id="485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8415" cy="12700"/>
                        </a:xfrm>
                        <a:custGeom>
                          <a:avLst/>
                          <a:gdLst>
                            <a:gd name="T0" fmla="*/ 0 w 2029"/>
                            <a:gd name="T1" fmla="*/ 0 h 20"/>
                            <a:gd name="T2" fmla="*/ 2028 w 202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29" h="20">
                              <a:moveTo>
                                <a:pt x="0" y="0"/>
                              </a:moveTo>
                              <a:lnTo>
                                <a:pt x="202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8A18249" id="Freeform 32" o:spid="_x0000_s1026" style="position:absolute;z-index:-2522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51.95pt,-29.5pt,353.35pt,-29.5pt" coordsize="20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" o:allowincell="f" filled="f" strokeweight=".31069mm">
                <v:path arrowok="t" o:connecttype="custom" o:connectlocs="0,0;12877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7872" behindDoc="1" locked="0" layoutInCell="0" allowOverlap="1">
                <wp:simplePos x="0" y="0"/>
                <wp:positionH relativeFrom="page">
                  <wp:posOffset>4570730</wp:posOffset>
                </wp:positionH>
                <wp:positionV relativeFrom="paragraph">
                  <wp:posOffset>-374650</wp:posOffset>
                </wp:positionV>
                <wp:extent cx="2279015" cy="12700"/>
                <wp:effectExtent l="8255" t="12700" r="8255" b="0"/>
                <wp:wrapNone/>
                <wp:docPr id="484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79015" cy="12700"/>
                        </a:xfrm>
                        <a:custGeom>
                          <a:avLst/>
                          <a:gdLst>
                            <a:gd name="T0" fmla="*/ 0 w 3589"/>
                            <a:gd name="T1" fmla="*/ 0 h 20"/>
                            <a:gd name="T2" fmla="*/ 3588 w 358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589" h="20">
                              <a:moveTo>
                                <a:pt x="0" y="0"/>
                              </a:moveTo>
                              <a:lnTo>
                                <a:pt x="358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884E914" id="Freeform 33" o:spid="_x0000_s1026" style="position:absolute;z-index:-2522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59.9pt,-29.5pt,539.3pt,-29.5pt" coordsize="35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" o:allowincell="f" filled="f" strokeweight=".31069mm">
                <v:path arrowok="t" o:connecttype="custom" o:connectlocs="0,0;22783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8896" behindDoc="1" locked="0" layoutInCell="0" allowOverlap="1">
                <wp:simplePos x="0" y="0"/>
                <wp:positionH relativeFrom="page">
                  <wp:posOffset>1370330</wp:posOffset>
                </wp:positionH>
                <wp:positionV relativeFrom="paragraph">
                  <wp:posOffset>-170815</wp:posOffset>
                </wp:positionV>
                <wp:extent cx="1684655" cy="12700"/>
                <wp:effectExtent l="8255" t="6985" r="12065" b="0"/>
                <wp:wrapNone/>
                <wp:docPr id="483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84655" cy="12700"/>
                        </a:xfrm>
                        <a:custGeom>
                          <a:avLst/>
                          <a:gdLst>
                            <a:gd name="T0" fmla="*/ 0 w 2653"/>
                            <a:gd name="T1" fmla="*/ 0 h 20"/>
                            <a:gd name="T2" fmla="*/ 2652 w 265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653" h="20">
                              <a:moveTo>
                                <a:pt x="0" y="0"/>
                              </a:moveTo>
                              <a:lnTo>
                                <a:pt x="2652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F1FA03B" id="Freeform 34" o:spid="_x0000_s1026" style="position:absolute;z-index:-2522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7.9pt,-13.45pt,240.5pt,-13.45pt" coordsize="265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" o:allowincell="f" filled="f" strokeweight=".31069mm">
                <v:path arrowok="t" o:connecttype="custom" o:connectlocs="0,0;168402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9920" behindDoc="1" locked="0" layoutInCell="0" allowOverlap="1">
                <wp:simplePos x="0" y="0"/>
                <wp:positionH relativeFrom="page">
                  <wp:posOffset>3199130</wp:posOffset>
                </wp:positionH>
                <wp:positionV relativeFrom="paragraph">
                  <wp:posOffset>-170815</wp:posOffset>
                </wp:positionV>
                <wp:extent cx="1288415" cy="12700"/>
                <wp:effectExtent l="8255" t="6985" r="8255" b="0"/>
                <wp:wrapNone/>
                <wp:docPr id="482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8415" cy="12700"/>
                        </a:xfrm>
                        <a:custGeom>
                          <a:avLst/>
                          <a:gdLst>
                            <a:gd name="T0" fmla="*/ 0 w 2029"/>
                            <a:gd name="T1" fmla="*/ 0 h 20"/>
                            <a:gd name="T2" fmla="*/ 2028 w 202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29" h="20">
                              <a:moveTo>
                                <a:pt x="0" y="0"/>
                              </a:moveTo>
                              <a:lnTo>
                                <a:pt x="202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D8713E" id="Freeform 35" o:spid="_x0000_s1026" style="position:absolute;z-index:-2522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51.9pt,-13.45pt,353.3pt,-13.45pt" coordsize="20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" o:allowincell="f" filled="f" strokeweight=".31069mm">
                <v:path arrowok="t" o:connecttype="custom" o:connectlocs="0,0;12877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0944" behindDoc="1" locked="0" layoutInCell="0" allowOverlap="1">
                <wp:simplePos x="0" y="0"/>
                <wp:positionH relativeFrom="page">
                  <wp:posOffset>4570730</wp:posOffset>
                </wp:positionH>
                <wp:positionV relativeFrom="paragraph">
                  <wp:posOffset>-170815</wp:posOffset>
                </wp:positionV>
                <wp:extent cx="2279015" cy="12700"/>
                <wp:effectExtent l="8255" t="6985" r="8255" b="0"/>
                <wp:wrapNone/>
                <wp:docPr id="481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79015" cy="12700"/>
                        </a:xfrm>
                        <a:custGeom>
                          <a:avLst/>
                          <a:gdLst>
                            <a:gd name="T0" fmla="*/ 0 w 3589"/>
                            <a:gd name="T1" fmla="*/ 0 h 20"/>
                            <a:gd name="T2" fmla="*/ 3588 w 358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589" h="20">
                              <a:moveTo>
                                <a:pt x="0" y="0"/>
                              </a:moveTo>
                              <a:lnTo>
                                <a:pt x="358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A3087FB" id="Freeform 36" o:spid="_x0000_s1026" style="position:absolute;z-index:-2522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59.9pt,-13.45pt,539.3pt,-13.45pt" coordsize="35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" o:allowincell="f" filled="f" strokeweight=".31069mm">
                <v:path arrowok="t" o:connecttype="custom" o:connectlocs="0,0;22783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1968" behindDoc="1" locked="0" layoutInCell="0" allowOverlap="1">
                <wp:simplePos x="0" y="0"/>
                <wp:positionH relativeFrom="page">
                  <wp:posOffset>1370330</wp:posOffset>
                </wp:positionH>
                <wp:positionV relativeFrom="paragraph">
                  <wp:posOffset>31750</wp:posOffset>
                </wp:positionV>
                <wp:extent cx="1684655" cy="12700"/>
                <wp:effectExtent l="8255" t="9525" r="12065" b="0"/>
                <wp:wrapNone/>
                <wp:docPr id="480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84655" cy="12700"/>
                        </a:xfrm>
                        <a:custGeom>
                          <a:avLst/>
                          <a:gdLst>
                            <a:gd name="T0" fmla="*/ 0 w 2653"/>
                            <a:gd name="T1" fmla="*/ 0 h 20"/>
                            <a:gd name="T2" fmla="*/ 2652 w 265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653" h="20">
                              <a:moveTo>
                                <a:pt x="0" y="0"/>
                              </a:moveTo>
                              <a:lnTo>
                                <a:pt x="2652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13C6957" id="Freeform 37" o:spid="_x0000_s1026" style="position:absolute;z-index:-2522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07.9pt,2.5pt,240.5pt,2.5pt" coordsize="265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" o:allowincell="f" filled="f" strokeweight=".31069mm">
                <v:path arrowok="t" o:connecttype="custom" o:connectlocs="0,0;168402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2992" behindDoc="1" locked="0" layoutInCell="0" allowOverlap="1">
                <wp:simplePos x="0" y="0"/>
                <wp:positionH relativeFrom="page">
                  <wp:posOffset>3199130</wp:posOffset>
                </wp:positionH>
                <wp:positionV relativeFrom="paragraph">
                  <wp:posOffset>31750</wp:posOffset>
                </wp:positionV>
                <wp:extent cx="1288415" cy="12700"/>
                <wp:effectExtent l="8255" t="9525" r="8255" b="0"/>
                <wp:wrapNone/>
                <wp:docPr id="479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8415" cy="12700"/>
                        </a:xfrm>
                        <a:custGeom>
                          <a:avLst/>
                          <a:gdLst>
                            <a:gd name="T0" fmla="*/ 0 w 2029"/>
                            <a:gd name="T1" fmla="*/ 0 h 20"/>
                            <a:gd name="T2" fmla="*/ 2028 w 202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29" h="20">
                              <a:moveTo>
                                <a:pt x="0" y="0"/>
                              </a:moveTo>
                              <a:lnTo>
                                <a:pt x="202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465E167" id="Freeform 38" o:spid="_x0000_s1026" style="position:absolute;z-index:-2522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51.9pt,2.5pt,353.3pt,2.5pt" coordsize="20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" o:allowincell="f" filled="f" strokeweight=".31069mm">
                <v:path arrowok="t" o:connecttype="custom" o:connectlocs="0,0;12877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4016" behindDoc="1" locked="0" layoutInCell="0" allowOverlap="1">
                <wp:simplePos x="0" y="0"/>
                <wp:positionH relativeFrom="page">
                  <wp:posOffset>4570730</wp:posOffset>
                </wp:positionH>
                <wp:positionV relativeFrom="paragraph">
                  <wp:posOffset>31750</wp:posOffset>
                </wp:positionV>
                <wp:extent cx="2279015" cy="12700"/>
                <wp:effectExtent l="8255" t="9525" r="8255" b="0"/>
                <wp:wrapNone/>
                <wp:docPr id="478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79015" cy="12700"/>
                        </a:xfrm>
                        <a:custGeom>
                          <a:avLst/>
                          <a:gdLst>
                            <a:gd name="T0" fmla="*/ 0 w 3589"/>
                            <a:gd name="T1" fmla="*/ 0 h 20"/>
                            <a:gd name="T2" fmla="*/ 3588 w 358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589" h="20">
                              <a:moveTo>
                                <a:pt x="0" y="0"/>
                              </a:moveTo>
                              <a:lnTo>
                                <a:pt x="358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B5B50E9" id="Freeform 39" o:spid="_x0000_s1026" style="position:absolute;z-index:-2522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59.9pt,2.5pt,539.3pt,2.5pt" coordsize="35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" o:allowincell="f" filled="f" strokeweight=".31069mm">
                <v:path arrowok="t" o:connecttype="custom" o:connectlocs="0,0;227838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b/>
          <w:bCs/>
          <w:spacing w:val="-1"/>
        </w:rPr>
        <w:t>Note:</w:t>
      </w:r>
      <w:r w:rsidR="00736333">
        <w:rPr>
          <w:rFonts w:ascii="Arial" w:hAnsi="Arial" w:cs="Arial"/>
          <w:b/>
          <w:bCs/>
          <w:spacing w:val="39"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Examples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of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specific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duties: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1"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De</w:t>
      </w:r>
      <w:r w:rsidR="002E165D">
        <w:rPr>
          <w:rFonts w:ascii="Arial" w:hAnsi="Arial" w:cs="Arial"/>
          <w:b/>
          <w:bCs/>
          <w:spacing w:val="-1"/>
        </w:rPr>
        <w:t>-</w:t>
      </w:r>
      <w:r w:rsidR="00736333">
        <w:rPr>
          <w:rFonts w:ascii="Arial" w:hAnsi="Arial" w:cs="Arial"/>
          <w:b/>
          <w:bCs/>
          <w:spacing w:val="-1"/>
        </w:rPr>
        <w:t>energizing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certain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equipment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or</w:t>
      </w:r>
      <w:r w:rsidR="00736333">
        <w:rPr>
          <w:rFonts w:ascii="Arial" w:hAnsi="Arial" w:cs="Arial"/>
          <w:b/>
          <w:bCs/>
          <w:spacing w:val="50"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machinery;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accounting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for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personnel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at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rendezvous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point;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manning</w:t>
      </w:r>
      <w:r w:rsidR="00736333">
        <w:rPr>
          <w:rFonts w:ascii="Arial" w:hAnsi="Arial" w:cs="Arial"/>
          <w:b/>
          <w:bCs/>
        </w:rPr>
        <w:t xml:space="preserve"> fire</w:t>
      </w:r>
      <w:r w:rsidR="00736333">
        <w:rPr>
          <w:rFonts w:ascii="Arial" w:hAnsi="Arial" w:cs="Arial"/>
          <w:b/>
          <w:bCs/>
          <w:spacing w:val="39"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extinguishers;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directing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emergency</w:t>
      </w:r>
      <w:r w:rsidR="00736333">
        <w:rPr>
          <w:rFonts w:ascii="Arial" w:hAnsi="Arial" w:cs="Arial"/>
          <w:b/>
          <w:bCs/>
          <w:spacing w:val="-3"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responders;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on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alert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for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First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Aid</w:t>
      </w:r>
      <w:r w:rsidR="00736333">
        <w:rPr>
          <w:rFonts w:ascii="Arial" w:hAnsi="Arial" w:cs="Arial"/>
          <w:b/>
          <w:bCs/>
          <w:spacing w:val="55"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delivery;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rescue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team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member;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etc.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1"/>
        </w:rPr>
        <w:t xml:space="preserve"> </w:t>
      </w:r>
      <w:r w:rsidR="00736333">
        <w:rPr>
          <w:rFonts w:ascii="Arial" w:hAnsi="Arial" w:cs="Arial"/>
          <w:b/>
          <w:bCs/>
        </w:rPr>
        <w:t xml:space="preserve">If </w:t>
      </w:r>
      <w:r w:rsidR="00736333">
        <w:rPr>
          <w:rFonts w:ascii="Arial" w:hAnsi="Arial" w:cs="Arial"/>
          <w:b/>
          <w:bCs/>
          <w:spacing w:val="-1"/>
        </w:rPr>
        <w:t>none,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enter:</w:t>
      </w:r>
      <w:r w:rsidR="00736333">
        <w:rPr>
          <w:rFonts w:ascii="Arial" w:hAnsi="Arial" w:cs="Arial"/>
          <w:b/>
          <w:bCs/>
        </w:rPr>
        <w:t xml:space="preserve"> </w:t>
      </w:r>
      <w:r w:rsidR="00736333">
        <w:rPr>
          <w:rFonts w:ascii="Arial" w:hAnsi="Arial" w:cs="Arial"/>
          <w:b/>
          <w:bCs/>
          <w:spacing w:val="1"/>
        </w:rPr>
        <w:t xml:space="preserve"> </w:t>
      </w:r>
      <w:r w:rsidR="00736333">
        <w:rPr>
          <w:rFonts w:ascii="Arial" w:hAnsi="Arial" w:cs="Arial"/>
          <w:b/>
          <w:bCs/>
          <w:spacing w:val="-1"/>
        </w:rPr>
        <w:t>"None".</w:t>
      </w:r>
    </w:p>
    <w:p w:rsidR="00736333" w:rsidRDefault="00736333">
      <w:pPr>
        <w:pStyle w:val="Heading8"/>
        <w:kinsoku w:val="0"/>
        <w:overflowPunct w:val="0"/>
        <w:spacing w:before="139"/>
        <w:ind w:right="283"/>
        <w:rPr>
          <w:b w:val="0"/>
          <w:bCs w:val="0"/>
        </w:rPr>
      </w:pPr>
      <w:r>
        <w:rPr>
          <w:spacing w:val="-1"/>
          <w:u w:val="thick"/>
        </w:rPr>
        <w:t>EMERGENCY</w:t>
      </w:r>
      <w:r>
        <w:rPr>
          <w:spacing w:val="-28"/>
          <w:u w:val="thick"/>
        </w:rPr>
        <w:t xml:space="preserve"> </w:t>
      </w:r>
      <w:r>
        <w:rPr>
          <w:spacing w:val="-1"/>
          <w:u w:val="thick"/>
        </w:rPr>
        <w:t>RESCUE/MEDICAL</w:t>
      </w:r>
      <w:r>
        <w:rPr>
          <w:spacing w:val="-28"/>
          <w:u w:val="thick"/>
        </w:rPr>
        <w:t xml:space="preserve"> </w:t>
      </w:r>
      <w:r>
        <w:rPr>
          <w:spacing w:val="-1"/>
          <w:u w:val="thick"/>
        </w:rPr>
        <w:t>DUTIES:</w:t>
      </w:r>
    </w:p>
    <w:p w:rsidR="00736333" w:rsidRDefault="00736333">
      <w:pPr>
        <w:pStyle w:val="BodyText"/>
        <w:kinsoku w:val="0"/>
        <w:overflowPunct w:val="0"/>
        <w:ind w:right="230"/>
      </w:pPr>
      <w:r>
        <w:rPr>
          <w:spacing w:val="-1"/>
        </w:rPr>
        <w:t>Our</w:t>
      </w:r>
      <w:r>
        <w:rPr>
          <w:spacing w:val="-9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emergency</w:t>
      </w:r>
      <w:r>
        <w:rPr>
          <w:spacing w:val="-8"/>
        </w:rPr>
        <w:t xml:space="preserve"> </w:t>
      </w:r>
      <w:r>
        <w:t>rescue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emergency</w:t>
      </w:r>
      <w:r>
        <w:rPr>
          <w:spacing w:val="22"/>
          <w:w w:val="99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duties.</w:t>
      </w:r>
      <w:r>
        <w:rPr>
          <w:spacing w:val="62"/>
        </w:rPr>
        <w:t xml:space="preserve"> </w:t>
      </w:r>
      <w:r>
        <w:rPr>
          <w:spacing w:val="-1"/>
        </w:rPr>
        <w:t>These</w:t>
      </w:r>
      <w:r>
        <w:rPr>
          <w:spacing w:val="-7"/>
        </w:rPr>
        <w:t xml:space="preserve"> </w:t>
      </w:r>
      <w:r>
        <w:t>duties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performed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personnel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expertise</w:t>
      </w:r>
      <w:r>
        <w:rPr>
          <w:spacing w:val="21"/>
          <w:w w:val="9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areas.</w:t>
      </w:r>
    </w:p>
    <w:p w:rsidR="00736333" w:rsidRDefault="00736333">
      <w:pPr>
        <w:pStyle w:val="Heading8"/>
        <w:kinsoku w:val="0"/>
        <w:overflowPunct w:val="0"/>
        <w:spacing w:before="144"/>
        <w:ind w:right="283"/>
        <w:rPr>
          <w:b w:val="0"/>
          <w:bCs w:val="0"/>
        </w:rPr>
      </w:pPr>
      <w:r>
        <w:rPr>
          <w:spacing w:val="-1"/>
          <w:u w:val="thick"/>
        </w:rPr>
        <w:t>TRAINING:</w:t>
      </w:r>
    </w:p>
    <w:p w:rsidR="00736333" w:rsidRDefault="00736333">
      <w:pPr>
        <w:pStyle w:val="BodyText"/>
        <w:kinsoku w:val="0"/>
        <w:overflowPunct w:val="0"/>
        <w:ind w:right="155"/>
      </w:pPr>
      <w:r>
        <w:rPr>
          <w:spacing w:val="-1"/>
        </w:rPr>
        <w:t>Training</w:t>
      </w:r>
      <w:r>
        <w:rPr>
          <w:spacing w:val="-9"/>
        </w:rPr>
        <w:t xml:space="preserve"> </w:t>
      </w:r>
      <w:r>
        <w:t>and/or</w:t>
      </w:r>
      <w:r>
        <w:rPr>
          <w:spacing w:val="-8"/>
        </w:rPr>
        <w:t xml:space="preserve"> </w:t>
      </w:r>
      <w:r>
        <w:t>review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emergency</w:t>
      </w:r>
      <w:r>
        <w:rPr>
          <w:spacing w:val="-8"/>
        </w:rPr>
        <w:t xml:space="preserve"> </w:t>
      </w:r>
      <w:r>
        <w:t>action</w:t>
      </w:r>
      <w:r>
        <w:rPr>
          <w:spacing w:val="-9"/>
        </w:rPr>
        <w:t xml:space="preserve"> </w:t>
      </w:r>
      <w:r>
        <w:t>plan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accomplished</w:t>
      </w:r>
      <w:r>
        <w:rPr>
          <w:spacing w:val="20"/>
          <w:w w:val="99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assignment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job,</w:t>
      </w:r>
      <w:r>
        <w:rPr>
          <w:spacing w:val="-8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employee’s</w:t>
      </w:r>
      <w:r>
        <w:rPr>
          <w:spacing w:val="-9"/>
        </w:rPr>
        <w:t xml:space="preserve"> </w:t>
      </w:r>
      <w:r>
        <w:t>responsibilities</w:t>
      </w:r>
      <w:r>
        <w:rPr>
          <w:spacing w:val="-8"/>
        </w:rPr>
        <w:t xml:space="preserve"> </w:t>
      </w:r>
      <w:r>
        <w:t>under</w:t>
      </w:r>
      <w:r>
        <w:rPr>
          <w:spacing w:val="23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change,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plan,</w:t>
      </w:r>
      <w:r>
        <w:rPr>
          <w:spacing w:val="-7"/>
        </w:rPr>
        <w:t xml:space="preserve"> </w:t>
      </w:r>
      <w:r>
        <w:t>itself,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changed.</w:t>
      </w:r>
    </w:p>
    <w:p w:rsidR="00736333" w:rsidRDefault="00736333">
      <w:pPr>
        <w:pStyle w:val="BodyText"/>
        <w:kinsoku w:val="0"/>
        <w:overflowPunct w:val="0"/>
        <w:ind w:right="149"/>
        <w:jc w:val="both"/>
      </w:pPr>
      <w:r>
        <w:rPr>
          <w:spacing w:val="-1"/>
        </w:rPr>
        <w:t>Additionally,</w:t>
      </w:r>
      <w:r>
        <w:rPr>
          <w:spacing w:val="-7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persons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and</w:t>
      </w:r>
      <w:r>
        <w:rPr>
          <w:spacing w:val="30"/>
          <w:w w:val="99"/>
        </w:rPr>
        <w:t xml:space="preserve"> </w:t>
      </w:r>
      <w:r>
        <w:t>orderly</w:t>
      </w:r>
      <w:r>
        <w:rPr>
          <w:spacing w:val="-7"/>
        </w:rPr>
        <w:t xml:space="preserve"> </w:t>
      </w:r>
      <w:r>
        <w:t>evacuations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employees.</w:t>
      </w:r>
      <w:r>
        <w:rPr>
          <w:spacing w:val="65"/>
        </w:rPr>
        <w:t xml:space="preserve"> </w:t>
      </w:r>
      <w:r>
        <w:rPr>
          <w:spacing w:val="-1"/>
        </w:rPr>
        <w:t>These</w:t>
      </w:r>
      <w:r>
        <w:rPr>
          <w:spacing w:val="-7"/>
        </w:rPr>
        <w:t xml:space="preserve"> </w:t>
      </w:r>
      <w:r>
        <w:t>persons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essentially</w:t>
      </w:r>
      <w:r>
        <w:rPr>
          <w:spacing w:val="27"/>
          <w:w w:val="99"/>
        </w:rPr>
        <w:t xml:space="preserve"> </w:t>
      </w:r>
      <w:r>
        <w:t>“competent</w:t>
      </w:r>
      <w:r>
        <w:rPr>
          <w:spacing w:val="-9"/>
        </w:rPr>
        <w:t xml:space="preserve"> </w:t>
      </w:r>
      <w:r>
        <w:t>persons”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duties</w:t>
      </w:r>
      <w:r>
        <w:rPr>
          <w:spacing w:val="-8"/>
        </w:rPr>
        <w:t xml:space="preserve"> </w:t>
      </w:r>
      <w:r>
        <w:t>relate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emergency</w:t>
      </w:r>
      <w:r>
        <w:rPr>
          <w:spacing w:val="-8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plan.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safely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rPr>
          <w:spacing w:val="-1"/>
        </w:rPr>
        <w:t>away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danger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25"/>
          <w:w w:val="99"/>
        </w:rPr>
        <w:t xml:space="preserve"> </w:t>
      </w:r>
      <w:r>
        <w:t>properly</w:t>
      </w:r>
      <w:r>
        <w:rPr>
          <w:spacing w:val="-14"/>
        </w:rPr>
        <w:t xml:space="preserve"> </w:t>
      </w:r>
      <w:r>
        <w:t>accounted</w:t>
      </w:r>
      <w:r>
        <w:rPr>
          <w:spacing w:val="-14"/>
        </w:rPr>
        <w:t xml:space="preserve"> </w:t>
      </w:r>
      <w:r>
        <w:t>for.</w:t>
      </w:r>
    </w:p>
    <w:p w:rsidR="00736333" w:rsidRDefault="00736333">
      <w:pPr>
        <w:pStyle w:val="Heading8"/>
        <w:kinsoku w:val="0"/>
        <w:overflowPunct w:val="0"/>
        <w:spacing w:before="99"/>
        <w:ind w:left="530" w:right="531"/>
        <w:jc w:val="center"/>
        <w:rPr>
          <w:b w:val="0"/>
          <w:bCs w:val="0"/>
        </w:rPr>
      </w:pPr>
      <w:bookmarkStart w:id="17" w:name="bookmark10"/>
      <w:bookmarkEnd w:id="17"/>
      <w:r>
        <w:rPr>
          <w:spacing w:val="-1"/>
        </w:rPr>
        <w:t>FIRE</w:t>
      </w:r>
      <w:r>
        <w:rPr>
          <w:spacing w:val="-18"/>
        </w:rPr>
        <w:t xml:space="preserve"> </w:t>
      </w:r>
      <w:r>
        <w:rPr>
          <w:spacing w:val="-1"/>
        </w:rPr>
        <w:t>PREVENTION</w:t>
      </w:r>
      <w:r>
        <w:rPr>
          <w:spacing w:val="-17"/>
        </w:rPr>
        <w:t xml:space="preserve"> </w:t>
      </w:r>
      <w:r>
        <w:rPr>
          <w:spacing w:val="-1"/>
        </w:rPr>
        <w:t>PLAN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Fire</w:t>
      </w:r>
      <w:r>
        <w:rPr>
          <w:spacing w:val="-8"/>
        </w:rPr>
        <w:t xml:space="preserve"> </w:t>
      </w:r>
      <w:r>
        <w:rPr>
          <w:spacing w:val="-1"/>
        </w:rPr>
        <w:t>Prevention</w:t>
      </w:r>
      <w:r>
        <w:rPr>
          <w:spacing w:val="-8"/>
        </w:rPr>
        <w:t xml:space="preserve"> </w:t>
      </w:r>
      <w:r>
        <w:t>deals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handling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fire</w:t>
      </w:r>
      <w:r>
        <w:rPr>
          <w:spacing w:val="-8"/>
        </w:rPr>
        <w:t xml:space="preserve"> </w:t>
      </w:r>
      <w:r>
        <w:t>emergency,</w:t>
      </w:r>
      <w:r>
        <w:rPr>
          <w:spacing w:val="-8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rather</w:t>
      </w:r>
      <w:r>
        <w:rPr>
          <w:spacing w:val="31"/>
          <w:w w:val="99"/>
        </w:rPr>
        <w:t xml:space="preserve"> </w:t>
      </w:r>
      <w:r>
        <w:t>preventing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fire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place.</w:t>
      </w:r>
    </w:p>
    <w:p w:rsidR="00736333" w:rsidRDefault="00736333">
      <w:pPr>
        <w:pStyle w:val="BodyText"/>
        <w:kinsoku w:val="0"/>
        <w:overflowPunct w:val="0"/>
        <w:ind w:right="155"/>
      </w:pP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reduce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likelihood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6"/>
        </w:rPr>
        <w:t>fire,</w:t>
      </w:r>
      <w:r>
        <w:rPr>
          <w:spacing w:val="-14"/>
        </w:rPr>
        <w:t xml:space="preserve"> </w:t>
      </w:r>
      <w:r>
        <w:rPr>
          <w:spacing w:val="-7"/>
        </w:rPr>
        <w:t>personnel</w:t>
      </w:r>
      <w:r>
        <w:rPr>
          <w:spacing w:val="-14"/>
        </w:rPr>
        <w:t xml:space="preserve"> </w:t>
      </w:r>
      <w:r>
        <w:rPr>
          <w:spacing w:val="-5"/>
        </w:rPr>
        <w:t>are</w:t>
      </w:r>
      <w:r>
        <w:rPr>
          <w:spacing w:val="-14"/>
        </w:rPr>
        <w:t xml:space="preserve"> </w:t>
      </w:r>
      <w:r>
        <w:rPr>
          <w:spacing w:val="-3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adhere</w:t>
      </w:r>
      <w:r>
        <w:rPr>
          <w:spacing w:val="-13"/>
        </w:rPr>
        <w:t xml:space="preserve"> </w:t>
      </w:r>
      <w:r>
        <w:rPr>
          <w:spacing w:val="-3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following</w:t>
      </w:r>
      <w:r>
        <w:rPr>
          <w:spacing w:val="-14"/>
        </w:rPr>
        <w:t xml:space="preserve"> </w:t>
      </w:r>
      <w:r>
        <w:rPr>
          <w:spacing w:val="-6"/>
        </w:rPr>
        <w:t>rules:</w:t>
      </w:r>
    </w:p>
    <w:p w:rsidR="00736333" w:rsidRDefault="00736333" w:rsidP="00D6514C">
      <w:pPr>
        <w:pStyle w:val="BodyText"/>
        <w:numPr>
          <w:ilvl w:val="2"/>
          <w:numId w:val="106"/>
        </w:numPr>
        <w:tabs>
          <w:tab w:val="left" w:pos="910"/>
        </w:tabs>
        <w:kinsoku w:val="0"/>
        <w:overflowPunct w:val="0"/>
        <w:ind w:right="360"/>
      </w:pPr>
      <w:r>
        <w:rPr>
          <w:spacing w:val="-5"/>
        </w:rPr>
        <w:t>Smoking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5"/>
        </w:rPr>
        <w:t>allowed</w:t>
      </w:r>
      <w:r>
        <w:rPr>
          <w:spacing w:val="-10"/>
        </w:rPr>
        <w:t xml:space="preserve"> </w:t>
      </w:r>
      <w:r>
        <w:rPr>
          <w:spacing w:val="-3"/>
        </w:rPr>
        <w:t>only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5"/>
        </w:rPr>
        <w:t>designated</w:t>
      </w:r>
      <w:r>
        <w:rPr>
          <w:spacing w:val="-11"/>
        </w:rPr>
        <w:t xml:space="preserve"> </w:t>
      </w:r>
      <w:r>
        <w:rPr>
          <w:spacing w:val="-5"/>
        </w:rPr>
        <w:t>areas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5"/>
        </w:rPr>
        <w:t>smoking</w:t>
      </w:r>
      <w:r>
        <w:rPr>
          <w:spacing w:val="-10"/>
        </w:rPr>
        <w:t xml:space="preserve"> </w:t>
      </w:r>
      <w:r>
        <w:rPr>
          <w:spacing w:val="-5"/>
        </w:rPr>
        <w:t>materials</w:t>
      </w:r>
      <w:r>
        <w:rPr>
          <w:spacing w:val="50"/>
          <w:w w:val="99"/>
        </w:rPr>
        <w:t xml:space="preserve"> </w:t>
      </w:r>
      <w:r>
        <w:rPr>
          <w:spacing w:val="-3"/>
        </w:rPr>
        <w:t>will</w:t>
      </w:r>
      <w:r>
        <w:rPr>
          <w:spacing w:val="-11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5"/>
        </w:rPr>
        <w:t>totally</w:t>
      </w:r>
      <w:r>
        <w:rPr>
          <w:spacing w:val="-11"/>
        </w:rPr>
        <w:t xml:space="preserve"> </w:t>
      </w:r>
      <w:r>
        <w:rPr>
          <w:spacing w:val="-5"/>
        </w:rPr>
        <w:t>extinguished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5"/>
        </w:rPr>
        <w:t>placed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appropriate</w:t>
      </w:r>
      <w:r>
        <w:rPr>
          <w:spacing w:val="-11"/>
        </w:rPr>
        <w:t xml:space="preserve"> </w:t>
      </w:r>
      <w:r>
        <w:rPr>
          <w:spacing w:val="-5"/>
        </w:rPr>
        <w:t>receptacles.</w:t>
      </w:r>
    </w:p>
    <w:p w:rsidR="00736333" w:rsidRDefault="00736333" w:rsidP="00D6514C">
      <w:pPr>
        <w:pStyle w:val="BodyText"/>
        <w:numPr>
          <w:ilvl w:val="2"/>
          <w:numId w:val="106"/>
        </w:numPr>
        <w:tabs>
          <w:tab w:val="left" w:pos="910"/>
        </w:tabs>
        <w:kinsoku w:val="0"/>
        <w:overflowPunct w:val="0"/>
        <w:ind w:right="262" w:hanging="415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chemical</w:t>
      </w:r>
      <w:r>
        <w:rPr>
          <w:spacing w:val="-8"/>
        </w:rPr>
        <w:t xml:space="preserve"> </w:t>
      </w:r>
      <w:r>
        <w:t>products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handled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stored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accordance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28"/>
          <w:w w:val="9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procedures</w:t>
      </w:r>
      <w:r>
        <w:rPr>
          <w:spacing w:val="-9"/>
        </w:rPr>
        <w:t xml:space="preserve"> </w:t>
      </w:r>
      <w:r>
        <w:t>noted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individual</w:t>
      </w:r>
      <w:r>
        <w:rPr>
          <w:spacing w:val="-9"/>
        </w:rPr>
        <w:t xml:space="preserve"> </w:t>
      </w:r>
      <w:r>
        <w:rPr>
          <w:spacing w:val="-1"/>
        </w:rPr>
        <w:t>MSDS.</w:t>
      </w:r>
    </w:p>
    <w:p w:rsidR="00736333" w:rsidRDefault="00736333" w:rsidP="00D6514C">
      <w:pPr>
        <w:pStyle w:val="BodyText"/>
        <w:numPr>
          <w:ilvl w:val="2"/>
          <w:numId w:val="106"/>
        </w:numPr>
        <w:tabs>
          <w:tab w:val="left" w:pos="910"/>
        </w:tabs>
        <w:kinsoku w:val="0"/>
        <w:overflowPunct w:val="0"/>
        <w:ind w:right="230" w:hanging="415"/>
      </w:pPr>
      <w:r>
        <w:rPr>
          <w:spacing w:val="-1"/>
        </w:rPr>
        <w:t>Heat</w:t>
      </w:r>
      <w:r>
        <w:rPr>
          <w:spacing w:val="-10"/>
        </w:rPr>
        <w:t xml:space="preserve"> </w:t>
      </w:r>
      <w:r>
        <w:t>producing</w:t>
      </w:r>
      <w:r>
        <w:rPr>
          <w:spacing w:val="-10"/>
        </w:rPr>
        <w:t xml:space="preserve"> </w:t>
      </w:r>
      <w:r>
        <w:t>equipment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properly</w:t>
      </w:r>
      <w:r>
        <w:rPr>
          <w:spacing w:val="-10"/>
        </w:rPr>
        <w:t xml:space="preserve"> </w:t>
      </w:r>
      <w:r>
        <w:t>maintained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operated</w:t>
      </w:r>
      <w:r>
        <w:rPr>
          <w:spacing w:val="26"/>
          <w:w w:val="99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manufacturer’s</w:t>
      </w:r>
      <w:r>
        <w:rPr>
          <w:spacing w:val="-9"/>
        </w:rPr>
        <w:t xml:space="preserve"> </w:t>
      </w:r>
      <w:r>
        <w:t>instructions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prevent</w:t>
      </w:r>
      <w:r>
        <w:rPr>
          <w:spacing w:val="-10"/>
        </w:rPr>
        <w:t xml:space="preserve"> </w:t>
      </w:r>
      <w:r>
        <w:t>accidental</w:t>
      </w:r>
      <w:r>
        <w:rPr>
          <w:spacing w:val="-9"/>
        </w:rPr>
        <w:t xml:space="preserve"> </w:t>
      </w:r>
      <w:r>
        <w:t>ignition</w:t>
      </w:r>
      <w:r>
        <w:rPr>
          <w:spacing w:val="-10"/>
        </w:rPr>
        <w:t xml:space="preserve"> </w:t>
      </w:r>
      <w:r>
        <w:t>of</w:t>
      </w:r>
      <w:r>
        <w:rPr>
          <w:w w:val="99"/>
        </w:rPr>
        <w:t xml:space="preserve"> </w:t>
      </w:r>
      <w:r>
        <w:t>combustible</w:t>
      </w:r>
      <w:r>
        <w:rPr>
          <w:spacing w:val="-28"/>
        </w:rPr>
        <w:t xml:space="preserve"> </w:t>
      </w:r>
      <w:r>
        <w:t>materials.</w:t>
      </w:r>
    </w:p>
    <w:p w:rsidR="00736333" w:rsidRDefault="00736333" w:rsidP="00D6514C">
      <w:pPr>
        <w:pStyle w:val="BodyText"/>
        <w:numPr>
          <w:ilvl w:val="2"/>
          <w:numId w:val="106"/>
        </w:numPr>
        <w:tabs>
          <w:tab w:val="left" w:pos="910"/>
        </w:tabs>
        <w:kinsoku w:val="0"/>
        <w:overflowPunct w:val="0"/>
        <w:ind w:right="230" w:hanging="415"/>
        <w:sectPr w:rsidR="00736333">
          <w:pgSz w:w="12240" w:h="15840"/>
          <w:pgMar w:top="540" w:right="1340" w:bottom="1000" w:left="1340" w:header="0" w:footer="804" w:gutter="0"/>
          <w:cols w:space="720" w:equalWidth="0">
            <w:col w:w="9560"/>
          </w:cols>
          <w:noEndnote/>
        </w:sectPr>
      </w:pPr>
    </w:p>
    <w:p w:rsidR="00736333" w:rsidRDefault="00736333" w:rsidP="00D6514C">
      <w:pPr>
        <w:pStyle w:val="BodyText"/>
        <w:numPr>
          <w:ilvl w:val="2"/>
          <w:numId w:val="106"/>
        </w:numPr>
        <w:tabs>
          <w:tab w:val="left" w:pos="910"/>
        </w:tabs>
        <w:kinsoku w:val="0"/>
        <w:overflowPunct w:val="0"/>
        <w:spacing w:before="53"/>
        <w:ind w:right="186" w:hanging="415"/>
      </w:pPr>
      <w:r>
        <w:rPr>
          <w:spacing w:val="-1"/>
        </w:rPr>
        <w:lastRenderedPageBreak/>
        <w:t>Precautions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taken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flame</w:t>
      </w:r>
      <w:r>
        <w:rPr>
          <w:spacing w:val="-7"/>
        </w:rPr>
        <w:t xml:space="preserve"> </w:t>
      </w:r>
      <w:r>
        <w:t>(such</w:t>
      </w:r>
      <w:r>
        <w:rPr>
          <w:spacing w:val="-6"/>
        </w:rPr>
        <w:t xml:space="preserve"> </w:t>
      </w:r>
      <w:r>
        <w:t>as</w:t>
      </w:r>
      <w:r>
        <w:rPr>
          <w:spacing w:val="51"/>
          <w:w w:val="99"/>
        </w:rPr>
        <w:t xml:space="preserve"> </w:t>
      </w:r>
      <w:r>
        <w:rPr>
          <w:spacing w:val="-1"/>
        </w:rPr>
        <w:t>welding)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areas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t>fire</w:t>
      </w:r>
      <w:r>
        <w:rPr>
          <w:spacing w:val="-7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removing</w:t>
      </w:r>
      <w:r>
        <w:rPr>
          <w:spacing w:val="-7"/>
        </w:rPr>
        <w:t xml:space="preserve"> </w:t>
      </w:r>
      <w:r>
        <w:t>or</w:t>
      </w:r>
      <w:r>
        <w:rPr>
          <w:spacing w:val="20"/>
          <w:w w:val="99"/>
        </w:rPr>
        <w:t xml:space="preserve"> </w:t>
      </w:r>
      <w:r>
        <w:t>protecting</w:t>
      </w:r>
      <w:r>
        <w:rPr>
          <w:spacing w:val="-15"/>
        </w:rPr>
        <w:t xml:space="preserve"> </w:t>
      </w:r>
      <w:r>
        <w:t>combustibles</w:t>
      </w:r>
      <w:r>
        <w:rPr>
          <w:spacing w:val="-1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ignition.</w:t>
      </w:r>
    </w:p>
    <w:p w:rsidR="00736333" w:rsidRDefault="00736333" w:rsidP="00D6514C">
      <w:pPr>
        <w:pStyle w:val="BodyText"/>
        <w:numPr>
          <w:ilvl w:val="2"/>
          <w:numId w:val="106"/>
        </w:numPr>
        <w:tabs>
          <w:tab w:val="left" w:pos="910"/>
        </w:tabs>
        <w:kinsoku w:val="0"/>
        <w:overflowPunct w:val="0"/>
        <w:ind w:hanging="415"/>
      </w:pPr>
      <w:r>
        <w:rPr>
          <w:spacing w:val="-1"/>
        </w:rPr>
        <w:t>Combustible</w:t>
      </w:r>
      <w:r>
        <w:rPr>
          <w:spacing w:val="-10"/>
        </w:rPr>
        <w:t xml:space="preserve"> </w:t>
      </w:r>
      <w:r>
        <w:t>liquids</w:t>
      </w:r>
      <w:r>
        <w:rPr>
          <w:spacing w:val="-10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stored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approved</w:t>
      </w:r>
      <w:r>
        <w:rPr>
          <w:spacing w:val="-9"/>
        </w:rPr>
        <w:t xml:space="preserve"> </w:t>
      </w:r>
      <w:r>
        <w:t>containers.</w:t>
      </w:r>
    </w:p>
    <w:p w:rsidR="00736333" w:rsidRDefault="00736333" w:rsidP="00D6514C">
      <w:pPr>
        <w:pStyle w:val="BodyText"/>
        <w:numPr>
          <w:ilvl w:val="2"/>
          <w:numId w:val="106"/>
        </w:numPr>
        <w:tabs>
          <w:tab w:val="left" w:pos="910"/>
        </w:tabs>
        <w:kinsoku w:val="0"/>
        <w:overflowPunct w:val="0"/>
        <w:ind w:right="183" w:hanging="415"/>
      </w:pPr>
      <w:r>
        <w:rPr>
          <w:spacing w:val="-1"/>
        </w:rPr>
        <w:t>Chemical</w:t>
      </w:r>
      <w:r>
        <w:rPr>
          <w:spacing w:val="-8"/>
        </w:rPr>
        <w:t xml:space="preserve"> </w:t>
      </w:r>
      <w:r>
        <w:t>spills</w:t>
      </w:r>
      <w:r>
        <w:rPr>
          <w:spacing w:val="-7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cleaned</w:t>
      </w:r>
      <w:r>
        <w:rPr>
          <w:spacing w:val="-8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immediately.</w:t>
      </w:r>
      <w:r>
        <w:rPr>
          <w:spacing w:val="63"/>
        </w:rPr>
        <w:t xml:space="preserve"> </w:t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particularly</w:t>
      </w:r>
      <w:r>
        <w:rPr>
          <w:spacing w:val="20"/>
          <w:w w:val="99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combustible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reactive</w:t>
      </w:r>
      <w:r>
        <w:rPr>
          <w:spacing w:val="-9"/>
        </w:rPr>
        <w:t xml:space="preserve"> </w:t>
      </w:r>
      <w:r>
        <w:t>liquids.</w:t>
      </w:r>
      <w:r>
        <w:rPr>
          <w:spacing w:val="59"/>
        </w:rPr>
        <w:t xml:space="preserve"> </w:t>
      </w:r>
      <w:r>
        <w:rPr>
          <w:spacing w:val="-1"/>
        </w:rPr>
        <w:t>Damaged</w:t>
      </w:r>
      <w:r>
        <w:rPr>
          <w:spacing w:val="-10"/>
        </w:rPr>
        <w:t xml:space="preserve"> </w:t>
      </w:r>
      <w:r>
        <w:t>chemical</w:t>
      </w:r>
      <w:r>
        <w:rPr>
          <w:spacing w:val="26"/>
          <w:w w:val="99"/>
        </w:rPr>
        <w:t xml:space="preserve"> </w:t>
      </w:r>
      <w:r>
        <w:t>containers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cleanup</w:t>
      </w:r>
      <w:r>
        <w:rPr>
          <w:spacing w:val="-10"/>
        </w:rPr>
        <w:t xml:space="preserve"> </w:t>
      </w:r>
      <w:r>
        <w:t>materials</w:t>
      </w:r>
      <w:r>
        <w:rPr>
          <w:spacing w:val="-10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properly</w:t>
      </w:r>
      <w:r>
        <w:rPr>
          <w:spacing w:val="-10"/>
        </w:rPr>
        <w:t xml:space="preserve"> </w:t>
      </w:r>
      <w:r>
        <w:t>disposed.</w:t>
      </w:r>
    </w:p>
    <w:p w:rsidR="00736333" w:rsidRDefault="00736333">
      <w:pPr>
        <w:kinsoku w:val="0"/>
        <w:overflowPunct w:val="0"/>
        <w:spacing w:before="137"/>
        <w:ind w:left="910" w:right="283"/>
        <w:rPr>
          <w:rFonts w:ascii="Arial" w:hAnsi="Arial" w:cs="Arial"/>
          <w:spacing w:val="-4"/>
          <w:sz w:val="20"/>
          <w:szCs w:val="20"/>
        </w:rPr>
      </w:pPr>
      <w:r>
        <w:rPr>
          <w:rFonts w:ascii="Arial" w:hAnsi="Arial" w:cs="Arial"/>
          <w:spacing w:val="-4"/>
          <w:sz w:val="20"/>
          <w:szCs w:val="20"/>
        </w:rPr>
        <w:t>[Note:</w:t>
      </w:r>
      <w:r>
        <w:rPr>
          <w:rFonts w:ascii="Arial" w:hAnsi="Arial" w:cs="Arial"/>
          <w:spacing w:val="42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Exercise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care!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Information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appropriate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personal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protective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equipment;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proper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disposal;</w:t>
      </w:r>
      <w:r>
        <w:rPr>
          <w:rFonts w:ascii="Arial" w:hAnsi="Arial" w:cs="Arial"/>
          <w:spacing w:val="66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proper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cleanup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procedures;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required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ventilation,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etc.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found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product’s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MSDS.]</w:t>
      </w:r>
    </w:p>
    <w:p w:rsidR="00736333" w:rsidRDefault="00736333" w:rsidP="00D6514C">
      <w:pPr>
        <w:pStyle w:val="BodyText"/>
        <w:numPr>
          <w:ilvl w:val="2"/>
          <w:numId w:val="106"/>
        </w:numPr>
        <w:tabs>
          <w:tab w:val="left" w:pos="910"/>
        </w:tabs>
        <w:kinsoku w:val="0"/>
        <w:overflowPunct w:val="0"/>
        <w:spacing w:before="137"/>
        <w:ind w:right="619" w:hanging="415"/>
      </w:pPr>
      <w:r>
        <w:rPr>
          <w:spacing w:val="-1"/>
        </w:rPr>
        <w:t>Combustible</w:t>
      </w:r>
      <w:r>
        <w:rPr>
          <w:spacing w:val="-9"/>
        </w:rPr>
        <w:t xml:space="preserve"> </w:t>
      </w:r>
      <w:r>
        <w:t>liquids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trash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segregated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kept</w:t>
      </w:r>
      <w:r>
        <w:rPr>
          <w:spacing w:val="-9"/>
        </w:rPr>
        <w:t xml:space="preserve"> </w:t>
      </w:r>
      <w:r>
        <w:t>from</w:t>
      </w:r>
      <w:r>
        <w:rPr>
          <w:spacing w:val="20"/>
          <w:w w:val="99"/>
        </w:rPr>
        <w:t xml:space="preserve"> </w:t>
      </w:r>
      <w:r>
        <w:t>ignition</w:t>
      </w:r>
      <w:r>
        <w:rPr>
          <w:spacing w:val="-20"/>
        </w:rPr>
        <w:t xml:space="preserve"> </w:t>
      </w:r>
      <w:r>
        <w:t>sources.</w:t>
      </w:r>
    </w:p>
    <w:p w:rsidR="00736333" w:rsidRDefault="00736333" w:rsidP="00D6514C">
      <w:pPr>
        <w:pStyle w:val="BodyText"/>
        <w:numPr>
          <w:ilvl w:val="2"/>
          <w:numId w:val="106"/>
        </w:numPr>
        <w:tabs>
          <w:tab w:val="left" w:pos="910"/>
        </w:tabs>
        <w:kinsoku w:val="0"/>
        <w:overflowPunct w:val="0"/>
        <w:ind w:hanging="403"/>
      </w:pPr>
      <w:r>
        <w:rPr>
          <w:spacing w:val="-6"/>
        </w:rPr>
        <w:t>Keep</w:t>
      </w:r>
      <w:r>
        <w:rPr>
          <w:spacing w:val="-15"/>
        </w:rPr>
        <w:t xml:space="preserve"> </w:t>
      </w:r>
      <w:r>
        <w:rPr>
          <w:spacing w:val="-6"/>
        </w:rPr>
        <w:t>clear</w:t>
      </w:r>
      <w:r>
        <w:rPr>
          <w:spacing w:val="-14"/>
        </w:rPr>
        <w:t xml:space="preserve"> </w:t>
      </w:r>
      <w:r>
        <w:rPr>
          <w:spacing w:val="-6"/>
        </w:rPr>
        <w:t>access</w:t>
      </w:r>
      <w:r>
        <w:rPr>
          <w:spacing w:val="-14"/>
        </w:rPr>
        <w:t xml:space="preserve"> </w:t>
      </w:r>
      <w:r>
        <w:rPr>
          <w:spacing w:val="-3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fire</w:t>
      </w:r>
      <w:r>
        <w:rPr>
          <w:spacing w:val="-14"/>
        </w:rPr>
        <w:t xml:space="preserve"> </w:t>
      </w:r>
      <w:r>
        <w:rPr>
          <w:spacing w:val="-7"/>
        </w:rPr>
        <w:t>hydrants</w:t>
      </w:r>
      <w:r>
        <w:rPr>
          <w:spacing w:val="-14"/>
        </w:rPr>
        <w:t xml:space="preserve"> </w:t>
      </w:r>
      <w:r>
        <w:rPr>
          <w:spacing w:val="-3"/>
        </w:rPr>
        <w:t>as</w:t>
      </w:r>
      <w:r>
        <w:rPr>
          <w:spacing w:val="-14"/>
        </w:rPr>
        <w:t xml:space="preserve"> </w:t>
      </w:r>
      <w:r>
        <w:rPr>
          <w:spacing w:val="-6"/>
        </w:rPr>
        <w:t>well</w:t>
      </w:r>
      <w:r>
        <w:rPr>
          <w:spacing w:val="-14"/>
        </w:rPr>
        <w:t xml:space="preserve"> </w:t>
      </w:r>
      <w:r>
        <w:rPr>
          <w:spacing w:val="-3"/>
        </w:rPr>
        <w:t>as</w:t>
      </w:r>
      <w:r>
        <w:rPr>
          <w:spacing w:val="-15"/>
        </w:rPr>
        <w:t xml:space="preserve"> </w:t>
      </w:r>
      <w:r>
        <w:rPr>
          <w:spacing w:val="-7"/>
        </w:rPr>
        <w:t>portable</w:t>
      </w:r>
      <w:r>
        <w:rPr>
          <w:spacing w:val="-14"/>
        </w:rPr>
        <w:t xml:space="preserve"> </w:t>
      </w:r>
      <w:r>
        <w:rPr>
          <w:spacing w:val="-6"/>
        </w:rPr>
        <w:t>fire</w:t>
      </w:r>
      <w:r>
        <w:rPr>
          <w:spacing w:val="-14"/>
        </w:rPr>
        <w:t xml:space="preserve"> </w:t>
      </w:r>
      <w:r>
        <w:rPr>
          <w:spacing w:val="-7"/>
        </w:rPr>
        <w:t>extinguishers.</w:t>
      </w:r>
    </w:p>
    <w:p w:rsidR="00736333" w:rsidRDefault="00736333" w:rsidP="00D6514C">
      <w:pPr>
        <w:pStyle w:val="BodyText"/>
        <w:numPr>
          <w:ilvl w:val="2"/>
          <w:numId w:val="106"/>
        </w:numPr>
        <w:tabs>
          <w:tab w:val="left" w:pos="910"/>
        </w:tabs>
        <w:kinsoku w:val="0"/>
        <w:overflowPunct w:val="0"/>
        <w:ind w:right="444" w:hanging="415"/>
      </w:pPr>
      <w:r>
        <w:rPr>
          <w:spacing w:val="-1"/>
        </w:rPr>
        <w:t>Personnel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notified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rPr>
          <w:spacing w:val="-1"/>
        </w:rPr>
        <w:t>Supervisor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competent</w:t>
      </w:r>
      <w:r>
        <w:rPr>
          <w:spacing w:val="41"/>
          <w:w w:val="99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unusual</w:t>
      </w:r>
      <w:r>
        <w:rPr>
          <w:spacing w:val="-7"/>
        </w:rPr>
        <w:t xml:space="preserve"> </w:t>
      </w:r>
      <w:r>
        <w:t>fire</w:t>
      </w:r>
      <w:r>
        <w:rPr>
          <w:spacing w:val="-7"/>
        </w:rPr>
        <w:t xml:space="preserve"> </w:t>
      </w:r>
      <w:r>
        <w:t>hazard</w:t>
      </w:r>
      <w:r>
        <w:rPr>
          <w:spacing w:val="-6"/>
        </w:rPr>
        <w:t xml:space="preserve"> </w:t>
      </w:r>
      <w:r>
        <w:t>conditions</w:t>
      </w:r>
      <w:r>
        <w:rPr>
          <w:spacing w:val="-7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site.</w:t>
      </w:r>
    </w:p>
    <w:p w:rsidR="00736333" w:rsidRDefault="00736333" w:rsidP="00D6514C">
      <w:pPr>
        <w:pStyle w:val="BodyText"/>
        <w:numPr>
          <w:ilvl w:val="2"/>
          <w:numId w:val="106"/>
        </w:numPr>
        <w:tabs>
          <w:tab w:val="left" w:pos="910"/>
        </w:tabs>
        <w:kinsoku w:val="0"/>
        <w:overflowPunct w:val="0"/>
        <w:ind w:hanging="540"/>
      </w:pPr>
      <w:r>
        <w:rPr>
          <w:spacing w:val="-1"/>
        </w:rPr>
        <w:t>Good</w:t>
      </w:r>
      <w:r>
        <w:rPr>
          <w:spacing w:val="-17"/>
        </w:rPr>
        <w:t xml:space="preserve"> </w:t>
      </w:r>
      <w:r>
        <w:t>housekeeping,</w:t>
      </w:r>
      <w:r>
        <w:rPr>
          <w:spacing w:val="-16"/>
        </w:rPr>
        <w:t xml:space="preserve"> </w:t>
      </w:r>
      <w:r>
        <w:t>good</w:t>
      </w:r>
      <w:r>
        <w:rPr>
          <w:spacing w:val="-17"/>
        </w:rPr>
        <w:t xml:space="preserve"> </w:t>
      </w:r>
      <w:r>
        <w:t>housekeeping!</w:t>
      </w:r>
    </w:p>
    <w:p w:rsidR="00736333" w:rsidRDefault="00736333">
      <w:pPr>
        <w:pStyle w:val="Heading8"/>
        <w:kinsoku w:val="0"/>
        <w:overflowPunct w:val="0"/>
        <w:spacing w:before="145"/>
        <w:ind w:left="530" w:right="531"/>
        <w:jc w:val="center"/>
        <w:rPr>
          <w:b w:val="0"/>
          <w:bCs w:val="0"/>
        </w:rPr>
      </w:pPr>
      <w:bookmarkStart w:id="18" w:name="bookmark11"/>
      <w:bookmarkEnd w:id="18"/>
      <w:r>
        <w:rPr>
          <w:spacing w:val="-1"/>
        </w:rPr>
        <w:t>PORTABLE</w:t>
      </w:r>
      <w:r>
        <w:rPr>
          <w:spacing w:val="-24"/>
        </w:rPr>
        <w:t xml:space="preserve"> </w:t>
      </w:r>
      <w:r>
        <w:rPr>
          <w:spacing w:val="-1"/>
        </w:rPr>
        <w:t>FIRE</w:t>
      </w:r>
      <w:r>
        <w:rPr>
          <w:spacing w:val="-23"/>
        </w:rPr>
        <w:t xml:space="preserve"> </w:t>
      </w:r>
      <w:r>
        <w:rPr>
          <w:spacing w:val="-1"/>
        </w:rPr>
        <w:t>EXTINGUISHERS</w:t>
      </w:r>
    </w:p>
    <w:p w:rsidR="00736333" w:rsidRDefault="008B1083">
      <w:pPr>
        <w:kinsoku w:val="0"/>
        <w:overflowPunct w:val="0"/>
        <w:spacing w:before="4"/>
        <w:ind w:left="531" w:right="531"/>
        <w:jc w:val="center"/>
        <w:rPr>
          <w:rFonts w:ascii="Arial" w:hAnsi="Arial" w:cs="Arial"/>
          <w:sz w:val="20"/>
          <w:szCs w:val="20"/>
        </w:rPr>
      </w:pPr>
      <w:hyperlink r:id="rId19" w:history="1"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29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 xml:space="preserve">CFR 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1926.150 Fire protection.</w:t>
        </w:r>
      </w:hyperlink>
    </w:p>
    <w:p w:rsidR="00736333" w:rsidRDefault="00736333">
      <w:pPr>
        <w:pStyle w:val="BodyText"/>
        <w:kinsoku w:val="0"/>
        <w:overflowPunct w:val="0"/>
        <w:ind w:right="249"/>
      </w:pPr>
      <w:r>
        <w:rPr>
          <w:spacing w:val="-1"/>
        </w:rPr>
        <w:t>All</w:t>
      </w:r>
      <w:r>
        <w:rPr>
          <w:spacing w:val="-9"/>
        </w:rPr>
        <w:t xml:space="preserve"> </w:t>
      </w:r>
      <w:r>
        <w:t>personnel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receive</w:t>
      </w:r>
      <w:r>
        <w:rPr>
          <w:spacing w:val="-9"/>
        </w:rPr>
        <w:t xml:space="preserve"> </w:t>
      </w:r>
      <w:r>
        <w:t>instruction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portable</w:t>
      </w:r>
      <w:r>
        <w:rPr>
          <w:spacing w:val="-8"/>
        </w:rPr>
        <w:t xml:space="preserve"> </w:t>
      </w:r>
      <w:r>
        <w:t>fire</w:t>
      </w:r>
      <w:r>
        <w:rPr>
          <w:spacing w:val="-9"/>
        </w:rPr>
        <w:t xml:space="preserve"> </w:t>
      </w:r>
      <w:r>
        <w:t>extinguishers</w:t>
      </w:r>
      <w:r>
        <w:rPr>
          <w:spacing w:val="-9"/>
        </w:rPr>
        <w:t xml:space="preserve"> </w:t>
      </w:r>
      <w:r>
        <w:t>to</w:t>
      </w:r>
      <w:r>
        <w:rPr>
          <w:spacing w:val="13"/>
          <w:w w:val="99"/>
        </w:rPr>
        <w:t xml:space="preserve">  </w:t>
      </w:r>
      <w:r>
        <w:t>include</w:t>
      </w:r>
      <w:r>
        <w:rPr>
          <w:spacing w:val="-8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principles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involved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incipient</w:t>
      </w:r>
      <w:r>
        <w:rPr>
          <w:spacing w:val="-8"/>
        </w:rPr>
        <w:t xml:space="preserve"> </w:t>
      </w:r>
      <w:r>
        <w:t>state</w:t>
      </w:r>
      <w:r>
        <w:rPr>
          <w:w w:val="9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fire</w:t>
      </w:r>
      <w:r>
        <w:rPr>
          <w:spacing w:val="-8"/>
        </w:rPr>
        <w:t xml:space="preserve"> </w:t>
      </w:r>
      <w:r>
        <w:t>fighting,</w:t>
      </w:r>
      <w:r>
        <w:rPr>
          <w:spacing w:val="-7"/>
        </w:rPr>
        <w:t xml:space="preserve"> </w:t>
      </w:r>
      <w:r>
        <w:t>inspection,</w:t>
      </w:r>
      <w:r>
        <w:rPr>
          <w:spacing w:val="-8"/>
        </w:rPr>
        <w:t xml:space="preserve"> </w:t>
      </w:r>
      <w:r>
        <w:t>maintenance,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location.</w:t>
      </w:r>
      <w:r>
        <w:rPr>
          <w:spacing w:val="63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26"/>
          <w:w w:val="99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prior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assignment</w:t>
      </w:r>
      <w:r>
        <w:rPr>
          <w:spacing w:val="-8"/>
        </w:rPr>
        <w:t xml:space="preserve"> </w:t>
      </w:r>
      <w:r>
        <w:t>and,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least,</w:t>
      </w:r>
      <w:r>
        <w:rPr>
          <w:spacing w:val="-8"/>
        </w:rPr>
        <w:t xml:space="preserve"> </w:t>
      </w:r>
      <w:r>
        <w:t>annually</w:t>
      </w:r>
      <w:r>
        <w:rPr>
          <w:spacing w:val="-7"/>
        </w:rPr>
        <w:t xml:space="preserve"> </w:t>
      </w:r>
      <w:r>
        <w:t>thereafter.</w:t>
      </w:r>
    </w:p>
    <w:p w:rsidR="00736333" w:rsidRDefault="00736333" w:rsidP="00D6514C">
      <w:pPr>
        <w:pStyle w:val="BodyText"/>
        <w:numPr>
          <w:ilvl w:val="3"/>
          <w:numId w:val="106"/>
        </w:numPr>
        <w:tabs>
          <w:tab w:val="left" w:pos="910"/>
        </w:tabs>
        <w:kinsoku w:val="0"/>
        <w:overflowPunct w:val="0"/>
        <w:ind w:right="353"/>
      </w:pPr>
      <w:r>
        <w:rPr>
          <w:spacing w:val="-1"/>
        </w:rPr>
        <w:t>Fire</w:t>
      </w:r>
      <w:r>
        <w:rPr>
          <w:spacing w:val="-9"/>
        </w:rPr>
        <w:t xml:space="preserve"> </w:t>
      </w:r>
      <w:r>
        <w:t>extinguishers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visually</w:t>
      </w:r>
      <w:r>
        <w:rPr>
          <w:spacing w:val="-9"/>
        </w:rPr>
        <w:t xml:space="preserve"> </w:t>
      </w:r>
      <w:r>
        <w:t>inspected</w:t>
      </w:r>
      <w:r>
        <w:rPr>
          <w:spacing w:val="-9"/>
        </w:rPr>
        <w:t xml:space="preserve"> </w:t>
      </w:r>
      <w:r>
        <w:t>monthly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general</w:t>
      </w:r>
      <w:r>
        <w:rPr>
          <w:spacing w:val="26"/>
          <w:w w:val="99"/>
        </w:rPr>
        <w:t xml:space="preserve"> </w:t>
      </w:r>
      <w:r>
        <w:t>condition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adequate</w:t>
      </w:r>
      <w:r>
        <w:rPr>
          <w:spacing w:val="-8"/>
        </w:rPr>
        <w:t xml:space="preserve"> </w:t>
      </w:r>
      <w:r>
        <w:t>charge.</w:t>
      </w:r>
      <w:r>
        <w:rPr>
          <w:spacing w:val="63"/>
        </w:rPr>
        <w:t xml:space="preserve"> </w:t>
      </w:r>
      <w:r>
        <w:rPr>
          <w:spacing w:val="-1"/>
        </w:rPr>
        <w:t>They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serviced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certified</w:t>
      </w:r>
      <w:r>
        <w:rPr>
          <w:spacing w:val="26"/>
          <w:w w:val="9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qualified</w:t>
      </w:r>
      <w:r>
        <w:rPr>
          <w:spacing w:val="-9"/>
        </w:rPr>
        <w:t xml:space="preserve"> </w:t>
      </w:r>
      <w:r>
        <w:t>personnel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annually.</w:t>
      </w:r>
    </w:p>
    <w:p w:rsidR="00736333" w:rsidRDefault="00736333" w:rsidP="00D6514C">
      <w:pPr>
        <w:pStyle w:val="BodyText"/>
        <w:numPr>
          <w:ilvl w:val="3"/>
          <w:numId w:val="106"/>
        </w:numPr>
        <w:tabs>
          <w:tab w:val="left" w:pos="820"/>
        </w:tabs>
        <w:kinsoku w:val="0"/>
        <w:overflowPunct w:val="0"/>
        <w:ind w:left="819" w:right="100" w:hanging="270"/>
      </w:pPr>
      <w:r>
        <w:rPr>
          <w:spacing w:val="-1"/>
        </w:rPr>
        <w:t xml:space="preserve">Portable </w:t>
      </w:r>
      <w:r>
        <w:t>fire</w:t>
      </w:r>
      <w:r>
        <w:rPr>
          <w:spacing w:val="-1"/>
        </w:rPr>
        <w:t xml:space="preserve"> </w:t>
      </w:r>
      <w:r>
        <w:t>extinguisher</w:t>
      </w:r>
      <w:r>
        <w:rPr>
          <w:spacing w:val="-1"/>
        </w:rPr>
        <w:t xml:space="preserve"> </w:t>
      </w:r>
      <w:r>
        <w:t>locations</w:t>
      </w:r>
      <w:r>
        <w:rPr>
          <w:spacing w:val="-1"/>
        </w:rPr>
        <w:t xml:space="preserve"> will </w:t>
      </w:r>
      <w:r>
        <w:t>be</w:t>
      </w:r>
      <w:r>
        <w:rPr>
          <w:spacing w:val="-1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easily</w:t>
      </w:r>
      <w:r>
        <w:rPr>
          <w:spacing w:val="20"/>
          <w:w w:val="99"/>
        </w:rPr>
        <w:t xml:space="preserve"> </w:t>
      </w:r>
      <w:r>
        <w:t>accessible.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1"/>
        </w:rPr>
        <w:t>Portable</w:t>
      </w:r>
      <w:r>
        <w:rPr>
          <w:spacing w:val="-10"/>
        </w:rPr>
        <w:t xml:space="preserve"> </w:t>
      </w:r>
      <w:r>
        <w:t>fire</w:t>
      </w:r>
      <w:r>
        <w:rPr>
          <w:spacing w:val="-9"/>
        </w:rPr>
        <w:t xml:space="preserve"> </w:t>
      </w:r>
      <w:r>
        <w:t>extinguishers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distributed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indicated</w:t>
      </w:r>
      <w:r>
        <w:rPr>
          <w:spacing w:val="-9"/>
        </w:rPr>
        <w:t xml:space="preserve"> </w:t>
      </w:r>
      <w:r>
        <w:rPr>
          <w:spacing w:val="-1"/>
        </w:rPr>
        <w:t>below:</w:t>
      </w:r>
    </w:p>
    <w:p w:rsidR="00736333" w:rsidRDefault="00736333">
      <w:pPr>
        <w:kinsoku w:val="0"/>
        <w:overflowPunct w:val="0"/>
        <w:spacing w:before="1"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kinsoku w:val="0"/>
        <w:overflowPunct w:val="0"/>
        <w:spacing w:before="74"/>
        <w:ind w:left="265" w:right="283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095040" behindDoc="1" locked="0" layoutInCell="0" allowOverlap="1">
                <wp:simplePos x="0" y="0"/>
                <wp:positionH relativeFrom="page">
                  <wp:posOffset>1222375</wp:posOffset>
                </wp:positionH>
                <wp:positionV relativeFrom="paragraph">
                  <wp:posOffset>-662940</wp:posOffset>
                </wp:positionV>
                <wp:extent cx="5510530" cy="2399030"/>
                <wp:effectExtent l="3175" t="0" r="1270" b="1270"/>
                <wp:wrapNone/>
                <wp:docPr id="47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0530" cy="2399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323"/>
                              <w:gridCol w:w="4391"/>
                              <w:gridCol w:w="2964"/>
                            </w:tblGrid>
                            <w:tr w:rsidR="008B1083">
                              <w:trPr>
                                <w:trHeight w:hRule="exact" w:val="813"/>
                              </w:trPr>
                              <w:tc>
                                <w:tcPr>
                                  <w:tcW w:w="132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4"/>
                                    <w:ind w:right="297"/>
                                    <w:jc w:val="center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8"/>
                                      <w:szCs w:val="28"/>
                                      <w:u w:val="thick"/>
                                    </w:rPr>
                                    <w:t>CLASS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91"/>
                                    <w:ind w:right="305"/>
                                    <w:jc w:val="center"/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3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4"/>
                                    <w:ind w:left="352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8"/>
                                      <w:szCs w:val="28"/>
                                      <w:u w:val="thick"/>
                                    </w:rPr>
                                    <w:t>DISTRIBUTION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91"/>
                                    <w:ind w:left="352"/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75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7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feet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6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or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7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less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6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travel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7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distance</w:t>
                                  </w:r>
                                </w:p>
                              </w:tc>
                              <w:tc>
                                <w:tcPr>
                                  <w:tcW w:w="29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4"/>
                                    <w:ind w:left="281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8"/>
                                      <w:szCs w:val="28"/>
                                      <w:u w:val="thick"/>
                                    </w:rPr>
                                    <w:t>NOTES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66"/>
                                    <w:ind w:left="281"/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Use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wood,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paper,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trash.</w:t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343"/>
                              </w:trPr>
                              <w:tc>
                                <w:tcPr>
                                  <w:tcW w:w="132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9"/>
                                    <w:ind w:left="380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"A"</w:t>
                                  </w:r>
                                </w:p>
                              </w:tc>
                              <w:tc>
                                <w:tcPr>
                                  <w:tcW w:w="43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306" w:lineRule="exact"/>
                                    <w:ind w:left="352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8"/>
                                      <w:szCs w:val="28"/>
                                    </w:rPr>
                                    <w:t>between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0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employee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29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389"/>
                              </w:trPr>
                              <w:tc>
                                <w:tcPr>
                                  <w:tcW w:w="867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1675"/>
                                    </w:tabs>
                                    <w:kinsoku w:val="0"/>
                                    <w:overflowPunct w:val="0"/>
                                    <w:spacing w:line="329" w:lineRule="exact"/>
                                    <w:ind w:left="-42"/>
                                  </w:pPr>
                                  <w:r>
                                    <w:rPr>
                                      <w:rFonts w:ascii="Arial" w:hAnsi="Arial" w:cs="Arial"/>
                                      <w:position w:val="12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position w:val="1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position w:val="12"/>
                                      <w:sz w:val="20"/>
                                      <w:szCs w:val="20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position w:val="12"/>
                                      <w:sz w:val="20"/>
                                      <w:szCs w:val="20"/>
                                    </w:rPr>
                                    <w:t xml:space="preserve"> triangle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position w:val="12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9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extinguisher</w:t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710"/>
                              </w:trPr>
                              <w:tc>
                                <w:tcPr>
                                  <w:tcW w:w="132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30"/>
                                    <w:ind w:left="415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B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73"/>
                                    <w:ind w:left="380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"B"</w:t>
                                  </w:r>
                                </w:p>
                              </w:tc>
                              <w:tc>
                                <w:tcPr>
                                  <w:tcW w:w="43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30"/>
                                    <w:ind w:left="352" w:hanging="1"/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50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7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feet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6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or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7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less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6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travel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7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distance</w:t>
                                  </w:r>
                                  <w:r>
                                    <w:rPr>
                                      <w:rFonts w:ascii="Arial" w:hAnsi="Arial" w:cs="Arial"/>
                                      <w:w w:val="99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8"/>
                                      <w:szCs w:val="28"/>
                                    </w:rPr>
                                    <w:t>between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9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hazard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8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area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8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9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29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5"/>
                                    <w:ind w:left="281"/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Use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flammable liquid,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gas.</w:t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389"/>
                              </w:trPr>
                              <w:tc>
                                <w:tcPr>
                                  <w:tcW w:w="867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1675"/>
                                    </w:tabs>
                                    <w:kinsoku w:val="0"/>
                                    <w:overflowPunct w:val="0"/>
                                    <w:spacing w:line="329" w:lineRule="exact"/>
                                    <w:ind w:left="-43"/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red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square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position w:val="-12"/>
                                      <w:sz w:val="28"/>
                                      <w:szCs w:val="28"/>
                                    </w:rPr>
                                    <w:t>employee</w:t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710"/>
                              </w:trPr>
                              <w:tc>
                                <w:tcPr>
                                  <w:tcW w:w="132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30"/>
                                    <w:ind w:left="367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C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73"/>
                                    <w:ind w:left="324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"C"</w:t>
                                  </w:r>
                                </w:p>
                              </w:tc>
                              <w:tc>
                                <w:tcPr>
                                  <w:tcW w:w="43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30"/>
                                    <w:ind w:left="352" w:hanging="1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8"/>
                                      <w:szCs w:val="28"/>
                                    </w:rPr>
                                    <w:t>Based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9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8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9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appropriate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8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pat-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24"/>
                                      <w:w w:val="99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tern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6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5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6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existing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5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8"/>
                                      <w:szCs w:val="28"/>
                                    </w:rPr>
                                    <w:t>Class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6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6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or</w:t>
                                  </w:r>
                                </w:p>
                              </w:tc>
                              <w:tc>
                                <w:tcPr>
                                  <w:tcW w:w="29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5"/>
                                    <w:ind w:left="281"/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Use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electrical fires.</w:t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423"/>
                              </w:trPr>
                              <w:tc>
                                <w:tcPr>
                                  <w:tcW w:w="867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1675"/>
                                    </w:tabs>
                                    <w:kinsoku w:val="0"/>
                                    <w:overflowPunct w:val="0"/>
                                    <w:spacing w:line="329" w:lineRule="exact"/>
                                    <w:ind w:left="-43"/>
                                  </w:pPr>
                                  <w:r>
                                    <w:rPr>
                                      <w:rFonts w:ascii="Arial" w:hAnsi="Arial" w:cs="Arial"/>
                                      <w:position w:val="12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position w:val="1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position w:val="12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position w:val="1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position w:val="12"/>
                                      <w:sz w:val="20"/>
                                      <w:szCs w:val="20"/>
                                    </w:rPr>
                                    <w:t>blue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position w:val="12"/>
                                      <w:sz w:val="20"/>
                                      <w:szCs w:val="20"/>
                                    </w:rPr>
                                    <w:t xml:space="preserve"> circle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position w:val="12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8"/>
                                      <w:szCs w:val="28"/>
                                    </w:rPr>
                                    <w:t>Class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0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0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hazards</w:t>
                                  </w:r>
                                </w:p>
                              </w:tc>
                            </w:tr>
                          </w:tbl>
                          <w:p w:rsidR="008B1083" w:rsidRDefault="008B1083">
                            <w:pPr>
                              <w:kinsoku w:val="0"/>
                              <w:overflowPunct w:val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left:0;text-align:left;margin-left:96.25pt;margin-top:-52.2pt;width:433.9pt;height:188.9pt;z-index:-2522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" o:allowincell="f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323"/>
                        <w:gridCol w:w="4391"/>
                        <w:gridCol w:w="2964"/>
                      </w:tblGrid>
                      <w:tr w:rsidR="008B1083">
                        <w:trPr>
                          <w:trHeight w:hRule="exact" w:val="813"/>
                        </w:trPr>
                        <w:tc>
                          <w:tcPr>
                            <w:tcW w:w="132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64"/>
                              <w:ind w:right="297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8"/>
                                <w:szCs w:val="28"/>
                                <w:u w:val="thick"/>
                              </w:rPr>
                              <w:t>CLASS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91"/>
                              <w:ind w:right="305"/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39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64"/>
                              <w:ind w:left="352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8"/>
                                <w:szCs w:val="28"/>
                                <w:u w:val="thick"/>
                              </w:rPr>
                              <w:t>DISTRIBUTION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91"/>
                              <w:ind w:left="352"/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75</w:t>
                            </w:r>
                            <w:r>
                              <w:rPr>
                                <w:rFonts w:ascii="Arial" w:hAnsi="Arial" w:cs="Arial"/>
                                <w:spacing w:val="-7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feet</w:t>
                            </w:r>
                            <w:r>
                              <w:rPr>
                                <w:rFonts w:ascii="Arial" w:hAnsi="Arial" w:cs="Arial"/>
                                <w:spacing w:val="-6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or</w:t>
                            </w:r>
                            <w:r>
                              <w:rPr>
                                <w:rFonts w:ascii="Arial" w:hAnsi="Arial" w:cs="Arial"/>
                                <w:spacing w:val="-7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less</w:t>
                            </w:r>
                            <w:r>
                              <w:rPr>
                                <w:rFonts w:ascii="Arial" w:hAnsi="Arial" w:cs="Arial"/>
                                <w:spacing w:val="-6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travel</w:t>
                            </w:r>
                            <w:r>
                              <w:rPr>
                                <w:rFonts w:ascii="Arial" w:hAnsi="Arial" w:cs="Arial"/>
                                <w:spacing w:val="-7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distance</w:t>
                            </w:r>
                          </w:p>
                        </w:tc>
                        <w:tc>
                          <w:tcPr>
                            <w:tcW w:w="29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64"/>
                              <w:ind w:left="281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8"/>
                                <w:szCs w:val="28"/>
                                <w:u w:val="thick"/>
                              </w:rPr>
                              <w:t>NOTES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166"/>
                              <w:ind w:left="281"/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Use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on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wood,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paper,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trash.</w:t>
                            </w:r>
                          </w:p>
                        </w:tc>
                      </w:tr>
                      <w:tr w:rsidR="008B1083">
                        <w:trPr>
                          <w:trHeight w:hRule="exact" w:val="343"/>
                        </w:trPr>
                        <w:tc>
                          <w:tcPr>
                            <w:tcW w:w="132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59"/>
                              <w:ind w:left="380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"A"</w:t>
                            </w:r>
                          </w:p>
                        </w:tc>
                        <w:tc>
                          <w:tcPr>
                            <w:tcW w:w="439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306" w:lineRule="exact"/>
                              <w:ind w:left="352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8"/>
                                <w:szCs w:val="28"/>
                              </w:rPr>
                              <w:t>between</w:t>
                            </w:r>
                            <w:r>
                              <w:rPr>
                                <w:rFonts w:ascii="Arial" w:hAnsi="Arial" w:cs="Arial"/>
                                <w:spacing w:val="-1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the</w:t>
                            </w:r>
                            <w:r>
                              <w:rPr>
                                <w:rFonts w:ascii="Arial" w:hAnsi="Arial" w:cs="Arial"/>
                                <w:spacing w:val="-1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employee</w:t>
                            </w:r>
                            <w:r>
                              <w:rPr>
                                <w:rFonts w:ascii="Arial" w:hAnsi="Arial" w:cs="Arial"/>
                                <w:spacing w:val="-1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29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389"/>
                        </w:trPr>
                        <w:tc>
                          <w:tcPr>
                            <w:tcW w:w="8678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1675"/>
                              </w:tabs>
                              <w:kinsoku w:val="0"/>
                              <w:overflowPunct w:val="0"/>
                              <w:spacing w:line="329" w:lineRule="exact"/>
                              <w:ind w:left="-42"/>
                            </w:pPr>
                            <w:r>
                              <w:rPr>
                                <w:rFonts w:ascii="Arial" w:hAnsi="Arial" w:cs="Arial"/>
                                <w:position w:val="12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position w:val="1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position w:val="12"/>
                                <w:sz w:val="20"/>
                                <w:szCs w:val="20"/>
                              </w:rPr>
                              <w:t>green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position w:val="12"/>
                                <w:sz w:val="20"/>
                                <w:szCs w:val="20"/>
                              </w:rPr>
                              <w:t xml:space="preserve"> triangle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position w:val="12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the</w:t>
                            </w:r>
                            <w:r>
                              <w:rPr>
                                <w:rFonts w:ascii="Arial" w:hAnsi="Arial" w:cs="Arial"/>
                                <w:spacing w:val="-19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extinguisher</w:t>
                            </w:r>
                          </w:p>
                        </w:tc>
                      </w:tr>
                      <w:tr w:rsidR="008B1083">
                        <w:trPr>
                          <w:trHeight w:hRule="exact" w:val="710"/>
                        </w:trPr>
                        <w:tc>
                          <w:tcPr>
                            <w:tcW w:w="132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30"/>
                              <w:ind w:left="415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73"/>
                              <w:ind w:left="380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"B"</w:t>
                            </w:r>
                          </w:p>
                        </w:tc>
                        <w:tc>
                          <w:tcPr>
                            <w:tcW w:w="439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30"/>
                              <w:ind w:left="352" w:hanging="1"/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50</w:t>
                            </w:r>
                            <w:r>
                              <w:rPr>
                                <w:rFonts w:ascii="Arial" w:hAnsi="Arial" w:cs="Arial"/>
                                <w:spacing w:val="-7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feet</w:t>
                            </w:r>
                            <w:r>
                              <w:rPr>
                                <w:rFonts w:ascii="Arial" w:hAnsi="Arial" w:cs="Arial"/>
                                <w:spacing w:val="-6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or</w:t>
                            </w:r>
                            <w:r>
                              <w:rPr>
                                <w:rFonts w:ascii="Arial" w:hAnsi="Arial" w:cs="Arial"/>
                                <w:spacing w:val="-7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less</w:t>
                            </w:r>
                            <w:r>
                              <w:rPr>
                                <w:rFonts w:ascii="Arial" w:hAnsi="Arial" w:cs="Arial"/>
                                <w:spacing w:val="-6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travel</w:t>
                            </w:r>
                            <w:r>
                              <w:rPr>
                                <w:rFonts w:ascii="Arial" w:hAnsi="Arial" w:cs="Arial"/>
                                <w:spacing w:val="-7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distance</w:t>
                            </w:r>
                            <w:r>
                              <w:rPr>
                                <w:rFonts w:ascii="Arial" w:hAnsi="Arial" w:cs="Arial"/>
                                <w:w w:val="99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8"/>
                                <w:szCs w:val="28"/>
                              </w:rPr>
                              <w:t>between</w:t>
                            </w:r>
                            <w:r>
                              <w:rPr>
                                <w:rFonts w:ascii="Arial" w:hAnsi="Arial" w:cs="Arial"/>
                                <w:spacing w:val="-9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hazard</w:t>
                            </w:r>
                            <w:r>
                              <w:rPr>
                                <w:rFonts w:ascii="Arial" w:hAnsi="Arial" w:cs="Arial"/>
                                <w:spacing w:val="-8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area</w:t>
                            </w:r>
                            <w:r>
                              <w:rPr>
                                <w:rFonts w:ascii="Arial" w:hAnsi="Arial" w:cs="Arial"/>
                                <w:spacing w:val="-8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and</w:t>
                            </w:r>
                            <w:r>
                              <w:rPr>
                                <w:rFonts w:ascii="Arial" w:hAnsi="Arial" w:cs="Arial"/>
                                <w:spacing w:val="-9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29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105"/>
                              <w:ind w:left="281"/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Use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on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flammable liquid,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gas.</w:t>
                            </w:r>
                          </w:p>
                        </w:tc>
                      </w:tr>
                      <w:tr w:rsidR="008B1083">
                        <w:trPr>
                          <w:trHeight w:hRule="exact" w:val="389"/>
                        </w:trPr>
                        <w:tc>
                          <w:tcPr>
                            <w:tcW w:w="8678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1675"/>
                              </w:tabs>
                              <w:kinsoku w:val="0"/>
                              <w:overflowPunct w:val="0"/>
                              <w:spacing w:line="329" w:lineRule="exact"/>
                              <w:ind w:left="-43"/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red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square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position w:val="-12"/>
                                <w:sz w:val="28"/>
                                <w:szCs w:val="28"/>
                              </w:rPr>
                              <w:t>employee</w:t>
                            </w:r>
                          </w:p>
                        </w:tc>
                      </w:tr>
                      <w:tr w:rsidR="008B1083">
                        <w:trPr>
                          <w:trHeight w:hRule="exact" w:val="710"/>
                        </w:trPr>
                        <w:tc>
                          <w:tcPr>
                            <w:tcW w:w="132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30"/>
                              <w:ind w:left="367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73"/>
                              <w:ind w:left="324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"C"</w:t>
                            </w:r>
                          </w:p>
                        </w:tc>
                        <w:tc>
                          <w:tcPr>
                            <w:tcW w:w="439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30"/>
                              <w:ind w:left="352" w:hanging="1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8"/>
                                <w:szCs w:val="28"/>
                              </w:rPr>
                              <w:t>Based</w:t>
                            </w:r>
                            <w:r>
                              <w:rPr>
                                <w:rFonts w:ascii="Arial" w:hAnsi="Arial" w:cs="Arial"/>
                                <w:spacing w:val="-9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on</w:t>
                            </w:r>
                            <w:r>
                              <w:rPr>
                                <w:rFonts w:ascii="Arial" w:hAnsi="Arial" w:cs="Arial"/>
                                <w:spacing w:val="-8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the</w:t>
                            </w:r>
                            <w:r>
                              <w:rPr>
                                <w:rFonts w:ascii="Arial" w:hAnsi="Arial" w:cs="Arial"/>
                                <w:spacing w:val="-9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appropriate</w:t>
                            </w:r>
                            <w:r>
                              <w:rPr>
                                <w:rFonts w:ascii="Arial" w:hAnsi="Arial" w:cs="Arial"/>
                                <w:spacing w:val="-8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pat-</w:t>
                            </w:r>
                            <w:r>
                              <w:rPr>
                                <w:rFonts w:ascii="Arial" w:hAnsi="Arial" w:cs="Arial"/>
                                <w:spacing w:val="24"/>
                                <w:w w:val="99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tern</w:t>
                            </w:r>
                            <w:r>
                              <w:rPr>
                                <w:rFonts w:ascii="Arial" w:hAnsi="Arial" w:cs="Arial"/>
                                <w:spacing w:val="-6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for</w:t>
                            </w:r>
                            <w:r>
                              <w:rPr>
                                <w:rFonts w:ascii="Arial" w:hAnsi="Arial" w:cs="Arial"/>
                                <w:spacing w:val="-5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the</w:t>
                            </w:r>
                            <w:r>
                              <w:rPr>
                                <w:rFonts w:ascii="Arial" w:hAnsi="Arial" w:cs="Arial"/>
                                <w:spacing w:val="-6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existing</w:t>
                            </w:r>
                            <w:r>
                              <w:rPr>
                                <w:rFonts w:ascii="Arial" w:hAnsi="Arial" w:cs="Arial"/>
                                <w:spacing w:val="-5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8"/>
                                <w:szCs w:val="28"/>
                              </w:rPr>
                              <w:t>Class</w:t>
                            </w:r>
                            <w:r>
                              <w:rPr>
                                <w:rFonts w:ascii="Arial" w:hAnsi="Arial" w:cs="Arial"/>
                                <w:spacing w:val="-6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pacing w:val="-6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or</w:t>
                            </w:r>
                          </w:p>
                        </w:tc>
                        <w:tc>
                          <w:tcPr>
                            <w:tcW w:w="29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before="105"/>
                              <w:ind w:left="281"/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Use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on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electrical fires.</w:t>
                            </w:r>
                          </w:p>
                        </w:tc>
                      </w:tr>
                      <w:tr w:rsidR="008B1083">
                        <w:trPr>
                          <w:trHeight w:hRule="exact" w:val="423"/>
                        </w:trPr>
                        <w:tc>
                          <w:tcPr>
                            <w:tcW w:w="8678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1675"/>
                              </w:tabs>
                              <w:kinsoku w:val="0"/>
                              <w:overflowPunct w:val="0"/>
                              <w:spacing w:line="329" w:lineRule="exact"/>
                              <w:ind w:left="-43"/>
                            </w:pPr>
                            <w:r>
                              <w:rPr>
                                <w:rFonts w:ascii="Arial" w:hAnsi="Arial" w:cs="Arial"/>
                                <w:position w:val="12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position w:val="1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position w:val="12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position w:val="1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position w:val="12"/>
                                <w:sz w:val="20"/>
                                <w:szCs w:val="20"/>
                              </w:rPr>
                              <w:t>blue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position w:val="12"/>
                                <w:sz w:val="20"/>
                                <w:szCs w:val="20"/>
                              </w:rPr>
                              <w:t xml:space="preserve"> circle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position w:val="12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8"/>
                                <w:szCs w:val="28"/>
                              </w:rPr>
                              <w:t>Class</w:t>
                            </w:r>
                            <w:r>
                              <w:rPr>
                                <w:rFonts w:ascii="Arial" w:hAnsi="Arial" w:cs="Arial"/>
                                <w:spacing w:val="-1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B</w:t>
                            </w:r>
                            <w:r>
                              <w:rPr>
                                <w:rFonts w:ascii="Arial" w:hAnsi="Arial" w:cs="Arial"/>
                                <w:spacing w:val="-1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hazards</w:t>
                            </w:r>
                          </w:p>
                        </w:tc>
                      </w:tr>
                    </w:tbl>
                    <w:p w:rsidR="008B1083" w:rsidRDefault="008B1083">
                      <w:pPr>
                        <w:kinsoku w:val="0"/>
                        <w:overflowPunct w:val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36333">
        <w:rPr>
          <w:rFonts w:ascii="Arial" w:hAnsi="Arial" w:cs="Arial"/>
          <w:sz w:val="20"/>
          <w:szCs w:val="20"/>
        </w:rPr>
        <w:t>on</w:t>
      </w:r>
    </w:p>
    <w:p w:rsidR="00736333" w:rsidRDefault="00736333">
      <w:pPr>
        <w:kinsoku w:val="0"/>
        <w:overflowPunct w:val="0"/>
        <w:spacing w:before="4" w:line="190" w:lineRule="exact"/>
        <w:rPr>
          <w:sz w:val="19"/>
          <w:szCs w:val="19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74"/>
        <w:ind w:left="431" w:right="28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</w:t>
      </w:r>
    </w:p>
    <w:p w:rsidR="00736333" w:rsidRDefault="00736333">
      <w:pPr>
        <w:kinsoku w:val="0"/>
        <w:overflowPunct w:val="0"/>
        <w:spacing w:before="4" w:line="190" w:lineRule="exact"/>
        <w:rPr>
          <w:sz w:val="19"/>
          <w:szCs w:val="19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74"/>
        <w:ind w:left="431" w:right="28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</w:t>
      </w:r>
    </w:p>
    <w:p w:rsidR="00736333" w:rsidRDefault="00736333">
      <w:pPr>
        <w:kinsoku w:val="0"/>
        <w:overflowPunct w:val="0"/>
        <w:spacing w:before="74"/>
        <w:ind w:left="431" w:right="283"/>
        <w:rPr>
          <w:rFonts w:ascii="Arial" w:hAnsi="Arial" w:cs="Arial"/>
          <w:sz w:val="20"/>
          <w:szCs w:val="20"/>
        </w:rPr>
        <w:sectPr w:rsidR="00736333">
          <w:pgSz w:w="12240" w:h="15840"/>
          <w:pgMar w:top="520" w:right="1340" w:bottom="1000" w:left="1340" w:header="0" w:footer="804" w:gutter="0"/>
          <w:cols w:space="720"/>
          <w:noEndnote/>
        </w:sectPr>
      </w:pPr>
    </w:p>
    <w:p w:rsidR="00736333" w:rsidRDefault="00736333">
      <w:pPr>
        <w:tabs>
          <w:tab w:val="left" w:pos="2279"/>
          <w:tab w:val="left" w:pos="6599"/>
        </w:tabs>
        <w:kinsoku w:val="0"/>
        <w:overflowPunct w:val="0"/>
        <w:spacing w:before="53"/>
        <w:ind w:left="929" w:right="517" w:firstLine="4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D</w:t>
      </w:r>
      <w:r>
        <w:rPr>
          <w:rFonts w:ascii="Arial" w:hAnsi="Arial" w:cs="Arial"/>
          <w:sz w:val="28"/>
          <w:szCs w:val="28"/>
        </w:rPr>
        <w:tab/>
        <w:t>75</w:t>
      </w:r>
      <w:r>
        <w:rPr>
          <w:rFonts w:ascii="Arial" w:hAnsi="Arial" w:cs="Arial"/>
          <w:spacing w:val="-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feet</w:t>
      </w:r>
      <w:r>
        <w:rPr>
          <w:rFonts w:ascii="Arial" w:hAnsi="Arial" w:cs="Arial"/>
          <w:spacing w:val="-2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-2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less</w:t>
      </w:r>
      <w:r>
        <w:rPr>
          <w:rFonts w:ascii="Arial" w:hAnsi="Arial" w:cs="Arial"/>
          <w:spacing w:val="-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travel</w:t>
      </w:r>
      <w:r>
        <w:rPr>
          <w:rFonts w:ascii="Arial" w:hAnsi="Arial" w:cs="Arial"/>
          <w:spacing w:val="-2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distance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0"/>
          <w:szCs w:val="20"/>
        </w:rPr>
        <w:t>Use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on</w:t>
      </w:r>
      <w:r>
        <w:rPr>
          <w:rFonts w:ascii="Arial" w:hAnsi="Arial" w:cs="Arial"/>
          <w:spacing w:val="-1"/>
          <w:sz w:val="20"/>
          <w:szCs w:val="20"/>
        </w:rPr>
        <w:t xml:space="preserve"> combustible metals.</w:t>
      </w:r>
      <w:r>
        <w:rPr>
          <w:rFonts w:ascii="Arial" w:hAnsi="Arial" w:cs="Arial"/>
          <w:spacing w:val="2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"D"</w:t>
      </w:r>
      <w:r>
        <w:rPr>
          <w:rFonts w:ascii="Arial" w:hAnsi="Arial" w:cs="Arial"/>
          <w:spacing w:val="-1"/>
          <w:sz w:val="20"/>
          <w:szCs w:val="20"/>
        </w:rPr>
        <w:tab/>
      </w:r>
      <w:r>
        <w:rPr>
          <w:rFonts w:ascii="Arial" w:hAnsi="Arial" w:cs="Arial"/>
          <w:spacing w:val="-1"/>
          <w:sz w:val="28"/>
          <w:szCs w:val="28"/>
        </w:rPr>
        <w:t>between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combustible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metal</w:t>
      </w:r>
    </w:p>
    <w:p w:rsidR="00736333" w:rsidRDefault="00736333">
      <w:pPr>
        <w:tabs>
          <w:tab w:val="left" w:pos="2280"/>
        </w:tabs>
        <w:kinsoku w:val="0"/>
        <w:overflowPunct w:val="0"/>
        <w:spacing w:line="365" w:lineRule="exact"/>
        <w:ind w:left="39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position w:val="12"/>
          <w:sz w:val="20"/>
          <w:szCs w:val="20"/>
        </w:rPr>
        <w:t>on</w:t>
      </w:r>
      <w:r>
        <w:rPr>
          <w:rFonts w:ascii="Arial" w:hAnsi="Arial" w:cs="Arial"/>
          <w:spacing w:val="-1"/>
          <w:position w:val="12"/>
          <w:sz w:val="20"/>
          <w:szCs w:val="20"/>
        </w:rPr>
        <w:t xml:space="preserve"> </w:t>
      </w:r>
      <w:r>
        <w:rPr>
          <w:rFonts w:ascii="Arial" w:hAnsi="Arial" w:cs="Arial"/>
          <w:position w:val="12"/>
          <w:sz w:val="20"/>
          <w:szCs w:val="20"/>
        </w:rPr>
        <w:t>a</w:t>
      </w:r>
      <w:r>
        <w:rPr>
          <w:rFonts w:ascii="Arial" w:hAnsi="Arial" w:cs="Arial"/>
          <w:spacing w:val="-1"/>
          <w:position w:val="12"/>
          <w:sz w:val="20"/>
          <w:szCs w:val="20"/>
        </w:rPr>
        <w:t xml:space="preserve"> yellow star</w:t>
      </w:r>
      <w:r>
        <w:rPr>
          <w:rFonts w:ascii="Arial" w:hAnsi="Arial" w:cs="Arial"/>
          <w:spacing w:val="-1"/>
          <w:position w:val="12"/>
          <w:sz w:val="20"/>
          <w:szCs w:val="20"/>
        </w:rPr>
        <w:tab/>
      </w:r>
      <w:r>
        <w:rPr>
          <w:rFonts w:ascii="Arial" w:hAnsi="Arial" w:cs="Arial"/>
          <w:spacing w:val="-1"/>
          <w:sz w:val="28"/>
          <w:szCs w:val="28"/>
        </w:rPr>
        <w:t>working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area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extinguisher</w:t>
      </w:r>
    </w:p>
    <w:p w:rsidR="00736333" w:rsidRDefault="00736333">
      <w:pPr>
        <w:pStyle w:val="BodyText"/>
        <w:kinsoku w:val="0"/>
        <w:overflowPunct w:val="0"/>
        <w:spacing w:before="0"/>
        <w:ind w:left="2279" w:right="2023"/>
      </w:pPr>
      <w:r>
        <w:t>or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containers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Class</w:t>
      </w:r>
      <w:r>
        <w:rPr>
          <w:spacing w:val="-7"/>
        </w:rPr>
        <w:t xml:space="preserve"> </w:t>
      </w:r>
      <w:r>
        <w:t>D</w:t>
      </w:r>
      <w:r>
        <w:rPr>
          <w:spacing w:val="24"/>
          <w:w w:val="99"/>
        </w:rPr>
        <w:t xml:space="preserve"> </w:t>
      </w:r>
      <w:r>
        <w:t>extinguishing</w:t>
      </w:r>
      <w:r>
        <w:rPr>
          <w:spacing w:val="-25"/>
        </w:rPr>
        <w:t xml:space="preserve"> </w:t>
      </w:r>
      <w:r>
        <w:t>agent.</w:t>
      </w:r>
    </w:p>
    <w:p w:rsidR="00736333" w:rsidRDefault="00736333">
      <w:pPr>
        <w:pStyle w:val="BodyText"/>
        <w:kinsoku w:val="0"/>
        <w:overflowPunct w:val="0"/>
        <w:spacing w:before="91"/>
        <w:ind w:left="120" w:right="234"/>
      </w:pPr>
      <w:r>
        <w:rPr>
          <w:spacing w:val="-1"/>
        </w:rPr>
        <w:t>Appropriate</w:t>
      </w:r>
      <w:r>
        <w:rPr>
          <w:spacing w:val="-9"/>
        </w:rPr>
        <w:t xml:space="preserve"> </w:t>
      </w:r>
      <w:r>
        <w:t>portable</w:t>
      </w:r>
      <w:r>
        <w:rPr>
          <w:spacing w:val="-9"/>
        </w:rPr>
        <w:t xml:space="preserve"> </w:t>
      </w:r>
      <w:r>
        <w:t>fire</w:t>
      </w:r>
      <w:r>
        <w:rPr>
          <w:spacing w:val="-8"/>
        </w:rPr>
        <w:t xml:space="preserve"> </w:t>
      </w:r>
      <w:r>
        <w:t>extinguishers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used,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noted</w:t>
      </w:r>
      <w:r>
        <w:rPr>
          <w:spacing w:val="-9"/>
        </w:rPr>
        <w:t xml:space="preserve"> </w:t>
      </w:r>
      <w:r>
        <w:t>above.</w:t>
      </w:r>
      <w:r>
        <w:rPr>
          <w:spacing w:val="26"/>
          <w:w w:val="99"/>
        </w:rPr>
        <w:t xml:space="preserve"> </w:t>
      </w:r>
      <w:r>
        <w:rPr>
          <w:spacing w:val="-1"/>
        </w:rPr>
        <w:t>Supervisors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extinguisher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floor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26"/>
          <w:w w:val="99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stairway.</w:t>
      </w:r>
    </w:p>
    <w:p w:rsidR="00736333" w:rsidRDefault="00736333">
      <w:pPr>
        <w:pStyle w:val="BodyText"/>
        <w:kinsoku w:val="0"/>
        <w:overflowPunct w:val="0"/>
        <w:spacing w:before="90"/>
        <w:ind w:left="119" w:right="102"/>
      </w:pPr>
      <w:r>
        <w:rPr>
          <w:spacing w:val="-1"/>
        </w:rP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wrong</w:t>
      </w:r>
      <w:r>
        <w:rPr>
          <w:spacing w:val="-7"/>
        </w:rPr>
        <w:t xml:space="preserve"> </w:t>
      </w:r>
      <w:r>
        <w:t>fire</w:t>
      </w:r>
      <w:r>
        <w:rPr>
          <w:spacing w:val="-7"/>
        </w:rPr>
        <w:t xml:space="preserve"> </w:t>
      </w:r>
      <w:r>
        <w:t>extinguisher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fires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actually</w:t>
      </w:r>
      <w:r>
        <w:rPr>
          <w:spacing w:val="-7"/>
        </w:rPr>
        <w:t xml:space="preserve"> </w:t>
      </w:r>
      <w:r>
        <w:t>spread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fire.</w:t>
      </w:r>
      <w:r>
        <w:rPr>
          <w:spacing w:val="28"/>
          <w:w w:val="99"/>
        </w:rPr>
        <w:t xml:space="preserve"> </w:t>
      </w:r>
      <w:r>
        <w:rPr>
          <w:spacing w:val="-1"/>
        </w:rPr>
        <w:t>Using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Type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extinguisher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electrical</w:t>
      </w:r>
      <w:r>
        <w:rPr>
          <w:spacing w:val="-7"/>
        </w:rPr>
        <w:t xml:space="preserve"> </w:t>
      </w:r>
      <w:r>
        <w:t>fire,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cause</w:t>
      </w:r>
      <w:r>
        <w:rPr>
          <w:spacing w:val="27"/>
          <w:w w:val="99"/>
        </w:rPr>
        <w:t xml:space="preserve"> </w:t>
      </w:r>
      <w:r>
        <w:t>serious</w:t>
      </w:r>
      <w:r>
        <w:rPr>
          <w:spacing w:val="-6"/>
        </w:rPr>
        <w:t xml:space="preserve"> </w:t>
      </w:r>
      <w:r>
        <w:t>injury.</w:t>
      </w:r>
      <w:r>
        <w:rPr>
          <w:spacing w:val="6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fire</w:t>
      </w:r>
      <w:r>
        <w:rPr>
          <w:spacing w:val="-6"/>
        </w:rPr>
        <w:t xml:space="preserve"> </w:t>
      </w:r>
      <w:r>
        <w:t>occurs,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imperative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proper</w:t>
      </w:r>
      <w:r>
        <w:rPr>
          <w:w w:val="99"/>
        </w:rPr>
        <w:t xml:space="preserve"> </w:t>
      </w:r>
      <w:r>
        <w:t>extinguisher.</w:t>
      </w:r>
    </w:p>
    <w:p w:rsidR="00736333" w:rsidRDefault="00736333">
      <w:pPr>
        <w:pStyle w:val="Heading8"/>
        <w:kinsoku w:val="0"/>
        <w:overflowPunct w:val="0"/>
        <w:spacing w:before="99"/>
        <w:ind w:left="19"/>
        <w:jc w:val="center"/>
        <w:rPr>
          <w:b w:val="0"/>
          <w:bCs w:val="0"/>
        </w:rPr>
      </w:pPr>
      <w:bookmarkStart w:id="19" w:name="bookmark12"/>
      <w:bookmarkEnd w:id="19"/>
      <w:r>
        <w:rPr>
          <w:spacing w:val="-1"/>
        </w:rPr>
        <w:t>FIRE</w:t>
      </w:r>
      <w:r>
        <w:rPr>
          <w:spacing w:val="-26"/>
        </w:rPr>
        <w:t xml:space="preserve"> </w:t>
      </w:r>
      <w:r>
        <w:rPr>
          <w:spacing w:val="-1"/>
        </w:rPr>
        <w:t>PROTECTION</w:t>
      </w:r>
    </w:p>
    <w:p w:rsidR="00736333" w:rsidRDefault="00736333">
      <w:pPr>
        <w:pStyle w:val="BodyText"/>
        <w:kinsoku w:val="0"/>
        <w:overflowPunct w:val="0"/>
        <w:spacing w:before="91"/>
        <w:ind w:left="120" w:right="234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phone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fire</w:t>
      </w:r>
      <w:r>
        <w:rPr>
          <w:spacing w:val="-7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posted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other</w:t>
      </w:r>
      <w:r>
        <w:rPr>
          <w:spacing w:val="25"/>
          <w:w w:val="99"/>
        </w:rPr>
        <w:t xml:space="preserve"> </w:t>
      </w:r>
      <w:r>
        <w:t>emergency</w:t>
      </w:r>
      <w:r>
        <w:rPr>
          <w:spacing w:val="-26"/>
        </w:rPr>
        <w:t xml:space="preserve"> </w:t>
      </w:r>
      <w:r>
        <w:t>numbers.</w:t>
      </w:r>
    </w:p>
    <w:p w:rsidR="00736333" w:rsidRDefault="00736333">
      <w:pPr>
        <w:pStyle w:val="BodyText"/>
        <w:kinsoku w:val="0"/>
        <w:overflowPunct w:val="0"/>
        <w:spacing w:before="91"/>
        <w:ind w:left="120" w:right="234"/>
      </w:pP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fire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occur,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personnel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fire</w:t>
      </w:r>
      <w:r>
        <w:rPr>
          <w:spacing w:val="-6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23"/>
          <w:w w:val="99"/>
        </w:rPr>
        <w:t xml:space="preserve"> </w:t>
      </w:r>
      <w:r>
        <w:t>notified.</w:t>
      </w:r>
      <w:r>
        <w:rPr>
          <w:spacing w:val="62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emergency</w:t>
      </w:r>
      <w:r>
        <w:rPr>
          <w:spacing w:val="-7"/>
        </w:rPr>
        <w:t xml:space="preserve"> </w:t>
      </w:r>
      <w:r>
        <w:t>situations,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American</w:t>
      </w:r>
      <w:r>
        <w:rPr>
          <w:spacing w:val="-8"/>
        </w:rPr>
        <w:t xml:space="preserve"> </w:t>
      </w:r>
      <w:r>
        <w:rPr>
          <w:spacing w:val="-1"/>
        </w:rPr>
        <w:t>Trauma</w:t>
      </w:r>
      <w:r>
        <w:rPr>
          <w:spacing w:val="-8"/>
        </w:rPr>
        <w:t xml:space="preserve"> </w:t>
      </w:r>
      <w:r>
        <w:rPr>
          <w:spacing w:val="-1"/>
        </w:rPr>
        <w:t>Society,</w:t>
      </w:r>
      <w:r>
        <w:rPr>
          <w:spacing w:val="41"/>
          <w:w w:val="99"/>
        </w:rPr>
        <w:t xml:space="preserve"> </w:t>
      </w:r>
      <w:r>
        <w:t>people</w:t>
      </w:r>
      <w:r>
        <w:rPr>
          <w:spacing w:val="-10"/>
        </w:rPr>
        <w:t xml:space="preserve"> </w:t>
      </w:r>
      <w:r>
        <w:t>calling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fire</w:t>
      </w:r>
      <w:r>
        <w:rPr>
          <w:spacing w:val="-9"/>
        </w:rPr>
        <w:t xml:space="preserve"> </w:t>
      </w:r>
      <w:r>
        <w:t>department</w:t>
      </w:r>
      <w:r>
        <w:rPr>
          <w:spacing w:val="-10"/>
        </w:rPr>
        <w:t xml:space="preserve"> </w:t>
      </w:r>
      <w:r>
        <w:t>should:</w:t>
      </w:r>
    </w:p>
    <w:p w:rsidR="00736333" w:rsidRDefault="00736333" w:rsidP="00D6514C">
      <w:pPr>
        <w:pStyle w:val="BodyText"/>
        <w:numPr>
          <w:ilvl w:val="0"/>
          <w:numId w:val="105"/>
        </w:numPr>
        <w:tabs>
          <w:tab w:val="left" w:pos="930"/>
        </w:tabs>
        <w:kinsoku w:val="0"/>
        <w:overflowPunct w:val="0"/>
        <w:spacing w:before="90"/>
      </w:pPr>
      <w:r>
        <w:rPr>
          <w:spacing w:val="-1"/>
        </w:rPr>
        <w:t>Remain</w:t>
      </w:r>
      <w:r>
        <w:rPr>
          <w:spacing w:val="-17"/>
        </w:rPr>
        <w:t xml:space="preserve"> </w:t>
      </w:r>
      <w:r>
        <w:t>calm.</w:t>
      </w:r>
    </w:p>
    <w:p w:rsidR="00736333" w:rsidRDefault="00736333" w:rsidP="00D6514C">
      <w:pPr>
        <w:pStyle w:val="BodyText"/>
        <w:numPr>
          <w:ilvl w:val="0"/>
          <w:numId w:val="105"/>
        </w:numPr>
        <w:tabs>
          <w:tab w:val="left" w:pos="930"/>
        </w:tabs>
        <w:kinsoku w:val="0"/>
        <w:overflowPunct w:val="0"/>
        <w:spacing w:before="91"/>
      </w:pPr>
      <w:r>
        <w:rPr>
          <w:spacing w:val="-1"/>
        </w:rPr>
        <w:t>Speak</w:t>
      </w:r>
      <w:r>
        <w:rPr>
          <w:spacing w:val="-10"/>
        </w:rPr>
        <w:t xml:space="preserve"> </w:t>
      </w:r>
      <w:r>
        <w:t>clearly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1"/>
        </w:rPr>
        <w:t>slowly.</w:t>
      </w:r>
    </w:p>
    <w:p w:rsidR="00736333" w:rsidRDefault="00736333" w:rsidP="00D6514C">
      <w:pPr>
        <w:pStyle w:val="BodyText"/>
        <w:numPr>
          <w:ilvl w:val="0"/>
          <w:numId w:val="105"/>
        </w:numPr>
        <w:tabs>
          <w:tab w:val="left" w:pos="930"/>
        </w:tabs>
        <w:kinsoku w:val="0"/>
        <w:overflowPunct w:val="0"/>
        <w:spacing w:before="91"/>
        <w:ind w:left="929" w:hanging="360"/>
      </w:pPr>
      <w:r>
        <w:rPr>
          <w:spacing w:val="-1"/>
        </w:rPr>
        <w:t>Give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exact</w:t>
      </w:r>
      <w:r>
        <w:rPr>
          <w:spacing w:val="-9"/>
        </w:rPr>
        <w:t xml:space="preserve"> </w:t>
      </w:r>
      <w:r>
        <w:t>location.</w:t>
      </w:r>
    </w:p>
    <w:p w:rsidR="00736333" w:rsidRDefault="00736333" w:rsidP="00D6514C">
      <w:pPr>
        <w:pStyle w:val="BodyText"/>
        <w:numPr>
          <w:ilvl w:val="0"/>
          <w:numId w:val="105"/>
        </w:numPr>
        <w:tabs>
          <w:tab w:val="left" w:pos="930"/>
        </w:tabs>
        <w:kinsoku w:val="0"/>
        <w:overflowPunct w:val="0"/>
        <w:spacing w:before="91"/>
      </w:pPr>
      <w:r>
        <w:rPr>
          <w:spacing w:val="-1"/>
        </w:rPr>
        <w:t>Describe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situation.</w:t>
      </w:r>
    </w:p>
    <w:p w:rsidR="00736333" w:rsidRDefault="00736333" w:rsidP="00D6514C">
      <w:pPr>
        <w:pStyle w:val="BodyText"/>
        <w:numPr>
          <w:ilvl w:val="0"/>
          <w:numId w:val="105"/>
        </w:numPr>
        <w:tabs>
          <w:tab w:val="left" w:pos="930"/>
        </w:tabs>
        <w:kinsoku w:val="0"/>
        <w:overflowPunct w:val="0"/>
        <w:spacing w:before="91"/>
      </w:pPr>
      <w:r>
        <w:rPr>
          <w:spacing w:val="-1"/>
        </w:rPr>
        <w:t>Give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phone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rPr>
          <w:spacing w:val="-1"/>
        </w:rPr>
        <w:t>where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calling.</w:t>
      </w:r>
    </w:p>
    <w:p w:rsidR="00736333" w:rsidRDefault="00736333" w:rsidP="00D6514C">
      <w:pPr>
        <w:pStyle w:val="BodyText"/>
        <w:numPr>
          <w:ilvl w:val="0"/>
          <w:numId w:val="105"/>
        </w:numPr>
        <w:tabs>
          <w:tab w:val="left" w:pos="930"/>
        </w:tabs>
        <w:kinsoku w:val="0"/>
        <w:overflowPunct w:val="0"/>
        <w:spacing w:before="91"/>
      </w:pPr>
      <w:r>
        <w:rPr>
          <w:spacing w:val="-1"/>
        </w:rPr>
        <w:t>Do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hang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so.</w:t>
      </w:r>
    </w:p>
    <w:p w:rsidR="00736333" w:rsidRDefault="00736333">
      <w:pPr>
        <w:pStyle w:val="Heading8"/>
        <w:kinsoku w:val="0"/>
        <w:overflowPunct w:val="0"/>
        <w:spacing w:before="99"/>
        <w:ind w:left="18"/>
        <w:jc w:val="center"/>
        <w:rPr>
          <w:b w:val="0"/>
          <w:bCs w:val="0"/>
        </w:rPr>
      </w:pPr>
      <w:bookmarkStart w:id="20" w:name="bookmark13"/>
      <w:bookmarkEnd w:id="20"/>
      <w:r>
        <w:rPr>
          <w:spacing w:val="-1"/>
        </w:rPr>
        <w:t>FIRST</w:t>
      </w:r>
      <w:r>
        <w:rPr>
          <w:spacing w:val="-8"/>
        </w:rPr>
        <w:t xml:space="preserve"> </w:t>
      </w:r>
      <w:r>
        <w:rPr>
          <w:spacing w:val="-1"/>
        </w:rPr>
        <w:t>AID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rPr>
          <w:spacing w:val="-1"/>
        </w:rPr>
        <w:t>FIRST</w:t>
      </w:r>
      <w:r>
        <w:rPr>
          <w:spacing w:val="-8"/>
        </w:rPr>
        <w:t xml:space="preserve"> </w:t>
      </w:r>
      <w:r>
        <w:rPr>
          <w:spacing w:val="-1"/>
        </w:rPr>
        <w:t>AID</w:t>
      </w:r>
      <w:r>
        <w:rPr>
          <w:spacing w:val="-8"/>
        </w:rPr>
        <w:t xml:space="preserve"> </w:t>
      </w:r>
      <w:r>
        <w:rPr>
          <w:spacing w:val="-1"/>
        </w:rPr>
        <w:t>KITS</w:t>
      </w:r>
    </w:p>
    <w:p w:rsidR="00736333" w:rsidRDefault="008B1083">
      <w:pPr>
        <w:kinsoku w:val="0"/>
        <w:overflowPunct w:val="0"/>
        <w:spacing w:before="4"/>
        <w:ind w:left="18"/>
        <w:jc w:val="center"/>
        <w:rPr>
          <w:rFonts w:ascii="Arial" w:hAnsi="Arial" w:cs="Arial"/>
          <w:sz w:val="20"/>
          <w:szCs w:val="20"/>
        </w:rPr>
      </w:pPr>
      <w:hyperlink r:id="rId20" w:history="1"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29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 xml:space="preserve">CFR 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1926.50 Medical</w:t>
        </w:r>
        <w:r w:rsidR="00736333">
          <w:rPr>
            <w:rFonts w:ascii="Arial" w:hAnsi="Arial" w:cs="Arial"/>
            <w:b/>
            <w:bCs/>
            <w:spacing w:val="-2"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services 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and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first aid.</w:t>
        </w:r>
      </w:hyperlink>
    </w:p>
    <w:p w:rsidR="00736333" w:rsidRDefault="00736333">
      <w:pPr>
        <w:pStyle w:val="BodyText"/>
        <w:kinsoku w:val="0"/>
        <w:overflowPunct w:val="0"/>
        <w:spacing w:before="91"/>
        <w:ind w:left="119" w:right="234"/>
      </w:pPr>
      <w:r>
        <w:rPr>
          <w:spacing w:val="-1"/>
        </w:rPr>
        <w:t>Should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medical</w:t>
      </w:r>
      <w:r>
        <w:rPr>
          <w:spacing w:val="-9"/>
        </w:rPr>
        <w:t xml:space="preserve"> </w:t>
      </w:r>
      <w:r>
        <w:t>emergency</w:t>
      </w:r>
      <w:r>
        <w:rPr>
          <w:spacing w:val="-8"/>
        </w:rPr>
        <w:t xml:space="preserve"> </w:t>
      </w:r>
      <w:r>
        <w:t>occur,</w:t>
      </w:r>
      <w:r>
        <w:rPr>
          <w:spacing w:val="-9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minor</w:t>
      </w:r>
      <w:r>
        <w:rPr>
          <w:spacing w:val="-8"/>
        </w:rPr>
        <w:t xml:space="preserve"> </w:t>
      </w:r>
      <w:r>
        <w:t>scrapes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bruises,</w:t>
      </w:r>
      <w:r>
        <w:rPr>
          <w:spacing w:val="25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serious</w:t>
      </w:r>
      <w:r>
        <w:rPr>
          <w:spacing w:val="-7"/>
        </w:rPr>
        <w:t xml:space="preserve"> </w:t>
      </w:r>
      <w:r>
        <w:t>enough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call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professional</w:t>
      </w:r>
      <w:r>
        <w:rPr>
          <w:spacing w:val="-6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assistance,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</w:t>
      </w:r>
      <w:r>
        <w:rPr>
          <w:w w:val="99"/>
        </w:rPr>
        <w:t xml:space="preserve"> </w:t>
      </w:r>
      <w:r>
        <w:t>site</w:t>
      </w:r>
      <w:r>
        <w:rPr>
          <w:spacing w:val="-11"/>
        </w:rPr>
        <w:t xml:space="preserve"> </w:t>
      </w:r>
      <w:r>
        <w:t>supervisor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t>ensure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Emergency</w:t>
      </w:r>
      <w:r>
        <w:rPr>
          <w:spacing w:val="-11"/>
        </w:rPr>
        <w:t xml:space="preserve"> </w:t>
      </w:r>
      <w:r>
        <w:rPr>
          <w:spacing w:val="-1"/>
        </w:rPr>
        <w:t>Response</w:t>
      </w:r>
      <w:r>
        <w:rPr>
          <w:spacing w:val="-11"/>
        </w:rPr>
        <w:t xml:space="preserve"> </w:t>
      </w:r>
      <w:r>
        <w:rPr>
          <w:spacing w:val="-1"/>
        </w:rPr>
        <w:t>Numbers</w:t>
      </w:r>
      <w:r>
        <w:rPr>
          <w:spacing w:val="-11"/>
        </w:rPr>
        <w:t xml:space="preserve"> </w:t>
      </w:r>
      <w:r>
        <w:t>[physicians/</w:t>
      </w:r>
      <w:r>
        <w:rPr>
          <w:spacing w:val="49"/>
          <w:w w:val="99"/>
        </w:rPr>
        <w:t xml:space="preserve"> </w:t>
      </w:r>
      <w:r>
        <w:t>hospital/ambulance]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posted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job</w:t>
      </w:r>
      <w:r>
        <w:rPr>
          <w:spacing w:val="-9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t>bulletin</w:t>
      </w:r>
      <w:r>
        <w:rPr>
          <w:spacing w:val="-8"/>
        </w:rPr>
        <w:t xml:space="preserve"> </w:t>
      </w:r>
      <w:r>
        <w:t>board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ensure</w:t>
      </w:r>
      <w:r>
        <w:rPr>
          <w:w w:val="9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injured</w:t>
      </w:r>
      <w:r>
        <w:rPr>
          <w:spacing w:val="-9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safely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promptly,</w:t>
      </w:r>
      <w:r>
        <w:rPr>
          <w:spacing w:val="-9"/>
        </w:rPr>
        <w:t xml:space="preserve"> </w:t>
      </w:r>
      <w:r>
        <w:t>transported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professional</w:t>
      </w:r>
      <w:r>
        <w:rPr>
          <w:w w:val="99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care.</w:t>
      </w:r>
      <w:r>
        <w:rPr>
          <w:spacing w:val="6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office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notified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soon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crisis</w:t>
      </w:r>
      <w:r>
        <w:rPr>
          <w:spacing w:val="-6"/>
        </w:rPr>
        <w:t xml:space="preserve"> </w:t>
      </w:r>
      <w:r>
        <w:t>is</w:t>
      </w:r>
      <w:r>
        <w:rPr>
          <w:spacing w:val="25"/>
          <w:w w:val="99"/>
        </w:rPr>
        <w:t xml:space="preserve"> </w:t>
      </w:r>
      <w:r>
        <w:t>resolved.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supervisor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t>911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29"/>
          <w:w w:val="99"/>
        </w:rPr>
        <w:t xml:space="preserve"> </w:t>
      </w:r>
      <w:r>
        <w:t>available,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telephone</w:t>
      </w:r>
      <w:r>
        <w:rPr>
          <w:spacing w:val="-10"/>
        </w:rPr>
        <w:t xml:space="preserve"> </w:t>
      </w:r>
      <w:r>
        <w:t>numbers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physicians,</w:t>
      </w:r>
      <w:r>
        <w:rPr>
          <w:spacing w:val="-11"/>
        </w:rPr>
        <w:t xml:space="preserve"> </w:t>
      </w:r>
      <w:r>
        <w:t>hospitals,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ambulances</w:t>
      </w:r>
      <w:r>
        <w:rPr>
          <w:w w:val="99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conspicuously</w:t>
      </w:r>
      <w:r>
        <w:rPr>
          <w:spacing w:val="-15"/>
        </w:rPr>
        <w:t xml:space="preserve"> </w:t>
      </w:r>
      <w:r>
        <w:t>posted.</w:t>
      </w:r>
    </w:p>
    <w:p w:rsidR="00736333" w:rsidRDefault="00736333">
      <w:pPr>
        <w:pStyle w:val="BodyText"/>
        <w:kinsoku w:val="0"/>
        <w:overflowPunct w:val="0"/>
        <w:spacing w:before="90"/>
        <w:ind w:left="120" w:right="119" w:hanging="1"/>
        <w:jc w:val="both"/>
      </w:pPr>
      <w:r>
        <w:rPr>
          <w:spacing w:val="-1"/>
        </w:rPr>
        <w:t>Before</w:t>
      </w:r>
      <w:r>
        <w:rPr>
          <w:spacing w:val="-5"/>
        </w:rPr>
        <w:t xml:space="preserve"> </w:t>
      </w:r>
      <w:r>
        <w:rPr>
          <w:spacing w:val="-1"/>
        </w:rPr>
        <w:t>workers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work</w:t>
      </w:r>
      <w:r>
        <w:rPr>
          <w:spacing w:val="-5"/>
        </w:rPr>
        <w:t xml:space="preserve"> </w:t>
      </w:r>
      <w:r>
        <w:t>site,</w:t>
      </w:r>
      <w:r>
        <w:rPr>
          <w:spacing w:val="-5"/>
        </w:rPr>
        <w:t xml:space="preserve"> </w:t>
      </w:r>
      <w:r>
        <w:t>arrangements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put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to</w:t>
      </w:r>
      <w:r>
        <w:rPr>
          <w:spacing w:val="35"/>
          <w:w w:val="99"/>
        </w:rPr>
        <w:t xml:space="preserve"> </w:t>
      </w:r>
      <w:r>
        <w:t>transport</w:t>
      </w:r>
      <w:r>
        <w:rPr>
          <w:spacing w:val="-6"/>
        </w:rPr>
        <w:t xml:space="preserve"> </w:t>
      </w:r>
      <w:r>
        <w:t>injured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ill</w:t>
      </w:r>
      <w:r>
        <w:rPr>
          <w:spacing w:val="-5"/>
        </w:rPr>
        <w:t xml:space="preserve"> </w:t>
      </w:r>
      <w:r>
        <w:rPr>
          <w:spacing w:val="-1"/>
        </w:rPr>
        <w:t>workers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work</w:t>
      </w:r>
      <w:r>
        <w:rPr>
          <w:spacing w:val="-5"/>
        </w:rPr>
        <w:t xml:space="preserve"> </w:t>
      </w:r>
      <w:r>
        <w:t>site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nearest</w:t>
      </w:r>
      <w:r>
        <w:rPr>
          <w:spacing w:val="-6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care</w:t>
      </w:r>
      <w:r>
        <w:rPr>
          <w:spacing w:val="29"/>
          <w:w w:val="99"/>
        </w:rPr>
        <w:t xml:space="preserve"> </w:t>
      </w:r>
      <w:r>
        <w:t>facility.</w:t>
      </w:r>
      <w:r>
        <w:rPr>
          <w:spacing w:val="6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ambulance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readily</w:t>
      </w:r>
      <w:r>
        <w:rPr>
          <w:spacing w:val="-5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travel</w:t>
      </w:r>
      <w:r>
        <w:rPr>
          <w:spacing w:val="-6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normal.</w:t>
      </w:r>
      <w:r>
        <w:rPr>
          <w:spacing w:val="6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ambulance</w:t>
      </w:r>
      <w:r>
        <w:rPr>
          <w:spacing w:val="-7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</w:p>
    <w:p w:rsidR="00736333" w:rsidRDefault="00736333">
      <w:pPr>
        <w:pStyle w:val="BodyText"/>
        <w:kinsoku w:val="0"/>
        <w:overflowPunct w:val="0"/>
        <w:spacing w:before="90"/>
        <w:ind w:left="120" w:right="119" w:hanging="1"/>
        <w:jc w:val="both"/>
        <w:sectPr w:rsidR="00736333">
          <w:footerReference w:type="default" r:id="rId21"/>
          <w:pgSz w:w="12240" w:h="15840"/>
          <w:pgMar w:top="520" w:right="1340" w:bottom="1000" w:left="1320" w:header="0" w:footer="804" w:gutter="0"/>
          <w:cols w:space="720" w:equalWidth="0">
            <w:col w:w="958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right="283"/>
      </w:pPr>
      <w:r>
        <w:lastRenderedPageBreak/>
        <w:t>readily</w:t>
      </w:r>
      <w:r>
        <w:rPr>
          <w:spacing w:val="-7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site,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travel</w:t>
      </w:r>
      <w:r>
        <w:rPr>
          <w:spacing w:val="-6"/>
        </w:rPr>
        <w:t xml:space="preserve"> </w:t>
      </w:r>
      <w:r>
        <w:t>conditions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normal,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24"/>
          <w:w w:val="9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transportation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that:</w:t>
      </w:r>
    </w:p>
    <w:p w:rsidR="00736333" w:rsidRDefault="00736333" w:rsidP="00D6514C">
      <w:pPr>
        <w:pStyle w:val="BodyText"/>
        <w:numPr>
          <w:ilvl w:val="0"/>
          <w:numId w:val="104"/>
        </w:numPr>
        <w:tabs>
          <w:tab w:val="left" w:pos="820"/>
        </w:tabs>
        <w:kinsoku w:val="0"/>
        <w:overflowPunct w:val="0"/>
        <w:spacing w:before="91"/>
        <w:ind w:right="393" w:hanging="414"/>
      </w:pPr>
      <w:r>
        <w:t>is</w:t>
      </w:r>
      <w:r>
        <w:rPr>
          <w:spacing w:val="-7"/>
        </w:rPr>
        <w:t xml:space="preserve"> </w:t>
      </w:r>
      <w:r>
        <w:t>suitable,</w:t>
      </w:r>
      <w:r>
        <w:rPr>
          <w:spacing w:val="-7"/>
        </w:rPr>
        <w:t xml:space="preserve"> </w:t>
      </w:r>
      <w:r>
        <w:t>considering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distance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travelled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w w:val="99"/>
        </w:rPr>
        <w:t xml:space="preserve"> </w:t>
      </w:r>
      <w:r>
        <w:t>acute</w:t>
      </w:r>
      <w:r>
        <w:rPr>
          <w:spacing w:val="-7"/>
        </w:rPr>
        <w:t xml:space="preserve"> </w:t>
      </w:r>
      <w:r>
        <w:t>illnesses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injuries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occur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t>site,</w:t>
      </w:r>
    </w:p>
    <w:p w:rsidR="00736333" w:rsidRDefault="00736333" w:rsidP="00D6514C">
      <w:pPr>
        <w:pStyle w:val="BodyText"/>
        <w:numPr>
          <w:ilvl w:val="0"/>
          <w:numId w:val="104"/>
        </w:numPr>
        <w:tabs>
          <w:tab w:val="left" w:pos="820"/>
        </w:tabs>
        <w:kinsoku w:val="0"/>
        <w:overflowPunct w:val="0"/>
        <w:spacing w:before="91"/>
        <w:ind w:hanging="414"/>
      </w:pPr>
      <w:r>
        <w:t>protects</w:t>
      </w:r>
      <w:r>
        <w:rPr>
          <w:spacing w:val="-11"/>
        </w:rPr>
        <w:t xml:space="preserve"> </w:t>
      </w:r>
      <w:r>
        <w:t>occupants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weather,</w:t>
      </w:r>
    </w:p>
    <w:p w:rsidR="00736333" w:rsidRDefault="00736333" w:rsidP="00D6514C">
      <w:pPr>
        <w:pStyle w:val="BodyText"/>
        <w:numPr>
          <w:ilvl w:val="0"/>
          <w:numId w:val="104"/>
        </w:numPr>
        <w:tabs>
          <w:tab w:val="left" w:pos="820"/>
        </w:tabs>
        <w:kinsoku w:val="0"/>
        <w:overflowPunct w:val="0"/>
        <w:spacing w:before="91"/>
        <w:ind w:right="150" w:hanging="414"/>
      </w:pPr>
      <w:r>
        <w:t>has</w:t>
      </w:r>
      <w:r>
        <w:rPr>
          <w:spacing w:val="-8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allow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occupants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communicate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health</w:t>
      </w:r>
      <w:r>
        <w:rPr>
          <w:spacing w:val="23"/>
          <w:w w:val="99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facility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injured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ill</w:t>
      </w:r>
      <w:r>
        <w:rPr>
          <w:spacing w:val="-5"/>
        </w:rPr>
        <w:t xml:space="preserve"> </w:t>
      </w:r>
      <w:r>
        <w:rPr>
          <w:spacing w:val="-1"/>
        </w:rPr>
        <w:t>worker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taken,</w:t>
      </w:r>
      <w:r>
        <w:rPr>
          <w:spacing w:val="-5"/>
        </w:rPr>
        <w:t xml:space="preserve"> </w:t>
      </w:r>
      <w:r>
        <w:t>and</w:t>
      </w:r>
    </w:p>
    <w:p w:rsidR="00736333" w:rsidRDefault="00736333" w:rsidP="00D6514C">
      <w:pPr>
        <w:pStyle w:val="BodyText"/>
        <w:numPr>
          <w:ilvl w:val="0"/>
          <w:numId w:val="104"/>
        </w:numPr>
        <w:tabs>
          <w:tab w:val="left" w:pos="820"/>
        </w:tabs>
        <w:kinsoku w:val="0"/>
        <w:overflowPunct w:val="0"/>
        <w:spacing w:before="91"/>
        <w:ind w:right="1068" w:hanging="414"/>
      </w:pPr>
      <w:r>
        <w:t>can</w:t>
      </w:r>
      <w:r>
        <w:rPr>
          <w:spacing w:val="-9"/>
        </w:rPr>
        <w:t xml:space="preserve"> </w:t>
      </w:r>
      <w:r>
        <w:t>accommodate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stretcher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accompanying</w:t>
      </w:r>
      <w:r>
        <w:rPr>
          <w:spacing w:val="-9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if</w:t>
      </w:r>
      <w:r>
        <w:rPr>
          <w:w w:val="99"/>
        </w:rPr>
        <w:t xml:space="preserve"> </w:t>
      </w:r>
      <w:r>
        <w:t>required.</w:t>
      </w:r>
    </w:p>
    <w:p w:rsidR="00736333" w:rsidRDefault="00736333">
      <w:pPr>
        <w:pStyle w:val="BodyText"/>
        <w:kinsoku w:val="0"/>
        <w:overflowPunct w:val="0"/>
        <w:spacing w:before="91"/>
        <w:ind w:right="155"/>
      </w:pPr>
      <w:r>
        <w:rPr>
          <w:spacing w:val="-1"/>
        </w:rPr>
        <w:t>Before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aid</w:t>
      </w:r>
      <w:r>
        <w:rPr>
          <w:spacing w:val="-6"/>
        </w:rPr>
        <w:t xml:space="preserve"> </w:t>
      </w:r>
      <w:r>
        <w:t>providers</w:t>
      </w:r>
      <w:r>
        <w:rPr>
          <w:spacing w:val="-6"/>
        </w:rPr>
        <w:t xml:space="preserve"> </w:t>
      </w:r>
      <w:r>
        <w:t>arrive,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extent</w:t>
      </w:r>
      <w:r>
        <w:rPr>
          <w:spacing w:val="-7"/>
        </w:rPr>
        <w:t xml:space="preserve"> </w:t>
      </w:r>
      <w:r>
        <w:t>possible,</w:t>
      </w:r>
      <w:r>
        <w:rPr>
          <w:spacing w:val="-6"/>
        </w:rPr>
        <w:t xml:space="preserve"> </w:t>
      </w:r>
      <w:r>
        <w:t>clear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way</w:t>
      </w:r>
      <w:r>
        <w:rPr>
          <w:spacing w:val="-6"/>
        </w:rPr>
        <w:t xml:space="preserve"> </w:t>
      </w:r>
      <w:r>
        <w:t>so</w:t>
      </w:r>
      <w:r>
        <w:rPr>
          <w:spacing w:val="27"/>
          <w:w w:val="99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reach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injured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direct</w:t>
      </w:r>
      <w:r>
        <w:rPr>
          <w:spacing w:val="-7"/>
        </w:rPr>
        <w:t xml:space="preserve"> </w:t>
      </w:r>
      <w:r>
        <w:rPr>
          <w:spacing w:val="-1"/>
        </w:rPr>
        <w:t>way</w:t>
      </w:r>
      <w:r>
        <w:rPr>
          <w:spacing w:val="-7"/>
        </w:rPr>
        <w:t xml:space="preserve"> </w:t>
      </w:r>
      <w:r>
        <w:t>possible.</w:t>
      </w:r>
    </w:p>
    <w:p w:rsidR="00736333" w:rsidRDefault="00736333">
      <w:pPr>
        <w:pStyle w:val="BodyText"/>
        <w:kinsoku w:val="0"/>
        <w:overflowPunct w:val="0"/>
        <w:spacing w:before="91"/>
        <w:ind w:right="283"/>
      </w:pPr>
      <w:r>
        <w:t>If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1"/>
        </w:rPr>
        <w:t>working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minutes</w:t>
      </w:r>
      <w:r>
        <w:rPr>
          <w:spacing w:val="26"/>
          <w:w w:val="9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assistance,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utilized</w:t>
      </w:r>
      <w:r>
        <w:rPr>
          <w:spacing w:val="-9"/>
        </w:rPr>
        <w:t xml:space="preserve"> </w:t>
      </w:r>
      <w:r>
        <w:t>designated</w:t>
      </w:r>
      <w:r>
        <w:rPr>
          <w:spacing w:val="-8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aid</w:t>
      </w:r>
      <w:r>
        <w:rPr>
          <w:spacing w:val="-8"/>
        </w:rPr>
        <w:t xml:space="preserve"> </w:t>
      </w:r>
      <w:r>
        <w:t>providers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26"/>
          <w:w w:val="9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b/>
          <w:bCs/>
          <w:spacing w:val="-1"/>
        </w:rPr>
        <w:t>trained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1"/>
        </w:rPr>
        <w:t>and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licensed</w:t>
      </w:r>
      <w:r>
        <w:rPr>
          <w:b/>
          <w:bCs/>
          <w:spacing w:val="-9"/>
        </w:rPr>
        <w:t xml:space="preserve"> </w:t>
      </w:r>
      <w:r>
        <w:rPr>
          <w:b/>
          <w:bCs/>
        </w:rPr>
        <w:t>in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CPR/first</w:t>
      </w:r>
      <w:r>
        <w:rPr>
          <w:b/>
          <w:bCs/>
          <w:spacing w:val="-8"/>
        </w:rPr>
        <w:t xml:space="preserve"> </w:t>
      </w:r>
      <w:r>
        <w:rPr>
          <w:b/>
          <w:bCs/>
        </w:rPr>
        <w:t>aid</w:t>
      </w:r>
      <w:r>
        <w:rPr>
          <w:b/>
          <w:bCs/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completed</w:t>
      </w:r>
      <w:r>
        <w:rPr>
          <w:spacing w:val="-8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as</w:t>
      </w:r>
      <w:r>
        <w:rPr>
          <w:spacing w:val="43"/>
          <w:w w:val="99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bloodborne</w:t>
      </w:r>
      <w:r>
        <w:rPr>
          <w:spacing w:val="-7"/>
        </w:rPr>
        <w:t xml:space="preserve"> </w:t>
      </w:r>
      <w:r>
        <w:t>pathogen</w:t>
      </w:r>
      <w:r>
        <w:rPr>
          <w:spacing w:val="-6"/>
        </w:rPr>
        <w:t xml:space="preserve"> </w:t>
      </w:r>
      <w:r>
        <w:t>program.</w:t>
      </w:r>
      <w:r>
        <w:rPr>
          <w:spacing w:val="64"/>
        </w:rPr>
        <w:t xml:space="preserve"> </w:t>
      </w:r>
      <w:r>
        <w:rPr>
          <w:spacing w:val="-1"/>
        </w:rPr>
        <w:t>At</w:t>
      </w:r>
      <w:r>
        <w:rPr>
          <w:spacing w:val="-6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(1)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aid</w:t>
      </w:r>
      <w:r>
        <w:rPr>
          <w:spacing w:val="21"/>
          <w:w w:val="99"/>
        </w:rPr>
        <w:t xml:space="preserve"> </w:t>
      </w:r>
      <w:r>
        <w:t>provider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sites.</w:t>
      </w:r>
      <w:r>
        <w:rPr>
          <w:spacing w:val="66"/>
        </w:rPr>
        <w:t xml:space="preserve"> </w:t>
      </w:r>
      <w:r>
        <w:rPr>
          <w:spacing w:val="-1"/>
        </w:rPr>
        <w:t>Other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expose</w:t>
      </w:r>
      <w:r>
        <w:rPr>
          <w:spacing w:val="21"/>
          <w:w w:val="99"/>
        </w:rPr>
        <w:t xml:space="preserve"> </w:t>
      </w:r>
      <w:r>
        <w:t>themselves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blood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bodily</w:t>
      </w:r>
      <w:r>
        <w:rPr>
          <w:spacing w:val="-7"/>
        </w:rPr>
        <w:t xml:space="preserve"> </w:t>
      </w:r>
      <w:r>
        <w:t>fluids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time.</w:t>
      </w:r>
    </w:p>
    <w:p w:rsidR="00736333" w:rsidRDefault="00736333">
      <w:pPr>
        <w:kinsoku w:val="0"/>
        <w:overflowPunct w:val="0"/>
        <w:spacing w:before="52" w:line="245" w:lineRule="auto"/>
        <w:ind w:left="820" w:right="283" w:hanging="720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Note:</w:t>
      </w:r>
      <w:r>
        <w:rPr>
          <w:rFonts w:ascii="Arial" w:hAnsi="Arial" w:cs="Arial"/>
          <w:b/>
          <w:bCs/>
          <w:spacing w:val="39"/>
        </w:rPr>
        <w:t xml:space="preserve"> </w:t>
      </w:r>
      <w:r>
        <w:rPr>
          <w:rFonts w:ascii="Arial" w:hAnsi="Arial" w:cs="Arial"/>
          <w:b/>
          <w:bCs/>
        </w:rPr>
        <w:t xml:space="preserve">A </w:t>
      </w:r>
      <w:r>
        <w:rPr>
          <w:rFonts w:ascii="Arial" w:hAnsi="Arial" w:cs="Arial"/>
          <w:b/>
          <w:bCs/>
          <w:spacing w:val="-1"/>
        </w:rPr>
        <w:t>second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first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aid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provider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crew</w:t>
      </w:r>
      <w:r>
        <w:rPr>
          <w:rFonts w:ascii="Arial" w:hAnsi="Arial" w:cs="Arial"/>
          <w:b/>
          <w:bCs/>
          <w:spacing w:val="3"/>
        </w:rPr>
        <w:t xml:space="preserve"> </w:t>
      </w:r>
      <w:r>
        <w:rPr>
          <w:rFonts w:ascii="Arial" w:hAnsi="Arial" w:cs="Arial"/>
          <w:b/>
          <w:bCs/>
        </w:rPr>
        <w:t xml:space="preserve">will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site</w:t>
      </w:r>
      <w:r>
        <w:rPr>
          <w:rFonts w:ascii="Arial" w:hAnsi="Arial" w:cs="Arial"/>
          <w:b/>
          <w:bCs/>
        </w:rPr>
        <w:t xml:space="preserve"> if </w:t>
      </w:r>
      <w:r>
        <w:rPr>
          <w:rFonts w:ascii="Arial" w:hAnsi="Arial" w:cs="Arial"/>
          <w:b/>
          <w:bCs/>
          <w:spacing w:val="-1"/>
        </w:rPr>
        <w:t>required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by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  <w:spacing w:val="56"/>
        </w:rPr>
        <w:t xml:space="preserve"> </w:t>
      </w:r>
      <w:r>
        <w:rPr>
          <w:rFonts w:ascii="Arial" w:hAnsi="Arial" w:cs="Arial"/>
          <w:b/>
          <w:bCs/>
          <w:spacing w:val="-1"/>
        </w:rPr>
        <w:t>contractor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for</w:t>
      </w:r>
      <w:r>
        <w:rPr>
          <w:rFonts w:ascii="Arial" w:hAnsi="Arial" w:cs="Arial"/>
          <w:b/>
          <w:bCs/>
        </w:rPr>
        <w:t xml:space="preserve"> whom </w:t>
      </w:r>
      <w:r>
        <w:rPr>
          <w:rFonts w:ascii="Arial" w:hAnsi="Arial" w:cs="Arial"/>
          <w:b/>
          <w:bCs/>
          <w:spacing w:val="1"/>
        </w:rPr>
        <w:t>we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are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working.</w:t>
      </w:r>
    </w:p>
    <w:p w:rsidR="00736333" w:rsidRDefault="00736333">
      <w:pPr>
        <w:pStyle w:val="BodyText"/>
        <w:kinsoku w:val="0"/>
        <w:overflowPunct w:val="0"/>
        <w:spacing w:before="39"/>
        <w:ind w:right="283"/>
      </w:pPr>
      <w:r>
        <w:rPr>
          <w:spacing w:val="-1"/>
        </w:rPr>
        <w:t>Per</w:t>
      </w:r>
      <w:r>
        <w:rPr>
          <w:spacing w:val="-6"/>
        </w:rPr>
        <w:t xml:space="preserve"> </w:t>
      </w:r>
      <w:r>
        <w:rPr>
          <w:spacing w:val="-1"/>
        </w:rPr>
        <w:t>OSHA,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aid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limited</w:t>
      </w:r>
      <w:r>
        <w:rPr>
          <w:spacing w:val="-6"/>
        </w:rPr>
        <w:t xml:space="preserve"> </w:t>
      </w:r>
      <w:r>
        <w:t>to:</w:t>
      </w:r>
    </w:p>
    <w:p w:rsidR="00736333" w:rsidRDefault="00736333" w:rsidP="00D6514C">
      <w:pPr>
        <w:pStyle w:val="BodyText"/>
        <w:numPr>
          <w:ilvl w:val="1"/>
          <w:numId w:val="104"/>
        </w:numPr>
        <w:tabs>
          <w:tab w:val="left" w:pos="821"/>
        </w:tabs>
        <w:kinsoku w:val="0"/>
        <w:overflowPunct w:val="0"/>
        <w:spacing w:before="91"/>
        <w:ind w:right="1207" w:hanging="360"/>
      </w:pPr>
      <w:r>
        <w:rPr>
          <w:spacing w:val="-1"/>
        </w:rPr>
        <w:t>Using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non-prescription</w:t>
      </w:r>
      <w:r>
        <w:rPr>
          <w:spacing w:val="-8"/>
        </w:rPr>
        <w:t xml:space="preserve"> </w:t>
      </w:r>
      <w:r>
        <w:t>medication,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aspirin,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non-</w:t>
      </w:r>
      <w:r>
        <w:rPr>
          <w:spacing w:val="24"/>
          <w:w w:val="99"/>
        </w:rPr>
        <w:t xml:space="preserve"> </w:t>
      </w:r>
      <w:r>
        <w:t>prescription</w:t>
      </w:r>
      <w:r>
        <w:rPr>
          <w:spacing w:val="-26"/>
        </w:rPr>
        <w:t xml:space="preserve"> </w:t>
      </w:r>
      <w:r>
        <w:t>strength.</w:t>
      </w:r>
    </w:p>
    <w:p w:rsidR="00736333" w:rsidRDefault="00736333" w:rsidP="00D6514C">
      <w:pPr>
        <w:pStyle w:val="BodyText"/>
        <w:numPr>
          <w:ilvl w:val="1"/>
          <w:numId w:val="104"/>
        </w:numPr>
        <w:tabs>
          <w:tab w:val="left" w:pos="821"/>
        </w:tabs>
        <w:kinsoku w:val="0"/>
        <w:overflowPunct w:val="0"/>
        <w:spacing w:before="91"/>
        <w:ind w:hanging="360"/>
      </w:pPr>
      <w:r>
        <w:rPr>
          <w:spacing w:val="-1"/>
        </w:rPr>
        <w:t>Cleaning,</w:t>
      </w:r>
      <w:r>
        <w:rPr>
          <w:spacing w:val="-8"/>
        </w:rPr>
        <w:t xml:space="preserve"> </w:t>
      </w:r>
      <w:r>
        <w:t>flushing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soaking</w:t>
      </w:r>
      <w:r>
        <w:rPr>
          <w:spacing w:val="-7"/>
        </w:rPr>
        <w:t xml:space="preserve"> </w:t>
      </w:r>
      <w:r>
        <w:rPr>
          <w:spacing w:val="-1"/>
        </w:rPr>
        <w:t>wounds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surface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skin;</w:t>
      </w:r>
    </w:p>
    <w:p w:rsidR="00736333" w:rsidRDefault="00736333" w:rsidP="00D6514C">
      <w:pPr>
        <w:pStyle w:val="BodyText"/>
        <w:numPr>
          <w:ilvl w:val="1"/>
          <w:numId w:val="104"/>
        </w:numPr>
        <w:tabs>
          <w:tab w:val="left" w:pos="820"/>
        </w:tabs>
        <w:kinsoku w:val="0"/>
        <w:overflowPunct w:val="0"/>
        <w:spacing w:before="91"/>
        <w:ind w:left="819" w:right="836" w:hanging="359"/>
      </w:pPr>
      <w:r>
        <w:rPr>
          <w:spacing w:val="-1"/>
        </w:rPr>
        <w:t>Using</w:t>
      </w:r>
      <w:r>
        <w:rPr>
          <w:spacing w:val="-11"/>
        </w:rPr>
        <w:t xml:space="preserve"> </w:t>
      </w:r>
      <w:r>
        <w:rPr>
          <w:spacing w:val="-1"/>
        </w:rPr>
        <w:t>wound</w:t>
      </w:r>
      <w:r>
        <w:rPr>
          <w:spacing w:val="-10"/>
        </w:rPr>
        <w:t xml:space="preserve"> </w:t>
      </w:r>
      <w:r>
        <w:t>coverings</w:t>
      </w:r>
      <w:r>
        <w:rPr>
          <w:spacing w:val="-11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bandages,</w:t>
      </w:r>
      <w:r>
        <w:rPr>
          <w:spacing w:val="-10"/>
        </w:rPr>
        <w:t xml:space="preserve"> </w:t>
      </w:r>
      <w:r>
        <w:rPr>
          <w:spacing w:val="-1"/>
        </w:rPr>
        <w:t>Band-Aids™,</w:t>
      </w:r>
      <w:r>
        <w:rPr>
          <w:spacing w:val="-11"/>
        </w:rPr>
        <w:t xml:space="preserve"> </w:t>
      </w:r>
      <w:r>
        <w:t>gauze</w:t>
      </w:r>
      <w:r>
        <w:rPr>
          <w:spacing w:val="35"/>
          <w:w w:val="99"/>
        </w:rPr>
        <w:t xml:space="preserve"> </w:t>
      </w:r>
      <w:r>
        <w:t>pads,</w:t>
      </w:r>
      <w:r>
        <w:rPr>
          <w:spacing w:val="-10"/>
        </w:rPr>
        <w:t xml:space="preserve"> </w:t>
      </w:r>
      <w:r>
        <w:t>etc.;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butterfly</w:t>
      </w:r>
      <w:r>
        <w:rPr>
          <w:spacing w:val="-9"/>
        </w:rPr>
        <w:t xml:space="preserve"> </w:t>
      </w:r>
      <w:r>
        <w:t>bandages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1"/>
        </w:rPr>
        <w:t>Steri-Strips™.</w:t>
      </w:r>
    </w:p>
    <w:p w:rsidR="00736333" w:rsidRDefault="00736333" w:rsidP="00D6514C">
      <w:pPr>
        <w:pStyle w:val="BodyText"/>
        <w:numPr>
          <w:ilvl w:val="1"/>
          <w:numId w:val="104"/>
        </w:numPr>
        <w:tabs>
          <w:tab w:val="left" w:pos="821"/>
        </w:tabs>
        <w:kinsoku w:val="0"/>
        <w:overflowPunct w:val="0"/>
        <w:spacing w:before="91"/>
        <w:ind w:hanging="360"/>
      </w:pPr>
      <w:r>
        <w:rPr>
          <w:spacing w:val="-1"/>
        </w:rPr>
        <w:t>Using</w:t>
      </w:r>
      <w:r>
        <w:rPr>
          <w:spacing w:val="-8"/>
        </w:rPr>
        <w:t xml:space="preserve"> </w:t>
      </w:r>
      <w:r>
        <w:t>hot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cold</w:t>
      </w:r>
      <w:r>
        <w:rPr>
          <w:spacing w:val="-7"/>
        </w:rPr>
        <w:t xml:space="preserve"> </w:t>
      </w:r>
      <w:r>
        <w:t>therapy.</w:t>
      </w:r>
    </w:p>
    <w:p w:rsidR="00736333" w:rsidRDefault="00736333" w:rsidP="00D6514C">
      <w:pPr>
        <w:pStyle w:val="BodyText"/>
        <w:numPr>
          <w:ilvl w:val="1"/>
          <w:numId w:val="104"/>
        </w:numPr>
        <w:tabs>
          <w:tab w:val="left" w:pos="821"/>
        </w:tabs>
        <w:kinsoku w:val="0"/>
        <w:overflowPunct w:val="0"/>
        <w:spacing w:before="99"/>
        <w:ind w:right="573" w:hanging="360"/>
      </w:pPr>
      <w:r>
        <w:rPr>
          <w:spacing w:val="-1"/>
        </w:rPr>
        <w:t>Using</w:t>
      </w:r>
      <w:r>
        <w:rPr>
          <w:spacing w:val="-9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rPr>
          <w:b/>
          <w:bCs/>
          <w:spacing w:val="-1"/>
        </w:rPr>
        <w:t>non-rigid</w:t>
      </w:r>
      <w:r>
        <w:rPr>
          <w:b/>
          <w:bCs/>
          <w:spacing w:val="-9"/>
        </w:rPr>
        <w:t xml:space="preserve"> </w:t>
      </w:r>
      <w:r>
        <w:t>means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support,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elastic</w:t>
      </w:r>
      <w:r>
        <w:rPr>
          <w:spacing w:val="-8"/>
        </w:rPr>
        <w:t xml:space="preserve"> </w:t>
      </w:r>
      <w:r>
        <w:t>bandages,</w:t>
      </w:r>
      <w:r>
        <w:rPr>
          <w:spacing w:val="21"/>
          <w:w w:val="99"/>
        </w:rPr>
        <w:t xml:space="preserve"> </w:t>
      </w:r>
      <w:r>
        <w:rPr>
          <w:spacing w:val="-1"/>
        </w:rPr>
        <w:t>wraps,</w:t>
      </w:r>
      <w:r>
        <w:rPr>
          <w:spacing w:val="-10"/>
        </w:rPr>
        <w:t xml:space="preserve"> </w:t>
      </w:r>
      <w:r>
        <w:t>non-rigid</w:t>
      </w:r>
      <w:r>
        <w:rPr>
          <w:spacing w:val="-9"/>
        </w:rPr>
        <w:t xml:space="preserve"> </w:t>
      </w:r>
      <w:r>
        <w:t>back</w:t>
      </w:r>
      <w:r>
        <w:rPr>
          <w:spacing w:val="-9"/>
        </w:rPr>
        <w:t xml:space="preserve"> </w:t>
      </w:r>
      <w:r>
        <w:t>belts,</w:t>
      </w:r>
      <w:r>
        <w:rPr>
          <w:spacing w:val="-10"/>
        </w:rPr>
        <w:t xml:space="preserve"> </w:t>
      </w:r>
      <w:r>
        <w:t>etc..</w:t>
      </w:r>
    </w:p>
    <w:p w:rsidR="00736333" w:rsidRDefault="00736333" w:rsidP="00D6514C">
      <w:pPr>
        <w:pStyle w:val="BodyText"/>
        <w:numPr>
          <w:ilvl w:val="1"/>
          <w:numId w:val="104"/>
        </w:numPr>
        <w:tabs>
          <w:tab w:val="left" w:pos="821"/>
        </w:tabs>
        <w:kinsoku w:val="0"/>
        <w:overflowPunct w:val="0"/>
        <w:spacing w:before="91"/>
        <w:ind w:right="332" w:hanging="360"/>
      </w:pPr>
      <w:r>
        <w:rPr>
          <w:spacing w:val="-1"/>
        </w:rPr>
        <w:t>Using</w:t>
      </w:r>
      <w:r>
        <w:rPr>
          <w:spacing w:val="-12"/>
        </w:rPr>
        <w:t xml:space="preserve"> </w:t>
      </w:r>
      <w:r>
        <w:t>temporary</w:t>
      </w:r>
      <w:r>
        <w:rPr>
          <w:spacing w:val="-12"/>
        </w:rPr>
        <w:t xml:space="preserve"> </w:t>
      </w:r>
      <w:r>
        <w:t>immobilization</w:t>
      </w:r>
      <w:r>
        <w:rPr>
          <w:spacing w:val="-12"/>
        </w:rPr>
        <w:t xml:space="preserve"> </w:t>
      </w:r>
      <w:r>
        <w:t>devices</w:t>
      </w:r>
      <w:r>
        <w:rPr>
          <w:spacing w:val="-12"/>
        </w:rPr>
        <w:t xml:space="preserve"> </w:t>
      </w:r>
      <w:r>
        <w:rPr>
          <w:spacing w:val="-1"/>
        </w:rPr>
        <w:t>while</w:t>
      </w:r>
      <w:r>
        <w:rPr>
          <w:spacing w:val="-12"/>
        </w:rPr>
        <w:t xml:space="preserve"> </w:t>
      </w:r>
      <w:r>
        <w:t>transporting</w:t>
      </w:r>
      <w:r>
        <w:rPr>
          <w:spacing w:val="-12"/>
        </w:rPr>
        <w:t xml:space="preserve"> </w:t>
      </w:r>
      <w:r>
        <w:t>an</w:t>
      </w:r>
      <w:r>
        <w:rPr>
          <w:spacing w:val="28"/>
          <w:w w:val="99"/>
        </w:rPr>
        <w:t xml:space="preserve"> </w:t>
      </w:r>
      <w:r>
        <w:t>accident</w:t>
      </w:r>
      <w:r>
        <w:rPr>
          <w:spacing w:val="-9"/>
        </w:rPr>
        <w:t xml:space="preserve"> </w:t>
      </w:r>
      <w:r>
        <w:t>victim</w:t>
      </w:r>
      <w:r>
        <w:rPr>
          <w:spacing w:val="-9"/>
        </w:rPr>
        <w:t xml:space="preserve"> </w:t>
      </w:r>
      <w:r>
        <w:t>(e.g.,</w:t>
      </w:r>
      <w:r>
        <w:rPr>
          <w:spacing w:val="-8"/>
        </w:rPr>
        <w:t xml:space="preserve"> </w:t>
      </w:r>
      <w:r>
        <w:t>splints,</w:t>
      </w:r>
      <w:r>
        <w:rPr>
          <w:spacing w:val="-9"/>
        </w:rPr>
        <w:t xml:space="preserve"> </w:t>
      </w:r>
      <w:r>
        <w:t>slings,</w:t>
      </w:r>
      <w:r>
        <w:rPr>
          <w:spacing w:val="-8"/>
        </w:rPr>
        <w:t xml:space="preserve"> </w:t>
      </w:r>
      <w:r>
        <w:t>neck</w:t>
      </w:r>
      <w:r>
        <w:rPr>
          <w:spacing w:val="-9"/>
        </w:rPr>
        <w:t xml:space="preserve"> </w:t>
      </w:r>
      <w:r>
        <w:t>collars,</w:t>
      </w:r>
      <w:r>
        <w:rPr>
          <w:spacing w:val="-8"/>
        </w:rPr>
        <w:t xml:space="preserve"> </w:t>
      </w:r>
      <w:r>
        <w:t>back</w:t>
      </w:r>
      <w:r>
        <w:rPr>
          <w:spacing w:val="-9"/>
        </w:rPr>
        <w:t xml:space="preserve"> </w:t>
      </w:r>
      <w:r>
        <w:t>boards,</w:t>
      </w:r>
      <w:r>
        <w:rPr>
          <w:spacing w:val="-8"/>
        </w:rPr>
        <w:t xml:space="preserve"> </w:t>
      </w:r>
      <w:r>
        <w:t>etc.).</w:t>
      </w:r>
    </w:p>
    <w:p w:rsidR="00736333" w:rsidRDefault="00736333" w:rsidP="00D6514C">
      <w:pPr>
        <w:pStyle w:val="BodyText"/>
        <w:numPr>
          <w:ilvl w:val="1"/>
          <w:numId w:val="104"/>
        </w:numPr>
        <w:tabs>
          <w:tab w:val="left" w:pos="821"/>
        </w:tabs>
        <w:kinsoku w:val="0"/>
        <w:overflowPunct w:val="0"/>
        <w:spacing w:before="91"/>
        <w:ind w:right="426" w:hanging="360"/>
      </w:pPr>
      <w:r>
        <w:rPr>
          <w:spacing w:val="-1"/>
        </w:rPr>
        <w:t>Drilling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fingernail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toenail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relieve</w:t>
      </w:r>
      <w:r>
        <w:rPr>
          <w:spacing w:val="-7"/>
        </w:rPr>
        <w:t xml:space="preserve"> </w:t>
      </w:r>
      <w:r>
        <w:t>pressure,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draining</w:t>
      </w:r>
      <w:r>
        <w:rPr>
          <w:spacing w:val="-7"/>
        </w:rPr>
        <w:t xml:space="preserve"> </w:t>
      </w:r>
      <w:r>
        <w:t>fluid</w:t>
      </w:r>
      <w:r>
        <w:rPr>
          <w:spacing w:val="27"/>
          <w:w w:val="9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blister.</w:t>
      </w:r>
    </w:p>
    <w:p w:rsidR="00736333" w:rsidRDefault="00736333" w:rsidP="00D6514C">
      <w:pPr>
        <w:pStyle w:val="BodyText"/>
        <w:numPr>
          <w:ilvl w:val="1"/>
          <w:numId w:val="104"/>
        </w:numPr>
        <w:tabs>
          <w:tab w:val="left" w:pos="821"/>
        </w:tabs>
        <w:kinsoku w:val="0"/>
        <w:overflowPunct w:val="0"/>
        <w:spacing w:before="91"/>
        <w:ind w:hanging="360"/>
      </w:pPr>
      <w:r>
        <w:rPr>
          <w:spacing w:val="-1"/>
        </w:rPr>
        <w:t>Using</w:t>
      </w:r>
      <w:r>
        <w:rPr>
          <w:spacing w:val="-12"/>
        </w:rPr>
        <w:t xml:space="preserve"> </w:t>
      </w:r>
      <w:r>
        <w:t>eye</w:t>
      </w:r>
      <w:r>
        <w:rPr>
          <w:spacing w:val="-11"/>
        </w:rPr>
        <w:t xml:space="preserve"> </w:t>
      </w:r>
      <w:r>
        <w:t>patches.</w:t>
      </w:r>
    </w:p>
    <w:p w:rsidR="00736333" w:rsidRDefault="00736333" w:rsidP="00D6514C">
      <w:pPr>
        <w:pStyle w:val="BodyText"/>
        <w:numPr>
          <w:ilvl w:val="1"/>
          <w:numId w:val="104"/>
        </w:numPr>
        <w:tabs>
          <w:tab w:val="left" w:pos="821"/>
        </w:tabs>
        <w:kinsoku w:val="0"/>
        <w:overflowPunct w:val="0"/>
        <w:spacing w:before="91"/>
        <w:ind w:right="100" w:hanging="360"/>
      </w:pPr>
      <w:r>
        <w:rPr>
          <w:spacing w:val="-1"/>
        </w:rPr>
        <w:t>Removing</w:t>
      </w:r>
      <w:r>
        <w:rPr>
          <w:spacing w:val="-8"/>
        </w:rPr>
        <w:t xml:space="preserve"> </w:t>
      </w:r>
      <w:r>
        <w:t>foreign</w:t>
      </w:r>
      <w:r>
        <w:rPr>
          <w:spacing w:val="-7"/>
        </w:rPr>
        <w:t xml:space="preserve"> </w:t>
      </w:r>
      <w:r>
        <w:t>bodies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eye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irrigation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cotton</w:t>
      </w:r>
      <w:r>
        <w:rPr>
          <w:spacing w:val="27"/>
          <w:w w:val="99"/>
        </w:rPr>
        <w:t xml:space="preserve"> </w:t>
      </w:r>
      <w:r>
        <w:rPr>
          <w:spacing w:val="-1"/>
        </w:rPr>
        <w:t>swab.</w:t>
      </w:r>
    </w:p>
    <w:p w:rsidR="00736333" w:rsidRDefault="00736333" w:rsidP="00D6514C">
      <w:pPr>
        <w:pStyle w:val="BodyText"/>
        <w:numPr>
          <w:ilvl w:val="1"/>
          <w:numId w:val="104"/>
        </w:numPr>
        <w:tabs>
          <w:tab w:val="left" w:pos="821"/>
        </w:tabs>
        <w:kinsoku w:val="0"/>
        <w:overflowPunct w:val="0"/>
        <w:spacing w:before="91"/>
        <w:ind w:right="257" w:hanging="360"/>
      </w:pPr>
      <w:r>
        <w:rPr>
          <w:spacing w:val="-1"/>
        </w:rPr>
        <w:t>Removing</w:t>
      </w:r>
      <w:r>
        <w:rPr>
          <w:spacing w:val="-8"/>
        </w:rPr>
        <w:t xml:space="preserve"> </w:t>
      </w:r>
      <w:r>
        <w:t>splinters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foreign</w:t>
      </w:r>
      <w:r>
        <w:rPr>
          <w:spacing w:val="-7"/>
        </w:rPr>
        <w:t xml:space="preserve"> </w:t>
      </w:r>
      <w:r>
        <w:t>material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areas</w:t>
      </w:r>
      <w:r>
        <w:rPr>
          <w:spacing w:val="-7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eye</w:t>
      </w:r>
      <w:r>
        <w:rPr>
          <w:spacing w:val="27"/>
          <w:w w:val="9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irrigation,</w:t>
      </w:r>
      <w:r>
        <w:rPr>
          <w:spacing w:val="-9"/>
        </w:rPr>
        <w:t xml:space="preserve"> </w:t>
      </w:r>
      <w:r>
        <w:rPr>
          <w:spacing w:val="-1"/>
        </w:rPr>
        <w:t>tweezers,</w:t>
      </w:r>
      <w:r>
        <w:rPr>
          <w:spacing w:val="-8"/>
        </w:rPr>
        <w:t xml:space="preserve"> </w:t>
      </w:r>
      <w:r>
        <w:t>cotton</w:t>
      </w:r>
      <w:r>
        <w:rPr>
          <w:spacing w:val="-9"/>
        </w:rPr>
        <w:t xml:space="preserve"> </w:t>
      </w:r>
      <w:r>
        <w:rPr>
          <w:spacing w:val="-1"/>
        </w:rPr>
        <w:t>swabs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means.</w:t>
      </w:r>
    </w:p>
    <w:p w:rsidR="00736333" w:rsidRDefault="00736333" w:rsidP="00D6514C">
      <w:pPr>
        <w:pStyle w:val="BodyText"/>
        <w:numPr>
          <w:ilvl w:val="1"/>
          <w:numId w:val="104"/>
        </w:numPr>
        <w:tabs>
          <w:tab w:val="left" w:pos="820"/>
        </w:tabs>
        <w:kinsoku w:val="0"/>
        <w:overflowPunct w:val="0"/>
        <w:spacing w:before="91"/>
        <w:ind w:left="819" w:hanging="359"/>
      </w:pPr>
      <w:r>
        <w:rPr>
          <w:spacing w:val="-1"/>
        </w:rPr>
        <w:t>Using</w:t>
      </w:r>
      <w:r>
        <w:rPr>
          <w:spacing w:val="-12"/>
        </w:rPr>
        <w:t xml:space="preserve"> </w:t>
      </w:r>
      <w:r>
        <w:t>finger</w:t>
      </w:r>
      <w:r>
        <w:rPr>
          <w:spacing w:val="-12"/>
        </w:rPr>
        <w:t xml:space="preserve"> </w:t>
      </w:r>
      <w:r>
        <w:t>guards.</w:t>
      </w:r>
    </w:p>
    <w:p w:rsidR="00736333" w:rsidRDefault="00736333" w:rsidP="00D6514C">
      <w:pPr>
        <w:pStyle w:val="BodyText"/>
        <w:numPr>
          <w:ilvl w:val="1"/>
          <w:numId w:val="104"/>
        </w:numPr>
        <w:tabs>
          <w:tab w:val="left" w:pos="820"/>
        </w:tabs>
        <w:kinsoku w:val="0"/>
        <w:overflowPunct w:val="0"/>
        <w:spacing w:before="91"/>
        <w:ind w:left="819" w:hanging="359"/>
        <w:sectPr w:rsidR="00736333">
          <w:footerReference w:type="default" r:id="rId22"/>
          <w:pgSz w:w="12240" w:h="15840"/>
          <w:pgMar w:top="520" w:right="1340" w:bottom="1000" w:left="1340" w:header="0" w:footer="804" w:gutter="0"/>
          <w:pgNumType w:start="11"/>
          <w:cols w:space="720" w:equalWidth="0">
            <w:col w:w="9560"/>
          </w:cols>
          <w:noEndnote/>
        </w:sectPr>
      </w:pPr>
    </w:p>
    <w:p w:rsidR="00736333" w:rsidRDefault="00736333" w:rsidP="00D6514C">
      <w:pPr>
        <w:pStyle w:val="BodyText"/>
        <w:numPr>
          <w:ilvl w:val="1"/>
          <w:numId w:val="104"/>
        </w:numPr>
        <w:tabs>
          <w:tab w:val="left" w:pos="821"/>
        </w:tabs>
        <w:kinsoku w:val="0"/>
        <w:overflowPunct w:val="0"/>
        <w:spacing w:before="46"/>
        <w:ind w:hanging="360"/>
      </w:pPr>
      <w:r>
        <w:rPr>
          <w:spacing w:val="-1"/>
        </w:rPr>
        <w:lastRenderedPageBreak/>
        <w:t>Using</w:t>
      </w:r>
      <w:r>
        <w:rPr>
          <w:spacing w:val="-21"/>
        </w:rPr>
        <w:t xml:space="preserve"> </w:t>
      </w:r>
      <w:r>
        <w:t>massages.</w:t>
      </w:r>
    </w:p>
    <w:p w:rsidR="00736333" w:rsidRDefault="00736333" w:rsidP="00D6514C">
      <w:pPr>
        <w:pStyle w:val="BodyText"/>
        <w:numPr>
          <w:ilvl w:val="1"/>
          <w:numId w:val="104"/>
        </w:numPr>
        <w:tabs>
          <w:tab w:val="left" w:pos="821"/>
        </w:tabs>
        <w:kinsoku w:val="0"/>
        <w:overflowPunct w:val="0"/>
        <w:spacing w:before="91"/>
        <w:ind w:hanging="450"/>
      </w:pPr>
      <w:r>
        <w:rPr>
          <w:spacing w:val="-1"/>
        </w:rPr>
        <w:t>Drinking</w:t>
      </w:r>
      <w:r>
        <w:rPr>
          <w:spacing w:val="-8"/>
        </w:rPr>
        <w:t xml:space="preserve"> </w:t>
      </w:r>
      <w:r>
        <w:t>fluids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relief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heat</w:t>
      </w:r>
      <w:r>
        <w:rPr>
          <w:spacing w:val="-7"/>
        </w:rPr>
        <w:t xml:space="preserve"> </w:t>
      </w:r>
      <w:r>
        <w:t>stress.</w:t>
      </w:r>
    </w:p>
    <w:p w:rsidR="00736333" w:rsidRDefault="00736333">
      <w:pPr>
        <w:pStyle w:val="BodyText"/>
        <w:kinsoku w:val="0"/>
        <w:overflowPunct w:val="0"/>
        <w:spacing w:before="91"/>
        <w:ind w:right="562"/>
      </w:pPr>
      <w:r>
        <w:t>If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injured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emergency</w:t>
      </w:r>
      <w:r>
        <w:rPr>
          <w:spacing w:val="-8"/>
        </w:rPr>
        <w:t xml:space="preserve"> </w:t>
      </w:r>
      <w:r>
        <w:t>responders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called,</w:t>
      </w:r>
      <w:r>
        <w:rPr>
          <w:w w:val="99"/>
        </w:rPr>
        <w:t xml:space="preserve"> </w:t>
      </w:r>
      <w:r>
        <w:t>stay</w:t>
      </w:r>
      <w:r>
        <w:rPr>
          <w:spacing w:val="-8"/>
        </w:rPr>
        <w:t xml:space="preserve"> </w:t>
      </w:r>
      <w:r>
        <w:t>calm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reassure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injured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coming.</w:t>
      </w:r>
    </w:p>
    <w:p w:rsidR="00736333" w:rsidRDefault="00736333">
      <w:pPr>
        <w:pStyle w:val="BodyText"/>
        <w:kinsoku w:val="0"/>
        <w:overflowPunct w:val="0"/>
        <w:spacing w:before="91" w:line="245" w:lineRule="auto"/>
        <w:ind w:right="562"/>
      </w:pPr>
      <w:r>
        <w:rPr>
          <w:spacing w:val="-1"/>
        </w:rPr>
        <w:t>Below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aid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injuries.</w:t>
      </w:r>
      <w:r>
        <w:rPr>
          <w:spacing w:val="67"/>
        </w:rPr>
        <w:t xml:space="preserve"> </w:t>
      </w:r>
      <w:r>
        <w:t>Mostly,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24"/>
          <w:w w:val="99"/>
        </w:rPr>
        <w:t xml:space="preserve"> </w:t>
      </w:r>
      <w:r>
        <w:rPr>
          <w:spacing w:val="-1"/>
        </w:rPr>
        <w:t>what</w:t>
      </w:r>
      <w:r>
        <w:rPr>
          <w:spacing w:val="-6"/>
        </w:rPr>
        <w:t xml:space="preserve"> </w:t>
      </w:r>
      <w:r>
        <w:rPr>
          <w:b/>
          <w:bCs/>
          <w:spacing w:val="-1"/>
          <w:u w:val="thick"/>
        </w:rPr>
        <w:t>not</w:t>
      </w:r>
      <w:r>
        <w:rPr>
          <w:b/>
          <w:bCs/>
          <w:spacing w:val="-4"/>
          <w:u w:val="thick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do.</w:t>
      </w:r>
    </w:p>
    <w:p w:rsidR="00736333" w:rsidRDefault="00736333">
      <w:pPr>
        <w:pStyle w:val="BodyText"/>
        <w:kinsoku w:val="0"/>
        <w:overflowPunct w:val="0"/>
        <w:spacing w:before="0" w:line="313" w:lineRule="exact"/>
        <w:ind w:left="112" w:right="33"/>
        <w:jc w:val="center"/>
      </w:pPr>
      <w:r>
        <w:rPr>
          <w:spacing w:val="-1"/>
        </w:rPr>
        <w:t>MINOR</w:t>
      </w:r>
      <w:r>
        <w:rPr>
          <w:spacing w:val="-21"/>
        </w:rPr>
        <w:t xml:space="preserve"> </w:t>
      </w:r>
      <w:r>
        <w:rPr>
          <w:spacing w:val="-1"/>
        </w:rPr>
        <w:t>BURNS</w:t>
      </w:r>
    </w:p>
    <w:p w:rsidR="00736333" w:rsidRDefault="00736333">
      <w:pPr>
        <w:pStyle w:val="BodyText"/>
        <w:kinsoku w:val="0"/>
        <w:overflowPunct w:val="0"/>
        <w:spacing w:before="0" w:line="375" w:lineRule="auto"/>
        <w:ind w:right="1739" w:firstLine="2270"/>
      </w:pPr>
      <w:r>
        <w:rPr>
          <w:spacing w:val="-1"/>
        </w:rPr>
        <w:t>(Redness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blisters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area)</w:t>
      </w:r>
      <w:r>
        <w:rPr>
          <w:spacing w:val="27"/>
          <w:w w:val="99"/>
        </w:rPr>
        <w:t xml:space="preserve"> </w:t>
      </w:r>
      <w:r>
        <w:rPr>
          <w:spacing w:val="-1"/>
        </w:rPr>
        <w:t>Flush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cold</w:t>
      </w:r>
      <w:r>
        <w:rPr>
          <w:spacing w:val="-8"/>
        </w:rPr>
        <w:t xml:space="preserve"> </w:t>
      </w:r>
      <w:r>
        <w:rPr>
          <w:spacing w:val="-1"/>
        </w:rPr>
        <w:t>water;</w:t>
      </w:r>
      <w:r>
        <w:rPr>
          <w:spacing w:val="-7"/>
        </w:rPr>
        <w:t xml:space="preserve"> </w:t>
      </w:r>
      <w:r>
        <w:t>apply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sterile</w:t>
      </w:r>
      <w:r>
        <w:rPr>
          <w:spacing w:val="-7"/>
        </w:rPr>
        <w:t xml:space="preserve"> </w:t>
      </w:r>
      <w:r>
        <w:t>dressing.</w:t>
      </w:r>
    </w:p>
    <w:p w:rsidR="00736333" w:rsidRDefault="00736333">
      <w:pPr>
        <w:kinsoku w:val="0"/>
        <w:overflowPunct w:val="0"/>
        <w:spacing w:before="13"/>
        <w:ind w:left="1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Do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not</w:t>
      </w:r>
      <w:r>
        <w:rPr>
          <w:rFonts w:ascii="Arial" w:hAnsi="Arial" w:cs="Arial"/>
          <w:b/>
          <w:bCs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use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butter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on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any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burn.</w:t>
      </w:r>
    </w:p>
    <w:p w:rsidR="00736333" w:rsidRDefault="00736333">
      <w:pPr>
        <w:kinsoku w:val="0"/>
        <w:overflowPunct w:val="0"/>
        <w:spacing w:before="190"/>
        <w:ind w:left="1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Do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not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break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open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blisters.</w:t>
      </w:r>
    </w:p>
    <w:p w:rsidR="00736333" w:rsidRDefault="00736333">
      <w:pPr>
        <w:kinsoku w:val="0"/>
        <w:overflowPunct w:val="0"/>
        <w:spacing w:before="18" w:line="100" w:lineRule="exact"/>
        <w:rPr>
          <w:sz w:val="10"/>
          <w:szCs w:val="10"/>
        </w:rPr>
      </w:pPr>
    </w:p>
    <w:p w:rsidR="00736333" w:rsidRDefault="00736333">
      <w:pPr>
        <w:pStyle w:val="BodyText"/>
        <w:kinsoku w:val="0"/>
        <w:overflowPunct w:val="0"/>
        <w:spacing w:before="64" w:line="321" w:lineRule="exact"/>
        <w:ind w:left="112" w:right="32"/>
        <w:jc w:val="center"/>
      </w:pPr>
      <w:r>
        <w:rPr>
          <w:spacing w:val="-1"/>
        </w:rPr>
        <w:t>MAJOR</w:t>
      </w:r>
      <w:r>
        <w:rPr>
          <w:spacing w:val="-21"/>
        </w:rPr>
        <w:t xml:space="preserve"> </w:t>
      </w:r>
      <w:r>
        <w:rPr>
          <w:spacing w:val="-1"/>
        </w:rPr>
        <w:t>BURNS</w:t>
      </w:r>
    </w:p>
    <w:p w:rsidR="00736333" w:rsidRDefault="00736333">
      <w:pPr>
        <w:pStyle w:val="BodyText"/>
        <w:kinsoku w:val="0"/>
        <w:overflowPunct w:val="0"/>
        <w:spacing w:before="0"/>
        <w:ind w:left="1504" w:right="1426"/>
        <w:jc w:val="center"/>
      </w:pPr>
      <w:r>
        <w:t>(White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charred</w:t>
      </w:r>
      <w:r>
        <w:rPr>
          <w:spacing w:val="-7"/>
        </w:rPr>
        <w:t xml:space="preserve"> </w:t>
      </w:r>
      <w:r>
        <w:t>skin;</w:t>
      </w:r>
      <w:r>
        <w:rPr>
          <w:spacing w:val="-7"/>
        </w:rPr>
        <w:t xml:space="preserve"> </w:t>
      </w:r>
      <w:r>
        <w:t>blisters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redness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a</w:t>
      </w:r>
      <w:r>
        <w:rPr>
          <w:w w:val="99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area;</w:t>
      </w:r>
      <w:r>
        <w:rPr>
          <w:spacing w:val="-7"/>
        </w:rPr>
        <w:t xml:space="preserve"> </w:t>
      </w:r>
      <w:r>
        <w:t>burns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face,</w:t>
      </w:r>
      <w:r>
        <w:rPr>
          <w:spacing w:val="-7"/>
        </w:rPr>
        <w:t xml:space="preserve"> </w:t>
      </w:r>
      <w:r>
        <w:t>hands,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genital</w:t>
      </w:r>
      <w:r>
        <w:rPr>
          <w:spacing w:val="-7"/>
        </w:rPr>
        <w:t xml:space="preserve"> </w:t>
      </w:r>
      <w:r>
        <w:t>area)</w:t>
      </w:r>
    </w:p>
    <w:p w:rsidR="00736333" w:rsidRDefault="00736333">
      <w:pPr>
        <w:pStyle w:val="BodyText"/>
        <w:kinsoku w:val="0"/>
        <w:overflowPunct w:val="0"/>
        <w:spacing w:before="182"/>
      </w:pPr>
      <w:r>
        <w:rPr>
          <w:spacing w:val="-1"/>
        </w:rPr>
        <w:t>Cover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sterile</w:t>
      </w:r>
      <w:r>
        <w:rPr>
          <w:spacing w:val="-9"/>
        </w:rPr>
        <w:t xml:space="preserve"> </w:t>
      </w:r>
      <w:r>
        <w:t>dressing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seek</w:t>
      </w:r>
      <w:r>
        <w:rPr>
          <w:spacing w:val="-9"/>
        </w:rPr>
        <w:t xml:space="preserve"> </w:t>
      </w:r>
      <w:r>
        <w:t>medical</w:t>
      </w:r>
      <w:r>
        <w:rPr>
          <w:spacing w:val="-9"/>
        </w:rPr>
        <w:t xml:space="preserve"> </w:t>
      </w:r>
      <w:r>
        <w:t>attention</w:t>
      </w:r>
      <w:r>
        <w:rPr>
          <w:spacing w:val="-9"/>
        </w:rPr>
        <w:t xml:space="preserve"> </w:t>
      </w:r>
      <w:r>
        <w:t>promptly.</w:t>
      </w:r>
    </w:p>
    <w:p w:rsidR="00736333" w:rsidRDefault="00736333">
      <w:pPr>
        <w:pStyle w:val="BodyText"/>
        <w:kinsoku w:val="0"/>
        <w:overflowPunct w:val="0"/>
        <w:spacing w:before="190"/>
      </w:pPr>
      <w:r>
        <w:rPr>
          <w:b/>
          <w:bCs/>
          <w:spacing w:val="-1"/>
        </w:rPr>
        <w:t>Do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1"/>
        </w:rPr>
        <w:t>not</w:t>
      </w:r>
      <w:r>
        <w:rPr>
          <w:b/>
          <w:bCs/>
          <w:spacing w:val="-8"/>
        </w:rPr>
        <w:t xml:space="preserve"> </w:t>
      </w:r>
      <w:r>
        <w:t>apply</w:t>
      </w:r>
      <w:r>
        <w:rPr>
          <w:spacing w:val="-8"/>
        </w:rPr>
        <w:t xml:space="preserve"> </w:t>
      </w:r>
      <w:r>
        <w:t>salves,</w:t>
      </w:r>
      <w:r>
        <w:rPr>
          <w:spacing w:val="-8"/>
        </w:rPr>
        <w:t xml:space="preserve"> </w:t>
      </w:r>
      <w:r>
        <w:t>ointments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anything</w:t>
      </w:r>
      <w:r>
        <w:rPr>
          <w:spacing w:val="-8"/>
        </w:rPr>
        <w:t xml:space="preserve"> </w:t>
      </w:r>
      <w:r>
        <w:t>else.</w:t>
      </w:r>
    </w:p>
    <w:p w:rsidR="00736333" w:rsidRDefault="00736333">
      <w:pPr>
        <w:kinsoku w:val="0"/>
        <w:overflowPunct w:val="0"/>
        <w:spacing w:before="190"/>
        <w:ind w:left="1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Do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not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break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blisters.</w:t>
      </w:r>
    </w:p>
    <w:p w:rsidR="00736333" w:rsidRDefault="00736333">
      <w:pPr>
        <w:kinsoku w:val="0"/>
        <w:overflowPunct w:val="0"/>
        <w:spacing w:before="18" w:line="100" w:lineRule="exact"/>
        <w:rPr>
          <w:sz w:val="10"/>
          <w:szCs w:val="10"/>
        </w:rPr>
      </w:pPr>
    </w:p>
    <w:p w:rsidR="00736333" w:rsidRDefault="00736333">
      <w:pPr>
        <w:pStyle w:val="BodyText"/>
        <w:kinsoku w:val="0"/>
        <w:overflowPunct w:val="0"/>
        <w:spacing w:before="64" w:line="321" w:lineRule="exact"/>
        <w:ind w:left="112" w:right="32"/>
        <w:jc w:val="center"/>
      </w:pPr>
      <w:r>
        <w:rPr>
          <w:spacing w:val="-1"/>
        </w:rPr>
        <w:t>CHEMICAL</w:t>
      </w:r>
      <w:r>
        <w:rPr>
          <w:spacing w:val="-25"/>
        </w:rPr>
        <w:t xml:space="preserve"> </w:t>
      </w:r>
      <w:r>
        <w:rPr>
          <w:spacing w:val="-1"/>
        </w:rPr>
        <w:t>BURNS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firstLine="2325"/>
      </w:pPr>
      <w:r>
        <w:rPr>
          <w:spacing w:val="-1"/>
        </w:rPr>
        <w:t>(Spilled</w:t>
      </w:r>
      <w:r>
        <w:rPr>
          <w:spacing w:val="-8"/>
        </w:rPr>
        <w:t xml:space="preserve"> </w:t>
      </w:r>
      <w:r>
        <w:t>liquid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dry</w:t>
      </w:r>
      <w:r>
        <w:rPr>
          <w:spacing w:val="-7"/>
        </w:rPr>
        <w:t xml:space="preserve"> </w:t>
      </w:r>
      <w:r>
        <w:t>chemical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skin)</w:t>
      </w:r>
    </w:p>
    <w:p w:rsidR="00736333" w:rsidRDefault="00736333">
      <w:pPr>
        <w:pStyle w:val="BodyText"/>
        <w:kinsoku w:val="0"/>
        <w:overflowPunct w:val="0"/>
        <w:ind w:left="1090" w:right="2422" w:hanging="991"/>
      </w:pPr>
      <w:r>
        <w:rPr>
          <w:spacing w:val="-6"/>
        </w:rPr>
        <w:t>Liquid</w:t>
      </w:r>
      <w:r>
        <w:rPr>
          <w:spacing w:val="-14"/>
        </w:rPr>
        <w:t xml:space="preserve"> </w:t>
      </w:r>
      <w:r>
        <w:t>-</w:t>
      </w:r>
      <w:r>
        <w:rPr>
          <w:spacing w:val="31"/>
        </w:rPr>
        <w:t xml:space="preserve"> </w:t>
      </w:r>
      <w:r>
        <w:rPr>
          <w:spacing w:val="-6"/>
        </w:rPr>
        <w:t>Flush</w:t>
      </w:r>
      <w:r>
        <w:rPr>
          <w:spacing w:val="-14"/>
        </w:rPr>
        <w:t xml:space="preserve"> </w:t>
      </w:r>
      <w:r>
        <w:rPr>
          <w:spacing w:val="-6"/>
        </w:rPr>
        <w:t>with</w:t>
      </w:r>
      <w:r>
        <w:rPr>
          <w:spacing w:val="-14"/>
        </w:rPr>
        <w:t xml:space="preserve"> </w:t>
      </w:r>
      <w:r>
        <w:rPr>
          <w:spacing w:val="-6"/>
        </w:rPr>
        <w:t>large</w:t>
      </w:r>
      <w:r>
        <w:rPr>
          <w:spacing w:val="-14"/>
        </w:rPr>
        <w:t xml:space="preserve"> </w:t>
      </w:r>
      <w:r>
        <w:rPr>
          <w:spacing w:val="-7"/>
        </w:rPr>
        <w:t>amounts</w:t>
      </w:r>
      <w:r>
        <w:rPr>
          <w:spacing w:val="-15"/>
        </w:rPr>
        <w:t xml:space="preserve"> </w:t>
      </w:r>
      <w:r>
        <w:rPr>
          <w:spacing w:val="-3"/>
        </w:rPr>
        <w:t>of</w:t>
      </w:r>
      <w:r>
        <w:rPr>
          <w:spacing w:val="-14"/>
        </w:rPr>
        <w:t xml:space="preserve"> </w:t>
      </w:r>
      <w:r>
        <w:rPr>
          <w:spacing w:val="-6"/>
        </w:rPr>
        <w:t>water</w:t>
      </w:r>
      <w:r>
        <w:rPr>
          <w:spacing w:val="-14"/>
        </w:rPr>
        <w:t xml:space="preserve"> </w:t>
      </w:r>
      <w:r>
        <w:rPr>
          <w:spacing w:val="-8"/>
        </w:rPr>
        <w:t>immediately</w:t>
      </w:r>
      <w:r>
        <w:rPr>
          <w:spacing w:val="27"/>
          <w:w w:val="99"/>
        </w:rPr>
        <w:t xml:space="preserve"> </w:t>
      </w:r>
      <w:r>
        <w:rPr>
          <w:spacing w:val="-6"/>
        </w:rPr>
        <w:t>(keep</w:t>
      </w:r>
      <w:r>
        <w:rPr>
          <w:spacing w:val="-15"/>
        </w:rPr>
        <w:t xml:space="preserve"> </w:t>
      </w:r>
      <w:r>
        <w:rPr>
          <w:spacing w:val="-6"/>
        </w:rPr>
        <w:t>water</w:t>
      </w:r>
      <w:r>
        <w:rPr>
          <w:spacing w:val="-14"/>
        </w:rPr>
        <w:t xml:space="preserve"> </w:t>
      </w:r>
      <w:r>
        <w:rPr>
          <w:spacing w:val="-6"/>
        </w:rPr>
        <w:t>flow</w:t>
      </w:r>
      <w:r>
        <w:rPr>
          <w:spacing w:val="-15"/>
        </w:rPr>
        <w:t xml:space="preserve"> </w:t>
      </w:r>
      <w:r>
        <w:rPr>
          <w:spacing w:val="-7"/>
        </w:rPr>
        <w:t>gentle).</w:t>
      </w:r>
    </w:p>
    <w:p w:rsidR="00736333" w:rsidRDefault="00736333">
      <w:pPr>
        <w:pStyle w:val="BodyText"/>
        <w:tabs>
          <w:tab w:val="left" w:pos="1089"/>
        </w:tabs>
        <w:kinsoku w:val="0"/>
        <w:overflowPunct w:val="0"/>
        <w:spacing w:line="341" w:lineRule="auto"/>
        <w:ind w:right="1311"/>
      </w:pPr>
      <w:r>
        <w:rPr>
          <w:spacing w:val="-1"/>
        </w:rPr>
        <w:t xml:space="preserve">Dry </w:t>
      </w:r>
      <w:r>
        <w:t>-</w:t>
      </w:r>
      <w:r>
        <w:tab/>
      </w:r>
      <w:r>
        <w:rPr>
          <w:spacing w:val="-1"/>
        </w:rPr>
        <w:t>Brush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much</w:t>
      </w:r>
      <w:r>
        <w:rPr>
          <w:spacing w:val="-7"/>
        </w:rPr>
        <w:t xml:space="preserve"> </w:t>
      </w:r>
      <w:r>
        <w:t>off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flushing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water.</w:t>
      </w:r>
      <w:r>
        <w:rPr>
          <w:spacing w:val="29"/>
          <w:w w:val="99"/>
        </w:rPr>
        <w:t xml:space="preserve"> </w:t>
      </w:r>
      <w:r>
        <w:rPr>
          <w:spacing w:val="-1"/>
        </w:rPr>
        <w:t>After</w:t>
      </w:r>
      <w:r>
        <w:rPr>
          <w:spacing w:val="-8"/>
        </w:rPr>
        <w:t xml:space="preserve"> </w:t>
      </w:r>
      <w:r>
        <w:t>flushing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minutes,</w:t>
      </w:r>
      <w:r>
        <w:rPr>
          <w:spacing w:val="-8"/>
        </w:rPr>
        <w:t xml:space="preserve"> </w:t>
      </w:r>
      <w:r>
        <w:t>cover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sterile</w:t>
      </w:r>
      <w:r>
        <w:rPr>
          <w:spacing w:val="-7"/>
        </w:rPr>
        <w:t xml:space="preserve"> </w:t>
      </w:r>
      <w:r>
        <w:t>dressing.</w:t>
      </w:r>
    </w:p>
    <w:p w:rsidR="00736333" w:rsidRDefault="00736333">
      <w:pPr>
        <w:pStyle w:val="BodyText"/>
        <w:kinsoku w:val="0"/>
        <w:overflowPunct w:val="0"/>
        <w:spacing w:before="3"/>
      </w:pPr>
      <w:r>
        <w:rPr>
          <w:spacing w:val="-1"/>
        </w:rPr>
        <w:t>Seek</w:t>
      </w:r>
      <w:r>
        <w:rPr>
          <w:spacing w:val="-13"/>
        </w:rPr>
        <w:t xml:space="preserve"> </w:t>
      </w:r>
      <w:r>
        <w:t>medical</w:t>
      </w:r>
      <w:r>
        <w:rPr>
          <w:spacing w:val="-13"/>
        </w:rPr>
        <w:t xml:space="preserve"> </w:t>
      </w:r>
      <w:r>
        <w:t>attention</w:t>
      </w:r>
      <w:r>
        <w:rPr>
          <w:spacing w:val="-13"/>
        </w:rPr>
        <w:t xml:space="preserve"> </w:t>
      </w:r>
      <w:r>
        <w:t>promptly.</w:t>
      </w:r>
    </w:p>
    <w:p w:rsidR="00736333" w:rsidRDefault="00736333">
      <w:pPr>
        <w:pStyle w:val="BodyText"/>
        <w:kinsoku w:val="0"/>
        <w:overflowPunct w:val="0"/>
        <w:spacing w:before="145"/>
      </w:pPr>
      <w:r>
        <w:rPr>
          <w:b/>
          <w:bCs/>
          <w:spacing w:val="-1"/>
        </w:rPr>
        <w:t>Do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not</w:t>
      </w:r>
      <w:r>
        <w:rPr>
          <w:b/>
          <w:bCs/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anything</w:t>
      </w:r>
      <w:r>
        <w:rPr>
          <w:spacing w:val="-7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rPr>
          <w:spacing w:val="-1"/>
        </w:rPr>
        <w:t>water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burned</w:t>
      </w:r>
      <w:r>
        <w:rPr>
          <w:spacing w:val="-7"/>
        </w:rPr>
        <w:t xml:space="preserve"> </w:t>
      </w:r>
      <w:r>
        <w:t>area.</w:t>
      </w:r>
    </w:p>
    <w:p w:rsidR="00736333" w:rsidRDefault="00736333">
      <w:pPr>
        <w:kinsoku w:val="0"/>
        <w:overflowPunct w:val="0"/>
        <w:spacing w:before="145"/>
        <w:ind w:left="1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Do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not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break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open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blisters.</w:t>
      </w:r>
    </w:p>
    <w:p w:rsidR="00736333" w:rsidRDefault="00736333">
      <w:pPr>
        <w:pStyle w:val="BodyText"/>
        <w:kinsoku w:val="0"/>
        <w:overflowPunct w:val="0"/>
        <w:spacing w:line="321" w:lineRule="exact"/>
        <w:ind w:left="112" w:right="32"/>
        <w:jc w:val="center"/>
      </w:pPr>
      <w:r>
        <w:rPr>
          <w:spacing w:val="-1"/>
        </w:rPr>
        <w:t>EYE</w:t>
      </w:r>
      <w:r>
        <w:rPr>
          <w:spacing w:val="-12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rPr>
          <w:spacing w:val="-1"/>
        </w:rPr>
        <w:t>FOREIGN</w:t>
      </w:r>
      <w:r>
        <w:rPr>
          <w:spacing w:val="-11"/>
        </w:rPr>
        <w:t xml:space="preserve"> </w:t>
      </w:r>
      <w:r>
        <w:rPr>
          <w:spacing w:val="-1"/>
        </w:rPr>
        <w:t>OBJECT</w:t>
      </w:r>
    </w:p>
    <w:p w:rsidR="00736333" w:rsidRDefault="00736333">
      <w:pPr>
        <w:pStyle w:val="BodyText"/>
        <w:kinsoku w:val="0"/>
        <w:overflowPunct w:val="0"/>
        <w:spacing w:before="0" w:line="341" w:lineRule="auto"/>
        <w:ind w:right="1739" w:firstLine="1771"/>
      </w:pPr>
      <w:r>
        <w:rPr>
          <w:spacing w:val="-1"/>
        </w:rPr>
        <w:t>(Object</w:t>
      </w:r>
      <w:r>
        <w:rPr>
          <w:spacing w:val="-8"/>
        </w:rPr>
        <w:t xml:space="preserve"> </w:t>
      </w:r>
      <w:r>
        <w:t>visible;</w:t>
      </w:r>
      <w:r>
        <w:rPr>
          <w:spacing w:val="-8"/>
        </w:rPr>
        <w:t xml:space="preserve"> </w:t>
      </w:r>
      <w:r>
        <w:t>feeling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something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eye)</w:t>
      </w:r>
      <w:r>
        <w:rPr>
          <w:spacing w:val="26"/>
          <w:w w:val="99"/>
        </w:rPr>
        <w:t xml:space="preserve"> </w:t>
      </w:r>
      <w:r>
        <w:rPr>
          <w:spacing w:val="-1"/>
        </w:rPr>
        <w:t>Have</w:t>
      </w:r>
      <w:r>
        <w:rPr>
          <w:spacing w:val="-8"/>
        </w:rPr>
        <w:t xml:space="preserve"> </w:t>
      </w:r>
      <w:r>
        <w:t>patient</w:t>
      </w:r>
      <w:r>
        <w:rPr>
          <w:spacing w:val="-8"/>
        </w:rPr>
        <w:t xml:space="preserve"> </w:t>
      </w:r>
      <w:r>
        <w:t>pull</w:t>
      </w:r>
      <w:r>
        <w:rPr>
          <w:spacing w:val="-8"/>
        </w:rPr>
        <w:t xml:space="preserve"> </w:t>
      </w:r>
      <w:r>
        <w:t>upper</w:t>
      </w:r>
      <w:r>
        <w:rPr>
          <w:spacing w:val="-7"/>
        </w:rPr>
        <w:t xml:space="preserve"> </w:t>
      </w:r>
      <w:r>
        <w:t>eyelid</w:t>
      </w:r>
      <w:r>
        <w:rPr>
          <w:spacing w:val="-8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rPr>
          <w:spacing w:val="-1"/>
        </w:rPr>
        <w:t>lower</w:t>
      </w:r>
      <w:r>
        <w:rPr>
          <w:spacing w:val="-7"/>
        </w:rPr>
        <w:t xml:space="preserve"> </w:t>
      </w:r>
      <w:r>
        <w:t>eyelid.</w:t>
      </w:r>
    </w:p>
    <w:p w:rsidR="00736333" w:rsidRDefault="00736333">
      <w:pPr>
        <w:pStyle w:val="BodyText"/>
        <w:kinsoku w:val="0"/>
        <w:overflowPunct w:val="0"/>
        <w:spacing w:before="0" w:line="280" w:lineRule="exact"/>
      </w:pPr>
      <w:r>
        <w:rPr>
          <w:spacing w:val="-1"/>
        </w:rPr>
        <w:t>Run</w:t>
      </w:r>
      <w:r>
        <w:rPr>
          <w:spacing w:val="-8"/>
        </w:rPr>
        <w:t xml:space="preserve"> </w:t>
      </w:r>
      <w:r>
        <w:t>plain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eye.</w:t>
      </w:r>
    </w:p>
    <w:p w:rsidR="00736333" w:rsidRDefault="00736333">
      <w:pPr>
        <w:pStyle w:val="BodyText"/>
        <w:kinsoku w:val="0"/>
        <w:overflowPunct w:val="0"/>
        <w:spacing w:before="91" w:line="307" w:lineRule="auto"/>
        <w:ind w:right="562"/>
      </w:pPr>
      <w:r>
        <w:t>If</w:t>
      </w:r>
      <w:r>
        <w:rPr>
          <w:spacing w:val="-7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rPr>
          <w:spacing w:val="-1"/>
        </w:rPr>
        <w:t>wash</w:t>
      </w:r>
      <w:r>
        <w:rPr>
          <w:spacing w:val="-6"/>
        </w:rPr>
        <w:t xml:space="preserve"> </w:t>
      </w:r>
      <w:r>
        <w:t>out,</w:t>
      </w:r>
      <w:r>
        <w:rPr>
          <w:spacing w:val="-6"/>
        </w:rPr>
        <w:t xml:space="preserve"> </w:t>
      </w:r>
      <w:r>
        <w:t>cover</w:t>
      </w:r>
      <w:r>
        <w:rPr>
          <w:spacing w:val="-7"/>
        </w:rPr>
        <w:t xml:space="preserve"> </w:t>
      </w:r>
      <w:r>
        <w:rPr>
          <w:u w:val="thick"/>
        </w:rPr>
        <w:t>both</w:t>
      </w:r>
      <w:r>
        <w:rPr>
          <w:spacing w:val="-6"/>
          <w:u w:val="thick"/>
        </w:rPr>
        <w:t xml:space="preserve"> </w:t>
      </w:r>
      <w:r>
        <w:t>eyes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gauze</w:t>
      </w:r>
      <w:r>
        <w:rPr>
          <w:spacing w:val="-6"/>
        </w:rPr>
        <w:t xml:space="preserve"> </w:t>
      </w:r>
      <w:r>
        <w:t>dressing.</w:t>
      </w:r>
      <w:r>
        <w:rPr>
          <w:spacing w:val="26"/>
          <w:w w:val="99"/>
        </w:rPr>
        <w:t xml:space="preserve"> </w:t>
      </w:r>
      <w:r>
        <w:rPr>
          <w:spacing w:val="-1"/>
        </w:rPr>
        <w:t>Seek</w:t>
      </w:r>
      <w:r>
        <w:rPr>
          <w:spacing w:val="-13"/>
        </w:rPr>
        <w:t xml:space="preserve"> </w:t>
      </w:r>
      <w:r>
        <w:t>medical</w:t>
      </w:r>
      <w:r>
        <w:rPr>
          <w:spacing w:val="-13"/>
        </w:rPr>
        <w:t xml:space="preserve"> </w:t>
      </w:r>
      <w:r>
        <w:t>attention</w:t>
      </w:r>
      <w:r>
        <w:rPr>
          <w:spacing w:val="-13"/>
        </w:rPr>
        <w:t xml:space="preserve"> </w:t>
      </w:r>
      <w:r>
        <w:t>promptly.</w:t>
      </w:r>
    </w:p>
    <w:p w:rsidR="00736333" w:rsidRDefault="00736333">
      <w:pPr>
        <w:kinsoku w:val="0"/>
        <w:overflowPunct w:val="0"/>
        <w:spacing w:before="11"/>
        <w:ind w:left="1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Do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not</w:t>
      </w:r>
      <w:r>
        <w:rPr>
          <w:rFonts w:ascii="Arial" w:hAnsi="Arial" w:cs="Arial"/>
          <w:b/>
          <w:bCs/>
          <w:spacing w:val="-4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rub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eye.</w:t>
      </w:r>
    </w:p>
    <w:p w:rsidR="00736333" w:rsidRDefault="00736333">
      <w:pPr>
        <w:kinsoku w:val="0"/>
        <w:overflowPunct w:val="0"/>
        <w:spacing w:before="11"/>
        <w:ind w:left="100"/>
        <w:rPr>
          <w:rFonts w:ascii="Arial" w:hAnsi="Arial" w:cs="Arial"/>
          <w:sz w:val="28"/>
          <w:szCs w:val="28"/>
        </w:rPr>
        <w:sectPr w:rsidR="00736333">
          <w:pgSz w:w="12240" w:h="15840"/>
          <w:pgMar w:top="620" w:right="1420" w:bottom="1000" w:left="1340" w:header="0" w:footer="804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 w:line="321" w:lineRule="exact"/>
        <w:ind w:left="112" w:right="33"/>
        <w:jc w:val="center"/>
      </w:pPr>
      <w:r>
        <w:rPr>
          <w:spacing w:val="-1"/>
        </w:rPr>
        <w:lastRenderedPageBreak/>
        <w:t>EYE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rPr>
          <w:spacing w:val="-1"/>
        </w:rPr>
        <w:t>WOUNDS</w:t>
      </w:r>
    </w:p>
    <w:p w:rsidR="00736333" w:rsidRDefault="00736333">
      <w:pPr>
        <w:pStyle w:val="BodyText"/>
        <w:kinsoku w:val="0"/>
        <w:overflowPunct w:val="0"/>
        <w:spacing w:before="0"/>
        <w:ind w:left="2230" w:right="2149" w:hanging="2"/>
        <w:jc w:val="center"/>
      </w:pPr>
      <w:r>
        <w:t>(Wound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eyelid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eyeball;</w:t>
      </w:r>
      <w:r>
        <w:rPr>
          <w:spacing w:val="-8"/>
        </w:rPr>
        <w:t xml:space="preserve"> </w:t>
      </w:r>
      <w:r>
        <w:t>pain;</w:t>
      </w:r>
      <w:r>
        <w:rPr>
          <w:w w:val="99"/>
        </w:rPr>
        <w:t xml:space="preserve">  </w:t>
      </w:r>
      <w:r>
        <w:t>history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blow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eye</w:t>
      </w:r>
      <w:r>
        <w:rPr>
          <w:spacing w:val="-8"/>
        </w:rPr>
        <w:t xml:space="preserve"> </w:t>
      </w:r>
      <w:r>
        <w:t>area;</w:t>
      </w:r>
      <w:r>
        <w:rPr>
          <w:spacing w:val="-8"/>
        </w:rPr>
        <w:t xml:space="preserve"> </w:t>
      </w:r>
      <w:r>
        <w:t>discoloration)</w:t>
      </w:r>
    </w:p>
    <w:p w:rsidR="00736333" w:rsidRDefault="00736333">
      <w:pPr>
        <w:pStyle w:val="BodyText"/>
        <w:kinsoku w:val="0"/>
        <w:overflowPunct w:val="0"/>
        <w:spacing w:before="90" w:line="307" w:lineRule="auto"/>
        <w:ind w:right="3796"/>
      </w:pPr>
      <w:r>
        <w:rPr>
          <w:spacing w:val="-1"/>
        </w:rPr>
        <w:t>Apply</w:t>
      </w:r>
      <w:r>
        <w:rPr>
          <w:spacing w:val="-9"/>
        </w:rPr>
        <w:t xml:space="preserve"> </w:t>
      </w:r>
      <w:r>
        <w:t>loose</w:t>
      </w:r>
      <w:r>
        <w:rPr>
          <w:spacing w:val="-8"/>
        </w:rPr>
        <w:t xml:space="preserve"> </w:t>
      </w:r>
      <w:r>
        <w:t>sterile</w:t>
      </w:r>
      <w:r>
        <w:rPr>
          <w:spacing w:val="-8"/>
        </w:rPr>
        <w:t xml:space="preserve"> </w:t>
      </w:r>
      <w:r>
        <w:t>dressing</w:t>
      </w:r>
      <w:r>
        <w:rPr>
          <w:spacing w:val="-8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eyes.</w:t>
      </w:r>
      <w:r>
        <w:rPr>
          <w:spacing w:val="24"/>
          <w:w w:val="99"/>
        </w:rPr>
        <w:t xml:space="preserve"> </w:t>
      </w:r>
      <w:r>
        <w:rPr>
          <w:spacing w:val="-1"/>
        </w:rPr>
        <w:t>Seek</w:t>
      </w:r>
      <w:r>
        <w:rPr>
          <w:spacing w:val="-13"/>
        </w:rPr>
        <w:t xml:space="preserve"> </w:t>
      </w:r>
      <w:r>
        <w:t>medical</w:t>
      </w:r>
      <w:r>
        <w:rPr>
          <w:spacing w:val="-12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immediately.</w:t>
      </w:r>
    </w:p>
    <w:p w:rsidR="00736333" w:rsidRDefault="00736333">
      <w:pPr>
        <w:pStyle w:val="BodyText"/>
        <w:kinsoku w:val="0"/>
        <w:overflowPunct w:val="0"/>
        <w:spacing w:before="2"/>
      </w:pP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7"/>
        </w:rPr>
        <w:t>bruising,</w:t>
      </w:r>
      <w:r>
        <w:rPr>
          <w:spacing w:val="-14"/>
        </w:rPr>
        <w:t xml:space="preserve"> </w:t>
      </w:r>
      <w:r>
        <w:rPr>
          <w:spacing w:val="-6"/>
        </w:rPr>
        <w:t>cold</w:t>
      </w:r>
      <w:r>
        <w:rPr>
          <w:spacing w:val="-14"/>
        </w:rPr>
        <w:t xml:space="preserve"> </w:t>
      </w:r>
      <w:r>
        <w:rPr>
          <w:spacing w:val="-7"/>
        </w:rPr>
        <w:t>compress</w:t>
      </w:r>
      <w:r>
        <w:rPr>
          <w:spacing w:val="-14"/>
        </w:rPr>
        <w:t xml:space="preserve"> </w:t>
      </w:r>
      <w:r>
        <w:rPr>
          <w:spacing w:val="-3"/>
        </w:rPr>
        <w:t>or</w:t>
      </w:r>
      <w:r>
        <w:rPr>
          <w:spacing w:val="-14"/>
        </w:rPr>
        <w:t xml:space="preserve"> </w:t>
      </w:r>
      <w:r>
        <w:rPr>
          <w:spacing w:val="-5"/>
        </w:rPr>
        <w:t>ice</w:t>
      </w:r>
      <w:r>
        <w:rPr>
          <w:spacing w:val="-14"/>
        </w:rPr>
        <w:t xml:space="preserve"> </w:t>
      </w:r>
      <w:r>
        <w:rPr>
          <w:spacing w:val="-6"/>
        </w:rPr>
        <w:t>pack</w:t>
      </w:r>
      <w:r>
        <w:rPr>
          <w:spacing w:val="-14"/>
        </w:rPr>
        <w:t xml:space="preserve"> </w:t>
      </w:r>
      <w:r>
        <w:rPr>
          <w:spacing w:val="-6"/>
        </w:rPr>
        <w:t>may</w:t>
      </w:r>
      <w:r>
        <w:rPr>
          <w:spacing w:val="-13"/>
        </w:rPr>
        <w:t xml:space="preserve"> </w:t>
      </w:r>
      <w:r>
        <w:rPr>
          <w:spacing w:val="-7"/>
        </w:rPr>
        <w:t>relieve</w:t>
      </w:r>
      <w:r>
        <w:rPr>
          <w:spacing w:val="-14"/>
        </w:rPr>
        <w:t xml:space="preserve"> </w:t>
      </w:r>
      <w:r>
        <w:rPr>
          <w:spacing w:val="-6"/>
        </w:rPr>
        <w:t>pain</w:t>
      </w:r>
      <w:r>
        <w:rPr>
          <w:spacing w:val="-14"/>
        </w:rPr>
        <w:t xml:space="preserve"> </w:t>
      </w:r>
      <w:r>
        <w:rPr>
          <w:spacing w:val="-5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reduce</w:t>
      </w:r>
      <w:r>
        <w:rPr>
          <w:spacing w:val="-14"/>
        </w:rPr>
        <w:t xml:space="preserve"> </w:t>
      </w:r>
      <w:r>
        <w:rPr>
          <w:spacing w:val="-8"/>
        </w:rPr>
        <w:t>swelling.</w:t>
      </w:r>
    </w:p>
    <w:p w:rsidR="00736333" w:rsidRDefault="00736333">
      <w:pPr>
        <w:pStyle w:val="BodyText"/>
        <w:kinsoku w:val="0"/>
        <w:overflowPunct w:val="0"/>
        <w:spacing w:before="99"/>
      </w:pPr>
      <w:r>
        <w:rPr>
          <w:b/>
          <w:bCs/>
          <w:spacing w:val="-1"/>
        </w:rPr>
        <w:t>Do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not</w:t>
      </w:r>
      <w:r>
        <w:rPr>
          <w:b/>
          <w:bCs/>
          <w:spacing w:val="-6"/>
        </w:rPr>
        <w:t xml:space="preserve"> </w:t>
      </w:r>
      <w:r>
        <w:t>try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remove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embedded</w:t>
      </w:r>
      <w:r>
        <w:rPr>
          <w:spacing w:val="-7"/>
        </w:rPr>
        <w:t xml:space="preserve"> </w:t>
      </w:r>
      <w:r>
        <w:t>object.</w:t>
      </w:r>
    </w:p>
    <w:p w:rsidR="00736333" w:rsidRDefault="00736333">
      <w:pPr>
        <w:kinsoku w:val="0"/>
        <w:overflowPunct w:val="0"/>
        <w:spacing w:before="99"/>
        <w:ind w:left="1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Do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not</w:t>
      </w:r>
      <w:r>
        <w:rPr>
          <w:rFonts w:ascii="Arial" w:hAnsi="Arial" w:cs="Arial"/>
          <w:b/>
          <w:bCs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apply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pressure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eye.</w:t>
      </w:r>
    </w:p>
    <w:p w:rsidR="00736333" w:rsidRDefault="00736333">
      <w:pPr>
        <w:pStyle w:val="BodyText"/>
        <w:kinsoku w:val="0"/>
        <w:overflowPunct w:val="0"/>
        <w:spacing w:before="91" w:line="321" w:lineRule="exact"/>
        <w:ind w:left="112" w:right="32"/>
        <w:jc w:val="center"/>
      </w:pPr>
      <w:r>
        <w:rPr>
          <w:spacing w:val="-1"/>
        </w:rPr>
        <w:t>EYE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rPr>
          <w:spacing w:val="-1"/>
        </w:rPr>
        <w:t>CHEMICAL</w:t>
      </w:r>
      <w:r>
        <w:rPr>
          <w:spacing w:val="-9"/>
        </w:rPr>
        <w:t xml:space="preserve"> </w:t>
      </w:r>
      <w:r>
        <w:rPr>
          <w:spacing w:val="-1"/>
        </w:rPr>
        <w:t>BURN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left="112" w:right="32"/>
        <w:jc w:val="center"/>
      </w:pPr>
      <w:r>
        <w:rPr>
          <w:spacing w:val="-1"/>
        </w:rPr>
        <w:t>(Chemical</w:t>
      </w:r>
      <w:r>
        <w:rPr>
          <w:spacing w:val="-9"/>
        </w:rPr>
        <w:t xml:space="preserve"> </w:t>
      </w:r>
      <w:r>
        <w:t>splashed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spilled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eye)</w:t>
      </w:r>
    </w:p>
    <w:p w:rsidR="00736333" w:rsidRDefault="00736333">
      <w:pPr>
        <w:pStyle w:val="BodyText"/>
        <w:kinsoku w:val="0"/>
        <w:overflowPunct w:val="0"/>
        <w:spacing w:before="91" w:line="321" w:lineRule="exact"/>
      </w:pPr>
      <w:r>
        <w:rPr>
          <w:spacing w:val="-1"/>
        </w:rPr>
        <w:t>Flush</w:t>
      </w:r>
      <w:r>
        <w:rPr>
          <w:spacing w:val="-7"/>
        </w:rPr>
        <w:t xml:space="preserve"> </w:t>
      </w:r>
      <w:r>
        <w:t>immediately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6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eye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minutes</w:t>
      </w:r>
    </w:p>
    <w:p w:rsidR="00736333" w:rsidRDefault="00736333">
      <w:pPr>
        <w:pStyle w:val="BodyText"/>
        <w:kinsoku w:val="0"/>
        <w:overflowPunct w:val="0"/>
        <w:spacing w:before="0" w:line="321" w:lineRule="exact"/>
      </w:pPr>
      <w:r>
        <w:t>(20</w:t>
      </w:r>
      <w:r>
        <w:rPr>
          <w:spacing w:val="-7"/>
        </w:rPr>
        <w:t xml:space="preserve"> </w:t>
      </w:r>
      <w:r>
        <w:t>minutes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alkali).</w:t>
      </w:r>
      <w:r>
        <w:rPr>
          <w:spacing w:val="6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necessary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hold</w:t>
      </w:r>
      <w:r>
        <w:rPr>
          <w:spacing w:val="-6"/>
        </w:rPr>
        <w:t xml:space="preserve"> </w:t>
      </w:r>
      <w:r>
        <w:rPr>
          <w:spacing w:val="-1"/>
        </w:rPr>
        <w:t>patient's</w:t>
      </w:r>
      <w:r>
        <w:rPr>
          <w:spacing w:val="-6"/>
        </w:rPr>
        <w:t xml:space="preserve"> </w:t>
      </w:r>
      <w:r>
        <w:t>eyelid</w:t>
      </w:r>
      <w:r>
        <w:rPr>
          <w:spacing w:val="-6"/>
        </w:rPr>
        <w:t xml:space="preserve"> </w:t>
      </w:r>
      <w:r>
        <w:t>open.</w:t>
      </w:r>
    </w:p>
    <w:p w:rsidR="00736333" w:rsidRDefault="00736333">
      <w:pPr>
        <w:kinsoku w:val="0"/>
        <w:overflowPunct w:val="0"/>
        <w:spacing w:before="98" w:line="245" w:lineRule="auto"/>
        <w:ind w:left="1000" w:hanging="900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NOTE: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20"/>
        </w:rPr>
        <w:t xml:space="preserve"> </w:t>
      </w:r>
      <w:r>
        <w:rPr>
          <w:rFonts w:ascii="Arial" w:hAnsi="Arial" w:cs="Arial"/>
          <w:b/>
          <w:bCs/>
        </w:rPr>
        <w:t xml:space="preserve">In work </w:t>
      </w:r>
      <w:r>
        <w:rPr>
          <w:rFonts w:ascii="Arial" w:hAnsi="Arial" w:cs="Arial"/>
          <w:b/>
          <w:bCs/>
          <w:spacing w:val="-1"/>
        </w:rPr>
        <w:t>situations</w:t>
      </w:r>
      <w:r>
        <w:rPr>
          <w:rFonts w:ascii="Arial" w:hAnsi="Arial" w:cs="Arial"/>
          <w:b/>
          <w:bCs/>
        </w:rPr>
        <w:t xml:space="preserve"> where a </w:t>
      </w:r>
      <w:r>
        <w:rPr>
          <w:rFonts w:ascii="Arial" w:hAnsi="Arial" w:cs="Arial"/>
          <w:b/>
          <w:bCs/>
          <w:spacing w:val="-1"/>
        </w:rPr>
        <w:t>possibility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2"/>
        </w:rPr>
        <w:t>eye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(or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2"/>
        </w:rPr>
        <w:t>body)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exposure</w:t>
      </w:r>
      <w:r>
        <w:rPr>
          <w:rFonts w:ascii="Arial" w:hAnsi="Arial" w:cs="Arial"/>
          <w:b/>
          <w:bCs/>
        </w:rPr>
        <w:t xml:space="preserve"> to</w:t>
      </w:r>
      <w:r>
        <w:rPr>
          <w:rFonts w:ascii="Arial" w:hAnsi="Arial" w:cs="Arial"/>
          <w:b/>
          <w:bCs/>
          <w:spacing w:val="51"/>
        </w:rPr>
        <w:t xml:space="preserve"> </w:t>
      </w:r>
      <w:r>
        <w:rPr>
          <w:rFonts w:ascii="Arial" w:hAnsi="Arial" w:cs="Arial"/>
          <w:b/>
          <w:bCs/>
          <w:spacing w:val="-1"/>
        </w:rPr>
        <w:t>corrosive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materials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exists,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suitable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facilities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quick-drenching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  <w:r>
        <w:rPr>
          <w:rFonts w:ascii="Arial" w:hAnsi="Arial" w:cs="Arial"/>
          <w:b/>
          <w:bCs/>
          <w:spacing w:val="62"/>
        </w:rPr>
        <w:t xml:space="preserve"> </w:t>
      </w:r>
      <w:r>
        <w:rPr>
          <w:rFonts w:ascii="Arial" w:hAnsi="Arial" w:cs="Arial"/>
          <w:b/>
          <w:bCs/>
          <w:spacing w:val="-1"/>
        </w:rPr>
        <w:t>flushing</w:t>
      </w:r>
      <w:r>
        <w:rPr>
          <w:rFonts w:ascii="Arial" w:hAnsi="Arial" w:cs="Arial"/>
          <w:b/>
          <w:bCs/>
        </w:rPr>
        <w:t xml:space="preserve"> will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provided</w:t>
      </w:r>
      <w:r>
        <w:rPr>
          <w:rFonts w:ascii="Arial" w:hAnsi="Arial" w:cs="Arial"/>
          <w:b/>
          <w:bCs/>
        </w:rPr>
        <w:t xml:space="preserve"> in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immediate</w:t>
      </w:r>
      <w:r>
        <w:rPr>
          <w:rFonts w:ascii="Arial" w:hAnsi="Arial" w:cs="Arial"/>
          <w:b/>
          <w:bCs/>
        </w:rPr>
        <w:t xml:space="preserve"> work </w:t>
      </w:r>
      <w:r>
        <w:rPr>
          <w:rFonts w:ascii="Arial" w:hAnsi="Arial" w:cs="Arial"/>
          <w:b/>
          <w:bCs/>
          <w:spacing w:val="-1"/>
        </w:rPr>
        <w:t>area.</w:t>
      </w:r>
    </w:p>
    <w:p w:rsidR="00736333" w:rsidRDefault="00736333">
      <w:pPr>
        <w:pStyle w:val="BodyText"/>
        <w:kinsoku w:val="0"/>
        <w:overflowPunct w:val="0"/>
        <w:spacing w:before="85" w:line="307" w:lineRule="auto"/>
        <w:ind w:right="4592"/>
      </w:pPr>
      <w:r>
        <w:rPr>
          <w:spacing w:val="-1"/>
        </w:rPr>
        <w:t>Cover</w:t>
      </w:r>
      <w:r>
        <w:rPr>
          <w:spacing w:val="-9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eyes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sterile</w:t>
      </w:r>
      <w:r>
        <w:rPr>
          <w:spacing w:val="-8"/>
        </w:rPr>
        <w:t xml:space="preserve"> </w:t>
      </w:r>
      <w:r>
        <w:t>dressing.</w:t>
      </w:r>
      <w:r>
        <w:rPr>
          <w:spacing w:val="27"/>
          <w:w w:val="99"/>
        </w:rPr>
        <w:t xml:space="preserve"> </w:t>
      </w:r>
      <w:r>
        <w:rPr>
          <w:spacing w:val="-1"/>
        </w:rPr>
        <w:t>Seek</w:t>
      </w:r>
      <w:r>
        <w:rPr>
          <w:spacing w:val="-13"/>
        </w:rPr>
        <w:t xml:space="preserve"> </w:t>
      </w:r>
      <w:r>
        <w:t>medical</w:t>
      </w:r>
      <w:r>
        <w:rPr>
          <w:spacing w:val="-12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immediately.</w:t>
      </w:r>
    </w:p>
    <w:p w:rsidR="00736333" w:rsidRDefault="00736333">
      <w:pPr>
        <w:pStyle w:val="BodyText"/>
        <w:kinsoku w:val="0"/>
        <w:overflowPunct w:val="0"/>
        <w:spacing w:before="11"/>
      </w:pPr>
      <w:r>
        <w:rPr>
          <w:b/>
          <w:bCs/>
          <w:spacing w:val="-1"/>
        </w:rPr>
        <w:t>Do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no</w:t>
      </w:r>
      <w:r>
        <w:rPr>
          <w:spacing w:val="-1"/>
        </w:rPr>
        <w:t>t</w:t>
      </w:r>
      <w:r>
        <w:rPr>
          <w:spacing w:val="-6"/>
        </w:rPr>
        <w:t xml:space="preserve"> </w:t>
      </w:r>
      <w:r>
        <w:t>put</w:t>
      </w:r>
      <w:r>
        <w:rPr>
          <w:spacing w:val="-6"/>
        </w:rPr>
        <w:t xml:space="preserve"> </w:t>
      </w:r>
      <w:r>
        <w:t>anything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rPr>
          <w:spacing w:val="-1"/>
        </w:rPr>
        <w:t>water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eye.</w:t>
      </w:r>
    </w:p>
    <w:p w:rsidR="00736333" w:rsidRDefault="00736333">
      <w:pPr>
        <w:pStyle w:val="BodyText"/>
        <w:kinsoku w:val="0"/>
        <w:overflowPunct w:val="0"/>
        <w:spacing w:before="91" w:line="321" w:lineRule="exact"/>
        <w:ind w:left="112" w:right="34"/>
        <w:jc w:val="center"/>
      </w:pPr>
      <w:r>
        <w:rPr>
          <w:spacing w:val="-1"/>
        </w:rPr>
        <w:t>HEAT</w:t>
      </w:r>
      <w:r>
        <w:rPr>
          <w:spacing w:val="-27"/>
        </w:rPr>
        <w:t xml:space="preserve"> </w:t>
      </w:r>
      <w:r>
        <w:rPr>
          <w:spacing w:val="-1"/>
        </w:rPr>
        <w:t>EXHAUSTION</w:t>
      </w:r>
    </w:p>
    <w:p w:rsidR="00736333" w:rsidRDefault="00736333">
      <w:pPr>
        <w:pStyle w:val="BodyText"/>
        <w:kinsoku w:val="0"/>
        <w:overflowPunct w:val="0"/>
        <w:spacing w:before="0"/>
        <w:ind w:left="982" w:right="901"/>
        <w:jc w:val="center"/>
      </w:pPr>
      <w:r>
        <w:rPr>
          <w:spacing w:val="-1"/>
        </w:rPr>
        <w:t>(Fatigue;</w:t>
      </w:r>
      <w:r>
        <w:rPr>
          <w:spacing w:val="-12"/>
        </w:rPr>
        <w:t xml:space="preserve"> </w:t>
      </w:r>
      <w:r>
        <w:rPr>
          <w:spacing w:val="-1"/>
        </w:rPr>
        <w:t>weakness;</w:t>
      </w:r>
      <w:r>
        <w:rPr>
          <w:spacing w:val="-12"/>
        </w:rPr>
        <w:t xml:space="preserve"> </w:t>
      </w:r>
      <w:r>
        <w:t>profuse</w:t>
      </w:r>
      <w:r>
        <w:rPr>
          <w:spacing w:val="-11"/>
        </w:rPr>
        <w:t xml:space="preserve"> </w:t>
      </w:r>
      <w:r>
        <w:rPr>
          <w:spacing w:val="-1"/>
        </w:rPr>
        <w:t>sweating;</w:t>
      </w:r>
      <w:r>
        <w:rPr>
          <w:spacing w:val="54"/>
        </w:rPr>
        <w:t xml:space="preserve"> </w:t>
      </w:r>
      <w:r>
        <w:t>normal</w:t>
      </w:r>
      <w:r>
        <w:rPr>
          <w:spacing w:val="-12"/>
        </w:rPr>
        <w:t xml:space="preserve"> </w:t>
      </w:r>
      <w:r>
        <w:t>temperature;</w:t>
      </w:r>
      <w:r>
        <w:rPr>
          <w:spacing w:val="49"/>
          <w:w w:val="99"/>
        </w:rPr>
        <w:t xml:space="preserve"> </w:t>
      </w:r>
      <w:r>
        <w:t>pale</w:t>
      </w:r>
      <w:r>
        <w:rPr>
          <w:spacing w:val="-10"/>
        </w:rPr>
        <w:t xml:space="preserve"> </w:t>
      </w:r>
      <w:r>
        <w:t>clammy</w:t>
      </w:r>
      <w:r>
        <w:rPr>
          <w:spacing w:val="-9"/>
        </w:rPr>
        <w:t xml:space="preserve"> </w:t>
      </w:r>
      <w:r>
        <w:t>skin;</w:t>
      </w:r>
      <w:r>
        <w:rPr>
          <w:spacing w:val="59"/>
        </w:rPr>
        <w:t xml:space="preserve"> </w:t>
      </w:r>
      <w:r>
        <w:t>headache;</w:t>
      </w:r>
      <w:r>
        <w:rPr>
          <w:spacing w:val="-9"/>
        </w:rPr>
        <w:t xml:space="preserve"> </w:t>
      </w:r>
      <w:r>
        <w:t>cramps;</w:t>
      </w:r>
      <w:r>
        <w:rPr>
          <w:spacing w:val="-9"/>
        </w:rPr>
        <w:t xml:space="preserve"> </w:t>
      </w:r>
      <w:r>
        <w:t>vomiting;</w:t>
      </w:r>
      <w:r>
        <w:rPr>
          <w:spacing w:val="-10"/>
        </w:rPr>
        <w:t xml:space="preserve"> </w:t>
      </w:r>
      <w:r>
        <w:t>fainting)</w:t>
      </w:r>
    </w:p>
    <w:p w:rsidR="00736333" w:rsidRDefault="00736333">
      <w:pPr>
        <w:pStyle w:val="BodyText"/>
        <w:kinsoku w:val="0"/>
        <w:overflowPunct w:val="0"/>
        <w:spacing w:before="90"/>
      </w:pPr>
      <w:r>
        <w:rPr>
          <w:spacing w:val="-1"/>
        </w:rPr>
        <w:t>Remove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hot</w:t>
      </w:r>
      <w:r>
        <w:rPr>
          <w:spacing w:val="-9"/>
        </w:rPr>
        <w:t xml:space="preserve"> </w:t>
      </w:r>
      <w:r>
        <w:t>area.</w:t>
      </w:r>
    </w:p>
    <w:p w:rsidR="00736333" w:rsidRDefault="00736333">
      <w:pPr>
        <w:pStyle w:val="BodyText"/>
        <w:kinsoku w:val="0"/>
        <w:overflowPunct w:val="0"/>
        <w:spacing w:before="91" w:line="307" w:lineRule="auto"/>
        <w:ind w:right="4592"/>
      </w:pPr>
      <w:r>
        <w:rPr>
          <w:spacing w:val="-1"/>
        </w:rPr>
        <w:t>Have</w:t>
      </w:r>
      <w:r>
        <w:rPr>
          <w:spacing w:val="-7"/>
        </w:rPr>
        <w:t xml:space="preserve"> </w:t>
      </w:r>
      <w:r>
        <w:t>victim</w:t>
      </w:r>
      <w:r>
        <w:rPr>
          <w:spacing w:val="-7"/>
        </w:rPr>
        <w:t xml:space="preserve"> </w:t>
      </w:r>
      <w:r>
        <w:t>lay</w:t>
      </w:r>
      <w:r>
        <w:rPr>
          <w:spacing w:val="-7"/>
        </w:rPr>
        <w:t xml:space="preserve"> </w:t>
      </w:r>
      <w:r>
        <w:rPr>
          <w:spacing w:val="-1"/>
        </w:rPr>
        <w:t>down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raise</w:t>
      </w:r>
      <w:r>
        <w:rPr>
          <w:spacing w:val="-7"/>
        </w:rPr>
        <w:t xml:space="preserve"> </w:t>
      </w:r>
      <w:r>
        <w:t>feet.</w:t>
      </w:r>
      <w:r>
        <w:rPr>
          <w:spacing w:val="26"/>
          <w:w w:val="99"/>
        </w:rPr>
        <w:t xml:space="preserve"> </w:t>
      </w:r>
      <w:r>
        <w:rPr>
          <w:spacing w:val="-1"/>
        </w:rPr>
        <w:t>Apply</w:t>
      </w:r>
      <w:r>
        <w:rPr>
          <w:spacing w:val="-9"/>
        </w:rPr>
        <w:t xml:space="preserve"> </w:t>
      </w:r>
      <w:r>
        <w:t>cool</w:t>
      </w:r>
      <w:r>
        <w:rPr>
          <w:spacing w:val="-8"/>
        </w:rPr>
        <w:t xml:space="preserve"> </w:t>
      </w:r>
      <w:r>
        <w:rPr>
          <w:spacing w:val="-1"/>
        </w:rPr>
        <w:t>wet</w:t>
      </w:r>
      <w:r>
        <w:rPr>
          <w:spacing w:val="-8"/>
        </w:rPr>
        <w:t xml:space="preserve"> </w:t>
      </w:r>
      <w:r>
        <w:t>cloths.</w:t>
      </w:r>
    </w:p>
    <w:p w:rsidR="00736333" w:rsidRDefault="00736333">
      <w:pPr>
        <w:pStyle w:val="BodyText"/>
        <w:kinsoku w:val="0"/>
        <w:overflowPunct w:val="0"/>
        <w:spacing w:before="2"/>
      </w:pPr>
      <w:r>
        <w:t>Loosen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remove</w:t>
      </w:r>
      <w:r>
        <w:rPr>
          <w:spacing w:val="-11"/>
        </w:rPr>
        <w:t xml:space="preserve"> </w:t>
      </w:r>
      <w:r>
        <w:t>clothing.</w:t>
      </w:r>
    </w:p>
    <w:p w:rsidR="00736333" w:rsidRDefault="00736333">
      <w:pPr>
        <w:pStyle w:val="BodyText"/>
        <w:kinsoku w:val="0"/>
        <w:overflowPunct w:val="0"/>
        <w:spacing w:before="91"/>
      </w:pPr>
      <w:r>
        <w:rPr>
          <w:spacing w:val="-1"/>
        </w:rPr>
        <w:t>Allow</w:t>
      </w:r>
      <w:r>
        <w:rPr>
          <w:spacing w:val="-7"/>
        </w:rPr>
        <w:t xml:space="preserve"> </w:t>
      </w:r>
      <w:r>
        <w:t>small</w:t>
      </w:r>
      <w:r>
        <w:rPr>
          <w:spacing w:val="-6"/>
        </w:rPr>
        <w:t xml:space="preserve"> </w:t>
      </w:r>
      <w:r>
        <w:t>sips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water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victim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vomiting.</w:t>
      </w:r>
    </w:p>
    <w:p w:rsidR="00736333" w:rsidRDefault="00736333">
      <w:pPr>
        <w:pStyle w:val="BodyText"/>
        <w:kinsoku w:val="0"/>
        <w:overflowPunct w:val="0"/>
        <w:spacing w:before="91" w:line="321" w:lineRule="exact"/>
        <w:ind w:left="112" w:right="34"/>
        <w:jc w:val="center"/>
      </w:pPr>
      <w:r>
        <w:rPr>
          <w:spacing w:val="-1"/>
        </w:rPr>
        <w:t>HEAT</w:t>
      </w:r>
      <w:r>
        <w:rPr>
          <w:spacing w:val="-20"/>
        </w:rPr>
        <w:t xml:space="preserve"> </w:t>
      </w:r>
      <w:r>
        <w:rPr>
          <w:spacing w:val="-1"/>
        </w:rPr>
        <w:t>STROKE</w:t>
      </w:r>
    </w:p>
    <w:p w:rsidR="00736333" w:rsidRDefault="00736333">
      <w:pPr>
        <w:pStyle w:val="BodyText"/>
        <w:kinsoku w:val="0"/>
        <w:overflowPunct w:val="0"/>
        <w:spacing w:before="0"/>
        <w:ind w:left="1926" w:right="946" w:hanging="321"/>
      </w:pPr>
      <w:r>
        <w:rPr>
          <w:spacing w:val="-1"/>
        </w:rPr>
        <w:t>(Dizziness;</w:t>
      </w:r>
      <w:r>
        <w:rPr>
          <w:spacing w:val="-10"/>
        </w:rPr>
        <w:t xml:space="preserve"> </w:t>
      </w:r>
      <w:r>
        <w:t>nausea;</w:t>
      </w:r>
      <w:r>
        <w:rPr>
          <w:spacing w:val="-10"/>
        </w:rPr>
        <w:t xml:space="preserve"> </w:t>
      </w:r>
      <w:r>
        <w:t>severe</w:t>
      </w:r>
      <w:r>
        <w:rPr>
          <w:spacing w:val="-10"/>
        </w:rPr>
        <w:t xml:space="preserve"> </w:t>
      </w:r>
      <w:r>
        <w:t>headache;</w:t>
      </w:r>
      <w:r>
        <w:rPr>
          <w:spacing w:val="-10"/>
        </w:rPr>
        <w:t xml:space="preserve"> </w:t>
      </w:r>
      <w:r>
        <w:t>hot</w:t>
      </w:r>
      <w:r>
        <w:rPr>
          <w:spacing w:val="-9"/>
        </w:rPr>
        <w:t xml:space="preserve"> </w:t>
      </w:r>
      <w:r>
        <w:t>dry</w:t>
      </w:r>
      <w:r>
        <w:rPr>
          <w:spacing w:val="-10"/>
        </w:rPr>
        <w:t xml:space="preserve"> </w:t>
      </w:r>
      <w:r>
        <w:t>skin;</w:t>
      </w:r>
      <w:r>
        <w:rPr>
          <w:spacing w:val="20"/>
          <w:w w:val="99"/>
        </w:rPr>
        <w:t xml:space="preserve"> </w:t>
      </w:r>
      <w:r>
        <w:t>confusion;</w:t>
      </w:r>
      <w:r>
        <w:rPr>
          <w:spacing w:val="-11"/>
        </w:rPr>
        <w:t xml:space="preserve"> </w:t>
      </w:r>
      <w:r>
        <w:t>collapse;</w:t>
      </w:r>
      <w:r>
        <w:rPr>
          <w:spacing w:val="-11"/>
        </w:rPr>
        <w:t xml:space="preserve"> </w:t>
      </w:r>
      <w:r>
        <w:t>delirium;</w:t>
      </w:r>
      <w:r>
        <w:rPr>
          <w:spacing w:val="-11"/>
        </w:rPr>
        <w:t xml:space="preserve"> </w:t>
      </w:r>
      <w:r>
        <w:t>coma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death)</w:t>
      </w:r>
    </w:p>
    <w:p w:rsidR="00736333" w:rsidRDefault="00736333">
      <w:pPr>
        <w:pStyle w:val="BodyText"/>
        <w:kinsoku w:val="0"/>
        <w:overflowPunct w:val="0"/>
        <w:spacing w:before="90" w:line="307" w:lineRule="auto"/>
        <w:ind w:right="3796"/>
      </w:pPr>
      <w:r>
        <w:rPr>
          <w:spacing w:val="-1"/>
        </w:rPr>
        <w:t>Call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immediate</w:t>
      </w:r>
      <w:r>
        <w:rPr>
          <w:spacing w:val="-11"/>
        </w:rPr>
        <w:t xml:space="preserve"> </w:t>
      </w:r>
      <w:r>
        <w:t>medical</w:t>
      </w:r>
      <w:r>
        <w:rPr>
          <w:spacing w:val="-11"/>
        </w:rPr>
        <w:t xml:space="preserve"> </w:t>
      </w:r>
      <w:r>
        <w:t>assistance.</w:t>
      </w:r>
      <w:r>
        <w:rPr>
          <w:spacing w:val="23"/>
          <w:w w:val="99"/>
        </w:rPr>
        <w:t xml:space="preserve"> </w:t>
      </w:r>
      <w:r>
        <w:rPr>
          <w:spacing w:val="-1"/>
        </w:rPr>
        <w:t>Remove</w:t>
      </w:r>
      <w:r>
        <w:rPr>
          <w:spacing w:val="-9"/>
        </w:rPr>
        <w:t xml:space="preserve"> </w:t>
      </w:r>
      <w:r>
        <w:t>victim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hot</w:t>
      </w:r>
      <w:r>
        <w:rPr>
          <w:spacing w:val="-8"/>
        </w:rPr>
        <w:t xml:space="preserve"> </w:t>
      </w:r>
      <w:r>
        <w:t>area.</w:t>
      </w:r>
    </w:p>
    <w:p w:rsidR="00736333" w:rsidRDefault="00736333">
      <w:pPr>
        <w:pStyle w:val="BodyText"/>
        <w:kinsoku w:val="0"/>
        <w:overflowPunct w:val="0"/>
        <w:spacing w:before="2" w:line="307" w:lineRule="auto"/>
        <w:ind w:right="6613"/>
      </w:pPr>
      <w:r>
        <w:rPr>
          <w:spacing w:val="-1"/>
        </w:rPr>
        <w:t>Remove</w:t>
      </w:r>
      <w:r>
        <w:rPr>
          <w:spacing w:val="-21"/>
        </w:rPr>
        <w:t xml:space="preserve"> </w:t>
      </w:r>
      <w:r>
        <w:t>clothing.</w:t>
      </w:r>
      <w:r>
        <w:rPr>
          <w:spacing w:val="25"/>
          <w:w w:val="99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t>victim</w:t>
      </w:r>
      <w:r>
        <w:rPr>
          <w:spacing w:val="-8"/>
        </w:rPr>
        <w:t xml:space="preserve"> </w:t>
      </w:r>
      <w:r>
        <w:t>lay</w:t>
      </w:r>
      <w:r>
        <w:rPr>
          <w:spacing w:val="-8"/>
        </w:rPr>
        <w:t xml:space="preserve"> </w:t>
      </w:r>
      <w:r>
        <w:rPr>
          <w:spacing w:val="-1"/>
        </w:rPr>
        <w:t>down.</w:t>
      </w:r>
    </w:p>
    <w:p w:rsidR="00736333" w:rsidRDefault="00736333">
      <w:pPr>
        <w:pStyle w:val="BodyText"/>
        <w:kinsoku w:val="0"/>
        <w:overflowPunct w:val="0"/>
        <w:spacing w:before="2"/>
      </w:pPr>
      <w:r>
        <w:rPr>
          <w:spacing w:val="-1"/>
        </w:rPr>
        <w:t>Cool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body</w:t>
      </w:r>
      <w:r>
        <w:rPr>
          <w:spacing w:val="-8"/>
        </w:rPr>
        <w:t xml:space="preserve"> </w:t>
      </w:r>
      <w:r>
        <w:rPr>
          <w:spacing w:val="-1"/>
        </w:rPr>
        <w:t>(shower,</w:t>
      </w:r>
      <w:r>
        <w:rPr>
          <w:spacing w:val="-7"/>
        </w:rPr>
        <w:t xml:space="preserve"> </w:t>
      </w:r>
      <w:r>
        <w:t>cool</w:t>
      </w:r>
      <w:r>
        <w:rPr>
          <w:spacing w:val="-7"/>
        </w:rPr>
        <w:t xml:space="preserve"> </w:t>
      </w:r>
      <w:r>
        <w:rPr>
          <w:spacing w:val="-1"/>
        </w:rPr>
        <w:t>wet</w:t>
      </w:r>
      <w:r>
        <w:rPr>
          <w:spacing w:val="-8"/>
        </w:rPr>
        <w:t xml:space="preserve"> </w:t>
      </w:r>
      <w:r>
        <w:t>cloths)</w:t>
      </w:r>
    </w:p>
    <w:p w:rsidR="00736333" w:rsidRDefault="00736333">
      <w:pPr>
        <w:kinsoku w:val="0"/>
        <w:overflowPunct w:val="0"/>
        <w:spacing w:before="99"/>
        <w:ind w:left="1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Do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not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give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stimulants.</w:t>
      </w:r>
    </w:p>
    <w:p w:rsidR="00736333" w:rsidRDefault="00736333">
      <w:pPr>
        <w:pStyle w:val="BodyText"/>
        <w:kinsoku w:val="0"/>
        <w:overflowPunct w:val="0"/>
        <w:spacing w:before="91"/>
      </w:pPr>
      <w:r>
        <w:t>When</w:t>
      </w:r>
      <w:r>
        <w:rPr>
          <w:spacing w:val="-7"/>
        </w:rPr>
        <w:t xml:space="preserve"> </w:t>
      </w:r>
      <w:r>
        <w:t>dealing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injury,</w:t>
      </w:r>
      <w:r>
        <w:rPr>
          <w:spacing w:val="-7"/>
        </w:rPr>
        <w:t xml:space="preserve"> </w:t>
      </w:r>
      <w:r>
        <w:t>stay</w:t>
      </w:r>
      <w:r>
        <w:rPr>
          <w:spacing w:val="-7"/>
        </w:rPr>
        <w:t xml:space="preserve"> </w:t>
      </w:r>
      <w:r>
        <w:t>calm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never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anything</w:t>
      </w:r>
      <w:r>
        <w:rPr>
          <w:spacing w:val="-7"/>
        </w:rPr>
        <w:t xml:space="preserve"> </w:t>
      </w:r>
      <w:r>
        <w:t>unless</w:t>
      </w:r>
      <w:r>
        <w:rPr>
          <w:spacing w:val="-7"/>
        </w:rPr>
        <w:t xml:space="preserve"> </w:t>
      </w:r>
      <w:r>
        <w:t>you</w:t>
      </w:r>
      <w:r>
        <w:rPr>
          <w:spacing w:val="23"/>
          <w:w w:val="99"/>
        </w:rPr>
        <w:t xml:space="preserve"> </w:t>
      </w:r>
      <w:r>
        <w:t>know</w:t>
      </w:r>
      <w:r>
        <w:rPr>
          <w:spacing w:val="-9"/>
        </w:rPr>
        <w:t xml:space="preserve"> </w:t>
      </w:r>
      <w:r>
        <w:rPr>
          <w:spacing w:val="-1"/>
        </w:rPr>
        <w:t>what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doing.</w:t>
      </w:r>
    </w:p>
    <w:p w:rsidR="00736333" w:rsidRDefault="00736333">
      <w:pPr>
        <w:pStyle w:val="BodyText"/>
        <w:kinsoku w:val="0"/>
        <w:overflowPunct w:val="0"/>
        <w:spacing w:before="91"/>
        <w:sectPr w:rsidR="00736333">
          <w:pgSz w:w="12240" w:h="15840"/>
          <w:pgMar w:top="520" w:right="1420" w:bottom="1000" w:left="1340" w:header="0" w:footer="804" w:gutter="0"/>
          <w:cols w:space="720"/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left="120" w:right="234"/>
        <w:rPr>
          <w:b w:val="0"/>
          <w:bCs w:val="0"/>
        </w:rPr>
      </w:pPr>
      <w:r>
        <w:rPr>
          <w:spacing w:val="-1"/>
          <w:u w:val="thick"/>
        </w:rPr>
        <w:lastRenderedPageBreak/>
        <w:t>First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Aid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Kits</w:t>
      </w:r>
      <w:r>
        <w:rPr>
          <w:spacing w:val="-1"/>
        </w:rPr>
        <w:t>:</w:t>
      </w:r>
    </w:p>
    <w:p w:rsidR="00736333" w:rsidRDefault="00736333">
      <w:pPr>
        <w:pStyle w:val="BodyText"/>
        <w:kinsoku w:val="0"/>
        <w:overflowPunct w:val="0"/>
        <w:ind w:left="120" w:right="318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aid</w:t>
      </w:r>
      <w:r>
        <w:rPr>
          <w:spacing w:val="-6"/>
        </w:rPr>
        <w:t xml:space="preserve"> </w:t>
      </w:r>
      <w:r>
        <w:t>kit</w:t>
      </w:r>
      <w:r>
        <w:rPr>
          <w:spacing w:val="-6"/>
        </w:rPr>
        <w:t xml:space="preserve"> </w:t>
      </w:r>
      <w:r>
        <w:t>containers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weather</w:t>
      </w:r>
      <w:r>
        <w:rPr>
          <w:spacing w:val="-6"/>
        </w:rPr>
        <w:t xml:space="preserve"> </w:t>
      </w:r>
      <w:r>
        <w:t>proof.</w:t>
      </w:r>
      <w:r>
        <w:rPr>
          <w:spacing w:val="66"/>
        </w:rPr>
        <w:t xml:space="preserve"> </w:t>
      </w:r>
      <w:r>
        <w:rPr>
          <w:spacing w:val="-1"/>
        </w:rPr>
        <w:t>Their</w:t>
      </w:r>
      <w:r>
        <w:rPr>
          <w:spacing w:val="-6"/>
        </w:rPr>
        <w:t xml:space="preserve"> </w:t>
      </w:r>
      <w:r>
        <w:t>contents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37"/>
          <w:w w:val="99"/>
        </w:rPr>
        <w:t xml:space="preserve"> </w:t>
      </w:r>
      <w:r>
        <w:t>checked</w:t>
      </w:r>
      <w:r>
        <w:rPr>
          <w:spacing w:val="-7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sent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rPr>
          <w:spacing w:val="-1"/>
        </w:rPr>
        <w:t>weekly</w:t>
      </w:r>
      <w:r>
        <w:rPr>
          <w:spacing w:val="-6"/>
        </w:rPr>
        <w:t xml:space="preserve"> </w:t>
      </w:r>
      <w:r>
        <w:t>thereafter</w:t>
      </w:r>
      <w:r>
        <w:rPr>
          <w:spacing w:val="-6"/>
        </w:rPr>
        <w:t xml:space="preserve"> </w:t>
      </w:r>
      <w:r>
        <w:t>by</w:t>
      </w:r>
      <w:r>
        <w:rPr>
          <w:spacing w:val="25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assigned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aid</w:t>
      </w:r>
      <w:r>
        <w:rPr>
          <w:spacing w:val="-7"/>
        </w:rPr>
        <w:t xml:space="preserve"> </w:t>
      </w:r>
      <w:r>
        <w:t>provider.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1"/>
        </w:rPr>
        <w:t>First</w:t>
      </w:r>
      <w:r>
        <w:rPr>
          <w:spacing w:val="-7"/>
        </w:rPr>
        <w:t xml:space="preserve"> </w:t>
      </w:r>
      <w:r>
        <w:t>aid</w:t>
      </w:r>
      <w:r>
        <w:rPr>
          <w:spacing w:val="-6"/>
        </w:rPr>
        <w:t xml:space="preserve"> </w:t>
      </w:r>
      <w:r>
        <w:t>kits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1"/>
        </w:rPr>
        <w:t>worthless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readily</w:t>
      </w:r>
      <w:r>
        <w:rPr>
          <w:spacing w:val="-6"/>
        </w:rPr>
        <w:t xml:space="preserve"> </w:t>
      </w:r>
      <w:r>
        <w:t>accessible.</w:t>
      </w:r>
      <w:r>
        <w:rPr>
          <w:spacing w:val="65"/>
        </w:rPr>
        <w:t xml:space="preserve"> </w:t>
      </w:r>
      <w:r>
        <w:rPr>
          <w:spacing w:val="-1"/>
        </w:rPr>
        <w:t>Therefore,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not</w:t>
      </w:r>
      <w:r>
        <w:rPr>
          <w:spacing w:val="49"/>
          <w:w w:val="99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locked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sites.</w:t>
      </w:r>
      <w:r>
        <w:rPr>
          <w:spacing w:val="68"/>
        </w:rPr>
        <w:t xml:space="preserve"> </w:t>
      </w:r>
      <w:r>
        <w:rPr>
          <w:spacing w:val="-1"/>
        </w:rPr>
        <w:t>They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kept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site</w:t>
      </w:r>
      <w:r>
        <w:rPr>
          <w:spacing w:val="-5"/>
        </w:rPr>
        <w:t xml:space="preserve"> </w:t>
      </w:r>
      <w:r>
        <w:t>assigned</w:t>
      </w:r>
      <w:r>
        <w:rPr>
          <w:spacing w:val="-5"/>
        </w:rPr>
        <w:t xml:space="preserve"> </w:t>
      </w:r>
      <w:r>
        <w:t>first</w:t>
      </w:r>
      <w:r>
        <w:rPr>
          <w:spacing w:val="29"/>
          <w:w w:val="99"/>
        </w:rPr>
        <w:t xml:space="preserve"> </w:t>
      </w:r>
      <w:r>
        <w:t>aid</w:t>
      </w:r>
      <w:r>
        <w:rPr>
          <w:spacing w:val="-15"/>
        </w:rPr>
        <w:t xml:space="preserve"> </w:t>
      </w:r>
      <w:r>
        <w:t>provider.</w:t>
      </w:r>
    </w:p>
    <w:p w:rsidR="00736333" w:rsidRDefault="00736333">
      <w:pPr>
        <w:pStyle w:val="BodyText"/>
        <w:kinsoku w:val="0"/>
        <w:overflowPunct w:val="0"/>
        <w:ind w:left="120"/>
      </w:pPr>
      <w:r>
        <w:rPr>
          <w:spacing w:val="-1"/>
        </w:rPr>
        <w:t>First</w:t>
      </w:r>
      <w:r>
        <w:rPr>
          <w:spacing w:val="-6"/>
        </w:rPr>
        <w:t xml:space="preserve"> </w:t>
      </w:r>
      <w:r>
        <w:t>aid</w:t>
      </w:r>
      <w:r>
        <w:rPr>
          <w:spacing w:val="-5"/>
        </w:rPr>
        <w:t xml:space="preserve"> </w:t>
      </w:r>
      <w:r>
        <w:t>kits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replenished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used.</w:t>
      </w:r>
      <w:r>
        <w:rPr>
          <w:spacing w:val="67"/>
        </w:rPr>
        <w:t xml:space="preserve"> </w:t>
      </w:r>
      <w:r>
        <w:rPr>
          <w:spacing w:val="-1"/>
        </w:rPr>
        <w:t>Sterile</w:t>
      </w:r>
      <w:r>
        <w:rPr>
          <w:spacing w:val="-6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33"/>
          <w:w w:val="99"/>
        </w:rPr>
        <w:t xml:space="preserve"> </w:t>
      </w:r>
      <w:r>
        <w:t>individually</w:t>
      </w:r>
      <w:r>
        <w:rPr>
          <w:spacing w:val="-7"/>
        </w:rPr>
        <w:t xml:space="preserve"> </w:t>
      </w:r>
      <w:r>
        <w:rPr>
          <w:spacing w:val="-1"/>
        </w:rPr>
        <w:t>wrapped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sealed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once.</w:t>
      </w:r>
      <w:r>
        <w:rPr>
          <w:spacing w:val="64"/>
        </w:rPr>
        <w:t xml:space="preserve"> </w:t>
      </w:r>
      <w:r>
        <w:rPr>
          <w:spacing w:val="-1"/>
        </w:rPr>
        <w:t>Other</w:t>
      </w:r>
      <w:r>
        <w:rPr>
          <w:spacing w:val="-7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20"/>
          <w:w w:val="99"/>
        </w:rPr>
        <w:t xml:space="preserve"> </w:t>
      </w:r>
      <w:r>
        <w:t>tape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scissors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reused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kept</w:t>
      </w:r>
      <w:r>
        <w:rPr>
          <w:spacing w:val="-6"/>
        </w:rPr>
        <w:t xml:space="preserve"> </w:t>
      </w:r>
      <w:r>
        <w:t>clean.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absence</w:t>
      </w:r>
      <w:r>
        <w:rPr>
          <w:spacing w:val="-6"/>
        </w:rPr>
        <w:t xml:space="preserve"> </w:t>
      </w:r>
      <w:r>
        <w:t>of</w:t>
      </w:r>
      <w:r>
        <w:rPr>
          <w:w w:val="99"/>
        </w:rPr>
        <w:t xml:space="preserve"> </w:t>
      </w:r>
      <w:r>
        <w:t>plentiful</w:t>
      </w:r>
      <w:r>
        <w:rPr>
          <w:spacing w:val="-8"/>
        </w:rPr>
        <w:t xml:space="preserve"> </w:t>
      </w:r>
      <w:r>
        <w:t>amounts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clean</w:t>
      </w:r>
      <w:r>
        <w:rPr>
          <w:spacing w:val="-7"/>
        </w:rPr>
        <w:t xml:space="preserve"> </w:t>
      </w:r>
      <w:r>
        <w:rPr>
          <w:spacing w:val="-1"/>
        </w:rPr>
        <w:t>water,</w:t>
      </w:r>
      <w:r>
        <w:rPr>
          <w:spacing w:val="-7"/>
        </w:rPr>
        <w:t xml:space="preserve"> </w:t>
      </w:r>
      <w:r>
        <w:t>eye</w:t>
      </w:r>
      <w:r>
        <w:rPr>
          <w:spacing w:val="-8"/>
        </w:rPr>
        <w:t xml:space="preserve"> </w:t>
      </w:r>
      <w:r>
        <w:t>flush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available.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1"/>
        </w:rP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aid</w:t>
      </w:r>
      <w:r>
        <w:rPr>
          <w:spacing w:val="-5"/>
        </w:rPr>
        <w:t xml:space="preserve"> </w:t>
      </w:r>
      <w:r>
        <w:t>kits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site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be:</w:t>
      </w:r>
    </w:p>
    <w:p w:rsidR="00736333" w:rsidRDefault="00736333">
      <w:pPr>
        <w:pStyle w:val="BodyText"/>
        <w:tabs>
          <w:tab w:val="left" w:pos="3114"/>
          <w:tab w:val="left" w:pos="5789"/>
          <w:tab w:val="left" w:pos="6510"/>
        </w:tabs>
        <w:kinsoku w:val="0"/>
        <w:overflowPunct w:val="0"/>
        <w:spacing w:before="0" w:line="460" w:lineRule="atLeast"/>
        <w:ind w:left="2552" w:right="396" w:hanging="2163"/>
      </w:pPr>
      <w:r>
        <w:rPr>
          <w:spacing w:val="-1"/>
          <w:u w:val="thick"/>
        </w:rPr>
        <w:t>Number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5"/>
          <w:u w:val="thick"/>
        </w:rPr>
        <w:t xml:space="preserve"> </w:t>
      </w:r>
      <w:r>
        <w:rPr>
          <w:spacing w:val="-1"/>
          <w:u w:val="thick"/>
        </w:rPr>
        <w:t>Persons</w:t>
      </w:r>
      <w:r>
        <w:rPr>
          <w:spacing w:val="-5"/>
          <w:u w:val="thick"/>
        </w:rPr>
        <w:t xml:space="preserve"> </w:t>
      </w:r>
      <w:r>
        <w:rPr>
          <w:spacing w:val="-1"/>
          <w:u w:val="thick"/>
        </w:rPr>
        <w:t>Assigned</w:t>
      </w:r>
      <w:r>
        <w:rPr>
          <w:spacing w:val="-4"/>
          <w:u w:val="thick"/>
        </w:rPr>
        <w:t xml:space="preserve"> </w:t>
      </w:r>
      <w:r>
        <w:rPr>
          <w:u w:val="thick"/>
        </w:rPr>
        <w:t>to</w:t>
      </w:r>
      <w:r>
        <w:rPr>
          <w:spacing w:val="-5"/>
          <w:u w:val="thick"/>
        </w:rPr>
        <w:t xml:space="preserve"> </w:t>
      </w:r>
      <w:r>
        <w:rPr>
          <w:u w:val="thick"/>
        </w:rPr>
        <w:t>Job</w:t>
      </w:r>
      <w:r>
        <w:rPr>
          <w:spacing w:val="-5"/>
          <w:u w:val="thick"/>
        </w:rPr>
        <w:t xml:space="preserve"> </w:t>
      </w:r>
      <w:r>
        <w:rPr>
          <w:spacing w:val="-1"/>
          <w:u w:val="thick"/>
        </w:rPr>
        <w:t>Site</w:t>
      </w:r>
      <w:r>
        <w:rPr>
          <w:spacing w:val="-1"/>
        </w:rPr>
        <w:tab/>
      </w:r>
      <w:r>
        <w:rPr>
          <w:u w:val="thick"/>
        </w:rPr>
        <w:t>Minimum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First</w:t>
      </w:r>
      <w:r>
        <w:rPr>
          <w:spacing w:val="-11"/>
          <w:u w:val="thick"/>
        </w:rPr>
        <w:t xml:space="preserve"> </w:t>
      </w:r>
      <w:r>
        <w:rPr>
          <w:spacing w:val="-1"/>
          <w:u w:val="thick"/>
        </w:rPr>
        <w:t>Aid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Supplies</w:t>
      </w:r>
      <w:r>
        <w:rPr>
          <w:spacing w:val="69"/>
          <w:w w:val="99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tab/>
        <w:t>5</w:t>
      </w:r>
      <w:r>
        <w:tab/>
      </w:r>
      <w:r>
        <w:tab/>
        <w:t>10</w:t>
      </w:r>
      <w:r>
        <w:rPr>
          <w:spacing w:val="-9"/>
        </w:rPr>
        <w:t xml:space="preserve"> </w:t>
      </w:r>
      <w:r>
        <w:rPr>
          <w:spacing w:val="-1"/>
        </w:rPr>
        <w:t>Package</w:t>
      </w:r>
      <w:r>
        <w:rPr>
          <w:spacing w:val="-8"/>
        </w:rPr>
        <w:t xml:space="preserve"> </w:t>
      </w:r>
      <w:r>
        <w:rPr>
          <w:spacing w:val="-1"/>
        </w:rPr>
        <w:t>Kit</w:t>
      </w:r>
    </w:p>
    <w:p w:rsidR="00736333" w:rsidRDefault="00736333">
      <w:pPr>
        <w:pStyle w:val="BodyText"/>
        <w:tabs>
          <w:tab w:val="left" w:pos="5325"/>
        </w:tabs>
        <w:kinsoku w:val="0"/>
        <w:overflowPunct w:val="0"/>
        <w:spacing w:before="0" w:line="320" w:lineRule="exact"/>
        <w:ind w:left="1367"/>
        <w:jc w:val="center"/>
      </w:pPr>
      <w:r>
        <w:t>6</w:t>
      </w:r>
      <w:r>
        <w:rPr>
          <w:spacing w:val="-1"/>
        </w:rPr>
        <w:t xml:space="preserve"> </w:t>
      </w:r>
      <w:r>
        <w:t>- 15</w:t>
      </w:r>
      <w:r>
        <w:tab/>
        <w:t>16</w:t>
      </w:r>
      <w:r>
        <w:rPr>
          <w:spacing w:val="-8"/>
        </w:rPr>
        <w:t xml:space="preserve"> </w:t>
      </w:r>
      <w:r>
        <w:rPr>
          <w:spacing w:val="-1"/>
        </w:rPr>
        <w:t>Package</w:t>
      </w:r>
      <w:r>
        <w:rPr>
          <w:spacing w:val="-9"/>
        </w:rPr>
        <w:t xml:space="preserve"> </w:t>
      </w:r>
      <w:r>
        <w:rPr>
          <w:spacing w:val="-1"/>
        </w:rPr>
        <w:t>Kit</w:t>
      </w:r>
    </w:p>
    <w:p w:rsidR="00736333" w:rsidRDefault="00736333">
      <w:pPr>
        <w:pStyle w:val="BodyText"/>
        <w:tabs>
          <w:tab w:val="left" w:pos="5325"/>
        </w:tabs>
        <w:kinsoku w:val="0"/>
        <w:overflowPunct w:val="0"/>
        <w:spacing w:before="0" w:line="321" w:lineRule="exact"/>
        <w:ind w:left="1211"/>
        <w:jc w:val="center"/>
      </w:pPr>
      <w:r>
        <w:t>16</w:t>
      </w:r>
      <w:r>
        <w:rPr>
          <w:spacing w:val="-1"/>
        </w:rPr>
        <w:t xml:space="preserve"> </w:t>
      </w:r>
      <w:r>
        <w:t>- 30</w:t>
      </w:r>
      <w:r>
        <w:tab/>
        <w:t>24</w:t>
      </w:r>
      <w:r>
        <w:rPr>
          <w:spacing w:val="-8"/>
        </w:rPr>
        <w:t xml:space="preserve"> </w:t>
      </w:r>
      <w:r>
        <w:rPr>
          <w:spacing w:val="-1"/>
        </w:rPr>
        <w:t>Package</w:t>
      </w:r>
      <w:r>
        <w:rPr>
          <w:spacing w:val="-9"/>
        </w:rPr>
        <w:t xml:space="preserve"> </w:t>
      </w:r>
      <w:r>
        <w:rPr>
          <w:spacing w:val="-1"/>
        </w:rPr>
        <w:t>Kit</w:t>
      </w:r>
    </w:p>
    <w:p w:rsidR="00736333" w:rsidRDefault="00736333">
      <w:pPr>
        <w:pStyle w:val="BodyText"/>
        <w:kinsoku w:val="0"/>
        <w:overflowPunct w:val="0"/>
        <w:ind w:left="119" w:right="234"/>
      </w:pPr>
      <w:r>
        <w:rPr>
          <w:spacing w:val="-1"/>
        </w:rPr>
        <w:t>Basic</w:t>
      </w:r>
      <w:r>
        <w:rPr>
          <w:spacing w:val="-6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contents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aid,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checked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</w:t>
      </w:r>
      <w:r>
        <w:rPr>
          <w:spacing w:val="23"/>
          <w:w w:val="99"/>
        </w:rPr>
        <w:t xml:space="preserve"> </w:t>
      </w:r>
      <w:r>
        <w:t>supervisor</w:t>
      </w:r>
      <w:r>
        <w:rPr>
          <w:spacing w:val="-6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sent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rPr>
          <w:spacing w:val="-1"/>
        </w:rPr>
        <w:t>weekly,</w:t>
      </w:r>
      <w:r>
        <w:rPr>
          <w:spacing w:val="-6"/>
        </w:rPr>
        <w:t xml:space="preserve"> </w:t>
      </w:r>
      <w:r>
        <w:t>are</w:t>
      </w:r>
      <w:r>
        <w:rPr>
          <w:spacing w:val="26"/>
          <w:w w:val="99"/>
        </w:rPr>
        <w:t xml:space="preserve"> </w:t>
      </w:r>
      <w:r>
        <w:t>individually</w:t>
      </w:r>
      <w:r>
        <w:rPr>
          <w:spacing w:val="-23"/>
        </w:rPr>
        <w:t xml:space="preserve"> </w:t>
      </w:r>
      <w:r>
        <w:t>sealed:</w:t>
      </w:r>
    </w:p>
    <w:p w:rsidR="00736333" w:rsidRDefault="00736333">
      <w:pPr>
        <w:pStyle w:val="BodyText"/>
        <w:tabs>
          <w:tab w:val="left" w:pos="1559"/>
        </w:tabs>
        <w:kinsoku w:val="0"/>
        <w:overflowPunct w:val="0"/>
        <w:ind w:left="497" w:right="4154" w:firstLine="156"/>
      </w:pPr>
      <w:r>
        <w:t>1</w:t>
      </w:r>
      <w:r>
        <w:rPr>
          <w:spacing w:val="-1"/>
        </w:rPr>
        <w:t xml:space="preserve"> </w:t>
      </w:r>
      <w:r>
        <w:t>ea</w:t>
      </w:r>
      <w:r>
        <w:tab/>
      </w:r>
      <w:r>
        <w:rPr>
          <w:spacing w:val="-1"/>
        </w:rPr>
        <w:t>Absorbent</w:t>
      </w:r>
      <w:r>
        <w:rPr>
          <w:spacing w:val="-9"/>
        </w:rPr>
        <w:t xml:space="preserve"> </w:t>
      </w:r>
      <w:r>
        <w:t>compress,</w:t>
      </w:r>
      <w:r>
        <w:rPr>
          <w:spacing w:val="-9"/>
        </w:rPr>
        <w:t xml:space="preserve"> </w:t>
      </w:r>
      <w:r>
        <w:t>32</w:t>
      </w:r>
      <w:r>
        <w:rPr>
          <w:spacing w:val="-9"/>
        </w:rPr>
        <w:t xml:space="preserve"> </w:t>
      </w:r>
      <w:r>
        <w:t>sq.</w:t>
      </w:r>
      <w:r>
        <w:rPr>
          <w:spacing w:val="-9"/>
        </w:rPr>
        <w:t xml:space="preserve"> </w:t>
      </w:r>
      <w:r>
        <w:t>in.</w:t>
      </w:r>
      <w:r>
        <w:rPr>
          <w:spacing w:val="28"/>
          <w:w w:val="99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ea</w:t>
      </w:r>
      <w:r>
        <w:tab/>
      </w:r>
      <w:r>
        <w:rPr>
          <w:spacing w:val="-1"/>
        </w:rPr>
        <w:t>Adhesive</w:t>
      </w:r>
      <w:r>
        <w:rPr>
          <w:spacing w:val="-7"/>
        </w:rPr>
        <w:t xml:space="preserve"> </w:t>
      </w:r>
      <w:r>
        <w:t>bandages,</w:t>
      </w:r>
      <w:r>
        <w:rPr>
          <w:spacing w:val="-8"/>
        </w:rPr>
        <w:t xml:space="preserve"> </w:t>
      </w:r>
      <w:r>
        <w:t>1”</w:t>
      </w:r>
      <w:r>
        <w:rPr>
          <w:spacing w:val="-8"/>
        </w:rPr>
        <w:t xml:space="preserve"> </w:t>
      </w:r>
      <w:r>
        <w:t>X</w:t>
      </w:r>
      <w:r>
        <w:rPr>
          <w:spacing w:val="-9"/>
        </w:rPr>
        <w:t xml:space="preserve"> </w:t>
      </w:r>
      <w:r>
        <w:t>3”</w:t>
      </w:r>
    </w:p>
    <w:p w:rsidR="00736333" w:rsidRDefault="00736333">
      <w:pPr>
        <w:pStyle w:val="BodyText"/>
        <w:tabs>
          <w:tab w:val="left" w:pos="1559"/>
        </w:tabs>
        <w:kinsoku w:val="0"/>
        <w:overflowPunct w:val="0"/>
        <w:spacing w:before="0" w:line="320" w:lineRule="exact"/>
        <w:ind w:left="653"/>
      </w:pPr>
      <w:r>
        <w:t>1</w:t>
      </w:r>
      <w:r>
        <w:rPr>
          <w:spacing w:val="-1"/>
        </w:rPr>
        <w:t xml:space="preserve"> </w:t>
      </w:r>
      <w:r>
        <w:t>ea</w:t>
      </w:r>
      <w:r>
        <w:tab/>
      </w:r>
      <w:r>
        <w:rPr>
          <w:spacing w:val="-1"/>
        </w:rPr>
        <w:t>Adhesive</w:t>
      </w:r>
      <w:r>
        <w:rPr>
          <w:spacing w:val="-8"/>
        </w:rPr>
        <w:t xml:space="preserve"> </w:t>
      </w:r>
      <w:r>
        <w:t>tape,</w:t>
      </w:r>
      <w:r>
        <w:rPr>
          <w:spacing w:val="-9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yds.</w:t>
      </w:r>
    </w:p>
    <w:p w:rsidR="00736333" w:rsidRDefault="00736333">
      <w:pPr>
        <w:pStyle w:val="BodyText"/>
        <w:tabs>
          <w:tab w:val="left" w:pos="1559"/>
        </w:tabs>
        <w:kinsoku w:val="0"/>
        <w:overflowPunct w:val="0"/>
        <w:spacing w:before="0" w:line="320" w:lineRule="exact"/>
        <w:ind w:left="497"/>
      </w:pPr>
      <w:r>
        <w:t>10</w:t>
      </w:r>
      <w:r>
        <w:rPr>
          <w:spacing w:val="-2"/>
        </w:rPr>
        <w:t xml:space="preserve"> </w:t>
      </w:r>
      <w:r>
        <w:t>ea</w:t>
      </w:r>
      <w:r>
        <w:tab/>
      </w:r>
      <w:r>
        <w:rPr>
          <w:spacing w:val="-1"/>
        </w:rPr>
        <w:t>Antiseptic,</w:t>
      </w:r>
      <w:r>
        <w:rPr>
          <w:spacing w:val="-8"/>
        </w:rPr>
        <w:t xml:space="preserve"> </w:t>
      </w:r>
      <w:r>
        <w:t>0.14</w:t>
      </w:r>
      <w:r>
        <w:rPr>
          <w:spacing w:val="-8"/>
        </w:rPr>
        <w:t xml:space="preserve"> </w:t>
      </w:r>
      <w:r>
        <w:t>fl.</w:t>
      </w:r>
      <w:r>
        <w:rPr>
          <w:spacing w:val="-8"/>
        </w:rPr>
        <w:t xml:space="preserve"> </w:t>
      </w:r>
      <w:r>
        <w:t>oz.</w:t>
      </w:r>
    </w:p>
    <w:p w:rsidR="00736333" w:rsidRDefault="00736333">
      <w:pPr>
        <w:pStyle w:val="BodyText"/>
        <w:tabs>
          <w:tab w:val="left" w:pos="1559"/>
        </w:tabs>
        <w:kinsoku w:val="0"/>
        <w:overflowPunct w:val="0"/>
        <w:spacing w:before="0"/>
        <w:ind w:left="716" w:right="4714" w:hanging="63"/>
      </w:pPr>
      <w:r>
        <w:t>6</w:t>
      </w:r>
      <w:r>
        <w:rPr>
          <w:spacing w:val="-1"/>
        </w:rPr>
        <w:t xml:space="preserve"> </w:t>
      </w:r>
      <w:r>
        <w:t>ea</w:t>
      </w:r>
      <w:r>
        <w:tab/>
      </w:r>
      <w:r>
        <w:rPr>
          <w:spacing w:val="-1"/>
        </w:rPr>
        <w:t>Burn</w:t>
      </w:r>
      <w:r>
        <w:rPr>
          <w:spacing w:val="-8"/>
        </w:rPr>
        <w:t xml:space="preserve"> </w:t>
      </w:r>
      <w:r>
        <w:t>treatment,</w:t>
      </w:r>
      <w:r>
        <w:rPr>
          <w:spacing w:val="-7"/>
        </w:rPr>
        <w:t xml:space="preserve"> </w:t>
      </w:r>
      <w:r>
        <w:t>0.14</w:t>
      </w:r>
      <w:r>
        <w:rPr>
          <w:spacing w:val="-8"/>
        </w:rPr>
        <w:t xml:space="preserve"> </w:t>
      </w:r>
      <w:r>
        <w:t>fl.</w:t>
      </w:r>
      <w:r>
        <w:rPr>
          <w:spacing w:val="-7"/>
        </w:rPr>
        <w:t xml:space="preserve"> </w:t>
      </w:r>
      <w:r>
        <w:t>oz.</w:t>
      </w:r>
      <w:r>
        <w:rPr>
          <w:spacing w:val="23"/>
          <w:w w:val="99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pr</w:t>
      </w:r>
      <w:r>
        <w:tab/>
        <w:t>Medical</w:t>
      </w:r>
      <w:r>
        <w:rPr>
          <w:spacing w:val="-12"/>
        </w:rPr>
        <w:t xml:space="preserve"> </w:t>
      </w:r>
      <w:r>
        <w:t>exam</w:t>
      </w:r>
      <w:r>
        <w:rPr>
          <w:spacing w:val="-13"/>
        </w:rPr>
        <w:t xml:space="preserve"> </w:t>
      </w:r>
      <w:r>
        <w:t>gloves</w:t>
      </w:r>
    </w:p>
    <w:p w:rsidR="00736333" w:rsidRDefault="00736333">
      <w:pPr>
        <w:pStyle w:val="BodyText"/>
        <w:tabs>
          <w:tab w:val="left" w:pos="1559"/>
        </w:tabs>
        <w:kinsoku w:val="0"/>
        <w:overflowPunct w:val="0"/>
        <w:spacing w:before="0" w:line="320" w:lineRule="exact"/>
        <w:ind w:left="653"/>
      </w:pPr>
      <w:r>
        <w:t>4</w:t>
      </w:r>
      <w:r>
        <w:rPr>
          <w:spacing w:val="-1"/>
        </w:rPr>
        <w:t xml:space="preserve"> </w:t>
      </w:r>
      <w:r>
        <w:t>ea</w:t>
      </w:r>
      <w:r>
        <w:tab/>
      </w:r>
      <w:r>
        <w:rPr>
          <w:spacing w:val="-1"/>
        </w:rPr>
        <w:t>Sterile</w:t>
      </w:r>
      <w:r>
        <w:rPr>
          <w:spacing w:val="-6"/>
        </w:rPr>
        <w:t xml:space="preserve"> </w:t>
      </w:r>
      <w:r>
        <w:t>pads,</w:t>
      </w:r>
      <w:r>
        <w:rPr>
          <w:spacing w:val="-5"/>
        </w:rPr>
        <w:t xml:space="preserve"> </w:t>
      </w:r>
      <w:r>
        <w:t>3”</w:t>
      </w:r>
      <w:r>
        <w:rPr>
          <w:spacing w:val="-6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3”</w:t>
      </w:r>
    </w:p>
    <w:p w:rsidR="00736333" w:rsidRDefault="00736333">
      <w:pPr>
        <w:pStyle w:val="BodyText"/>
        <w:tabs>
          <w:tab w:val="left" w:pos="1559"/>
        </w:tabs>
        <w:kinsoku w:val="0"/>
        <w:overflowPunct w:val="0"/>
        <w:spacing w:before="0" w:line="321" w:lineRule="exact"/>
        <w:ind w:left="653"/>
      </w:pPr>
      <w:r>
        <w:t>1</w:t>
      </w:r>
      <w:r>
        <w:rPr>
          <w:spacing w:val="-1"/>
        </w:rPr>
        <w:t xml:space="preserve"> </w:t>
      </w:r>
      <w:r>
        <w:t>ea</w:t>
      </w:r>
      <w:r>
        <w:tab/>
      </w:r>
      <w:r>
        <w:rPr>
          <w:spacing w:val="-1"/>
        </w:rPr>
        <w:t>Triangular</w:t>
      </w:r>
      <w:r>
        <w:rPr>
          <w:spacing w:val="-6"/>
        </w:rPr>
        <w:t xml:space="preserve"> </w:t>
      </w:r>
      <w:r>
        <w:t>bandage,</w:t>
      </w:r>
      <w:r>
        <w:rPr>
          <w:spacing w:val="-6"/>
        </w:rPr>
        <w:t xml:space="preserve"> </w:t>
      </w:r>
      <w:r>
        <w:t>40”</w:t>
      </w:r>
      <w:r>
        <w:rPr>
          <w:spacing w:val="-6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40</w:t>
      </w:r>
      <w:r>
        <w:rPr>
          <w:spacing w:val="-6"/>
        </w:rPr>
        <w:t xml:space="preserve"> </w:t>
      </w:r>
      <w:r>
        <w:t>“</w:t>
      </w:r>
      <w:r>
        <w:rPr>
          <w:spacing w:val="-6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56”</w:t>
      </w:r>
    </w:p>
    <w:p w:rsidR="00736333" w:rsidRDefault="00736333">
      <w:pPr>
        <w:pStyle w:val="BodyText"/>
        <w:kinsoku w:val="0"/>
        <w:overflowPunct w:val="0"/>
        <w:ind w:left="120" w:right="200"/>
      </w:pPr>
      <w:r>
        <w:rPr>
          <w:spacing w:val="-1"/>
        </w:rPr>
        <w:t>Depending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site,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aid</w:t>
      </w:r>
      <w:r>
        <w:rPr>
          <w:spacing w:val="-7"/>
        </w:rPr>
        <w:t xml:space="preserve"> </w:t>
      </w:r>
      <w:r>
        <w:t>supplies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generally</w:t>
      </w:r>
      <w:r>
        <w:rPr>
          <w:spacing w:val="-7"/>
        </w:rPr>
        <w:t xml:space="preserve"> </w:t>
      </w:r>
      <w:r>
        <w:t>include:</w:t>
      </w:r>
      <w:r>
        <w:rPr>
          <w:spacing w:val="64"/>
        </w:rPr>
        <w:t xml:space="preserve"> </w:t>
      </w:r>
      <w:r>
        <w:t>adhesive</w:t>
      </w:r>
      <w:r>
        <w:rPr>
          <w:spacing w:val="22"/>
          <w:w w:val="99"/>
        </w:rPr>
        <w:t xml:space="preserve"> </w:t>
      </w:r>
      <w:r>
        <w:t>bandages,</w:t>
      </w:r>
      <w:r>
        <w:rPr>
          <w:spacing w:val="-14"/>
        </w:rPr>
        <w:t xml:space="preserve"> </w:t>
      </w:r>
      <w:r>
        <w:t>bandage</w:t>
      </w:r>
      <w:r>
        <w:rPr>
          <w:spacing w:val="-13"/>
        </w:rPr>
        <w:t xml:space="preserve"> </w:t>
      </w:r>
      <w:r>
        <w:t>compresses,</w:t>
      </w:r>
      <w:r>
        <w:rPr>
          <w:spacing w:val="-13"/>
        </w:rPr>
        <w:t xml:space="preserve"> </w:t>
      </w:r>
      <w:r>
        <w:t>scissors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1"/>
        </w:rPr>
        <w:t>tweezers,</w:t>
      </w:r>
      <w:r>
        <w:rPr>
          <w:spacing w:val="-13"/>
        </w:rPr>
        <w:t xml:space="preserve"> </w:t>
      </w:r>
      <w:r>
        <w:t>triangular</w:t>
      </w:r>
      <w:r>
        <w:rPr>
          <w:spacing w:val="28"/>
          <w:w w:val="99"/>
        </w:rPr>
        <w:t xml:space="preserve"> </w:t>
      </w:r>
      <w:r>
        <w:t>bandages,</w:t>
      </w:r>
      <w:r>
        <w:rPr>
          <w:spacing w:val="-8"/>
        </w:rPr>
        <w:t xml:space="preserve"> </w:t>
      </w:r>
      <w:r>
        <w:t>antiseptic</w:t>
      </w:r>
      <w:r>
        <w:rPr>
          <w:spacing w:val="-7"/>
        </w:rPr>
        <w:t xml:space="preserve"> </w:t>
      </w:r>
      <w:r>
        <w:t>soap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pads,</w:t>
      </w:r>
      <w:r>
        <w:rPr>
          <w:spacing w:val="-7"/>
        </w:rPr>
        <w:t xml:space="preserve"> </w:t>
      </w:r>
      <w:r>
        <w:t>eye</w:t>
      </w:r>
      <w:r>
        <w:rPr>
          <w:spacing w:val="-7"/>
        </w:rPr>
        <w:t xml:space="preserve"> </w:t>
      </w:r>
      <w:r>
        <w:t>dressing,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items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</w:t>
      </w:r>
      <w:r>
        <w:rPr>
          <w:w w:val="99"/>
        </w:rPr>
        <w:t xml:space="preserve"> </w:t>
      </w:r>
      <w:r>
        <w:t>consulting</w:t>
      </w:r>
      <w:r>
        <w:rPr>
          <w:spacing w:val="-9"/>
        </w:rPr>
        <w:t xml:space="preserve"> </w:t>
      </w:r>
      <w:r>
        <w:t>physician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recommend.</w:t>
      </w:r>
      <w:r>
        <w:rPr>
          <w:spacing w:val="6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bandage,</w:t>
      </w:r>
      <w:r>
        <w:rPr>
          <w:spacing w:val="11"/>
          <w:w w:val="99"/>
        </w:rPr>
        <w:t xml:space="preserve"> 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commonly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aid</w:t>
      </w:r>
      <w:r>
        <w:rPr>
          <w:spacing w:val="-5"/>
        </w:rPr>
        <w:t xml:space="preserve"> </w:t>
      </w:r>
      <w:r>
        <w:t>kit,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stop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bleeding,</w:t>
      </w:r>
      <w:r>
        <w:rPr>
          <w:spacing w:val="-8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wound</w:t>
      </w:r>
      <w:r>
        <w:rPr>
          <w:spacing w:val="-7"/>
        </w:rPr>
        <w:t xml:space="preserve"> </w:t>
      </w:r>
      <w:r>
        <w:t>clean.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things</w:t>
      </w:r>
      <w:r>
        <w:rPr>
          <w:spacing w:val="-6"/>
        </w:rPr>
        <w:t xml:space="preserve"> </w:t>
      </w:r>
      <w:r>
        <w:t>dealing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aid</w:t>
      </w:r>
      <w:r>
        <w:rPr>
          <w:spacing w:val="-6"/>
        </w:rPr>
        <w:t xml:space="preserve"> </w:t>
      </w:r>
      <w:r>
        <w:t>kits</w:t>
      </w:r>
      <w:r>
        <w:rPr>
          <w:spacing w:val="-7"/>
        </w:rPr>
        <w:t xml:space="preserve"> </w:t>
      </w:r>
      <w:r>
        <w:t>are:</w:t>
      </w:r>
    </w:p>
    <w:p w:rsidR="00736333" w:rsidRDefault="00736333" w:rsidP="00D6514C">
      <w:pPr>
        <w:pStyle w:val="BodyText"/>
        <w:numPr>
          <w:ilvl w:val="0"/>
          <w:numId w:val="11"/>
        </w:numPr>
        <w:tabs>
          <w:tab w:val="left" w:pos="1021"/>
        </w:tabs>
        <w:kinsoku w:val="0"/>
        <w:overflowPunct w:val="0"/>
        <w:ind w:hanging="450"/>
      </w:pPr>
      <w:r>
        <w:rPr>
          <w:spacing w:val="-1"/>
        </w:rPr>
        <w:t>They</w:t>
      </w:r>
      <w:r>
        <w:rPr>
          <w:spacing w:val="-10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readily</w:t>
      </w:r>
      <w:r>
        <w:rPr>
          <w:spacing w:val="-9"/>
        </w:rPr>
        <w:t xml:space="preserve"> </w:t>
      </w:r>
      <w:r>
        <w:t>accessible.</w:t>
      </w:r>
    </w:p>
    <w:p w:rsidR="00736333" w:rsidRDefault="00736333" w:rsidP="00D6514C">
      <w:pPr>
        <w:pStyle w:val="BodyText"/>
        <w:numPr>
          <w:ilvl w:val="0"/>
          <w:numId w:val="11"/>
        </w:numPr>
        <w:tabs>
          <w:tab w:val="left" w:pos="1021"/>
        </w:tabs>
        <w:kinsoku w:val="0"/>
        <w:overflowPunct w:val="0"/>
        <w:ind w:hanging="450"/>
      </w:pPr>
      <w:r>
        <w:rPr>
          <w:spacing w:val="-1"/>
        </w:rPr>
        <w:t>They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appropriate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involved.</w:t>
      </w:r>
    </w:p>
    <w:p w:rsidR="00736333" w:rsidRDefault="00736333" w:rsidP="00D6514C">
      <w:pPr>
        <w:pStyle w:val="BodyText"/>
        <w:numPr>
          <w:ilvl w:val="0"/>
          <w:numId w:val="11"/>
        </w:numPr>
        <w:tabs>
          <w:tab w:val="left" w:pos="1021"/>
        </w:tabs>
        <w:kinsoku w:val="0"/>
        <w:overflowPunct w:val="0"/>
        <w:ind w:hanging="450"/>
      </w:pPr>
      <w:r>
        <w:rPr>
          <w:spacing w:val="-1"/>
        </w:rPr>
        <w:t>Personnel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contents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aid</w:t>
      </w:r>
      <w:r>
        <w:rPr>
          <w:spacing w:val="-6"/>
        </w:rPr>
        <w:t xml:space="preserve"> </w:t>
      </w:r>
      <w:r>
        <w:t>kits.</w:t>
      </w:r>
    </w:p>
    <w:p w:rsidR="00736333" w:rsidRDefault="00736333" w:rsidP="00D6514C">
      <w:pPr>
        <w:pStyle w:val="BodyText"/>
        <w:numPr>
          <w:ilvl w:val="0"/>
          <w:numId w:val="11"/>
        </w:numPr>
        <w:tabs>
          <w:tab w:val="left" w:pos="1021"/>
        </w:tabs>
        <w:kinsoku w:val="0"/>
        <w:overflowPunct w:val="0"/>
        <w:ind w:hanging="450"/>
        <w:sectPr w:rsidR="00736333">
          <w:pgSz w:w="12240" w:h="15840"/>
          <w:pgMar w:top="540" w:right="1340" w:bottom="1000" w:left="1320" w:header="0" w:footer="804" w:gutter="0"/>
          <w:cols w:space="720" w:equalWidth="0">
            <w:col w:w="958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right="283"/>
      </w:pPr>
      <w:r>
        <w:lastRenderedPageBreak/>
        <w:t>Individual</w:t>
      </w:r>
      <w:r>
        <w:rPr>
          <w:spacing w:val="-7"/>
        </w:rPr>
        <w:t xml:space="preserve"> </w:t>
      </w:r>
      <w:r>
        <w:t>items</w:t>
      </w:r>
      <w:r>
        <w:rPr>
          <w:spacing w:val="-7"/>
        </w:rPr>
        <w:t xml:space="preserve"> </w:t>
      </w:r>
      <w:r>
        <w:rPr>
          <w:spacing w:val="-1"/>
        </w:rP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kit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sterile</w:t>
      </w:r>
      <w:r>
        <w:rPr>
          <w:spacing w:val="-6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wrapped</w:t>
      </w:r>
      <w:r>
        <w:rPr>
          <w:spacing w:val="-7"/>
        </w:rPr>
        <w:t xml:space="preserve"> </w:t>
      </w:r>
      <w:r>
        <w:t>and</w:t>
      </w:r>
      <w:r>
        <w:rPr>
          <w:spacing w:val="22"/>
          <w:w w:val="99"/>
        </w:rPr>
        <w:t xml:space="preserve"> </w:t>
      </w:r>
      <w:r>
        <w:t>sealed</w:t>
      </w:r>
      <w:r>
        <w:rPr>
          <w:spacing w:val="-7"/>
        </w:rPr>
        <w:t xml:space="preserve"> </w:t>
      </w:r>
      <w:r>
        <w:t>until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one-time</w:t>
      </w:r>
      <w:r>
        <w:rPr>
          <w:spacing w:val="-6"/>
        </w:rPr>
        <w:t xml:space="preserve"> </w:t>
      </w:r>
      <w:r>
        <w:t>use.</w:t>
      </w:r>
      <w:r>
        <w:rPr>
          <w:spacing w:val="65"/>
        </w:rPr>
        <w:t xml:space="preserve"> </w:t>
      </w:r>
      <w:r>
        <w:rPr>
          <w:spacing w:val="-1"/>
        </w:rPr>
        <w:t>Other</w:t>
      </w:r>
      <w:r>
        <w:rPr>
          <w:spacing w:val="-6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tape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scissors</w:t>
      </w:r>
      <w:r>
        <w:rPr>
          <w:spacing w:val="-6"/>
        </w:rPr>
        <w:t xml:space="preserve"> </w:t>
      </w:r>
      <w:r>
        <w:t>can</w:t>
      </w:r>
      <w:r>
        <w:rPr>
          <w:spacing w:val="24"/>
          <w:w w:val="9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reused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kept</w:t>
      </w:r>
      <w:r>
        <w:rPr>
          <w:spacing w:val="-7"/>
        </w:rPr>
        <w:t xml:space="preserve"> </w:t>
      </w:r>
      <w:r>
        <w:t>clean.</w:t>
      </w:r>
    </w:p>
    <w:p w:rsidR="00736333" w:rsidRDefault="00736333">
      <w:pPr>
        <w:pStyle w:val="BodyText"/>
        <w:kinsoku w:val="0"/>
        <w:overflowPunct w:val="0"/>
        <w:ind w:right="104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t>supplies</w:t>
      </w:r>
      <w:r>
        <w:rPr>
          <w:spacing w:val="-6"/>
        </w:rPr>
        <w:t xml:space="preserve"> </w:t>
      </w:r>
      <w:r>
        <w:t>consumed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aid</w:t>
      </w:r>
      <w:r>
        <w:rPr>
          <w:spacing w:val="-6"/>
        </w:rPr>
        <w:t xml:space="preserve"> </w:t>
      </w:r>
      <w:r>
        <w:t>kits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actually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safety</w:t>
      </w:r>
      <w:r>
        <w:rPr>
          <w:spacing w:val="11"/>
          <w:w w:val="99"/>
        </w:rPr>
        <w:t xml:space="preserve">  </w:t>
      </w:r>
      <w:r>
        <w:t>tool.</w:t>
      </w:r>
      <w:r>
        <w:rPr>
          <w:spacing w:val="63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kit</w:t>
      </w:r>
      <w:r>
        <w:rPr>
          <w:spacing w:val="-7"/>
        </w:rPr>
        <w:t xml:space="preserve"> </w:t>
      </w:r>
      <w:r>
        <w:t>constantly</w:t>
      </w:r>
      <w:r>
        <w:rPr>
          <w:spacing w:val="-7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replacement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bandages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26"/>
          <w:w w:val="99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minor</w:t>
      </w:r>
      <w:r>
        <w:rPr>
          <w:spacing w:val="-6"/>
        </w:rPr>
        <w:t xml:space="preserve"> </w:t>
      </w:r>
      <w:r>
        <w:t>cuts,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obvious</w:t>
      </w:r>
      <w:r>
        <w:rPr>
          <w:spacing w:val="-6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cuts</w:t>
      </w:r>
      <w:r>
        <w:rPr>
          <w:w w:val="9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happening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place.</w:t>
      </w:r>
      <w:r>
        <w:rPr>
          <w:spacing w:val="65"/>
        </w:rPr>
        <w:t xml:space="preserve"> </w:t>
      </w:r>
      <w:r>
        <w:rPr>
          <w:spacing w:val="-1"/>
        </w:rPr>
        <w:t>Actual</w:t>
      </w:r>
      <w:r>
        <w:rPr>
          <w:spacing w:val="-6"/>
        </w:rPr>
        <w:t xml:space="preserve"> </w:t>
      </w:r>
      <w:r>
        <w:t>trends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established</w:t>
      </w:r>
      <w:r>
        <w:rPr>
          <w:spacing w:val="-7"/>
        </w:rPr>
        <w:t xml:space="preserve"> </w:t>
      </w:r>
      <w:r>
        <w:t>and</w:t>
      </w:r>
      <w:r>
        <w:rPr>
          <w:spacing w:val="25"/>
          <w:w w:val="99"/>
        </w:rPr>
        <w:t xml:space="preserve"> </w:t>
      </w:r>
      <w:r>
        <w:t>corrective</w:t>
      </w:r>
      <w:r>
        <w:rPr>
          <w:spacing w:val="-10"/>
        </w:rPr>
        <w:t xml:space="preserve"> </w:t>
      </w:r>
      <w:r>
        <w:t>procedures</w:t>
      </w:r>
      <w:r>
        <w:rPr>
          <w:spacing w:val="-10"/>
        </w:rPr>
        <w:t xml:space="preserve"> </w:t>
      </w:r>
      <w:r>
        <w:t>initiated</w:t>
      </w:r>
      <w:r>
        <w:rPr>
          <w:spacing w:val="-10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protective</w:t>
      </w:r>
      <w:r>
        <w:rPr>
          <w:spacing w:val="-10"/>
        </w:rPr>
        <w:t xml:space="preserve"> </w:t>
      </w:r>
      <w:r>
        <w:t>gloves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handling</w:t>
      </w:r>
      <w:r>
        <w:rPr>
          <w:w w:val="99"/>
        </w:rPr>
        <w:t xml:space="preserve"> </w:t>
      </w:r>
      <w:r>
        <w:t>practices.</w:t>
      </w:r>
    </w:p>
    <w:p w:rsidR="00736333" w:rsidRDefault="00736333">
      <w:pPr>
        <w:pStyle w:val="BodyText"/>
        <w:kinsoku w:val="0"/>
        <w:overflowPunct w:val="0"/>
        <w:ind w:right="283"/>
      </w:pPr>
      <w:r>
        <w:t>Improper</w:t>
      </w:r>
      <w:r>
        <w:rPr>
          <w:spacing w:val="-9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treatment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dangerous</w:t>
      </w:r>
      <w:r>
        <w:rPr>
          <w:spacing w:val="-8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treatment</w:t>
      </w:r>
      <w:r>
        <w:rPr>
          <w:spacing w:val="-8"/>
        </w:rPr>
        <w:t xml:space="preserve"> </w:t>
      </w:r>
      <w:r>
        <w:t>at</w:t>
      </w:r>
      <w:r>
        <w:rPr>
          <w:w w:val="99"/>
        </w:rPr>
        <w:t xml:space="preserve"> </w:t>
      </w:r>
      <w:r>
        <w:t>all.</w:t>
      </w:r>
    </w:p>
    <w:p w:rsidR="00736333" w:rsidRDefault="00736333">
      <w:pPr>
        <w:pStyle w:val="Heading8"/>
        <w:kinsoku w:val="0"/>
        <w:overflowPunct w:val="0"/>
        <w:spacing w:before="145"/>
        <w:ind w:left="144" w:right="155"/>
        <w:rPr>
          <w:b w:val="0"/>
          <w:bCs w:val="0"/>
        </w:rPr>
      </w:pPr>
      <w:bookmarkStart w:id="21" w:name="bookmark14"/>
      <w:bookmarkEnd w:id="21"/>
      <w:r>
        <w:rPr>
          <w:spacing w:val="-5"/>
        </w:rPr>
        <w:t>ACCESS</w:t>
      </w:r>
      <w:r>
        <w:rPr>
          <w:spacing w:val="-15"/>
        </w:rPr>
        <w:t xml:space="preserve"> </w:t>
      </w: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5"/>
        </w:rPr>
        <w:t>EMPLOYEE</w:t>
      </w:r>
      <w:r>
        <w:rPr>
          <w:spacing w:val="-14"/>
        </w:rPr>
        <w:t xml:space="preserve"> </w:t>
      </w:r>
      <w:r>
        <w:rPr>
          <w:spacing w:val="-5"/>
        </w:rPr>
        <w:t>MEDICAL</w:t>
      </w:r>
      <w:r>
        <w:rPr>
          <w:spacing w:val="-15"/>
        </w:rPr>
        <w:t xml:space="preserve"> </w:t>
      </w:r>
      <w:r>
        <w:rPr>
          <w:spacing w:val="-5"/>
        </w:rPr>
        <w:t>RECORDS</w:t>
      </w:r>
      <w:r>
        <w:rPr>
          <w:spacing w:val="-15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rPr>
          <w:spacing w:val="-5"/>
        </w:rPr>
        <w:t>EXPOSURE</w:t>
      </w:r>
      <w:r>
        <w:rPr>
          <w:spacing w:val="-15"/>
        </w:rPr>
        <w:t xml:space="preserve"> </w:t>
      </w:r>
      <w:r>
        <w:rPr>
          <w:spacing w:val="-6"/>
        </w:rPr>
        <w:t>RECORDS</w:t>
      </w:r>
    </w:p>
    <w:p w:rsidR="00736333" w:rsidRDefault="008B1083">
      <w:pPr>
        <w:kinsoku w:val="0"/>
        <w:overflowPunct w:val="0"/>
        <w:spacing w:before="6"/>
        <w:ind w:left="531" w:right="531"/>
        <w:jc w:val="center"/>
        <w:rPr>
          <w:rFonts w:ascii="Arial" w:hAnsi="Arial" w:cs="Arial"/>
        </w:rPr>
      </w:pPr>
      <w:hyperlink r:id="rId23" w:history="1">
        <w:r w:rsidR="00736333">
          <w:rPr>
            <w:rFonts w:ascii="Arial" w:hAnsi="Arial" w:cs="Arial"/>
            <w:b/>
            <w:bCs/>
            <w:spacing w:val="-1"/>
            <w:u w:val="thick"/>
          </w:rPr>
          <w:t>1910.1020</w:t>
        </w:r>
        <w:r w:rsidR="00736333">
          <w:rPr>
            <w:rFonts w:ascii="Arial" w:hAnsi="Arial" w:cs="Arial"/>
            <w:b/>
            <w:bCs/>
            <w:u w:val="thick"/>
          </w:rPr>
          <w:t xml:space="preserve"> -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Access</w:t>
        </w:r>
        <w:r w:rsidR="00736333">
          <w:rPr>
            <w:rFonts w:ascii="Arial" w:hAnsi="Arial" w:cs="Arial"/>
            <w:b/>
            <w:bCs/>
            <w:u w:val="thick"/>
          </w:rPr>
          <w:t xml:space="preserve"> to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employee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exposure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and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medical</w:t>
        </w:r>
        <w:r w:rsidR="00736333">
          <w:rPr>
            <w:rFonts w:ascii="Arial" w:hAnsi="Arial" w:cs="Arial"/>
            <w:b/>
            <w:b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records.</w:t>
        </w:r>
      </w:hyperlink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All</w:t>
      </w:r>
      <w:r>
        <w:rPr>
          <w:spacing w:val="-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exposure</w:t>
      </w:r>
      <w:r>
        <w:rPr>
          <w:spacing w:val="-8"/>
        </w:rPr>
        <w:t xml:space="preserve"> </w:t>
      </w:r>
      <w:r>
        <w:t>records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records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control</w:t>
      </w:r>
      <w:r>
        <w:rPr>
          <w:spacing w:val="22"/>
          <w:w w:val="9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rPr>
          <w:spacing w:val="-1"/>
        </w:rPr>
        <w:t>Safety</w:t>
      </w:r>
      <w:r>
        <w:rPr>
          <w:spacing w:val="-10"/>
        </w:rPr>
        <w:t xml:space="preserve"> </w:t>
      </w:r>
      <w:r>
        <w:rPr>
          <w:spacing w:val="-1"/>
        </w:rPr>
        <w:t>Program</w:t>
      </w:r>
      <w:r>
        <w:rPr>
          <w:spacing w:val="-11"/>
        </w:rPr>
        <w:t xml:space="preserve"> </w:t>
      </w:r>
      <w:r>
        <w:rPr>
          <w:spacing w:val="-1"/>
        </w:rPr>
        <w:t>Administrator.</w:t>
      </w:r>
    </w:p>
    <w:p w:rsidR="00736333" w:rsidRDefault="00736333">
      <w:pPr>
        <w:kinsoku w:val="0"/>
        <w:overflowPunct w:val="0"/>
        <w:spacing w:before="145"/>
        <w:ind w:left="100" w:right="28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Exposure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records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must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retained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for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30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years.</w:t>
      </w:r>
    </w:p>
    <w:p w:rsidR="00736333" w:rsidRDefault="00736333">
      <w:pPr>
        <w:kinsoku w:val="0"/>
        <w:overflowPunct w:val="0"/>
        <w:spacing w:before="145"/>
        <w:ind w:left="100" w:right="28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Medical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records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must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retained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for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duration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employment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plus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30</w:t>
      </w:r>
      <w:r>
        <w:rPr>
          <w:rFonts w:ascii="Arial" w:hAnsi="Arial" w:cs="Arial"/>
          <w:spacing w:val="23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years.</w:t>
      </w:r>
    </w:p>
    <w:p w:rsidR="00736333" w:rsidRDefault="00736333">
      <w:pPr>
        <w:kinsoku w:val="0"/>
        <w:overflowPunct w:val="0"/>
        <w:spacing w:before="145"/>
        <w:ind w:left="100" w:right="283"/>
        <w:rPr>
          <w:rFonts w:ascii="Arial" w:hAnsi="Arial" w:cs="Arial"/>
          <w:sz w:val="28"/>
          <w:szCs w:val="28"/>
        </w:rPr>
        <w:sectPr w:rsidR="00736333">
          <w:pgSz w:w="12240" w:h="15840"/>
          <w:pgMar w:top="520" w:right="1340" w:bottom="1000" w:left="1340" w:header="0" w:footer="80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</w:pPr>
      <w:r>
        <w:rPr>
          <w:spacing w:val="-1"/>
        </w:rPr>
        <w:lastRenderedPageBreak/>
        <w:t>Our</w:t>
      </w:r>
      <w:r>
        <w:rPr>
          <w:spacing w:val="-11"/>
        </w:rPr>
        <w:t xml:space="preserve"> </w:t>
      </w:r>
      <w:r>
        <w:rPr>
          <w:spacing w:val="-1"/>
        </w:rPr>
        <w:t>Safety</w:t>
      </w:r>
      <w:r>
        <w:rPr>
          <w:spacing w:val="-11"/>
        </w:rPr>
        <w:t xml:space="preserve"> </w:t>
      </w:r>
      <w:r>
        <w:rPr>
          <w:spacing w:val="-1"/>
        </w:rPr>
        <w:t>Program</w:t>
      </w:r>
      <w:r>
        <w:rPr>
          <w:spacing w:val="-10"/>
        </w:rPr>
        <w:t xml:space="preserve"> </w:t>
      </w:r>
      <w:r>
        <w:rPr>
          <w:spacing w:val="-1"/>
        </w:rPr>
        <w:t>Administrator</w:t>
      </w:r>
      <w:r>
        <w:rPr>
          <w:spacing w:val="-11"/>
        </w:rPr>
        <w:t xml:space="preserve"> </w:t>
      </w:r>
      <w:r>
        <w:t>is:</w:t>
      </w:r>
    </w:p>
    <w:p w:rsidR="00736333" w:rsidRDefault="00736333">
      <w:pPr>
        <w:pStyle w:val="BodyText"/>
        <w:kinsoku w:val="0"/>
        <w:overflowPunct w:val="0"/>
        <w:spacing w:before="140"/>
      </w:pPr>
      <w:r>
        <w:rPr>
          <w:rFonts w:ascii="Times New Roman" w:hAnsi="Times New Roman" w:cs="Times New Roman"/>
          <w:sz w:val="24"/>
          <w:szCs w:val="24"/>
        </w:rPr>
        <w:br w:type="column"/>
      </w:r>
      <w:r>
        <w:lastRenderedPageBreak/>
        <w:t>Flash</w:t>
      </w:r>
      <w:r>
        <w:rPr>
          <w:spacing w:val="-8"/>
        </w:rPr>
        <w:t xml:space="preserve"> </w:t>
      </w:r>
      <w:r>
        <w:t>Howard</w:t>
      </w:r>
    </w:p>
    <w:p w:rsidR="00736333" w:rsidRDefault="00736333">
      <w:pPr>
        <w:pStyle w:val="BodyText"/>
        <w:kinsoku w:val="0"/>
        <w:overflowPunct w:val="0"/>
        <w:spacing w:before="140"/>
        <w:sectPr w:rsidR="00736333">
          <w:type w:val="continuous"/>
          <w:pgSz w:w="12240" w:h="15840"/>
          <w:pgMar w:top="1500" w:right="1340" w:bottom="280" w:left="1340" w:header="720" w:footer="720" w:gutter="0"/>
          <w:cols w:num="2" w:space="720" w:equalWidth="0">
            <w:col w:w="4680" w:space="120"/>
            <w:col w:w="47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133"/>
        <w:ind w:right="283"/>
      </w:pPr>
      <w:r>
        <w:rPr>
          <w:spacing w:val="-1"/>
        </w:rPr>
        <w:lastRenderedPageBreak/>
        <w:t>An</w:t>
      </w:r>
      <w:r>
        <w:rPr>
          <w:spacing w:val="-9"/>
        </w:rPr>
        <w:t xml:space="preserve"> </w:t>
      </w:r>
      <w:r>
        <w:t>employee’s</w:t>
      </w:r>
      <w:r>
        <w:rPr>
          <w:spacing w:val="-9"/>
        </w:rPr>
        <w:t xml:space="preserve"> </w:t>
      </w:r>
      <w:r>
        <w:t>medical</w:t>
      </w:r>
      <w:r>
        <w:rPr>
          <w:spacing w:val="-9"/>
        </w:rPr>
        <w:t xml:space="preserve"> </w:t>
      </w:r>
      <w:r>
        <w:t>record</w:t>
      </w:r>
      <w:r>
        <w:rPr>
          <w:spacing w:val="-9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t>“a</w:t>
      </w:r>
      <w:r>
        <w:rPr>
          <w:spacing w:val="-9"/>
        </w:rPr>
        <w:t xml:space="preserve"> </w:t>
      </w:r>
      <w:r>
        <w:t>record</w:t>
      </w:r>
      <w:r>
        <w:rPr>
          <w:spacing w:val="-9"/>
        </w:rPr>
        <w:t xml:space="preserve"> </w:t>
      </w:r>
      <w:r>
        <w:t>concerning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health</w:t>
      </w:r>
      <w:r>
        <w:rPr>
          <w:spacing w:val="21"/>
          <w:w w:val="99"/>
        </w:rPr>
        <w:t xml:space="preserve"> </w:t>
      </w:r>
      <w:r>
        <w:t>status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maintained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physician,</w:t>
      </w:r>
      <w:r>
        <w:rPr>
          <w:spacing w:val="-7"/>
        </w:rPr>
        <w:t xml:space="preserve"> </w:t>
      </w:r>
      <w:r>
        <w:t>nurse,</w:t>
      </w:r>
      <w:r>
        <w:rPr>
          <w:spacing w:val="24"/>
          <w:w w:val="9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care</w:t>
      </w:r>
      <w:r>
        <w:rPr>
          <w:spacing w:val="-9"/>
        </w:rPr>
        <w:t xml:space="preserve"> </w:t>
      </w:r>
      <w:r>
        <w:t>personnel,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technician”.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would</w:t>
      </w:r>
      <w:r>
        <w:rPr>
          <w:spacing w:val="-11"/>
        </w:rPr>
        <w:t xml:space="preserve"> </w:t>
      </w:r>
      <w:r>
        <w:t>include:</w:t>
      </w:r>
    </w:p>
    <w:p w:rsidR="00736333" w:rsidRDefault="00736333" w:rsidP="00D6514C">
      <w:pPr>
        <w:pStyle w:val="BodyText"/>
        <w:numPr>
          <w:ilvl w:val="1"/>
          <w:numId w:val="11"/>
        </w:numPr>
        <w:tabs>
          <w:tab w:val="left" w:pos="1001"/>
        </w:tabs>
        <w:kinsoku w:val="0"/>
        <w:overflowPunct w:val="0"/>
        <w:ind w:right="357"/>
      </w:pPr>
      <w:r>
        <w:t>medical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employment</w:t>
      </w:r>
      <w:r>
        <w:rPr>
          <w:spacing w:val="-11"/>
        </w:rPr>
        <w:t xml:space="preserve"> </w:t>
      </w:r>
      <w:r>
        <w:t>questionnaires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histories</w:t>
      </w:r>
      <w:r>
        <w:rPr>
          <w:spacing w:val="-11"/>
        </w:rPr>
        <w:t xml:space="preserve"> </w:t>
      </w:r>
      <w:r>
        <w:t>(including</w:t>
      </w:r>
      <w:r>
        <w:rPr>
          <w:spacing w:val="-11"/>
        </w:rPr>
        <w:t xml:space="preserve"> </w:t>
      </w:r>
      <w:r>
        <w:t>job</w:t>
      </w:r>
      <w:r>
        <w:rPr>
          <w:w w:val="99"/>
        </w:rPr>
        <w:t xml:space="preserve"> </w:t>
      </w:r>
      <w:r>
        <w:t>description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occupational</w:t>
      </w:r>
      <w:r>
        <w:rPr>
          <w:spacing w:val="-16"/>
        </w:rPr>
        <w:t xml:space="preserve"> </w:t>
      </w:r>
      <w:r>
        <w:t>exposures),</w:t>
      </w:r>
    </w:p>
    <w:p w:rsidR="00736333" w:rsidRDefault="00736333" w:rsidP="00D6514C">
      <w:pPr>
        <w:pStyle w:val="BodyText"/>
        <w:numPr>
          <w:ilvl w:val="1"/>
          <w:numId w:val="11"/>
        </w:numPr>
        <w:tabs>
          <w:tab w:val="left" w:pos="1001"/>
        </w:tabs>
        <w:kinsoku w:val="0"/>
        <w:overflowPunct w:val="0"/>
        <w:ind w:right="370"/>
      </w:pPr>
      <w:r>
        <w:t>the</w:t>
      </w:r>
      <w:r>
        <w:rPr>
          <w:spacing w:val="-12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medical</w:t>
      </w:r>
      <w:r>
        <w:rPr>
          <w:spacing w:val="-12"/>
        </w:rPr>
        <w:t xml:space="preserve"> </w:t>
      </w:r>
      <w:r>
        <w:t>examinations</w:t>
      </w:r>
      <w:r>
        <w:rPr>
          <w:spacing w:val="-11"/>
        </w:rPr>
        <w:t xml:space="preserve"> </w:t>
      </w:r>
      <w:r>
        <w:t>(pre-employment,</w:t>
      </w:r>
      <w:r>
        <w:rPr>
          <w:spacing w:val="-11"/>
        </w:rPr>
        <w:t xml:space="preserve"> </w:t>
      </w:r>
      <w:r>
        <w:t>pre-</w:t>
      </w:r>
      <w:r>
        <w:rPr>
          <w:w w:val="99"/>
        </w:rPr>
        <w:t xml:space="preserve"> </w:t>
      </w:r>
      <w:r>
        <w:t>assignment,</w:t>
      </w:r>
      <w:r>
        <w:rPr>
          <w:spacing w:val="-11"/>
        </w:rPr>
        <w:t xml:space="preserve"> </w:t>
      </w:r>
      <w:r>
        <w:t>periodic,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episodic)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laboratory</w:t>
      </w:r>
      <w:r>
        <w:rPr>
          <w:spacing w:val="-10"/>
        </w:rPr>
        <w:t xml:space="preserve"> </w:t>
      </w:r>
      <w:r>
        <w:t>tests</w:t>
      </w:r>
      <w:r>
        <w:rPr>
          <w:spacing w:val="-11"/>
        </w:rPr>
        <w:t xml:space="preserve"> </w:t>
      </w:r>
      <w:r>
        <w:t>(including</w:t>
      </w:r>
      <w:r>
        <w:rPr>
          <w:w w:val="99"/>
        </w:rPr>
        <w:t xml:space="preserve"> </w:t>
      </w:r>
      <w:r>
        <w:t>chest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rPr>
          <w:spacing w:val="-1"/>
        </w:rPr>
        <w:t>X-ray</w:t>
      </w:r>
      <w:r>
        <w:rPr>
          <w:spacing w:val="-7"/>
        </w:rPr>
        <w:t xml:space="preserve"> </w:t>
      </w:r>
      <w:r>
        <w:t>examinations</w:t>
      </w:r>
      <w:r>
        <w:rPr>
          <w:spacing w:val="-8"/>
        </w:rPr>
        <w:t xml:space="preserve"> </w:t>
      </w:r>
      <w:r>
        <w:t>taken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24"/>
          <w:w w:val="99"/>
        </w:rPr>
        <w:t xml:space="preserve"> </w:t>
      </w:r>
      <w:r>
        <w:t>establishing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base-line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detecting</w:t>
      </w:r>
      <w:r>
        <w:rPr>
          <w:spacing w:val="-10"/>
        </w:rPr>
        <w:t xml:space="preserve"> </w:t>
      </w:r>
      <w:r>
        <w:t>occupational</w:t>
      </w:r>
      <w:r>
        <w:rPr>
          <w:spacing w:val="-9"/>
        </w:rPr>
        <w:t xml:space="preserve"> </w:t>
      </w:r>
      <w:r>
        <w:t>illnesses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all</w:t>
      </w:r>
      <w:r>
        <w:rPr>
          <w:w w:val="99"/>
        </w:rPr>
        <w:t xml:space="preserve"> </w:t>
      </w:r>
      <w:r>
        <w:t>biological</w:t>
      </w:r>
      <w:r>
        <w:rPr>
          <w:spacing w:val="-10"/>
        </w:rPr>
        <w:t xml:space="preserve"> </w:t>
      </w:r>
      <w:r>
        <w:t>monitoring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defined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"employee</w:t>
      </w:r>
      <w:r>
        <w:rPr>
          <w:spacing w:val="-10"/>
        </w:rPr>
        <w:t xml:space="preserve"> </w:t>
      </w:r>
      <w:r>
        <w:t>exposure</w:t>
      </w:r>
      <w:r>
        <w:rPr>
          <w:w w:val="99"/>
        </w:rPr>
        <w:t xml:space="preserve"> </w:t>
      </w:r>
      <w:r>
        <w:t>record".</w:t>
      </w:r>
    </w:p>
    <w:p w:rsidR="00736333" w:rsidRDefault="00736333" w:rsidP="00D6514C">
      <w:pPr>
        <w:pStyle w:val="BodyText"/>
        <w:numPr>
          <w:ilvl w:val="1"/>
          <w:numId w:val="11"/>
        </w:numPr>
        <w:tabs>
          <w:tab w:val="left" w:pos="1000"/>
        </w:tabs>
        <w:kinsoku w:val="0"/>
        <w:overflowPunct w:val="0"/>
        <w:ind w:left="999" w:right="2399" w:hanging="450"/>
      </w:pPr>
      <w:r>
        <w:t>medical</w:t>
      </w:r>
      <w:r>
        <w:rPr>
          <w:spacing w:val="-12"/>
        </w:rPr>
        <w:t xml:space="preserve"> </w:t>
      </w:r>
      <w:r>
        <w:t>opinions,</w:t>
      </w:r>
      <w:r>
        <w:rPr>
          <w:spacing w:val="-12"/>
        </w:rPr>
        <w:t xml:space="preserve"> </w:t>
      </w:r>
      <w:r>
        <w:t>diagnoses,</w:t>
      </w:r>
      <w:r>
        <w:rPr>
          <w:spacing w:val="-11"/>
        </w:rPr>
        <w:t xml:space="preserve"> </w:t>
      </w:r>
      <w:r>
        <w:t>progress</w:t>
      </w:r>
      <w:r>
        <w:rPr>
          <w:spacing w:val="-12"/>
        </w:rPr>
        <w:t xml:space="preserve"> </w:t>
      </w:r>
      <w:r>
        <w:t>notes,</w:t>
      </w:r>
      <w:r>
        <w:rPr>
          <w:spacing w:val="-11"/>
        </w:rPr>
        <w:t xml:space="preserve"> </w:t>
      </w:r>
      <w:r>
        <w:t>and</w:t>
      </w:r>
      <w:r>
        <w:rPr>
          <w:w w:val="99"/>
        </w:rPr>
        <w:t xml:space="preserve"> </w:t>
      </w:r>
      <w:r>
        <w:t>recommendations.</w:t>
      </w:r>
    </w:p>
    <w:p w:rsidR="00736333" w:rsidRDefault="00736333" w:rsidP="00D6514C">
      <w:pPr>
        <w:pStyle w:val="BodyText"/>
        <w:numPr>
          <w:ilvl w:val="1"/>
          <w:numId w:val="11"/>
        </w:numPr>
        <w:tabs>
          <w:tab w:val="left" w:pos="1001"/>
        </w:tabs>
        <w:kinsoku w:val="0"/>
        <w:overflowPunct w:val="0"/>
      </w:pPr>
      <w:r>
        <w:rPr>
          <w:spacing w:val="-1"/>
        </w:rPr>
        <w:t>First</w:t>
      </w:r>
      <w:r>
        <w:rPr>
          <w:spacing w:val="-10"/>
        </w:rPr>
        <w:t xml:space="preserve"> </w:t>
      </w:r>
      <w:r>
        <w:t>aid</w:t>
      </w:r>
      <w:r>
        <w:rPr>
          <w:spacing w:val="-10"/>
        </w:rPr>
        <w:t xml:space="preserve"> </w:t>
      </w:r>
      <w:r>
        <w:t>records.</w:t>
      </w:r>
    </w:p>
    <w:p w:rsidR="00736333" w:rsidRDefault="00736333" w:rsidP="00D6514C">
      <w:pPr>
        <w:pStyle w:val="BodyText"/>
        <w:numPr>
          <w:ilvl w:val="1"/>
          <w:numId w:val="11"/>
        </w:numPr>
        <w:tabs>
          <w:tab w:val="left" w:pos="1001"/>
        </w:tabs>
        <w:kinsoku w:val="0"/>
        <w:overflowPunct w:val="0"/>
      </w:pPr>
      <w:r>
        <w:t>descriptions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treatments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prescriptions.</w:t>
      </w:r>
    </w:p>
    <w:p w:rsidR="00736333" w:rsidRDefault="00736333" w:rsidP="00D6514C">
      <w:pPr>
        <w:pStyle w:val="BodyText"/>
        <w:numPr>
          <w:ilvl w:val="1"/>
          <w:numId w:val="11"/>
        </w:numPr>
        <w:tabs>
          <w:tab w:val="left" w:pos="1000"/>
        </w:tabs>
        <w:kinsoku w:val="0"/>
        <w:overflowPunct w:val="0"/>
        <w:ind w:left="999" w:hanging="450"/>
      </w:pPr>
      <w:r>
        <w:t>employee</w:t>
      </w:r>
      <w:r>
        <w:rPr>
          <w:spacing w:val="-18"/>
        </w:rPr>
        <w:t xml:space="preserve"> </w:t>
      </w:r>
      <w:r>
        <w:t>medical</w:t>
      </w:r>
      <w:r>
        <w:rPr>
          <w:spacing w:val="-18"/>
        </w:rPr>
        <w:t xml:space="preserve"> </w:t>
      </w:r>
      <w:r>
        <w:t>complaints.</w:t>
      </w:r>
    </w:p>
    <w:p w:rsidR="00736333" w:rsidRDefault="00736333" w:rsidP="00D6514C">
      <w:pPr>
        <w:pStyle w:val="BodyText"/>
        <w:numPr>
          <w:ilvl w:val="1"/>
          <w:numId w:val="11"/>
        </w:numPr>
        <w:tabs>
          <w:tab w:val="left" w:pos="1000"/>
        </w:tabs>
        <w:kinsoku w:val="0"/>
        <w:overflowPunct w:val="0"/>
        <w:ind w:left="999" w:hanging="450"/>
        <w:sectPr w:rsidR="00736333">
          <w:type w:val="continuous"/>
          <w:pgSz w:w="12240" w:h="15840"/>
          <w:pgMar w:top="1500" w:right="1340" w:bottom="280" w:left="1340" w:header="720" w:footer="720" w:gutter="0"/>
          <w:cols w:space="720" w:equalWidth="0">
            <w:col w:w="9560"/>
          </w:cols>
          <w:noEndnote/>
        </w:sectPr>
      </w:pPr>
    </w:p>
    <w:p w:rsidR="00736333" w:rsidRDefault="00736333">
      <w:pPr>
        <w:kinsoku w:val="0"/>
        <w:overflowPunct w:val="0"/>
        <w:spacing w:before="41"/>
        <w:ind w:left="100" w:right="262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lastRenderedPageBreak/>
        <w:t>Note:</w:t>
      </w:r>
      <w:r>
        <w:rPr>
          <w:rFonts w:ascii="Arial" w:hAnsi="Arial" w:cs="Arial"/>
          <w:b/>
          <w:bCs/>
          <w:spacing w:val="39"/>
        </w:rPr>
        <w:t xml:space="preserve"> </w:t>
      </w:r>
      <w:r>
        <w:rPr>
          <w:rFonts w:ascii="Arial" w:hAnsi="Arial" w:cs="Arial"/>
          <w:b/>
          <w:bCs/>
          <w:spacing w:val="-1"/>
        </w:rPr>
        <w:t>An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employee’s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medical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record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does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not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include:</w:t>
      </w:r>
    </w:p>
    <w:p w:rsidR="00736333" w:rsidRDefault="00736333" w:rsidP="00D6514C">
      <w:pPr>
        <w:numPr>
          <w:ilvl w:val="0"/>
          <w:numId w:val="103"/>
        </w:numPr>
        <w:tabs>
          <w:tab w:val="left" w:pos="820"/>
        </w:tabs>
        <w:kinsoku w:val="0"/>
        <w:overflowPunct w:val="0"/>
        <w:spacing w:before="102" w:line="245" w:lineRule="auto"/>
        <w:ind w:right="779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physical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specimens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(e.g.,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blood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urine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samples)</w:t>
      </w:r>
      <w:r>
        <w:rPr>
          <w:rFonts w:ascii="Arial" w:hAnsi="Arial" w:cs="Arial"/>
          <w:b/>
          <w:bCs/>
        </w:rPr>
        <w:t xml:space="preserve"> which </w:t>
      </w:r>
      <w:r>
        <w:rPr>
          <w:rFonts w:ascii="Arial" w:hAnsi="Arial" w:cs="Arial"/>
          <w:b/>
          <w:bCs/>
          <w:spacing w:val="-1"/>
        </w:rPr>
        <w:t>are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routinely</w:t>
      </w:r>
      <w:r>
        <w:rPr>
          <w:rFonts w:ascii="Arial" w:hAnsi="Arial" w:cs="Arial"/>
          <w:b/>
          <w:bCs/>
          <w:spacing w:val="47"/>
        </w:rPr>
        <w:t xml:space="preserve"> </w:t>
      </w:r>
      <w:r>
        <w:rPr>
          <w:rFonts w:ascii="Arial" w:hAnsi="Arial" w:cs="Arial"/>
          <w:b/>
          <w:bCs/>
          <w:spacing w:val="-1"/>
        </w:rPr>
        <w:t>discarded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as</w:t>
      </w:r>
      <w:r>
        <w:rPr>
          <w:rFonts w:ascii="Arial" w:hAnsi="Arial" w:cs="Arial"/>
          <w:b/>
          <w:bCs/>
        </w:rPr>
        <w:t xml:space="preserve"> a </w:t>
      </w:r>
      <w:r>
        <w:rPr>
          <w:rFonts w:ascii="Arial" w:hAnsi="Arial" w:cs="Arial"/>
          <w:b/>
          <w:bCs/>
          <w:spacing w:val="-1"/>
        </w:rPr>
        <w:t>part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normal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medical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practice,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</w:p>
    <w:p w:rsidR="00736333" w:rsidRDefault="00736333" w:rsidP="00D6514C">
      <w:pPr>
        <w:numPr>
          <w:ilvl w:val="0"/>
          <w:numId w:val="103"/>
        </w:numPr>
        <w:tabs>
          <w:tab w:val="left" w:pos="820"/>
        </w:tabs>
        <w:kinsoku w:val="0"/>
        <w:overflowPunct w:val="0"/>
        <w:spacing w:before="96" w:line="245" w:lineRule="auto"/>
        <w:ind w:right="225" w:hanging="394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records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concerning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health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insurance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claims</w:t>
      </w:r>
      <w:r>
        <w:rPr>
          <w:rFonts w:ascii="Arial" w:hAnsi="Arial" w:cs="Arial"/>
          <w:b/>
          <w:bCs/>
        </w:rPr>
        <w:t xml:space="preserve"> if </w:t>
      </w:r>
      <w:r>
        <w:rPr>
          <w:rFonts w:ascii="Arial" w:hAnsi="Arial" w:cs="Arial"/>
          <w:b/>
          <w:bCs/>
          <w:spacing w:val="-1"/>
        </w:rPr>
        <w:t>maintained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separately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from</w:t>
      </w:r>
      <w:r>
        <w:rPr>
          <w:rFonts w:ascii="Arial" w:hAnsi="Arial" w:cs="Arial"/>
          <w:b/>
          <w:bCs/>
          <w:spacing w:val="54"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employer's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medical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program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and</w:t>
      </w:r>
      <w:r>
        <w:rPr>
          <w:rFonts w:ascii="Arial" w:hAnsi="Arial" w:cs="Arial"/>
          <w:b/>
          <w:bCs/>
        </w:rPr>
        <w:t xml:space="preserve"> its </w:t>
      </w:r>
      <w:r>
        <w:rPr>
          <w:rFonts w:ascii="Arial" w:hAnsi="Arial" w:cs="Arial"/>
          <w:b/>
          <w:bCs/>
          <w:spacing w:val="-1"/>
        </w:rPr>
        <w:t>records,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not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accessible</w:t>
      </w:r>
      <w:r>
        <w:rPr>
          <w:rFonts w:ascii="Arial" w:hAnsi="Arial" w:cs="Arial"/>
          <w:b/>
          <w:bCs/>
        </w:rPr>
        <w:t xml:space="preserve"> to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  <w:spacing w:val="42"/>
        </w:rPr>
        <w:t xml:space="preserve"> </w:t>
      </w:r>
      <w:r>
        <w:rPr>
          <w:rFonts w:ascii="Arial" w:hAnsi="Arial" w:cs="Arial"/>
          <w:b/>
          <w:bCs/>
          <w:spacing w:val="-1"/>
        </w:rPr>
        <w:t>employer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by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employee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name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other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direct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personal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identifier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(e.g.,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social</w:t>
      </w:r>
      <w:r>
        <w:rPr>
          <w:rFonts w:ascii="Arial" w:hAnsi="Arial" w:cs="Arial"/>
          <w:b/>
          <w:bCs/>
          <w:spacing w:val="48"/>
        </w:rPr>
        <w:t xml:space="preserve"> </w:t>
      </w:r>
      <w:r>
        <w:rPr>
          <w:rFonts w:ascii="Arial" w:hAnsi="Arial" w:cs="Arial"/>
          <w:b/>
          <w:bCs/>
          <w:spacing w:val="-1"/>
        </w:rPr>
        <w:t>security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number,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payroll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number,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etc.).</w:t>
      </w:r>
    </w:p>
    <w:p w:rsidR="00736333" w:rsidRDefault="00736333" w:rsidP="00D6514C">
      <w:pPr>
        <w:numPr>
          <w:ilvl w:val="0"/>
          <w:numId w:val="103"/>
        </w:numPr>
        <w:tabs>
          <w:tab w:val="left" w:pos="820"/>
        </w:tabs>
        <w:kinsoku w:val="0"/>
        <w:overflowPunct w:val="0"/>
        <w:spacing w:before="96" w:line="245" w:lineRule="auto"/>
        <w:ind w:right="671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records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created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solely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</w:rPr>
        <w:t xml:space="preserve">in </w:t>
      </w:r>
      <w:r>
        <w:rPr>
          <w:rFonts w:ascii="Arial" w:hAnsi="Arial" w:cs="Arial"/>
          <w:b/>
          <w:bCs/>
          <w:spacing w:val="-1"/>
        </w:rPr>
        <w:t>preparation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litigation</w:t>
      </w:r>
      <w:r>
        <w:rPr>
          <w:rFonts w:ascii="Arial" w:hAnsi="Arial" w:cs="Arial"/>
          <w:b/>
          <w:bCs/>
        </w:rPr>
        <w:t xml:space="preserve"> which </w:t>
      </w:r>
      <w:r>
        <w:rPr>
          <w:rFonts w:ascii="Arial" w:hAnsi="Arial" w:cs="Arial"/>
          <w:b/>
          <w:bCs/>
          <w:spacing w:val="-1"/>
        </w:rPr>
        <w:t>are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privileged</w:t>
      </w:r>
      <w:r>
        <w:rPr>
          <w:rFonts w:ascii="Arial" w:hAnsi="Arial" w:cs="Arial"/>
          <w:b/>
          <w:bCs/>
          <w:spacing w:val="58"/>
        </w:rPr>
        <w:t xml:space="preserve"> </w:t>
      </w:r>
      <w:r>
        <w:rPr>
          <w:rFonts w:ascii="Arial" w:hAnsi="Arial" w:cs="Arial"/>
          <w:b/>
          <w:bCs/>
          <w:spacing w:val="-1"/>
        </w:rPr>
        <w:t>from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discovery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under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applicable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rules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procedure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evidence.</w:t>
      </w:r>
    </w:p>
    <w:p w:rsidR="00736333" w:rsidRDefault="00736333" w:rsidP="00D6514C">
      <w:pPr>
        <w:numPr>
          <w:ilvl w:val="0"/>
          <w:numId w:val="103"/>
        </w:numPr>
        <w:tabs>
          <w:tab w:val="left" w:pos="820"/>
        </w:tabs>
        <w:kinsoku w:val="0"/>
        <w:overflowPunct w:val="0"/>
        <w:spacing w:before="96" w:line="245" w:lineRule="auto"/>
        <w:ind w:right="595" w:hanging="394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records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concerning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voluntary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employee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assistance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programs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(alcohol,</w:t>
      </w:r>
      <w:r>
        <w:rPr>
          <w:rFonts w:ascii="Arial" w:hAnsi="Arial" w:cs="Arial"/>
          <w:b/>
          <w:bCs/>
          <w:spacing w:val="45"/>
        </w:rPr>
        <w:t xml:space="preserve"> </w:t>
      </w:r>
      <w:r>
        <w:rPr>
          <w:rFonts w:ascii="Arial" w:hAnsi="Arial" w:cs="Arial"/>
          <w:b/>
          <w:bCs/>
          <w:spacing w:val="-1"/>
        </w:rPr>
        <w:t>drug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abuse,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personal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counseling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programs)</w:t>
      </w:r>
      <w:r>
        <w:rPr>
          <w:rFonts w:ascii="Arial" w:hAnsi="Arial" w:cs="Arial"/>
          <w:b/>
          <w:bCs/>
        </w:rPr>
        <w:t xml:space="preserve"> if </w:t>
      </w:r>
      <w:r>
        <w:rPr>
          <w:rFonts w:ascii="Arial" w:hAnsi="Arial" w:cs="Arial"/>
          <w:b/>
          <w:bCs/>
          <w:spacing w:val="-1"/>
        </w:rPr>
        <w:t>maintained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separately</w:t>
      </w:r>
      <w:r>
        <w:rPr>
          <w:rFonts w:ascii="Arial" w:hAnsi="Arial" w:cs="Arial"/>
          <w:b/>
          <w:bCs/>
          <w:spacing w:val="45"/>
        </w:rPr>
        <w:t xml:space="preserve"> </w:t>
      </w:r>
      <w:r>
        <w:rPr>
          <w:rFonts w:ascii="Arial" w:hAnsi="Arial" w:cs="Arial"/>
          <w:b/>
          <w:bCs/>
          <w:spacing w:val="-1"/>
        </w:rPr>
        <w:t>from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employer's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medical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program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and</w:t>
      </w:r>
      <w:r>
        <w:rPr>
          <w:rFonts w:ascii="Arial" w:hAnsi="Arial" w:cs="Arial"/>
          <w:b/>
          <w:bCs/>
        </w:rPr>
        <w:t xml:space="preserve"> its </w:t>
      </w:r>
      <w:r>
        <w:rPr>
          <w:rFonts w:ascii="Arial" w:hAnsi="Arial" w:cs="Arial"/>
          <w:b/>
          <w:bCs/>
          <w:spacing w:val="-1"/>
        </w:rPr>
        <w:t>records.</w:t>
      </w:r>
    </w:p>
    <w:p w:rsidR="00736333" w:rsidRDefault="00736333">
      <w:pPr>
        <w:pStyle w:val="BodyText"/>
        <w:kinsoku w:val="0"/>
        <w:overflowPunct w:val="0"/>
        <w:spacing w:before="139"/>
        <w:ind w:right="195"/>
      </w:pPr>
      <w:r>
        <w:rPr>
          <w:spacing w:val="-1"/>
        </w:rPr>
        <w:t>An</w:t>
      </w:r>
      <w:r>
        <w:rPr>
          <w:spacing w:val="-10"/>
        </w:rPr>
        <w:t xml:space="preserve"> </w:t>
      </w:r>
      <w:r>
        <w:t>employee’s</w:t>
      </w:r>
      <w:r>
        <w:rPr>
          <w:spacing w:val="-10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rPr>
          <w:b/>
          <w:bCs/>
          <w:spacing w:val="-1"/>
        </w:rPr>
        <w:t>exposure</w:t>
      </w:r>
      <w:r>
        <w:rPr>
          <w:b/>
          <w:bCs/>
          <w:spacing w:val="-10"/>
        </w:rPr>
        <w:t xml:space="preserve"> </w:t>
      </w:r>
      <w:r>
        <w:rPr>
          <w:b/>
          <w:bCs/>
          <w:spacing w:val="-1"/>
        </w:rPr>
        <w:t>record</w:t>
      </w:r>
      <w:r>
        <w:rPr>
          <w:b/>
          <w:bCs/>
          <w:spacing w:val="-9"/>
        </w:rPr>
        <w:t xml:space="preserve"> </w:t>
      </w:r>
      <w:r>
        <w:t>means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record</w:t>
      </w:r>
      <w:r>
        <w:rPr>
          <w:spacing w:val="-10"/>
        </w:rPr>
        <w:t xml:space="preserve"> </w:t>
      </w:r>
      <w:r>
        <w:t>containing</w:t>
      </w:r>
      <w:r>
        <w:rPr>
          <w:spacing w:val="-10"/>
        </w:rPr>
        <w:t xml:space="preserve"> </w:t>
      </w:r>
      <w:r>
        <w:t>any</w:t>
      </w:r>
      <w:r>
        <w:rPr>
          <w:spacing w:val="23"/>
          <w:w w:val="9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following</w:t>
      </w:r>
      <w:r>
        <w:rPr>
          <w:spacing w:val="-8"/>
        </w:rPr>
        <w:t xml:space="preserve"> </w:t>
      </w:r>
      <w:r>
        <w:t>kinds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information:</w:t>
      </w:r>
    </w:p>
    <w:p w:rsidR="00736333" w:rsidRDefault="00736333" w:rsidP="00D6514C">
      <w:pPr>
        <w:pStyle w:val="BodyText"/>
        <w:numPr>
          <w:ilvl w:val="1"/>
          <w:numId w:val="103"/>
        </w:numPr>
        <w:tabs>
          <w:tab w:val="left" w:pos="1001"/>
        </w:tabs>
        <w:kinsoku w:val="0"/>
        <w:overflowPunct w:val="0"/>
        <w:ind w:right="116"/>
      </w:pPr>
      <w:r>
        <w:t>environmental</w:t>
      </w:r>
      <w:r>
        <w:rPr>
          <w:spacing w:val="-11"/>
        </w:rPr>
        <w:t xml:space="preserve"> </w:t>
      </w:r>
      <w:r>
        <w:rPr>
          <w:spacing w:val="-1"/>
        </w:rPr>
        <w:t>(workplace)</w:t>
      </w:r>
      <w:r>
        <w:rPr>
          <w:spacing w:val="-10"/>
        </w:rPr>
        <w:t xml:space="preserve"> </w:t>
      </w:r>
      <w:r>
        <w:t>monitoring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measuring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toxic</w:t>
      </w:r>
      <w:r>
        <w:rPr>
          <w:spacing w:val="20"/>
          <w:w w:val="99"/>
        </w:rPr>
        <w:t xml:space="preserve"> </w:t>
      </w:r>
      <w:r>
        <w:t>substance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harmful</w:t>
      </w:r>
      <w:r>
        <w:rPr>
          <w:spacing w:val="-10"/>
        </w:rPr>
        <w:t xml:space="preserve"> </w:t>
      </w:r>
      <w:r>
        <w:t>physical</w:t>
      </w:r>
      <w:r>
        <w:rPr>
          <w:spacing w:val="-9"/>
        </w:rPr>
        <w:t xml:space="preserve"> </w:t>
      </w:r>
      <w:r>
        <w:t>agent,</w:t>
      </w:r>
      <w:r>
        <w:rPr>
          <w:spacing w:val="-10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personal,</w:t>
      </w:r>
      <w:r>
        <w:rPr>
          <w:spacing w:val="-10"/>
        </w:rPr>
        <w:t xml:space="preserve"> </w:t>
      </w:r>
      <w:r>
        <w:t>area,</w:t>
      </w:r>
      <w:r>
        <w:rPr>
          <w:spacing w:val="-9"/>
        </w:rPr>
        <w:t xml:space="preserve"> </w:t>
      </w:r>
      <w:r>
        <w:t>grab,</w:t>
      </w:r>
      <w:r>
        <w:rPr>
          <w:w w:val="99"/>
        </w:rPr>
        <w:t xml:space="preserve"> </w:t>
      </w:r>
      <w:r>
        <w:rPr>
          <w:spacing w:val="-1"/>
        </w:rPr>
        <w:t>wipe,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sampling,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collection</w:t>
      </w:r>
      <w:r>
        <w:rPr>
          <w:spacing w:val="-6"/>
        </w:rPr>
        <w:t xml:space="preserve"> </w:t>
      </w:r>
      <w:r>
        <w:t>and</w:t>
      </w:r>
      <w:r>
        <w:rPr>
          <w:spacing w:val="27"/>
          <w:w w:val="99"/>
        </w:rPr>
        <w:t xml:space="preserve"> </w:t>
      </w:r>
      <w:r>
        <w:t>analytical</w:t>
      </w:r>
      <w:r>
        <w:rPr>
          <w:spacing w:val="-13"/>
        </w:rPr>
        <w:t xml:space="preserve"> </w:t>
      </w:r>
      <w:r>
        <w:t>methodologies,</w:t>
      </w:r>
      <w:r>
        <w:rPr>
          <w:spacing w:val="-13"/>
        </w:rPr>
        <w:t xml:space="preserve"> </w:t>
      </w:r>
      <w:r>
        <w:t>calculations,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background</w:t>
      </w:r>
      <w:r>
        <w:rPr>
          <w:spacing w:val="-13"/>
        </w:rPr>
        <w:t xml:space="preserve"> </w:t>
      </w:r>
      <w:r>
        <w:t>data</w:t>
      </w:r>
      <w:r>
        <w:rPr>
          <w:w w:val="99"/>
        </w:rPr>
        <w:t xml:space="preserve"> </w:t>
      </w:r>
      <w:r>
        <w:t>relevant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interpretation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obtained.</w:t>
      </w:r>
    </w:p>
    <w:p w:rsidR="00736333" w:rsidRDefault="00736333" w:rsidP="00D6514C">
      <w:pPr>
        <w:pStyle w:val="BodyText"/>
        <w:numPr>
          <w:ilvl w:val="1"/>
          <w:numId w:val="103"/>
        </w:numPr>
        <w:tabs>
          <w:tab w:val="left" w:pos="1001"/>
        </w:tabs>
        <w:kinsoku w:val="0"/>
        <w:overflowPunct w:val="0"/>
        <w:ind w:right="195"/>
      </w:pPr>
      <w:r>
        <w:t>biological</w:t>
      </w:r>
      <w:r>
        <w:rPr>
          <w:spacing w:val="-10"/>
        </w:rPr>
        <w:t xml:space="preserve"> </w:t>
      </w:r>
      <w:r>
        <w:t>monitoring</w:t>
      </w:r>
      <w:r>
        <w:rPr>
          <w:spacing w:val="-10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assess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absorption</w:t>
      </w:r>
      <w:r>
        <w:rPr>
          <w:spacing w:val="-10"/>
        </w:rPr>
        <w:t xml:space="preserve"> </w:t>
      </w:r>
      <w:r>
        <w:t>of</w:t>
      </w:r>
      <w:r>
        <w:rPr>
          <w:spacing w:val="24"/>
          <w:w w:val="9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toxic</w:t>
      </w:r>
      <w:r>
        <w:rPr>
          <w:spacing w:val="-7"/>
        </w:rPr>
        <w:t xml:space="preserve"> </w:t>
      </w:r>
      <w:r>
        <w:t>substance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harmful</w:t>
      </w:r>
      <w:r>
        <w:rPr>
          <w:spacing w:val="-8"/>
        </w:rPr>
        <w:t xml:space="preserve"> </w:t>
      </w:r>
      <w:r>
        <w:t>physical</w:t>
      </w:r>
      <w:r>
        <w:rPr>
          <w:spacing w:val="-7"/>
        </w:rPr>
        <w:t xml:space="preserve"> </w:t>
      </w:r>
      <w:r>
        <w:t>agent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body</w:t>
      </w:r>
      <w:r>
        <w:rPr>
          <w:spacing w:val="-8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(e.g.,</w:t>
      </w:r>
      <w:r>
        <w:rPr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chemical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blood,</w:t>
      </w:r>
      <w:r>
        <w:rPr>
          <w:spacing w:val="-7"/>
        </w:rPr>
        <w:t xml:space="preserve"> </w:t>
      </w:r>
      <w:r>
        <w:t>urine,</w:t>
      </w:r>
      <w:r>
        <w:rPr>
          <w:spacing w:val="-6"/>
        </w:rPr>
        <w:t xml:space="preserve"> </w:t>
      </w:r>
      <w:r>
        <w:t>breath,</w:t>
      </w:r>
      <w:r>
        <w:rPr>
          <w:spacing w:val="-7"/>
        </w:rPr>
        <w:t xml:space="preserve"> </w:t>
      </w:r>
      <w:r>
        <w:t>hair,</w:t>
      </w:r>
      <w:r>
        <w:rPr>
          <w:spacing w:val="-6"/>
        </w:rPr>
        <w:t xml:space="preserve"> </w:t>
      </w:r>
      <w:r>
        <w:t>fingernails,</w:t>
      </w:r>
      <w:r>
        <w:rPr>
          <w:w w:val="99"/>
        </w:rPr>
        <w:t xml:space="preserve"> </w:t>
      </w:r>
      <w:r>
        <w:t>etc.)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assess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biological</w:t>
      </w:r>
      <w:r>
        <w:rPr>
          <w:spacing w:val="-7"/>
        </w:rPr>
        <w:t xml:space="preserve"> </w:t>
      </w:r>
      <w:r>
        <w:t>effect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24"/>
          <w:w w:val="99"/>
        </w:rPr>
        <w:t xml:space="preserve"> </w:t>
      </w:r>
      <w:r>
        <w:t>substance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agent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assess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1"/>
        </w:rPr>
        <w:t>employee's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alcohol</w:t>
      </w:r>
      <w:r>
        <w:rPr>
          <w:spacing w:val="26"/>
          <w:w w:val="99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drugs.</w:t>
      </w:r>
    </w:p>
    <w:p w:rsidR="00736333" w:rsidRDefault="00736333" w:rsidP="00D6514C">
      <w:pPr>
        <w:pStyle w:val="BodyText"/>
        <w:numPr>
          <w:ilvl w:val="1"/>
          <w:numId w:val="103"/>
        </w:numPr>
        <w:tabs>
          <w:tab w:val="left" w:pos="1000"/>
        </w:tabs>
        <w:kinsoku w:val="0"/>
        <w:overflowPunct w:val="0"/>
        <w:ind w:left="999" w:right="307" w:hanging="450"/>
      </w:pPr>
      <w:r>
        <w:t>material</w:t>
      </w:r>
      <w:r>
        <w:rPr>
          <w:spacing w:val="-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sheets</w:t>
      </w:r>
      <w:r>
        <w:rPr>
          <w:spacing w:val="-7"/>
        </w:rPr>
        <w:t xml:space="preserve"> </w:t>
      </w:r>
      <w:r>
        <w:t>indicating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pose</w:t>
      </w:r>
      <w:r>
        <w:rPr>
          <w:spacing w:val="-8"/>
        </w:rPr>
        <w:t xml:space="preserve"> </w:t>
      </w:r>
      <w:r>
        <w:t>a</w:t>
      </w:r>
      <w:r>
        <w:rPr>
          <w:w w:val="99"/>
        </w:rPr>
        <w:t xml:space="preserve"> </w:t>
      </w:r>
      <w:r>
        <w:t>hazard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human</w:t>
      </w:r>
      <w:r>
        <w:rPr>
          <w:spacing w:val="-9"/>
        </w:rPr>
        <w:t xml:space="preserve"> </w:t>
      </w:r>
      <w:r>
        <w:t>health.</w:t>
      </w:r>
    </w:p>
    <w:p w:rsidR="00736333" w:rsidRDefault="00736333" w:rsidP="00D6514C">
      <w:pPr>
        <w:pStyle w:val="BodyText"/>
        <w:numPr>
          <w:ilvl w:val="1"/>
          <w:numId w:val="103"/>
        </w:numPr>
        <w:tabs>
          <w:tab w:val="left" w:pos="1001"/>
        </w:tabs>
        <w:kinsoku w:val="0"/>
        <w:overflowPunct w:val="0"/>
        <w:ind w:right="307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absence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chemical</w:t>
      </w:r>
      <w:r>
        <w:rPr>
          <w:spacing w:val="-6"/>
        </w:rPr>
        <w:t xml:space="preserve"> </w:t>
      </w:r>
      <w:r>
        <w:t>inventory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other</w:t>
      </w:r>
      <w:r>
        <w:rPr>
          <w:w w:val="99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reveals</w:t>
      </w:r>
      <w:r>
        <w:rPr>
          <w:spacing w:val="-7"/>
        </w:rPr>
        <w:t xml:space="preserve"> </w:t>
      </w:r>
      <w:r>
        <w:rPr>
          <w:spacing w:val="-1"/>
        </w:rPr>
        <w:t>where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identity</w:t>
      </w:r>
      <w:r>
        <w:rPr>
          <w:spacing w:val="-7"/>
        </w:rPr>
        <w:t xml:space="preserve"> </w:t>
      </w:r>
      <w:r>
        <w:t>(e.g.,</w:t>
      </w:r>
      <w:r>
        <w:rPr>
          <w:spacing w:val="23"/>
          <w:w w:val="99"/>
        </w:rPr>
        <w:t xml:space="preserve"> </w:t>
      </w:r>
      <w:r>
        <w:t>chemical,</w:t>
      </w:r>
      <w:r>
        <w:rPr>
          <w:spacing w:val="-8"/>
        </w:rPr>
        <w:t xml:space="preserve"> </w:t>
      </w:r>
      <w:r>
        <w:t>common,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trade</w:t>
      </w:r>
      <w:r>
        <w:rPr>
          <w:spacing w:val="-7"/>
        </w:rPr>
        <w:t xml:space="preserve"> </w:t>
      </w:r>
      <w:r>
        <w:t>name)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toxic</w:t>
      </w:r>
      <w:r>
        <w:rPr>
          <w:spacing w:val="-7"/>
        </w:rPr>
        <w:t xml:space="preserve"> </w:t>
      </w:r>
      <w:r>
        <w:t>substance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harmful</w:t>
      </w:r>
      <w:r>
        <w:rPr>
          <w:w w:val="99"/>
        </w:rPr>
        <w:t xml:space="preserve"> </w:t>
      </w:r>
      <w:r>
        <w:t>physical</w:t>
      </w:r>
      <w:r>
        <w:rPr>
          <w:spacing w:val="-18"/>
        </w:rPr>
        <w:t xml:space="preserve"> </w:t>
      </w:r>
      <w:r>
        <w:t>agent.</w:t>
      </w:r>
    </w:p>
    <w:p w:rsidR="00736333" w:rsidRDefault="00736333" w:rsidP="00D6514C">
      <w:pPr>
        <w:pStyle w:val="BodyText"/>
        <w:numPr>
          <w:ilvl w:val="1"/>
          <w:numId w:val="103"/>
        </w:numPr>
        <w:tabs>
          <w:tab w:val="left" w:pos="1001"/>
        </w:tabs>
        <w:kinsoku w:val="0"/>
        <w:overflowPunct w:val="0"/>
        <w:ind w:right="1433" w:hanging="361"/>
      </w:pPr>
      <w:r>
        <w:rPr>
          <w:spacing w:val="-1"/>
        </w:rPr>
        <w:t>Objective</w:t>
      </w:r>
      <w:r>
        <w:rPr>
          <w:spacing w:val="-10"/>
        </w:rPr>
        <w:t xml:space="preserve"> </w:t>
      </w:r>
      <w:r>
        <w:rPr>
          <w:spacing w:val="-1"/>
        </w:rPr>
        <w:t>Data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1"/>
        </w:rPr>
        <w:t>Exemption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rPr>
          <w:spacing w:val="-1"/>
        </w:rPr>
        <w:t>Requirement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Initial</w:t>
      </w:r>
      <w:r>
        <w:rPr>
          <w:spacing w:val="59"/>
          <w:w w:val="99"/>
        </w:rPr>
        <w:t xml:space="preserve"> </w:t>
      </w:r>
      <w:r>
        <w:t>Monitoring.</w:t>
      </w:r>
    </w:p>
    <w:p w:rsidR="00736333" w:rsidRDefault="00736333">
      <w:pPr>
        <w:pStyle w:val="Heading8"/>
        <w:kinsoku w:val="0"/>
        <w:overflowPunct w:val="0"/>
        <w:spacing w:before="145"/>
        <w:ind w:right="262"/>
        <w:rPr>
          <w:b w:val="0"/>
          <w:bCs w:val="0"/>
        </w:rPr>
      </w:pPr>
      <w:r>
        <w:rPr>
          <w:spacing w:val="-1"/>
          <w:u w:val="thick"/>
        </w:rPr>
        <w:t>Employee</w:t>
      </w:r>
      <w:r>
        <w:rPr>
          <w:spacing w:val="-30"/>
          <w:u w:val="thick"/>
        </w:rPr>
        <w:t xml:space="preserve"> </w:t>
      </w:r>
      <w:r>
        <w:rPr>
          <w:spacing w:val="-1"/>
          <w:u w:val="thick"/>
        </w:rPr>
        <w:t>Information</w:t>
      </w:r>
    </w:p>
    <w:p w:rsidR="00736333" w:rsidRDefault="00736333">
      <w:pPr>
        <w:pStyle w:val="BodyText"/>
        <w:kinsoku w:val="0"/>
        <w:overflowPunct w:val="0"/>
        <w:ind w:right="262"/>
      </w:pPr>
      <w:r>
        <w:rPr>
          <w:spacing w:val="-1"/>
        </w:rPr>
        <w:t>Upon</w:t>
      </w:r>
      <w:r>
        <w:rPr>
          <w:spacing w:val="-9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entering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rPr>
          <w:spacing w:val="-1"/>
        </w:rPr>
        <w:t>employment,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annually</w:t>
      </w:r>
      <w:r>
        <w:rPr>
          <w:spacing w:val="-8"/>
        </w:rPr>
        <w:t xml:space="preserve"> </w:t>
      </w:r>
      <w:r>
        <w:t>thereafter,</w:t>
      </w:r>
      <w:r>
        <w:rPr>
          <w:spacing w:val="-9"/>
        </w:rPr>
        <w:t xml:space="preserve"> </w:t>
      </w:r>
      <w:r>
        <w:t>each</w:t>
      </w:r>
      <w:r>
        <w:rPr>
          <w:spacing w:val="26"/>
          <w:w w:val="9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informed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following:</w:t>
      </w:r>
    </w:p>
    <w:p w:rsidR="00736333" w:rsidRDefault="00736333" w:rsidP="00D6514C">
      <w:pPr>
        <w:pStyle w:val="BodyText"/>
        <w:numPr>
          <w:ilvl w:val="0"/>
          <w:numId w:val="102"/>
        </w:numPr>
        <w:tabs>
          <w:tab w:val="left" w:pos="1001"/>
        </w:tabs>
        <w:kinsoku w:val="0"/>
        <w:overflowPunct w:val="0"/>
        <w:ind w:right="366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t>existence,</w:t>
      </w:r>
      <w:r>
        <w:rPr>
          <w:spacing w:val="-8"/>
        </w:rPr>
        <w:t xml:space="preserve"> </w:t>
      </w:r>
      <w:r>
        <w:t>location,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records</w:t>
      </w:r>
      <w:r>
        <w:rPr>
          <w:spacing w:val="-9"/>
        </w:rPr>
        <w:t xml:space="preserve"> </w:t>
      </w:r>
      <w:r>
        <w:t>covered</w:t>
      </w:r>
      <w:r>
        <w:rPr>
          <w:spacing w:val="-8"/>
        </w:rPr>
        <w:t xml:space="preserve"> </w:t>
      </w:r>
      <w:r>
        <w:t>by</w:t>
      </w:r>
      <w:r>
        <w:rPr>
          <w:spacing w:val="22"/>
          <w:w w:val="99"/>
        </w:rPr>
        <w:t xml:space="preserve"> </w:t>
      </w:r>
      <w:r>
        <w:t>29</w:t>
      </w:r>
      <w:r>
        <w:rPr>
          <w:spacing w:val="-12"/>
        </w:rPr>
        <w:t xml:space="preserve"> </w:t>
      </w:r>
      <w:r>
        <w:rPr>
          <w:spacing w:val="-1"/>
        </w:rPr>
        <w:t>CFR</w:t>
      </w:r>
      <w:r>
        <w:rPr>
          <w:spacing w:val="-12"/>
        </w:rPr>
        <w:t xml:space="preserve"> </w:t>
      </w:r>
      <w:r>
        <w:t>1910.1020.</w:t>
      </w:r>
    </w:p>
    <w:p w:rsidR="00736333" w:rsidRDefault="00736333" w:rsidP="00D6514C">
      <w:pPr>
        <w:pStyle w:val="BodyText"/>
        <w:numPr>
          <w:ilvl w:val="0"/>
          <w:numId w:val="102"/>
        </w:numPr>
        <w:tabs>
          <w:tab w:val="left" w:pos="1001"/>
        </w:tabs>
        <w:kinsoku w:val="0"/>
        <w:overflowPunct w:val="0"/>
        <w:ind w:right="664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responsible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maintaining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22"/>
          <w:w w:val="99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(the</w:t>
      </w:r>
      <w:r>
        <w:rPr>
          <w:spacing w:val="-11"/>
        </w:rPr>
        <w:t xml:space="preserve"> </w:t>
      </w:r>
      <w:r>
        <w:rPr>
          <w:spacing w:val="-1"/>
        </w:rPr>
        <w:t>Safety</w:t>
      </w:r>
      <w:r>
        <w:rPr>
          <w:spacing w:val="-11"/>
        </w:rPr>
        <w:t xml:space="preserve"> </w:t>
      </w:r>
      <w:r>
        <w:rPr>
          <w:spacing w:val="-1"/>
        </w:rPr>
        <w:t>Director).</w:t>
      </w:r>
    </w:p>
    <w:p w:rsidR="00736333" w:rsidRDefault="00736333" w:rsidP="00D6514C">
      <w:pPr>
        <w:pStyle w:val="BodyText"/>
        <w:numPr>
          <w:ilvl w:val="0"/>
          <w:numId w:val="102"/>
        </w:numPr>
        <w:tabs>
          <w:tab w:val="left" w:pos="1001"/>
        </w:tabs>
        <w:kinsoku w:val="0"/>
        <w:overflowPunct w:val="0"/>
        <w:ind w:right="664"/>
        <w:sectPr w:rsidR="00736333">
          <w:pgSz w:w="12240" w:h="15840"/>
          <w:pgMar w:top="540" w:right="1360" w:bottom="1000" w:left="1340" w:header="0" w:footer="804" w:gutter="0"/>
          <w:cols w:space="720" w:equalWidth="0">
            <w:col w:w="9540"/>
          </w:cols>
          <w:noEndnote/>
        </w:sectPr>
      </w:pPr>
    </w:p>
    <w:p w:rsidR="00736333" w:rsidRDefault="00736333" w:rsidP="00D6514C">
      <w:pPr>
        <w:pStyle w:val="BodyText"/>
        <w:numPr>
          <w:ilvl w:val="0"/>
          <w:numId w:val="102"/>
        </w:numPr>
        <w:tabs>
          <w:tab w:val="left" w:pos="1020"/>
        </w:tabs>
        <w:kinsoku w:val="0"/>
        <w:overflowPunct w:val="0"/>
        <w:spacing w:before="51"/>
        <w:ind w:left="1019" w:hanging="450"/>
      </w:pPr>
      <w:r>
        <w:lastRenderedPageBreak/>
        <w:t>the</w:t>
      </w:r>
      <w:r>
        <w:rPr>
          <w:spacing w:val="-9"/>
        </w:rPr>
        <w:t xml:space="preserve"> </w:t>
      </w:r>
      <w:r>
        <w:rPr>
          <w:spacing w:val="-1"/>
        </w:rPr>
        <w:t>employee's</w:t>
      </w:r>
      <w:r>
        <w:rPr>
          <w:spacing w:val="-8"/>
        </w:rPr>
        <w:t xml:space="preserve"> </w:t>
      </w:r>
      <w:r>
        <w:t>rights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his/her</w:t>
      </w:r>
      <w:r>
        <w:rPr>
          <w:spacing w:val="-8"/>
        </w:rPr>
        <w:t xml:space="preserve"> </w:t>
      </w:r>
      <w:r>
        <w:t>records.</w:t>
      </w:r>
    </w:p>
    <w:p w:rsidR="00736333" w:rsidRDefault="00736333" w:rsidP="00D6514C">
      <w:pPr>
        <w:pStyle w:val="BodyText"/>
        <w:numPr>
          <w:ilvl w:val="0"/>
          <w:numId w:val="102"/>
        </w:numPr>
        <w:tabs>
          <w:tab w:val="left" w:pos="1021"/>
        </w:tabs>
        <w:kinsoku w:val="0"/>
        <w:overflowPunct w:val="0"/>
        <w:ind w:left="1020" w:right="105"/>
      </w:pPr>
      <w:r>
        <w:t>that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29</w:t>
      </w:r>
      <w:r>
        <w:rPr>
          <w:spacing w:val="-6"/>
        </w:rPr>
        <w:t xml:space="preserve"> </w:t>
      </w:r>
      <w:r>
        <w:rPr>
          <w:spacing w:val="-1"/>
        </w:rPr>
        <w:t>CFR</w:t>
      </w:r>
      <w:r>
        <w:rPr>
          <w:spacing w:val="-7"/>
        </w:rPr>
        <w:t xml:space="preserve"> </w:t>
      </w:r>
      <w:r>
        <w:t>1910.1020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appendices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24"/>
          <w:w w:val="99"/>
        </w:rPr>
        <w:t xml:space="preserve"> </w:t>
      </w:r>
      <w:r>
        <w:t>maintained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-9"/>
        </w:rPr>
        <w:t xml:space="preserve"> </w:t>
      </w:r>
      <w:r>
        <w:rPr>
          <w:spacing w:val="-1"/>
        </w:rPr>
        <w:t>Director’s</w:t>
      </w:r>
      <w:r>
        <w:rPr>
          <w:spacing w:val="-8"/>
        </w:rPr>
        <w:t xml:space="preserve"> </w:t>
      </w:r>
      <w:r>
        <w:t>office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readily</w:t>
      </w:r>
      <w:r>
        <w:rPr>
          <w:spacing w:val="-9"/>
        </w:rPr>
        <w:t xml:space="preserve"> </w:t>
      </w:r>
      <w:r>
        <w:t>available</w:t>
      </w:r>
      <w:r>
        <w:rPr>
          <w:spacing w:val="28"/>
          <w:w w:val="99"/>
        </w:rPr>
        <w:t xml:space="preserve"> </w:t>
      </w:r>
      <w:r>
        <w:t>upon</w:t>
      </w:r>
      <w:r>
        <w:rPr>
          <w:spacing w:val="-17"/>
        </w:rPr>
        <w:t xml:space="preserve"> </w:t>
      </w:r>
      <w:r>
        <w:t>request.</w:t>
      </w:r>
    </w:p>
    <w:p w:rsidR="00736333" w:rsidRDefault="00736333">
      <w:pPr>
        <w:pStyle w:val="BodyText"/>
        <w:kinsoku w:val="0"/>
        <w:overflowPunct w:val="0"/>
        <w:ind w:left="120" w:right="283"/>
      </w:pPr>
      <w:r>
        <w:t>Informational</w:t>
      </w:r>
      <w:r>
        <w:rPr>
          <w:spacing w:val="-12"/>
        </w:rPr>
        <w:t xml:space="preserve"> </w:t>
      </w:r>
      <w:r>
        <w:t>materials</w:t>
      </w:r>
      <w:r>
        <w:rPr>
          <w:spacing w:val="-12"/>
        </w:rPr>
        <w:t xml:space="preserve"> </w:t>
      </w:r>
      <w:r>
        <w:t>concerning</w:t>
      </w:r>
      <w:r>
        <w:rPr>
          <w:spacing w:val="-12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medical</w:t>
      </w:r>
      <w:r>
        <w:rPr>
          <w:spacing w:val="-12"/>
        </w:rPr>
        <w:t xml:space="preserve"> </w:t>
      </w:r>
      <w:r>
        <w:t>records</w:t>
      </w:r>
      <w:r>
        <w:rPr>
          <w:spacing w:val="-11"/>
        </w:rPr>
        <w:t xml:space="preserve"> </w:t>
      </w:r>
      <w:r>
        <w:t>received</w:t>
      </w:r>
      <w:r>
        <w:rPr>
          <w:w w:val="9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Assistant</w:t>
      </w:r>
      <w:r>
        <w:rPr>
          <w:spacing w:val="-7"/>
        </w:rPr>
        <w:t xml:space="preserve"> </w:t>
      </w:r>
      <w:r>
        <w:rPr>
          <w:spacing w:val="-1"/>
        </w:rPr>
        <w:t>Secretary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Labor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Occupational</w:t>
      </w:r>
      <w:r>
        <w:rPr>
          <w:spacing w:val="55"/>
          <w:w w:val="99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Health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distributed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employees.</w:t>
      </w:r>
    </w:p>
    <w:p w:rsidR="00736333" w:rsidRDefault="00736333">
      <w:pPr>
        <w:pStyle w:val="Heading8"/>
        <w:kinsoku w:val="0"/>
        <w:overflowPunct w:val="0"/>
        <w:spacing w:before="144"/>
        <w:ind w:left="120" w:right="283"/>
        <w:rPr>
          <w:b w:val="0"/>
          <w:bCs w:val="0"/>
        </w:rPr>
      </w:pPr>
      <w:r>
        <w:rPr>
          <w:spacing w:val="-1"/>
          <w:u w:val="thick"/>
        </w:rPr>
        <w:t>Access</w:t>
      </w:r>
      <w:r>
        <w:rPr>
          <w:spacing w:val="-13"/>
          <w:u w:val="thick"/>
        </w:rPr>
        <w:t xml:space="preserve"> </w:t>
      </w:r>
      <w:r>
        <w:rPr>
          <w:u w:val="thick"/>
        </w:rPr>
        <w:t>to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Records</w:t>
      </w:r>
    </w:p>
    <w:p w:rsidR="00736333" w:rsidRDefault="00736333">
      <w:pPr>
        <w:pStyle w:val="BodyText"/>
        <w:kinsoku w:val="0"/>
        <w:overflowPunct w:val="0"/>
        <w:ind w:left="120" w:right="155"/>
      </w:pPr>
      <w:r>
        <w:rPr>
          <w:spacing w:val="-1"/>
        </w:rPr>
        <w:t>Employees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designated</w:t>
      </w:r>
      <w:r>
        <w:rPr>
          <w:spacing w:val="-9"/>
        </w:rPr>
        <w:t xml:space="preserve"> </w:t>
      </w:r>
      <w:r>
        <w:t>representatives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their</w:t>
      </w:r>
      <w:r>
        <w:rPr>
          <w:spacing w:val="22"/>
          <w:w w:val="99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15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6"/>
        </w:rPr>
        <w:t xml:space="preserve"> </w:t>
      </w:r>
      <w:r>
        <w:t>days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or,</w:t>
      </w:r>
      <w:r>
        <w:rPr>
          <w:spacing w:val="-7"/>
        </w:rPr>
        <w:t xml:space="preserve"> </w:t>
      </w:r>
      <w:r>
        <w:t>if</w:t>
      </w:r>
      <w:r>
        <w:rPr>
          <w:spacing w:val="22"/>
          <w:w w:val="9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possible,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Safety</w:t>
      </w:r>
      <w:r>
        <w:rPr>
          <w:spacing w:val="-7"/>
        </w:rPr>
        <w:t xml:space="preserve"> </w:t>
      </w:r>
      <w:r>
        <w:rPr>
          <w:spacing w:val="-1"/>
        </w:rPr>
        <w:t>Director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provide,</w:t>
      </w:r>
      <w:r>
        <w:rPr>
          <w:spacing w:val="-7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15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days,</w:t>
      </w:r>
      <w:r>
        <w:rPr>
          <w:spacing w:val="53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reason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delay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estimate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records</w:t>
      </w:r>
      <w:r>
        <w:rPr>
          <w:spacing w:val="23"/>
          <w:w w:val="9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available.</w:t>
      </w:r>
    </w:p>
    <w:p w:rsidR="00736333" w:rsidRDefault="00736333">
      <w:pPr>
        <w:pStyle w:val="BodyText"/>
        <w:kinsoku w:val="0"/>
        <w:overflowPunct w:val="0"/>
        <w:spacing w:line="245" w:lineRule="auto"/>
        <w:ind w:left="120" w:right="283"/>
      </w:pPr>
      <w:r>
        <w:rPr>
          <w:spacing w:val="-1"/>
        </w:rPr>
        <w:t>Copies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records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28"/>
          <w:w w:val="99"/>
        </w:rPr>
        <w:t xml:space="preserve"> </w:t>
      </w:r>
      <w:r>
        <w:t>reasonable</w:t>
      </w:r>
      <w:r>
        <w:rPr>
          <w:spacing w:val="-8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place,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manner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b/>
          <w:bCs/>
        </w:rPr>
        <w:t>at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no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cost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to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the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employee</w:t>
      </w:r>
      <w:r>
        <w:rPr>
          <w:spacing w:val="-1"/>
        </w:rPr>
        <w:t>.</w:t>
      </w:r>
    </w:p>
    <w:p w:rsidR="00736333" w:rsidRDefault="00736333">
      <w:pPr>
        <w:pStyle w:val="BodyText"/>
        <w:kinsoku w:val="0"/>
        <w:overflowPunct w:val="0"/>
        <w:spacing w:before="130"/>
        <w:ind w:left="120" w:right="283"/>
      </w:pPr>
      <w:r>
        <w:rPr>
          <w:spacing w:val="-1"/>
        </w:rPr>
        <w:t>Upon</w:t>
      </w:r>
      <w:r>
        <w:rPr>
          <w:spacing w:val="-9"/>
        </w:rPr>
        <w:t xml:space="preserve"> </w:t>
      </w:r>
      <w:r>
        <w:t>request,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Director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representatives</w:t>
      </w:r>
      <w:r>
        <w:rPr>
          <w:spacing w:val="-9"/>
        </w:rPr>
        <w:t xml:space="preserve"> </w:t>
      </w:r>
      <w:r>
        <w:t>of</w:t>
      </w:r>
      <w:r>
        <w:rPr>
          <w:spacing w:val="37"/>
          <w:w w:val="9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Assistant</w:t>
      </w:r>
      <w:r>
        <w:rPr>
          <w:spacing w:val="-9"/>
        </w:rPr>
        <w:t xml:space="preserve"> </w:t>
      </w:r>
      <w:r>
        <w:rPr>
          <w:spacing w:val="-1"/>
        </w:rPr>
        <w:t>Secretary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Labor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1"/>
        </w:rPr>
        <w:t>Occupational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Health</w:t>
      </w:r>
      <w:r>
        <w:rPr>
          <w:spacing w:val="75"/>
          <w:w w:val="99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exposure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medical</w:t>
      </w:r>
      <w:r>
        <w:rPr>
          <w:spacing w:val="-10"/>
        </w:rPr>
        <w:t xml:space="preserve"> </w:t>
      </w:r>
      <w:r>
        <w:t>records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analyses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exposure</w:t>
      </w:r>
      <w:r>
        <w:rPr>
          <w:w w:val="99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medical</w:t>
      </w:r>
      <w:r>
        <w:rPr>
          <w:spacing w:val="-11"/>
        </w:rPr>
        <w:t xml:space="preserve"> </w:t>
      </w:r>
      <w:r>
        <w:t>records.</w:t>
      </w:r>
    </w:p>
    <w:p w:rsidR="00736333" w:rsidRDefault="00736333">
      <w:pPr>
        <w:pStyle w:val="Heading8"/>
        <w:kinsoku w:val="0"/>
        <w:overflowPunct w:val="0"/>
        <w:spacing w:before="144"/>
        <w:ind w:left="120" w:right="283"/>
        <w:rPr>
          <w:b w:val="0"/>
          <w:bCs w:val="0"/>
        </w:rPr>
      </w:pPr>
      <w:r>
        <w:rPr>
          <w:spacing w:val="-1"/>
          <w:u w:val="thick"/>
        </w:rPr>
        <w:t>Analysis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Using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Medical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or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Exposure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Records</w:t>
      </w:r>
    </w:p>
    <w:p w:rsidR="00736333" w:rsidRDefault="00736333">
      <w:pPr>
        <w:pStyle w:val="BodyText"/>
        <w:kinsoku w:val="0"/>
        <w:overflowPunct w:val="0"/>
        <w:ind w:left="120" w:right="283"/>
      </w:pPr>
      <w:r>
        <w:rPr>
          <w:spacing w:val="-1"/>
        </w:rPr>
        <w:t>"Analysis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exposure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medical</w:t>
      </w:r>
      <w:r>
        <w:rPr>
          <w:spacing w:val="-9"/>
        </w:rPr>
        <w:t xml:space="preserve"> </w:t>
      </w:r>
      <w:r>
        <w:t>records"</w:t>
      </w:r>
      <w:r>
        <w:rPr>
          <w:spacing w:val="-9"/>
        </w:rPr>
        <w:t xml:space="preserve"> </w:t>
      </w:r>
      <w:r>
        <w:t>means</w:t>
      </w:r>
      <w:r>
        <w:rPr>
          <w:spacing w:val="-9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compilation</w:t>
      </w:r>
      <w:r>
        <w:rPr>
          <w:spacing w:val="-9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statistical</w:t>
      </w:r>
      <w:r>
        <w:rPr>
          <w:spacing w:val="-7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collected</w:t>
      </w:r>
      <w:r>
        <w:rPr>
          <w:w w:val="9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individual</w:t>
      </w:r>
      <w:r>
        <w:rPr>
          <w:spacing w:val="-10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exposure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medical</w:t>
      </w:r>
      <w:r>
        <w:rPr>
          <w:spacing w:val="-10"/>
        </w:rPr>
        <w:t xml:space="preserve"> </w:t>
      </w:r>
      <w:r>
        <w:t>records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information</w:t>
      </w:r>
      <w:r>
        <w:rPr>
          <w:w w:val="99"/>
        </w:rPr>
        <w:t xml:space="preserve"> </w:t>
      </w:r>
      <w:r>
        <w:t>collected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health</w:t>
      </w:r>
      <w:r>
        <w:rPr>
          <w:spacing w:val="-9"/>
        </w:rPr>
        <w:t xml:space="preserve"> </w:t>
      </w:r>
      <w:r>
        <w:t>insurance</w:t>
      </w:r>
      <w:r>
        <w:rPr>
          <w:spacing w:val="-9"/>
        </w:rPr>
        <w:t xml:space="preserve"> </w:t>
      </w:r>
      <w:r>
        <w:t>claims</w:t>
      </w:r>
      <w:r>
        <w:rPr>
          <w:spacing w:val="-9"/>
        </w:rPr>
        <w:t xml:space="preserve"> </w:t>
      </w:r>
      <w:r>
        <w:t>records,</w:t>
      </w:r>
      <w:r>
        <w:rPr>
          <w:spacing w:val="-9"/>
        </w:rPr>
        <w:t xml:space="preserve"> </w:t>
      </w:r>
      <w:r>
        <w:t>provided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either</w:t>
      </w:r>
      <w:r>
        <w:rPr>
          <w:spacing w:val="-9"/>
        </w:rPr>
        <w:t xml:space="preserve"> </w:t>
      </w:r>
      <w:r>
        <w:t>the</w:t>
      </w:r>
      <w:r>
        <w:rPr>
          <w:w w:val="99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reported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employer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further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currently</w:t>
      </w:r>
      <w:r>
        <w:rPr>
          <w:spacing w:val="22"/>
          <w:w w:val="99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done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responsible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preparing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analysis.</w:t>
      </w:r>
    </w:p>
    <w:p w:rsidR="00736333" w:rsidRDefault="00736333">
      <w:pPr>
        <w:pStyle w:val="BodyText"/>
        <w:kinsoku w:val="0"/>
        <w:overflowPunct w:val="0"/>
        <w:ind w:left="120" w:right="204"/>
      </w:pPr>
      <w:r>
        <w:rPr>
          <w:spacing w:val="-1"/>
        </w:rPr>
        <w:t>Before</w:t>
      </w:r>
      <w:r>
        <w:rPr>
          <w:spacing w:val="-8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granted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exposure</w:t>
      </w:r>
      <w:r>
        <w:rPr>
          <w:spacing w:val="-8"/>
        </w:rPr>
        <w:t xml:space="preserve"> </w:t>
      </w:r>
      <w:r>
        <w:t>records,</w:t>
      </w:r>
      <w:r>
        <w:rPr>
          <w:spacing w:val="25"/>
          <w:w w:val="9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personal</w:t>
      </w:r>
      <w:r>
        <w:rPr>
          <w:spacing w:val="-9"/>
        </w:rPr>
        <w:t xml:space="preserve"> </w:t>
      </w:r>
      <w:r>
        <w:t>identifiers</w:t>
      </w:r>
      <w:r>
        <w:rPr>
          <w:spacing w:val="-9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removed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reasonable</w:t>
      </w:r>
      <w:r>
        <w:rPr>
          <w:spacing w:val="-9"/>
        </w:rPr>
        <w:t xml:space="preserve"> </w:t>
      </w:r>
      <w:r>
        <w:t>directly</w:t>
      </w:r>
      <w:r>
        <w:rPr>
          <w:w w:val="99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employee.</w:t>
      </w:r>
      <w:r>
        <w:rPr>
          <w:spacing w:val="61"/>
        </w:rPr>
        <w:t xml:space="preserve"> </w:t>
      </w:r>
      <w:r>
        <w:t>Identifiers</w:t>
      </w:r>
      <w:r>
        <w:rPr>
          <w:spacing w:val="-8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t>include:</w:t>
      </w:r>
      <w:r>
        <w:rPr>
          <w:spacing w:val="62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rPr>
          <w:spacing w:val="-1"/>
        </w:rPr>
        <w:t>SSN,</w:t>
      </w:r>
      <w:r>
        <w:rPr>
          <w:spacing w:val="-8"/>
        </w:rPr>
        <w:t xml:space="preserve"> </w:t>
      </w:r>
      <w:r>
        <w:t>address,</w:t>
      </w:r>
      <w:r>
        <w:rPr>
          <w:spacing w:val="13"/>
          <w:w w:val="99"/>
        </w:rPr>
        <w:t xml:space="preserve">  </w:t>
      </w:r>
      <w:r>
        <w:t>etc..</w:t>
      </w:r>
      <w:r>
        <w:rPr>
          <w:spacing w:val="63"/>
        </w:rPr>
        <w:t xml:space="preserve"> </w:t>
      </w:r>
      <w:r>
        <w:t>Identifiers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indirectly</w:t>
      </w:r>
      <w:r>
        <w:rPr>
          <w:spacing w:val="-7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be</w:t>
      </w:r>
      <w:r>
        <w:rPr>
          <w:spacing w:val="23"/>
          <w:w w:val="99"/>
        </w:rPr>
        <w:t xml:space="preserve"> </w:t>
      </w:r>
      <w:r>
        <w:t>removed.</w:t>
      </w:r>
      <w:r>
        <w:rPr>
          <w:spacing w:val="65"/>
        </w:rPr>
        <w:t xml:space="preserve"> </w:t>
      </w:r>
      <w:r>
        <w:rPr>
          <w:spacing w:val="-1"/>
        </w:rPr>
        <w:t>These</w:t>
      </w:r>
      <w:r>
        <w:rPr>
          <w:spacing w:val="-6"/>
        </w:rPr>
        <w:t xml:space="preserve"> </w:t>
      </w:r>
      <w:r>
        <w:rPr>
          <w:spacing w:val="-1"/>
        </w:rPr>
        <w:t>would</w:t>
      </w:r>
      <w:r>
        <w:rPr>
          <w:spacing w:val="-6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hire,</w:t>
      </w:r>
      <w:r>
        <w:rPr>
          <w:spacing w:val="-6"/>
        </w:rPr>
        <w:t xml:space="preserve"> </w:t>
      </w:r>
      <w:r>
        <w:t>sex,</w:t>
      </w:r>
      <w:r>
        <w:rPr>
          <w:spacing w:val="-6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title,</w:t>
      </w:r>
      <w:r>
        <w:rPr>
          <w:spacing w:val="-6"/>
        </w:rPr>
        <w:t xml:space="preserve"> </w:t>
      </w:r>
      <w:r>
        <w:t>etc..</w:t>
      </w:r>
    </w:p>
    <w:p w:rsidR="00736333" w:rsidRDefault="00736333">
      <w:pPr>
        <w:pStyle w:val="Heading8"/>
        <w:kinsoku w:val="0"/>
        <w:overflowPunct w:val="0"/>
        <w:spacing w:before="144"/>
        <w:ind w:left="120" w:right="283"/>
        <w:rPr>
          <w:b w:val="0"/>
          <w:bCs w:val="0"/>
        </w:rPr>
      </w:pPr>
      <w:r>
        <w:rPr>
          <w:spacing w:val="-1"/>
          <w:u w:val="thick"/>
        </w:rPr>
        <w:t>Confidentiality</w:t>
      </w:r>
    </w:p>
    <w:p w:rsidR="00736333" w:rsidRDefault="00736333">
      <w:pPr>
        <w:pStyle w:val="BodyText"/>
        <w:kinsoku w:val="0"/>
        <w:overflowPunct w:val="0"/>
        <w:ind w:left="119" w:right="300"/>
      </w:pPr>
      <w:r>
        <w:rPr>
          <w:spacing w:val="-1"/>
        </w:rPr>
        <w:t>Nothing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OSHA</w:t>
      </w:r>
      <w:r>
        <w:rPr>
          <w:spacing w:val="-8"/>
        </w:rPr>
        <w:t xml:space="preserve"> </w:t>
      </w:r>
      <w:r>
        <w:t>standards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intended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affect</w:t>
      </w:r>
      <w:r>
        <w:rPr>
          <w:spacing w:val="-7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legal</w:t>
      </w:r>
      <w:r>
        <w:rPr>
          <w:spacing w:val="-7"/>
        </w:rPr>
        <w:t xml:space="preserve"> </w:t>
      </w:r>
      <w:r>
        <w:t>and</w:t>
      </w:r>
      <w:r>
        <w:rPr>
          <w:spacing w:val="27"/>
          <w:w w:val="99"/>
        </w:rPr>
        <w:t xml:space="preserve"> </w:t>
      </w:r>
      <w:r>
        <w:t>ethical</w:t>
      </w:r>
      <w:r>
        <w:rPr>
          <w:spacing w:val="-12"/>
        </w:rPr>
        <w:t xml:space="preserve"> </w:t>
      </w:r>
      <w:r>
        <w:t>obligations</w:t>
      </w:r>
      <w:r>
        <w:rPr>
          <w:spacing w:val="-11"/>
        </w:rPr>
        <w:t xml:space="preserve"> </w:t>
      </w:r>
      <w:r>
        <w:t>concerning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maintenance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confidentiality</w:t>
      </w:r>
      <w:r>
        <w:rPr>
          <w:spacing w:val="-12"/>
        </w:rPr>
        <w:t xml:space="preserve"> </w:t>
      </w:r>
      <w:r>
        <w:t>of</w:t>
      </w:r>
      <w:r>
        <w:rPr>
          <w:w w:val="99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information,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duty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disclose</w:t>
      </w:r>
      <w:r>
        <w:rPr>
          <w:spacing w:val="-8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w w:val="99"/>
        </w:rPr>
        <w:t xml:space="preserve"> </w:t>
      </w:r>
      <w:r>
        <w:t>patient/employee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aspect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medical-care</w:t>
      </w:r>
      <w:r>
        <w:rPr>
          <w:spacing w:val="-9"/>
        </w:rPr>
        <w:t xml:space="preserve"> </w:t>
      </w:r>
      <w:r>
        <w:t>relationship,</w:t>
      </w:r>
      <w:r>
        <w:rPr>
          <w:spacing w:val="-9"/>
        </w:rPr>
        <w:t xml:space="preserve"> </w:t>
      </w:r>
      <w:r>
        <w:t>or</w:t>
      </w:r>
      <w:r>
        <w:rPr>
          <w:spacing w:val="22"/>
          <w:w w:val="99"/>
        </w:rPr>
        <w:t xml:space="preserve"> </w:t>
      </w:r>
      <w:r>
        <w:t>affect</w:t>
      </w:r>
      <w:r>
        <w:rPr>
          <w:spacing w:val="-10"/>
        </w:rPr>
        <w:t xml:space="preserve"> </w:t>
      </w:r>
      <w:r>
        <w:t>existing</w:t>
      </w:r>
      <w:r>
        <w:rPr>
          <w:spacing w:val="-9"/>
        </w:rPr>
        <w:t xml:space="preserve"> </w:t>
      </w:r>
      <w:r>
        <w:t>legal</w:t>
      </w:r>
      <w:r>
        <w:rPr>
          <w:spacing w:val="-9"/>
        </w:rPr>
        <w:t xml:space="preserve"> </w:t>
      </w:r>
      <w:r>
        <w:t>obligations</w:t>
      </w:r>
      <w:r>
        <w:rPr>
          <w:spacing w:val="-9"/>
        </w:rPr>
        <w:t xml:space="preserve"> </w:t>
      </w:r>
      <w:r>
        <w:t>concerning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protection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trade</w:t>
      </w:r>
      <w:r>
        <w:rPr>
          <w:spacing w:val="-9"/>
        </w:rPr>
        <w:t xml:space="preserve"> </w:t>
      </w:r>
      <w:r>
        <w:t>secret</w:t>
      </w:r>
      <w:r>
        <w:rPr>
          <w:w w:val="99"/>
        </w:rPr>
        <w:t xml:space="preserve"> </w:t>
      </w:r>
      <w:r>
        <w:t>information.</w:t>
      </w:r>
    </w:p>
    <w:p w:rsidR="00736333" w:rsidRDefault="00736333">
      <w:pPr>
        <w:pStyle w:val="BodyText"/>
        <w:kinsoku w:val="0"/>
        <w:overflowPunct w:val="0"/>
        <w:ind w:left="119" w:right="300"/>
        <w:sectPr w:rsidR="00736333">
          <w:pgSz w:w="12240" w:h="15840"/>
          <w:pgMar w:top="660" w:right="1360" w:bottom="1000" w:left="1320" w:header="0" w:footer="80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right="262"/>
        <w:rPr>
          <w:b w:val="0"/>
          <w:bCs w:val="0"/>
        </w:rPr>
      </w:pPr>
      <w:r>
        <w:rPr>
          <w:spacing w:val="-1"/>
          <w:u w:val="thick"/>
        </w:rPr>
        <w:lastRenderedPageBreak/>
        <w:t>Transfer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of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records</w:t>
      </w:r>
    </w:p>
    <w:p w:rsidR="00736333" w:rsidRDefault="00736333">
      <w:pPr>
        <w:pStyle w:val="BodyText"/>
        <w:kinsoku w:val="0"/>
        <w:overflowPunct w:val="0"/>
        <w:ind w:right="195"/>
      </w:pPr>
      <w:r>
        <w:rPr>
          <w:spacing w:val="-1"/>
        </w:rPr>
        <w:t>Should</w:t>
      </w:r>
      <w:r>
        <w:rPr>
          <w:spacing w:val="-8"/>
        </w:rPr>
        <w:t xml:space="preserve"> </w:t>
      </w:r>
      <w:r>
        <w:rPr>
          <w:spacing w:val="-1"/>
        </w:rPr>
        <w:t>we</w:t>
      </w:r>
      <w:r>
        <w:rPr>
          <w:spacing w:val="-8"/>
        </w:rPr>
        <w:t xml:space="preserve"> </w:t>
      </w:r>
      <w:r>
        <w:t>cease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business,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successor</w:t>
      </w:r>
      <w:r>
        <w:rPr>
          <w:spacing w:val="-8"/>
        </w:rPr>
        <w:t xml:space="preserve"> </w:t>
      </w:r>
      <w:r>
        <w:t>employer</w:t>
      </w:r>
      <w:r>
        <w:rPr>
          <w:spacing w:val="-8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and</w:t>
      </w:r>
      <w:r>
        <w:rPr>
          <w:spacing w:val="26"/>
          <w:w w:val="99"/>
        </w:rPr>
        <w:t xml:space="preserve"> </w:t>
      </w:r>
      <w:r>
        <w:t>retain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exposure</w:t>
      </w:r>
      <w:r>
        <w:rPr>
          <w:spacing w:val="-8"/>
        </w:rPr>
        <w:t xml:space="preserve"> </w:t>
      </w:r>
      <w:r>
        <w:t>records.</w:t>
      </w:r>
    </w:p>
    <w:p w:rsidR="00736333" w:rsidRDefault="00736333">
      <w:pPr>
        <w:pStyle w:val="BodyText"/>
        <w:kinsoku w:val="0"/>
        <w:overflowPunct w:val="0"/>
        <w:ind w:right="262"/>
      </w:pPr>
      <w:r>
        <w:rPr>
          <w:spacing w:val="-1"/>
        </w:rPr>
        <w:t>Should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-7"/>
        </w:rPr>
        <w:t xml:space="preserve"> </w:t>
      </w:r>
      <w:r>
        <w:t>cease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business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successor</w:t>
      </w:r>
      <w:r>
        <w:rPr>
          <w:spacing w:val="-7"/>
        </w:rPr>
        <w:t xml:space="preserve"> </w:t>
      </w:r>
      <w:r>
        <w:t>employer</w:t>
      </w:r>
      <w:r>
        <w:rPr>
          <w:spacing w:val="-6"/>
        </w:rPr>
        <w:t xml:space="preserve"> </w:t>
      </w:r>
      <w:r>
        <w:t>to</w:t>
      </w:r>
      <w:r>
        <w:rPr>
          <w:spacing w:val="26"/>
          <w:w w:val="99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retain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records,</w:t>
      </w:r>
      <w:r>
        <w:rPr>
          <w:spacing w:val="-8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shall</w:t>
      </w:r>
      <w:r>
        <w:rPr>
          <w:spacing w:val="-8"/>
        </w:rPr>
        <w:t xml:space="preserve"> </w:t>
      </w:r>
      <w:r>
        <w:t>be</w:t>
      </w:r>
      <w:r>
        <w:rPr>
          <w:w w:val="99"/>
        </w:rPr>
        <w:t xml:space="preserve"> </w:t>
      </w:r>
      <w:r>
        <w:t>transmitted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Director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National</w:t>
      </w:r>
      <w:r>
        <w:rPr>
          <w:spacing w:val="-8"/>
        </w:rPr>
        <w:t xml:space="preserve"> </w:t>
      </w:r>
      <w:r>
        <w:t>Institute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1"/>
        </w:rPr>
        <w:t>Occupational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61"/>
          <w:w w:val="99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spacing w:val="-1"/>
        </w:rPr>
        <w:t>Health.</w:t>
      </w:r>
    </w:p>
    <w:p w:rsidR="00736333" w:rsidRDefault="00736333">
      <w:pPr>
        <w:pStyle w:val="BodyText"/>
        <w:kinsoku w:val="0"/>
        <w:overflowPunct w:val="0"/>
        <w:ind w:right="231"/>
      </w:pPr>
      <w:r>
        <w:rPr>
          <w:spacing w:val="-1"/>
        </w:rP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expiration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retention</w:t>
      </w:r>
      <w:r>
        <w:rPr>
          <w:spacing w:val="-6"/>
        </w:rPr>
        <w:t xml:space="preserve"> </w:t>
      </w:r>
      <w:r>
        <w:t>period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records,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22"/>
          <w:w w:val="99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notify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Director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months</w:t>
      </w:r>
      <w:r>
        <w:rPr>
          <w:spacing w:val="-6"/>
        </w:rPr>
        <w:t xml:space="preserve"> </w:t>
      </w:r>
      <w:r>
        <w:t>prior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disposal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such</w:t>
      </w:r>
      <w:r>
        <w:rPr>
          <w:spacing w:val="20"/>
          <w:w w:val="99"/>
        </w:rPr>
        <w:t xml:space="preserve"> </w:t>
      </w:r>
      <w:r>
        <w:t>records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transmit</w:t>
      </w:r>
      <w:r>
        <w:rPr>
          <w:spacing w:val="-7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records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Director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he</w:t>
      </w:r>
      <w:r>
        <w:rPr>
          <w:spacing w:val="-7"/>
        </w:rPr>
        <w:t xml:space="preserve"> </w:t>
      </w:r>
      <w:r>
        <w:t>requests</w:t>
      </w:r>
      <w:r>
        <w:rPr>
          <w:spacing w:val="-7"/>
        </w:rPr>
        <w:t xml:space="preserve"> </w:t>
      </w:r>
      <w:r>
        <w:t>them</w:t>
      </w:r>
      <w:r>
        <w:rPr>
          <w:spacing w:val="27"/>
          <w:w w:val="99"/>
        </w:rPr>
        <w:t xml:space="preserve"> </w:t>
      </w:r>
      <w:r>
        <w:rPr>
          <w:spacing w:val="-1"/>
        </w:rPr>
        <w:t>within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period.</w:t>
      </w:r>
    </w:p>
    <w:p w:rsidR="00736333" w:rsidRDefault="00736333">
      <w:pPr>
        <w:pStyle w:val="Heading8"/>
        <w:kinsoku w:val="0"/>
        <w:overflowPunct w:val="0"/>
        <w:spacing w:before="144"/>
        <w:ind w:left="120" w:right="102"/>
        <w:jc w:val="center"/>
        <w:rPr>
          <w:b w:val="0"/>
          <w:bCs w:val="0"/>
        </w:rPr>
      </w:pPr>
      <w:bookmarkStart w:id="22" w:name="bookmark15"/>
      <w:bookmarkEnd w:id="22"/>
      <w:r>
        <w:rPr>
          <w:spacing w:val="-1"/>
        </w:rPr>
        <w:t>JOB</w:t>
      </w:r>
      <w:r>
        <w:rPr>
          <w:spacing w:val="-17"/>
        </w:rPr>
        <w:t xml:space="preserve"> </w:t>
      </w:r>
      <w:r>
        <w:rPr>
          <w:spacing w:val="-1"/>
        </w:rPr>
        <w:t>HAZARD</w:t>
      </w:r>
      <w:r>
        <w:rPr>
          <w:spacing w:val="-17"/>
        </w:rPr>
        <w:t xml:space="preserve"> </w:t>
      </w:r>
      <w:r>
        <w:rPr>
          <w:spacing w:val="-1"/>
        </w:rPr>
        <w:t>ANALYSIS</w:t>
      </w:r>
    </w:p>
    <w:p w:rsidR="00736333" w:rsidRDefault="008B1083">
      <w:pPr>
        <w:kinsoku w:val="0"/>
        <w:overflowPunct w:val="0"/>
        <w:spacing w:before="6"/>
        <w:ind w:left="120" w:right="101"/>
        <w:jc w:val="center"/>
        <w:rPr>
          <w:rFonts w:ascii="Arial" w:hAnsi="Arial" w:cs="Arial"/>
        </w:rPr>
      </w:pPr>
      <w:hyperlink r:id="rId24" w:history="1">
        <w:r w:rsidR="00736333">
          <w:rPr>
            <w:rFonts w:ascii="Arial" w:hAnsi="Arial" w:cs="Arial"/>
            <w:b/>
            <w:bCs/>
            <w:spacing w:val="-1"/>
            <w:u w:val="thick"/>
          </w:rPr>
          <w:t>OSHA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Booklet</w:t>
        </w:r>
        <w:r w:rsidR="00736333">
          <w:rPr>
            <w:rFonts w:ascii="Arial" w:hAnsi="Arial" w:cs="Arial"/>
            <w:b/>
            <w:b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3071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Job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Hazard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Analysis</w:t>
        </w:r>
      </w:hyperlink>
    </w:p>
    <w:p w:rsidR="00736333" w:rsidRDefault="00736333">
      <w:pPr>
        <w:pStyle w:val="BodyText"/>
        <w:kinsoku w:val="0"/>
        <w:overflowPunct w:val="0"/>
        <w:ind w:right="262"/>
      </w:pPr>
      <w:r>
        <w:rPr>
          <w:spacing w:val="-1"/>
        </w:rPr>
        <w:t>All</w:t>
      </w:r>
      <w:r>
        <w:rPr>
          <w:spacing w:val="-9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subcontractors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read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rPr>
          <w:spacing w:val="-1"/>
        </w:rPr>
        <w:t>OSHA</w:t>
      </w:r>
      <w:r>
        <w:rPr>
          <w:spacing w:val="-9"/>
        </w:rPr>
        <w:t xml:space="preserve"> </w:t>
      </w:r>
      <w:r>
        <w:rPr>
          <w:spacing w:val="-1"/>
        </w:rPr>
        <w:t>Booklet</w:t>
      </w:r>
      <w:r>
        <w:rPr>
          <w:spacing w:val="25"/>
          <w:w w:val="99"/>
        </w:rPr>
        <w:t xml:space="preserve"> </w:t>
      </w:r>
      <w:r>
        <w:t>3071,</w:t>
      </w:r>
      <w:r>
        <w:rPr>
          <w:spacing w:val="-9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rPr>
          <w:spacing w:val="-1"/>
        </w:rPr>
        <w:t>Hazard</w:t>
      </w:r>
      <w:r>
        <w:rPr>
          <w:spacing w:val="-8"/>
        </w:rPr>
        <w:t xml:space="preserve"> </w:t>
      </w:r>
      <w:r>
        <w:rPr>
          <w:spacing w:val="-1"/>
        </w:rPr>
        <w:t>Analysis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contained</w:t>
      </w:r>
      <w:r>
        <w:rPr>
          <w:spacing w:val="-8"/>
        </w:rPr>
        <w:t xml:space="preserve"> </w:t>
      </w:r>
      <w:r>
        <w:t>therein</w:t>
      </w:r>
      <w:r>
        <w:rPr>
          <w:spacing w:val="-8"/>
        </w:rPr>
        <w:t xml:space="preserve"> </w:t>
      </w:r>
      <w:r>
        <w:t>to</w:t>
      </w:r>
      <w:r>
        <w:rPr>
          <w:spacing w:val="24"/>
          <w:w w:val="99"/>
        </w:rPr>
        <w:t xml:space="preserve"> </w:t>
      </w:r>
      <w:r>
        <w:t>complete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rPr>
          <w:spacing w:val="-1"/>
        </w:rPr>
        <w:t>Task</w:t>
      </w:r>
      <w:r>
        <w:rPr>
          <w:spacing w:val="-7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Analysis</w:t>
      </w:r>
      <w:r>
        <w:rPr>
          <w:spacing w:val="-7"/>
        </w:rPr>
        <w:t xml:space="preserve"> </w:t>
      </w:r>
      <w:r>
        <w:rPr>
          <w:spacing w:val="-1"/>
        </w:rPr>
        <w:t>Forms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located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our</w:t>
      </w:r>
      <w:r>
        <w:rPr>
          <w:spacing w:val="53"/>
          <w:w w:val="99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t>forms</w:t>
      </w:r>
      <w:r>
        <w:rPr>
          <w:spacing w:val="-8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manuals.</w:t>
      </w:r>
    </w:p>
    <w:p w:rsidR="00736333" w:rsidRDefault="00736333">
      <w:pPr>
        <w:pStyle w:val="BodyText"/>
        <w:kinsoku w:val="0"/>
        <w:overflowPunct w:val="0"/>
        <w:ind w:right="262"/>
      </w:pPr>
      <w:r>
        <w:rPr>
          <w:spacing w:val="-1"/>
        </w:rP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referenced</w:t>
      </w:r>
      <w:r>
        <w:rPr>
          <w:spacing w:val="-9"/>
        </w:rPr>
        <w:t xml:space="preserve"> </w:t>
      </w:r>
      <w:r>
        <w:t>booklet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materials,</w:t>
      </w:r>
      <w:r>
        <w:rPr>
          <w:spacing w:val="24"/>
          <w:w w:val="99"/>
        </w:rPr>
        <w:t xml:space="preserve"> </w:t>
      </w:r>
      <w:r>
        <w:t>employees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subcontractors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trained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hazard</w:t>
      </w:r>
      <w:r>
        <w:rPr>
          <w:spacing w:val="-9"/>
        </w:rPr>
        <w:t xml:space="preserve"> </w:t>
      </w:r>
      <w:r>
        <w:t>identification</w:t>
      </w:r>
      <w:r>
        <w:rPr>
          <w:spacing w:val="23"/>
          <w:w w:val="99"/>
        </w:rPr>
        <w:t xml:space="preserve"> </w:t>
      </w:r>
      <w:r>
        <w:t>process.</w:t>
      </w:r>
    </w:p>
    <w:p w:rsidR="00736333" w:rsidRDefault="00736333">
      <w:pPr>
        <w:pStyle w:val="BodyText"/>
        <w:kinsoku w:val="0"/>
        <w:overflowPunct w:val="0"/>
        <w:spacing w:before="0" w:line="320" w:lineRule="exact"/>
        <w:ind w:right="262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formal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1"/>
        </w:rPr>
        <w:t>follows:</w:t>
      </w:r>
    </w:p>
    <w:p w:rsidR="00736333" w:rsidRDefault="00736333" w:rsidP="00D6514C">
      <w:pPr>
        <w:pStyle w:val="BodyText"/>
        <w:numPr>
          <w:ilvl w:val="0"/>
          <w:numId w:val="101"/>
        </w:numPr>
        <w:tabs>
          <w:tab w:val="left" w:pos="820"/>
        </w:tabs>
        <w:kinsoku w:val="0"/>
        <w:overflowPunct w:val="0"/>
        <w:ind w:right="219" w:hanging="414"/>
      </w:pPr>
      <w:r>
        <w:t>A</w:t>
      </w:r>
      <w:r>
        <w:rPr>
          <w:spacing w:val="-11"/>
        </w:rPr>
        <w:t xml:space="preserve"> </w:t>
      </w:r>
      <w:r>
        <w:rPr>
          <w:spacing w:val="-1"/>
        </w:rPr>
        <w:t>Certificate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Workplace</w:t>
      </w:r>
      <w:r>
        <w:rPr>
          <w:spacing w:val="-9"/>
        </w:rPr>
        <w:t xml:space="preserve"> </w:t>
      </w:r>
      <w:r>
        <w:rPr>
          <w:spacing w:val="-1"/>
        </w:rPr>
        <w:t>Hazard</w:t>
      </w:r>
      <w:r>
        <w:rPr>
          <w:spacing w:val="-9"/>
        </w:rPr>
        <w:t xml:space="preserve"> </w:t>
      </w:r>
      <w:r>
        <w:rPr>
          <w:spacing w:val="-1"/>
        </w:rPr>
        <w:t>Assessment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prepared,</w:t>
      </w:r>
      <w:r>
        <w:rPr>
          <w:spacing w:val="55"/>
          <w:w w:val="99"/>
        </w:rPr>
        <w:t xml:space="preserve"> </w:t>
      </w:r>
      <w:r>
        <w:t>signed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dated,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rPr>
          <w:spacing w:val="-1"/>
        </w:rPr>
        <w:t>Program</w:t>
      </w:r>
      <w:r>
        <w:rPr>
          <w:spacing w:val="-9"/>
        </w:rPr>
        <w:t xml:space="preserve"> </w:t>
      </w:r>
      <w:r>
        <w:rPr>
          <w:spacing w:val="-1"/>
        </w:rPr>
        <w:t>Administrator,</w:t>
      </w:r>
      <w:r>
        <w:rPr>
          <w:spacing w:val="-8"/>
        </w:rPr>
        <w:t xml:space="preserve"> </w:t>
      </w:r>
      <w:r>
        <w:t>indicating</w:t>
      </w:r>
      <w:r>
        <w:rPr>
          <w:spacing w:val="-9"/>
        </w:rPr>
        <w:t xml:space="preserve"> </w:t>
      </w:r>
      <w:r>
        <w:t>that</w:t>
      </w:r>
      <w:r>
        <w:rPr>
          <w:spacing w:val="41"/>
          <w:w w:val="9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hazard</w:t>
      </w:r>
      <w:r>
        <w:rPr>
          <w:spacing w:val="-7"/>
        </w:rPr>
        <w:t xml:space="preserve"> </w:t>
      </w:r>
      <w:r>
        <w:t>assessment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operations</w:t>
      </w:r>
      <w:r>
        <w:rPr>
          <w:spacing w:val="-7"/>
        </w:rPr>
        <w:t xml:space="preserve"> </w:t>
      </w:r>
      <w:r>
        <w:t>has</w:t>
      </w:r>
      <w:r>
        <w:rPr>
          <w:w w:val="99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accomplished.</w:t>
      </w:r>
      <w:r>
        <w:rPr>
          <w:spacing w:val="62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t>hazard</w:t>
      </w:r>
      <w:r>
        <w:rPr>
          <w:spacing w:val="-8"/>
        </w:rPr>
        <w:t xml:space="preserve"> </w:t>
      </w:r>
      <w:r>
        <w:t>assessment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focus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need</w:t>
      </w:r>
      <w:r>
        <w:rPr>
          <w:spacing w:val="26"/>
          <w:w w:val="9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eliminated</w:t>
      </w:r>
      <w:r>
        <w:rPr>
          <w:spacing w:val="-8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or</w:t>
      </w:r>
      <w:r>
        <w:rPr>
          <w:spacing w:val="25"/>
          <w:w w:val="99"/>
        </w:rPr>
        <w:t xml:space="preserve"> </w:t>
      </w:r>
      <w:r>
        <w:t>administrative</w:t>
      </w:r>
      <w:r>
        <w:rPr>
          <w:spacing w:val="-28"/>
        </w:rPr>
        <w:t xml:space="preserve"> </w:t>
      </w:r>
      <w:r>
        <w:t>controls.</w:t>
      </w:r>
    </w:p>
    <w:p w:rsidR="00736333" w:rsidRDefault="00736333" w:rsidP="00D6514C">
      <w:pPr>
        <w:pStyle w:val="BodyText"/>
        <w:numPr>
          <w:ilvl w:val="0"/>
          <w:numId w:val="101"/>
        </w:numPr>
        <w:tabs>
          <w:tab w:val="left" w:pos="820"/>
        </w:tabs>
        <w:kinsoku w:val="0"/>
        <w:overflowPunct w:val="0"/>
        <w:ind w:right="299" w:hanging="414"/>
      </w:pPr>
      <w:r>
        <w:rPr>
          <w:spacing w:val="-1"/>
        </w:rPr>
        <w:t>Because</w:t>
      </w:r>
      <w:r>
        <w:rPr>
          <w:spacing w:val="-9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insight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involved,</w:t>
      </w:r>
      <w:r>
        <w:rPr>
          <w:spacing w:val="-9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and</w:t>
      </w:r>
      <w:r>
        <w:rPr>
          <w:spacing w:val="26"/>
          <w:w w:val="99"/>
        </w:rPr>
        <w:t xml:space="preserve"> </w:t>
      </w:r>
      <w:r>
        <w:t>subcontractors</w:t>
      </w:r>
      <w:r>
        <w:rPr>
          <w:spacing w:val="-8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actually</w:t>
      </w:r>
      <w:r>
        <w:rPr>
          <w:spacing w:val="-7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job</w:t>
      </w:r>
      <w:r>
        <w:rPr>
          <w:spacing w:val="25"/>
          <w:w w:val="99"/>
        </w:rPr>
        <w:t xml:space="preserve"> </w:t>
      </w:r>
      <w:r>
        <w:t>hazard</w:t>
      </w:r>
      <w:r>
        <w:rPr>
          <w:spacing w:val="-20"/>
        </w:rPr>
        <w:t xml:space="preserve"> </w:t>
      </w:r>
      <w:r>
        <w:t>analysis.</w:t>
      </w:r>
    </w:p>
    <w:p w:rsidR="00736333" w:rsidRDefault="00736333">
      <w:pPr>
        <w:pStyle w:val="BodyText"/>
        <w:kinsoku w:val="0"/>
        <w:overflowPunct w:val="0"/>
        <w:ind w:left="819" w:right="307" w:hanging="337"/>
      </w:pPr>
      <w:r>
        <w:t xml:space="preserve">3 </w:t>
      </w:r>
      <w:r>
        <w:rPr>
          <w:spacing w:val="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previous</w:t>
      </w:r>
      <w:r>
        <w:rPr>
          <w:spacing w:val="-5"/>
        </w:rPr>
        <w:t xml:space="preserve"> </w:t>
      </w:r>
      <w:r>
        <w:t>accidents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injuries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well</w:t>
      </w:r>
      <w:r>
        <w:rPr>
          <w:spacing w:val="-5"/>
        </w:rPr>
        <w:t xml:space="preserve"> </w:t>
      </w:r>
      <w:r>
        <w:t>as</w:t>
      </w:r>
      <w:r>
        <w:rPr>
          <w:spacing w:val="26"/>
          <w:w w:val="99"/>
        </w:rPr>
        <w:t xml:space="preserve"> </w:t>
      </w:r>
      <w:r>
        <w:t>“near-misses”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hazard</w:t>
      </w:r>
      <w:r>
        <w:rPr>
          <w:spacing w:val="-9"/>
        </w:rPr>
        <w:t xml:space="preserve"> </w:t>
      </w:r>
      <w:r>
        <w:t>controls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adequate</w:t>
      </w:r>
      <w:r>
        <w:rPr>
          <w:w w:val="99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improvement.</w:t>
      </w:r>
    </w:p>
    <w:p w:rsidR="00736333" w:rsidRDefault="00736333" w:rsidP="00D6514C">
      <w:pPr>
        <w:pStyle w:val="BodyText"/>
        <w:numPr>
          <w:ilvl w:val="0"/>
          <w:numId w:val="100"/>
        </w:numPr>
        <w:tabs>
          <w:tab w:val="left" w:pos="820"/>
        </w:tabs>
        <w:kinsoku w:val="0"/>
        <w:overflowPunct w:val="0"/>
        <w:ind w:right="126" w:hanging="414"/>
      </w:pPr>
      <w:r>
        <w:t>In</w:t>
      </w:r>
      <w:r>
        <w:rPr>
          <w:spacing w:val="-10"/>
        </w:rPr>
        <w:t xml:space="preserve"> </w:t>
      </w:r>
      <w:r>
        <w:t>discussion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subcontractors,</w:t>
      </w:r>
      <w:r>
        <w:rPr>
          <w:spacing w:val="-10"/>
        </w:rPr>
        <w:t xml:space="preserve"> </w:t>
      </w:r>
      <w:r>
        <w:t>ideas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eliminate</w:t>
      </w:r>
      <w:r>
        <w:rPr>
          <w:spacing w:val="23"/>
          <w:w w:val="99"/>
        </w:rPr>
        <w:t xml:space="preserve"> </w:t>
      </w:r>
      <w:r>
        <w:t>hazards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discussed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formalized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inclusion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task</w:t>
      </w:r>
      <w:r>
        <w:rPr>
          <w:spacing w:val="23"/>
          <w:w w:val="99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follows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page.</w:t>
      </w:r>
    </w:p>
    <w:p w:rsidR="00736333" w:rsidRDefault="00736333" w:rsidP="00D6514C">
      <w:pPr>
        <w:pStyle w:val="BodyText"/>
        <w:numPr>
          <w:ilvl w:val="0"/>
          <w:numId w:val="100"/>
        </w:numPr>
        <w:tabs>
          <w:tab w:val="left" w:pos="820"/>
        </w:tabs>
        <w:kinsoku w:val="0"/>
        <w:overflowPunct w:val="0"/>
        <w:ind w:right="330" w:hanging="414"/>
      </w:pPr>
      <w:r>
        <w:rPr>
          <w:spacing w:val="-1"/>
        </w:rPr>
        <w:t>Hazards</w:t>
      </w:r>
      <w:r>
        <w:rPr>
          <w:spacing w:val="-9"/>
        </w:rPr>
        <w:t xml:space="preserve"> </w:t>
      </w:r>
      <w:r>
        <w:t>associated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tasks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ranked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prioritized</w:t>
      </w:r>
      <w:r>
        <w:rPr>
          <w:spacing w:val="25"/>
          <w:w w:val="99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jobs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possess</w:t>
      </w:r>
      <w:r>
        <w:rPr>
          <w:spacing w:val="-9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present</w:t>
      </w:r>
      <w:r>
        <w:rPr>
          <w:spacing w:val="-8"/>
        </w:rPr>
        <w:t xml:space="preserve"> </w:t>
      </w:r>
      <w:r>
        <w:t>unacceptable</w:t>
      </w:r>
      <w:r>
        <w:rPr>
          <w:spacing w:val="-9"/>
        </w:rPr>
        <w:t xml:space="preserve"> </w:t>
      </w:r>
      <w:r>
        <w:t>risks,</w:t>
      </w:r>
    </w:p>
    <w:p w:rsidR="00736333" w:rsidRDefault="00736333" w:rsidP="00D6514C">
      <w:pPr>
        <w:pStyle w:val="BodyText"/>
        <w:numPr>
          <w:ilvl w:val="0"/>
          <w:numId w:val="100"/>
        </w:numPr>
        <w:tabs>
          <w:tab w:val="left" w:pos="820"/>
        </w:tabs>
        <w:kinsoku w:val="0"/>
        <w:overflowPunct w:val="0"/>
        <w:ind w:right="330" w:hanging="414"/>
        <w:sectPr w:rsidR="00736333">
          <w:pgSz w:w="12240" w:h="15840"/>
          <w:pgMar w:top="540" w:right="1360" w:bottom="1000" w:left="1340" w:header="0" w:footer="804" w:gutter="0"/>
          <w:cols w:space="720" w:equalWidth="0">
            <w:col w:w="954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820" w:right="283"/>
      </w:pPr>
      <w:r>
        <w:lastRenderedPageBreak/>
        <w:t>based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likely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occur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severe</w:t>
      </w:r>
      <w:r>
        <w:rPr>
          <w:spacing w:val="23"/>
          <w:w w:val="99"/>
        </w:rPr>
        <w:t xml:space="preserve"> </w:t>
      </w:r>
      <w:r>
        <w:t>consequences</w:t>
      </w:r>
      <w:r>
        <w:rPr>
          <w:spacing w:val="-10"/>
        </w:rPr>
        <w:t xml:space="preserve"> </w:t>
      </w:r>
      <w:r>
        <w:t>identified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priority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analysis.</w:t>
      </w:r>
    </w:p>
    <w:p w:rsidR="00736333" w:rsidRDefault="00736333" w:rsidP="00D6514C">
      <w:pPr>
        <w:pStyle w:val="BodyText"/>
        <w:numPr>
          <w:ilvl w:val="0"/>
          <w:numId w:val="100"/>
        </w:numPr>
        <w:tabs>
          <w:tab w:val="left" w:pos="820"/>
        </w:tabs>
        <w:kinsoku w:val="0"/>
        <w:overflowPunct w:val="0"/>
        <w:ind w:right="117" w:hanging="414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completed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and,</w:t>
      </w:r>
      <w:r>
        <w:rPr>
          <w:spacing w:val="25"/>
          <w:w w:val="9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matter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course,</w:t>
      </w:r>
      <w:r>
        <w:rPr>
          <w:spacing w:val="-7"/>
        </w:rPr>
        <w:t xml:space="preserve"> </w:t>
      </w:r>
      <w:r>
        <w:t>hazard</w:t>
      </w:r>
      <w:r>
        <w:rPr>
          <w:spacing w:val="-7"/>
        </w:rPr>
        <w:t xml:space="preserve"> </w:t>
      </w:r>
      <w:r>
        <w:t>identification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all</w:t>
      </w:r>
      <w:r>
        <w:rPr>
          <w:w w:val="99"/>
        </w:rPr>
        <w:t xml:space="preserve"> </w:t>
      </w:r>
      <w:r>
        <w:rPr>
          <w:spacing w:val="23"/>
          <w:w w:val="99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tasks,</w:t>
      </w:r>
      <w:r>
        <w:rPr>
          <w:spacing w:val="-8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routine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non-routine,</w:t>
      </w:r>
      <w:r>
        <w:rPr>
          <w:spacing w:val="-8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is</w:t>
      </w:r>
      <w:r>
        <w:rPr>
          <w:spacing w:val="23"/>
          <w:w w:val="99"/>
        </w:rPr>
        <w:t xml:space="preserve"> </w:t>
      </w:r>
      <w:r>
        <w:t>performed.</w:t>
      </w:r>
      <w:r>
        <w:rPr>
          <w:spacing w:val="60"/>
        </w:rPr>
        <w:t xml:space="preserve"> </w:t>
      </w:r>
      <w:r>
        <w:rPr>
          <w:spacing w:val="-1"/>
        </w:rPr>
        <w:t>Hazard</w:t>
      </w:r>
      <w:r>
        <w:rPr>
          <w:spacing w:val="-8"/>
        </w:rPr>
        <w:t xml:space="preserve"> </w:t>
      </w:r>
      <w:r>
        <w:t>identification</w:t>
      </w:r>
      <w:r>
        <w:rPr>
          <w:spacing w:val="-9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prepared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new</w:t>
      </w:r>
      <w:r>
        <w:rPr>
          <w:spacing w:val="29"/>
          <w:w w:val="99"/>
        </w:rPr>
        <w:t xml:space="preserve"> </w:t>
      </w:r>
      <w:r>
        <w:t>processes,</w:t>
      </w:r>
      <w:r>
        <w:rPr>
          <w:spacing w:val="-10"/>
        </w:rPr>
        <w:t xml:space="preserve"> </w:t>
      </w:r>
      <w:r>
        <w:t>changes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operation,</w:t>
      </w:r>
      <w:r>
        <w:rPr>
          <w:spacing w:val="-10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services,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applicable.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Through</w:t>
      </w:r>
      <w:r>
        <w:rPr>
          <w:spacing w:val="-9"/>
        </w:rPr>
        <w:t xml:space="preserve"> </w:t>
      </w:r>
      <w:r>
        <w:t>frequent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routine</w:t>
      </w:r>
      <w:r>
        <w:rPr>
          <w:spacing w:val="-8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t>inspection,</w:t>
      </w:r>
      <w:r>
        <w:rPr>
          <w:spacing w:val="-8"/>
        </w:rPr>
        <w:t xml:space="preserve"> </w:t>
      </w:r>
      <w:r>
        <w:t>review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incidents</w:t>
      </w:r>
      <w:r>
        <w:rPr>
          <w:spacing w:val="-8"/>
        </w:rPr>
        <w:t xml:space="preserve"> </w:t>
      </w:r>
      <w:r>
        <w:t>[or</w:t>
      </w:r>
      <w:r>
        <w:rPr>
          <w:spacing w:val="26"/>
          <w:w w:val="99"/>
        </w:rPr>
        <w:t xml:space="preserve"> </w:t>
      </w:r>
      <w:r>
        <w:t>lack</w:t>
      </w:r>
      <w:r>
        <w:rPr>
          <w:spacing w:val="-10"/>
        </w:rPr>
        <w:t xml:space="preserve"> </w:t>
      </w:r>
      <w:r>
        <w:t>thereof],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subcontractor</w:t>
      </w:r>
      <w:r>
        <w:rPr>
          <w:spacing w:val="-9"/>
        </w:rPr>
        <w:t xml:space="preserve"> </w:t>
      </w:r>
      <w:r>
        <w:t>feedback,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23"/>
          <w:w w:val="99"/>
        </w:rPr>
        <w:t xml:space="preserve"> </w:t>
      </w:r>
      <w:r>
        <w:t>insure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identified</w:t>
      </w:r>
      <w:r>
        <w:rPr>
          <w:spacing w:val="-8"/>
        </w:rPr>
        <w:t xml:space="preserve"> </w:t>
      </w:r>
      <w:r>
        <w:t>hazards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mitigated.</w:t>
      </w:r>
      <w:r>
        <w:rPr>
          <w:spacing w:val="63"/>
        </w:rPr>
        <w:t xml:space="preserve"> </w:t>
      </w:r>
      <w:r>
        <w:rPr>
          <w:spacing w:val="-1"/>
        </w:rPr>
        <w:t>Should</w:t>
      </w:r>
      <w:r>
        <w:rPr>
          <w:spacing w:val="-8"/>
        </w:rPr>
        <w:t xml:space="preserve"> </w:t>
      </w:r>
      <w:r>
        <w:t>problems</w:t>
      </w:r>
      <w:r>
        <w:rPr>
          <w:spacing w:val="-7"/>
        </w:rPr>
        <w:t xml:space="preserve"> </w:t>
      </w:r>
      <w:r>
        <w:t>occur</w:t>
      </w:r>
      <w:r>
        <w:rPr>
          <w:spacing w:val="-8"/>
        </w:rPr>
        <w:t xml:space="preserve"> </w:t>
      </w:r>
      <w:r>
        <w:t>or</w:t>
      </w:r>
      <w:r>
        <w:rPr>
          <w:spacing w:val="25"/>
          <w:w w:val="9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risk/hazard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discovered,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stop</w:t>
      </w:r>
      <w:r>
        <w:rPr>
          <w:spacing w:val="-7"/>
        </w:rPr>
        <w:t xml:space="preserve"> </w:t>
      </w:r>
      <w:r>
        <w:t>until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task</w:t>
      </w:r>
      <w:r>
        <w:rPr>
          <w:spacing w:val="26"/>
          <w:w w:val="99"/>
        </w:rPr>
        <w:t xml:space="preserve"> </w:t>
      </w:r>
      <w:r>
        <w:t>hazard</w:t>
      </w:r>
      <w:r>
        <w:rPr>
          <w:spacing w:val="-9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adjusted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correct</w:t>
      </w:r>
      <w:r>
        <w:rPr>
          <w:spacing w:val="-9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deficiencies</w:t>
      </w:r>
      <w:r>
        <w:rPr>
          <w:spacing w:val="-8"/>
        </w:rPr>
        <w:t xml:space="preserve"> </w:t>
      </w:r>
      <w:r>
        <w:t>found.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review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25"/>
          <w:w w:val="99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hazards</w:t>
      </w:r>
      <w:r>
        <w:rPr>
          <w:spacing w:val="-9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rPr>
          <w:spacing w:val="-1"/>
        </w:rPr>
        <w:t>while</w:t>
      </w:r>
      <w:r>
        <w:rPr>
          <w:spacing w:val="-9"/>
        </w:rPr>
        <w:t xml:space="preserve"> </w:t>
      </w:r>
      <w:r>
        <w:t>eliminated</w:t>
      </w:r>
      <w:r>
        <w:rPr>
          <w:spacing w:val="-9"/>
        </w:rPr>
        <w:t xml:space="preserve"> </w:t>
      </w:r>
      <w:r>
        <w:t>others.</w:t>
      </w:r>
    </w:p>
    <w:p w:rsidR="00736333" w:rsidRDefault="00736333">
      <w:pPr>
        <w:pStyle w:val="Heading8"/>
        <w:kinsoku w:val="0"/>
        <w:overflowPunct w:val="0"/>
        <w:spacing w:before="145"/>
        <w:ind w:left="1522" w:right="283"/>
        <w:rPr>
          <w:b w:val="0"/>
          <w:bCs w:val="0"/>
        </w:rPr>
      </w:pPr>
      <w:bookmarkStart w:id="23" w:name="bookmark16"/>
      <w:bookmarkEnd w:id="23"/>
      <w:r>
        <w:rPr>
          <w:spacing w:val="-1"/>
        </w:rPr>
        <w:t>HAZARD</w:t>
      </w:r>
      <w:r>
        <w:rPr>
          <w:spacing w:val="-17"/>
        </w:rPr>
        <w:t xml:space="preserve"> </w:t>
      </w:r>
      <w:r>
        <w:rPr>
          <w:spacing w:val="-1"/>
        </w:rPr>
        <w:t>IDENTIFICATION</w:t>
      </w:r>
      <w:r>
        <w:rPr>
          <w:spacing w:val="-17"/>
        </w:rPr>
        <w:t xml:space="preserve"> </w:t>
      </w:r>
      <w:r>
        <w:t>&amp;</w:t>
      </w:r>
      <w:r>
        <w:rPr>
          <w:spacing w:val="-16"/>
        </w:rPr>
        <w:t xml:space="preserve"> </w:t>
      </w:r>
      <w:r>
        <w:rPr>
          <w:spacing w:val="-1"/>
        </w:rPr>
        <w:t>RISK</w:t>
      </w:r>
      <w:r>
        <w:rPr>
          <w:spacing w:val="-17"/>
        </w:rPr>
        <w:t xml:space="preserve"> </w:t>
      </w:r>
      <w:r>
        <w:rPr>
          <w:spacing w:val="-1"/>
        </w:rPr>
        <w:t>ASSESSMENT</w:t>
      </w:r>
    </w:p>
    <w:p w:rsidR="00736333" w:rsidRDefault="00736333">
      <w:pPr>
        <w:pStyle w:val="BodyText"/>
        <w:kinsoku w:val="0"/>
        <w:overflowPunct w:val="0"/>
        <w:ind w:right="283"/>
      </w:pPr>
      <w:r>
        <w:t>If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employees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subcontractors</w:t>
      </w:r>
      <w:r>
        <w:rPr>
          <w:spacing w:val="-11"/>
        </w:rPr>
        <w:t xml:space="preserve"> </w:t>
      </w:r>
      <w:r>
        <w:rPr>
          <w:spacing w:val="-1"/>
        </w:rPr>
        <w:t>followed</w:t>
      </w:r>
      <w:r>
        <w:rPr>
          <w:spacing w:val="-11"/>
        </w:rPr>
        <w:t xml:space="preserve"> </w:t>
      </w:r>
      <w:r>
        <w:t>established</w:t>
      </w:r>
      <w:r>
        <w:rPr>
          <w:spacing w:val="-10"/>
        </w:rPr>
        <w:t xml:space="preserve"> </w:t>
      </w:r>
      <w:r>
        <w:rPr>
          <w:spacing w:val="-1"/>
        </w:rPr>
        <w:t>OSHA</w:t>
      </w:r>
      <w:r>
        <w:rPr>
          <w:spacing w:val="-12"/>
        </w:rPr>
        <w:t xml:space="preserve"> </w:t>
      </w:r>
      <w:r>
        <w:t>compliant</w:t>
      </w:r>
      <w:r>
        <w:rPr>
          <w:spacing w:val="28"/>
          <w:w w:val="99"/>
        </w:rPr>
        <w:t xml:space="preserve"> </w:t>
      </w:r>
      <w:r>
        <w:t>procedures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accomplish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tasks,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probability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accident</w:t>
      </w:r>
      <w:r>
        <w:rPr>
          <w:w w:val="99"/>
        </w:rPr>
        <w:t xml:space="preserve"> </w:t>
      </w:r>
      <w:r>
        <w:rPr>
          <w:spacing w:val="-1"/>
        </w:rPr>
        <w:t>would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minimal</w:t>
      </w:r>
      <w:r>
        <w:rPr>
          <w:spacing w:val="-9"/>
        </w:rPr>
        <w:t xml:space="preserve"> </w:t>
      </w:r>
      <w:r>
        <w:t>and,</w:t>
      </w:r>
      <w:r>
        <w:rPr>
          <w:spacing w:val="-8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accident/incident</w:t>
      </w:r>
      <w:r>
        <w:rPr>
          <w:spacing w:val="-9"/>
        </w:rPr>
        <w:t xml:space="preserve"> </w:t>
      </w:r>
      <w:r>
        <w:t>occur,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probability</w:t>
      </w:r>
      <w:r>
        <w:rPr>
          <w:spacing w:val="-9"/>
        </w:rPr>
        <w:t xml:space="preserve"> </w:t>
      </w:r>
      <w:r>
        <w:t>of</w:t>
      </w:r>
      <w:r>
        <w:rPr>
          <w:spacing w:val="24"/>
          <w:w w:val="99"/>
        </w:rPr>
        <w:t xml:space="preserve"> </w:t>
      </w:r>
      <w:r>
        <w:t>severity</w:t>
      </w:r>
      <w:r>
        <w:rPr>
          <w:spacing w:val="-11"/>
        </w:rPr>
        <w:t xml:space="preserve"> </w:t>
      </w:r>
      <w:r>
        <w:rPr>
          <w:spacing w:val="-1"/>
        </w:rPr>
        <w:t>would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minimal.</w:t>
      </w:r>
    </w:p>
    <w:p w:rsidR="00736333" w:rsidRDefault="00736333">
      <w:pPr>
        <w:pStyle w:val="BodyText"/>
        <w:kinsoku w:val="0"/>
        <w:overflowPunct w:val="0"/>
        <w:ind w:right="201"/>
      </w:pPr>
      <w:r>
        <w:rPr>
          <w:spacing w:val="-1"/>
        </w:rP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rPr>
          <w:spacing w:val="-1"/>
        </w:rPr>
        <w:t>were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6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six</w:t>
      </w:r>
      <w:r>
        <w:rPr>
          <w:spacing w:val="-6"/>
        </w:rPr>
        <w:t xml:space="preserve"> </w:t>
      </w:r>
      <w:r>
        <w:t>feet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lower</w:t>
      </w:r>
      <w:r>
        <w:rPr>
          <w:spacing w:val="-7"/>
        </w:rPr>
        <w:t xml:space="preserve"> </w:t>
      </w:r>
      <w:r>
        <w:t>level</w:t>
      </w:r>
      <w:r>
        <w:rPr>
          <w:spacing w:val="31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protection</w:t>
      </w:r>
      <w:r>
        <w:rPr>
          <w:spacing w:val="-6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a)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rPr>
          <w:spacing w:val="-1"/>
        </w:rPr>
        <w:t>where</w:t>
      </w:r>
      <w:r>
        <w:rPr>
          <w:spacing w:val="24"/>
          <w:w w:val="99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b)</w:t>
      </w:r>
      <w:r>
        <w:rPr>
          <w:spacing w:val="-7"/>
        </w:rPr>
        <w:t xml:space="preserve"> </w:t>
      </w:r>
      <w:r>
        <w:t>selection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are</w:t>
      </w:r>
      <w:r>
        <w:rPr>
          <w:spacing w:val="24"/>
          <w:w w:val="99"/>
        </w:rPr>
        <w:t xml:space="preserve"> </w:t>
      </w:r>
      <w:r>
        <w:t>appropriate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situations,</w:t>
      </w:r>
      <w:r>
        <w:rPr>
          <w:spacing w:val="-9"/>
        </w:rPr>
        <w:t xml:space="preserve"> </w:t>
      </w:r>
      <w:r>
        <w:t>c)</w:t>
      </w:r>
      <w:r>
        <w:rPr>
          <w:spacing w:val="-9"/>
        </w:rPr>
        <w:t xml:space="preserve"> </w:t>
      </w:r>
      <w:r>
        <w:t>construction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installation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safety</w:t>
      </w:r>
      <w:r>
        <w:rPr>
          <w:w w:val="99"/>
        </w:rPr>
        <w:t xml:space="preserve"> </w:t>
      </w:r>
      <w:r>
        <w:t>systems,</w:t>
      </w:r>
      <w:r>
        <w:rPr>
          <w:spacing w:val="-10"/>
        </w:rPr>
        <w:t xml:space="preserve"> </w:t>
      </w:r>
      <w:r>
        <w:t>d)</w:t>
      </w:r>
      <w:r>
        <w:rPr>
          <w:spacing w:val="-9"/>
        </w:rPr>
        <w:t xml:space="preserve"> </w:t>
      </w:r>
      <w:r>
        <w:t>supervision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inspection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employees,</w:t>
      </w:r>
      <w:r>
        <w:rPr>
          <w:spacing w:val="-10"/>
        </w:rPr>
        <w:t xml:space="preserve"> </w:t>
      </w:r>
      <w:r>
        <w:t>e)</w:t>
      </w:r>
      <w:r>
        <w:rPr>
          <w:spacing w:val="-9"/>
        </w:rPr>
        <w:t xml:space="preserve"> </w:t>
      </w:r>
      <w:r>
        <w:t>implementation</w:t>
      </w:r>
      <w:r>
        <w:rPr>
          <w:spacing w:val="-10"/>
        </w:rPr>
        <w:t xml:space="preserve"> </w:t>
      </w:r>
      <w:r>
        <w:t>of</w:t>
      </w:r>
      <w:r>
        <w:rPr>
          <w:w w:val="99"/>
        </w:rPr>
        <w:t xml:space="preserve"> </w:t>
      </w:r>
      <w:r>
        <w:t>safe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procedures</w:t>
      </w:r>
      <w:r>
        <w:rPr>
          <w:spacing w:val="-7"/>
        </w:rPr>
        <w:t xml:space="preserve"> </w:t>
      </w:r>
      <w:r>
        <w:t>(including,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area</w:t>
      </w:r>
      <w:r>
        <w:rPr>
          <w:spacing w:val="-8"/>
        </w:rPr>
        <w:t xml:space="preserve"> </w:t>
      </w:r>
      <w:r>
        <w:t>clear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debris,</w:t>
      </w:r>
      <w:r>
        <w:rPr>
          <w:spacing w:val="-8"/>
        </w:rPr>
        <w:t xml:space="preserve"> </w:t>
      </w:r>
      <w:r>
        <w:t>dry,</w:t>
      </w:r>
      <w:r>
        <w:rPr>
          <w:spacing w:val="-8"/>
        </w:rPr>
        <w:t xml:space="preserve"> </w:t>
      </w:r>
      <w:r>
        <w:t>firm</w:t>
      </w:r>
      <w:r>
        <w:rPr>
          <w:spacing w:val="23"/>
          <w:w w:val="99"/>
        </w:rPr>
        <w:t xml:space="preserve"> </w:t>
      </w:r>
      <w:r>
        <w:rPr>
          <w:spacing w:val="-1"/>
        </w:rPr>
        <w:t>walking/working</w:t>
      </w:r>
      <w:r>
        <w:rPr>
          <w:spacing w:val="-7"/>
        </w:rPr>
        <w:t xml:space="preserve"> </w:t>
      </w:r>
      <w:r>
        <w:t>surface,</w:t>
      </w:r>
      <w:r>
        <w:rPr>
          <w:spacing w:val="-6"/>
        </w:rPr>
        <w:t xml:space="preserve"> </w:t>
      </w:r>
      <w:r>
        <w:t>etc),</w:t>
      </w:r>
      <w:r>
        <w:rPr>
          <w:spacing w:val="-6"/>
        </w:rPr>
        <w:t xml:space="preserve"> </w:t>
      </w:r>
      <w:r>
        <w:t>and,</w:t>
      </w:r>
      <w:r>
        <w:rPr>
          <w:spacing w:val="-7"/>
        </w:rPr>
        <w:t xml:space="preserve"> </w:t>
      </w:r>
      <w:r>
        <w:t>f)</w:t>
      </w:r>
      <w:r>
        <w:rPr>
          <w:spacing w:val="-6"/>
        </w:rPr>
        <w:t xml:space="preserve"> </w:t>
      </w:r>
      <w:r>
        <w:rPr>
          <w:spacing w:val="-5"/>
        </w:rPr>
        <w:t>training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5"/>
        </w:rPr>
        <w:t>selection,</w:t>
      </w:r>
      <w:r>
        <w:rPr>
          <w:spacing w:val="-13"/>
        </w:rPr>
        <w:t xml:space="preserve"> </w:t>
      </w:r>
      <w:r>
        <w:rPr>
          <w:spacing w:val="-3"/>
        </w:rPr>
        <w:t>use,</w:t>
      </w:r>
      <w:r>
        <w:rPr>
          <w:spacing w:val="-13"/>
        </w:rPr>
        <w:t xml:space="preserve"> </w:t>
      </w:r>
      <w:r>
        <w:rPr>
          <w:spacing w:val="-5"/>
        </w:rPr>
        <w:t>and</w:t>
      </w:r>
      <w:r>
        <w:rPr>
          <w:spacing w:val="39"/>
          <w:w w:val="99"/>
        </w:rPr>
        <w:t xml:space="preserve"> </w:t>
      </w:r>
      <w:r>
        <w:rPr>
          <w:spacing w:val="-5"/>
        </w:rPr>
        <w:t>maintenance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fall</w:t>
      </w:r>
      <w:r>
        <w:rPr>
          <w:spacing w:val="-10"/>
        </w:rPr>
        <w:t xml:space="preserve"> </w:t>
      </w:r>
      <w:r>
        <w:rPr>
          <w:spacing w:val="-5"/>
        </w:rPr>
        <w:t>protection</w:t>
      </w:r>
      <w:r>
        <w:rPr>
          <w:spacing w:val="-10"/>
        </w:rPr>
        <w:t xml:space="preserve"> </w:t>
      </w:r>
      <w:r>
        <w:rPr>
          <w:spacing w:val="-5"/>
        </w:rPr>
        <w:t>systems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9"/>
        </w:rPr>
        <w:t xml:space="preserve"> </w:t>
      </w:r>
      <w:r>
        <w:rPr>
          <w:spacing w:val="-5"/>
        </w:rPr>
        <w:t>probability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5"/>
        </w:rPr>
        <w:t>falling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5"/>
        </w:rPr>
        <w:t>minimal</w:t>
      </w:r>
      <w:r>
        <w:rPr>
          <w:spacing w:val="-10"/>
        </w:rPr>
        <w:t xml:space="preserve"> </w:t>
      </w:r>
      <w:r>
        <w:rPr>
          <w:spacing w:val="-5"/>
        </w:rPr>
        <w:t>and</w:t>
      </w:r>
      <w:r>
        <w:rPr>
          <w:spacing w:val="48"/>
          <w:w w:val="99"/>
        </w:rPr>
        <w:t xml:space="preserve"> </w:t>
      </w:r>
      <w:r>
        <w:rPr>
          <w:spacing w:val="-2"/>
        </w:rPr>
        <w:t>if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3"/>
        </w:rPr>
        <w:t>fall</w:t>
      </w:r>
      <w:r>
        <w:rPr>
          <w:spacing w:val="-10"/>
        </w:rPr>
        <w:t xml:space="preserve"> </w:t>
      </w:r>
      <w:r>
        <w:rPr>
          <w:spacing w:val="-5"/>
        </w:rPr>
        <w:t>started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5"/>
        </w:rPr>
        <w:t>occur,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9"/>
        </w:rPr>
        <w:t xml:space="preserve"> </w:t>
      </w:r>
      <w:r>
        <w:rPr>
          <w:spacing w:val="-5"/>
        </w:rPr>
        <w:t>guard</w:t>
      </w:r>
      <w:r>
        <w:rPr>
          <w:spacing w:val="-10"/>
        </w:rPr>
        <w:t xml:space="preserve"> </w:t>
      </w:r>
      <w:r>
        <w:rPr>
          <w:spacing w:val="-3"/>
        </w:rPr>
        <w:t>rail</w:t>
      </w:r>
      <w:r>
        <w:rPr>
          <w:spacing w:val="-10"/>
        </w:rPr>
        <w:t xml:space="preserve"> </w:t>
      </w:r>
      <w:r>
        <w:rPr>
          <w:spacing w:val="-5"/>
        </w:rPr>
        <w:t>system</w:t>
      </w:r>
      <w:r>
        <w:rPr>
          <w:spacing w:val="-11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personal</w:t>
      </w:r>
      <w:r>
        <w:rPr>
          <w:spacing w:val="-9"/>
        </w:rPr>
        <w:t xml:space="preserve"> </w:t>
      </w:r>
      <w:r>
        <w:rPr>
          <w:spacing w:val="-3"/>
        </w:rPr>
        <w:t>fall</w:t>
      </w:r>
      <w:r>
        <w:rPr>
          <w:spacing w:val="-10"/>
        </w:rPr>
        <w:t xml:space="preserve"> </w:t>
      </w:r>
      <w:r>
        <w:rPr>
          <w:spacing w:val="-5"/>
        </w:rPr>
        <w:t>protection</w:t>
      </w:r>
      <w:r>
        <w:rPr>
          <w:spacing w:val="42"/>
          <w:w w:val="99"/>
        </w:rPr>
        <w:t xml:space="preserve"> </w:t>
      </w:r>
      <w:r>
        <w:rPr>
          <w:spacing w:val="-5"/>
        </w:rPr>
        <w:t>equipment</w:t>
      </w:r>
      <w:r>
        <w:rPr>
          <w:spacing w:val="-10"/>
        </w:rPr>
        <w:t xml:space="preserve"> </w:t>
      </w:r>
      <w:r>
        <w:rPr>
          <w:spacing w:val="-5"/>
        </w:rPr>
        <w:t>would</w:t>
      </w:r>
      <w:r>
        <w:rPr>
          <w:spacing w:val="-10"/>
        </w:rPr>
        <w:t xml:space="preserve"> </w:t>
      </w:r>
      <w:r>
        <w:rPr>
          <w:spacing w:val="-5"/>
        </w:rPr>
        <w:t>prevent</w:t>
      </w:r>
      <w:r>
        <w:rPr>
          <w:spacing w:val="-10"/>
        </w:rPr>
        <w:t xml:space="preserve"> </w:t>
      </w:r>
      <w:r>
        <w:rPr>
          <w:spacing w:val="-5"/>
        </w:rPr>
        <w:t>contact</w:t>
      </w:r>
      <w:r>
        <w:rPr>
          <w:spacing w:val="-10"/>
        </w:rPr>
        <w:t xml:space="preserve"> </w:t>
      </w:r>
      <w:r>
        <w:rPr>
          <w:spacing w:val="-3"/>
        </w:rPr>
        <w:t>with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lower</w:t>
      </w:r>
      <w:r>
        <w:rPr>
          <w:spacing w:val="-10"/>
        </w:rPr>
        <w:t xml:space="preserve"> </w:t>
      </w:r>
      <w:r>
        <w:rPr>
          <w:spacing w:val="-5"/>
        </w:rPr>
        <w:t>level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possibility</w:t>
      </w:r>
      <w:r>
        <w:rPr>
          <w:spacing w:val="-10"/>
        </w:rPr>
        <w:t xml:space="preserve"> </w:t>
      </w:r>
      <w:r>
        <w:rPr>
          <w:spacing w:val="-5"/>
        </w:rPr>
        <w:t>of</w:t>
      </w:r>
      <w:r>
        <w:rPr>
          <w:spacing w:val="60"/>
          <w:w w:val="99"/>
        </w:rPr>
        <w:t xml:space="preserve"> </w:t>
      </w:r>
      <w:r>
        <w:rPr>
          <w:spacing w:val="-5"/>
        </w:rPr>
        <w:t>injury.</w:t>
      </w:r>
    </w:p>
    <w:p w:rsidR="00736333" w:rsidRDefault="00736333">
      <w:pPr>
        <w:pStyle w:val="BodyText"/>
        <w:kinsoku w:val="0"/>
        <w:overflowPunct w:val="0"/>
        <w:ind w:right="283"/>
      </w:pPr>
      <w:r>
        <w:t>In</w:t>
      </w:r>
      <w:r>
        <w:rPr>
          <w:spacing w:val="-8"/>
        </w:rPr>
        <w:t xml:space="preserve"> </w:t>
      </w:r>
      <w:r>
        <w:t>spite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above,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formal</w:t>
      </w:r>
      <w:r>
        <w:rPr>
          <w:spacing w:val="-8"/>
        </w:rPr>
        <w:t xml:space="preserve"> </w:t>
      </w:r>
      <w:r>
        <w:t>hazard</w:t>
      </w:r>
      <w:r>
        <w:rPr>
          <w:spacing w:val="-7"/>
        </w:rPr>
        <w:t xml:space="preserve"> </w:t>
      </w:r>
      <w:r>
        <w:t>identification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risk</w:t>
      </w:r>
      <w:r>
        <w:rPr>
          <w:spacing w:val="-8"/>
        </w:rPr>
        <w:t xml:space="preserve"> </w:t>
      </w:r>
      <w:r>
        <w:t>assessment</w:t>
      </w:r>
      <w:r>
        <w:rPr>
          <w:w w:val="99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hazards.</w:t>
      </w:r>
      <w:r>
        <w:rPr>
          <w:spacing w:val="6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specific</w:t>
      </w:r>
      <w:r>
        <w:rPr>
          <w:spacing w:val="23"/>
          <w:w w:val="99"/>
        </w:rPr>
        <w:t xml:space="preserve"> </w:t>
      </w:r>
      <w:r>
        <w:t>analysis/inspections</w:t>
      </w:r>
      <w:r>
        <w:rPr>
          <w:spacing w:val="-8"/>
        </w:rPr>
        <w:t xml:space="preserve"> </w:t>
      </w:r>
      <w:r>
        <w:t>utilizing</w:t>
      </w:r>
      <w:r>
        <w:rPr>
          <w:spacing w:val="-8"/>
        </w:rPr>
        <w:t xml:space="preserve"> </w:t>
      </w:r>
      <w:r>
        <w:rPr>
          <w:spacing w:val="-1"/>
        </w:rPr>
        <w:t>JSA’s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JHA’s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valid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all</w:t>
      </w:r>
      <w:r>
        <w:rPr>
          <w:spacing w:val="21"/>
          <w:w w:val="99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1"/>
        </w:rPr>
        <w:t>well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subcontractors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actively</w:t>
      </w:r>
      <w:r>
        <w:rPr>
          <w:spacing w:val="-8"/>
        </w:rPr>
        <w:t xml:space="preserve"> </w:t>
      </w:r>
      <w:r>
        <w:t>involved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process.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All</w:t>
      </w:r>
      <w:r>
        <w:rPr>
          <w:spacing w:val="-9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subcontractors</w:t>
      </w:r>
      <w:r>
        <w:rPr>
          <w:spacing w:val="-8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actively</w:t>
      </w:r>
      <w:r>
        <w:rPr>
          <w:spacing w:val="-8"/>
        </w:rPr>
        <w:t xml:space="preserve"> </w:t>
      </w:r>
      <w:r>
        <w:t>involved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formal</w:t>
      </w:r>
      <w:r>
        <w:rPr>
          <w:spacing w:val="22"/>
          <w:w w:val="99"/>
        </w:rPr>
        <w:t xml:space="preserve"> </w:t>
      </w:r>
      <w:r>
        <w:t>hazardous</w:t>
      </w:r>
      <w:r>
        <w:rPr>
          <w:spacing w:val="-9"/>
        </w:rPr>
        <w:t xml:space="preserve"> </w:t>
      </w:r>
      <w:r>
        <w:t>identification</w:t>
      </w:r>
      <w:r>
        <w:rPr>
          <w:spacing w:val="-8"/>
        </w:rPr>
        <w:t xml:space="preserve"> </w:t>
      </w:r>
      <w:r>
        <w:t>process.</w:t>
      </w:r>
      <w:r>
        <w:rPr>
          <w:spacing w:val="60"/>
        </w:rPr>
        <w:t xml:space="preserve"> </w:t>
      </w:r>
      <w:r>
        <w:rPr>
          <w:spacing w:val="-1"/>
        </w:rPr>
        <w:t>All</w:t>
      </w:r>
      <w:r>
        <w:rPr>
          <w:spacing w:val="-8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identified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1"/>
        </w:rPr>
        <w:t>reviewed</w:t>
      </w:r>
      <w:r>
        <w:rPr>
          <w:spacing w:val="-8"/>
        </w:rPr>
        <w:t xml:space="preserve"> </w:t>
      </w:r>
      <w:r>
        <w:t>by</w:t>
      </w:r>
      <w:r>
        <w:rPr>
          <w:spacing w:val="25"/>
          <w:w w:val="99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employees</w:t>
      </w:r>
      <w:r>
        <w:rPr>
          <w:spacing w:val="-15"/>
        </w:rPr>
        <w:t xml:space="preserve"> </w:t>
      </w:r>
      <w:r>
        <w:t>concerned.</w:t>
      </w:r>
    </w:p>
    <w:p w:rsidR="00736333" w:rsidRDefault="00736333">
      <w:pPr>
        <w:pStyle w:val="BodyText"/>
        <w:kinsoku w:val="0"/>
        <w:overflowPunct w:val="0"/>
        <w:ind w:right="283"/>
        <w:sectPr w:rsidR="00736333">
          <w:pgSz w:w="12240" w:h="15840"/>
          <w:pgMar w:top="520" w:right="1340" w:bottom="1000" w:left="1340" w:header="0" w:footer="80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</w:pPr>
      <w:r>
        <w:rPr>
          <w:spacing w:val="-1"/>
        </w:rPr>
        <w:lastRenderedPageBreak/>
        <w:t>The</w:t>
      </w:r>
      <w:r>
        <w:rPr>
          <w:spacing w:val="-9"/>
        </w:rPr>
        <w:t xml:space="preserve"> </w:t>
      </w:r>
      <w:r>
        <w:t>hazard</w:t>
      </w:r>
      <w:r>
        <w:rPr>
          <w:spacing w:val="-8"/>
        </w:rPr>
        <w:t xml:space="preserve"> </w:t>
      </w:r>
      <w:r>
        <w:t>identification</w:t>
      </w:r>
      <w:r>
        <w:rPr>
          <w:spacing w:val="-8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routine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non-routine</w:t>
      </w:r>
      <w:r>
        <w:rPr>
          <w:spacing w:val="25"/>
          <w:w w:val="99"/>
        </w:rPr>
        <w:t xml:space="preserve"> </w:t>
      </w:r>
      <w:r>
        <w:t>activities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1"/>
        </w:rPr>
        <w:t>well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processes,</w:t>
      </w:r>
      <w:r>
        <w:rPr>
          <w:spacing w:val="-8"/>
        </w:rPr>
        <w:t xml:space="preserve"> </w:t>
      </w:r>
      <w:r>
        <w:t>changes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operation,</w:t>
      </w:r>
      <w:r>
        <w:rPr>
          <w:spacing w:val="-8"/>
        </w:rPr>
        <w:t xml:space="preserve"> </w:t>
      </w:r>
      <w:r>
        <w:t>products,</w:t>
      </w:r>
      <w:r>
        <w:rPr>
          <w:spacing w:val="-8"/>
        </w:rPr>
        <w:t xml:space="preserve"> </w:t>
      </w:r>
      <w:r>
        <w:t>or</w:t>
      </w:r>
      <w:r>
        <w:rPr>
          <w:spacing w:val="23"/>
          <w:w w:val="99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applicable.</w:t>
      </w:r>
    </w:p>
    <w:p w:rsidR="00736333" w:rsidRDefault="00736333">
      <w:pPr>
        <w:pStyle w:val="BodyText"/>
        <w:kinsoku w:val="0"/>
        <w:overflowPunct w:val="0"/>
      </w:pPr>
      <w:r>
        <w:rPr>
          <w:spacing w:val="-1"/>
        </w:rPr>
        <w:t>Hazards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classified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ranked</w:t>
      </w:r>
      <w:r>
        <w:rPr>
          <w:spacing w:val="-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severity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injury</w:t>
      </w:r>
      <w:r>
        <w:rPr>
          <w:spacing w:val="29"/>
          <w:w w:val="9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probability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accident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occur.</w:t>
      </w:r>
    </w:p>
    <w:p w:rsidR="00736333" w:rsidRDefault="00736333">
      <w:pPr>
        <w:pStyle w:val="Heading8"/>
        <w:kinsoku w:val="0"/>
        <w:overflowPunct w:val="0"/>
        <w:spacing w:before="145"/>
        <w:rPr>
          <w:b w:val="0"/>
          <w:bCs w:val="0"/>
        </w:rPr>
      </w:pPr>
      <w:r>
        <w:rPr>
          <w:spacing w:val="-1"/>
        </w:rPr>
        <w:t>Our</w:t>
      </w:r>
      <w:r>
        <w:rPr>
          <w:spacing w:val="-10"/>
        </w:rPr>
        <w:t xml:space="preserve"> </w:t>
      </w:r>
      <w:r>
        <w:rPr>
          <w:spacing w:val="-1"/>
        </w:rPr>
        <w:t>procedures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rPr>
          <w:spacing w:val="-1"/>
        </w:rPr>
        <w:t>follows:</w:t>
      </w:r>
    </w:p>
    <w:p w:rsidR="00736333" w:rsidRDefault="00736333">
      <w:pPr>
        <w:pStyle w:val="BodyText"/>
        <w:kinsoku w:val="0"/>
        <w:overflowPunct w:val="0"/>
        <w:ind w:right="208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t>supervisor,</w:t>
      </w:r>
      <w:r>
        <w:rPr>
          <w:spacing w:val="-11"/>
        </w:rPr>
        <w:t xml:space="preserve"> </w:t>
      </w:r>
      <w:r>
        <w:rPr>
          <w:spacing w:val="-1"/>
        </w:rPr>
        <w:t>working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t>employees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subcontractors</w:t>
      </w:r>
      <w:r>
        <w:rPr>
          <w:spacing w:val="-10"/>
        </w:rPr>
        <w:t xml:space="preserve"> </w:t>
      </w:r>
      <w:r>
        <w:rPr>
          <w:spacing w:val="-1"/>
        </w:rPr>
        <w:t>who</w:t>
      </w:r>
      <w:r>
        <w:rPr>
          <w:spacing w:val="-11"/>
        </w:rPr>
        <w:t xml:space="preserve"> </w:t>
      </w:r>
      <w:r>
        <w:t>actually</w:t>
      </w:r>
      <w:r>
        <w:rPr>
          <w:spacing w:val="27"/>
          <w:w w:val="99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worksheet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listing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of</w:t>
      </w:r>
      <w:r>
        <w:rPr>
          <w:spacing w:val="22"/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task.</w:t>
      </w:r>
      <w:r>
        <w:rPr>
          <w:spacing w:val="66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together,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things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rPr>
          <w:spacing w:val="-1"/>
        </w:rPr>
        <w:t>wrong</w:t>
      </w:r>
      <w:r>
        <w:rPr>
          <w:spacing w:val="27"/>
          <w:w w:val="99"/>
        </w:rPr>
        <w:t xml:space="preserve"> </w:t>
      </w:r>
      <w:r>
        <w:t>resulting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accident.</w:t>
      </w:r>
      <w:r>
        <w:rPr>
          <w:spacing w:val="65"/>
        </w:rPr>
        <w:t xml:space="preserve"> </w:t>
      </w:r>
      <w:r>
        <w:rPr>
          <w:spacing w:val="-1"/>
        </w:rPr>
        <w:t>Finally,</w:t>
      </w:r>
      <w:r>
        <w:rPr>
          <w:spacing w:val="-7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steps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to</w:t>
      </w:r>
      <w:r>
        <w:rPr>
          <w:spacing w:val="20"/>
          <w:w w:val="99"/>
        </w:rPr>
        <w:t xml:space="preserve"> </w:t>
      </w:r>
      <w:r>
        <w:t>eliminate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probability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accident.</w:t>
      </w:r>
      <w:r>
        <w:rPr>
          <w:spacing w:val="65"/>
        </w:rPr>
        <w:t xml:space="preserve"> </w:t>
      </w:r>
      <w:r>
        <w:rPr>
          <w:spacing w:val="-1"/>
        </w:rPr>
        <w:t>These</w:t>
      </w:r>
      <w:r>
        <w:rPr>
          <w:spacing w:val="-7"/>
        </w:rPr>
        <w:t xml:space="preserve"> </w:t>
      </w:r>
      <w:r>
        <w:t>steps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transferred</w:t>
      </w:r>
      <w:r>
        <w:rPr>
          <w:spacing w:val="-6"/>
        </w:rPr>
        <w:t xml:space="preserve"> </w:t>
      </w:r>
      <w:r>
        <w:t>to</w:t>
      </w:r>
      <w:r>
        <w:rPr>
          <w:spacing w:val="27"/>
          <w:w w:val="99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kept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site.</w:t>
      </w:r>
      <w:r>
        <w:rPr>
          <w:spacing w:val="67"/>
        </w:rPr>
        <w:t xml:space="preserve"> </w:t>
      </w:r>
      <w:r>
        <w:rPr>
          <w:spacing w:val="-1"/>
        </w:rPr>
        <w:t>An</w:t>
      </w:r>
      <w:r>
        <w:rPr>
          <w:spacing w:val="-5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is</w:t>
      </w:r>
      <w:r>
        <w:rPr>
          <w:spacing w:val="28"/>
          <w:w w:val="99"/>
        </w:rPr>
        <w:t xml:space="preserve"> </w:t>
      </w:r>
      <w:r>
        <w:rPr>
          <w:spacing w:val="-1"/>
        </w:rPr>
        <w:t>below:</w:t>
      </w:r>
    </w:p>
    <w:p w:rsidR="00736333" w:rsidRDefault="00736333">
      <w:pPr>
        <w:pStyle w:val="BodyText"/>
        <w:kinsoku w:val="0"/>
        <w:overflowPunct w:val="0"/>
        <w:ind w:right="208"/>
        <w:sectPr w:rsidR="00736333">
          <w:footerReference w:type="default" r:id="rId25"/>
          <w:pgSz w:w="12240" w:h="15840"/>
          <w:pgMar w:top="520" w:right="1420" w:bottom="1000" w:left="1340" w:header="0" w:footer="804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left="18"/>
        <w:jc w:val="center"/>
        <w:rPr>
          <w:b w:val="0"/>
          <w:bCs w:val="0"/>
        </w:rPr>
      </w:pPr>
      <w:r>
        <w:rPr>
          <w:spacing w:val="-1"/>
        </w:rPr>
        <w:lastRenderedPageBreak/>
        <w:t>Sample</w:t>
      </w:r>
      <w:r>
        <w:rPr>
          <w:spacing w:val="-15"/>
        </w:rPr>
        <w:t xml:space="preserve"> </w:t>
      </w:r>
      <w:r>
        <w:rPr>
          <w:spacing w:val="-1"/>
        </w:rPr>
        <w:t>Individual</w:t>
      </w:r>
      <w:r>
        <w:rPr>
          <w:spacing w:val="-15"/>
        </w:rPr>
        <w:t xml:space="preserve"> </w:t>
      </w:r>
      <w:r>
        <w:rPr>
          <w:spacing w:val="-1"/>
        </w:rPr>
        <w:t>Task</w:t>
      </w:r>
      <w:r>
        <w:rPr>
          <w:spacing w:val="-14"/>
        </w:rPr>
        <w:t xml:space="preserve"> </w:t>
      </w:r>
      <w:r>
        <w:rPr>
          <w:spacing w:val="-1"/>
        </w:rPr>
        <w:t>Worksheet</w:t>
      </w: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98"/>
        <w:gridCol w:w="4860"/>
        <w:gridCol w:w="5040"/>
      </w:tblGrid>
      <w:tr w:rsidR="00736333">
        <w:trPr>
          <w:trHeight w:hRule="exact" w:val="292"/>
        </w:trPr>
        <w:tc>
          <w:tcPr>
            <w:tcW w:w="145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736333" w:rsidRDefault="00736333">
            <w:pPr>
              <w:pStyle w:val="TableParagraph"/>
              <w:tabs>
                <w:tab w:val="left" w:pos="8746"/>
              </w:tabs>
              <w:kinsoku w:val="0"/>
              <w:overflowPunct w:val="0"/>
              <w:spacing w:before="4" w:line="276" w:lineRule="exact"/>
              <w:ind w:left="102"/>
            </w:pPr>
            <w:r>
              <w:rPr>
                <w:rFonts w:ascii="Arial" w:hAnsi="Arial" w:cs="Arial"/>
                <w:b/>
                <w:bCs/>
                <w:spacing w:val="-1"/>
              </w:rPr>
              <w:t>Task::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1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Accessing</w:t>
            </w:r>
            <w:r>
              <w:rPr>
                <w:rFonts w:ascii="Arial" w:hAnsi="Arial" w:cs="Arial"/>
                <w:b/>
                <w:bCs/>
              </w:rPr>
              <w:t xml:space="preserve"> a </w:t>
            </w:r>
            <w:r>
              <w:rPr>
                <w:rFonts w:ascii="Arial" w:hAnsi="Arial" w:cs="Arial"/>
                <w:b/>
                <w:bCs/>
                <w:spacing w:val="-1"/>
              </w:rPr>
              <w:t>roof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using</w:t>
            </w:r>
            <w:r>
              <w:rPr>
                <w:rFonts w:ascii="Arial" w:hAnsi="Arial" w:cs="Arial"/>
                <w:b/>
                <w:bCs/>
              </w:rPr>
              <w:t xml:space="preserve"> a </w:t>
            </w:r>
            <w:r>
              <w:rPr>
                <w:rFonts w:ascii="Arial" w:hAnsi="Arial" w:cs="Arial"/>
                <w:b/>
                <w:bCs/>
                <w:spacing w:val="-1"/>
              </w:rPr>
              <w:t>fixed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Ladder</w:t>
            </w:r>
            <w:r>
              <w:rPr>
                <w:rFonts w:ascii="Arial" w:hAnsi="Arial" w:cs="Arial"/>
                <w:b/>
                <w:bCs/>
                <w:spacing w:val="-1"/>
              </w:rPr>
              <w:tab/>
              <w:t>From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Category</w:t>
            </w:r>
            <w:r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Determination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Matrix: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1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LOW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RISK</w:t>
            </w:r>
          </w:p>
        </w:tc>
      </w:tr>
      <w:tr w:rsidR="00736333">
        <w:trPr>
          <w:trHeight w:hRule="exact" w:val="244"/>
        </w:trPr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102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Job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Steps</w:t>
            </w:r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102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Hazards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102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Controls</w:t>
            </w:r>
          </w:p>
        </w:tc>
      </w:tr>
      <w:tr w:rsidR="00736333">
        <w:trPr>
          <w:trHeight w:hRule="exact" w:val="1648"/>
        </w:trPr>
        <w:tc>
          <w:tcPr>
            <w:tcW w:w="4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6333" w:rsidRDefault="00736333" w:rsidP="00D6514C">
            <w:pPr>
              <w:pStyle w:val="ListParagraph"/>
              <w:numPr>
                <w:ilvl w:val="0"/>
                <w:numId w:val="99"/>
              </w:numPr>
              <w:tabs>
                <w:tab w:val="left" w:pos="380"/>
              </w:tabs>
              <w:kinsoku w:val="0"/>
              <w:overflowPunct w:val="0"/>
              <w:spacing w:before="2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Getting ladder</w:t>
            </w:r>
          </w:p>
          <w:p w:rsidR="00736333" w:rsidRDefault="00736333" w:rsidP="00D6514C">
            <w:pPr>
              <w:pStyle w:val="ListParagraph"/>
              <w:numPr>
                <w:ilvl w:val="0"/>
                <w:numId w:val="99"/>
              </w:numPr>
              <w:tabs>
                <w:tab w:val="left" w:pos="380"/>
              </w:tabs>
              <w:kinsoku w:val="0"/>
              <w:overflowPunct w:val="0"/>
              <w:spacing w:before="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Setting ladder against </w:t>
            </w:r>
            <w:r>
              <w:rPr>
                <w:rFonts w:ascii="Arial" w:hAnsi="Arial" w:cs="Arial"/>
                <w:b/>
                <w:bCs/>
                <w:spacing w:val="1"/>
                <w:sz w:val="20"/>
                <w:szCs w:val="20"/>
              </w:rPr>
              <w:t>wall</w:t>
            </w:r>
          </w:p>
          <w:p w:rsidR="00736333" w:rsidRDefault="00736333" w:rsidP="00D6514C">
            <w:pPr>
              <w:pStyle w:val="ListParagraph"/>
              <w:numPr>
                <w:ilvl w:val="0"/>
                <w:numId w:val="99"/>
              </w:numPr>
              <w:tabs>
                <w:tab w:val="left" w:pos="380"/>
              </w:tabs>
              <w:kinsoku w:val="0"/>
              <w:overflowPunct w:val="0"/>
              <w:spacing w:before="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Climbing ladder</w:t>
            </w:r>
          </w:p>
          <w:p w:rsidR="00736333" w:rsidRDefault="00736333" w:rsidP="00D6514C">
            <w:pPr>
              <w:pStyle w:val="ListParagraph"/>
              <w:numPr>
                <w:ilvl w:val="0"/>
                <w:numId w:val="99"/>
              </w:numPr>
              <w:tabs>
                <w:tab w:val="left" w:pos="380"/>
              </w:tabs>
              <w:kinsoku w:val="0"/>
              <w:overflowPunct w:val="0"/>
              <w:spacing w:before="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Accessing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roof</w:t>
            </w:r>
          </w:p>
          <w:p w:rsidR="00736333" w:rsidRDefault="00736333" w:rsidP="00D6514C">
            <w:pPr>
              <w:pStyle w:val="ListParagraph"/>
              <w:numPr>
                <w:ilvl w:val="0"/>
                <w:numId w:val="99"/>
              </w:numPr>
              <w:tabs>
                <w:tab w:val="left" w:pos="380"/>
              </w:tabs>
              <w:kinsoku w:val="0"/>
              <w:overflowPunct w:val="0"/>
              <w:spacing w:before="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Reverse Process</w:t>
            </w:r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6333" w:rsidRDefault="00736333" w:rsidP="00D6514C">
            <w:pPr>
              <w:pStyle w:val="ListParagraph"/>
              <w:numPr>
                <w:ilvl w:val="0"/>
                <w:numId w:val="98"/>
              </w:numPr>
              <w:tabs>
                <w:tab w:val="left" w:pos="380"/>
              </w:tabs>
              <w:kinsoku w:val="0"/>
              <w:overflowPunct w:val="0"/>
              <w:spacing w:before="2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Hurt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back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lifting ladder</w:t>
            </w:r>
          </w:p>
          <w:p w:rsidR="00736333" w:rsidRDefault="00736333" w:rsidP="00D6514C">
            <w:pPr>
              <w:pStyle w:val="ListParagraph"/>
              <w:numPr>
                <w:ilvl w:val="0"/>
                <w:numId w:val="98"/>
              </w:numPr>
              <w:tabs>
                <w:tab w:val="left" w:pos="380"/>
              </w:tabs>
              <w:kinsoku w:val="0"/>
              <w:overflowPunct w:val="0"/>
              <w:spacing w:before="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Defective ladder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breaks</w:t>
            </w:r>
          </w:p>
          <w:p w:rsidR="00736333" w:rsidRDefault="00736333" w:rsidP="00D6514C">
            <w:pPr>
              <w:pStyle w:val="ListParagraph"/>
              <w:numPr>
                <w:ilvl w:val="0"/>
                <w:numId w:val="98"/>
              </w:numPr>
              <w:tabs>
                <w:tab w:val="left" w:pos="380"/>
              </w:tabs>
              <w:kinsoku w:val="0"/>
              <w:overflowPunct w:val="0"/>
              <w:spacing w:before="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Ladder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sinks into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ground</w:t>
            </w:r>
          </w:p>
          <w:p w:rsidR="00736333" w:rsidRDefault="00736333" w:rsidP="00D6514C">
            <w:pPr>
              <w:pStyle w:val="ListParagraph"/>
              <w:numPr>
                <w:ilvl w:val="0"/>
                <w:numId w:val="98"/>
              </w:numPr>
              <w:tabs>
                <w:tab w:val="left" w:pos="380"/>
              </w:tabs>
              <w:kinsoku w:val="0"/>
              <w:overflowPunct w:val="0"/>
              <w:spacing w:before="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Ladder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falls over</w:t>
            </w:r>
          </w:p>
          <w:p w:rsidR="00736333" w:rsidRDefault="00736333" w:rsidP="00D6514C">
            <w:pPr>
              <w:pStyle w:val="ListParagraph"/>
              <w:numPr>
                <w:ilvl w:val="0"/>
                <w:numId w:val="98"/>
              </w:numPr>
              <w:tabs>
                <w:tab w:val="left" w:pos="380"/>
              </w:tabs>
              <w:kinsoku w:val="0"/>
              <w:overflowPunct w:val="0"/>
              <w:spacing w:before="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Employee falls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off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ladder.</w:t>
            </w:r>
          </w:p>
          <w:p w:rsidR="00736333" w:rsidRDefault="00736333" w:rsidP="00D6514C">
            <w:pPr>
              <w:pStyle w:val="ListParagraph"/>
              <w:numPr>
                <w:ilvl w:val="0"/>
                <w:numId w:val="98"/>
              </w:numPr>
              <w:tabs>
                <w:tab w:val="left" w:pos="380"/>
              </w:tabs>
              <w:kinsoku w:val="0"/>
              <w:overflowPunct w:val="0"/>
              <w:spacing w:before="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Hurting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back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102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1..Use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proper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lifting techniques</w:t>
            </w:r>
          </w:p>
          <w:p w:rsidR="00736333" w:rsidRDefault="00736333" w:rsidP="00D6514C">
            <w:pPr>
              <w:pStyle w:val="ListParagraph"/>
              <w:numPr>
                <w:ilvl w:val="0"/>
                <w:numId w:val="97"/>
              </w:numPr>
              <w:tabs>
                <w:tab w:val="left" w:pos="380"/>
              </w:tabs>
              <w:kinsoku w:val="0"/>
              <w:overflowPunct w:val="0"/>
              <w:spacing w:before="4"/>
              <w:ind w:hanging="33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Inspect ladder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before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use</w:t>
            </w:r>
          </w:p>
          <w:p w:rsidR="00736333" w:rsidRDefault="00736333" w:rsidP="00D6514C">
            <w:pPr>
              <w:pStyle w:val="ListParagraph"/>
              <w:numPr>
                <w:ilvl w:val="0"/>
                <w:numId w:val="97"/>
              </w:numPr>
              <w:tabs>
                <w:tab w:val="left" w:pos="380"/>
              </w:tabs>
              <w:kinsoku w:val="0"/>
              <w:overflowPunct w:val="0"/>
              <w:spacing w:before="4"/>
              <w:ind w:left="37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Set ladder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on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firm,</w:t>
            </w:r>
            <w:r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solid,</w:t>
            </w:r>
            <w:r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level</w:t>
            </w:r>
            <w:r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foundation</w:t>
            </w:r>
          </w:p>
          <w:p w:rsidR="00736333" w:rsidRDefault="00736333" w:rsidP="00D6514C">
            <w:pPr>
              <w:pStyle w:val="ListParagraph"/>
              <w:numPr>
                <w:ilvl w:val="0"/>
                <w:numId w:val="97"/>
              </w:numPr>
              <w:tabs>
                <w:tab w:val="left" w:pos="380"/>
              </w:tabs>
              <w:kinsoku w:val="0"/>
              <w:overflowPunct w:val="0"/>
              <w:spacing w:before="4" w:line="244" w:lineRule="auto"/>
              <w:ind w:right="744" w:hanging="33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Tie-off ladder,</w:t>
            </w:r>
            <w:r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extend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3’</w:t>
            </w:r>
            <w:r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above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roof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edge,</w:t>
            </w:r>
            <w:r>
              <w:rPr>
                <w:rFonts w:ascii="Arial" w:hAnsi="Arial" w:cs="Arial"/>
                <w:b/>
                <w:bCs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ensure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proper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angle</w:t>
            </w:r>
          </w:p>
          <w:p w:rsidR="00736333" w:rsidRDefault="00736333" w:rsidP="00D6514C">
            <w:pPr>
              <w:pStyle w:val="ListParagraph"/>
              <w:numPr>
                <w:ilvl w:val="0"/>
                <w:numId w:val="97"/>
              </w:numPr>
              <w:tabs>
                <w:tab w:val="left" w:pos="380"/>
              </w:tabs>
              <w:kinsoku w:val="0"/>
              <w:overflowPunct w:val="0"/>
              <w:ind w:left="37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Use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3-point climbing technique</w:t>
            </w:r>
          </w:p>
          <w:p w:rsidR="00736333" w:rsidRDefault="00736333" w:rsidP="00D6514C">
            <w:pPr>
              <w:pStyle w:val="ListParagraph"/>
              <w:numPr>
                <w:ilvl w:val="0"/>
                <w:numId w:val="97"/>
              </w:numPr>
              <w:tabs>
                <w:tab w:val="left" w:pos="380"/>
              </w:tabs>
              <w:kinsoku w:val="0"/>
              <w:overflowPunct w:val="0"/>
              <w:spacing w:before="3" w:line="230" w:lineRule="exact"/>
              <w:ind w:left="379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Use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proper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lifting techniques</w:t>
            </w:r>
          </w:p>
        </w:tc>
      </w:tr>
    </w:tbl>
    <w:p w:rsidR="00736333" w:rsidRDefault="00736333">
      <w:pPr>
        <w:kinsoku w:val="0"/>
        <w:overflowPunct w:val="0"/>
        <w:spacing w:before="19" w:line="60" w:lineRule="exact"/>
        <w:rPr>
          <w:sz w:val="6"/>
          <w:szCs w:val="6"/>
        </w:rPr>
      </w:pPr>
    </w:p>
    <w:p w:rsidR="00736333" w:rsidRDefault="00736333">
      <w:pPr>
        <w:pStyle w:val="Heading8"/>
        <w:kinsoku w:val="0"/>
        <w:overflowPunct w:val="0"/>
        <w:spacing w:before="64"/>
        <w:ind w:left="220"/>
        <w:rPr>
          <w:b w:val="0"/>
          <w:bCs w:val="0"/>
        </w:rPr>
      </w:pPr>
      <w:r>
        <w:rPr>
          <w:spacing w:val="-1"/>
        </w:rPr>
        <w:t>Severity</w:t>
      </w:r>
      <w:r>
        <w:rPr>
          <w:spacing w:val="-23"/>
        </w:rPr>
        <w:t xml:space="preserve"> </w:t>
      </w:r>
      <w:r>
        <w:rPr>
          <w:spacing w:val="-1"/>
        </w:rPr>
        <w:t>Class:</w:t>
      </w:r>
    </w:p>
    <w:p w:rsidR="00736333" w:rsidRDefault="00736333">
      <w:pPr>
        <w:pStyle w:val="BodyText"/>
        <w:kinsoku w:val="0"/>
        <w:overflowPunct w:val="0"/>
        <w:ind w:left="939" w:right="7041"/>
        <w:jc w:val="both"/>
      </w:pPr>
      <w:r>
        <w:t>1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"/>
        </w:rPr>
        <w:t>Catastrophic</w:t>
      </w:r>
      <w:r>
        <w:t xml:space="preserve">    </w:t>
      </w:r>
      <w:r>
        <w:rPr>
          <w:spacing w:val="56"/>
        </w:rPr>
        <w:t xml:space="preserve"> </w:t>
      </w:r>
      <w:r>
        <w:rPr>
          <w:spacing w:val="-1"/>
        </w:rPr>
        <w:t>Death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term</w:t>
      </w:r>
      <w:r>
        <w:rPr>
          <w:spacing w:val="-4"/>
        </w:rPr>
        <w:t xml:space="preserve"> </w:t>
      </w:r>
      <w:r>
        <w:t>hospitalization.</w:t>
      </w:r>
      <w:r>
        <w:rPr>
          <w:spacing w:val="30"/>
          <w:w w:val="99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1"/>
        </w:rPr>
        <w:t>Critical</w:t>
      </w:r>
      <w:r>
        <w:t xml:space="preserve">             </w:t>
      </w:r>
      <w:r>
        <w:rPr>
          <w:spacing w:val="60"/>
        </w:rPr>
        <w:t xml:space="preserve"> </w:t>
      </w:r>
      <w:r>
        <w:rPr>
          <w:spacing w:val="-1"/>
        </w:rPr>
        <w:t>Requires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term</w:t>
      </w:r>
      <w:r>
        <w:rPr>
          <w:spacing w:val="-3"/>
        </w:rPr>
        <w:t xml:space="preserve"> </w:t>
      </w:r>
      <w:r>
        <w:t>hospitalization</w:t>
      </w:r>
      <w:r>
        <w:rPr>
          <w:spacing w:val="28"/>
          <w:w w:val="99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Marginal           </w:t>
      </w:r>
      <w:r>
        <w:rPr>
          <w:spacing w:val="1"/>
        </w:rPr>
        <w:t xml:space="preserve"> </w:t>
      </w:r>
      <w:r>
        <w:rPr>
          <w:spacing w:val="-1"/>
        </w:rPr>
        <w:t>Clinic</w:t>
      </w:r>
      <w:r>
        <w:rPr>
          <w:spacing w:val="-3"/>
        </w:rPr>
        <w:t xml:space="preserve"> </w:t>
      </w:r>
      <w:r>
        <w:t>outpatient</w:t>
      </w:r>
      <w:r>
        <w:rPr>
          <w:spacing w:val="-2"/>
        </w:rPr>
        <w:t xml:space="preserve"> </w:t>
      </w:r>
      <w:r>
        <w:t>treatment</w:t>
      </w:r>
    </w:p>
    <w:p w:rsidR="00736333" w:rsidRDefault="00736333">
      <w:pPr>
        <w:pStyle w:val="BodyText"/>
        <w:kinsoku w:val="0"/>
        <w:overflowPunct w:val="0"/>
        <w:spacing w:before="0" w:line="320" w:lineRule="exact"/>
        <w:ind w:left="939"/>
        <w:jc w:val="both"/>
      </w:pPr>
      <w:r>
        <w:t>4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"/>
        </w:rPr>
        <w:t>Negligible</w:t>
      </w:r>
      <w:r>
        <w:t xml:space="preserve">         </w:t>
      </w:r>
      <w:r>
        <w:rPr>
          <w:spacing w:val="5"/>
        </w:rPr>
        <w:t xml:space="preserve"> </w:t>
      </w:r>
      <w:r>
        <w:rPr>
          <w:spacing w:val="-1"/>
        </w:rPr>
        <w:t>First</w:t>
      </w:r>
      <w:r>
        <w:rPr>
          <w:spacing w:val="-3"/>
        </w:rPr>
        <w:t xml:space="preserve"> </w:t>
      </w:r>
      <w:r>
        <w:t>aid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site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rPr>
          <w:spacing w:val="-1"/>
        </w:rPr>
        <w:t>working</w:t>
      </w:r>
    </w:p>
    <w:p w:rsidR="00736333" w:rsidRDefault="00736333">
      <w:pPr>
        <w:pStyle w:val="Heading8"/>
        <w:kinsoku w:val="0"/>
        <w:overflowPunct w:val="0"/>
        <w:spacing w:before="144"/>
        <w:ind w:left="220"/>
        <w:rPr>
          <w:b w:val="0"/>
          <w:bCs w:val="0"/>
        </w:rPr>
      </w:pPr>
      <w:r>
        <w:rPr>
          <w:spacing w:val="-1"/>
        </w:rPr>
        <w:t>Probability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rPr>
          <w:spacing w:val="-1"/>
        </w:rPr>
        <w:t>Accident</w:t>
      </w:r>
    </w:p>
    <w:p w:rsidR="00736333" w:rsidRDefault="00736333">
      <w:pPr>
        <w:pStyle w:val="BodyText"/>
        <w:kinsoku w:val="0"/>
        <w:overflowPunct w:val="0"/>
        <w:spacing w:line="321" w:lineRule="exact"/>
        <w:ind w:left="940"/>
        <w:jc w:val="both"/>
      </w:pPr>
      <w:r>
        <w:t>1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1"/>
        </w:rPr>
        <w:t>Frequent</w:t>
      </w:r>
    </w:p>
    <w:p w:rsidR="00736333" w:rsidRDefault="00736333">
      <w:pPr>
        <w:pStyle w:val="BodyText"/>
        <w:kinsoku w:val="0"/>
        <w:overflowPunct w:val="0"/>
        <w:spacing w:before="0" w:line="320" w:lineRule="exact"/>
        <w:ind w:left="939"/>
        <w:jc w:val="both"/>
      </w:pPr>
      <w:r>
        <w:t>2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Likely</w:t>
      </w:r>
    </w:p>
    <w:p w:rsidR="00736333" w:rsidRDefault="00736333">
      <w:pPr>
        <w:pStyle w:val="BodyText"/>
        <w:kinsoku w:val="0"/>
        <w:overflowPunct w:val="0"/>
        <w:spacing w:before="0" w:line="320" w:lineRule="exact"/>
        <w:ind w:left="939"/>
        <w:jc w:val="both"/>
      </w:pPr>
      <w:r>
        <w:t>3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1"/>
        </w:rPr>
        <w:t>Occasional</w:t>
      </w:r>
    </w:p>
    <w:p w:rsidR="00736333" w:rsidRDefault="00736333">
      <w:pPr>
        <w:pStyle w:val="BodyText"/>
        <w:kinsoku w:val="0"/>
        <w:overflowPunct w:val="0"/>
        <w:spacing w:before="0" w:line="320" w:lineRule="exact"/>
        <w:ind w:left="939"/>
        <w:jc w:val="both"/>
      </w:pPr>
      <w:r>
        <w:t>4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"/>
        </w:rPr>
        <w:t>Seldom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left="939"/>
        <w:jc w:val="both"/>
      </w:pPr>
      <w:r>
        <w:t>5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"/>
        </w:rPr>
        <w:t>Unlikely</w:t>
      </w:r>
    </w:p>
    <w:p w:rsidR="00736333" w:rsidRDefault="00736333">
      <w:pPr>
        <w:pStyle w:val="BodyText"/>
        <w:kinsoku w:val="0"/>
        <w:overflowPunct w:val="0"/>
        <w:ind w:left="220"/>
      </w:pPr>
      <w:r>
        <w:rPr>
          <w:spacing w:val="-1"/>
        </w:rPr>
        <w:t>See</w:t>
      </w:r>
      <w:r>
        <w:rPr>
          <w:spacing w:val="-10"/>
        </w:rPr>
        <w:t xml:space="preserve"> </w:t>
      </w:r>
      <w:r>
        <w:rPr>
          <w:spacing w:val="-1"/>
        </w:rPr>
        <w:t>Sample</w:t>
      </w:r>
      <w:r>
        <w:rPr>
          <w:spacing w:val="-10"/>
        </w:rPr>
        <w:t xml:space="preserve"> </w:t>
      </w:r>
      <w:r>
        <w:rPr>
          <w:spacing w:val="-1"/>
        </w:rPr>
        <w:t>Form</w:t>
      </w:r>
      <w:r>
        <w:rPr>
          <w:spacing w:val="-10"/>
        </w:rPr>
        <w:t xml:space="preserve"> </w:t>
      </w:r>
      <w:r>
        <w:rPr>
          <w:spacing w:val="-1"/>
        </w:rPr>
        <w:t>Below: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8" w:line="280" w:lineRule="exact"/>
        <w:rPr>
          <w:sz w:val="28"/>
          <w:szCs w:val="28"/>
        </w:rPr>
      </w:pPr>
    </w:p>
    <w:p w:rsidR="00736333" w:rsidRDefault="00736333">
      <w:pPr>
        <w:kinsoku w:val="0"/>
        <w:overflowPunct w:val="0"/>
        <w:spacing w:before="8" w:line="280" w:lineRule="exact"/>
        <w:rPr>
          <w:sz w:val="28"/>
          <w:szCs w:val="28"/>
        </w:rPr>
        <w:sectPr w:rsidR="00736333">
          <w:footerReference w:type="default" r:id="rId26"/>
          <w:pgSz w:w="15840" w:h="12240" w:orient="landscape"/>
          <w:pgMar w:top="540" w:right="520" w:bottom="280" w:left="500" w:header="0" w:footer="0" w:gutter="0"/>
          <w:cols w:space="720" w:equalWidth="0">
            <w:col w:w="14820"/>
          </w:cols>
          <w:noEndnote/>
        </w:sectPr>
      </w:pPr>
    </w:p>
    <w:p w:rsidR="00736333" w:rsidRDefault="00736333">
      <w:pPr>
        <w:tabs>
          <w:tab w:val="left" w:pos="1299"/>
        </w:tabs>
        <w:kinsoku w:val="0"/>
        <w:overflowPunct w:val="0"/>
        <w:spacing w:before="76"/>
        <w:ind w:left="220"/>
        <w:rPr>
          <w:rFonts w:ascii="Arial" w:hAnsi="Arial" w:cs="Arial"/>
          <w:sz w:val="20"/>
          <w:szCs w:val="20"/>
        </w:rPr>
      </w:pPr>
      <w:r>
        <w:rPr>
          <w:sz w:val="20"/>
          <w:szCs w:val="20"/>
        </w:rPr>
        <w:lastRenderedPageBreak/>
        <w:t>21</w:t>
      </w:r>
      <w:r>
        <w:rPr>
          <w:sz w:val="20"/>
          <w:szCs w:val="20"/>
        </w:rPr>
        <w:tab/>
      </w:r>
      <w:r>
        <w:rPr>
          <w:rFonts w:ascii="Arial" w:hAnsi="Arial" w:cs="Arial"/>
          <w:w w:val="95"/>
          <w:sz w:val="20"/>
          <w:szCs w:val="20"/>
        </w:rPr>
        <w:t>AngelTrax</w:t>
      </w:r>
    </w:p>
    <w:p w:rsidR="00736333" w:rsidRDefault="00736333">
      <w:pPr>
        <w:kinsoku w:val="0"/>
        <w:overflowPunct w:val="0"/>
        <w:spacing w:before="74"/>
        <w:ind w:left="220"/>
        <w:rPr>
          <w:sz w:val="20"/>
          <w:szCs w:val="20"/>
        </w:rPr>
      </w:pPr>
      <w:r>
        <w:br w:type="column"/>
      </w:r>
      <w:r>
        <w:rPr>
          <w:spacing w:val="-1"/>
          <w:sz w:val="20"/>
          <w:szCs w:val="20"/>
        </w:rPr>
        <w:lastRenderedPageBreak/>
        <w:t>SECTION</w:t>
      </w:r>
      <w:r>
        <w:rPr>
          <w:sz w:val="20"/>
          <w:szCs w:val="20"/>
        </w:rPr>
        <w:t xml:space="preserve"> I</w:t>
      </w:r>
    </w:p>
    <w:p w:rsidR="00736333" w:rsidRDefault="00736333">
      <w:pPr>
        <w:kinsoku w:val="0"/>
        <w:overflowPunct w:val="0"/>
        <w:spacing w:before="74"/>
        <w:ind w:left="220"/>
        <w:rPr>
          <w:sz w:val="20"/>
          <w:szCs w:val="20"/>
        </w:rPr>
        <w:sectPr w:rsidR="00736333">
          <w:type w:val="continuous"/>
          <w:pgSz w:w="15840" w:h="12240" w:orient="landscape"/>
          <w:pgMar w:top="1500" w:right="520" w:bottom="280" w:left="500" w:header="720" w:footer="720" w:gutter="0"/>
          <w:cols w:num="2" w:space="720" w:equalWidth="0">
            <w:col w:w="2212" w:space="6094"/>
            <w:col w:w="6514"/>
          </w:cols>
          <w:noEndnote/>
        </w:sectPr>
      </w:pPr>
    </w:p>
    <w:p w:rsidR="00736333" w:rsidRDefault="00736333">
      <w:pPr>
        <w:kinsoku w:val="0"/>
        <w:overflowPunct w:val="0"/>
        <w:ind w:left="220"/>
        <w:rPr>
          <w:sz w:val="16"/>
          <w:szCs w:val="16"/>
        </w:rPr>
      </w:pPr>
      <w:r>
        <w:rPr>
          <w:rFonts w:ascii="Symbol" w:hAnsi="Symbol" w:cs="Symbol"/>
          <w:sz w:val="18"/>
          <w:szCs w:val="18"/>
        </w:rPr>
        <w:lastRenderedPageBreak/>
        <w:t></w:t>
      </w:r>
      <w:r>
        <w:rPr>
          <w:rFonts w:ascii="Symbol" w:hAnsi="Symbol" w:cs="Symbol"/>
          <w:spacing w:val="-11"/>
          <w:sz w:val="18"/>
          <w:szCs w:val="18"/>
        </w:rPr>
        <w:t></w:t>
      </w:r>
      <w:r>
        <w:rPr>
          <w:sz w:val="16"/>
          <w:szCs w:val="16"/>
        </w:rPr>
        <w:t>2013</w:t>
      </w:r>
      <w:r>
        <w:rPr>
          <w:spacing w:val="-5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U.S.</w:t>
      </w:r>
      <w:r>
        <w:rPr>
          <w:spacing w:val="-6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Compliance</w:t>
      </w:r>
      <w:r>
        <w:rPr>
          <w:spacing w:val="-6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Systems,</w:t>
      </w:r>
      <w:r>
        <w:rPr>
          <w:spacing w:val="-7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Inc.</w:t>
      </w:r>
      <w:r>
        <w:rPr>
          <w:spacing w:val="28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(888)</w:t>
      </w:r>
      <w:r>
        <w:rPr>
          <w:spacing w:val="-6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475-5353.</w:t>
      </w:r>
      <w:r>
        <w:rPr>
          <w:spacing w:val="28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Permission</w:t>
      </w:r>
      <w:r>
        <w:rPr>
          <w:spacing w:val="-6"/>
          <w:sz w:val="16"/>
          <w:szCs w:val="16"/>
        </w:rPr>
        <w:t xml:space="preserve"> </w:t>
      </w:r>
      <w:r>
        <w:rPr>
          <w:sz w:val="16"/>
          <w:szCs w:val="16"/>
        </w:rPr>
        <w:t>is</w:t>
      </w:r>
      <w:r>
        <w:rPr>
          <w:spacing w:val="-6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granted</w:t>
      </w:r>
      <w:r>
        <w:rPr>
          <w:spacing w:val="-5"/>
          <w:sz w:val="16"/>
          <w:szCs w:val="16"/>
        </w:rPr>
        <w:t xml:space="preserve"> </w:t>
      </w:r>
      <w:r>
        <w:rPr>
          <w:sz w:val="16"/>
          <w:szCs w:val="16"/>
        </w:rPr>
        <w:t>to</w:t>
      </w:r>
      <w:r>
        <w:rPr>
          <w:spacing w:val="-6"/>
          <w:sz w:val="16"/>
          <w:szCs w:val="16"/>
        </w:rPr>
        <w:t xml:space="preserve"> </w:t>
      </w:r>
      <w:r>
        <w:rPr>
          <w:sz w:val="16"/>
          <w:szCs w:val="16"/>
        </w:rPr>
        <w:t>copy</w:t>
      </w:r>
      <w:r>
        <w:rPr>
          <w:spacing w:val="-7"/>
          <w:sz w:val="16"/>
          <w:szCs w:val="16"/>
        </w:rPr>
        <w:t xml:space="preserve"> </w:t>
      </w:r>
      <w:r>
        <w:rPr>
          <w:sz w:val="16"/>
          <w:szCs w:val="16"/>
        </w:rPr>
        <w:t>for</w:t>
      </w:r>
      <w:r>
        <w:rPr>
          <w:spacing w:val="-6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internal</w:t>
      </w:r>
      <w:r>
        <w:rPr>
          <w:spacing w:val="-6"/>
          <w:sz w:val="16"/>
          <w:szCs w:val="16"/>
        </w:rPr>
        <w:t xml:space="preserve"> </w:t>
      </w:r>
      <w:r>
        <w:rPr>
          <w:sz w:val="16"/>
          <w:szCs w:val="16"/>
        </w:rPr>
        <w:t>use.</w:t>
      </w:r>
    </w:p>
    <w:p w:rsidR="00736333" w:rsidRDefault="00736333">
      <w:pPr>
        <w:kinsoku w:val="0"/>
        <w:overflowPunct w:val="0"/>
        <w:ind w:left="220"/>
        <w:rPr>
          <w:sz w:val="16"/>
          <w:szCs w:val="16"/>
        </w:rPr>
        <w:sectPr w:rsidR="00736333">
          <w:type w:val="continuous"/>
          <w:pgSz w:w="15840" w:h="12240" w:orient="landscape"/>
          <w:pgMar w:top="1500" w:right="520" w:bottom="280" w:left="500" w:header="720" w:footer="720" w:gutter="0"/>
          <w:cols w:space="720" w:equalWidth="0">
            <w:col w:w="14820"/>
          </w:cols>
          <w:noEndnote/>
        </w:sectPr>
      </w:pPr>
    </w:p>
    <w:p w:rsidR="00736333" w:rsidRDefault="00736333">
      <w:pPr>
        <w:tabs>
          <w:tab w:val="left" w:pos="12703"/>
        </w:tabs>
        <w:kinsoku w:val="0"/>
        <w:overflowPunct w:val="0"/>
        <w:spacing w:line="618" w:lineRule="exact"/>
        <w:ind w:left="5365"/>
        <w:rPr>
          <w:color w:val="000000"/>
          <w:sz w:val="62"/>
          <w:szCs w:val="62"/>
        </w:rPr>
      </w:pPr>
      <w:r>
        <w:rPr>
          <w:rFonts w:ascii="Arial" w:hAnsi="Arial" w:cs="Arial"/>
          <w:b/>
          <w:bCs/>
          <w:color w:val="4F4F4D"/>
          <w:sz w:val="27"/>
          <w:szCs w:val="27"/>
        </w:rPr>
        <w:lastRenderedPageBreak/>
        <w:t>Job Hazard</w:t>
      </w:r>
      <w:r>
        <w:rPr>
          <w:rFonts w:ascii="Arial" w:hAnsi="Arial" w:cs="Arial"/>
          <w:b/>
          <w:bCs/>
          <w:color w:val="4F4F4D"/>
          <w:spacing w:val="-15"/>
          <w:sz w:val="27"/>
          <w:szCs w:val="27"/>
        </w:rPr>
        <w:t xml:space="preserve"> </w:t>
      </w:r>
      <w:r>
        <w:rPr>
          <w:rFonts w:ascii="Arial" w:hAnsi="Arial" w:cs="Arial"/>
          <w:b/>
          <w:bCs/>
          <w:color w:val="4F4F4D"/>
          <w:sz w:val="27"/>
          <w:szCs w:val="27"/>
        </w:rPr>
        <w:t>Analysis</w:t>
      </w:r>
      <w:r>
        <w:rPr>
          <w:rFonts w:ascii="Arial" w:hAnsi="Arial" w:cs="Arial"/>
          <w:b/>
          <w:bCs/>
          <w:color w:val="4F4F4D"/>
          <w:spacing w:val="-12"/>
          <w:sz w:val="27"/>
          <w:szCs w:val="27"/>
        </w:rPr>
        <w:t xml:space="preserve"> </w:t>
      </w:r>
      <w:r>
        <w:rPr>
          <w:rFonts w:ascii="Arial" w:hAnsi="Arial" w:cs="Arial"/>
          <w:b/>
          <w:bCs/>
          <w:color w:val="4F4F4D"/>
          <w:sz w:val="27"/>
          <w:szCs w:val="27"/>
        </w:rPr>
        <w:t>(JHA)</w:t>
      </w:r>
      <w:r>
        <w:rPr>
          <w:rFonts w:ascii="Arial" w:hAnsi="Arial" w:cs="Arial"/>
          <w:b/>
          <w:bCs/>
          <w:color w:val="4F4F4D"/>
          <w:sz w:val="27"/>
          <w:szCs w:val="27"/>
        </w:rPr>
        <w:tab/>
      </w:r>
      <w:r>
        <w:rPr>
          <w:color w:val="757574"/>
          <w:position w:val="-4"/>
          <w:sz w:val="62"/>
          <w:szCs w:val="62"/>
        </w:rPr>
        <w:t>D</w:t>
      </w:r>
      <w:r>
        <w:rPr>
          <w:color w:val="757574"/>
          <w:spacing w:val="14"/>
          <w:position w:val="-4"/>
          <w:sz w:val="62"/>
          <w:szCs w:val="62"/>
        </w:rPr>
        <w:t xml:space="preserve"> </w:t>
      </w:r>
      <w:r>
        <w:rPr>
          <w:rFonts w:ascii="Arial" w:hAnsi="Arial" w:cs="Arial"/>
          <w:color w:val="606260"/>
          <w:position w:val="-4"/>
          <w:sz w:val="17"/>
          <w:szCs w:val="17"/>
        </w:rPr>
        <w:t xml:space="preserve">OF    </w:t>
      </w:r>
      <w:r>
        <w:rPr>
          <w:color w:val="757574"/>
          <w:position w:val="-4"/>
          <w:sz w:val="62"/>
          <w:szCs w:val="62"/>
        </w:rPr>
        <w:t>D</w:t>
      </w:r>
    </w:p>
    <w:p w:rsidR="00736333" w:rsidRDefault="00736333">
      <w:pPr>
        <w:tabs>
          <w:tab w:val="left" w:pos="6829"/>
          <w:tab w:val="left" w:pos="13396"/>
        </w:tabs>
        <w:kinsoku w:val="0"/>
        <w:overflowPunct w:val="0"/>
        <w:spacing w:line="688" w:lineRule="exact"/>
        <w:ind w:left="117" w:hanging="5"/>
        <w:rPr>
          <w:color w:val="000000"/>
          <w:sz w:val="62"/>
          <w:szCs w:val="62"/>
        </w:rPr>
      </w:pPr>
      <w:r>
        <w:rPr>
          <w:rFonts w:ascii="Arial" w:hAnsi="Arial" w:cs="Arial"/>
          <w:color w:val="4F4F4D"/>
          <w:spacing w:val="-2"/>
          <w:w w:val="105"/>
          <w:position w:val="-2"/>
          <w:sz w:val="17"/>
          <w:szCs w:val="17"/>
        </w:rPr>
        <w:t>Activity/Work</w:t>
      </w:r>
      <w:r>
        <w:rPr>
          <w:rFonts w:ascii="Arial" w:hAnsi="Arial" w:cs="Arial"/>
          <w:color w:val="4F4F4D"/>
          <w:spacing w:val="-4"/>
          <w:w w:val="105"/>
          <w:position w:val="-2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position w:val="-2"/>
          <w:sz w:val="17"/>
          <w:szCs w:val="17"/>
        </w:rPr>
        <w:t>Task:</w:t>
      </w:r>
      <w:r>
        <w:rPr>
          <w:rFonts w:ascii="Arial" w:hAnsi="Arial" w:cs="Arial"/>
          <w:color w:val="606260"/>
          <w:spacing w:val="-20"/>
          <w:w w:val="105"/>
          <w:position w:val="-2"/>
          <w:sz w:val="17"/>
          <w:szCs w:val="17"/>
        </w:rPr>
        <w:t xml:space="preserve"> </w:t>
      </w:r>
      <w:r>
        <w:rPr>
          <w:rFonts w:ascii="Arial" w:hAnsi="Arial" w:cs="Arial"/>
          <w:color w:val="757574"/>
          <w:position w:val="-2"/>
          <w:sz w:val="55"/>
          <w:szCs w:val="55"/>
        </w:rPr>
        <w:t>I</w:t>
      </w:r>
      <w:r>
        <w:rPr>
          <w:rFonts w:ascii="Arial" w:hAnsi="Arial" w:cs="Arial"/>
          <w:color w:val="757574"/>
          <w:position w:val="-2"/>
          <w:sz w:val="55"/>
          <w:szCs w:val="55"/>
        </w:rPr>
        <w:tab/>
      </w:r>
      <w:r>
        <w:rPr>
          <w:rFonts w:ascii="Arial" w:hAnsi="Arial" w:cs="Arial"/>
          <w:color w:val="4F4F4D"/>
          <w:w w:val="105"/>
          <w:sz w:val="17"/>
          <w:szCs w:val="17"/>
        </w:rPr>
        <w:t>Overall</w:t>
      </w:r>
      <w:r>
        <w:rPr>
          <w:rFonts w:ascii="Arial" w:hAnsi="Arial" w:cs="Arial"/>
          <w:color w:val="4F4F4D"/>
          <w:spacing w:val="-8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spacing w:val="-4"/>
          <w:w w:val="105"/>
          <w:sz w:val="17"/>
          <w:szCs w:val="17"/>
        </w:rPr>
        <w:t>Risk</w:t>
      </w:r>
      <w:r>
        <w:rPr>
          <w:rFonts w:ascii="Arial" w:hAnsi="Arial" w:cs="Arial"/>
          <w:color w:val="4F4F4D"/>
          <w:spacing w:val="-12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Assessment</w:t>
      </w:r>
      <w:r>
        <w:rPr>
          <w:rFonts w:ascii="Arial" w:hAnsi="Arial" w:cs="Arial"/>
          <w:color w:val="606260"/>
          <w:spacing w:val="3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Code</w:t>
      </w:r>
      <w:r>
        <w:rPr>
          <w:rFonts w:ascii="Arial" w:hAnsi="Arial" w:cs="Arial"/>
          <w:color w:val="606260"/>
          <w:spacing w:val="-12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(RAC)</w:t>
      </w:r>
      <w:r>
        <w:rPr>
          <w:rFonts w:ascii="Arial" w:hAnsi="Arial" w:cs="Arial"/>
          <w:color w:val="606260"/>
          <w:spacing w:val="-7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(Use</w:t>
      </w:r>
      <w:r>
        <w:rPr>
          <w:rFonts w:ascii="Arial" w:hAnsi="Arial" w:cs="Arial"/>
          <w:color w:val="606260"/>
          <w:spacing w:val="-10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spacing w:val="-3"/>
          <w:w w:val="105"/>
          <w:sz w:val="17"/>
          <w:szCs w:val="17"/>
        </w:rPr>
        <w:t>Highest</w:t>
      </w:r>
      <w:r>
        <w:rPr>
          <w:rFonts w:ascii="Arial" w:hAnsi="Arial" w:cs="Arial"/>
          <w:color w:val="606260"/>
          <w:spacing w:val="-10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Code)</w:t>
      </w:r>
      <w:r>
        <w:rPr>
          <w:rFonts w:ascii="Arial" w:hAnsi="Arial" w:cs="Arial"/>
          <w:color w:val="606260"/>
          <w:w w:val="105"/>
          <w:sz w:val="17"/>
          <w:szCs w:val="17"/>
        </w:rPr>
        <w:tab/>
      </w:r>
      <w:r>
        <w:rPr>
          <w:color w:val="757574"/>
          <w:w w:val="160"/>
          <w:position w:val="-15"/>
          <w:sz w:val="62"/>
          <w:szCs w:val="62"/>
        </w:rPr>
        <w:t>D</w:t>
      </w:r>
    </w:p>
    <w:p w:rsidR="00736333" w:rsidRDefault="00736333">
      <w:pPr>
        <w:tabs>
          <w:tab w:val="left" w:pos="7830"/>
        </w:tabs>
        <w:kinsoku w:val="0"/>
        <w:overflowPunct w:val="0"/>
        <w:spacing w:before="57"/>
        <w:ind w:left="117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606260"/>
          <w:w w:val="105"/>
          <w:sz w:val="17"/>
          <w:szCs w:val="17"/>
        </w:rPr>
        <w:t>Project</w:t>
      </w:r>
      <w:r>
        <w:rPr>
          <w:rFonts w:ascii="Arial" w:hAnsi="Arial" w:cs="Arial"/>
          <w:color w:val="606260"/>
          <w:spacing w:val="-4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spacing w:val="-3"/>
          <w:w w:val="105"/>
          <w:sz w:val="17"/>
          <w:szCs w:val="17"/>
        </w:rPr>
        <w:t>Location</w:t>
      </w:r>
      <w:r>
        <w:rPr>
          <w:rFonts w:ascii="Arial" w:hAnsi="Arial" w:cs="Arial"/>
          <w:color w:val="606260"/>
          <w:spacing w:val="-2"/>
          <w:w w:val="105"/>
          <w:sz w:val="17"/>
          <w:szCs w:val="17"/>
        </w:rPr>
        <w:t>:</w:t>
      </w:r>
      <w:r>
        <w:rPr>
          <w:rFonts w:ascii="Arial" w:hAnsi="Arial" w:cs="Arial"/>
          <w:color w:val="606260"/>
          <w:spacing w:val="-2"/>
          <w:w w:val="105"/>
          <w:sz w:val="17"/>
          <w:szCs w:val="17"/>
        </w:rPr>
        <w:tab/>
      </w:r>
      <w:r>
        <w:rPr>
          <w:rFonts w:ascii="Arial" w:hAnsi="Arial" w:cs="Arial"/>
          <w:b/>
          <w:bCs/>
          <w:color w:val="4F4F4D"/>
          <w:position w:val="2"/>
          <w:sz w:val="19"/>
          <w:szCs w:val="19"/>
        </w:rPr>
        <w:t>Risk</w:t>
      </w:r>
      <w:r>
        <w:rPr>
          <w:rFonts w:ascii="Arial" w:hAnsi="Arial" w:cs="Arial"/>
          <w:b/>
          <w:bCs/>
          <w:color w:val="4F4F4D"/>
          <w:spacing w:val="-21"/>
          <w:position w:val="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color w:val="4F4F4D"/>
          <w:position w:val="2"/>
          <w:sz w:val="19"/>
          <w:szCs w:val="19"/>
        </w:rPr>
        <w:t>Assessment</w:t>
      </w:r>
      <w:r>
        <w:rPr>
          <w:rFonts w:ascii="Arial" w:hAnsi="Arial" w:cs="Arial"/>
          <w:b/>
          <w:bCs/>
          <w:color w:val="4F4F4D"/>
          <w:spacing w:val="2"/>
          <w:position w:val="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color w:val="4F4F4D"/>
          <w:position w:val="2"/>
          <w:sz w:val="19"/>
          <w:szCs w:val="19"/>
        </w:rPr>
        <w:t>Code</w:t>
      </w:r>
      <w:r>
        <w:rPr>
          <w:rFonts w:ascii="Arial" w:hAnsi="Arial" w:cs="Arial"/>
          <w:b/>
          <w:bCs/>
          <w:color w:val="4F4F4D"/>
          <w:spacing w:val="-16"/>
          <w:position w:val="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color w:val="4F4F4D"/>
          <w:position w:val="2"/>
          <w:sz w:val="19"/>
          <w:szCs w:val="19"/>
        </w:rPr>
        <w:t>(RAC)</w:t>
      </w:r>
      <w:r>
        <w:rPr>
          <w:rFonts w:ascii="Arial" w:hAnsi="Arial" w:cs="Arial"/>
          <w:b/>
          <w:bCs/>
          <w:color w:val="4F4F4D"/>
          <w:spacing w:val="-10"/>
          <w:position w:val="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color w:val="4F4F4D"/>
          <w:position w:val="2"/>
          <w:sz w:val="19"/>
          <w:szCs w:val="19"/>
        </w:rPr>
        <w:t>Matrix</w:t>
      </w:r>
    </w:p>
    <w:p w:rsidR="00736333" w:rsidRDefault="00736333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736333" w:rsidRDefault="00736333">
      <w:pPr>
        <w:kinsoku w:val="0"/>
        <w:overflowPunct w:val="0"/>
        <w:spacing w:before="4" w:line="120" w:lineRule="exact"/>
        <w:rPr>
          <w:sz w:val="12"/>
          <w:szCs w:val="12"/>
        </w:rPr>
        <w:sectPr w:rsidR="00736333">
          <w:footerReference w:type="default" r:id="rId27"/>
          <w:pgSz w:w="15840" w:h="12240" w:orient="landscape"/>
          <w:pgMar w:top="740" w:right="1040" w:bottom="280" w:left="460" w:header="0" w:footer="0" w:gutter="0"/>
          <w:cols w:space="720" w:equalWidth="0">
            <w:col w:w="14340"/>
          </w:cols>
          <w:noEndnote/>
        </w:sectPr>
      </w:pPr>
    </w:p>
    <w:p w:rsidR="00736333" w:rsidRDefault="00736333">
      <w:pPr>
        <w:tabs>
          <w:tab w:val="left" w:pos="5798"/>
        </w:tabs>
        <w:kinsoku w:val="0"/>
        <w:overflowPunct w:val="0"/>
        <w:spacing w:before="200"/>
        <w:ind w:left="112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606260"/>
          <w:w w:val="105"/>
          <w:sz w:val="17"/>
          <w:szCs w:val="17"/>
        </w:rPr>
        <w:lastRenderedPageBreak/>
        <w:t>Contract</w:t>
      </w:r>
      <w:r>
        <w:rPr>
          <w:rFonts w:ascii="Arial" w:hAnsi="Arial" w:cs="Arial"/>
          <w:color w:val="606260"/>
          <w:spacing w:val="4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Number:</w:t>
      </w:r>
      <w:r>
        <w:rPr>
          <w:rFonts w:ascii="Arial" w:hAnsi="Arial" w:cs="Arial"/>
          <w:color w:val="606260"/>
          <w:w w:val="105"/>
          <w:sz w:val="17"/>
          <w:szCs w:val="17"/>
        </w:rPr>
        <w:tab/>
      </w:r>
      <w:r>
        <w:rPr>
          <w:rFonts w:ascii="Arial" w:hAnsi="Arial" w:cs="Arial"/>
          <w:b/>
          <w:bCs/>
          <w:color w:val="4F4F4D"/>
          <w:spacing w:val="-1"/>
          <w:w w:val="105"/>
          <w:position w:val="-6"/>
          <w:sz w:val="19"/>
          <w:szCs w:val="19"/>
        </w:rPr>
        <w:t>Severity</w:t>
      </w:r>
    </w:p>
    <w:p w:rsidR="00736333" w:rsidRDefault="00736333">
      <w:pPr>
        <w:kinsoku w:val="0"/>
        <w:overflowPunct w:val="0"/>
        <w:spacing w:before="75"/>
        <w:ind w:left="637"/>
        <w:rPr>
          <w:rFonts w:ascii="Arial" w:hAnsi="Arial" w:cs="Arial"/>
          <w:color w:val="000000"/>
          <w:sz w:val="19"/>
          <w:szCs w:val="19"/>
        </w:rPr>
      </w:pPr>
      <w:r>
        <w:rPr>
          <w:w w:val="105"/>
        </w:rPr>
        <w:br w:type="column"/>
      </w:r>
      <w:r>
        <w:rPr>
          <w:rFonts w:ascii="Arial" w:hAnsi="Arial" w:cs="Arial"/>
          <w:b/>
          <w:bCs/>
          <w:color w:val="4F4F4D"/>
          <w:w w:val="105"/>
          <w:sz w:val="19"/>
          <w:szCs w:val="19"/>
        </w:rPr>
        <w:lastRenderedPageBreak/>
        <w:t>Probability</w:t>
      </w:r>
    </w:p>
    <w:p w:rsidR="00736333" w:rsidRDefault="00736333">
      <w:pPr>
        <w:tabs>
          <w:tab w:val="left" w:pos="1807"/>
        </w:tabs>
        <w:kinsoku w:val="0"/>
        <w:overflowPunct w:val="0"/>
        <w:spacing w:before="137"/>
        <w:ind w:left="112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606260"/>
          <w:w w:val="105"/>
          <w:sz w:val="17"/>
          <w:szCs w:val="17"/>
        </w:rPr>
        <w:t>Occasional</w:t>
      </w:r>
      <w:r>
        <w:rPr>
          <w:rFonts w:ascii="Arial" w:hAnsi="Arial" w:cs="Arial"/>
          <w:color w:val="606260"/>
          <w:w w:val="105"/>
          <w:sz w:val="17"/>
          <w:szCs w:val="17"/>
        </w:rPr>
        <w:tab/>
      </w:r>
      <w:r>
        <w:rPr>
          <w:rFonts w:ascii="Arial" w:hAnsi="Arial" w:cs="Arial"/>
          <w:color w:val="606260"/>
          <w:spacing w:val="-2"/>
          <w:w w:val="105"/>
          <w:sz w:val="17"/>
          <w:szCs w:val="17"/>
        </w:rPr>
        <w:t>Sel</w:t>
      </w:r>
      <w:r>
        <w:rPr>
          <w:rFonts w:ascii="Arial" w:hAnsi="Arial" w:cs="Arial"/>
          <w:color w:val="606260"/>
          <w:spacing w:val="-1"/>
          <w:w w:val="105"/>
          <w:sz w:val="17"/>
          <w:szCs w:val="17"/>
        </w:rPr>
        <w:t>dom</w:t>
      </w:r>
    </w:p>
    <w:p w:rsidR="00736333" w:rsidRDefault="00736333">
      <w:pPr>
        <w:tabs>
          <w:tab w:val="left" w:pos="1807"/>
        </w:tabs>
        <w:kinsoku w:val="0"/>
        <w:overflowPunct w:val="0"/>
        <w:spacing w:before="137"/>
        <w:ind w:left="112"/>
        <w:rPr>
          <w:rFonts w:ascii="Arial" w:hAnsi="Arial" w:cs="Arial"/>
          <w:color w:val="000000"/>
          <w:sz w:val="17"/>
          <w:szCs w:val="17"/>
        </w:rPr>
        <w:sectPr w:rsidR="00736333">
          <w:type w:val="continuous"/>
          <w:pgSz w:w="15840" w:h="12240" w:orient="landscape"/>
          <w:pgMar w:top="1500" w:right="1040" w:bottom="280" w:left="460" w:header="720" w:footer="720" w:gutter="0"/>
          <w:cols w:num="2" w:space="720" w:equalWidth="0">
            <w:col w:w="6583" w:space="3196"/>
            <w:col w:w="4561"/>
          </w:cols>
          <w:noEndnote/>
        </w:sectPr>
      </w:pPr>
    </w:p>
    <w:p w:rsidR="00736333" w:rsidRDefault="00736333">
      <w:pPr>
        <w:kinsoku w:val="0"/>
        <w:overflowPunct w:val="0"/>
        <w:spacing w:before="83"/>
        <w:ind w:left="117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606260"/>
          <w:w w:val="105"/>
          <w:sz w:val="17"/>
          <w:szCs w:val="17"/>
        </w:rPr>
        <w:lastRenderedPageBreak/>
        <w:t>Date</w:t>
      </w:r>
      <w:r>
        <w:rPr>
          <w:rFonts w:ascii="Arial" w:hAnsi="Arial" w:cs="Arial"/>
          <w:color w:val="606260"/>
          <w:spacing w:val="-25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Prepared:</w:t>
      </w:r>
    </w:p>
    <w:p w:rsidR="00736333" w:rsidRDefault="00736333">
      <w:pPr>
        <w:tabs>
          <w:tab w:val="left" w:pos="4705"/>
          <w:tab w:val="left" w:pos="6265"/>
        </w:tabs>
        <w:kinsoku w:val="0"/>
        <w:overflowPunct w:val="0"/>
        <w:spacing w:before="127"/>
        <w:ind w:left="117"/>
        <w:rPr>
          <w:rFonts w:ascii="Courier New" w:hAnsi="Courier New" w:cs="Courier New"/>
          <w:color w:val="000000"/>
          <w:sz w:val="22"/>
          <w:szCs w:val="22"/>
        </w:rPr>
      </w:pPr>
      <w:r>
        <w:rPr>
          <w:w w:val="105"/>
        </w:rPr>
        <w:br w:type="column"/>
      </w:r>
      <w:r>
        <w:rPr>
          <w:rFonts w:ascii="Arial" w:hAnsi="Arial" w:cs="Arial"/>
          <w:color w:val="606260"/>
          <w:w w:val="105"/>
          <w:sz w:val="17"/>
          <w:szCs w:val="17"/>
        </w:rPr>
        <w:lastRenderedPageBreak/>
        <w:t>Catastrophic</w:t>
      </w:r>
      <w:r>
        <w:rPr>
          <w:rFonts w:ascii="Arial" w:hAnsi="Arial" w:cs="Arial"/>
          <w:color w:val="606260"/>
          <w:w w:val="105"/>
          <w:sz w:val="17"/>
          <w:szCs w:val="17"/>
        </w:rPr>
        <w:tab/>
      </w:r>
      <w:r>
        <w:rPr>
          <w:rFonts w:ascii="Courier New" w:hAnsi="Courier New" w:cs="Courier New"/>
          <w:b/>
          <w:bCs/>
          <w:color w:val="544128"/>
          <w:w w:val="105"/>
          <w:sz w:val="22"/>
          <w:szCs w:val="22"/>
        </w:rPr>
        <w:t>H</w:t>
      </w:r>
      <w:r>
        <w:rPr>
          <w:rFonts w:ascii="Courier New" w:hAnsi="Courier New" w:cs="Courier New"/>
          <w:b/>
          <w:bCs/>
          <w:color w:val="544128"/>
          <w:w w:val="105"/>
          <w:sz w:val="22"/>
          <w:szCs w:val="22"/>
        </w:rPr>
        <w:tab/>
        <w:t>H</w:t>
      </w:r>
    </w:p>
    <w:p w:rsidR="00736333" w:rsidRDefault="00736333">
      <w:pPr>
        <w:tabs>
          <w:tab w:val="left" w:pos="4705"/>
          <w:tab w:val="left" w:pos="6265"/>
        </w:tabs>
        <w:kinsoku w:val="0"/>
        <w:overflowPunct w:val="0"/>
        <w:spacing w:before="127"/>
        <w:ind w:left="117"/>
        <w:rPr>
          <w:rFonts w:ascii="Courier New" w:hAnsi="Courier New" w:cs="Courier New"/>
          <w:color w:val="000000"/>
          <w:sz w:val="22"/>
          <w:szCs w:val="22"/>
        </w:rPr>
        <w:sectPr w:rsidR="00736333">
          <w:type w:val="continuous"/>
          <w:pgSz w:w="15840" w:h="12240" w:orient="landscape"/>
          <w:pgMar w:top="1500" w:right="1040" w:bottom="280" w:left="460" w:header="720" w:footer="720" w:gutter="0"/>
          <w:cols w:num="2" w:space="720" w:equalWidth="0">
            <w:col w:w="1315" w:space="4246"/>
            <w:col w:w="8779"/>
          </w:cols>
          <w:noEndnote/>
        </w:sectPr>
      </w:pPr>
    </w:p>
    <w:p w:rsidR="00736333" w:rsidRDefault="00736333">
      <w:pPr>
        <w:tabs>
          <w:tab w:val="left" w:pos="5909"/>
        </w:tabs>
        <w:kinsoku w:val="0"/>
        <w:overflowPunct w:val="0"/>
        <w:spacing w:before="117"/>
        <w:ind w:left="117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606260"/>
          <w:w w:val="105"/>
          <w:sz w:val="17"/>
          <w:szCs w:val="17"/>
        </w:rPr>
        <w:lastRenderedPageBreak/>
        <w:t>Prepared</w:t>
      </w:r>
      <w:r>
        <w:rPr>
          <w:rFonts w:ascii="Arial" w:hAnsi="Arial" w:cs="Arial"/>
          <w:color w:val="606260"/>
          <w:spacing w:val="-10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By:</w:t>
      </w:r>
      <w:r>
        <w:rPr>
          <w:rFonts w:ascii="Arial" w:hAnsi="Arial" w:cs="Arial"/>
          <w:color w:val="606260"/>
          <w:w w:val="105"/>
          <w:sz w:val="17"/>
          <w:szCs w:val="17"/>
        </w:rPr>
        <w:tab/>
      </w:r>
      <w:r>
        <w:rPr>
          <w:rFonts w:ascii="Arial" w:hAnsi="Arial" w:cs="Arial"/>
          <w:color w:val="606260"/>
          <w:spacing w:val="-3"/>
          <w:w w:val="105"/>
          <w:position w:val="11"/>
          <w:sz w:val="17"/>
          <w:szCs w:val="17"/>
        </w:rPr>
        <w:t>Critical</w:t>
      </w:r>
    </w:p>
    <w:p w:rsidR="00736333" w:rsidRDefault="00736333">
      <w:pPr>
        <w:kinsoku w:val="0"/>
        <w:overflowPunct w:val="0"/>
        <w:spacing w:before="45"/>
        <w:ind w:right="1941"/>
        <w:jc w:val="center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606260"/>
          <w:w w:val="110"/>
          <w:sz w:val="17"/>
          <w:szCs w:val="17"/>
        </w:rPr>
        <w:t>Marginal</w:t>
      </w:r>
    </w:p>
    <w:p w:rsidR="00736333" w:rsidRDefault="00736333">
      <w:pPr>
        <w:kinsoku w:val="0"/>
        <w:overflowPunct w:val="0"/>
        <w:spacing w:before="45"/>
        <w:ind w:right="1941"/>
        <w:jc w:val="center"/>
        <w:rPr>
          <w:rFonts w:ascii="Arial" w:hAnsi="Arial" w:cs="Arial"/>
          <w:color w:val="000000"/>
          <w:sz w:val="17"/>
          <w:szCs w:val="17"/>
        </w:rPr>
        <w:sectPr w:rsidR="00736333">
          <w:type w:val="continuous"/>
          <w:pgSz w:w="15840" w:h="12240" w:orient="landscape"/>
          <w:pgMar w:top="1500" w:right="1040" w:bottom="280" w:left="460" w:header="720" w:footer="720" w:gutter="0"/>
          <w:cols w:space="720" w:equalWidth="0">
            <w:col w:w="14340"/>
          </w:cols>
          <w:noEndnote/>
        </w:sectPr>
      </w:pPr>
    </w:p>
    <w:p w:rsidR="00736333" w:rsidRDefault="00736333">
      <w:pPr>
        <w:kinsoku w:val="0"/>
        <w:overflowPunct w:val="0"/>
        <w:spacing w:before="79"/>
        <w:ind w:left="122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606260"/>
          <w:spacing w:val="-2"/>
          <w:sz w:val="17"/>
          <w:szCs w:val="17"/>
        </w:rPr>
        <w:lastRenderedPageBreak/>
        <w:t>Reviewed</w:t>
      </w:r>
      <w:r>
        <w:rPr>
          <w:rFonts w:ascii="Arial" w:hAnsi="Arial" w:cs="Arial"/>
          <w:color w:val="606260"/>
          <w:spacing w:val="23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sz w:val="17"/>
          <w:szCs w:val="17"/>
        </w:rPr>
        <w:t>By:</w:t>
      </w:r>
    </w:p>
    <w:p w:rsidR="00736333" w:rsidRDefault="00736333">
      <w:pPr>
        <w:tabs>
          <w:tab w:val="left" w:pos="2443"/>
        </w:tabs>
        <w:kinsoku w:val="0"/>
        <w:overflowPunct w:val="0"/>
        <w:spacing w:before="137"/>
        <w:ind w:left="122"/>
        <w:rPr>
          <w:rFonts w:ascii="Arial" w:hAnsi="Arial" w:cs="Arial"/>
          <w:color w:val="000000"/>
          <w:sz w:val="18"/>
          <w:szCs w:val="18"/>
        </w:rPr>
      </w:pPr>
      <w:r>
        <w:rPr>
          <w:w w:val="115"/>
        </w:rPr>
        <w:br w:type="column"/>
      </w:r>
      <w:r>
        <w:rPr>
          <w:rFonts w:ascii="Arial" w:hAnsi="Arial" w:cs="Arial"/>
          <w:color w:val="4F4F4D"/>
          <w:spacing w:val="-5"/>
          <w:w w:val="115"/>
          <w:sz w:val="17"/>
          <w:szCs w:val="17"/>
        </w:rPr>
        <w:lastRenderedPageBreak/>
        <w:t>Negli</w:t>
      </w:r>
      <w:r>
        <w:rPr>
          <w:rFonts w:ascii="Arial" w:hAnsi="Arial" w:cs="Arial"/>
          <w:color w:val="4F4F4D"/>
          <w:spacing w:val="-4"/>
          <w:w w:val="115"/>
          <w:sz w:val="17"/>
          <w:szCs w:val="17"/>
        </w:rPr>
        <w:t>gibl</w:t>
      </w:r>
      <w:r>
        <w:rPr>
          <w:rFonts w:ascii="Arial" w:hAnsi="Arial" w:cs="Arial"/>
          <w:color w:val="4F4F4D"/>
          <w:spacing w:val="-5"/>
          <w:w w:val="115"/>
          <w:sz w:val="17"/>
          <w:szCs w:val="17"/>
        </w:rPr>
        <w:t>e</w:t>
      </w:r>
      <w:r>
        <w:rPr>
          <w:rFonts w:ascii="Arial" w:hAnsi="Arial" w:cs="Arial"/>
          <w:color w:val="4F4F4D"/>
          <w:spacing w:val="-5"/>
          <w:w w:val="115"/>
          <w:sz w:val="17"/>
          <w:szCs w:val="17"/>
        </w:rPr>
        <w:tab/>
      </w:r>
      <w:r>
        <w:rPr>
          <w:rFonts w:ascii="Arial" w:hAnsi="Arial" w:cs="Arial"/>
          <w:b/>
          <w:bCs/>
          <w:color w:val="544128"/>
          <w:w w:val="115"/>
          <w:sz w:val="18"/>
          <w:szCs w:val="18"/>
        </w:rPr>
        <w:t>M</w:t>
      </w:r>
    </w:p>
    <w:p w:rsidR="00736333" w:rsidRDefault="00736333">
      <w:pPr>
        <w:tabs>
          <w:tab w:val="left" w:pos="2443"/>
        </w:tabs>
        <w:kinsoku w:val="0"/>
        <w:overflowPunct w:val="0"/>
        <w:spacing w:before="137"/>
        <w:ind w:left="122"/>
        <w:rPr>
          <w:rFonts w:ascii="Arial" w:hAnsi="Arial" w:cs="Arial"/>
          <w:color w:val="000000"/>
          <w:sz w:val="18"/>
          <w:szCs w:val="18"/>
        </w:rPr>
        <w:sectPr w:rsidR="00736333">
          <w:type w:val="continuous"/>
          <w:pgSz w:w="15840" w:h="12240" w:orient="landscape"/>
          <w:pgMar w:top="1500" w:right="1040" w:bottom="280" w:left="460" w:header="720" w:footer="720" w:gutter="0"/>
          <w:cols w:num="2" w:space="720" w:equalWidth="0">
            <w:col w:w="1180" w:space="4478"/>
            <w:col w:w="8682"/>
          </w:cols>
          <w:noEndnote/>
        </w:sectPr>
      </w:pPr>
    </w:p>
    <w:p w:rsidR="00736333" w:rsidRDefault="00736333">
      <w:pPr>
        <w:kinsoku w:val="0"/>
        <w:overflowPunct w:val="0"/>
        <w:spacing w:before="7"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83" w:lineRule="auto"/>
        <w:ind w:left="117" w:right="200" w:firstLine="4"/>
        <w:jc w:val="both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color w:val="606260"/>
          <w:w w:val="105"/>
          <w:sz w:val="17"/>
          <w:szCs w:val="17"/>
        </w:rPr>
        <w:t>Notes</w:t>
      </w:r>
      <w:r>
        <w:rPr>
          <w:rFonts w:ascii="Arial" w:hAnsi="Arial" w:cs="Arial"/>
          <w:color w:val="606260"/>
          <w:spacing w:val="-13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spacing w:val="-5"/>
          <w:w w:val="105"/>
          <w:sz w:val="17"/>
          <w:szCs w:val="17"/>
        </w:rPr>
        <w:t>(</w:t>
      </w:r>
      <w:r>
        <w:rPr>
          <w:rFonts w:ascii="Arial" w:hAnsi="Arial" w:cs="Arial"/>
          <w:color w:val="606260"/>
          <w:spacing w:val="-6"/>
          <w:w w:val="105"/>
          <w:sz w:val="17"/>
          <w:szCs w:val="17"/>
        </w:rPr>
        <w:t>Fi</w:t>
      </w:r>
      <w:r>
        <w:rPr>
          <w:rFonts w:ascii="Arial" w:hAnsi="Arial" w:cs="Arial"/>
          <w:color w:val="606260"/>
          <w:spacing w:val="-5"/>
          <w:w w:val="105"/>
          <w:sz w:val="17"/>
          <w:szCs w:val="17"/>
        </w:rPr>
        <w:t>eld</w:t>
      </w:r>
      <w:r>
        <w:rPr>
          <w:rFonts w:ascii="Arial" w:hAnsi="Arial" w:cs="Arial"/>
          <w:color w:val="606260"/>
          <w:spacing w:val="-10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Notes,</w:t>
      </w:r>
      <w:r>
        <w:rPr>
          <w:rFonts w:ascii="Arial" w:hAnsi="Arial" w:cs="Arial"/>
          <w:color w:val="606260"/>
          <w:spacing w:val="25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spacing w:val="-3"/>
          <w:w w:val="105"/>
          <w:sz w:val="17"/>
          <w:szCs w:val="17"/>
        </w:rPr>
        <w:t>Revi</w:t>
      </w:r>
      <w:r>
        <w:rPr>
          <w:rFonts w:ascii="Arial" w:hAnsi="Arial" w:cs="Arial"/>
          <w:color w:val="606260"/>
          <w:spacing w:val="-2"/>
          <w:w w:val="105"/>
          <w:sz w:val="17"/>
          <w:szCs w:val="17"/>
        </w:rPr>
        <w:t>ew</w:t>
      </w:r>
      <w:r>
        <w:rPr>
          <w:rFonts w:ascii="Arial" w:hAnsi="Arial" w:cs="Arial"/>
          <w:color w:val="606260"/>
          <w:spacing w:val="-17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Comments,</w:t>
      </w:r>
      <w:r>
        <w:rPr>
          <w:rFonts w:ascii="Arial" w:hAnsi="Arial" w:cs="Arial"/>
          <w:color w:val="606260"/>
          <w:spacing w:val="24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etc</w:t>
      </w:r>
      <w:r>
        <w:rPr>
          <w:rFonts w:ascii="Arial" w:hAnsi="Arial" w:cs="Arial"/>
          <w:color w:val="8C8C89"/>
          <w:spacing w:val="-29"/>
          <w:w w:val="105"/>
          <w:sz w:val="17"/>
          <w:szCs w:val="17"/>
        </w:rPr>
        <w:t>.</w:t>
      </w:r>
      <w:r>
        <w:rPr>
          <w:rFonts w:ascii="Arial" w:hAnsi="Arial" w:cs="Arial"/>
          <w:color w:val="606260"/>
          <w:w w:val="105"/>
          <w:sz w:val="17"/>
          <w:szCs w:val="17"/>
        </w:rPr>
        <w:t>)</w:t>
      </w: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ind w:left="1027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b/>
          <w:bCs/>
          <w:color w:val="4F4F4D"/>
          <w:sz w:val="17"/>
          <w:szCs w:val="17"/>
        </w:rPr>
        <w:t>Job</w:t>
      </w:r>
      <w:r>
        <w:rPr>
          <w:rFonts w:ascii="Arial" w:hAnsi="Arial" w:cs="Arial"/>
          <w:b/>
          <w:bCs/>
          <w:color w:val="4F4F4D"/>
          <w:spacing w:val="3"/>
          <w:sz w:val="17"/>
          <w:szCs w:val="17"/>
        </w:rPr>
        <w:t xml:space="preserve"> </w:t>
      </w:r>
      <w:r>
        <w:rPr>
          <w:rFonts w:ascii="Arial" w:hAnsi="Arial" w:cs="Arial"/>
          <w:b/>
          <w:bCs/>
          <w:color w:val="4F4F4D"/>
          <w:sz w:val="17"/>
          <w:szCs w:val="17"/>
        </w:rPr>
        <w:t>Steps</w:t>
      </w:r>
    </w:p>
    <w:p w:rsidR="00736333" w:rsidRDefault="00736333">
      <w:pPr>
        <w:kinsoku w:val="0"/>
        <w:overflowPunct w:val="0"/>
        <w:spacing w:before="4" w:line="140" w:lineRule="exact"/>
        <w:rPr>
          <w:sz w:val="14"/>
          <w:szCs w:val="14"/>
        </w:rPr>
      </w:pPr>
      <w:r>
        <w:br w:type="column"/>
      </w: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ind w:left="117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b/>
          <w:bCs/>
          <w:color w:val="4F4F4D"/>
          <w:sz w:val="17"/>
          <w:szCs w:val="17"/>
        </w:rPr>
        <w:t>Hazards</w:t>
      </w:r>
    </w:p>
    <w:p w:rsidR="00736333" w:rsidRDefault="00736333">
      <w:pPr>
        <w:kinsoku w:val="0"/>
        <w:overflowPunct w:val="0"/>
        <w:spacing w:before="115" w:line="283" w:lineRule="auto"/>
        <w:ind w:left="-8" w:right="3333" w:hanging="10"/>
        <w:rPr>
          <w:rFonts w:ascii="Arial" w:hAnsi="Arial" w:cs="Arial"/>
          <w:color w:val="000000"/>
          <w:sz w:val="17"/>
          <w:szCs w:val="17"/>
        </w:rPr>
      </w:pPr>
      <w:r>
        <w:rPr>
          <w:w w:val="105"/>
        </w:rPr>
        <w:br w:type="column"/>
      </w:r>
      <w:r>
        <w:rPr>
          <w:rFonts w:ascii="Arial" w:hAnsi="Arial" w:cs="Arial"/>
          <w:b/>
          <w:bCs/>
          <w:color w:val="4F4F4D"/>
          <w:w w:val="105"/>
          <w:sz w:val="17"/>
          <w:szCs w:val="17"/>
        </w:rPr>
        <w:lastRenderedPageBreak/>
        <w:t>Step</w:t>
      </w:r>
      <w:r>
        <w:rPr>
          <w:rFonts w:ascii="Arial" w:hAnsi="Arial" w:cs="Arial"/>
          <w:b/>
          <w:bCs/>
          <w:color w:val="4F4F4D"/>
          <w:spacing w:val="11"/>
          <w:w w:val="105"/>
          <w:sz w:val="17"/>
          <w:szCs w:val="17"/>
        </w:rPr>
        <w:t xml:space="preserve"> </w:t>
      </w:r>
      <w:r>
        <w:rPr>
          <w:rFonts w:ascii="Arial" w:hAnsi="Arial" w:cs="Arial"/>
          <w:b/>
          <w:bCs/>
          <w:color w:val="4F4F4D"/>
          <w:spacing w:val="-24"/>
          <w:w w:val="105"/>
          <w:sz w:val="17"/>
          <w:szCs w:val="17"/>
        </w:rPr>
        <w:t>1</w:t>
      </w:r>
      <w:r>
        <w:rPr>
          <w:rFonts w:ascii="Arial" w:hAnsi="Arial" w:cs="Arial"/>
          <w:b/>
          <w:bCs/>
          <w:color w:val="757574"/>
          <w:spacing w:val="10"/>
          <w:w w:val="105"/>
          <w:sz w:val="17"/>
          <w:szCs w:val="17"/>
        </w:rPr>
        <w:t>:</w:t>
      </w:r>
      <w:r>
        <w:rPr>
          <w:rFonts w:ascii="Arial" w:hAnsi="Arial" w:cs="Arial"/>
          <w:color w:val="606260"/>
          <w:w w:val="105"/>
          <w:sz w:val="17"/>
          <w:szCs w:val="17"/>
        </w:rPr>
        <w:t>Rev</w:t>
      </w:r>
      <w:r>
        <w:rPr>
          <w:rFonts w:ascii="Arial" w:hAnsi="Arial" w:cs="Arial"/>
          <w:color w:val="606260"/>
          <w:spacing w:val="-14"/>
          <w:w w:val="105"/>
          <w:sz w:val="17"/>
          <w:szCs w:val="17"/>
        </w:rPr>
        <w:t>i</w:t>
      </w:r>
      <w:r>
        <w:rPr>
          <w:rFonts w:ascii="Arial" w:hAnsi="Arial" w:cs="Arial"/>
          <w:color w:val="606260"/>
          <w:w w:val="105"/>
          <w:sz w:val="17"/>
          <w:szCs w:val="17"/>
        </w:rPr>
        <w:t>ew</w:t>
      </w:r>
      <w:r>
        <w:rPr>
          <w:rFonts w:ascii="Arial" w:hAnsi="Arial" w:cs="Arial"/>
          <w:color w:val="606260"/>
          <w:spacing w:val="1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each</w:t>
      </w:r>
      <w:r>
        <w:rPr>
          <w:rFonts w:ascii="Arial" w:hAnsi="Arial" w:cs="Arial"/>
          <w:color w:val="606260"/>
          <w:spacing w:val="-7"/>
          <w:w w:val="105"/>
          <w:sz w:val="17"/>
          <w:szCs w:val="17"/>
        </w:rPr>
        <w:t xml:space="preserve"> </w:t>
      </w:r>
      <w:r>
        <w:rPr>
          <w:rFonts w:ascii="Arial" w:hAnsi="Arial" w:cs="Arial"/>
          <w:b/>
          <w:bCs/>
          <w:color w:val="757574"/>
          <w:spacing w:val="-7"/>
          <w:w w:val="105"/>
          <w:sz w:val="17"/>
          <w:szCs w:val="17"/>
        </w:rPr>
        <w:t>"</w:t>
      </w:r>
      <w:r>
        <w:rPr>
          <w:rFonts w:ascii="Arial" w:hAnsi="Arial" w:cs="Arial"/>
          <w:b/>
          <w:bCs/>
          <w:color w:val="4F4F4D"/>
          <w:w w:val="105"/>
          <w:sz w:val="17"/>
          <w:szCs w:val="17"/>
        </w:rPr>
        <w:t>Hazard"</w:t>
      </w:r>
      <w:r>
        <w:rPr>
          <w:rFonts w:ascii="Arial" w:hAnsi="Arial" w:cs="Arial"/>
          <w:b/>
          <w:bCs/>
          <w:color w:val="4F4F4D"/>
          <w:spacing w:val="3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w</w:t>
      </w:r>
      <w:r>
        <w:rPr>
          <w:rFonts w:ascii="Arial" w:hAnsi="Arial" w:cs="Arial"/>
          <w:color w:val="606260"/>
          <w:spacing w:val="-7"/>
          <w:w w:val="105"/>
          <w:sz w:val="17"/>
          <w:szCs w:val="17"/>
        </w:rPr>
        <w:t>i</w:t>
      </w:r>
      <w:r>
        <w:rPr>
          <w:rFonts w:ascii="Arial" w:hAnsi="Arial" w:cs="Arial"/>
          <w:color w:val="606260"/>
          <w:w w:val="105"/>
          <w:sz w:val="17"/>
          <w:szCs w:val="17"/>
        </w:rPr>
        <w:t>th</w:t>
      </w:r>
      <w:r>
        <w:rPr>
          <w:rFonts w:ascii="Arial" w:hAnsi="Arial" w:cs="Arial"/>
          <w:color w:val="606260"/>
          <w:spacing w:val="4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spacing w:val="-16"/>
          <w:w w:val="105"/>
          <w:sz w:val="17"/>
          <w:szCs w:val="17"/>
        </w:rPr>
        <w:t>i</w:t>
      </w:r>
      <w:r>
        <w:rPr>
          <w:rFonts w:ascii="Arial" w:hAnsi="Arial" w:cs="Arial"/>
          <w:color w:val="606260"/>
          <w:w w:val="105"/>
          <w:sz w:val="17"/>
          <w:szCs w:val="17"/>
        </w:rPr>
        <w:t>dent</w:t>
      </w:r>
      <w:r>
        <w:rPr>
          <w:rFonts w:ascii="Arial" w:hAnsi="Arial" w:cs="Arial"/>
          <w:color w:val="606260"/>
          <w:spacing w:val="-3"/>
          <w:w w:val="105"/>
          <w:sz w:val="17"/>
          <w:szCs w:val="17"/>
        </w:rPr>
        <w:t>i</w:t>
      </w:r>
      <w:r>
        <w:rPr>
          <w:rFonts w:ascii="Arial" w:hAnsi="Arial" w:cs="Arial"/>
          <w:color w:val="606260"/>
          <w:w w:val="105"/>
          <w:sz w:val="17"/>
          <w:szCs w:val="17"/>
        </w:rPr>
        <w:t>fied</w:t>
      </w:r>
      <w:r>
        <w:rPr>
          <w:rFonts w:ascii="Arial" w:hAnsi="Arial" w:cs="Arial"/>
          <w:color w:val="606260"/>
          <w:spacing w:val="12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safety</w:t>
      </w:r>
      <w:r>
        <w:rPr>
          <w:rFonts w:ascii="Arial" w:hAnsi="Arial" w:cs="Arial"/>
          <w:color w:val="606260"/>
          <w:spacing w:val="7"/>
          <w:w w:val="105"/>
          <w:sz w:val="17"/>
          <w:szCs w:val="17"/>
        </w:rPr>
        <w:t xml:space="preserve"> </w:t>
      </w:r>
      <w:r>
        <w:rPr>
          <w:rFonts w:ascii="Arial" w:hAnsi="Arial" w:cs="Arial"/>
          <w:b/>
          <w:bCs/>
          <w:color w:val="4F4F4D"/>
          <w:w w:val="105"/>
          <w:sz w:val="17"/>
          <w:szCs w:val="17"/>
        </w:rPr>
        <w:t>"Contro</w:t>
      </w:r>
      <w:r>
        <w:rPr>
          <w:rFonts w:ascii="Arial" w:hAnsi="Arial" w:cs="Arial"/>
          <w:b/>
          <w:bCs/>
          <w:color w:val="4F4F4D"/>
          <w:spacing w:val="-3"/>
          <w:w w:val="105"/>
          <w:sz w:val="17"/>
          <w:szCs w:val="17"/>
        </w:rPr>
        <w:t>l</w:t>
      </w:r>
      <w:r>
        <w:rPr>
          <w:rFonts w:ascii="Arial" w:hAnsi="Arial" w:cs="Arial"/>
          <w:b/>
          <w:bCs/>
          <w:color w:val="4F4F4D"/>
          <w:w w:val="105"/>
          <w:sz w:val="17"/>
          <w:szCs w:val="17"/>
        </w:rPr>
        <w:t>s</w:t>
      </w:r>
      <w:r>
        <w:rPr>
          <w:rFonts w:ascii="Arial" w:hAnsi="Arial" w:cs="Arial"/>
          <w:b/>
          <w:bCs/>
          <w:color w:val="757574"/>
          <w:w w:val="105"/>
          <w:sz w:val="17"/>
          <w:szCs w:val="17"/>
        </w:rPr>
        <w:t>"</w:t>
      </w:r>
      <w:r>
        <w:rPr>
          <w:rFonts w:ascii="Arial" w:hAnsi="Arial" w:cs="Arial"/>
          <w:b/>
          <w:bCs/>
          <w:color w:val="757574"/>
          <w:spacing w:val="3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and</w:t>
      </w:r>
      <w:r>
        <w:rPr>
          <w:rFonts w:ascii="Arial" w:hAnsi="Arial" w:cs="Arial"/>
          <w:color w:val="606260"/>
          <w:spacing w:val="-3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w w:val="105"/>
          <w:sz w:val="17"/>
          <w:szCs w:val="17"/>
        </w:rPr>
        <w:t>determ</w:t>
      </w:r>
      <w:r>
        <w:rPr>
          <w:rFonts w:ascii="Arial" w:hAnsi="Arial" w:cs="Arial"/>
          <w:color w:val="4F4F4D"/>
          <w:spacing w:val="10"/>
          <w:w w:val="105"/>
          <w:sz w:val="17"/>
          <w:szCs w:val="17"/>
        </w:rPr>
        <w:t>i</w:t>
      </w:r>
      <w:r>
        <w:rPr>
          <w:rFonts w:ascii="Arial" w:hAnsi="Arial" w:cs="Arial"/>
          <w:color w:val="4F4F4D"/>
          <w:w w:val="105"/>
          <w:sz w:val="17"/>
          <w:szCs w:val="17"/>
        </w:rPr>
        <w:t>ne</w:t>
      </w:r>
      <w:r>
        <w:rPr>
          <w:rFonts w:ascii="Arial" w:hAnsi="Arial" w:cs="Arial"/>
          <w:color w:val="4F4F4D"/>
          <w:w w:val="111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sz w:val="17"/>
          <w:szCs w:val="17"/>
        </w:rPr>
        <w:t>RAC</w:t>
      </w:r>
      <w:r>
        <w:rPr>
          <w:rFonts w:ascii="Arial" w:hAnsi="Arial" w:cs="Arial"/>
          <w:color w:val="4F4F4D"/>
          <w:spacing w:val="-28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sz w:val="17"/>
          <w:szCs w:val="17"/>
        </w:rPr>
        <w:t>(See</w:t>
      </w:r>
      <w:r>
        <w:rPr>
          <w:rFonts w:ascii="Arial" w:hAnsi="Arial" w:cs="Arial"/>
          <w:color w:val="606260"/>
          <w:spacing w:val="-29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sz w:val="17"/>
          <w:szCs w:val="17"/>
        </w:rPr>
        <w:t>Above)</w:t>
      </w:r>
    </w:p>
    <w:p w:rsidR="00736333" w:rsidRDefault="00736333">
      <w:pPr>
        <w:kinsoku w:val="0"/>
        <w:overflowPunct w:val="0"/>
        <w:spacing w:before="39" w:line="283" w:lineRule="auto"/>
        <w:ind w:left="-30" w:right="3311" w:firstLine="17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b/>
          <w:bCs/>
          <w:color w:val="606260"/>
          <w:w w:val="110"/>
          <w:sz w:val="17"/>
          <w:szCs w:val="17"/>
        </w:rPr>
        <w:t>"Probability"</w:t>
      </w:r>
      <w:r>
        <w:rPr>
          <w:rFonts w:ascii="Arial" w:hAnsi="Arial" w:cs="Arial"/>
          <w:b/>
          <w:bCs/>
          <w:color w:val="606260"/>
          <w:spacing w:val="-19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spacing w:val="-24"/>
          <w:w w:val="110"/>
          <w:sz w:val="17"/>
          <w:szCs w:val="17"/>
        </w:rPr>
        <w:t>i</w:t>
      </w:r>
      <w:r>
        <w:rPr>
          <w:rFonts w:ascii="Arial" w:hAnsi="Arial" w:cs="Arial"/>
          <w:color w:val="606260"/>
          <w:w w:val="110"/>
          <w:sz w:val="17"/>
          <w:szCs w:val="17"/>
        </w:rPr>
        <w:t>s</w:t>
      </w:r>
      <w:r>
        <w:rPr>
          <w:rFonts w:ascii="Arial" w:hAnsi="Arial" w:cs="Arial"/>
          <w:color w:val="606260"/>
          <w:spacing w:val="-28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w w:val="110"/>
          <w:sz w:val="17"/>
          <w:szCs w:val="17"/>
        </w:rPr>
        <w:t>the</w:t>
      </w:r>
      <w:r>
        <w:rPr>
          <w:rFonts w:ascii="Arial" w:hAnsi="Arial" w:cs="Arial"/>
          <w:color w:val="4F4F4D"/>
          <w:spacing w:val="-17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spacing w:val="-17"/>
          <w:w w:val="110"/>
          <w:sz w:val="17"/>
          <w:szCs w:val="17"/>
        </w:rPr>
        <w:t>l</w:t>
      </w:r>
      <w:r>
        <w:rPr>
          <w:rFonts w:ascii="Arial" w:hAnsi="Arial" w:cs="Arial"/>
          <w:color w:val="606260"/>
          <w:spacing w:val="-14"/>
          <w:w w:val="110"/>
          <w:sz w:val="17"/>
          <w:szCs w:val="17"/>
        </w:rPr>
        <w:t>i</w:t>
      </w:r>
      <w:r>
        <w:rPr>
          <w:rFonts w:ascii="Arial" w:hAnsi="Arial" w:cs="Arial"/>
          <w:color w:val="606260"/>
          <w:w w:val="110"/>
          <w:sz w:val="17"/>
          <w:szCs w:val="17"/>
        </w:rPr>
        <w:t>ke</w:t>
      </w:r>
      <w:r>
        <w:rPr>
          <w:rFonts w:ascii="Arial" w:hAnsi="Arial" w:cs="Arial"/>
          <w:color w:val="606260"/>
          <w:spacing w:val="-3"/>
          <w:w w:val="110"/>
          <w:sz w:val="17"/>
          <w:szCs w:val="17"/>
        </w:rPr>
        <w:t>l</w:t>
      </w:r>
      <w:r>
        <w:rPr>
          <w:rFonts w:ascii="Arial" w:hAnsi="Arial" w:cs="Arial"/>
          <w:color w:val="606260"/>
          <w:w w:val="110"/>
          <w:sz w:val="17"/>
          <w:szCs w:val="17"/>
        </w:rPr>
        <w:t>ihood</w:t>
      </w:r>
      <w:r>
        <w:rPr>
          <w:rFonts w:ascii="Arial" w:hAnsi="Arial" w:cs="Arial"/>
          <w:color w:val="606260"/>
          <w:spacing w:val="-30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to</w:t>
      </w:r>
      <w:r>
        <w:rPr>
          <w:rFonts w:ascii="Arial" w:hAnsi="Arial" w:cs="Arial"/>
          <w:color w:val="606260"/>
          <w:spacing w:val="-23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cause</w:t>
      </w:r>
      <w:r>
        <w:rPr>
          <w:rFonts w:ascii="Arial" w:hAnsi="Arial" w:cs="Arial"/>
          <w:color w:val="606260"/>
          <w:spacing w:val="-20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an</w:t>
      </w:r>
      <w:r>
        <w:rPr>
          <w:rFonts w:ascii="Arial" w:hAnsi="Arial" w:cs="Arial"/>
          <w:color w:val="606260"/>
          <w:spacing w:val="-20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spacing w:val="-17"/>
          <w:w w:val="110"/>
          <w:sz w:val="17"/>
          <w:szCs w:val="17"/>
        </w:rPr>
        <w:t>i</w:t>
      </w:r>
      <w:r>
        <w:rPr>
          <w:rFonts w:ascii="Arial" w:hAnsi="Arial" w:cs="Arial"/>
          <w:color w:val="4F4F4D"/>
          <w:w w:val="110"/>
          <w:sz w:val="17"/>
          <w:szCs w:val="17"/>
        </w:rPr>
        <w:t>ncident,</w:t>
      </w:r>
      <w:r>
        <w:rPr>
          <w:rFonts w:ascii="Arial" w:hAnsi="Arial" w:cs="Arial"/>
          <w:color w:val="4F4F4D"/>
          <w:spacing w:val="-27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w w:val="110"/>
          <w:sz w:val="17"/>
          <w:szCs w:val="17"/>
        </w:rPr>
        <w:t>near</w:t>
      </w:r>
      <w:r>
        <w:rPr>
          <w:rFonts w:ascii="Arial" w:hAnsi="Arial" w:cs="Arial"/>
          <w:color w:val="4F4F4D"/>
          <w:spacing w:val="-23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m</w:t>
      </w:r>
      <w:r>
        <w:rPr>
          <w:rFonts w:ascii="Arial" w:hAnsi="Arial" w:cs="Arial"/>
          <w:color w:val="606260"/>
          <w:spacing w:val="-10"/>
          <w:w w:val="110"/>
          <w:sz w:val="17"/>
          <w:szCs w:val="17"/>
        </w:rPr>
        <w:t>i</w:t>
      </w:r>
      <w:r>
        <w:rPr>
          <w:rFonts w:ascii="Arial" w:hAnsi="Arial" w:cs="Arial"/>
          <w:color w:val="606260"/>
          <w:w w:val="110"/>
          <w:sz w:val="17"/>
          <w:szCs w:val="17"/>
        </w:rPr>
        <w:t>ss,</w:t>
      </w:r>
      <w:r>
        <w:rPr>
          <w:rFonts w:ascii="Arial" w:hAnsi="Arial" w:cs="Arial"/>
          <w:color w:val="606260"/>
          <w:spacing w:val="-26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or</w:t>
      </w:r>
      <w:r>
        <w:rPr>
          <w:rFonts w:ascii="Arial" w:hAnsi="Arial" w:cs="Arial"/>
          <w:color w:val="606260"/>
          <w:spacing w:val="-20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accident</w:t>
      </w:r>
      <w:r>
        <w:rPr>
          <w:rFonts w:ascii="Arial" w:hAnsi="Arial" w:cs="Arial"/>
          <w:color w:val="606260"/>
          <w:spacing w:val="-14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and</w:t>
      </w:r>
      <w:r>
        <w:rPr>
          <w:rFonts w:ascii="Arial" w:hAnsi="Arial" w:cs="Arial"/>
          <w:color w:val="606260"/>
          <w:w w:val="109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spacing w:val="-32"/>
          <w:w w:val="110"/>
          <w:sz w:val="17"/>
          <w:szCs w:val="17"/>
        </w:rPr>
        <w:t>i</w:t>
      </w:r>
      <w:r>
        <w:rPr>
          <w:rFonts w:ascii="Arial" w:hAnsi="Arial" w:cs="Arial"/>
          <w:color w:val="606260"/>
          <w:w w:val="110"/>
          <w:sz w:val="17"/>
          <w:szCs w:val="17"/>
        </w:rPr>
        <w:t>dent</w:t>
      </w:r>
      <w:r>
        <w:rPr>
          <w:rFonts w:ascii="Arial" w:hAnsi="Arial" w:cs="Arial"/>
          <w:color w:val="606260"/>
          <w:spacing w:val="-5"/>
          <w:w w:val="110"/>
          <w:sz w:val="17"/>
          <w:szCs w:val="17"/>
        </w:rPr>
        <w:t>i</w:t>
      </w:r>
      <w:r>
        <w:rPr>
          <w:rFonts w:ascii="Arial" w:hAnsi="Arial" w:cs="Arial"/>
          <w:color w:val="606260"/>
          <w:w w:val="110"/>
          <w:sz w:val="17"/>
          <w:szCs w:val="17"/>
        </w:rPr>
        <w:t>fied</w:t>
      </w:r>
      <w:r>
        <w:rPr>
          <w:rFonts w:ascii="Arial" w:hAnsi="Arial" w:cs="Arial"/>
          <w:color w:val="606260"/>
          <w:spacing w:val="-20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as:</w:t>
      </w:r>
      <w:r>
        <w:rPr>
          <w:rFonts w:ascii="Arial" w:hAnsi="Arial" w:cs="Arial"/>
          <w:color w:val="606260"/>
          <w:spacing w:val="-24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w w:val="110"/>
          <w:sz w:val="17"/>
          <w:szCs w:val="17"/>
        </w:rPr>
        <w:t>Frequent,</w:t>
      </w:r>
      <w:r>
        <w:rPr>
          <w:rFonts w:ascii="Arial" w:hAnsi="Arial" w:cs="Arial"/>
          <w:color w:val="4F4F4D"/>
          <w:spacing w:val="-27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Like</w:t>
      </w:r>
      <w:r>
        <w:rPr>
          <w:rFonts w:ascii="Arial" w:hAnsi="Arial" w:cs="Arial"/>
          <w:color w:val="606260"/>
          <w:spacing w:val="-21"/>
          <w:w w:val="110"/>
          <w:sz w:val="17"/>
          <w:szCs w:val="17"/>
        </w:rPr>
        <w:t>l</w:t>
      </w:r>
      <w:r>
        <w:rPr>
          <w:rFonts w:ascii="Arial" w:hAnsi="Arial" w:cs="Arial"/>
          <w:color w:val="606260"/>
          <w:w w:val="110"/>
          <w:sz w:val="17"/>
          <w:szCs w:val="17"/>
        </w:rPr>
        <w:t>y,</w:t>
      </w:r>
      <w:r>
        <w:rPr>
          <w:rFonts w:ascii="Arial" w:hAnsi="Arial" w:cs="Arial"/>
          <w:color w:val="606260"/>
          <w:spacing w:val="-30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Occasiona</w:t>
      </w:r>
      <w:r>
        <w:rPr>
          <w:rFonts w:ascii="Arial" w:hAnsi="Arial" w:cs="Arial"/>
          <w:color w:val="606260"/>
          <w:spacing w:val="-5"/>
          <w:w w:val="110"/>
          <w:sz w:val="17"/>
          <w:szCs w:val="17"/>
        </w:rPr>
        <w:t>l</w:t>
      </w:r>
      <w:r>
        <w:rPr>
          <w:rFonts w:ascii="Arial" w:hAnsi="Arial" w:cs="Arial"/>
          <w:color w:val="606260"/>
          <w:spacing w:val="-10"/>
          <w:w w:val="110"/>
          <w:sz w:val="17"/>
          <w:szCs w:val="17"/>
        </w:rPr>
        <w:t>,</w:t>
      </w:r>
      <w:r>
        <w:rPr>
          <w:rFonts w:ascii="Arial" w:hAnsi="Arial" w:cs="Arial"/>
          <w:color w:val="606260"/>
          <w:w w:val="110"/>
          <w:sz w:val="17"/>
          <w:szCs w:val="17"/>
        </w:rPr>
        <w:t>Se</w:t>
      </w:r>
      <w:r>
        <w:rPr>
          <w:rFonts w:ascii="Arial" w:hAnsi="Arial" w:cs="Arial"/>
          <w:color w:val="3F3D3B"/>
          <w:spacing w:val="-14"/>
          <w:w w:val="110"/>
          <w:sz w:val="17"/>
          <w:szCs w:val="17"/>
        </w:rPr>
        <w:t>l</w:t>
      </w:r>
      <w:r>
        <w:rPr>
          <w:rFonts w:ascii="Arial" w:hAnsi="Arial" w:cs="Arial"/>
          <w:color w:val="606260"/>
          <w:w w:val="110"/>
          <w:sz w:val="17"/>
          <w:szCs w:val="17"/>
        </w:rPr>
        <w:t>do</w:t>
      </w:r>
      <w:r>
        <w:rPr>
          <w:rFonts w:ascii="Arial" w:hAnsi="Arial" w:cs="Arial"/>
          <w:color w:val="606260"/>
          <w:spacing w:val="-8"/>
          <w:w w:val="110"/>
          <w:sz w:val="17"/>
          <w:szCs w:val="17"/>
        </w:rPr>
        <w:t>m</w:t>
      </w:r>
      <w:r>
        <w:rPr>
          <w:rFonts w:ascii="Arial" w:hAnsi="Arial" w:cs="Arial"/>
          <w:color w:val="606260"/>
          <w:spacing w:val="-7"/>
          <w:w w:val="110"/>
          <w:sz w:val="17"/>
          <w:szCs w:val="17"/>
        </w:rPr>
        <w:t>,</w:t>
      </w:r>
      <w:r>
        <w:rPr>
          <w:rFonts w:ascii="Arial" w:hAnsi="Arial" w:cs="Arial"/>
          <w:color w:val="606260"/>
          <w:w w:val="110"/>
          <w:sz w:val="17"/>
          <w:szCs w:val="17"/>
        </w:rPr>
        <w:t>or</w:t>
      </w:r>
      <w:r>
        <w:rPr>
          <w:rFonts w:ascii="Arial" w:hAnsi="Arial" w:cs="Arial"/>
          <w:color w:val="606260"/>
          <w:spacing w:val="-16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Unlike</w:t>
      </w:r>
      <w:r>
        <w:rPr>
          <w:rFonts w:ascii="Arial" w:hAnsi="Arial" w:cs="Arial"/>
          <w:color w:val="606260"/>
          <w:spacing w:val="-13"/>
          <w:w w:val="110"/>
          <w:sz w:val="17"/>
          <w:szCs w:val="17"/>
        </w:rPr>
        <w:t>l</w:t>
      </w:r>
      <w:r>
        <w:rPr>
          <w:rFonts w:ascii="Arial" w:hAnsi="Arial" w:cs="Arial"/>
          <w:color w:val="606260"/>
          <w:w w:val="110"/>
          <w:sz w:val="17"/>
          <w:szCs w:val="17"/>
        </w:rPr>
        <w:t>y.</w:t>
      </w:r>
    </w:p>
    <w:p w:rsidR="00736333" w:rsidRDefault="00736333">
      <w:pPr>
        <w:kinsoku w:val="0"/>
        <w:overflowPunct w:val="0"/>
        <w:spacing w:before="54" w:line="283" w:lineRule="auto"/>
        <w:ind w:left="-17" w:right="3311" w:firstLine="4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b/>
          <w:bCs/>
          <w:color w:val="606260"/>
          <w:w w:val="110"/>
          <w:sz w:val="17"/>
          <w:szCs w:val="17"/>
        </w:rPr>
        <w:t>"Sever</w:t>
      </w:r>
      <w:r>
        <w:rPr>
          <w:rFonts w:ascii="Arial" w:hAnsi="Arial" w:cs="Arial"/>
          <w:b/>
          <w:bCs/>
          <w:color w:val="606260"/>
          <w:spacing w:val="-5"/>
          <w:w w:val="110"/>
          <w:sz w:val="17"/>
          <w:szCs w:val="17"/>
        </w:rPr>
        <w:t>i</w:t>
      </w:r>
      <w:r>
        <w:rPr>
          <w:rFonts w:ascii="Arial" w:hAnsi="Arial" w:cs="Arial"/>
          <w:b/>
          <w:bCs/>
          <w:color w:val="606260"/>
          <w:w w:val="110"/>
          <w:sz w:val="17"/>
          <w:szCs w:val="17"/>
        </w:rPr>
        <w:t>ty"</w:t>
      </w:r>
      <w:r>
        <w:rPr>
          <w:rFonts w:ascii="Arial" w:hAnsi="Arial" w:cs="Arial"/>
          <w:b/>
          <w:bCs/>
          <w:color w:val="606260"/>
          <w:spacing w:val="-18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spacing w:val="-17"/>
          <w:w w:val="110"/>
          <w:sz w:val="17"/>
          <w:szCs w:val="17"/>
        </w:rPr>
        <w:t>i</w:t>
      </w:r>
      <w:r>
        <w:rPr>
          <w:rFonts w:ascii="Arial" w:hAnsi="Arial" w:cs="Arial"/>
          <w:color w:val="4F4F4D"/>
          <w:w w:val="110"/>
          <w:sz w:val="17"/>
          <w:szCs w:val="17"/>
        </w:rPr>
        <w:t>s</w:t>
      </w:r>
      <w:r>
        <w:rPr>
          <w:rFonts w:ascii="Arial" w:hAnsi="Arial" w:cs="Arial"/>
          <w:color w:val="4F4F4D"/>
          <w:spacing w:val="-26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the</w:t>
      </w:r>
      <w:r>
        <w:rPr>
          <w:rFonts w:ascii="Arial" w:hAnsi="Arial" w:cs="Arial"/>
          <w:color w:val="606260"/>
          <w:spacing w:val="-24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w w:val="110"/>
          <w:sz w:val="17"/>
          <w:szCs w:val="17"/>
        </w:rPr>
        <w:t>outcome/degree</w:t>
      </w:r>
      <w:r>
        <w:rPr>
          <w:rFonts w:ascii="Arial" w:hAnsi="Arial" w:cs="Arial"/>
          <w:color w:val="4F4F4D"/>
          <w:spacing w:val="-10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spacing w:val="-25"/>
          <w:w w:val="115"/>
          <w:sz w:val="17"/>
          <w:szCs w:val="17"/>
        </w:rPr>
        <w:t>i</w:t>
      </w:r>
      <w:r>
        <w:rPr>
          <w:rFonts w:ascii="Arial" w:hAnsi="Arial" w:cs="Arial"/>
          <w:color w:val="4F4F4D"/>
          <w:w w:val="115"/>
          <w:sz w:val="17"/>
          <w:szCs w:val="17"/>
        </w:rPr>
        <w:t>f</w:t>
      </w:r>
      <w:r>
        <w:rPr>
          <w:rFonts w:ascii="Arial" w:hAnsi="Arial" w:cs="Arial"/>
          <w:color w:val="4F4F4D"/>
          <w:spacing w:val="-23"/>
          <w:w w:val="11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an</w:t>
      </w:r>
      <w:r>
        <w:rPr>
          <w:rFonts w:ascii="Arial" w:hAnsi="Arial" w:cs="Arial"/>
          <w:color w:val="606260"/>
          <w:spacing w:val="-21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spacing w:val="-17"/>
          <w:w w:val="110"/>
          <w:sz w:val="17"/>
          <w:szCs w:val="17"/>
        </w:rPr>
        <w:t>i</w:t>
      </w:r>
      <w:r>
        <w:rPr>
          <w:rFonts w:ascii="Arial" w:hAnsi="Arial" w:cs="Arial"/>
          <w:color w:val="606260"/>
          <w:w w:val="110"/>
          <w:sz w:val="17"/>
          <w:szCs w:val="17"/>
        </w:rPr>
        <w:t>ncident,</w:t>
      </w:r>
      <w:r>
        <w:rPr>
          <w:rFonts w:ascii="Arial" w:hAnsi="Arial" w:cs="Arial"/>
          <w:color w:val="606260"/>
          <w:spacing w:val="-22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near</w:t>
      </w:r>
      <w:r>
        <w:rPr>
          <w:rFonts w:ascii="Arial" w:hAnsi="Arial" w:cs="Arial"/>
          <w:color w:val="606260"/>
          <w:spacing w:val="-17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m</w:t>
      </w:r>
      <w:r>
        <w:rPr>
          <w:rFonts w:ascii="Arial" w:hAnsi="Arial" w:cs="Arial"/>
          <w:color w:val="606260"/>
          <w:spacing w:val="-10"/>
          <w:w w:val="110"/>
          <w:sz w:val="17"/>
          <w:szCs w:val="17"/>
        </w:rPr>
        <w:t>i</w:t>
      </w:r>
      <w:r>
        <w:rPr>
          <w:rFonts w:ascii="Arial" w:hAnsi="Arial" w:cs="Arial"/>
          <w:color w:val="606260"/>
          <w:w w:val="110"/>
          <w:sz w:val="17"/>
          <w:szCs w:val="17"/>
        </w:rPr>
        <w:t>ss,</w:t>
      </w:r>
      <w:r>
        <w:rPr>
          <w:rFonts w:ascii="Arial" w:hAnsi="Arial" w:cs="Arial"/>
          <w:color w:val="606260"/>
          <w:spacing w:val="-30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or</w:t>
      </w:r>
      <w:r>
        <w:rPr>
          <w:rFonts w:ascii="Arial" w:hAnsi="Arial" w:cs="Arial"/>
          <w:color w:val="606260"/>
          <w:spacing w:val="-27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accident</w:t>
      </w:r>
      <w:r>
        <w:rPr>
          <w:rFonts w:ascii="Arial" w:hAnsi="Arial" w:cs="Arial"/>
          <w:color w:val="606260"/>
          <w:spacing w:val="-15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w w:val="110"/>
          <w:sz w:val="17"/>
          <w:szCs w:val="17"/>
        </w:rPr>
        <w:t>d</w:t>
      </w:r>
      <w:r>
        <w:rPr>
          <w:rFonts w:ascii="Arial" w:hAnsi="Arial" w:cs="Arial"/>
          <w:color w:val="4F4F4D"/>
          <w:spacing w:val="-9"/>
          <w:w w:val="110"/>
          <w:sz w:val="17"/>
          <w:szCs w:val="17"/>
        </w:rPr>
        <w:t>i</w:t>
      </w:r>
      <w:r>
        <w:rPr>
          <w:rFonts w:ascii="Arial" w:hAnsi="Arial" w:cs="Arial"/>
          <w:color w:val="4F4F4D"/>
          <w:w w:val="110"/>
          <w:sz w:val="17"/>
          <w:szCs w:val="17"/>
        </w:rPr>
        <w:t>d</w:t>
      </w:r>
      <w:r>
        <w:rPr>
          <w:rFonts w:ascii="Arial" w:hAnsi="Arial" w:cs="Arial"/>
          <w:color w:val="4F4F4D"/>
          <w:w w:val="124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w w:val="110"/>
          <w:sz w:val="17"/>
          <w:szCs w:val="17"/>
        </w:rPr>
        <w:t>occur</w:t>
      </w:r>
      <w:r>
        <w:rPr>
          <w:rFonts w:ascii="Arial" w:hAnsi="Arial" w:cs="Arial"/>
          <w:color w:val="4F4F4D"/>
          <w:spacing w:val="4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and</w:t>
      </w:r>
      <w:r>
        <w:rPr>
          <w:rFonts w:ascii="Arial" w:hAnsi="Arial" w:cs="Arial"/>
          <w:color w:val="606260"/>
          <w:spacing w:val="-3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spacing w:val="-20"/>
          <w:w w:val="110"/>
          <w:sz w:val="17"/>
          <w:szCs w:val="17"/>
        </w:rPr>
        <w:t>i</w:t>
      </w:r>
      <w:r>
        <w:rPr>
          <w:rFonts w:ascii="Arial" w:hAnsi="Arial" w:cs="Arial"/>
          <w:color w:val="4F4F4D"/>
          <w:w w:val="110"/>
          <w:sz w:val="17"/>
          <w:szCs w:val="17"/>
        </w:rPr>
        <w:t>dent</w:t>
      </w:r>
      <w:r>
        <w:rPr>
          <w:rFonts w:ascii="Arial" w:hAnsi="Arial" w:cs="Arial"/>
          <w:color w:val="4F4F4D"/>
          <w:spacing w:val="-5"/>
          <w:w w:val="110"/>
          <w:sz w:val="17"/>
          <w:szCs w:val="17"/>
        </w:rPr>
        <w:t>i</w:t>
      </w:r>
      <w:r>
        <w:rPr>
          <w:rFonts w:ascii="Arial" w:hAnsi="Arial" w:cs="Arial"/>
          <w:color w:val="4F4F4D"/>
          <w:w w:val="110"/>
          <w:sz w:val="17"/>
          <w:szCs w:val="17"/>
        </w:rPr>
        <w:t>fied</w:t>
      </w:r>
      <w:r>
        <w:rPr>
          <w:rFonts w:ascii="Arial" w:hAnsi="Arial" w:cs="Arial"/>
          <w:color w:val="4F4F4D"/>
          <w:spacing w:val="-4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as:</w:t>
      </w:r>
      <w:r>
        <w:rPr>
          <w:rFonts w:ascii="Arial" w:hAnsi="Arial" w:cs="Arial"/>
          <w:color w:val="606260"/>
          <w:spacing w:val="-15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Catastroph</w:t>
      </w:r>
      <w:r>
        <w:rPr>
          <w:rFonts w:ascii="Arial" w:hAnsi="Arial" w:cs="Arial"/>
          <w:color w:val="606260"/>
          <w:spacing w:val="8"/>
          <w:w w:val="110"/>
          <w:sz w:val="17"/>
          <w:szCs w:val="17"/>
        </w:rPr>
        <w:t>i</w:t>
      </w:r>
      <w:r>
        <w:rPr>
          <w:rFonts w:ascii="Arial" w:hAnsi="Arial" w:cs="Arial"/>
          <w:color w:val="606260"/>
          <w:w w:val="110"/>
          <w:sz w:val="17"/>
          <w:szCs w:val="17"/>
        </w:rPr>
        <w:t>c,</w:t>
      </w:r>
      <w:r>
        <w:rPr>
          <w:rFonts w:ascii="Arial" w:hAnsi="Arial" w:cs="Arial"/>
          <w:color w:val="606260"/>
          <w:spacing w:val="-20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Cr</w:t>
      </w:r>
      <w:r>
        <w:rPr>
          <w:rFonts w:ascii="Arial" w:hAnsi="Arial" w:cs="Arial"/>
          <w:color w:val="606260"/>
          <w:spacing w:val="-15"/>
          <w:w w:val="110"/>
          <w:sz w:val="17"/>
          <w:szCs w:val="17"/>
        </w:rPr>
        <w:t>i</w:t>
      </w:r>
      <w:r>
        <w:rPr>
          <w:rFonts w:ascii="Arial" w:hAnsi="Arial" w:cs="Arial"/>
          <w:color w:val="606260"/>
          <w:w w:val="110"/>
          <w:sz w:val="17"/>
          <w:szCs w:val="17"/>
        </w:rPr>
        <w:t>t</w:t>
      </w:r>
      <w:r>
        <w:rPr>
          <w:rFonts w:ascii="Arial" w:hAnsi="Arial" w:cs="Arial"/>
          <w:color w:val="606260"/>
          <w:spacing w:val="-8"/>
          <w:w w:val="110"/>
          <w:sz w:val="17"/>
          <w:szCs w:val="17"/>
        </w:rPr>
        <w:t>i</w:t>
      </w:r>
      <w:r>
        <w:rPr>
          <w:rFonts w:ascii="Arial" w:hAnsi="Arial" w:cs="Arial"/>
          <w:color w:val="606260"/>
          <w:w w:val="110"/>
          <w:sz w:val="17"/>
          <w:szCs w:val="17"/>
        </w:rPr>
        <w:t>ca</w:t>
      </w:r>
      <w:r>
        <w:rPr>
          <w:rFonts w:ascii="Arial" w:hAnsi="Arial" w:cs="Arial"/>
          <w:color w:val="606260"/>
          <w:spacing w:val="-13"/>
          <w:w w:val="110"/>
          <w:sz w:val="17"/>
          <w:szCs w:val="17"/>
        </w:rPr>
        <w:t>l</w:t>
      </w:r>
      <w:r>
        <w:rPr>
          <w:rFonts w:ascii="Arial" w:hAnsi="Arial" w:cs="Arial"/>
          <w:color w:val="606260"/>
          <w:spacing w:val="-4"/>
          <w:w w:val="110"/>
          <w:sz w:val="17"/>
          <w:szCs w:val="17"/>
        </w:rPr>
        <w:t>,</w:t>
      </w:r>
      <w:r>
        <w:rPr>
          <w:rFonts w:ascii="Arial" w:hAnsi="Arial" w:cs="Arial"/>
          <w:color w:val="606260"/>
          <w:w w:val="110"/>
          <w:sz w:val="17"/>
          <w:szCs w:val="17"/>
        </w:rPr>
        <w:t>Marg</w:t>
      </w:r>
      <w:r>
        <w:rPr>
          <w:rFonts w:ascii="Arial" w:hAnsi="Arial" w:cs="Arial"/>
          <w:color w:val="606260"/>
          <w:spacing w:val="-5"/>
          <w:w w:val="110"/>
          <w:sz w:val="17"/>
          <w:szCs w:val="17"/>
        </w:rPr>
        <w:t>i</w:t>
      </w:r>
      <w:r>
        <w:rPr>
          <w:rFonts w:ascii="Arial" w:hAnsi="Arial" w:cs="Arial"/>
          <w:color w:val="606260"/>
          <w:w w:val="110"/>
          <w:sz w:val="17"/>
          <w:szCs w:val="17"/>
        </w:rPr>
        <w:t>na</w:t>
      </w:r>
      <w:r>
        <w:rPr>
          <w:rFonts w:ascii="Arial" w:hAnsi="Arial" w:cs="Arial"/>
          <w:color w:val="606260"/>
          <w:spacing w:val="-16"/>
          <w:w w:val="110"/>
          <w:sz w:val="17"/>
          <w:szCs w:val="17"/>
        </w:rPr>
        <w:t>l</w:t>
      </w:r>
      <w:r>
        <w:rPr>
          <w:rFonts w:ascii="Arial" w:hAnsi="Arial" w:cs="Arial"/>
          <w:color w:val="606260"/>
          <w:spacing w:val="-10"/>
          <w:w w:val="110"/>
          <w:sz w:val="17"/>
          <w:szCs w:val="17"/>
        </w:rPr>
        <w:t>,</w:t>
      </w:r>
      <w:r>
        <w:rPr>
          <w:rFonts w:ascii="Arial" w:hAnsi="Arial" w:cs="Arial"/>
          <w:color w:val="606260"/>
          <w:w w:val="110"/>
          <w:sz w:val="17"/>
          <w:szCs w:val="17"/>
        </w:rPr>
        <w:t>or</w:t>
      </w:r>
      <w:r>
        <w:rPr>
          <w:rFonts w:ascii="Arial" w:hAnsi="Arial" w:cs="Arial"/>
          <w:color w:val="606260"/>
          <w:spacing w:val="-3"/>
          <w:w w:val="110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10"/>
          <w:sz w:val="17"/>
          <w:szCs w:val="17"/>
        </w:rPr>
        <w:t>Neglig</w:t>
      </w:r>
      <w:r>
        <w:rPr>
          <w:rFonts w:ascii="Arial" w:hAnsi="Arial" w:cs="Arial"/>
          <w:color w:val="606260"/>
          <w:spacing w:val="-4"/>
          <w:w w:val="110"/>
          <w:sz w:val="17"/>
          <w:szCs w:val="17"/>
        </w:rPr>
        <w:t>i</w:t>
      </w:r>
      <w:r>
        <w:rPr>
          <w:rFonts w:ascii="Arial" w:hAnsi="Arial" w:cs="Arial"/>
          <w:color w:val="606260"/>
          <w:w w:val="110"/>
          <w:sz w:val="17"/>
          <w:szCs w:val="17"/>
        </w:rPr>
        <w:t>b</w:t>
      </w:r>
      <w:r>
        <w:rPr>
          <w:rFonts w:ascii="Arial" w:hAnsi="Arial" w:cs="Arial"/>
          <w:color w:val="606260"/>
          <w:spacing w:val="-16"/>
          <w:w w:val="110"/>
          <w:sz w:val="17"/>
          <w:szCs w:val="17"/>
        </w:rPr>
        <w:t>l</w:t>
      </w:r>
      <w:r>
        <w:rPr>
          <w:rFonts w:ascii="Arial" w:hAnsi="Arial" w:cs="Arial"/>
          <w:color w:val="606260"/>
          <w:w w:val="110"/>
          <w:sz w:val="17"/>
          <w:szCs w:val="17"/>
        </w:rPr>
        <w:t>e.</w:t>
      </w:r>
    </w:p>
    <w:p w:rsidR="00736333" w:rsidRDefault="00736333">
      <w:pPr>
        <w:kinsoku w:val="0"/>
        <w:overflowPunct w:val="0"/>
        <w:spacing w:before="49"/>
        <w:ind w:left="-12" w:right="3311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b/>
          <w:bCs/>
          <w:color w:val="606260"/>
          <w:w w:val="105"/>
          <w:sz w:val="17"/>
          <w:szCs w:val="17"/>
        </w:rPr>
        <w:t>"Step</w:t>
      </w:r>
      <w:r>
        <w:rPr>
          <w:rFonts w:ascii="Arial" w:hAnsi="Arial" w:cs="Arial"/>
          <w:b/>
          <w:bCs/>
          <w:color w:val="606260"/>
          <w:spacing w:val="-5"/>
          <w:w w:val="105"/>
          <w:sz w:val="17"/>
          <w:szCs w:val="17"/>
        </w:rPr>
        <w:t xml:space="preserve"> </w:t>
      </w:r>
      <w:r>
        <w:rPr>
          <w:rFonts w:ascii="Arial" w:hAnsi="Arial" w:cs="Arial"/>
          <w:b/>
          <w:bCs/>
          <w:color w:val="4F4F4D"/>
          <w:w w:val="105"/>
          <w:sz w:val="18"/>
          <w:szCs w:val="18"/>
        </w:rPr>
        <w:t>2"</w:t>
      </w:r>
      <w:r>
        <w:rPr>
          <w:rFonts w:ascii="Arial" w:hAnsi="Arial" w:cs="Arial"/>
          <w:b/>
          <w:bCs/>
          <w:color w:val="757574"/>
          <w:spacing w:val="3"/>
          <w:w w:val="105"/>
          <w:sz w:val="18"/>
          <w:szCs w:val="18"/>
        </w:rPr>
        <w:t>:</w:t>
      </w:r>
      <w:r>
        <w:rPr>
          <w:rFonts w:ascii="Arial" w:hAnsi="Arial" w:cs="Arial"/>
          <w:color w:val="4F4F4D"/>
          <w:spacing w:val="-24"/>
          <w:w w:val="105"/>
          <w:sz w:val="17"/>
          <w:szCs w:val="17"/>
        </w:rPr>
        <w:t>I</w:t>
      </w:r>
      <w:r>
        <w:rPr>
          <w:rFonts w:ascii="Arial" w:hAnsi="Arial" w:cs="Arial"/>
          <w:color w:val="4F4F4D"/>
          <w:w w:val="105"/>
          <w:sz w:val="17"/>
          <w:szCs w:val="17"/>
        </w:rPr>
        <w:t>dent</w:t>
      </w:r>
      <w:r>
        <w:rPr>
          <w:rFonts w:ascii="Arial" w:hAnsi="Arial" w:cs="Arial"/>
          <w:color w:val="4F4F4D"/>
          <w:spacing w:val="-5"/>
          <w:w w:val="105"/>
          <w:sz w:val="17"/>
          <w:szCs w:val="17"/>
        </w:rPr>
        <w:t>i</w:t>
      </w:r>
      <w:r>
        <w:rPr>
          <w:rFonts w:ascii="Arial" w:hAnsi="Arial" w:cs="Arial"/>
          <w:color w:val="4F4F4D"/>
          <w:w w:val="105"/>
          <w:sz w:val="17"/>
          <w:szCs w:val="17"/>
        </w:rPr>
        <w:t>fy</w:t>
      </w:r>
      <w:r>
        <w:rPr>
          <w:rFonts w:ascii="Arial" w:hAnsi="Arial" w:cs="Arial"/>
          <w:color w:val="4F4F4D"/>
          <w:spacing w:val="-11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the</w:t>
      </w:r>
      <w:r>
        <w:rPr>
          <w:rFonts w:ascii="Arial" w:hAnsi="Arial" w:cs="Arial"/>
          <w:color w:val="606260"/>
          <w:spacing w:val="4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w w:val="105"/>
          <w:sz w:val="17"/>
          <w:szCs w:val="17"/>
        </w:rPr>
        <w:t>RAC</w:t>
      </w:r>
      <w:r>
        <w:rPr>
          <w:rFonts w:ascii="Arial" w:hAnsi="Arial" w:cs="Arial"/>
          <w:color w:val="4F4F4D"/>
          <w:spacing w:val="-5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(Probability/Sever</w:t>
      </w:r>
      <w:r>
        <w:rPr>
          <w:rFonts w:ascii="Arial" w:hAnsi="Arial" w:cs="Arial"/>
          <w:color w:val="606260"/>
          <w:spacing w:val="7"/>
          <w:w w:val="105"/>
          <w:sz w:val="17"/>
          <w:szCs w:val="17"/>
        </w:rPr>
        <w:t>i</w:t>
      </w:r>
      <w:r>
        <w:rPr>
          <w:rFonts w:ascii="Arial" w:hAnsi="Arial" w:cs="Arial"/>
          <w:color w:val="606260"/>
          <w:w w:val="105"/>
          <w:sz w:val="17"/>
          <w:szCs w:val="17"/>
        </w:rPr>
        <w:t>ty)</w:t>
      </w:r>
      <w:r>
        <w:rPr>
          <w:rFonts w:ascii="Arial" w:hAnsi="Arial" w:cs="Arial"/>
          <w:color w:val="606260"/>
          <w:spacing w:val="-5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as</w:t>
      </w:r>
      <w:r>
        <w:rPr>
          <w:rFonts w:ascii="Arial" w:hAnsi="Arial" w:cs="Arial"/>
          <w:color w:val="606260"/>
          <w:spacing w:val="-2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w w:val="105"/>
          <w:sz w:val="17"/>
          <w:szCs w:val="17"/>
        </w:rPr>
        <w:t>E,</w:t>
      </w:r>
      <w:r>
        <w:rPr>
          <w:rFonts w:ascii="Arial" w:hAnsi="Arial" w:cs="Arial"/>
          <w:color w:val="4F4F4D"/>
          <w:spacing w:val="-20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w w:val="105"/>
          <w:sz w:val="17"/>
          <w:szCs w:val="17"/>
        </w:rPr>
        <w:t>H,</w:t>
      </w:r>
      <w:r>
        <w:rPr>
          <w:rFonts w:ascii="Arial" w:hAnsi="Arial" w:cs="Arial"/>
          <w:color w:val="4F4F4D"/>
          <w:spacing w:val="-18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4F4F4D"/>
          <w:spacing w:val="-16"/>
          <w:w w:val="105"/>
          <w:sz w:val="17"/>
          <w:szCs w:val="17"/>
        </w:rPr>
        <w:t>M</w:t>
      </w:r>
      <w:r>
        <w:rPr>
          <w:rFonts w:ascii="Arial" w:hAnsi="Arial" w:cs="Arial"/>
          <w:color w:val="757574"/>
          <w:spacing w:val="-4"/>
          <w:w w:val="105"/>
          <w:sz w:val="17"/>
          <w:szCs w:val="17"/>
        </w:rPr>
        <w:t>,</w:t>
      </w:r>
      <w:r>
        <w:rPr>
          <w:rFonts w:ascii="Arial" w:hAnsi="Arial" w:cs="Arial"/>
          <w:color w:val="606260"/>
          <w:w w:val="105"/>
          <w:sz w:val="17"/>
          <w:szCs w:val="17"/>
        </w:rPr>
        <w:t>or</w:t>
      </w:r>
      <w:r>
        <w:rPr>
          <w:rFonts w:ascii="Arial" w:hAnsi="Arial" w:cs="Arial"/>
          <w:color w:val="606260"/>
          <w:spacing w:val="1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L</w:t>
      </w:r>
      <w:r>
        <w:rPr>
          <w:rFonts w:ascii="Arial" w:hAnsi="Arial" w:cs="Arial"/>
          <w:color w:val="606260"/>
          <w:spacing w:val="-27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for</w:t>
      </w:r>
      <w:r>
        <w:rPr>
          <w:rFonts w:ascii="Arial" w:hAnsi="Arial" w:cs="Arial"/>
          <w:color w:val="606260"/>
          <w:spacing w:val="-10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each</w:t>
      </w:r>
    </w:p>
    <w:p w:rsidR="00736333" w:rsidRDefault="00736333">
      <w:pPr>
        <w:kinsoku w:val="0"/>
        <w:overflowPunct w:val="0"/>
        <w:spacing w:before="33"/>
        <w:ind w:left="-12" w:right="3311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b/>
          <w:bCs/>
          <w:color w:val="606260"/>
          <w:w w:val="105"/>
          <w:sz w:val="17"/>
          <w:szCs w:val="17"/>
        </w:rPr>
        <w:t>"Hazard"</w:t>
      </w:r>
      <w:r>
        <w:rPr>
          <w:rFonts w:ascii="Arial" w:hAnsi="Arial" w:cs="Arial"/>
          <w:b/>
          <w:bCs/>
          <w:color w:val="606260"/>
          <w:spacing w:val="1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on</w:t>
      </w:r>
      <w:r>
        <w:rPr>
          <w:rFonts w:ascii="Arial" w:hAnsi="Arial" w:cs="Arial"/>
          <w:color w:val="606260"/>
          <w:spacing w:val="-18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JHA.</w:t>
      </w:r>
      <w:r>
        <w:rPr>
          <w:rFonts w:ascii="Arial" w:hAnsi="Arial" w:cs="Arial"/>
          <w:color w:val="606260"/>
          <w:spacing w:val="-12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Annotate</w:t>
      </w:r>
      <w:r>
        <w:rPr>
          <w:rFonts w:ascii="Arial" w:hAnsi="Arial" w:cs="Arial"/>
          <w:color w:val="606260"/>
          <w:spacing w:val="9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the</w:t>
      </w:r>
      <w:r>
        <w:rPr>
          <w:rFonts w:ascii="Arial" w:hAnsi="Arial" w:cs="Arial"/>
          <w:color w:val="606260"/>
          <w:spacing w:val="-11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overall</w:t>
      </w:r>
      <w:r>
        <w:rPr>
          <w:rFonts w:ascii="Arial" w:hAnsi="Arial" w:cs="Arial"/>
          <w:color w:val="606260"/>
          <w:spacing w:val="-5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spacing w:val="-3"/>
          <w:w w:val="105"/>
          <w:sz w:val="17"/>
          <w:szCs w:val="17"/>
        </w:rPr>
        <w:t>highest</w:t>
      </w:r>
      <w:r>
        <w:rPr>
          <w:rFonts w:ascii="Arial" w:hAnsi="Arial" w:cs="Arial"/>
          <w:color w:val="606260"/>
          <w:spacing w:val="8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RAC</w:t>
      </w:r>
      <w:r>
        <w:rPr>
          <w:rFonts w:ascii="Arial" w:hAnsi="Arial" w:cs="Arial"/>
          <w:color w:val="606260"/>
          <w:spacing w:val="-12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at</w:t>
      </w:r>
      <w:r>
        <w:rPr>
          <w:rFonts w:ascii="Arial" w:hAnsi="Arial" w:cs="Arial"/>
          <w:color w:val="606260"/>
          <w:spacing w:val="-9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the</w:t>
      </w:r>
      <w:r>
        <w:rPr>
          <w:rFonts w:ascii="Arial" w:hAnsi="Arial" w:cs="Arial"/>
          <w:color w:val="606260"/>
          <w:spacing w:val="-11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top</w:t>
      </w:r>
      <w:r>
        <w:rPr>
          <w:rFonts w:ascii="Arial" w:hAnsi="Arial" w:cs="Arial"/>
          <w:color w:val="606260"/>
          <w:spacing w:val="-11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of</w:t>
      </w:r>
      <w:r>
        <w:rPr>
          <w:rFonts w:ascii="Arial" w:hAnsi="Arial" w:cs="Arial"/>
          <w:color w:val="606260"/>
          <w:spacing w:val="-20"/>
          <w:w w:val="105"/>
          <w:sz w:val="17"/>
          <w:szCs w:val="17"/>
        </w:rPr>
        <w:t xml:space="preserve"> </w:t>
      </w:r>
      <w:r>
        <w:rPr>
          <w:rFonts w:ascii="Arial" w:hAnsi="Arial" w:cs="Arial"/>
          <w:color w:val="606260"/>
          <w:w w:val="105"/>
          <w:sz w:val="17"/>
          <w:szCs w:val="17"/>
        </w:rPr>
        <w:t>JHA.</w:t>
      </w:r>
    </w:p>
    <w:p w:rsidR="00736333" w:rsidRDefault="00736333">
      <w:pPr>
        <w:kinsoku w:val="0"/>
        <w:overflowPunct w:val="0"/>
        <w:spacing w:before="6" w:line="140" w:lineRule="exact"/>
        <w:rPr>
          <w:sz w:val="14"/>
          <w:szCs w:val="14"/>
        </w:rPr>
      </w:pPr>
    </w:p>
    <w:p w:rsidR="00736333" w:rsidRDefault="00736333">
      <w:pPr>
        <w:tabs>
          <w:tab w:val="left" w:pos="8678"/>
        </w:tabs>
        <w:kinsoku w:val="0"/>
        <w:overflowPunct w:val="0"/>
        <w:ind w:left="4345"/>
        <w:rPr>
          <w:rFonts w:ascii="Arial" w:hAnsi="Arial" w:cs="Arial"/>
          <w:color w:val="000000"/>
          <w:sz w:val="17"/>
          <w:szCs w:val="17"/>
        </w:rPr>
      </w:pPr>
      <w:r>
        <w:rPr>
          <w:rFonts w:ascii="Arial" w:hAnsi="Arial" w:cs="Arial"/>
          <w:b/>
          <w:bCs/>
          <w:color w:val="4F4F4D"/>
          <w:sz w:val="17"/>
          <w:szCs w:val="17"/>
        </w:rPr>
        <w:t>Controls</w:t>
      </w:r>
      <w:r>
        <w:rPr>
          <w:rFonts w:ascii="Arial" w:hAnsi="Arial" w:cs="Arial"/>
          <w:b/>
          <w:bCs/>
          <w:color w:val="4F4F4D"/>
          <w:sz w:val="17"/>
          <w:szCs w:val="17"/>
        </w:rPr>
        <w:tab/>
        <w:t>RAC</w:t>
      </w:r>
    </w:p>
    <w:p w:rsidR="00736333" w:rsidRDefault="00736333">
      <w:pPr>
        <w:tabs>
          <w:tab w:val="left" w:pos="8678"/>
        </w:tabs>
        <w:kinsoku w:val="0"/>
        <w:overflowPunct w:val="0"/>
        <w:ind w:left="4345"/>
        <w:rPr>
          <w:rFonts w:ascii="Arial" w:hAnsi="Arial" w:cs="Arial"/>
          <w:color w:val="000000"/>
          <w:sz w:val="17"/>
          <w:szCs w:val="17"/>
        </w:rPr>
        <w:sectPr w:rsidR="00736333">
          <w:type w:val="continuous"/>
          <w:pgSz w:w="15840" w:h="12240" w:orient="landscape"/>
          <w:pgMar w:top="1500" w:right="1040" w:bottom="280" w:left="460" w:header="720" w:footer="720" w:gutter="0"/>
          <w:cols w:num="3" w:space="720" w:equalWidth="0">
            <w:col w:w="1852" w:space="2063"/>
            <w:col w:w="812" w:space="40"/>
            <w:col w:w="9573"/>
          </w:cols>
          <w:noEndnote/>
        </w:sectPr>
      </w:pPr>
    </w:p>
    <w:p w:rsidR="00736333" w:rsidRDefault="00736333">
      <w:pPr>
        <w:kinsoku w:val="0"/>
        <w:overflowPunct w:val="0"/>
        <w:spacing w:before="3" w:line="140" w:lineRule="exact"/>
        <w:rPr>
          <w:sz w:val="14"/>
          <w:szCs w:val="14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  <w:sectPr w:rsidR="00736333">
          <w:type w:val="continuous"/>
          <w:pgSz w:w="15840" w:h="12240" w:orient="landscape"/>
          <w:pgMar w:top="1500" w:right="1040" w:bottom="280" w:left="460" w:header="720" w:footer="720" w:gutter="0"/>
          <w:cols w:space="720" w:equalWidth="0">
            <w:col w:w="14340"/>
          </w:cols>
          <w:noEndnote/>
        </w:sectPr>
      </w:pPr>
    </w:p>
    <w:p w:rsidR="00736333" w:rsidRDefault="001F2348">
      <w:pPr>
        <w:kinsoku w:val="0"/>
        <w:overflowPunct w:val="0"/>
        <w:spacing w:before="78"/>
        <w:ind w:left="1003"/>
        <w:rPr>
          <w:rFonts w:ascii="Arial" w:hAnsi="Arial" w:cs="Arial"/>
          <w:color w:val="000000"/>
          <w:sz w:val="17"/>
          <w:szCs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096064" behindDoc="1" locked="0" layoutInCell="0" allowOverlap="1">
                <wp:simplePos x="0" y="0"/>
                <wp:positionH relativeFrom="page">
                  <wp:posOffset>302260</wp:posOffset>
                </wp:positionH>
                <wp:positionV relativeFrom="page">
                  <wp:posOffset>902970</wp:posOffset>
                </wp:positionV>
                <wp:extent cx="9046845" cy="6416675"/>
                <wp:effectExtent l="6985" t="7620" r="0" b="5080"/>
                <wp:wrapNone/>
                <wp:docPr id="443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6845" cy="6416675"/>
                          <a:chOff x="476" y="1422"/>
                          <a:chExt cx="14247" cy="10105"/>
                        </a:xfrm>
                      </wpg:grpSpPr>
                      <wps:wsp>
                        <wps:cNvPr id="44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8096" y="2784"/>
                            <a:ext cx="6620" cy="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1083" w:rsidRDefault="008B1083">
                              <w:pPr>
                                <w:widowControl/>
                                <w:autoSpaceDE/>
                                <w:autoSpaceDN/>
                                <w:adjustRightInd/>
                                <w:spacing w:line="3880" w:lineRule="atLeast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4191000" cy="2457450"/>
                                    <wp:effectExtent l="19050" t="0" r="0" b="0"/>
                                    <wp:docPr id="2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191000" cy="2457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8B1083" w:rsidRDefault="008B108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" name="Freeform 43"/>
                        <wps:cNvSpPr>
                          <a:spLocks/>
                        </wps:cNvSpPr>
                        <wps:spPr bwMode="auto">
                          <a:xfrm>
                            <a:off x="505" y="1456"/>
                            <a:ext cx="14179" cy="20"/>
                          </a:xfrm>
                          <a:custGeom>
                            <a:avLst/>
                            <a:gdLst>
                              <a:gd name="T0" fmla="*/ 0 w 14179"/>
                              <a:gd name="T1" fmla="*/ 0 h 20"/>
                              <a:gd name="T2" fmla="*/ 14178 w 1417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4179" h="20">
                                <a:moveTo>
                                  <a:pt x="0" y="0"/>
                                </a:moveTo>
                                <a:lnTo>
                                  <a:pt x="14178" y="0"/>
                                </a:lnTo>
                              </a:path>
                            </a:pathLst>
                          </a:custGeom>
                          <a:noFill/>
                          <a:ln w="12229">
                            <a:solidFill>
                              <a:srgbClr val="64605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44"/>
                        <wps:cNvSpPr>
                          <a:spLocks/>
                        </wps:cNvSpPr>
                        <wps:spPr bwMode="auto">
                          <a:xfrm>
                            <a:off x="519" y="1439"/>
                            <a:ext cx="20" cy="10050"/>
                          </a:xfrm>
                          <a:custGeom>
                            <a:avLst/>
                            <a:gdLst>
                              <a:gd name="T0" fmla="*/ 0 w 20"/>
                              <a:gd name="T1" fmla="*/ 10049 h 10050"/>
                              <a:gd name="T2" fmla="*/ 0 w 20"/>
                              <a:gd name="T3" fmla="*/ 0 h 100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0050">
                                <a:moveTo>
                                  <a:pt x="0" y="10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229">
                            <a:solidFill>
                              <a:srgbClr val="60605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45"/>
                        <wps:cNvSpPr>
                          <a:spLocks/>
                        </wps:cNvSpPr>
                        <wps:spPr bwMode="auto">
                          <a:xfrm>
                            <a:off x="2135" y="4612"/>
                            <a:ext cx="20" cy="1970"/>
                          </a:xfrm>
                          <a:custGeom>
                            <a:avLst/>
                            <a:gdLst>
                              <a:gd name="T0" fmla="*/ 0 w 20"/>
                              <a:gd name="T1" fmla="*/ 1969 h 1970"/>
                              <a:gd name="T2" fmla="*/ 0 w 20"/>
                              <a:gd name="T3" fmla="*/ 0 h 19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970">
                                <a:moveTo>
                                  <a:pt x="0" y="1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229">
                            <a:solidFill>
                              <a:srgbClr val="6B6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46"/>
                        <wps:cNvSpPr>
                          <a:spLocks/>
                        </wps:cNvSpPr>
                        <wps:spPr bwMode="auto">
                          <a:xfrm>
                            <a:off x="5137" y="1439"/>
                            <a:ext cx="20" cy="5201"/>
                          </a:xfrm>
                          <a:custGeom>
                            <a:avLst/>
                            <a:gdLst>
                              <a:gd name="T0" fmla="*/ 0 w 20"/>
                              <a:gd name="T1" fmla="*/ 5200 h 5201"/>
                              <a:gd name="T2" fmla="*/ 0 w 20"/>
                              <a:gd name="T3" fmla="*/ 0 h 5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5201">
                                <a:moveTo>
                                  <a:pt x="0" y="5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400">
                            <a:solidFill>
                              <a:srgbClr val="7777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47"/>
                        <wps:cNvSpPr>
                          <a:spLocks/>
                        </wps:cNvSpPr>
                        <wps:spPr bwMode="auto">
                          <a:xfrm>
                            <a:off x="14674" y="1439"/>
                            <a:ext cx="20" cy="1368"/>
                          </a:xfrm>
                          <a:custGeom>
                            <a:avLst/>
                            <a:gdLst>
                              <a:gd name="T0" fmla="*/ 0 w 20"/>
                              <a:gd name="T1" fmla="*/ 1367 h 1368"/>
                              <a:gd name="T2" fmla="*/ 0 w 20"/>
                              <a:gd name="T3" fmla="*/ 0 h 13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368">
                                <a:moveTo>
                                  <a:pt x="0" y="13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229">
                            <a:solidFill>
                              <a:srgbClr val="57575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48"/>
                        <wps:cNvSpPr>
                          <a:spLocks/>
                        </wps:cNvSpPr>
                        <wps:spPr bwMode="auto">
                          <a:xfrm>
                            <a:off x="510" y="1974"/>
                            <a:ext cx="14175" cy="20"/>
                          </a:xfrm>
                          <a:custGeom>
                            <a:avLst/>
                            <a:gdLst>
                              <a:gd name="T0" fmla="*/ 0 w 14175"/>
                              <a:gd name="T1" fmla="*/ 0 h 20"/>
                              <a:gd name="T2" fmla="*/ 14174 w 1417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4175" h="20">
                                <a:moveTo>
                                  <a:pt x="0" y="0"/>
                                </a:moveTo>
                                <a:lnTo>
                                  <a:pt x="14174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6B676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49"/>
                        <wps:cNvSpPr>
                          <a:spLocks/>
                        </wps:cNvSpPr>
                        <wps:spPr bwMode="auto">
                          <a:xfrm>
                            <a:off x="505" y="2489"/>
                            <a:ext cx="14179" cy="20"/>
                          </a:xfrm>
                          <a:custGeom>
                            <a:avLst/>
                            <a:gdLst>
                              <a:gd name="T0" fmla="*/ 0 w 14179"/>
                              <a:gd name="T1" fmla="*/ 0 h 20"/>
                              <a:gd name="T2" fmla="*/ 14178 w 1417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4179" h="20">
                                <a:moveTo>
                                  <a:pt x="0" y="0"/>
                                </a:moveTo>
                                <a:lnTo>
                                  <a:pt x="14178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706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50"/>
                        <wps:cNvSpPr>
                          <a:spLocks/>
                        </wps:cNvSpPr>
                        <wps:spPr bwMode="auto">
                          <a:xfrm>
                            <a:off x="510" y="3004"/>
                            <a:ext cx="4680" cy="20"/>
                          </a:xfrm>
                          <a:custGeom>
                            <a:avLst/>
                            <a:gdLst>
                              <a:gd name="T0" fmla="*/ 0 w 4680"/>
                              <a:gd name="T1" fmla="*/ 0 h 20"/>
                              <a:gd name="T2" fmla="*/ 4679 w 468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680" h="20">
                                <a:moveTo>
                                  <a:pt x="0" y="0"/>
                                </a:moveTo>
                                <a:lnTo>
                                  <a:pt x="4679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6B6B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51"/>
                        <wps:cNvSpPr>
                          <a:spLocks/>
                        </wps:cNvSpPr>
                        <wps:spPr bwMode="auto">
                          <a:xfrm>
                            <a:off x="8117" y="2484"/>
                            <a:ext cx="20" cy="708"/>
                          </a:xfrm>
                          <a:custGeom>
                            <a:avLst/>
                            <a:gdLst>
                              <a:gd name="T0" fmla="*/ 0 w 20"/>
                              <a:gd name="T1" fmla="*/ 707 h 708"/>
                              <a:gd name="T2" fmla="*/ 0 w 20"/>
                              <a:gd name="T3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708">
                                <a:moveTo>
                                  <a:pt x="0" y="7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6760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52"/>
                        <wps:cNvSpPr>
                          <a:spLocks/>
                        </wps:cNvSpPr>
                        <wps:spPr bwMode="auto">
                          <a:xfrm>
                            <a:off x="10317" y="3182"/>
                            <a:ext cx="2562" cy="20"/>
                          </a:xfrm>
                          <a:custGeom>
                            <a:avLst/>
                            <a:gdLst>
                              <a:gd name="T0" fmla="*/ 0 w 2562"/>
                              <a:gd name="T1" fmla="*/ 0 h 20"/>
                              <a:gd name="T2" fmla="*/ 2561 w 256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62" h="20">
                                <a:moveTo>
                                  <a:pt x="0" y="0"/>
                                </a:moveTo>
                                <a:lnTo>
                                  <a:pt x="2561" y="0"/>
                                </a:lnTo>
                              </a:path>
                            </a:pathLst>
                          </a:custGeom>
                          <a:noFill/>
                          <a:ln w="18343">
                            <a:solidFill>
                              <a:srgbClr val="87573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53"/>
                        <wps:cNvSpPr>
                          <a:spLocks/>
                        </wps:cNvSpPr>
                        <wps:spPr bwMode="auto">
                          <a:xfrm>
                            <a:off x="505" y="3527"/>
                            <a:ext cx="7612" cy="20"/>
                          </a:xfrm>
                          <a:custGeom>
                            <a:avLst/>
                            <a:gdLst>
                              <a:gd name="T0" fmla="*/ 0 w 7612"/>
                              <a:gd name="T1" fmla="*/ 0 h 20"/>
                              <a:gd name="T2" fmla="*/ 7611 w 761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612" h="20">
                                <a:moveTo>
                                  <a:pt x="0" y="0"/>
                                </a:moveTo>
                                <a:lnTo>
                                  <a:pt x="7611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67646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54"/>
                        <wps:cNvSpPr>
                          <a:spLocks/>
                        </wps:cNvSpPr>
                        <wps:spPr bwMode="auto">
                          <a:xfrm>
                            <a:off x="11569" y="2826"/>
                            <a:ext cx="20" cy="670"/>
                          </a:xfrm>
                          <a:custGeom>
                            <a:avLst/>
                            <a:gdLst>
                              <a:gd name="T0" fmla="*/ 0 w 20"/>
                              <a:gd name="T1" fmla="*/ 669 h 670"/>
                              <a:gd name="T2" fmla="*/ 0 w 20"/>
                              <a:gd name="T3" fmla="*/ 0 h 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70">
                                <a:moveTo>
                                  <a:pt x="0" y="6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343">
                            <a:solidFill>
                              <a:srgbClr val="87573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55"/>
                        <wps:cNvSpPr>
                          <a:spLocks/>
                        </wps:cNvSpPr>
                        <wps:spPr bwMode="auto">
                          <a:xfrm>
                            <a:off x="5170" y="3182"/>
                            <a:ext cx="2947" cy="20"/>
                          </a:xfrm>
                          <a:custGeom>
                            <a:avLst/>
                            <a:gdLst>
                              <a:gd name="T0" fmla="*/ 0 w 2947"/>
                              <a:gd name="T1" fmla="*/ 0 h 20"/>
                              <a:gd name="T2" fmla="*/ 2946 w 294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47" h="20">
                                <a:moveTo>
                                  <a:pt x="0" y="0"/>
                                </a:moveTo>
                                <a:lnTo>
                                  <a:pt x="2946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6464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56"/>
                        <wps:cNvSpPr>
                          <a:spLocks/>
                        </wps:cNvSpPr>
                        <wps:spPr bwMode="auto">
                          <a:xfrm>
                            <a:off x="510" y="4042"/>
                            <a:ext cx="4675" cy="20"/>
                          </a:xfrm>
                          <a:custGeom>
                            <a:avLst/>
                            <a:gdLst>
                              <a:gd name="T0" fmla="*/ 0 w 4675"/>
                              <a:gd name="T1" fmla="*/ 0 h 20"/>
                              <a:gd name="T2" fmla="*/ 4674 w 467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675" h="20">
                                <a:moveTo>
                                  <a:pt x="0" y="0"/>
                                </a:moveTo>
                                <a:lnTo>
                                  <a:pt x="4674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6B676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57"/>
                        <wps:cNvSpPr>
                          <a:spLocks/>
                        </wps:cNvSpPr>
                        <wps:spPr bwMode="auto">
                          <a:xfrm>
                            <a:off x="5170" y="3871"/>
                            <a:ext cx="2947" cy="20"/>
                          </a:xfrm>
                          <a:custGeom>
                            <a:avLst/>
                            <a:gdLst>
                              <a:gd name="T0" fmla="*/ 0 w 2947"/>
                              <a:gd name="T1" fmla="*/ 0 h 20"/>
                              <a:gd name="T2" fmla="*/ 2946 w 294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47" h="20">
                                <a:moveTo>
                                  <a:pt x="0" y="0"/>
                                </a:moveTo>
                                <a:lnTo>
                                  <a:pt x="2946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706B6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58"/>
                        <wps:cNvSpPr>
                          <a:spLocks/>
                        </wps:cNvSpPr>
                        <wps:spPr bwMode="auto">
                          <a:xfrm>
                            <a:off x="8124" y="3876"/>
                            <a:ext cx="20" cy="694"/>
                          </a:xfrm>
                          <a:custGeom>
                            <a:avLst/>
                            <a:gdLst>
                              <a:gd name="T0" fmla="*/ 0 w 20"/>
                              <a:gd name="T1" fmla="*/ 693 h 694"/>
                              <a:gd name="T2" fmla="*/ 0 w 20"/>
                              <a:gd name="T3" fmla="*/ 0 h 6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94">
                                <a:moveTo>
                                  <a:pt x="0" y="6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343">
                            <a:solidFill>
                              <a:srgbClr val="7C5B4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59"/>
                        <wps:cNvSpPr>
                          <a:spLocks/>
                        </wps:cNvSpPr>
                        <wps:spPr bwMode="auto">
                          <a:xfrm>
                            <a:off x="5170" y="4218"/>
                            <a:ext cx="3968" cy="20"/>
                          </a:xfrm>
                          <a:custGeom>
                            <a:avLst/>
                            <a:gdLst>
                              <a:gd name="T0" fmla="*/ 0 w 3968"/>
                              <a:gd name="T1" fmla="*/ 0 h 20"/>
                              <a:gd name="T2" fmla="*/ 3967 w 396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968" h="20">
                                <a:moveTo>
                                  <a:pt x="0" y="0"/>
                                </a:moveTo>
                                <a:lnTo>
                                  <a:pt x="3967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7067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60"/>
                        <wps:cNvSpPr>
                          <a:spLocks/>
                        </wps:cNvSpPr>
                        <wps:spPr bwMode="auto">
                          <a:xfrm>
                            <a:off x="510" y="4562"/>
                            <a:ext cx="8623" cy="20"/>
                          </a:xfrm>
                          <a:custGeom>
                            <a:avLst/>
                            <a:gdLst>
                              <a:gd name="T0" fmla="*/ 0 w 8623"/>
                              <a:gd name="T1" fmla="*/ 0 h 20"/>
                              <a:gd name="T2" fmla="*/ 8622 w 8623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623" h="20">
                                <a:moveTo>
                                  <a:pt x="0" y="0"/>
                                </a:moveTo>
                                <a:lnTo>
                                  <a:pt x="8622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6B6B6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61"/>
                        <wps:cNvSpPr>
                          <a:spLocks/>
                        </wps:cNvSpPr>
                        <wps:spPr bwMode="auto">
                          <a:xfrm>
                            <a:off x="5170" y="5079"/>
                            <a:ext cx="6385" cy="20"/>
                          </a:xfrm>
                          <a:custGeom>
                            <a:avLst/>
                            <a:gdLst>
                              <a:gd name="T0" fmla="*/ 0 w 6385"/>
                              <a:gd name="T1" fmla="*/ 0 h 20"/>
                              <a:gd name="T2" fmla="*/ 6384 w 638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6385" h="20">
                                <a:moveTo>
                                  <a:pt x="0" y="0"/>
                                </a:moveTo>
                                <a:lnTo>
                                  <a:pt x="6384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67676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62"/>
                        <wps:cNvSpPr>
                          <a:spLocks/>
                        </wps:cNvSpPr>
                        <wps:spPr bwMode="auto">
                          <a:xfrm>
                            <a:off x="5170" y="5597"/>
                            <a:ext cx="6385" cy="20"/>
                          </a:xfrm>
                          <a:custGeom>
                            <a:avLst/>
                            <a:gdLst>
                              <a:gd name="T0" fmla="*/ 0 w 6385"/>
                              <a:gd name="T1" fmla="*/ 0 h 20"/>
                              <a:gd name="T2" fmla="*/ 6384 w 638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6385" h="20">
                                <a:moveTo>
                                  <a:pt x="0" y="0"/>
                                </a:moveTo>
                                <a:lnTo>
                                  <a:pt x="6384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67676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63"/>
                        <wps:cNvSpPr>
                          <a:spLocks/>
                        </wps:cNvSpPr>
                        <wps:spPr bwMode="auto">
                          <a:xfrm>
                            <a:off x="5175" y="6115"/>
                            <a:ext cx="6380" cy="20"/>
                          </a:xfrm>
                          <a:custGeom>
                            <a:avLst/>
                            <a:gdLst>
                              <a:gd name="T0" fmla="*/ 0 w 6380"/>
                              <a:gd name="T1" fmla="*/ 0 h 20"/>
                              <a:gd name="T2" fmla="*/ 6379 w 638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6380" h="20">
                                <a:moveTo>
                                  <a:pt x="0" y="0"/>
                                </a:moveTo>
                                <a:lnTo>
                                  <a:pt x="6379" y="0"/>
                                </a:lnTo>
                              </a:path>
                            </a:pathLst>
                          </a:custGeom>
                          <a:noFill/>
                          <a:ln w="12229">
                            <a:solidFill>
                              <a:srgbClr val="67676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64"/>
                        <wps:cNvSpPr>
                          <a:spLocks/>
                        </wps:cNvSpPr>
                        <wps:spPr bwMode="auto">
                          <a:xfrm>
                            <a:off x="510" y="6637"/>
                            <a:ext cx="11040" cy="20"/>
                          </a:xfrm>
                          <a:custGeom>
                            <a:avLst/>
                            <a:gdLst>
                              <a:gd name="T0" fmla="*/ 0 w 11040"/>
                              <a:gd name="T1" fmla="*/ 0 h 20"/>
                              <a:gd name="T2" fmla="*/ 11039 w 1104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040" h="20">
                                <a:moveTo>
                                  <a:pt x="0" y="0"/>
                                </a:moveTo>
                                <a:lnTo>
                                  <a:pt x="11039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6B676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65"/>
                        <wps:cNvSpPr>
                          <a:spLocks/>
                        </wps:cNvSpPr>
                        <wps:spPr bwMode="auto">
                          <a:xfrm>
                            <a:off x="3285" y="6625"/>
                            <a:ext cx="20" cy="2442"/>
                          </a:xfrm>
                          <a:custGeom>
                            <a:avLst/>
                            <a:gdLst>
                              <a:gd name="T0" fmla="*/ 0 w 20"/>
                              <a:gd name="T1" fmla="*/ 2441 h 2442"/>
                              <a:gd name="T2" fmla="*/ 0 w 20"/>
                              <a:gd name="T3" fmla="*/ 0 h 2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442">
                                <a:moveTo>
                                  <a:pt x="0" y="24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6B67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reeform 66"/>
                        <wps:cNvSpPr>
                          <a:spLocks/>
                        </wps:cNvSpPr>
                        <wps:spPr bwMode="auto">
                          <a:xfrm>
                            <a:off x="4316" y="9052"/>
                            <a:ext cx="20" cy="2447"/>
                          </a:xfrm>
                          <a:custGeom>
                            <a:avLst/>
                            <a:gdLst>
                              <a:gd name="T0" fmla="*/ 0 w 20"/>
                              <a:gd name="T1" fmla="*/ 2446 h 2447"/>
                              <a:gd name="T2" fmla="*/ 0 w 20"/>
                              <a:gd name="T3" fmla="*/ 0 h 24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447">
                                <a:moveTo>
                                  <a:pt x="0" y="24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6B706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67"/>
                        <wps:cNvSpPr>
                          <a:spLocks/>
                        </wps:cNvSpPr>
                        <wps:spPr bwMode="auto">
                          <a:xfrm>
                            <a:off x="6388" y="6630"/>
                            <a:ext cx="20" cy="2442"/>
                          </a:xfrm>
                          <a:custGeom>
                            <a:avLst/>
                            <a:gdLst>
                              <a:gd name="T0" fmla="*/ 0 w 20"/>
                              <a:gd name="T1" fmla="*/ 2441 h 2442"/>
                              <a:gd name="T2" fmla="*/ 0 w 20"/>
                              <a:gd name="T3" fmla="*/ 0 h 24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442">
                                <a:moveTo>
                                  <a:pt x="0" y="24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676B6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68"/>
                        <wps:cNvSpPr>
                          <a:spLocks/>
                        </wps:cNvSpPr>
                        <wps:spPr bwMode="auto">
                          <a:xfrm>
                            <a:off x="13468" y="6635"/>
                            <a:ext cx="20" cy="2437"/>
                          </a:xfrm>
                          <a:custGeom>
                            <a:avLst/>
                            <a:gdLst>
                              <a:gd name="T0" fmla="*/ 0 w 20"/>
                              <a:gd name="T1" fmla="*/ 2436 h 2437"/>
                              <a:gd name="T2" fmla="*/ 0 w 20"/>
                              <a:gd name="T3" fmla="*/ 0 h 2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437">
                                <a:moveTo>
                                  <a:pt x="0" y="2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71">
                            <a:solidFill>
                              <a:srgbClr val="67676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reeform 69"/>
                        <wps:cNvSpPr>
                          <a:spLocks/>
                        </wps:cNvSpPr>
                        <wps:spPr bwMode="auto">
                          <a:xfrm>
                            <a:off x="14641" y="6659"/>
                            <a:ext cx="20" cy="4854"/>
                          </a:xfrm>
                          <a:custGeom>
                            <a:avLst/>
                            <a:gdLst>
                              <a:gd name="T0" fmla="*/ 0 w 20"/>
                              <a:gd name="T1" fmla="*/ 4853 h 4854"/>
                              <a:gd name="T2" fmla="*/ 0 w 20"/>
                              <a:gd name="T3" fmla="*/ 0 h 4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854">
                                <a:moveTo>
                                  <a:pt x="0" y="48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343">
                            <a:solidFill>
                              <a:srgbClr val="87878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70"/>
                        <wps:cNvSpPr>
                          <a:spLocks/>
                        </wps:cNvSpPr>
                        <wps:spPr bwMode="auto">
                          <a:xfrm>
                            <a:off x="491" y="7010"/>
                            <a:ext cx="14204" cy="20"/>
                          </a:xfrm>
                          <a:custGeom>
                            <a:avLst/>
                            <a:gdLst>
                              <a:gd name="T0" fmla="*/ 0 w 14204"/>
                              <a:gd name="T1" fmla="*/ 0 h 20"/>
                              <a:gd name="T2" fmla="*/ 14203 w 14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4204" h="20">
                                <a:moveTo>
                                  <a:pt x="0" y="0"/>
                                </a:moveTo>
                                <a:lnTo>
                                  <a:pt x="14203" y="0"/>
                                </a:lnTo>
                              </a:path>
                            </a:pathLst>
                          </a:custGeom>
                          <a:noFill/>
                          <a:ln w="18343">
                            <a:solidFill>
                              <a:srgbClr val="67646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71"/>
                        <wps:cNvSpPr>
                          <a:spLocks/>
                        </wps:cNvSpPr>
                        <wps:spPr bwMode="auto">
                          <a:xfrm>
                            <a:off x="491" y="9023"/>
                            <a:ext cx="14204" cy="20"/>
                          </a:xfrm>
                          <a:custGeom>
                            <a:avLst/>
                            <a:gdLst>
                              <a:gd name="T0" fmla="*/ 0 w 14204"/>
                              <a:gd name="T1" fmla="*/ 0 h 20"/>
                              <a:gd name="T2" fmla="*/ 14203 w 14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4204" h="20">
                                <a:moveTo>
                                  <a:pt x="0" y="0"/>
                                </a:moveTo>
                                <a:lnTo>
                                  <a:pt x="14203" y="0"/>
                                </a:lnTo>
                              </a:path>
                            </a:pathLst>
                          </a:custGeom>
                          <a:noFill/>
                          <a:ln w="15286">
                            <a:solidFill>
                              <a:srgbClr val="7474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reeform 72"/>
                        <wps:cNvSpPr>
                          <a:spLocks/>
                        </wps:cNvSpPr>
                        <wps:spPr bwMode="auto">
                          <a:xfrm>
                            <a:off x="510" y="9437"/>
                            <a:ext cx="14184" cy="20"/>
                          </a:xfrm>
                          <a:custGeom>
                            <a:avLst/>
                            <a:gdLst>
                              <a:gd name="T0" fmla="*/ 0 w 14184"/>
                              <a:gd name="T1" fmla="*/ 0 h 20"/>
                              <a:gd name="T2" fmla="*/ 14183 w 1418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4184" h="20">
                                <a:moveTo>
                                  <a:pt x="0" y="0"/>
                                </a:moveTo>
                                <a:lnTo>
                                  <a:pt x="14183" y="0"/>
                                </a:lnTo>
                              </a:path>
                            </a:pathLst>
                          </a:custGeom>
                          <a:noFill/>
                          <a:ln w="21400">
                            <a:solidFill>
                              <a:srgbClr val="7474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73"/>
                        <wps:cNvSpPr>
                          <a:spLocks/>
                        </wps:cNvSpPr>
                        <wps:spPr bwMode="auto">
                          <a:xfrm>
                            <a:off x="491" y="11455"/>
                            <a:ext cx="14204" cy="20"/>
                          </a:xfrm>
                          <a:custGeom>
                            <a:avLst/>
                            <a:gdLst>
                              <a:gd name="T0" fmla="*/ 0 w 14204"/>
                              <a:gd name="T1" fmla="*/ 0 h 20"/>
                              <a:gd name="T2" fmla="*/ 14203 w 14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4204" h="20">
                                <a:moveTo>
                                  <a:pt x="0" y="0"/>
                                </a:moveTo>
                                <a:lnTo>
                                  <a:pt x="14203" y="0"/>
                                </a:lnTo>
                              </a:path>
                            </a:pathLst>
                          </a:custGeom>
                          <a:noFill/>
                          <a:ln w="18343">
                            <a:solidFill>
                              <a:srgbClr val="7C77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74"/>
                        <wps:cNvSpPr>
                          <a:spLocks/>
                        </wps:cNvSpPr>
                        <wps:spPr bwMode="auto">
                          <a:xfrm>
                            <a:off x="7245" y="9037"/>
                            <a:ext cx="20" cy="2456"/>
                          </a:xfrm>
                          <a:custGeom>
                            <a:avLst/>
                            <a:gdLst>
                              <a:gd name="T0" fmla="*/ 0 w 20"/>
                              <a:gd name="T1" fmla="*/ 2455 h 2456"/>
                              <a:gd name="T2" fmla="*/ 0 w 20"/>
                              <a:gd name="T3" fmla="*/ 0 h 24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456">
                                <a:moveTo>
                                  <a:pt x="0" y="24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515">
                            <a:solidFill>
                              <a:srgbClr val="67676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" o:spid="_x0000_s1027" style="position:absolute;left:0;text-align:left;margin-left:23.8pt;margin-top:71.1pt;width:712.35pt;height:505.25pt;z-index:-252220416;mso-position-horizontal-relative:page;mso-position-vertical-relative:page" coordorigin="476,1422" coordsize="14247,10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" o:allowincell="f">
                <v:rect id="Rectangle 42" o:spid="_x0000_s1028" style="position:absolute;left:8096;top:2784;width:6620;height:3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TwDcUA&#10;AADcAAAADwAAAGRycy9kb3ducmV2LnhtbESPT4vCMBTE7wt+h/AEb2uql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BPANxQAAANwAAAAPAAAAAAAAAAAAAAAAAJgCAABkcnMv&#10;ZG93bnJldi54bWxQSwUGAAAAAAQABAD1AAAAigMAAAAA&#10;" filled="f" stroked="f">
                  <v:textbox inset="0,0,0,0">
                    <w:txbxContent>
                      <w:p w:rsidR="008B1083" w:rsidRDefault="008B1083">
                        <w:pPr>
                          <w:widowControl/>
                          <w:autoSpaceDE/>
                          <w:autoSpaceDN/>
                          <w:adjustRightInd/>
                          <w:spacing w:line="3880" w:lineRule="atLeas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4191000" cy="2457450"/>
                              <wp:effectExtent l="1905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191000" cy="24574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8B1083" w:rsidRDefault="008B1083"/>
                    </w:txbxContent>
                  </v:textbox>
                </v:rect>
                <v:shape id="Freeform 43" o:spid="_x0000_s1029" style="position:absolute;left:505;top:1456;width:14179;height:20;visibility:visible;mso-wrap-style:square;v-text-anchor:top" coordsize="1417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mMo8QA&#10;AADcAAAADwAAAGRycy9kb3ducmV2LnhtbESPQWvCQBSE74X+h+UVvDWbSiw1ukpRBMEeNCl4fWSf&#10;STT7NmRXE/+9WxB6HGbmG2a+HEwjbtS52rKCjygGQVxYXXOp4DffvH+BcB5ZY2OZFNzJwXLx+jLH&#10;VNueD3TLfCkChF2KCirv21RKV1Rk0EW2JQ7eyXYGfZBdKXWHfYCbRo7j+FMarDksVNjSqqLikl2N&#10;glUxNutdguf9NM/yn94xJvejUqO34XsGwtPg/8PP9lYrSJIJ/J0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ZjKPEAAAA3AAAAA8AAAAAAAAAAAAAAAAAmAIAAGRycy9k&#10;b3ducmV2LnhtbFBLBQYAAAAABAAEAPUAAACJAwAAAAA=&#10;" path="m,l14178,e" filled="f" strokecolor="#64605b" strokeweight=".33969mm">
                  <v:path arrowok="t" o:connecttype="custom" o:connectlocs="0,0;14178,0" o:connectangles="0,0"/>
                </v:shape>
                <v:shape id="Freeform 44" o:spid="_x0000_s1030" style="position:absolute;left:519;top:1439;width:20;height:10050;visibility:visible;mso-wrap-style:square;v-text-anchor:top" coordsize="20,10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vUrsMA&#10;AADcAAAADwAAAGRycy9kb3ducmV2LnhtbESPT4vCMBTE78J+h/AWvGm6/im71SgiCIu3WkG8PZpn&#10;W2xeSpLV7rc3guBxmJnfMMt1b1pxI+cbywq+xgkI4tLqhisFx2I3+gbhA7LG1jIp+CcP69XHYImZ&#10;tnfO6XYIlYgQ9hkqqEPoMil9WZNBP7YdcfQu1hkMUbpKaof3CDetnCRJKg02HBdq7GhbU3k9/BkF&#10;Of/I83xfyE3K+Wl6pbOzk06p4We/WYAI1Id3+NX+1QpmsxSeZ+IR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vUrsMAAADcAAAADwAAAAAAAAAAAAAAAACYAgAAZHJzL2Rv&#10;d25yZXYueG1sUEsFBgAAAAAEAAQA9QAAAIgDAAAAAA==&#10;" path="m,10049l,e" filled="f" strokecolor="#60605b" strokeweight=".33969mm">
                  <v:path arrowok="t" o:connecttype="custom" o:connectlocs="0,10049;0,0" o:connectangles="0,0"/>
                </v:shape>
                <v:shape id="Freeform 45" o:spid="_x0000_s1031" style="position:absolute;left:2135;top:4612;width:20;height:1970;visibility:visible;mso-wrap-style:square;v-text-anchor:top" coordsize="20,1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MG4MQA&#10;AADcAAAADwAAAGRycy9kb3ducmV2LnhtbESPzYrCMBSF9wO+Q7iCGxlTHR2lGqUjCC5EUGcxy0tz&#10;bYrNTWkytb79RBBmeTg/H2e16WwlWmp86VjBeJSAIM6dLrlQ8H3ZvS9A+ICssXJMCh7kYbPuva0w&#10;1e7OJ2rPoRBxhH2KCkwIdSqlzw1Z9CNXE0fv6hqLIcqmkLrBexy3lZwkyae0WHIkGKxpayi/nX9t&#10;hBQf2RcNt7ODz7IjD03748tWqUG/y5YgAnXhP/xq77WC6XQOzzPx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jBuDEAAAA3AAAAA8AAAAAAAAAAAAAAAAAmAIAAGRycy9k&#10;b3ducmV2LnhtbFBLBQYAAAAABAAEAPUAAACJAwAAAAA=&#10;" path="m,1969l,e" filled="f" strokecolor="#6b6b6b" strokeweight=".33969mm">
                  <v:path arrowok="t" o:connecttype="custom" o:connectlocs="0,1969;0,0" o:connectangles="0,0"/>
                </v:shape>
                <v:shape id="Freeform 46" o:spid="_x0000_s1032" style="position:absolute;left:5137;top:1439;width:20;height:5201;visibility:visible;mso-wrap-style:square;v-text-anchor:top" coordsize="20,5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4E6MIA&#10;AADcAAAADwAAAGRycy9kb3ducmV2LnhtbERP3WrCMBS+H/gO4Qy8GTN1ytDOWHQgCMJgdg9wbM6a&#10;suakNOmPPr25EHb58f1vstHWoqfWV44VzGcJCOLC6YpLBT/54XUFwgdkjbVjUnAlD9l28rTBVLuB&#10;v6k/h1LEEPYpKjAhNKmUvjBk0c9cQxy5X9daDBG2pdQtDjHc1vItSd6lxYpjg8GGPg0Vf+fOKsil&#10;d74z1xPll/3XInlZ31YmKDV9HncfIAKN4V/8cB+1guUyro1n4hGQ2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DgTowgAAANwAAAAPAAAAAAAAAAAAAAAAAJgCAABkcnMvZG93&#10;bnJldi54bWxQSwUGAAAAAAQABAD1AAAAhwMAAAAA&#10;" path="m,5200l,e" filled="f" strokecolor="#777774" strokeweight=".59444mm">
                  <v:path arrowok="t" o:connecttype="custom" o:connectlocs="0,5200;0,0" o:connectangles="0,0"/>
                </v:shape>
                <v:shape id="Freeform 47" o:spid="_x0000_s1033" style="position:absolute;left:14674;top:1439;width:20;height:1368;visibility:visible;mso-wrap-style:square;v-text-anchor:top" coordsize="20,1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JuXsUA&#10;AADcAAAADwAAAGRycy9kb3ducmV2LnhtbESPQWvCQBSE70L/w/IKveluW4k2dZVSqvQkGCXY2yP7&#10;moRm34bsauK/dwuCx2FmvmEWq8E24kydrx1reJ4oEMSFMzWXGg779XgOwgdkg41j0nAhD6vlw2iB&#10;qXE97+ichVJECPsUNVQhtKmUvqjIop+4ljh6v66zGKLsSmk67CPcNvJFqURarDkuVNjSZ0XFX3ay&#10;Gn5oVuTyNVfJRs763CbbL3U8af30OHy8gwg0hHv41v42GqbTN/g/E4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km5exQAAANwAAAAPAAAAAAAAAAAAAAAAAJgCAABkcnMv&#10;ZG93bnJldi54bWxQSwUGAAAAAAQABAD1AAAAigMAAAAA&#10;" path="m,1367l,e" filled="f" strokecolor="#575757" strokeweight=".33969mm">
                  <v:path arrowok="t" o:connecttype="custom" o:connectlocs="0,1367;0,0" o:connectangles="0,0"/>
                </v:shape>
                <v:shape id="Freeform 48" o:spid="_x0000_s1034" style="position:absolute;left:510;top:1974;width:14175;height:20;visibility:visible;mso-wrap-style:square;v-text-anchor:top" coordsize="1417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0aBcIA&#10;AADcAAAADwAAAGRycy9kb3ducmV2LnhtbERPTWuDQBC9F/Iflgn0VtekUYp1E0qhtNekguY2uBOV&#10;uLPW3ar5991DoMfH+84Pi+nFRKPrLCvYRDEI4trqjhsFxffH0wsI55E19pZJwY0cHParhxwzbWc+&#10;0nTyjQgh7DJU0Ho/ZFK6uiWDLrIDceAudjToAxwbqUecQ7jp5TaOU2mw49DQ4kDvLdXX069RUD3f&#10;trpK0s/mmJTXqix+zmWVKvW4Xt5eQXha/L/47v7SCnZJmB/OhCMg9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HRoFwgAAANwAAAAPAAAAAAAAAAAAAAAAAJgCAABkcnMvZG93&#10;bnJldi54bWxQSwUGAAAAAAQABAD1AAAAhwMAAAAA&#10;" path="m,l14174,e" filled="f" strokecolor="#6b6767" strokeweight=".25475mm">
                  <v:path arrowok="t" o:connecttype="custom" o:connectlocs="0,0;14174,0" o:connectangles="0,0"/>
                </v:shape>
                <v:shape id="Freeform 49" o:spid="_x0000_s1035" style="position:absolute;left:505;top:2489;width:14179;height:20;visibility:visible;mso-wrap-style:square;v-text-anchor:top" coordsize="1417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xMHsUA&#10;AADcAAAADwAAAGRycy9kb3ducmV2LnhtbESPQWvCQBSE7wX/w/IK3nRjq6WkriKCIJiLUaHHR/aZ&#10;xGbfrtlV4793BaHHYWa+YabzzjTiSq2vLSsYDRMQxIXVNZcK9rvV4BuED8gaG8uk4E4e5rPe2xRT&#10;bW+8pWseShEh7FNUUIXgUil9UZFBP7SOOHpH2xoMUbal1C3eItw08iNJvqTBmuNChY6WFRV/+cUo&#10;WGdnl41/N/nJ3S+H1RKzw+ciU6r/3i1+QATqwn/41V5rBePJCJ5n4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vEwexQAAANwAAAAPAAAAAAAAAAAAAAAAAJgCAABkcnMv&#10;ZG93bnJldi54bWxQSwUGAAAAAAQABAD1AAAAigMAAAAA&#10;" path="m,l14178,e" filled="f" strokecolor="#706b6b" strokeweight=".25475mm">
                  <v:path arrowok="t" o:connecttype="custom" o:connectlocs="0,0;14178,0" o:connectangles="0,0"/>
                </v:shape>
                <v:shape id="Freeform 50" o:spid="_x0000_s1036" style="position:absolute;left:510;top:3004;width:4680;height:20;visibility:visible;mso-wrap-style:square;v-text-anchor:top" coordsize="468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OwMcUA&#10;AADcAAAADwAAAGRycy9kb3ducmV2LnhtbESPT2vCQBTE7wW/w/IK3uqmYopGVxGt2ouIf/D8yL5m&#10;Q7Nv0+xG47fvFgo9DjPzG2a26GwlbtT40rGC10ECgjh3uuRCweW8eRmD8AFZY+WYFDzIw2Lee5ph&#10;pt2dj3Q7hUJECPsMFZgQ6kxKnxuy6AeuJo7ep2sshiibQuoG7xFuKzlMkjdpseS4YLCmlaH869Ra&#10;BXK7X7+nk3yzOxj3fd216XrV1kr1n7vlFESgLvyH/9ofWsEoHcLvmXgE5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47AxxQAAANwAAAAPAAAAAAAAAAAAAAAAAJgCAABkcnMv&#10;ZG93bnJldi54bWxQSwUGAAAAAAQABAD1AAAAigMAAAAA&#10;" path="m,l4679,e" filled="f" strokecolor="#6b6b6b" strokeweight=".25475mm">
                  <v:path arrowok="t" o:connecttype="custom" o:connectlocs="0,0;4679,0" o:connectangles="0,0"/>
                </v:shape>
                <v:shape id="Freeform 51" o:spid="_x0000_s1037" style="position:absolute;left:8117;top:2484;width:20;height:708;visibility:visible;mso-wrap-style:square;v-text-anchor:top" coordsize="2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nolsUA&#10;AADcAAAADwAAAGRycy9kb3ducmV2LnhtbESPQWvCQBSE74X+h+UVeqsbW1skukpprdGjURFvj+wz&#10;G8y+DdltjP/eFQo9DjPzDTOd97YWHbW+cqxgOEhAEBdOV1wq2G1/XsYgfEDWWDsmBVfyMJ89Pkwx&#10;1e7CG+ryUIoIYZ+iAhNCk0rpC0MW/cA1xNE7udZiiLItpW7xEuG2lq9J8iEtVhwXDDb0Zag4579W&#10;wbLMknWW0ea78uZ82NOiO+4XSj0/9Z8TEIH68B/+a6+0gtH7G9zPxCM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WeiWxQAAANwAAAAPAAAAAAAAAAAAAAAAAJgCAABkcnMv&#10;ZG93bnJldi54bWxQSwUGAAAAAAQABAD1AAAAigMAAAAA&#10;" path="m,707l,e" filled="f" strokecolor="#676060" strokeweight=".25475mm">
                  <v:path arrowok="t" o:connecttype="custom" o:connectlocs="0,707;0,0" o:connectangles="0,0"/>
                </v:shape>
                <v:shape id="Freeform 52" o:spid="_x0000_s1038" style="position:absolute;left:10317;top:3182;width:2562;height:20;visibility:visible;mso-wrap-style:square;v-text-anchor:top" coordsize="2562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XxQcQA&#10;AADcAAAADwAAAGRycy9kb3ducmV2LnhtbESPT2sCMRTE7wW/Q3iCl6JZxYquRrEFS6EX/x08PjbP&#10;zeLmJWyiu/32TaHgcZj5zTCrTWdr8aAmVI4VjEcZCOLC6YpLBefTbjgHESKyxtoxKfihAJt172WF&#10;uXYtH+hxjKVIJRxyVGBi9LmUoTBkMYycJ07e1TUWY5JNKXWDbSq3tZxk2UxarDgtGPT0Yai4He9W&#10;wXTvL/dPe9t9Z7PF67up93NPrVKDfrddgojUxWf4n/7SiXubwt+Zd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V8UHEAAAA3AAAAA8AAAAAAAAAAAAAAAAAmAIAAGRycy9k&#10;b3ducmV2LnhtbFBLBQYAAAAABAAEAPUAAACJAwAAAAA=&#10;" path="m,l2561,e" filled="f" strokecolor="#87573b" strokeweight=".50953mm">
                  <v:path arrowok="t" o:connecttype="custom" o:connectlocs="0,0;2561,0" o:connectangles="0,0"/>
                </v:shape>
                <v:shape id="Freeform 53" o:spid="_x0000_s1039" style="position:absolute;left:505;top:3527;width:7612;height:20;visibility:visible;mso-wrap-style:square;v-text-anchor:top" coordsize="7612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q+zcUA&#10;AADcAAAADwAAAGRycy9kb3ducmV2LnhtbESP0WrCQBRE3wX/YbmCb7qp1rRNXUUKhaD0wegHXLO3&#10;SWj2btjdxvTvu4Lg4zAzZ5j1djCt6Mn5xrKCp3kCgri0uuFKwfn0OXsF4QOyxtYyKfgjD9vNeLTG&#10;TNsrH6kvQiUihH2GCuoQukxKX9Zk0M9tRxy9b+sMhihdJbXDa4SbVi6SJJUGG44LNXb0UVP5U/wa&#10;BZe+eGPnzmm63BfDV358OeWXg1LTybB7BxFoCI/wvZ1rBc+rFdzOxCM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er7NxQAAANwAAAAPAAAAAAAAAAAAAAAAAJgCAABkcnMv&#10;ZG93bnJldi54bWxQSwUGAAAAAAQABAD1AAAAigMAAAAA&#10;" path="m,l7611,e" filled="f" strokecolor="#676464" strokeweight=".25475mm">
                  <v:path arrowok="t" o:connecttype="custom" o:connectlocs="0,0;7611,0" o:connectangles="0,0"/>
                </v:shape>
                <v:shape id="Freeform 54" o:spid="_x0000_s1040" style="position:absolute;left:11569;top:2826;width:20;height:670;visibility:visible;mso-wrap-style:square;v-text-anchor:top" coordsize="20,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wcy8UA&#10;AADcAAAADwAAAGRycy9kb3ducmV2LnhtbESPQWvCQBSE7wX/w/KEXoJuolVK6hqkIPQkaDx4fGRf&#10;k9Ts25DdJml+fVco9DjMzDfMLhtNI3rqXG1ZQbKMQRAXVtdcKrjmx8UrCOeRNTaWScEPOcj2s6cd&#10;ptoOfKb+4ksRIOxSVFB536ZSuqIig25pW+LgfdrOoA+yK6XucAhw08hVHG+lwZrDQoUtvVdU3C/f&#10;RgFHp6jxt6lc53nyxdc+MnaKlHqej4c3EJ5G/x/+a39oBS+bLTzOhCMg9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BzLxQAAANwAAAAPAAAAAAAAAAAAAAAAAJgCAABkcnMv&#10;ZG93bnJldi54bWxQSwUGAAAAAAQABAD1AAAAigMAAAAA&#10;" path="m,669l,e" filled="f" strokecolor="#875738" strokeweight=".50953mm">
                  <v:path arrowok="t" o:connecttype="custom" o:connectlocs="0,669;0,0" o:connectangles="0,0"/>
                </v:shape>
                <v:shape id="Freeform 55" o:spid="_x0000_s1041" style="position:absolute;left:5170;top:3182;width:2947;height:20;visibility:visible;mso-wrap-style:square;v-text-anchor:top" coordsize="2947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jlkccA&#10;AADcAAAADwAAAGRycy9kb3ducmV2LnhtbESPQWsCMRSE74X+h/AEbzVrsVW2RpGKUNqK7OrF2+vm&#10;uVm6eVmTVLf/vikUehxm5htmvuxtKy7kQ+NYwXiUgSCunG64VnDYb+5mIEJE1tg6JgXfFGC5uL2Z&#10;Y67dlQu6lLEWCcIhRwUmxi6XMlSGLIaR64iTd3LeYkzS11J7vCa4beV9lj1Kiw2nBYMdPRuqPssv&#10;q6Bbn4+T8fZt5YtZPS3fP4pd82qUGg761ROISH38D/+1X7SCycMUfs+k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Y5ZHHAAAA3AAAAA8AAAAAAAAAAAAAAAAAmAIAAGRy&#10;cy9kb3ducmV2LnhtbFBLBQYAAAAABAAEAPUAAACMAwAAAAA=&#10;" path="m,l2946,e" filled="f" strokecolor="#646460" strokeweight=".25475mm">
                  <v:path arrowok="t" o:connecttype="custom" o:connectlocs="0,0;2946,0" o:connectangles="0,0"/>
                </v:shape>
                <v:shape id="Freeform 56" o:spid="_x0000_s1042" style="position:absolute;left:510;top:4042;width:4675;height:20;visibility:visible;mso-wrap-style:square;v-text-anchor:top" coordsize="467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eFusIA&#10;AADcAAAADwAAAGRycy9kb3ducmV2LnhtbERPy2rCQBTdF/yH4Qru6sSiRdJMRAuiG2l9bLK7zdxm&#10;QjN3QmY00a/vLApdHs47Ww22ETfqfO1YwWyagCAuna65UnA5b5+XIHxA1tg4JgV38rDKR08Zptr1&#10;fKTbKVQihrBPUYEJoU2l9KUhi37qWuLIfbvOYoiwq6TusI/htpEvSfIqLdYcGwy29G6o/DldrYKe&#10;+fPj8bUOl6LZ4MHUBZW7QqnJeFi/gQg0hH/xn3uvFcwXcW08E4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R4W6wgAAANwAAAAPAAAAAAAAAAAAAAAAAJgCAABkcnMvZG93&#10;bnJldi54bWxQSwUGAAAAAAQABAD1AAAAhwMAAAAA&#10;" path="m,l4674,e" filled="f" strokecolor="#6b6767" strokeweight=".25475mm">
                  <v:path arrowok="t" o:connecttype="custom" o:connectlocs="0,0;4674,0" o:connectangles="0,0"/>
                </v:shape>
                <v:shape id="Freeform 57" o:spid="_x0000_s1043" style="position:absolute;left:5170;top:3871;width:2947;height:20;visibility:visible;mso-wrap-style:square;v-text-anchor:top" coordsize="2947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2JesQA&#10;AADcAAAADwAAAGRycy9kb3ducmV2LnhtbESPQYvCMBSE78L+h/AWvGmqqNRqlEUoiHuyCrveHs2z&#10;7dq8lCZq/fcbQfA4zMw3zHLdmVrcqHWVZQWjYQSCOLe64kLB8ZAOYhDOI2usLZOCBzlYrz56S0y0&#10;vfOebpkvRICwS1BB6X2TSOnykgy6oW2Ig3e2rUEfZFtI3eI9wE0tx1E0kwYrDgslNrQpKb9kV6Ng&#10;ak863mXp/LeOR/Gf+7l8p+ejUv3P7msBwlPn3+FXe6sVTKZzeJ4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diXrEAAAA3AAAAA8AAAAAAAAAAAAAAAAAmAIAAGRycy9k&#10;b3ducmV2LnhtbFBLBQYAAAAABAAEAPUAAACJAwAAAAA=&#10;" path="m,l2946,e" filled="f" strokecolor="#706b67" strokeweight=".25475mm">
                  <v:path arrowok="t" o:connecttype="custom" o:connectlocs="0,0;2946,0" o:connectangles="0,0"/>
                </v:shape>
                <v:shape id="Freeform 58" o:spid="_x0000_s1044" style="position:absolute;left:8124;top:3876;width:20;height:694;visibility:visible;mso-wrap-style:square;v-text-anchor:top" coordsize="20,6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4BC8EA&#10;AADcAAAADwAAAGRycy9kb3ducmV2LnhtbERPy4rCMBTdD/gP4QruxrQiotVURHRwNgM+Fi4vzbWp&#10;Njelydj692YxMMvDea/Wva3Fk1pfOVaQjhMQxIXTFZcKLuf95xyED8gaa8ek4EUe1vngY4WZdh0f&#10;6XkKpYgh7DNUYEJoMil9YciiH7uGOHI311oMEbal1C12MdzWcpIkM2mx4thgsKGtoeJx+rUKrt97&#10;Lbvpprlf0q/OLXbJD5qdUqNhv1mCCNSHf/Gf+6AVTGdxfjwTj4DM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OAQvBAAAA3AAAAA8AAAAAAAAAAAAAAAAAmAIAAGRycy9kb3du&#10;cmV2LnhtbFBLBQYAAAAABAAEAPUAAACGAwAAAAA=&#10;" path="m,693l,e" filled="f" strokecolor="#7c5b44" strokeweight=".50953mm">
                  <v:path arrowok="t" o:connecttype="custom" o:connectlocs="0,693;0,0" o:connectangles="0,0"/>
                </v:shape>
                <v:shape id="Freeform 59" o:spid="_x0000_s1045" style="position:absolute;left:5170;top:4218;width:3968;height:20;visibility:visible;mso-wrap-style:square;v-text-anchor:top" coordsize="3968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cpS8UA&#10;AADcAAAADwAAAGRycy9kb3ducmV2LnhtbESPQWsCMRSE74X+h/AKXqRmFbW6GqUUBOmtq+L1sXlu&#10;Fjcv201q1n/fFAoeh5n5hllve9uIG3W+dqxgPMpAEJdO11wpOB52rwsQPiBrbByTgjt52G6en9aY&#10;axf5i25FqESCsM9RgQmhzaX0pSGLfuRa4uRdXGcxJNlVUncYE9w2cpJlc2mx5rRgsKUPQ+W1+LEK&#10;ToU59m/Dz935exln2WwYD/tTVGrw0r+vQATqwyP8395rBdP5GP7Op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hylLxQAAANwAAAAPAAAAAAAAAAAAAAAAAJgCAABkcnMv&#10;ZG93bnJldi54bWxQSwUGAAAAAAQABAD1AAAAigMAAAAA&#10;" path="m,l3967,e" filled="f" strokecolor="#706754" strokeweight=".25475mm">
                  <v:path arrowok="t" o:connecttype="custom" o:connectlocs="0,0;3967,0" o:connectangles="0,0"/>
                </v:shape>
                <v:shape id="Freeform 60" o:spid="_x0000_s1046" style="position:absolute;left:510;top:4562;width:8623;height:20;visibility:visible;mso-wrap-style:square;v-text-anchor:top" coordsize="862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LYJMcA&#10;AADcAAAADwAAAGRycy9kb3ducmV2LnhtbESPQWvCQBSE7wX/w/KE3uqm2gaJWUWEUkGEaqTU2yP7&#10;TEKzb9PsNkZ/vVsoeBxm5hsmXfSmFh21rrKs4HkUgSDOra64UHDI3p6mIJxH1lhbJgUXcrCYDx5S&#10;TLQ98466vS9EgLBLUEHpfZNI6fKSDLqRbYiDd7KtQR9kW0jd4jnATS3HURRLgxWHhRIbWpWUf+9/&#10;jQKbbban183OHXHyc53En+v3w8eXUo/DfjkD4an39/B/e60VvMRj+DsTjoC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2C2CTHAAAA3AAAAA8AAAAAAAAAAAAAAAAAmAIAAGRy&#10;cy9kb3ducmV2LnhtbFBLBQYAAAAABAAEAPUAAACMAwAAAAA=&#10;" path="m,l8622,e" filled="f" strokecolor="#6b6b64" strokeweight=".25475mm">
                  <v:path arrowok="t" o:connecttype="custom" o:connectlocs="0,0;8622,0" o:connectangles="0,0"/>
                </v:shape>
                <v:shape id="Freeform 61" o:spid="_x0000_s1047" style="position:absolute;left:5170;top:5079;width:6385;height:20;visibility:visible;mso-wrap-style:square;v-text-anchor:top" coordsize="638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ASacQA&#10;AADcAAAADwAAAGRycy9kb3ducmV2LnhtbESPQWsCMRSE74X+h/AK3mq21YqsRtmtCJaeuhXPj81z&#10;d3XzEpJU13/fFAoeh5n5hlmuB9OLC/nQWVbwMs5AENdWd9wo2H9vn+cgQkTW2FsmBTcKsF49Piwx&#10;1/bKX3SpYiMShEOOCtoYXS5lqFsyGMbWESfvaL3BmKRvpPZ4TXDTy9csm0mDHaeFFh29t1Sfqx+j&#10;oIqn8nOz8Qd3K6q529qPoizflBo9DcUCRKQh3sP/7Z1WMJ1N4O9MOg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wEmnEAAAA3AAAAA8AAAAAAAAAAAAAAAAAmAIAAGRycy9k&#10;b3ducmV2LnhtbFBLBQYAAAAABAAEAPUAAACJAwAAAAA=&#10;" path="m,l6384,e" filled="f" strokecolor="#676767" strokeweight=".25475mm">
                  <v:path arrowok="t" o:connecttype="custom" o:connectlocs="0,0;6384,0" o:connectangles="0,0"/>
                </v:shape>
                <v:shape id="Freeform 62" o:spid="_x0000_s1048" style="position:absolute;left:5170;top:5597;width:6385;height:20;visibility:visible;mso-wrap-style:square;v-text-anchor:top" coordsize="638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mKHcQA&#10;AADcAAAADwAAAGRycy9kb3ducmV2LnhtbESPQWsCMRSE70L/Q3hCb5q1qMhqlN2K0NJT19LzY/Pc&#10;Xd28hCTV9d83QqHHYWa+YTa7wfTiSj50lhXMphkI4trqjhsFX8fDZAUiRGSNvWVScKcAu+3TaIO5&#10;tjf+pGsVG5EgHHJU0MbocilD3ZLBMLWOOHkn6w3GJH0jtcdbgptevmTZUhrsOC206Oi1pfpS/RgF&#10;VTyXH/u9/3b3olq5g30vynKh1PN4KNYgIg3xP/zXftMK5ss5PM6kI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Zih3EAAAA3AAAAA8AAAAAAAAAAAAAAAAAmAIAAGRycy9k&#10;b3ducmV2LnhtbFBLBQYAAAAABAAEAPUAAACJAwAAAAA=&#10;" path="m,l6384,e" filled="f" strokecolor="#676767" strokeweight=".25475mm">
                  <v:path arrowok="t" o:connecttype="custom" o:connectlocs="0,0;6384,0" o:connectangles="0,0"/>
                </v:shape>
                <v:shape id="Freeform 63" o:spid="_x0000_s1049" style="position:absolute;left:5175;top:6115;width:6380;height:20;visibility:visible;mso-wrap-style:square;v-text-anchor:top" coordsize="638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OBBccA&#10;AADcAAAADwAAAGRycy9kb3ducmV2LnhtbESPW2vCQBSE3wv9D8sp+FY3DSoldSNFEEQFL22gfTtk&#10;Ty40ezZm1xj/fbcg9HGYmW+Y+WIwjeipc7VlBS/jCARxbnXNpYLPj9XzKwjnkTU2lknBjRws0seH&#10;OSbaXvlI/cmXIkDYJaig8r5NpHR5RQbd2LbEwStsZ9AH2ZVSd3gNcNPIOIpm0mDNYaHClpYV5T+n&#10;i1HgL1l/3sYZZrvmaz/cDkX8vdkrNXoa3t9AeBr8f/jeXmsFk9kU/s6EIyD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jgQXHAAAA3AAAAA8AAAAAAAAAAAAAAAAAmAIAAGRy&#10;cy9kb3ducmV2LnhtbFBLBQYAAAAABAAEAPUAAACMAwAAAAA=&#10;" path="m,l6379,e" filled="f" strokecolor="#676764" strokeweight=".33969mm">
                  <v:path arrowok="t" o:connecttype="custom" o:connectlocs="0,0;6379,0" o:connectangles="0,0"/>
                </v:shape>
                <v:shape id="Freeform 64" o:spid="_x0000_s1050" style="position:absolute;left:510;top:6637;width:11040;height:20;visibility:visible;mso-wrap-style:square;v-text-anchor:top" coordsize="1104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z12MQA&#10;AADcAAAADwAAAGRycy9kb3ducmV2LnhtbESPQUsDMRSE7wX/Q3iCtzZbLaGsTYsoggcPtd2Lt8fm&#10;NVl28xI3sd3+eyMIHoeZ+YbZ7CY/iDONqQusYbmoQBC3wXRsNTTH1/kaRMrIBofApOFKCXbbm9kG&#10;axMu/EHnQ7aiQDjVqMHlHGspU+vIY1qESFy8Uxg95iJHK82IlwL3g7yvKiU9dlwWHEZ6dtT2h2+v&#10;oX/vTy/W+geM18Z97qsvFZdK67vb6ekRRKYp/4f/2m9Gw0op+D1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89djEAAAA3AAAAA8AAAAAAAAAAAAAAAAAmAIAAGRycy9k&#10;b3ducmV2LnhtbFBLBQYAAAAABAAEAPUAAACJAwAAAAA=&#10;" path="m,l11039,e" filled="f" strokecolor="#6b6767" strokeweight=".25475mm">
                  <v:path arrowok="t" o:connecttype="custom" o:connectlocs="0,0;11039,0" o:connectangles="0,0"/>
                </v:shape>
                <v:shape id="Freeform 65" o:spid="_x0000_s1051" style="position:absolute;left:3285;top:6625;width:20;height:2442;visibility:visible;mso-wrap-style:square;v-text-anchor:top" coordsize="20,2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ZP4McA&#10;AADcAAAADwAAAGRycy9kb3ducmV2LnhtbESPW2sCMRSE3wv+h3CEvhTNWhcvq1FKQagPpXgBXw+b&#10;42Z1c7IkqW7765tCoY/DzHzDLNedbcSNfKgdKxgNMxDEpdM1VwqOh81gBiJEZI2NY1LwRQHWq97D&#10;Egvt7ryj2z5WIkE4FKjAxNgWUobSkMUwdC1x8s7OW4xJ+kpqj/cEt418zrKJtFhzWjDY0quh8rr/&#10;tAp8nG9M/qQP+fv3x3Y7tu4yPuVKPfa7lwWISF38D/+137SCfDKF3zPp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GT+DHAAAA3AAAAA8AAAAAAAAAAAAAAAAAmAIAAGRy&#10;cy9kb3ducmV2LnhtbFBLBQYAAAAABAAEAPUAAACMAwAAAAA=&#10;" path="m,2441l,e" filled="f" strokecolor="#6b676b" strokeweight=".25475mm">
                  <v:path arrowok="t" o:connecttype="custom" o:connectlocs="0,2441;0,0" o:connectangles="0,0"/>
                </v:shape>
                <v:shape id="Freeform 66" o:spid="_x0000_s1052" style="position:absolute;left:4316;top:9052;width:20;height:2447;visibility:visible;mso-wrap-style:square;v-text-anchor:top" coordsize="20,2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zj6cAA&#10;AADcAAAADwAAAGRycy9kb3ducmV2LnhtbERPz2vCMBS+C/sfwhvsZtPJkFGNMgaC26XUFc+P5jUt&#10;a15qE9v635uD4PHj+73dz7YTIw2+dazgPUlBEFdOt2wUlH+H5ScIH5A1do5JwY087Hcviy1m2k1c&#10;0HgKRsQQ9hkqaELoMyl91ZBFn7ieOHK1GyyGCAcj9YBTDLedXKXpWlpsOTY02NN3Q9X/6WoV/P6g&#10;7LUZuQ7zVObmkhfnY63U2+v8tQERaA5P8cN91Ao+1nFtPBOPgNzd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Azj6cAAAADcAAAADwAAAAAAAAAAAAAAAACYAgAAZHJzL2Rvd25y&#10;ZXYueG1sUEsFBgAAAAAEAAQA9QAAAIUDAAAAAA==&#10;" path="m,2446l,e" filled="f" strokecolor="#6b706b" strokeweight=".25475mm">
                  <v:path arrowok="t" o:connecttype="custom" o:connectlocs="0,2446;0,0" o:connectangles="0,0"/>
                </v:shape>
                <v:shape id="Freeform 67" o:spid="_x0000_s1053" style="position:absolute;left:6388;top:6630;width:20;height:2442;visibility:visible;mso-wrap-style:square;v-text-anchor:top" coordsize="20,2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6DccMA&#10;AADcAAAADwAAAGRycy9kb3ducmV2LnhtbESPQYvCMBSE74L/ITzBm6YuIt1qFFHW9bIH6x48Pptn&#10;W2xeShK1+++NsOBxmJlvmMWqM424k/O1ZQWTcQKCuLC65lLB7/FrlILwAVljY5kU/JGH1bLfW2Cm&#10;7YMPdM9DKSKEfYYKqhDaTEpfVGTQj21LHL2LdQZDlK6U2uEjwk0jP5JkJg3WHBcqbGlTUXHNb0bB&#10;Vn636fZnU9Sn87REl9rJ7rZXajjo1nMQgbrwDv+391rBdPYJrzPxCM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06DccMAAADcAAAADwAAAAAAAAAAAAAAAACYAgAAZHJzL2Rv&#10;d25yZXYueG1sUEsFBgAAAAAEAAQA9QAAAIgDAAAAAA==&#10;" path="m,2441l,e" filled="f" strokecolor="#676b67" strokeweight=".25475mm">
                  <v:path arrowok="t" o:connecttype="custom" o:connectlocs="0,2441;0,0" o:connectangles="0,0"/>
                </v:shape>
                <v:shape id="Freeform 68" o:spid="_x0000_s1054" style="position:absolute;left:13468;top:6635;width:20;height:2437;visibility:visible;mso-wrap-style:square;v-text-anchor:top" coordsize="20,2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r2EcMA&#10;AADcAAAADwAAAGRycy9kb3ducmV2LnhtbERPTWuDQBC9F/Iflgn01qyW0hSbjZRASqBgiCnU4+BO&#10;VXRnxV2j/vvuoZDj433v0tl04kaDaywriDcRCOLS6oYrBd/X49MbCOeRNXaWScFCDtL96mGHibYT&#10;X+iW+0qEEHYJKqi97xMpXVmTQbexPXHgfu1g0Ac4VFIPOIVw08nnKHqVBhsODTX2dKipbPPRKLhu&#10;L2Orm2z5irPPn6qwp6w4F0o9ruePdxCeZn8X/7tPWsHLNswPZ8IRkP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r2EcMAAADcAAAADwAAAAAAAAAAAAAAAACYAgAAZHJzL2Rv&#10;d25yZXYueG1sUEsFBgAAAAAEAAQA9QAAAIgDAAAAAA==&#10;" path="m,2436l,e" filled="f" strokecolor="#676767" strokeweight=".25475mm">
                  <v:path arrowok="t" o:connecttype="custom" o:connectlocs="0,2436;0,0" o:connectangles="0,0"/>
                </v:shape>
                <v:shape id="Freeform 69" o:spid="_x0000_s1055" style="position:absolute;left:14641;top:6659;width:20;height:4854;visibility:visible;mso-wrap-style:square;v-text-anchor:top" coordsize="20,4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xdusQA&#10;AADcAAAADwAAAGRycy9kb3ducmV2LnhtbESPS2vDMBCE74X+B7GF3BrZIbSJGyWEQMDXuoXkuFjr&#10;R22tbEt+9N9XhUKPw8x8wxxOi2nFRIOrLSuI1xEI4tzqmksFnx/X5x0I55E1tpZJwTc5OB0fHw6Y&#10;aDvzO02ZL0WAsEtQQeV9l0jp8ooMurXtiINX2MGgD3IopR5wDnDTyk0UvUiDNYeFCju6VJQ32WgU&#10;dPv+Sxdjk+p7U0z5puhv57hXavW0nN9AeFr8f/ivnWoF29cYfs+EIyC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MXbrEAAAA3AAAAA8AAAAAAAAAAAAAAAAAmAIAAGRycy9k&#10;b3ducmV2LnhtbFBLBQYAAAAABAAEAPUAAACJAwAAAAA=&#10;" path="m,4853l,e" filled="f" strokecolor="#878783" strokeweight=".50953mm">
                  <v:path arrowok="t" o:connecttype="custom" o:connectlocs="0,4853;0,0" o:connectangles="0,0"/>
                </v:shape>
                <v:shape id="Freeform 70" o:spid="_x0000_s1056" style="position:absolute;left:491;top:7010;width:14204;height:20;visibility:visible;mso-wrap-style:square;v-text-anchor:top" coordsize="1420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rrP8IA&#10;AADcAAAADwAAAGRycy9kb3ducmV2LnhtbESPQWsCMRSE7wX/Q3iCt5rtIna7GkUFQY+ubc+PzXMT&#10;unlZNlHXf28KhR6HmfmGWa4H14ob9cF6VvA2zUAQ115bbhR8nvevBYgQkTW2nknBgwKsV6OXJZba&#10;3/lEtyo2IkE4lKjAxNiVUobakMMw9R1x8i6+dxiT7Bupe7wnuGtlnmVz6dByWjDY0c5Q/VNdnYJt&#10;Kz+OVuP3/GD016koqnyIVqnJeNgsQEQa4n/4r33QCmbvOfyeSUdA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qus/wgAAANwAAAAPAAAAAAAAAAAAAAAAAJgCAABkcnMvZG93&#10;bnJldi54bWxQSwUGAAAAAAQABAD1AAAAhwMAAAAA&#10;" path="m,l14203,e" filled="f" strokecolor="#676464" strokeweight=".50953mm">
                  <v:path arrowok="t" o:connecttype="custom" o:connectlocs="0,0;14203,0" o:connectangles="0,0"/>
                </v:shape>
                <v:shape id="Freeform 71" o:spid="_x0000_s1057" style="position:absolute;left:491;top:9023;width:14204;height:20;visibility:visible;mso-wrap-style:square;v-text-anchor:top" coordsize="1420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zcCcUA&#10;AADcAAAADwAAAGRycy9kb3ducmV2LnhtbESPQWsCMRCF70L/Q5hCL6JZrWhdjSKKtCehbluvQzLu&#10;Lm4mS5Lq9t83hYLHx5v3vXnLdWcbcSUfascKRsMMBLF2puZSwUexH7yACBHZYOOYFPxQgPXqobfE&#10;3Lgbv9P1GEuRIBxyVFDF2OZSBl2RxTB0LXHyzs5bjEn6UhqPtwS3jRxn2VRarDk1VNjStiJ9OX7b&#10;9MahKw60nfnX+Sn7+gy60NTfKfX02G0WICJ18X78n34zCiazZ/gbkwg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zNwJxQAAANwAAAAPAAAAAAAAAAAAAAAAAJgCAABkcnMv&#10;ZG93bnJldi54bWxQSwUGAAAAAAQABAD1AAAAigMAAAAA&#10;" path="m,l14203,e" filled="f" strokecolor="#747474" strokeweight=".42461mm">
                  <v:path arrowok="t" o:connecttype="custom" o:connectlocs="0,0;14203,0" o:connectangles="0,0"/>
                </v:shape>
                <v:shape id="Freeform 72" o:spid="_x0000_s1058" style="position:absolute;left:510;top:9437;width:14184;height:20;visibility:visible;mso-wrap-style:square;v-text-anchor:top" coordsize="1418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dXksAA&#10;AADcAAAADwAAAGRycy9kb3ducmV2LnhtbESP0YrCMBRE34X9h3AXfNN0pVrpNpXFRfDV6gdcmmtb&#10;trkpSdT27zeC4OMwM2eYYjeaXtzJ+c6ygq9lAoK4trrjRsHlfFhsQfiArLG3TAom8rArP2YF5to+&#10;+ET3KjQiQtjnqKANYcil9HVLBv3SDsTRu1pnMETpGqkdPiLc9HKVJBtpsOO40OJA+5bqv+pmFFQm&#10;vVGmr+uOzqPn5tdNp8kpNf8cf75BBBrDO/xqH7WCNEvheSYeAVn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dXksAAAADcAAAADwAAAAAAAAAAAAAAAACYAgAAZHJzL2Rvd25y&#10;ZXYueG1sUEsFBgAAAAAEAAQA9QAAAIUDAAAAAA==&#10;" path="m,l14183,e" filled="f" strokecolor="#747474" strokeweight=".59444mm">
                  <v:path arrowok="t" o:connecttype="custom" o:connectlocs="0,0;14183,0" o:connectangles="0,0"/>
                </v:shape>
                <v:shape id="Freeform 73" o:spid="_x0000_s1059" style="position:absolute;left:491;top:11455;width:14204;height:20;visibility:visible;mso-wrap-style:square;v-text-anchor:top" coordsize="1420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WmTcYA&#10;AADcAAAADwAAAGRycy9kb3ducmV2LnhtbESPT2sCMRTE70K/Q3iCN81a/NetUVQoFKGy3fbS22Pz&#10;ulm6eVmSVLff3hQEj8PM/IZZb3vbijP50DhWMJ1kIIgrpxuuFXx+vIxXIEJE1tg6JgV/FGC7eRis&#10;Mdfuwu90LmMtEoRDjgpMjF0uZagMWQwT1xEn79t5izFJX0vt8ZLgtpWPWbaQFhtOCwY7Ohiqfspf&#10;q2B3kE/L49e+KedFURj0/dtptVdqNOx3zyAi9fEevrVftYLZcg7/Z9IRkJ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WmTcYAAADcAAAADwAAAAAAAAAAAAAAAACYAgAAZHJz&#10;L2Rvd25yZXYueG1sUEsFBgAAAAAEAAQA9QAAAIsDAAAAAA==&#10;" path="m,l14203,e" filled="f" strokecolor="#7c7774" strokeweight=".50953mm">
                  <v:path arrowok="t" o:connecttype="custom" o:connectlocs="0,0;14203,0" o:connectangles="0,0"/>
                </v:shape>
                <v:shape id="Freeform 74" o:spid="_x0000_s1060" style="position:absolute;left:7245;top:9037;width:20;height:2456;visibility:visible;mso-wrap-style:square;v-text-anchor:top" coordsize="20,2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fTyMUA&#10;AADcAAAADwAAAGRycy9kb3ducmV2LnhtbESP0WrCQBRE3wv9h+UWfKsbpaQSXUXUtoIPptYPuGRv&#10;s6nZuyG7xvj3rlDwcZiZM8xs0dtadNT6yrGC0TABQVw4XXGp4Pjz8ToB4QOyxtoxKbiSh8X8+WmG&#10;mXYX/qbuEEoRIewzVGBCaDIpfWHIoh+6hjh6v661GKJsS6lbvES4reU4SVJpseK4YLChlaHidDhb&#10;BV+f+Z7T7eRvuVrXXb7J3c6MnVKDl345BRGoD4/wf3urFby9p3A/E4+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Z9PIxQAAANwAAAAPAAAAAAAAAAAAAAAAAJgCAABkcnMv&#10;ZG93bnJldi54bWxQSwUGAAAAAAQABAD1AAAAigMAAAAA&#10;" path="m,2455l,e" filled="f" strokecolor="#676764" strokeweight=".76431mm">
                  <v:path arrowok="t" o:connecttype="custom" o:connectlocs="0,2455;0,0" o:connectangles="0,0"/>
                </v:shape>
                <w10:wrap anchorx="page" anchory="page"/>
              </v:group>
            </w:pict>
          </mc:Fallback>
        </mc:AlternateContent>
      </w:r>
      <w:r w:rsidR="00736333">
        <w:rPr>
          <w:rFonts w:ascii="Arial" w:hAnsi="Arial" w:cs="Arial"/>
          <w:b/>
          <w:bCs/>
          <w:color w:val="4F4F4D"/>
          <w:spacing w:val="-1"/>
          <w:w w:val="105"/>
          <w:sz w:val="17"/>
          <w:szCs w:val="17"/>
        </w:rPr>
        <w:t>Equipment</w:t>
      </w:r>
      <w:r w:rsidR="00736333">
        <w:rPr>
          <w:rFonts w:ascii="Arial" w:hAnsi="Arial" w:cs="Arial"/>
          <w:b/>
          <w:bCs/>
          <w:color w:val="4F4F4D"/>
          <w:spacing w:val="-19"/>
          <w:w w:val="105"/>
          <w:sz w:val="17"/>
          <w:szCs w:val="17"/>
        </w:rPr>
        <w:t xml:space="preserve"> </w:t>
      </w:r>
      <w:r w:rsidR="00736333">
        <w:rPr>
          <w:rFonts w:ascii="Arial" w:hAnsi="Arial" w:cs="Arial"/>
          <w:b/>
          <w:bCs/>
          <w:color w:val="4F4F4D"/>
          <w:w w:val="105"/>
          <w:sz w:val="17"/>
          <w:szCs w:val="17"/>
        </w:rPr>
        <w:t>To</w:t>
      </w:r>
      <w:r w:rsidR="00736333">
        <w:rPr>
          <w:rFonts w:ascii="Arial" w:hAnsi="Arial" w:cs="Arial"/>
          <w:b/>
          <w:bCs/>
          <w:color w:val="4F4F4D"/>
          <w:spacing w:val="-8"/>
          <w:w w:val="105"/>
          <w:sz w:val="17"/>
          <w:szCs w:val="17"/>
        </w:rPr>
        <w:t xml:space="preserve"> </w:t>
      </w:r>
      <w:r w:rsidR="00736333">
        <w:rPr>
          <w:rFonts w:ascii="Arial" w:hAnsi="Arial" w:cs="Arial"/>
          <w:b/>
          <w:bCs/>
          <w:color w:val="4F4F4D"/>
          <w:w w:val="105"/>
          <w:sz w:val="17"/>
          <w:szCs w:val="17"/>
        </w:rPr>
        <w:t>Be</w:t>
      </w:r>
      <w:r w:rsidR="00736333">
        <w:rPr>
          <w:rFonts w:ascii="Arial" w:hAnsi="Arial" w:cs="Arial"/>
          <w:b/>
          <w:bCs/>
          <w:color w:val="4F4F4D"/>
          <w:spacing w:val="-11"/>
          <w:w w:val="105"/>
          <w:sz w:val="17"/>
          <w:szCs w:val="17"/>
        </w:rPr>
        <w:t xml:space="preserve"> </w:t>
      </w:r>
      <w:r w:rsidR="00736333">
        <w:rPr>
          <w:rFonts w:ascii="Arial" w:hAnsi="Arial" w:cs="Arial"/>
          <w:b/>
          <w:bCs/>
          <w:color w:val="4F4F4D"/>
          <w:w w:val="105"/>
          <w:sz w:val="17"/>
          <w:szCs w:val="17"/>
        </w:rPr>
        <w:t>Used</w:t>
      </w:r>
    </w:p>
    <w:p w:rsidR="00736333" w:rsidRDefault="00736333">
      <w:pPr>
        <w:kinsoku w:val="0"/>
        <w:overflowPunct w:val="0"/>
        <w:spacing w:before="83"/>
        <w:ind w:left="1003"/>
        <w:rPr>
          <w:rFonts w:ascii="Arial" w:hAnsi="Arial" w:cs="Arial"/>
          <w:color w:val="000000"/>
          <w:sz w:val="17"/>
          <w:szCs w:val="17"/>
        </w:rPr>
      </w:pPr>
      <w:r>
        <w:rPr>
          <w:w w:val="110"/>
        </w:rPr>
        <w:br w:type="column"/>
      </w:r>
      <w:r>
        <w:rPr>
          <w:rFonts w:ascii="Arial" w:hAnsi="Arial" w:cs="Arial"/>
          <w:b/>
          <w:bCs/>
          <w:color w:val="4F4F4D"/>
          <w:spacing w:val="-3"/>
          <w:w w:val="110"/>
          <w:sz w:val="17"/>
          <w:szCs w:val="17"/>
        </w:rPr>
        <w:lastRenderedPageBreak/>
        <w:t>Trai</w:t>
      </w:r>
      <w:r>
        <w:rPr>
          <w:rFonts w:ascii="Arial" w:hAnsi="Arial" w:cs="Arial"/>
          <w:b/>
          <w:bCs/>
          <w:color w:val="4F4F4D"/>
          <w:spacing w:val="-2"/>
          <w:w w:val="110"/>
          <w:sz w:val="17"/>
          <w:szCs w:val="17"/>
        </w:rPr>
        <w:t>ning</w:t>
      </w:r>
    </w:p>
    <w:p w:rsidR="00736333" w:rsidRDefault="00736333">
      <w:pPr>
        <w:kinsoku w:val="0"/>
        <w:overflowPunct w:val="0"/>
        <w:spacing w:before="88"/>
        <w:ind w:left="1003"/>
        <w:rPr>
          <w:rFonts w:ascii="Arial" w:hAnsi="Arial" w:cs="Arial"/>
          <w:color w:val="000000"/>
          <w:sz w:val="17"/>
          <w:szCs w:val="17"/>
        </w:rPr>
      </w:pPr>
      <w:r>
        <w:rPr>
          <w:w w:val="105"/>
        </w:rPr>
        <w:br w:type="column"/>
      </w:r>
      <w:r>
        <w:rPr>
          <w:rFonts w:ascii="Arial" w:hAnsi="Arial" w:cs="Arial"/>
          <w:b/>
          <w:bCs/>
          <w:color w:val="4F4F4D"/>
          <w:spacing w:val="-16"/>
          <w:w w:val="105"/>
          <w:sz w:val="17"/>
          <w:szCs w:val="17"/>
        </w:rPr>
        <w:lastRenderedPageBreak/>
        <w:t>I</w:t>
      </w:r>
      <w:r>
        <w:rPr>
          <w:rFonts w:ascii="Arial" w:hAnsi="Arial" w:cs="Arial"/>
          <w:b/>
          <w:bCs/>
          <w:color w:val="4F4F4D"/>
          <w:w w:val="105"/>
          <w:sz w:val="17"/>
          <w:szCs w:val="17"/>
        </w:rPr>
        <w:t>nspection</w:t>
      </w:r>
      <w:r>
        <w:rPr>
          <w:rFonts w:ascii="Arial" w:hAnsi="Arial" w:cs="Arial"/>
          <w:b/>
          <w:bCs/>
          <w:color w:val="4F4F4D"/>
          <w:spacing w:val="3"/>
          <w:w w:val="105"/>
          <w:sz w:val="17"/>
          <w:szCs w:val="17"/>
        </w:rPr>
        <w:t xml:space="preserve"> </w:t>
      </w:r>
      <w:r>
        <w:rPr>
          <w:rFonts w:ascii="Arial" w:hAnsi="Arial" w:cs="Arial"/>
          <w:b/>
          <w:bCs/>
          <w:color w:val="4F4F4D"/>
          <w:w w:val="105"/>
          <w:sz w:val="17"/>
          <w:szCs w:val="17"/>
        </w:rPr>
        <w:t>Requ</w:t>
      </w:r>
      <w:r>
        <w:rPr>
          <w:rFonts w:ascii="Arial" w:hAnsi="Arial" w:cs="Arial"/>
          <w:b/>
          <w:bCs/>
          <w:color w:val="4F4F4D"/>
          <w:spacing w:val="-5"/>
          <w:w w:val="105"/>
          <w:sz w:val="17"/>
          <w:szCs w:val="17"/>
        </w:rPr>
        <w:t>i</w:t>
      </w:r>
      <w:r>
        <w:rPr>
          <w:rFonts w:ascii="Arial" w:hAnsi="Arial" w:cs="Arial"/>
          <w:b/>
          <w:bCs/>
          <w:color w:val="4F4F4D"/>
          <w:w w:val="105"/>
          <w:sz w:val="17"/>
          <w:szCs w:val="17"/>
        </w:rPr>
        <w:t>rements</w:t>
      </w:r>
    </w:p>
    <w:p w:rsidR="00736333" w:rsidRDefault="00736333">
      <w:pPr>
        <w:kinsoku w:val="0"/>
        <w:overflowPunct w:val="0"/>
        <w:spacing w:before="88"/>
        <w:ind w:left="1003"/>
        <w:rPr>
          <w:rFonts w:ascii="Arial" w:hAnsi="Arial" w:cs="Arial"/>
          <w:color w:val="000000"/>
          <w:sz w:val="17"/>
          <w:szCs w:val="17"/>
        </w:rPr>
        <w:sectPr w:rsidR="00736333">
          <w:type w:val="continuous"/>
          <w:pgSz w:w="15840" w:h="12240" w:orient="landscape"/>
          <w:pgMar w:top="1500" w:right="1040" w:bottom="280" w:left="460" w:header="720" w:footer="720" w:gutter="0"/>
          <w:cols w:num="3" w:space="720" w:equalWidth="0">
            <w:col w:w="2929" w:space="1028"/>
            <w:col w:w="1739" w:space="2738"/>
            <w:col w:w="5906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 w:line="245" w:lineRule="auto"/>
        <w:rPr>
          <w:b w:val="0"/>
          <w:bCs w:val="0"/>
        </w:rPr>
      </w:pPr>
      <w:r>
        <w:rPr>
          <w:spacing w:val="-1"/>
        </w:rPr>
        <w:lastRenderedPageBreak/>
        <w:t>The</w:t>
      </w:r>
      <w:r>
        <w:rPr>
          <w:spacing w:val="-8"/>
        </w:rPr>
        <w:t xml:space="preserve"> </w:t>
      </w:r>
      <w:r>
        <w:rPr>
          <w:spacing w:val="-1"/>
        </w:rPr>
        <w:t>below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extracted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-9"/>
        </w:rPr>
        <w:t xml:space="preserve"> </w:t>
      </w:r>
      <w:r>
        <w:rPr>
          <w:spacing w:val="-1"/>
        </w:rPr>
        <w:t>Appendix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OSHA</w:t>
      </w:r>
      <w:r>
        <w:rPr>
          <w:spacing w:val="-9"/>
        </w:rPr>
        <w:t xml:space="preserve"> </w:t>
      </w:r>
      <w:r>
        <w:t>3071</w:t>
      </w:r>
      <w:r>
        <w:rPr>
          <w:spacing w:val="-7"/>
        </w:rPr>
        <w:t xml:space="preserve"> </w:t>
      </w:r>
      <w:r>
        <w:rPr>
          <w:spacing w:val="-1"/>
        </w:rPr>
        <w:t>Job</w:t>
      </w:r>
      <w:r>
        <w:rPr>
          <w:spacing w:val="-8"/>
        </w:rPr>
        <w:t xml:space="preserve"> </w:t>
      </w:r>
      <w:r>
        <w:rPr>
          <w:spacing w:val="-1"/>
        </w:rPr>
        <w:t>Hazard</w:t>
      </w:r>
      <w:r>
        <w:rPr>
          <w:spacing w:val="37"/>
          <w:w w:val="99"/>
        </w:rPr>
        <w:t xml:space="preserve"> </w:t>
      </w:r>
      <w:r>
        <w:rPr>
          <w:spacing w:val="-1"/>
        </w:rPr>
        <w:t>Analysis,</w:t>
      </w:r>
      <w:r>
        <w:rPr>
          <w:spacing w:val="-15"/>
        </w:rPr>
        <w:t xml:space="preserve"> </w:t>
      </w:r>
      <w:r>
        <w:rPr>
          <w:spacing w:val="-1"/>
        </w:rPr>
        <w:t>Hazard</w:t>
      </w:r>
      <w:r>
        <w:rPr>
          <w:spacing w:val="-16"/>
        </w:rPr>
        <w:t xml:space="preserve"> </w:t>
      </w:r>
      <w:r>
        <w:rPr>
          <w:spacing w:val="-1"/>
        </w:rPr>
        <w:t>Control</w:t>
      </w:r>
      <w:r>
        <w:rPr>
          <w:spacing w:val="-15"/>
        </w:rPr>
        <w:t xml:space="preserve"> </w:t>
      </w:r>
      <w:r>
        <w:rPr>
          <w:spacing w:val="-1"/>
        </w:rPr>
        <w:t>Measures</w:t>
      </w:r>
    </w:p>
    <w:p w:rsidR="00736333" w:rsidRDefault="00736333">
      <w:pPr>
        <w:pStyle w:val="BodyText"/>
        <w:kinsoku w:val="0"/>
        <w:overflowPunct w:val="0"/>
        <w:spacing w:before="84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precedence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effectiveness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hazard</w:t>
      </w:r>
      <w:r>
        <w:rPr>
          <w:spacing w:val="-8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follows:</w:t>
      </w:r>
    </w:p>
    <w:p w:rsidR="00736333" w:rsidRDefault="00736333" w:rsidP="00D6514C">
      <w:pPr>
        <w:pStyle w:val="BodyText"/>
        <w:numPr>
          <w:ilvl w:val="0"/>
          <w:numId w:val="10"/>
        </w:numPr>
        <w:tabs>
          <w:tab w:val="left" w:pos="821"/>
        </w:tabs>
        <w:kinsoku w:val="0"/>
        <w:overflowPunct w:val="0"/>
        <w:spacing w:before="98"/>
        <w:ind w:firstLine="360"/>
      </w:pPr>
      <w:r>
        <w:rPr>
          <w:spacing w:val="-1"/>
        </w:rPr>
        <w:t>Engineering</w:t>
      </w:r>
      <w:r>
        <w:rPr>
          <w:spacing w:val="-26"/>
        </w:rPr>
        <w:t xml:space="preserve"> </w:t>
      </w:r>
      <w:r>
        <w:t>controls.</w:t>
      </w:r>
    </w:p>
    <w:p w:rsidR="00736333" w:rsidRDefault="00736333" w:rsidP="00D6514C">
      <w:pPr>
        <w:pStyle w:val="BodyText"/>
        <w:numPr>
          <w:ilvl w:val="0"/>
          <w:numId w:val="10"/>
        </w:numPr>
        <w:tabs>
          <w:tab w:val="left" w:pos="821"/>
        </w:tabs>
        <w:kinsoku w:val="0"/>
        <w:overflowPunct w:val="0"/>
        <w:spacing w:before="197"/>
        <w:ind w:left="820" w:hanging="360"/>
      </w:pPr>
      <w:r>
        <w:rPr>
          <w:spacing w:val="-1"/>
        </w:rPr>
        <w:t>Administrative</w:t>
      </w:r>
      <w:r>
        <w:rPr>
          <w:spacing w:val="-29"/>
        </w:rPr>
        <w:t xml:space="preserve"> </w:t>
      </w:r>
      <w:r>
        <w:t>controls.</w:t>
      </w:r>
    </w:p>
    <w:p w:rsidR="00736333" w:rsidRDefault="00736333" w:rsidP="00D6514C">
      <w:pPr>
        <w:pStyle w:val="BodyText"/>
        <w:numPr>
          <w:ilvl w:val="0"/>
          <w:numId w:val="10"/>
        </w:numPr>
        <w:tabs>
          <w:tab w:val="left" w:pos="821"/>
        </w:tabs>
        <w:kinsoku w:val="0"/>
        <w:overflowPunct w:val="0"/>
        <w:spacing w:before="197" w:line="312" w:lineRule="auto"/>
        <w:ind w:right="4140" w:firstLine="360"/>
      </w:pPr>
      <w:r>
        <w:rPr>
          <w:spacing w:val="-1"/>
        </w:rPr>
        <w:t>Personal</w:t>
      </w:r>
      <w:r>
        <w:rPr>
          <w:spacing w:val="-19"/>
        </w:rPr>
        <w:t xml:space="preserve"> </w:t>
      </w:r>
      <w:r>
        <w:t>protective</w:t>
      </w:r>
      <w:r>
        <w:rPr>
          <w:spacing w:val="-19"/>
        </w:rPr>
        <w:t xml:space="preserve"> </w:t>
      </w:r>
      <w:r>
        <w:t>equipment.</w:t>
      </w:r>
      <w:r>
        <w:rPr>
          <w:spacing w:val="27"/>
          <w:w w:val="99"/>
        </w:rPr>
        <w:t xml:space="preserve"> </w:t>
      </w:r>
      <w:r>
        <w:rPr>
          <w:spacing w:val="-1"/>
        </w:rPr>
        <w:t>Engineering</w:t>
      </w:r>
      <w:r>
        <w:rPr>
          <w:spacing w:val="-13"/>
        </w:rPr>
        <w:t xml:space="preserve"> </w:t>
      </w:r>
      <w:r>
        <w:t>controls</w:t>
      </w:r>
      <w:r>
        <w:rPr>
          <w:spacing w:val="-12"/>
        </w:rPr>
        <w:t xml:space="preserve"> </w:t>
      </w:r>
      <w:r>
        <w:t>include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following:</w:t>
      </w:r>
    </w:p>
    <w:p w:rsidR="00736333" w:rsidRDefault="00736333">
      <w:pPr>
        <w:pStyle w:val="BodyText"/>
        <w:kinsoku w:val="0"/>
        <w:overflowPunct w:val="0"/>
        <w:spacing w:before="3"/>
        <w:ind w:left="820" w:right="562"/>
      </w:pPr>
      <w:r>
        <w:rPr>
          <w:spacing w:val="-1"/>
        </w:rPr>
        <w:t>Elimination/minimization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hazard</w:t>
      </w:r>
      <w:r>
        <w:rPr>
          <w:spacing w:val="-10"/>
        </w:rPr>
        <w:t xml:space="preserve"> </w:t>
      </w:r>
      <w:r>
        <w:t>--</w:t>
      </w:r>
      <w:r>
        <w:rPr>
          <w:spacing w:val="-11"/>
        </w:rPr>
        <w:t xml:space="preserve"> </w:t>
      </w:r>
      <w:r>
        <w:rPr>
          <w:spacing w:val="-1"/>
        </w:rPr>
        <w:t>Designing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facility,</w:t>
      </w:r>
      <w:r>
        <w:rPr>
          <w:spacing w:val="62"/>
          <w:w w:val="99"/>
        </w:rPr>
        <w:t xml:space="preserve"> </w:t>
      </w:r>
      <w:r>
        <w:t>equipment,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remove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hazard,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substituting</w:t>
      </w:r>
      <w:r>
        <w:rPr>
          <w:w w:val="99"/>
        </w:rPr>
        <w:t xml:space="preserve"> </w:t>
      </w:r>
      <w:r>
        <w:t>processes,</w:t>
      </w:r>
      <w:r>
        <w:rPr>
          <w:spacing w:val="-9"/>
        </w:rPr>
        <w:t xml:space="preserve"> </w:t>
      </w:r>
      <w:r>
        <w:t>equipment,</w:t>
      </w:r>
      <w:r>
        <w:rPr>
          <w:spacing w:val="-9"/>
        </w:rPr>
        <w:t xml:space="preserve"> </w:t>
      </w:r>
      <w:r>
        <w:t>materials,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factors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lessen</w:t>
      </w:r>
      <w:r>
        <w:rPr>
          <w:spacing w:val="-9"/>
        </w:rPr>
        <w:t xml:space="preserve"> </w:t>
      </w:r>
      <w:r>
        <w:t>the</w:t>
      </w:r>
      <w:r>
        <w:rPr>
          <w:w w:val="99"/>
        </w:rPr>
        <w:t xml:space="preserve"> </w:t>
      </w:r>
      <w:r>
        <w:t>hazard;</w:t>
      </w:r>
    </w:p>
    <w:p w:rsidR="00736333" w:rsidRDefault="00736333">
      <w:pPr>
        <w:pStyle w:val="BodyText"/>
        <w:kinsoku w:val="0"/>
        <w:overflowPunct w:val="0"/>
        <w:spacing w:before="197"/>
        <w:ind w:left="820"/>
      </w:pPr>
      <w:r>
        <w:rPr>
          <w:spacing w:val="-1"/>
        </w:rPr>
        <w:t>Enclosure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hazard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enclosed</w:t>
      </w:r>
      <w:r>
        <w:rPr>
          <w:spacing w:val="-9"/>
        </w:rPr>
        <w:t xml:space="preserve"> </w:t>
      </w:r>
      <w:r>
        <w:t>cabs,</w:t>
      </w:r>
      <w:r>
        <w:rPr>
          <w:spacing w:val="-8"/>
        </w:rPr>
        <w:t xml:space="preserve"> </w:t>
      </w:r>
      <w:r>
        <w:t>enclosures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noisy</w:t>
      </w:r>
      <w:r>
        <w:rPr>
          <w:spacing w:val="28"/>
          <w:w w:val="99"/>
        </w:rPr>
        <w:t xml:space="preserve"> </w:t>
      </w:r>
      <w:r>
        <w:t>equipment,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means;</w:t>
      </w:r>
    </w:p>
    <w:p w:rsidR="00736333" w:rsidRDefault="00736333">
      <w:pPr>
        <w:pStyle w:val="BodyText"/>
        <w:kinsoku w:val="0"/>
        <w:overflowPunct w:val="0"/>
        <w:spacing w:before="197"/>
        <w:ind w:left="820"/>
      </w:pPr>
      <w:r>
        <w:t>Isolation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hazard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interlocks,</w:t>
      </w:r>
      <w:r>
        <w:rPr>
          <w:spacing w:val="-9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guards,</w:t>
      </w:r>
      <w:r>
        <w:rPr>
          <w:spacing w:val="-9"/>
        </w:rPr>
        <w:t xml:space="preserve"> </w:t>
      </w:r>
      <w:r>
        <w:t>blast</w:t>
      </w:r>
      <w:r>
        <w:rPr>
          <w:spacing w:val="-9"/>
        </w:rPr>
        <w:t xml:space="preserve"> </w:t>
      </w:r>
      <w:r>
        <w:t>shields,</w:t>
      </w:r>
      <w:r>
        <w:rPr>
          <w:spacing w:val="23"/>
          <w:w w:val="99"/>
        </w:rPr>
        <w:t xml:space="preserve"> </w:t>
      </w:r>
      <w:r>
        <w:rPr>
          <w:spacing w:val="-1"/>
        </w:rPr>
        <w:t>welding</w:t>
      </w:r>
      <w:r>
        <w:rPr>
          <w:spacing w:val="-9"/>
        </w:rPr>
        <w:t xml:space="preserve"> </w:t>
      </w:r>
      <w:r>
        <w:t>curtains,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means;</w:t>
      </w:r>
      <w:r>
        <w:rPr>
          <w:spacing w:val="-8"/>
        </w:rPr>
        <w:t xml:space="preserve"> </w:t>
      </w:r>
      <w:r>
        <w:t>and</w:t>
      </w:r>
    </w:p>
    <w:p w:rsidR="00736333" w:rsidRDefault="00736333">
      <w:pPr>
        <w:pStyle w:val="BodyText"/>
        <w:kinsoku w:val="0"/>
        <w:overflowPunct w:val="0"/>
        <w:spacing w:before="197"/>
        <w:ind w:left="820"/>
      </w:pPr>
      <w:r>
        <w:rPr>
          <w:spacing w:val="-1"/>
        </w:rPr>
        <w:t>Removal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redirection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hazard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exhaust</w:t>
      </w:r>
      <w:r>
        <w:rPr>
          <w:spacing w:val="29"/>
          <w:w w:val="99"/>
        </w:rPr>
        <w:t xml:space="preserve"> </w:t>
      </w:r>
      <w:r>
        <w:t>ventilation.</w:t>
      </w:r>
    </w:p>
    <w:p w:rsidR="00736333" w:rsidRDefault="00736333">
      <w:pPr>
        <w:pStyle w:val="BodyText"/>
        <w:kinsoku w:val="0"/>
        <w:overflowPunct w:val="0"/>
        <w:spacing w:before="98"/>
      </w:pPr>
      <w:r>
        <w:rPr>
          <w:spacing w:val="-1"/>
        </w:rPr>
        <w:t>Administrative</w:t>
      </w:r>
      <w:r>
        <w:rPr>
          <w:spacing w:val="-13"/>
        </w:rPr>
        <w:t xml:space="preserve"> </w:t>
      </w:r>
      <w:r>
        <w:t>controls</w:t>
      </w:r>
      <w:r>
        <w:rPr>
          <w:spacing w:val="-13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following:</w:t>
      </w:r>
    </w:p>
    <w:p w:rsidR="00736333" w:rsidRDefault="00736333">
      <w:pPr>
        <w:pStyle w:val="BodyText"/>
        <w:kinsoku w:val="0"/>
        <w:overflowPunct w:val="0"/>
        <w:spacing w:before="98"/>
        <w:ind w:left="820"/>
      </w:pPr>
      <w:r>
        <w:t>Written</w:t>
      </w:r>
      <w:r>
        <w:rPr>
          <w:spacing w:val="-10"/>
        </w:rPr>
        <w:t xml:space="preserve"> </w:t>
      </w:r>
      <w:r>
        <w:t>operating</w:t>
      </w:r>
      <w:r>
        <w:rPr>
          <w:spacing w:val="-10"/>
        </w:rPr>
        <w:t xml:space="preserve"> </w:t>
      </w:r>
      <w:r>
        <w:t>procedures,</w:t>
      </w:r>
      <w:r>
        <w:rPr>
          <w:spacing w:val="-10"/>
        </w:rPr>
        <w:t xml:space="preserve"> </w:t>
      </w:r>
      <w:r>
        <w:rPr>
          <w:spacing w:val="-1"/>
        </w:rPr>
        <w:t>work</w:t>
      </w:r>
      <w:r>
        <w:rPr>
          <w:spacing w:val="-10"/>
        </w:rPr>
        <w:t xml:space="preserve"> </w:t>
      </w:r>
      <w:r>
        <w:t>permits,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safe</w:t>
      </w:r>
      <w:r>
        <w:rPr>
          <w:spacing w:val="-10"/>
        </w:rPr>
        <w:t xml:space="preserve"> </w:t>
      </w:r>
      <w:r>
        <w:rPr>
          <w:spacing w:val="-1"/>
        </w:rPr>
        <w:t>work</w:t>
      </w:r>
      <w:r>
        <w:rPr>
          <w:spacing w:val="-10"/>
        </w:rPr>
        <w:t xml:space="preserve"> </w:t>
      </w:r>
      <w:r>
        <w:t>practices;</w:t>
      </w:r>
    </w:p>
    <w:p w:rsidR="00736333" w:rsidRDefault="00736333">
      <w:pPr>
        <w:pStyle w:val="BodyText"/>
        <w:kinsoku w:val="0"/>
        <w:overflowPunct w:val="0"/>
        <w:spacing w:before="197"/>
        <w:ind w:left="820" w:right="562"/>
      </w:pPr>
      <w:r>
        <w:rPr>
          <w:spacing w:val="-1"/>
        </w:rPr>
        <w:t>Exposure</w:t>
      </w:r>
      <w:r>
        <w:rPr>
          <w:spacing w:val="-10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limitations</w:t>
      </w:r>
      <w:r>
        <w:rPr>
          <w:spacing w:val="-10"/>
        </w:rPr>
        <w:t xml:space="preserve"> </w:t>
      </w:r>
      <w:r>
        <w:t>(used</w:t>
      </w:r>
      <w:r>
        <w:rPr>
          <w:spacing w:val="-9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commonly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control</w:t>
      </w:r>
      <w:r>
        <w:rPr>
          <w:spacing w:val="27"/>
          <w:w w:val="99"/>
        </w:rPr>
        <w:t xml:space="preserve"> </w:t>
      </w:r>
      <w:r>
        <w:t>temperature</w:t>
      </w:r>
      <w:r>
        <w:rPr>
          <w:spacing w:val="-14"/>
        </w:rPr>
        <w:t xml:space="preserve"> </w:t>
      </w:r>
      <w:r>
        <w:t>extremes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ergonomic</w:t>
      </w:r>
      <w:r>
        <w:rPr>
          <w:spacing w:val="-14"/>
        </w:rPr>
        <w:t xml:space="preserve"> </w:t>
      </w:r>
      <w:r>
        <w:t>hazards);</w:t>
      </w:r>
    </w:p>
    <w:p w:rsidR="00736333" w:rsidRDefault="00736333">
      <w:pPr>
        <w:pStyle w:val="BodyText"/>
        <w:kinsoku w:val="0"/>
        <w:overflowPunct w:val="0"/>
        <w:spacing w:before="197" w:line="387" w:lineRule="auto"/>
        <w:ind w:left="820" w:right="1739"/>
      </w:pPr>
      <w:r>
        <w:t>Monitoring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highly</w:t>
      </w:r>
      <w:r>
        <w:rPr>
          <w:spacing w:val="-9"/>
        </w:rPr>
        <w:t xml:space="preserve"> </w:t>
      </w:r>
      <w:r>
        <w:t>hazardous</w:t>
      </w:r>
      <w:r>
        <w:rPr>
          <w:spacing w:val="-10"/>
        </w:rPr>
        <w:t xml:space="preserve"> </w:t>
      </w:r>
      <w:r>
        <w:t>materials;</w:t>
      </w:r>
      <w:r>
        <w:rPr>
          <w:w w:val="99"/>
        </w:rPr>
        <w:t xml:space="preserve"> </w:t>
      </w:r>
      <w:r>
        <w:rPr>
          <w:spacing w:val="-1"/>
        </w:rPr>
        <w:t>Alarms,</w:t>
      </w:r>
      <w:r>
        <w:rPr>
          <w:spacing w:val="-12"/>
        </w:rPr>
        <w:t xml:space="preserve"> </w:t>
      </w:r>
      <w:r>
        <w:t>signs,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1"/>
        </w:rPr>
        <w:t>warnings;</w:t>
      </w:r>
    </w:p>
    <w:p w:rsidR="00736333" w:rsidRDefault="00736333">
      <w:pPr>
        <w:pStyle w:val="BodyText"/>
        <w:kinsoku w:val="0"/>
        <w:overflowPunct w:val="0"/>
        <w:spacing w:before="5"/>
        <w:ind w:left="820"/>
      </w:pPr>
      <w:r>
        <w:rPr>
          <w:spacing w:val="-1"/>
        </w:rPr>
        <w:t>Buddy</w:t>
      </w:r>
      <w:r>
        <w:rPr>
          <w:spacing w:val="-12"/>
        </w:rPr>
        <w:t xml:space="preserve"> </w:t>
      </w:r>
      <w:r>
        <w:t>system;</w:t>
      </w:r>
      <w:r>
        <w:rPr>
          <w:spacing w:val="-11"/>
        </w:rPr>
        <w:t xml:space="preserve"> </w:t>
      </w:r>
      <w:r>
        <w:t>and</w:t>
      </w:r>
    </w:p>
    <w:p w:rsidR="00736333" w:rsidRDefault="00736333">
      <w:pPr>
        <w:pStyle w:val="BodyText"/>
        <w:kinsoku w:val="0"/>
        <w:overflowPunct w:val="0"/>
        <w:spacing w:before="197"/>
        <w:ind w:left="820"/>
      </w:pPr>
      <w:r>
        <w:rPr>
          <w:spacing w:val="-1"/>
        </w:rPr>
        <w:t>Training.</w:t>
      </w:r>
    </w:p>
    <w:p w:rsidR="00736333" w:rsidRDefault="00736333">
      <w:pPr>
        <w:pStyle w:val="BodyText"/>
        <w:kinsoku w:val="0"/>
        <w:overflowPunct w:val="0"/>
        <w:spacing w:before="98"/>
        <w:ind w:right="208"/>
      </w:pPr>
      <w:r>
        <w:rPr>
          <w:spacing w:val="-1"/>
        </w:rPr>
        <w:t>Personal</w:t>
      </w:r>
      <w:r>
        <w:rPr>
          <w:spacing w:val="-11"/>
        </w:rPr>
        <w:t xml:space="preserve"> </w:t>
      </w:r>
      <w:r>
        <w:rPr>
          <w:spacing w:val="-1"/>
        </w:rPr>
        <w:t>Protective</w:t>
      </w:r>
      <w:r>
        <w:rPr>
          <w:spacing w:val="-10"/>
        </w:rPr>
        <w:t xml:space="preserve"> </w:t>
      </w:r>
      <w:r>
        <w:rPr>
          <w:spacing w:val="-1"/>
        </w:rPr>
        <w:t>Equipment</w:t>
      </w:r>
      <w:r>
        <w:rPr>
          <w:spacing w:val="-11"/>
        </w:rPr>
        <w:t xml:space="preserve"> </w:t>
      </w:r>
      <w:r>
        <w:t>--</w:t>
      </w:r>
      <w:r>
        <w:rPr>
          <w:spacing w:val="-10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respirators,</w:t>
      </w:r>
      <w:r>
        <w:rPr>
          <w:spacing w:val="-10"/>
        </w:rPr>
        <w:t xml:space="preserve"> </w:t>
      </w:r>
      <w:r>
        <w:t>hearing</w:t>
      </w:r>
      <w:r>
        <w:rPr>
          <w:spacing w:val="-11"/>
        </w:rPr>
        <w:t xml:space="preserve"> </w:t>
      </w:r>
      <w:r>
        <w:t>protection,</w:t>
      </w:r>
      <w:r>
        <w:rPr>
          <w:spacing w:val="49"/>
          <w:w w:val="99"/>
        </w:rPr>
        <w:t xml:space="preserve"> </w:t>
      </w:r>
      <w:r>
        <w:t>protective</w:t>
      </w:r>
      <w:r>
        <w:rPr>
          <w:spacing w:val="-8"/>
        </w:rPr>
        <w:t xml:space="preserve"> </w:t>
      </w:r>
      <w:r>
        <w:t>clothing,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glasses,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hardhats</w:t>
      </w:r>
      <w:r>
        <w:rPr>
          <w:spacing w:val="-8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acceptable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w w:val="99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following</w:t>
      </w:r>
      <w:r>
        <w:rPr>
          <w:spacing w:val="-11"/>
        </w:rPr>
        <w:t xml:space="preserve"> </w:t>
      </w:r>
      <w:r>
        <w:t>circumstances:</w:t>
      </w:r>
    </w:p>
    <w:p w:rsidR="00736333" w:rsidRDefault="00736333">
      <w:pPr>
        <w:pStyle w:val="BodyText"/>
        <w:kinsoku w:val="0"/>
        <w:overflowPunct w:val="0"/>
        <w:spacing w:before="98"/>
        <w:ind w:left="820"/>
      </w:pPr>
      <w:r>
        <w:t>When</w:t>
      </w:r>
      <w:r>
        <w:rPr>
          <w:spacing w:val="-8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controls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feasible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totally</w:t>
      </w:r>
      <w:r>
        <w:rPr>
          <w:spacing w:val="-8"/>
        </w:rPr>
        <w:t xml:space="preserve"> </w:t>
      </w:r>
      <w:r>
        <w:t>eliminate</w:t>
      </w:r>
      <w:r>
        <w:rPr>
          <w:w w:val="9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hazard;</w:t>
      </w:r>
    </w:p>
    <w:p w:rsidR="00736333" w:rsidRDefault="00736333">
      <w:pPr>
        <w:pStyle w:val="BodyText"/>
        <w:kinsoku w:val="0"/>
        <w:overflowPunct w:val="0"/>
        <w:spacing w:before="197"/>
        <w:ind w:left="820"/>
      </w:pPr>
      <w:r>
        <w:t>While</w:t>
      </w:r>
      <w:r>
        <w:rPr>
          <w:spacing w:val="-12"/>
        </w:rPr>
        <w:t xml:space="preserve"> </w:t>
      </w:r>
      <w:r>
        <w:t>engineering</w:t>
      </w:r>
      <w:r>
        <w:rPr>
          <w:spacing w:val="-11"/>
        </w:rPr>
        <w:t xml:space="preserve"> </w:t>
      </w:r>
      <w:r>
        <w:t>controls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developed;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1" w:line="220" w:lineRule="exact"/>
        <w:rPr>
          <w:sz w:val="22"/>
          <w:szCs w:val="22"/>
        </w:rPr>
      </w:pPr>
    </w:p>
    <w:p w:rsidR="00736333" w:rsidRDefault="00736333">
      <w:pPr>
        <w:tabs>
          <w:tab w:val="left" w:pos="8405"/>
        </w:tabs>
        <w:kinsoku w:val="0"/>
        <w:overflowPunct w:val="0"/>
        <w:spacing w:before="74"/>
        <w:ind w:left="100"/>
        <w:rPr>
          <w:sz w:val="20"/>
          <w:szCs w:val="20"/>
        </w:rPr>
      </w:pPr>
      <w:r>
        <w:rPr>
          <w:sz w:val="20"/>
          <w:szCs w:val="20"/>
        </w:rPr>
        <w:t>23</w:t>
      </w:r>
      <w:r>
        <w:rPr>
          <w:sz w:val="20"/>
          <w:szCs w:val="20"/>
        </w:rPr>
        <w:tab/>
      </w:r>
      <w:r>
        <w:rPr>
          <w:spacing w:val="-1"/>
          <w:sz w:val="20"/>
          <w:szCs w:val="20"/>
        </w:rPr>
        <w:t>SECTION</w:t>
      </w:r>
      <w:r>
        <w:rPr>
          <w:sz w:val="20"/>
          <w:szCs w:val="20"/>
        </w:rPr>
        <w:t xml:space="preserve"> I</w:t>
      </w:r>
    </w:p>
    <w:p w:rsidR="00736333" w:rsidRDefault="00736333">
      <w:pPr>
        <w:tabs>
          <w:tab w:val="left" w:pos="8405"/>
        </w:tabs>
        <w:kinsoku w:val="0"/>
        <w:overflowPunct w:val="0"/>
        <w:spacing w:before="74"/>
        <w:ind w:left="100"/>
        <w:rPr>
          <w:sz w:val="20"/>
          <w:szCs w:val="20"/>
        </w:rPr>
        <w:sectPr w:rsidR="00736333">
          <w:footerReference w:type="default" r:id="rId29"/>
          <w:pgSz w:w="12240" w:h="15840"/>
          <w:pgMar w:top="540" w:right="1420" w:bottom="760" w:left="1340" w:header="0" w:footer="563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820" w:right="283"/>
      </w:pPr>
      <w:r>
        <w:lastRenderedPageBreak/>
        <w:t>When</w:t>
      </w:r>
      <w:r>
        <w:rPr>
          <w:spacing w:val="-9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practices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sufficient</w:t>
      </w:r>
      <w:r>
        <w:rPr>
          <w:spacing w:val="-8"/>
        </w:rPr>
        <w:t xml:space="preserve"> </w:t>
      </w:r>
      <w:r>
        <w:t>additional</w:t>
      </w:r>
      <w:r>
        <w:rPr>
          <w:spacing w:val="23"/>
          <w:w w:val="99"/>
        </w:rPr>
        <w:t xml:space="preserve"> </w:t>
      </w:r>
      <w:r>
        <w:t>protection;</w:t>
      </w:r>
      <w:r>
        <w:rPr>
          <w:spacing w:val="-18"/>
        </w:rPr>
        <w:t xml:space="preserve"> </w:t>
      </w:r>
      <w:r>
        <w:t>and</w:t>
      </w:r>
    </w:p>
    <w:p w:rsidR="00736333" w:rsidRDefault="00736333">
      <w:pPr>
        <w:pStyle w:val="BodyText"/>
        <w:kinsoku w:val="0"/>
        <w:overflowPunct w:val="0"/>
        <w:spacing w:before="197"/>
        <w:ind w:left="820" w:right="283"/>
      </w:pPr>
      <w:r>
        <w:rPr>
          <w:spacing w:val="-1"/>
        </w:rPr>
        <w:t>During</w:t>
      </w:r>
      <w:r>
        <w:rPr>
          <w:spacing w:val="-10"/>
        </w:rPr>
        <w:t xml:space="preserve"> </w:t>
      </w:r>
      <w:r>
        <w:t>emergencies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10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controls</w:t>
      </w:r>
      <w:r>
        <w:rPr>
          <w:spacing w:val="-9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feasible.</w:t>
      </w:r>
    </w:p>
    <w:p w:rsidR="00736333" w:rsidRDefault="00736333">
      <w:pPr>
        <w:pStyle w:val="BodyText"/>
        <w:kinsoku w:val="0"/>
        <w:overflowPunct w:val="0"/>
        <w:spacing w:before="236"/>
        <w:ind w:right="155"/>
      </w:pPr>
      <w:r>
        <w:rPr>
          <w:spacing w:val="-1"/>
        </w:rP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hazard</w:t>
      </w:r>
      <w:r>
        <w:rPr>
          <w:spacing w:val="-7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higher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control</w:t>
      </w:r>
      <w:r>
        <w:rPr>
          <w:spacing w:val="22"/>
          <w:w w:val="99"/>
        </w:rPr>
        <w:t xml:space="preserve"> </w:t>
      </w:r>
      <w:r>
        <w:t>precedence</w:t>
      </w:r>
      <w:r>
        <w:rPr>
          <w:spacing w:val="-10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interim</w:t>
      </w:r>
      <w:r>
        <w:rPr>
          <w:spacing w:val="-9"/>
        </w:rPr>
        <w:t xml:space="preserve"> </w:t>
      </w:r>
      <w:r>
        <w:t>protection</w:t>
      </w:r>
      <w:r>
        <w:rPr>
          <w:spacing w:val="-9"/>
        </w:rPr>
        <w:t xml:space="preserve"> </w:t>
      </w:r>
      <w:r>
        <w:t>until</w:t>
      </w:r>
      <w:r>
        <w:rPr>
          <w:spacing w:val="-9"/>
        </w:rPr>
        <w:t xml:space="preserve"> </w:t>
      </w:r>
      <w:r>
        <w:t>the</w:t>
      </w:r>
      <w:r>
        <w:rPr>
          <w:w w:val="99"/>
        </w:rPr>
        <w:t xml:space="preserve"> </w:t>
      </w:r>
      <w:r>
        <w:t>hazard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abated</w:t>
      </w:r>
      <w:r>
        <w:rPr>
          <w:spacing w:val="-7"/>
        </w:rPr>
        <w:t xml:space="preserve"> </w:t>
      </w:r>
      <w:r>
        <w:t>permanently.</w:t>
      </w:r>
      <w:r>
        <w:rPr>
          <w:spacing w:val="6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reality,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hazard</w:t>
      </w:r>
      <w:r>
        <w:rPr>
          <w:spacing w:val="-7"/>
        </w:rPr>
        <w:t xml:space="preserve"> </w:t>
      </w:r>
      <w:r>
        <w:t>cannot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eliminated</w:t>
      </w:r>
      <w:r>
        <w:rPr>
          <w:w w:val="99"/>
        </w:rPr>
        <w:t xml:space="preserve"> </w:t>
      </w:r>
      <w:r>
        <w:t>entirely,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adopted</w:t>
      </w:r>
      <w:r>
        <w:rPr>
          <w:spacing w:val="-7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measures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likely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combination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23"/>
          <w:w w:val="99"/>
        </w:rPr>
        <w:t xml:space="preserve"> </w:t>
      </w:r>
      <w:r>
        <w:t>three</w:t>
      </w:r>
      <w:r>
        <w:rPr>
          <w:spacing w:val="-15"/>
        </w:rPr>
        <w:t xml:space="preserve"> </w:t>
      </w:r>
      <w:r>
        <w:t>items</w:t>
      </w:r>
      <w:r>
        <w:rPr>
          <w:spacing w:val="-15"/>
        </w:rPr>
        <w:t xml:space="preserve"> </w:t>
      </w:r>
      <w:r>
        <w:t>instituted</w:t>
      </w:r>
      <w:r>
        <w:rPr>
          <w:spacing w:val="-14"/>
        </w:rPr>
        <w:t xml:space="preserve"> </w:t>
      </w:r>
      <w:r>
        <w:t>simultaneously.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By</w:t>
      </w:r>
      <w:r>
        <w:rPr>
          <w:spacing w:val="-13"/>
        </w:rPr>
        <w:t xml:space="preserve"> </w:t>
      </w:r>
      <w:r>
        <w:t>dedicated</w:t>
      </w:r>
      <w:r>
        <w:rPr>
          <w:spacing w:val="-12"/>
        </w:rPr>
        <w:t xml:space="preserve"> </w:t>
      </w:r>
      <w:r>
        <w:t>assignment,</w:t>
      </w:r>
      <w:r>
        <w:rPr>
          <w:spacing w:val="-12"/>
        </w:rPr>
        <w:t xml:space="preserve"> </w:t>
      </w:r>
      <w:r>
        <w:t>appropriate</w:t>
      </w:r>
      <w:r>
        <w:rPr>
          <w:spacing w:val="-12"/>
        </w:rPr>
        <w:t xml:space="preserve"> </w:t>
      </w:r>
      <w:r>
        <w:t>documentation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completion,</w:t>
      </w:r>
      <w:r>
        <w:rPr>
          <w:spacing w:val="-12"/>
        </w:rPr>
        <w:t xml:space="preserve"> </w:t>
      </w:r>
      <w:r>
        <w:t>and</w:t>
      </w:r>
      <w:r>
        <w:rPr>
          <w:spacing w:val="21"/>
          <w:w w:val="99"/>
        </w:rPr>
        <w:t xml:space="preserve"> </w:t>
      </w:r>
      <w:r>
        <w:t>implementation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controls,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above</w:t>
      </w:r>
      <w:r>
        <w:rPr>
          <w:spacing w:val="-10"/>
        </w:rPr>
        <w:t xml:space="preserve"> </w:t>
      </w:r>
      <w:r>
        <w:t>methods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procedures</w:t>
      </w:r>
      <w:r>
        <w:rPr>
          <w:spacing w:val="-10"/>
        </w:rPr>
        <w:t xml:space="preserve"> </w:t>
      </w:r>
      <w:r>
        <w:t>ensure</w:t>
      </w:r>
      <w:r>
        <w:rPr>
          <w:w w:val="99"/>
        </w:rPr>
        <w:t xml:space="preserve"> </w:t>
      </w:r>
      <w:r>
        <w:t>identified</w:t>
      </w:r>
      <w:r>
        <w:rPr>
          <w:spacing w:val="-11"/>
        </w:rPr>
        <w:t xml:space="preserve"> </w:t>
      </w:r>
      <w:r>
        <w:t>hazards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addressed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mitigated.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All</w:t>
      </w:r>
      <w:r>
        <w:rPr>
          <w:spacing w:val="-9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hazard</w:t>
      </w:r>
      <w:r>
        <w:rPr>
          <w:spacing w:val="-8"/>
        </w:rPr>
        <w:t xml:space="preserve"> </w:t>
      </w:r>
      <w:r>
        <w:t>identification</w:t>
      </w:r>
      <w:r>
        <w:rPr>
          <w:spacing w:val="-8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including</w:t>
      </w:r>
      <w:r>
        <w:rPr>
          <w:spacing w:val="25"/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proper</w:t>
      </w:r>
      <w:r>
        <w:rPr>
          <w:spacing w:val="-6"/>
        </w:rPr>
        <w:t xml:space="preserve"> </w:t>
      </w:r>
      <w:r>
        <w:rPr>
          <w:spacing w:val="-1"/>
        </w:rPr>
        <w:t>PPE.</w:t>
      </w:r>
    </w:p>
    <w:p w:rsidR="00736333" w:rsidRDefault="00736333">
      <w:pPr>
        <w:pStyle w:val="BodyText"/>
        <w:kinsoku w:val="0"/>
        <w:overflowPunct w:val="0"/>
        <w:ind w:right="155"/>
      </w:pPr>
      <w:r>
        <w:rPr>
          <w:spacing w:val="-1"/>
        </w:rPr>
        <w:t>Part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review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identified</w:t>
      </w:r>
      <w:r>
        <w:rPr>
          <w:spacing w:val="-7"/>
        </w:rPr>
        <w:t xml:space="preserve"> </w:t>
      </w:r>
      <w:r>
        <w:t>hazards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corrective</w:t>
      </w:r>
      <w:r>
        <w:rPr>
          <w:spacing w:val="23"/>
          <w:w w:val="99"/>
        </w:rPr>
        <w:t xml:space="preserve"> </w:t>
      </w:r>
      <w:r>
        <w:t>measures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eliminate</w:t>
      </w:r>
      <w:r>
        <w:rPr>
          <w:spacing w:val="-7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concentrated</w:t>
      </w:r>
      <w:r>
        <w:rPr>
          <w:spacing w:val="-7"/>
        </w:rPr>
        <w:t xml:space="preserve"> </w:t>
      </w:r>
      <w:r>
        <w:t>effort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corrective</w:t>
      </w:r>
      <w:r>
        <w:rPr>
          <w:spacing w:val="-8"/>
        </w:rPr>
        <w:t xml:space="preserve"> </w:t>
      </w:r>
      <w:r>
        <w:t>measures</w:t>
      </w:r>
      <w:r>
        <w:rPr>
          <w:spacing w:val="-7"/>
        </w:rPr>
        <w:t xml:space="preserve"> </w:t>
      </w:r>
      <w:r>
        <w:rPr>
          <w:b/>
          <w:bCs/>
          <w:spacing w:val="-1"/>
          <w:u w:val="thick"/>
        </w:rPr>
        <w:t>do</w:t>
      </w:r>
      <w:r>
        <w:rPr>
          <w:b/>
          <w:bCs/>
          <w:spacing w:val="-9"/>
          <w:u w:val="thick"/>
        </w:rPr>
        <w:t xml:space="preserve"> </w:t>
      </w:r>
      <w:r>
        <w:rPr>
          <w:b/>
          <w:bCs/>
          <w:spacing w:val="-1"/>
          <w:u w:val="thick"/>
        </w:rPr>
        <w:t>not</w:t>
      </w:r>
      <w:r>
        <w:rPr>
          <w:b/>
          <w:bCs/>
          <w:spacing w:val="-8"/>
          <w:u w:val="thick"/>
        </w:rPr>
        <w:t xml:space="preserve"> </w:t>
      </w:r>
      <w:r>
        <w:rPr>
          <w:b/>
          <w:bCs/>
          <w:u w:val="thick"/>
        </w:rPr>
        <w:t>create</w:t>
      </w:r>
      <w:r>
        <w:rPr>
          <w:b/>
          <w:bCs/>
          <w:spacing w:val="-8"/>
          <w:u w:val="thick"/>
        </w:rPr>
        <w:t xml:space="preserve"> </w:t>
      </w:r>
      <w:r>
        <w:rPr>
          <w:b/>
          <w:bCs/>
          <w:spacing w:val="-1"/>
          <w:u w:val="thick"/>
        </w:rPr>
        <w:t>hazards</w:t>
      </w:r>
      <w:r>
        <w:rPr>
          <w:b/>
          <w:bCs/>
          <w:spacing w:val="-7"/>
          <w:u w:val="thick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themselves.</w:t>
      </w:r>
      <w:r>
        <w:rPr>
          <w:spacing w:val="64"/>
        </w:rPr>
        <w:t xml:space="preserve"> </w:t>
      </w:r>
      <w:r>
        <w:rPr>
          <w:spacing w:val="-1"/>
        </w:rPr>
        <w:t>This</w:t>
      </w:r>
      <w:r>
        <w:rPr>
          <w:spacing w:val="21"/>
          <w:w w:val="99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involve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Safety</w:t>
      </w:r>
      <w:r>
        <w:rPr>
          <w:spacing w:val="-10"/>
        </w:rPr>
        <w:t xml:space="preserve"> </w:t>
      </w:r>
      <w:r>
        <w:rPr>
          <w:spacing w:val="-1"/>
        </w:rPr>
        <w:t>Director,</w:t>
      </w:r>
      <w:r>
        <w:rPr>
          <w:spacing w:val="-9"/>
        </w:rPr>
        <w:t xml:space="preserve"> </w:t>
      </w:r>
      <w:r>
        <w:t>supervisors,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employees,</w:t>
      </w:r>
      <w:r>
        <w:rPr>
          <w:spacing w:val="33"/>
          <w:w w:val="99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subcontractors</w:t>
      </w:r>
    </w:p>
    <w:p w:rsidR="00736333" w:rsidRDefault="00736333">
      <w:pPr>
        <w:pStyle w:val="BodyText"/>
        <w:kinsoku w:val="0"/>
        <w:overflowPunct w:val="0"/>
        <w:ind w:right="155"/>
        <w:sectPr w:rsidR="00736333">
          <w:footerReference w:type="default" r:id="rId30"/>
          <w:pgSz w:w="12240" w:h="15840"/>
          <w:pgMar w:top="620" w:right="1340" w:bottom="1000" w:left="1340" w:header="0" w:footer="804" w:gutter="0"/>
          <w:pgNumType w:start="24"/>
          <w:cols w:space="720" w:equalWidth="0">
            <w:col w:w="9560"/>
          </w:cols>
          <w:noEndnote/>
        </w:sectPr>
      </w:pPr>
    </w:p>
    <w:p w:rsidR="00736333" w:rsidRDefault="00736333">
      <w:pPr>
        <w:kinsoku w:val="0"/>
        <w:overflowPunct w:val="0"/>
        <w:spacing w:line="280" w:lineRule="exact"/>
        <w:rPr>
          <w:sz w:val="28"/>
          <w:szCs w:val="28"/>
        </w:rPr>
      </w:pPr>
    </w:p>
    <w:p w:rsidR="00736333" w:rsidRDefault="00736333">
      <w:pPr>
        <w:kinsoku w:val="0"/>
        <w:overflowPunct w:val="0"/>
        <w:spacing w:line="280" w:lineRule="exact"/>
        <w:rPr>
          <w:sz w:val="28"/>
          <w:szCs w:val="28"/>
        </w:rPr>
      </w:pPr>
    </w:p>
    <w:p w:rsidR="00736333" w:rsidRDefault="00736333">
      <w:pPr>
        <w:kinsoku w:val="0"/>
        <w:overflowPunct w:val="0"/>
        <w:spacing w:before="13" w:line="320" w:lineRule="exact"/>
        <w:rPr>
          <w:sz w:val="32"/>
          <w:szCs w:val="32"/>
        </w:rPr>
      </w:pPr>
    </w:p>
    <w:p w:rsidR="00736333" w:rsidRDefault="00736333">
      <w:pPr>
        <w:pStyle w:val="Heading8"/>
        <w:kinsoku w:val="0"/>
        <w:overflowPunct w:val="0"/>
        <w:spacing w:before="0"/>
        <w:rPr>
          <w:b w:val="0"/>
          <w:bCs w:val="0"/>
        </w:rPr>
      </w:pPr>
      <w:bookmarkStart w:id="24" w:name="bookmark17"/>
      <w:bookmarkEnd w:id="24"/>
      <w:r>
        <w:rPr>
          <w:spacing w:val="-1"/>
          <w:u w:val="thick"/>
        </w:rPr>
        <w:t>Potable</w:t>
      </w:r>
      <w:r>
        <w:rPr>
          <w:spacing w:val="-20"/>
          <w:u w:val="thick"/>
        </w:rPr>
        <w:t xml:space="preserve"> </w:t>
      </w:r>
      <w:r>
        <w:rPr>
          <w:u w:val="thick"/>
        </w:rPr>
        <w:t>Water:</w:t>
      </w:r>
    </w:p>
    <w:p w:rsidR="00736333" w:rsidRDefault="00736333">
      <w:pPr>
        <w:kinsoku w:val="0"/>
        <w:overflowPunct w:val="0"/>
        <w:spacing w:before="144"/>
        <w:ind w:left="89" w:right="3614"/>
        <w:jc w:val="center"/>
        <w:rPr>
          <w:rFonts w:ascii="Arial" w:hAnsi="Arial" w:cs="Arial"/>
          <w:sz w:val="28"/>
          <w:szCs w:val="28"/>
        </w:rPr>
      </w:pPr>
      <w:r>
        <w:br w:type="column"/>
      </w:r>
      <w:r>
        <w:rPr>
          <w:rFonts w:ascii="Arial" w:hAnsi="Arial" w:cs="Arial"/>
          <w:b/>
          <w:bCs/>
          <w:spacing w:val="-1"/>
          <w:sz w:val="28"/>
          <w:szCs w:val="28"/>
        </w:rPr>
        <w:lastRenderedPageBreak/>
        <w:t>SANITATION</w:t>
      </w:r>
    </w:p>
    <w:p w:rsidR="00736333" w:rsidRDefault="008B1083">
      <w:pPr>
        <w:kinsoku w:val="0"/>
        <w:overflowPunct w:val="0"/>
        <w:spacing w:before="6"/>
        <w:ind w:left="89" w:right="3614"/>
        <w:jc w:val="center"/>
        <w:rPr>
          <w:rFonts w:ascii="Arial" w:hAnsi="Arial" w:cs="Arial"/>
        </w:rPr>
      </w:pPr>
      <w:hyperlink r:id="rId31" w:history="1">
        <w:r w:rsidR="00736333">
          <w:rPr>
            <w:rFonts w:ascii="Arial" w:hAnsi="Arial" w:cs="Arial"/>
            <w:b/>
            <w:bCs/>
            <w:spacing w:val="-1"/>
            <w:u w:val="thick"/>
          </w:rPr>
          <w:t>Sanitation.</w:t>
        </w:r>
        <w:r w:rsidR="00736333">
          <w:rPr>
            <w:rFonts w:ascii="Arial" w:hAnsi="Arial" w:cs="Arial"/>
            <w:b/>
            <w:b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u w:val="thick"/>
          </w:rPr>
          <w:t xml:space="preserve">-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1926.51</w:t>
        </w:r>
      </w:hyperlink>
    </w:p>
    <w:p w:rsidR="00736333" w:rsidRDefault="00736333">
      <w:pPr>
        <w:kinsoku w:val="0"/>
        <w:overflowPunct w:val="0"/>
        <w:spacing w:before="6"/>
        <w:ind w:left="89" w:right="3614"/>
        <w:jc w:val="center"/>
        <w:rPr>
          <w:rFonts w:ascii="Arial" w:hAnsi="Arial" w:cs="Arial"/>
        </w:rPr>
        <w:sectPr w:rsidR="00736333">
          <w:type w:val="continuous"/>
          <w:pgSz w:w="12240" w:h="15840"/>
          <w:pgMar w:top="1500" w:right="1340" w:bottom="280" w:left="1340" w:header="720" w:footer="720" w:gutter="0"/>
          <w:cols w:num="2" w:space="720" w:equalWidth="0">
            <w:col w:w="2060" w:space="1465"/>
            <w:col w:w="6035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lastRenderedPageBreak/>
        <w:t>From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standpoint,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neglect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potable</w:t>
      </w:r>
      <w:r>
        <w:rPr>
          <w:spacing w:val="23"/>
          <w:w w:val="99"/>
        </w:rPr>
        <w:t xml:space="preserve"> </w:t>
      </w:r>
      <w:r>
        <w:t>(drinkable)</w:t>
      </w:r>
      <w:r>
        <w:rPr>
          <w:spacing w:val="-7"/>
        </w:rPr>
        <w:t xml:space="preserve"> </w:t>
      </w:r>
      <w:r>
        <w:t>fluids.</w:t>
      </w:r>
      <w:r>
        <w:rPr>
          <w:spacing w:val="64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abundant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compounds</w:t>
      </w:r>
      <w:r>
        <w:rPr>
          <w:w w:val="99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earth,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abundant</w:t>
      </w:r>
      <w:r>
        <w:rPr>
          <w:spacing w:val="-6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actually</w:t>
      </w:r>
      <w:r>
        <w:rPr>
          <w:spacing w:val="-6"/>
        </w:rPr>
        <w:t xml:space="preserve"> </w:t>
      </w:r>
      <w:r>
        <w:t>about</w:t>
      </w:r>
      <w:r>
        <w:rPr>
          <w:w w:val="99"/>
        </w:rPr>
        <w:t xml:space="preserve"> </w:t>
      </w:r>
      <w:r>
        <w:t>65%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water.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1"/>
        </w:rPr>
        <w:t>On</w:t>
      </w:r>
      <w:r>
        <w:rPr>
          <w:spacing w:val="-7"/>
        </w:rPr>
        <w:t xml:space="preserve"> </w:t>
      </w:r>
      <w:r>
        <w:t>construction</w:t>
      </w:r>
      <w:r>
        <w:rPr>
          <w:spacing w:val="-7"/>
        </w:rPr>
        <w:t xml:space="preserve"> </w:t>
      </w:r>
      <w:r>
        <w:t>sites,</w:t>
      </w:r>
      <w:r>
        <w:rPr>
          <w:spacing w:val="-7"/>
        </w:rPr>
        <w:t xml:space="preserve"> </w:t>
      </w:r>
      <w:r>
        <w:t>exertion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heat</w:t>
      </w:r>
      <w:r>
        <w:rPr>
          <w:spacing w:val="-7"/>
        </w:rPr>
        <w:t xml:space="preserve"> </w:t>
      </w:r>
      <w:r>
        <w:t>dictate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plenty</w:t>
      </w:r>
      <w:r>
        <w:rPr>
          <w:spacing w:val="-7"/>
        </w:rPr>
        <w:t xml:space="preserve"> </w:t>
      </w:r>
      <w:r>
        <w:t>of</w:t>
      </w:r>
      <w:r>
        <w:rPr>
          <w:spacing w:val="21"/>
          <w:w w:val="99"/>
        </w:rPr>
        <w:t xml:space="preserve"> </w:t>
      </w:r>
      <w:r>
        <w:rPr>
          <w:spacing w:val="-1"/>
        </w:rPr>
        <w:t>water.</w:t>
      </w:r>
    </w:p>
    <w:p w:rsidR="00736333" w:rsidRDefault="00736333">
      <w:pPr>
        <w:pStyle w:val="BodyText"/>
        <w:kinsoku w:val="0"/>
        <w:overflowPunct w:val="0"/>
        <w:spacing w:before="182"/>
        <w:ind w:right="155"/>
      </w:pPr>
      <w:r>
        <w:rPr>
          <w:spacing w:val="-1"/>
        </w:rPr>
        <w:t>Potable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sites.</w:t>
      </w:r>
      <w:r>
        <w:rPr>
          <w:spacing w:val="6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portable</w:t>
      </w:r>
      <w:r>
        <w:rPr>
          <w:spacing w:val="-6"/>
        </w:rPr>
        <w:t xml:space="preserve"> </w:t>
      </w:r>
      <w:r>
        <w:t>containers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used,</w:t>
      </w:r>
      <w:r>
        <w:rPr>
          <w:spacing w:val="27"/>
          <w:w w:val="99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clearly</w:t>
      </w:r>
      <w:r>
        <w:rPr>
          <w:spacing w:val="-8"/>
        </w:rPr>
        <w:t xml:space="preserve"> </w:t>
      </w:r>
      <w:r>
        <w:t>marked</w:t>
      </w:r>
      <w:r>
        <w:rPr>
          <w:spacing w:val="-8"/>
        </w:rPr>
        <w:t xml:space="preserve"> </w:t>
      </w:r>
      <w:r>
        <w:rPr>
          <w:spacing w:val="-1"/>
        </w:rPr>
        <w:t>[Potable</w:t>
      </w:r>
      <w:r>
        <w:rPr>
          <w:spacing w:val="-7"/>
        </w:rPr>
        <w:t xml:space="preserve"> </w:t>
      </w:r>
      <w:r>
        <w:t>Water];</w:t>
      </w:r>
      <w:r>
        <w:rPr>
          <w:spacing w:val="-8"/>
        </w:rPr>
        <w:t xml:space="preserve"> </w:t>
      </w:r>
      <w:r>
        <w:t>capable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tightly</w:t>
      </w:r>
      <w:r>
        <w:rPr>
          <w:spacing w:val="-8"/>
        </w:rPr>
        <w:t xml:space="preserve"> </w:t>
      </w:r>
      <w:r>
        <w:t>closed;</w:t>
      </w:r>
      <w:r>
        <w:rPr>
          <w:spacing w:val="20"/>
          <w:w w:val="9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equipped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tap.</w:t>
      </w:r>
      <w:r>
        <w:rPr>
          <w:spacing w:val="66"/>
        </w:rPr>
        <w:t xml:space="preserve"> </w:t>
      </w:r>
      <w:r>
        <w:rPr>
          <w:spacing w:val="-1"/>
        </w:rPr>
        <w:t>These</w:t>
      </w:r>
      <w:r>
        <w:rPr>
          <w:spacing w:val="-5"/>
        </w:rPr>
        <w:t xml:space="preserve"> </w:t>
      </w:r>
      <w:r>
        <w:t>containers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other</w:t>
      </w:r>
      <w:r>
        <w:rPr>
          <w:spacing w:val="21"/>
          <w:w w:val="99"/>
        </w:rPr>
        <w:t xml:space="preserve"> </w:t>
      </w:r>
      <w:r>
        <w:t>purpose</w:t>
      </w:r>
      <w:r>
        <w:rPr>
          <w:spacing w:val="-10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supplying</w:t>
      </w:r>
      <w:r>
        <w:rPr>
          <w:spacing w:val="-10"/>
        </w:rPr>
        <w:t xml:space="preserve"> </w:t>
      </w:r>
      <w:r>
        <w:t>drinking</w:t>
      </w:r>
      <w:r>
        <w:rPr>
          <w:spacing w:val="-10"/>
        </w:rPr>
        <w:t xml:space="preserve"> </w:t>
      </w:r>
      <w:r>
        <w:rPr>
          <w:spacing w:val="-1"/>
        </w:rPr>
        <w:t>water.</w:t>
      </w:r>
      <w:r>
        <w:rPr>
          <w:spacing w:val="59"/>
        </w:rPr>
        <w:t xml:space="preserve"> </w:t>
      </w:r>
      <w:r>
        <w:rPr>
          <w:spacing w:val="-1"/>
        </w:rPr>
        <w:t>Non-reusable</w:t>
      </w:r>
      <w:r>
        <w:rPr>
          <w:spacing w:val="-9"/>
        </w:rPr>
        <w:t xml:space="preserve"> </w:t>
      </w:r>
      <w:r>
        <w:t>(single</w:t>
      </w:r>
      <w:r>
        <w:rPr>
          <w:spacing w:val="-10"/>
        </w:rPr>
        <w:t xml:space="preserve"> </w:t>
      </w:r>
      <w:r>
        <w:t>service)</w:t>
      </w:r>
      <w:r>
        <w:rPr>
          <w:spacing w:val="-9"/>
        </w:rPr>
        <w:t xml:space="preserve"> </w:t>
      </w:r>
      <w:r>
        <w:t>cups</w:t>
      </w:r>
      <w:r>
        <w:rPr>
          <w:spacing w:val="32"/>
          <w:w w:val="9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sanitary</w:t>
      </w:r>
      <w:r>
        <w:rPr>
          <w:spacing w:val="-6"/>
        </w:rPr>
        <w:t xml:space="preserve"> </w:t>
      </w:r>
      <w:r>
        <w:t>container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drinking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receptacle</w:t>
      </w:r>
      <w:r>
        <w:rPr>
          <w:spacing w:val="-7"/>
        </w:rPr>
        <w:t xml:space="preserve"> </w:t>
      </w:r>
      <w:r>
        <w:t>for</w:t>
      </w:r>
      <w:r>
        <w:rPr>
          <w:spacing w:val="26"/>
          <w:w w:val="99"/>
        </w:rPr>
        <w:t xml:space="preserve"> </w:t>
      </w:r>
      <w:r>
        <w:t>disposing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cups.</w:t>
      </w:r>
      <w:r>
        <w:rPr>
          <w:spacing w:val="65"/>
        </w:rPr>
        <w:t xml:space="preserve"> </w:t>
      </w:r>
      <w:r>
        <w:rPr>
          <w:spacing w:val="-1"/>
        </w:rPr>
        <w:t>Employees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reminded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for</w:t>
      </w:r>
      <w:r>
        <w:rPr>
          <w:spacing w:val="28"/>
          <w:w w:val="99"/>
        </w:rPr>
        <w:t xml:space="preserve"> </w:t>
      </w:r>
      <w:r>
        <w:t>adequate</w:t>
      </w:r>
      <w:r>
        <w:rPr>
          <w:spacing w:val="-11"/>
        </w:rPr>
        <w:t xml:space="preserve"> </w:t>
      </w:r>
      <w:r>
        <w:t>amounts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1"/>
        </w:rPr>
        <w:t>water.</w:t>
      </w:r>
    </w:p>
    <w:p w:rsidR="00736333" w:rsidRDefault="00736333">
      <w:pPr>
        <w:pStyle w:val="Heading8"/>
        <w:kinsoku w:val="0"/>
        <w:overflowPunct w:val="0"/>
        <w:spacing w:before="144"/>
        <w:ind w:right="283"/>
        <w:rPr>
          <w:b w:val="0"/>
          <w:bCs w:val="0"/>
        </w:rPr>
      </w:pPr>
      <w:r>
        <w:rPr>
          <w:spacing w:val="-1"/>
          <w:u w:val="thick"/>
        </w:rPr>
        <w:t>Non-Potable</w:t>
      </w:r>
      <w:r>
        <w:rPr>
          <w:spacing w:val="-26"/>
          <w:u w:val="thick"/>
        </w:rPr>
        <w:t xml:space="preserve"> </w:t>
      </w:r>
      <w:r>
        <w:rPr>
          <w:u w:val="thick"/>
        </w:rPr>
        <w:t>Water: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Outlets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non-potable</w:t>
      </w:r>
      <w:r>
        <w:rPr>
          <w:spacing w:val="-8"/>
        </w:rPr>
        <w:t xml:space="preserve"> </w:t>
      </w:r>
      <w:r>
        <w:rPr>
          <w:spacing w:val="-1"/>
        </w:rPr>
        <w:t>water</w:t>
      </w:r>
      <w:r>
        <w:rPr>
          <w:spacing w:val="-9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clearly</w:t>
      </w:r>
      <w:r>
        <w:rPr>
          <w:spacing w:val="-8"/>
        </w:rPr>
        <w:t xml:space="preserve"> </w:t>
      </w:r>
      <w:r>
        <w:t>identified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such,</w:t>
      </w:r>
      <w:r>
        <w:rPr>
          <w:spacing w:val="-8"/>
        </w:rPr>
        <w:t xml:space="preserve"> </w:t>
      </w:r>
      <w:r>
        <w:t>through</w:t>
      </w:r>
      <w:r>
        <w:rPr>
          <w:spacing w:val="20"/>
          <w:w w:val="99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signage,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non-potable</w:t>
      </w:r>
      <w:r>
        <w:rPr>
          <w:spacing w:val="-8"/>
        </w:rPr>
        <w:t xml:space="preserve"> </w:t>
      </w:r>
      <w:r>
        <w:rPr>
          <w:spacing w:val="-1"/>
        </w:rPr>
        <w:t>water</w:t>
      </w:r>
      <w:r>
        <w:rPr>
          <w:spacing w:val="-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never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24"/>
          <w:w w:val="99"/>
        </w:rPr>
        <w:t xml:space="preserve"> </w:t>
      </w:r>
      <w:r>
        <w:lastRenderedPageBreak/>
        <w:t>drinking,</w:t>
      </w:r>
      <w:r>
        <w:rPr>
          <w:spacing w:val="-12"/>
        </w:rPr>
        <w:t xml:space="preserve"> </w:t>
      </w:r>
      <w:r>
        <w:rPr>
          <w:spacing w:val="-1"/>
        </w:rPr>
        <w:t>washing,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cooking.</w:t>
      </w:r>
    </w:p>
    <w:p w:rsidR="00736333" w:rsidRDefault="00736333">
      <w:pPr>
        <w:pStyle w:val="BodyText"/>
        <w:kinsoku w:val="0"/>
        <w:overflowPunct w:val="0"/>
        <w:ind w:right="283"/>
        <w:sectPr w:rsidR="00736333">
          <w:type w:val="continuous"/>
          <w:pgSz w:w="12240" w:h="15840"/>
          <w:pgMar w:top="1500" w:right="1340" w:bottom="280" w:left="1340" w:header="720" w:footer="720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left="220"/>
        <w:rPr>
          <w:b w:val="0"/>
          <w:bCs w:val="0"/>
        </w:rPr>
      </w:pPr>
      <w:r>
        <w:rPr>
          <w:spacing w:val="-1"/>
          <w:u w:val="thick"/>
        </w:rPr>
        <w:lastRenderedPageBreak/>
        <w:t>Toilets:</w:t>
      </w:r>
    </w:p>
    <w:p w:rsidR="00736333" w:rsidRDefault="00736333">
      <w:pPr>
        <w:pStyle w:val="BodyText"/>
        <w:kinsoku w:val="0"/>
        <w:overflowPunct w:val="0"/>
        <w:ind w:left="220"/>
      </w:pPr>
      <w:r>
        <w:rPr>
          <w:spacing w:val="-1"/>
        </w:rPr>
        <w:t>Toilets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construction</w:t>
      </w:r>
      <w:r>
        <w:rPr>
          <w:spacing w:val="-7"/>
        </w:rPr>
        <w:t xml:space="preserve"> </w:t>
      </w:r>
      <w:r>
        <w:t>sites</w:t>
      </w:r>
      <w:r>
        <w:rPr>
          <w:spacing w:val="-8"/>
        </w:rPr>
        <w:t xml:space="preserve"> </w:t>
      </w: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table:</w:t>
      </w:r>
    </w:p>
    <w:p w:rsidR="00736333" w:rsidRDefault="00736333">
      <w:pPr>
        <w:kinsoku w:val="0"/>
        <w:overflowPunct w:val="0"/>
        <w:spacing w:before="18" w:line="120" w:lineRule="exact"/>
        <w:rPr>
          <w:sz w:val="12"/>
          <w:szCs w:val="12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158"/>
        <w:gridCol w:w="5418"/>
      </w:tblGrid>
      <w:tr w:rsidR="00736333">
        <w:trPr>
          <w:trHeight w:hRule="exact" w:val="292"/>
        </w:trPr>
        <w:tc>
          <w:tcPr>
            <w:tcW w:w="4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4" w:line="276" w:lineRule="exact"/>
              <w:ind w:left="370"/>
            </w:pPr>
            <w:r>
              <w:rPr>
                <w:rFonts w:ascii="Arial" w:hAnsi="Arial" w:cs="Arial"/>
                <w:b/>
                <w:bCs/>
                <w:spacing w:val="-1"/>
              </w:rPr>
              <w:t>Number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of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Employees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4" w:line="276" w:lineRule="exact"/>
              <w:ind w:left="102"/>
            </w:pPr>
            <w:r>
              <w:rPr>
                <w:rFonts w:ascii="Arial" w:hAnsi="Arial" w:cs="Arial"/>
                <w:b/>
                <w:bCs/>
                <w:spacing w:val="-1"/>
              </w:rPr>
              <w:t>Minimum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Number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of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Facilities</w:t>
            </w:r>
          </w:p>
        </w:tc>
      </w:tr>
      <w:tr w:rsidR="00736333">
        <w:trPr>
          <w:trHeight w:hRule="exact" w:val="292"/>
        </w:trPr>
        <w:tc>
          <w:tcPr>
            <w:tcW w:w="4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4" w:line="276" w:lineRule="exact"/>
              <w:ind w:left="370"/>
            </w:pPr>
            <w:r>
              <w:rPr>
                <w:rFonts w:ascii="Arial" w:hAnsi="Arial" w:cs="Arial"/>
                <w:b/>
                <w:bCs/>
                <w:spacing w:val="-1"/>
              </w:rPr>
              <w:t>20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or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less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4" w:line="276" w:lineRule="exact"/>
              <w:ind w:left="102"/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</w:tr>
      <w:tr w:rsidR="00736333">
        <w:trPr>
          <w:trHeight w:hRule="exact" w:val="292"/>
        </w:trPr>
        <w:tc>
          <w:tcPr>
            <w:tcW w:w="4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4" w:line="276" w:lineRule="exact"/>
              <w:ind w:left="370"/>
            </w:pPr>
            <w:r>
              <w:rPr>
                <w:rFonts w:ascii="Arial" w:hAnsi="Arial" w:cs="Arial"/>
                <w:b/>
                <w:bCs/>
                <w:spacing w:val="-1"/>
              </w:rPr>
              <w:t>20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or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more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or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more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4" w:line="276" w:lineRule="exact"/>
              <w:ind w:left="102"/>
            </w:pPr>
            <w:r>
              <w:rPr>
                <w:rFonts w:ascii="Arial" w:hAnsi="Arial" w:cs="Arial"/>
                <w:b/>
                <w:bCs/>
              </w:rPr>
              <w:t xml:space="preserve">1 </w:t>
            </w:r>
            <w:r>
              <w:rPr>
                <w:rFonts w:ascii="Arial" w:hAnsi="Arial" w:cs="Arial"/>
                <w:b/>
                <w:bCs/>
                <w:spacing w:val="-1"/>
              </w:rPr>
              <w:t>toilet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seat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and</w:t>
            </w:r>
            <w:r>
              <w:rPr>
                <w:rFonts w:ascii="Arial" w:hAnsi="Arial" w:cs="Arial"/>
                <w:b/>
                <w:bCs/>
              </w:rPr>
              <w:t xml:space="preserve"> 1 </w:t>
            </w:r>
            <w:r>
              <w:rPr>
                <w:rFonts w:ascii="Arial" w:hAnsi="Arial" w:cs="Arial"/>
                <w:b/>
                <w:bCs/>
                <w:spacing w:val="-1"/>
              </w:rPr>
              <w:t>urinal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per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40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workers</w:t>
            </w:r>
          </w:p>
        </w:tc>
      </w:tr>
      <w:tr w:rsidR="00736333">
        <w:trPr>
          <w:trHeight w:hRule="exact" w:val="292"/>
        </w:trPr>
        <w:tc>
          <w:tcPr>
            <w:tcW w:w="4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4" w:line="276" w:lineRule="exact"/>
              <w:ind w:left="370"/>
            </w:pPr>
            <w:r>
              <w:rPr>
                <w:rFonts w:ascii="Arial" w:hAnsi="Arial" w:cs="Arial"/>
                <w:b/>
                <w:bCs/>
                <w:spacing w:val="-1"/>
              </w:rPr>
              <w:t>200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or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more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4" w:line="276" w:lineRule="exact"/>
              <w:ind w:left="102"/>
            </w:pPr>
            <w:r>
              <w:rPr>
                <w:rFonts w:ascii="Arial" w:hAnsi="Arial" w:cs="Arial"/>
                <w:b/>
                <w:bCs/>
              </w:rPr>
              <w:t xml:space="preserve">1 </w:t>
            </w:r>
            <w:r>
              <w:rPr>
                <w:rFonts w:ascii="Arial" w:hAnsi="Arial" w:cs="Arial"/>
                <w:b/>
                <w:bCs/>
                <w:spacing w:val="-1"/>
              </w:rPr>
              <w:t>toilet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seat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and</w:t>
            </w:r>
            <w:r>
              <w:rPr>
                <w:rFonts w:ascii="Arial" w:hAnsi="Arial" w:cs="Arial"/>
                <w:b/>
                <w:bCs/>
              </w:rPr>
              <w:t xml:space="preserve"> 1 </w:t>
            </w:r>
            <w:r>
              <w:rPr>
                <w:rFonts w:ascii="Arial" w:hAnsi="Arial" w:cs="Arial"/>
                <w:b/>
                <w:bCs/>
                <w:spacing w:val="-1"/>
              </w:rPr>
              <w:t>urinal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per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50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</w:rPr>
              <w:t>workers</w:t>
            </w:r>
          </w:p>
        </w:tc>
      </w:tr>
    </w:tbl>
    <w:p w:rsidR="00736333" w:rsidRDefault="00736333">
      <w:pPr>
        <w:kinsoku w:val="0"/>
        <w:overflowPunct w:val="0"/>
        <w:spacing w:before="16" w:line="100" w:lineRule="exact"/>
        <w:rPr>
          <w:sz w:val="10"/>
          <w:szCs w:val="10"/>
        </w:rPr>
      </w:pPr>
    </w:p>
    <w:p w:rsidR="00736333" w:rsidRDefault="00736333">
      <w:pPr>
        <w:pStyle w:val="BodyText"/>
        <w:kinsoku w:val="0"/>
        <w:overflowPunct w:val="0"/>
        <w:spacing w:before="64"/>
        <w:ind w:left="220"/>
      </w:pPr>
      <w:r>
        <w:rPr>
          <w:spacing w:val="-1"/>
        </w:rPr>
        <w:t>Toilet</w:t>
      </w:r>
      <w:r>
        <w:rPr>
          <w:spacing w:val="-9"/>
        </w:rPr>
        <w:t xml:space="preserve"> </w:t>
      </w:r>
      <w:r>
        <w:t>facilities</w:t>
      </w:r>
      <w:r>
        <w:rPr>
          <w:spacing w:val="-8"/>
        </w:rPr>
        <w:t xml:space="preserve"> </w:t>
      </w:r>
      <w:r>
        <w:rPr>
          <w:spacing w:val="-1"/>
        </w:rPr>
        <w:t>would</w:t>
      </w:r>
      <w:r>
        <w:rPr>
          <w:spacing w:val="-9"/>
        </w:rPr>
        <w:t xml:space="preserve"> </w:t>
      </w:r>
      <w:r>
        <w:t>include,</w:t>
      </w:r>
      <w:r>
        <w:rPr>
          <w:spacing w:val="-8"/>
        </w:rPr>
        <w:t xml:space="preserve"> </w:t>
      </w:r>
      <w:r>
        <w:t>unless</w:t>
      </w:r>
      <w:r>
        <w:rPr>
          <w:spacing w:val="-9"/>
        </w:rPr>
        <w:t xml:space="preserve"> </w:t>
      </w:r>
      <w:r>
        <w:t>prohibited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rPr>
          <w:spacing w:val="-1"/>
        </w:rPr>
        <w:t>law:</w:t>
      </w:r>
    </w:p>
    <w:p w:rsidR="00736333" w:rsidRDefault="00736333" w:rsidP="00D6514C">
      <w:pPr>
        <w:pStyle w:val="BodyText"/>
        <w:numPr>
          <w:ilvl w:val="0"/>
          <w:numId w:val="9"/>
        </w:numPr>
        <w:tabs>
          <w:tab w:val="left" w:pos="941"/>
        </w:tabs>
        <w:kinsoku w:val="0"/>
        <w:overflowPunct w:val="0"/>
        <w:ind w:hanging="360"/>
      </w:pPr>
      <w:r>
        <w:rPr>
          <w:spacing w:val="-1"/>
        </w:rPr>
        <w:t>Privies</w:t>
      </w:r>
      <w:r>
        <w:rPr>
          <w:spacing w:val="-8"/>
        </w:rPr>
        <w:t xml:space="preserve"> </w:t>
      </w:r>
      <w:r>
        <w:rPr>
          <w:spacing w:val="-1"/>
        </w:rPr>
        <w:t>(where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contaminate</w:t>
      </w:r>
      <w:r>
        <w:rPr>
          <w:spacing w:val="-8"/>
        </w:rPr>
        <w:t xml:space="preserve"> </w:t>
      </w:r>
      <w:r>
        <w:t>ground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surface</w:t>
      </w:r>
      <w:r>
        <w:rPr>
          <w:spacing w:val="-8"/>
        </w:rPr>
        <w:t xml:space="preserve"> </w:t>
      </w:r>
      <w:r>
        <w:rPr>
          <w:spacing w:val="-1"/>
        </w:rPr>
        <w:t>water)</w:t>
      </w:r>
    </w:p>
    <w:p w:rsidR="00736333" w:rsidRDefault="00736333" w:rsidP="00D6514C">
      <w:pPr>
        <w:pStyle w:val="BodyText"/>
        <w:numPr>
          <w:ilvl w:val="0"/>
          <w:numId w:val="9"/>
        </w:numPr>
        <w:tabs>
          <w:tab w:val="left" w:pos="941"/>
        </w:tabs>
        <w:kinsoku w:val="0"/>
        <w:overflowPunct w:val="0"/>
        <w:ind w:hanging="360"/>
      </w:pPr>
      <w:r>
        <w:rPr>
          <w:spacing w:val="-1"/>
        </w:rPr>
        <w:t>Chemical</w:t>
      </w:r>
      <w:r>
        <w:rPr>
          <w:spacing w:val="-20"/>
        </w:rPr>
        <w:t xml:space="preserve"> </w:t>
      </w:r>
      <w:r>
        <w:rPr>
          <w:spacing w:val="-1"/>
        </w:rPr>
        <w:t>Toilets</w:t>
      </w:r>
    </w:p>
    <w:p w:rsidR="00736333" w:rsidRDefault="00736333" w:rsidP="00D6514C">
      <w:pPr>
        <w:pStyle w:val="BodyText"/>
        <w:numPr>
          <w:ilvl w:val="0"/>
          <w:numId w:val="9"/>
        </w:numPr>
        <w:tabs>
          <w:tab w:val="left" w:pos="940"/>
        </w:tabs>
        <w:kinsoku w:val="0"/>
        <w:overflowPunct w:val="0"/>
        <w:ind w:left="939" w:hanging="359"/>
      </w:pPr>
      <w:r>
        <w:rPr>
          <w:spacing w:val="-1"/>
        </w:rPr>
        <w:t>Recirculating</w:t>
      </w:r>
      <w:r>
        <w:rPr>
          <w:spacing w:val="-24"/>
        </w:rPr>
        <w:t xml:space="preserve"> </w:t>
      </w:r>
      <w:r>
        <w:t>toilets</w:t>
      </w:r>
    </w:p>
    <w:p w:rsidR="00736333" w:rsidRDefault="00736333" w:rsidP="00D6514C">
      <w:pPr>
        <w:pStyle w:val="BodyText"/>
        <w:numPr>
          <w:ilvl w:val="0"/>
          <w:numId w:val="9"/>
        </w:numPr>
        <w:tabs>
          <w:tab w:val="left" w:pos="941"/>
        </w:tabs>
        <w:kinsoku w:val="0"/>
        <w:overflowPunct w:val="0"/>
        <w:ind w:hanging="360"/>
      </w:pPr>
      <w:r>
        <w:rPr>
          <w:spacing w:val="-1"/>
        </w:rPr>
        <w:t>Combustion</w:t>
      </w:r>
      <w:r>
        <w:rPr>
          <w:spacing w:val="-23"/>
        </w:rPr>
        <w:t xml:space="preserve"> </w:t>
      </w:r>
      <w:r>
        <w:t>toilets</w:t>
      </w:r>
    </w:p>
    <w:p w:rsidR="00736333" w:rsidRDefault="00736333">
      <w:pPr>
        <w:pStyle w:val="Heading8"/>
        <w:kinsoku w:val="0"/>
        <w:overflowPunct w:val="0"/>
        <w:spacing w:before="145"/>
        <w:ind w:left="220"/>
        <w:rPr>
          <w:b w:val="0"/>
          <w:bCs w:val="0"/>
        </w:rPr>
      </w:pPr>
      <w:r>
        <w:rPr>
          <w:spacing w:val="-1"/>
          <w:u w:val="thick"/>
        </w:rPr>
        <w:t>Washing</w:t>
      </w:r>
      <w:r>
        <w:rPr>
          <w:spacing w:val="-27"/>
          <w:u w:val="thick"/>
        </w:rPr>
        <w:t xml:space="preserve"> </w:t>
      </w:r>
      <w:r>
        <w:rPr>
          <w:spacing w:val="-1"/>
          <w:u w:val="thick"/>
        </w:rPr>
        <w:t>Facilities:</w:t>
      </w:r>
    </w:p>
    <w:p w:rsidR="00736333" w:rsidRDefault="00736333">
      <w:pPr>
        <w:pStyle w:val="BodyText"/>
        <w:kinsoku w:val="0"/>
        <w:overflowPunct w:val="0"/>
        <w:ind w:left="220" w:right="396"/>
      </w:pPr>
      <w:r>
        <w:rPr>
          <w:spacing w:val="-1"/>
        </w:rPr>
        <w:t>Adequate</w:t>
      </w:r>
      <w:r>
        <w:rPr>
          <w:spacing w:val="-8"/>
        </w:rPr>
        <w:t xml:space="preserve"> </w:t>
      </w:r>
      <w:r>
        <w:rPr>
          <w:spacing w:val="-1"/>
        </w:rPr>
        <w:t>washing</w:t>
      </w:r>
      <w:r>
        <w:rPr>
          <w:spacing w:val="-8"/>
        </w:rPr>
        <w:t xml:space="preserve"> </w:t>
      </w:r>
      <w:r>
        <w:t>facilities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near</w:t>
      </w:r>
      <w:r>
        <w:rPr>
          <w:spacing w:val="-8"/>
        </w:rPr>
        <w:t xml:space="preserve"> </w:t>
      </w:r>
      <w:r>
        <w:t>proximity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33"/>
          <w:w w:val="99"/>
        </w:rPr>
        <w:t xml:space="preserve"> </w:t>
      </w:r>
      <w:r>
        <w:rPr>
          <w:spacing w:val="-1"/>
        </w:rPr>
        <w:t>worksite</w:t>
      </w:r>
      <w:r>
        <w:rPr>
          <w:spacing w:val="-9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rPr>
          <w:spacing w:val="-1"/>
        </w:rPr>
        <w:t>working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contaminants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harmful</w:t>
      </w:r>
      <w:r>
        <w:rPr>
          <w:spacing w:val="33"/>
          <w:w w:val="9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paint,</w:t>
      </w:r>
      <w:r>
        <w:rPr>
          <w:spacing w:val="-7"/>
        </w:rPr>
        <w:t xml:space="preserve"> </w:t>
      </w:r>
      <w:r>
        <w:t>coatings,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chemical</w:t>
      </w:r>
      <w:r>
        <w:rPr>
          <w:spacing w:val="-7"/>
        </w:rPr>
        <w:t xml:space="preserve"> </w:t>
      </w:r>
      <w:r>
        <w:t>products.</w:t>
      </w:r>
      <w:r>
        <w:rPr>
          <w:spacing w:val="64"/>
        </w:rPr>
        <w:t xml:space="preserve"> </w:t>
      </w:r>
      <w:r>
        <w:rPr>
          <w:spacing w:val="-1"/>
        </w:rPr>
        <w:t>Paper</w:t>
      </w:r>
      <w:r>
        <w:rPr>
          <w:spacing w:val="24"/>
          <w:w w:val="99"/>
        </w:rPr>
        <w:t xml:space="preserve"> </w:t>
      </w:r>
      <w:r>
        <w:rPr>
          <w:spacing w:val="-1"/>
        </w:rPr>
        <w:t>towels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cleansing</w:t>
      </w:r>
      <w:r>
        <w:rPr>
          <w:spacing w:val="-8"/>
        </w:rPr>
        <w:t xml:space="preserve"> </w:t>
      </w:r>
      <w:r>
        <w:t>agents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provided.</w:t>
      </w:r>
    </w:p>
    <w:p w:rsidR="00736333" w:rsidRDefault="00736333">
      <w:pPr>
        <w:pStyle w:val="BodyText"/>
        <w:kinsoku w:val="0"/>
        <w:overflowPunct w:val="0"/>
        <w:ind w:left="220" w:right="396"/>
      </w:pPr>
      <w:r>
        <w:rPr>
          <w:spacing w:val="-1"/>
        </w:rPr>
        <w:t>Showers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change</w:t>
      </w:r>
      <w:r>
        <w:rPr>
          <w:spacing w:val="-8"/>
        </w:rPr>
        <w:t xml:space="preserve"> </w:t>
      </w:r>
      <w:r>
        <w:t>rooms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dictated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standards</w:t>
      </w:r>
      <w:r>
        <w:rPr>
          <w:spacing w:val="-8"/>
        </w:rPr>
        <w:t xml:space="preserve"> </w:t>
      </w:r>
      <w:r>
        <w:t>dealing</w:t>
      </w:r>
      <w:r>
        <w:rPr>
          <w:spacing w:val="28"/>
          <w:w w:val="99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toxic</w:t>
      </w:r>
      <w:r>
        <w:rPr>
          <w:spacing w:val="-9"/>
        </w:rPr>
        <w:t xml:space="preserve"> </w:t>
      </w:r>
      <w:r>
        <w:t>materials</w:t>
      </w:r>
      <w:r>
        <w:rPr>
          <w:spacing w:val="-10"/>
        </w:rPr>
        <w:t xml:space="preserve"> </w:t>
      </w:r>
      <w:r>
        <w:t>(i.e.,</w:t>
      </w:r>
      <w:r>
        <w:rPr>
          <w:spacing w:val="-9"/>
        </w:rPr>
        <w:t xml:space="preserve"> </w:t>
      </w:r>
      <w:r>
        <w:t>lead;</w:t>
      </w:r>
      <w:r>
        <w:rPr>
          <w:spacing w:val="-9"/>
        </w:rPr>
        <w:t xml:space="preserve"> </w:t>
      </w:r>
      <w:r>
        <w:t>asbestos).</w:t>
      </w:r>
    </w:p>
    <w:p w:rsidR="00736333" w:rsidRDefault="00736333">
      <w:pPr>
        <w:pStyle w:val="Heading8"/>
        <w:kinsoku w:val="0"/>
        <w:overflowPunct w:val="0"/>
        <w:spacing w:before="145"/>
        <w:ind w:left="220"/>
        <w:rPr>
          <w:b w:val="0"/>
          <w:bCs w:val="0"/>
        </w:rPr>
      </w:pPr>
      <w:r>
        <w:rPr>
          <w:spacing w:val="-1"/>
          <w:u w:val="thick"/>
        </w:rPr>
        <w:t>Eating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and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Drinking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Areas:</w:t>
      </w:r>
    </w:p>
    <w:p w:rsidR="00736333" w:rsidRDefault="00736333">
      <w:pPr>
        <w:pStyle w:val="BodyText"/>
        <w:kinsoku w:val="0"/>
        <w:overflowPunct w:val="0"/>
        <w:ind w:left="220"/>
      </w:pPr>
      <w:r>
        <w:rPr>
          <w:spacing w:val="-1"/>
        </w:rPr>
        <w:t>No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allowed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consume</w:t>
      </w:r>
      <w:r>
        <w:rPr>
          <w:spacing w:val="-7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beverages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area</w:t>
      </w:r>
      <w:r>
        <w:rPr>
          <w:spacing w:val="21"/>
          <w:w w:val="99"/>
        </w:rPr>
        <w:t xml:space="preserve"> </w:t>
      </w:r>
      <w:r>
        <w:t>exposed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toxic</w:t>
      </w:r>
      <w:r>
        <w:rPr>
          <w:spacing w:val="-10"/>
        </w:rPr>
        <w:t xml:space="preserve"> </w:t>
      </w:r>
      <w:r>
        <w:t>material.</w:t>
      </w:r>
    </w:p>
    <w:p w:rsidR="00736333" w:rsidRDefault="00736333">
      <w:pPr>
        <w:pStyle w:val="Heading8"/>
        <w:kinsoku w:val="0"/>
        <w:overflowPunct w:val="0"/>
        <w:spacing w:before="145"/>
        <w:ind w:left="1541"/>
        <w:rPr>
          <w:b w:val="0"/>
          <w:bCs w:val="0"/>
        </w:rPr>
      </w:pPr>
      <w:bookmarkStart w:id="25" w:name="bookmark18"/>
      <w:bookmarkEnd w:id="25"/>
      <w:r>
        <w:rPr>
          <w:spacing w:val="-1"/>
        </w:rPr>
        <w:t>MANUAL</w:t>
      </w:r>
      <w:r>
        <w:rPr>
          <w:spacing w:val="-18"/>
        </w:rPr>
        <w:t xml:space="preserve"> </w:t>
      </w:r>
      <w:r>
        <w:rPr>
          <w:spacing w:val="-1"/>
        </w:rPr>
        <w:t>LIFTING</w:t>
      </w:r>
      <w:r>
        <w:rPr>
          <w:spacing w:val="-17"/>
        </w:rPr>
        <w:t xml:space="preserve"> </w:t>
      </w:r>
      <w:r>
        <w:rPr>
          <w:spacing w:val="-1"/>
        </w:rPr>
        <w:t>PROCEDURES</w:t>
      </w:r>
      <w:r>
        <w:rPr>
          <w:spacing w:val="-17"/>
        </w:rPr>
        <w:t xml:space="preserve"> </w:t>
      </w:r>
      <w:r>
        <w:t>&amp;</w:t>
      </w:r>
      <w:r>
        <w:rPr>
          <w:spacing w:val="-17"/>
        </w:rPr>
        <w:t xml:space="preserve"> </w:t>
      </w:r>
      <w:r>
        <w:rPr>
          <w:spacing w:val="-1"/>
        </w:rPr>
        <w:t>ERGONOMICS</w:t>
      </w:r>
    </w:p>
    <w:p w:rsidR="00736333" w:rsidRDefault="00736333">
      <w:pPr>
        <w:pStyle w:val="BodyText"/>
        <w:kinsoku w:val="0"/>
        <w:overflowPunct w:val="0"/>
        <w:ind w:left="220" w:right="396"/>
      </w:pPr>
      <w:r>
        <w:rPr>
          <w:spacing w:val="-1"/>
        </w:rPr>
        <w:t>Ergonomics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word</w:t>
      </w:r>
      <w:r>
        <w:rPr>
          <w:spacing w:val="-7"/>
        </w:rPr>
        <w:t xml:space="preserve"> </w:t>
      </w:r>
      <w:r>
        <w:t>derived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Greek</w:t>
      </w:r>
      <w:r>
        <w:rPr>
          <w:spacing w:val="-7"/>
        </w:rPr>
        <w:t xml:space="preserve"> </w:t>
      </w:r>
      <w:r>
        <w:rPr>
          <w:spacing w:val="-1"/>
        </w:rPr>
        <w:t>word</w:t>
      </w:r>
      <w:r>
        <w:rPr>
          <w:spacing w:val="-8"/>
        </w:rPr>
        <w:t xml:space="preserve"> </w:t>
      </w:r>
      <w:r>
        <w:rPr>
          <w:i/>
          <w:iCs/>
        </w:rPr>
        <w:t>érgon</w:t>
      </w:r>
      <w:r>
        <w:rPr>
          <w:i/>
          <w:iCs/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means</w:t>
      </w:r>
      <w:r>
        <w:rPr>
          <w:spacing w:val="47"/>
          <w:w w:val="99"/>
        </w:rPr>
        <w:t xml:space="preserve"> </w:t>
      </w:r>
      <w:r>
        <w:rPr>
          <w:spacing w:val="-1"/>
        </w:rPr>
        <w:t>work</w:t>
      </w:r>
      <w:r>
        <w:rPr>
          <w:i/>
          <w:iCs/>
          <w:spacing w:val="-1"/>
        </w:rPr>
        <w:t>.</w:t>
      </w:r>
      <w:r>
        <w:rPr>
          <w:i/>
          <w:iCs/>
          <w:spacing w:val="61"/>
        </w:rPr>
        <w:t xml:space="preserve"> </w:t>
      </w:r>
      <w:r>
        <w:rPr>
          <w:spacing w:val="-1"/>
        </w:rPr>
        <w:t>Ergonomics</w:t>
      </w:r>
      <w:r>
        <w:rPr>
          <w:spacing w:val="-9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tools,</w:t>
      </w:r>
      <w:r>
        <w:rPr>
          <w:spacing w:val="-9"/>
        </w:rPr>
        <w:t xml:space="preserve"> </w:t>
      </w:r>
      <w:r>
        <w:t>personal</w:t>
      </w:r>
      <w:r>
        <w:rPr>
          <w:spacing w:val="-8"/>
        </w:rPr>
        <w:t xml:space="preserve"> </w:t>
      </w:r>
      <w:r>
        <w:t>protective</w:t>
      </w:r>
      <w:r>
        <w:rPr>
          <w:spacing w:val="26"/>
          <w:w w:val="99"/>
        </w:rPr>
        <w:t xml:space="preserve"> </w:t>
      </w:r>
      <w:r>
        <w:t>equipment,</w:t>
      </w:r>
      <w:r>
        <w:rPr>
          <w:spacing w:val="-9"/>
        </w:rPr>
        <w:t xml:space="preserve"> </w:t>
      </w:r>
      <w:r>
        <w:t>machinery,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even</w:t>
      </w:r>
      <w:r>
        <w:rPr>
          <w:spacing w:val="-9"/>
        </w:rPr>
        <w:t xml:space="preserve"> </w:t>
      </w:r>
      <w:r>
        <w:t>physical</w:t>
      </w:r>
      <w:r>
        <w:rPr>
          <w:spacing w:val="-9"/>
        </w:rPr>
        <w:t xml:space="preserve"> </w:t>
      </w:r>
      <w:r>
        <w:t>layout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reduce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amount</w:t>
      </w:r>
      <w:r>
        <w:rPr>
          <w:w w:val="99"/>
        </w:rPr>
        <w:t xml:space="preserve"> </w:t>
      </w:r>
      <w:r>
        <w:t>repetitive</w:t>
      </w:r>
      <w:r>
        <w:rPr>
          <w:spacing w:val="-8"/>
        </w:rPr>
        <w:t xml:space="preserve"> </w:t>
      </w:r>
      <w:r>
        <w:t>motion,</w:t>
      </w:r>
      <w:r>
        <w:rPr>
          <w:spacing w:val="-8"/>
        </w:rPr>
        <w:t xml:space="preserve"> </w:t>
      </w:r>
      <w:r>
        <w:t>lessen</w:t>
      </w:r>
      <w:r>
        <w:rPr>
          <w:spacing w:val="-7"/>
        </w:rPr>
        <w:t xml:space="preserve"> </w:t>
      </w:r>
      <w:r>
        <w:t>vibration,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lessen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strain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muscles</w:t>
      </w:r>
      <w:r>
        <w:rPr>
          <w:w w:val="9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skeletal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body.</w:t>
      </w:r>
      <w:r>
        <w:rPr>
          <w:spacing w:val="-8"/>
        </w:rPr>
        <w:t xml:space="preserve"> </w:t>
      </w:r>
      <w:r>
        <w:rPr>
          <w:spacing w:val="-1"/>
        </w:rPr>
        <w:t>Ergonomics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involves</w:t>
      </w:r>
      <w:r>
        <w:rPr>
          <w:spacing w:val="-9"/>
        </w:rPr>
        <w:t xml:space="preserve"> </w:t>
      </w:r>
      <w:r>
        <w:t>redesigning</w:t>
      </w:r>
      <w:r>
        <w:rPr>
          <w:spacing w:val="-8"/>
        </w:rPr>
        <w:t xml:space="preserve"> </w:t>
      </w:r>
      <w:r>
        <w:t>the</w:t>
      </w:r>
      <w:r>
        <w:rPr>
          <w:spacing w:val="29"/>
          <w:w w:val="99"/>
        </w:rPr>
        <w:t xml:space="preserve"> </w:t>
      </w:r>
      <w:r>
        <w:rPr>
          <w:spacing w:val="-1"/>
        </w:rPr>
        <w:t>way</w:t>
      </w:r>
      <w:r>
        <w:rPr>
          <w:spacing w:val="-10"/>
        </w:rPr>
        <w:t xml:space="preserve"> </w:t>
      </w:r>
      <w:r>
        <w:t>tasks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performed.</w:t>
      </w:r>
      <w:r>
        <w:rPr>
          <w:spacing w:val="60"/>
        </w:rPr>
        <w:t xml:space="preserve"> </w:t>
      </w:r>
      <w:r>
        <w:rPr>
          <w:spacing w:val="-1"/>
        </w:rPr>
        <w:t>Ergonomics,</w:t>
      </w:r>
      <w:r>
        <w:rPr>
          <w:spacing w:val="-9"/>
        </w:rPr>
        <w:t xml:space="preserve"> </w:t>
      </w:r>
      <w:r>
        <w:t>properly</w:t>
      </w:r>
      <w:r>
        <w:rPr>
          <w:spacing w:val="-9"/>
        </w:rPr>
        <w:t xml:space="preserve"> </w:t>
      </w:r>
      <w:r>
        <w:t>employed,</w:t>
      </w:r>
      <w:r>
        <w:rPr>
          <w:spacing w:val="-9"/>
        </w:rPr>
        <w:t xml:space="preserve"> </w:t>
      </w:r>
      <w:r>
        <w:t>makes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31"/>
          <w:w w:val="99"/>
        </w:rPr>
        <w:t xml:space="preserve"> </w:t>
      </w:r>
      <w:r>
        <w:t>easier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fewer</w:t>
      </w:r>
      <w:r>
        <w:rPr>
          <w:spacing w:val="-7"/>
        </w:rPr>
        <w:t xml:space="preserve"> </w:t>
      </w:r>
      <w:r>
        <w:t>soft</w:t>
      </w:r>
      <w:r>
        <w:rPr>
          <w:spacing w:val="-7"/>
        </w:rPr>
        <w:t xml:space="preserve"> </w:t>
      </w:r>
      <w:r>
        <w:t>tissue</w:t>
      </w:r>
      <w:r>
        <w:rPr>
          <w:spacing w:val="-8"/>
        </w:rPr>
        <w:t xml:space="preserve"> </w:t>
      </w:r>
      <w:r>
        <w:t>injuries.</w:t>
      </w:r>
    </w:p>
    <w:p w:rsidR="00736333" w:rsidRDefault="00736333">
      <w:pPr>
        <w:pStyle w:val="BodyText"/>
        <w:kinsoku w:val="0"/>
        <w:overflowPunct w:val="0"/>
        <w:ind w:left="220"/>
      </w:pPr>
      <w:r>
        <w:rPr>
          <w:spacing w:val="-1"/>
        </w:rPr>
        <w:t>Prior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manual</w:t>
      </w:r>
      <w:r>
        <w:rPr>
          <w:spacing w:val="-7"/>
        </w:rPr>
        <w:t xml:space="preserve"> </w:t>
      </w:r>
      <w:r>
        <w:t>lifting,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hazard</w:t>
      </w:r>
      <w:r>
        <w:rPr>
          <w:spacing w:val="-7"/>
        </w:rPr>
        <w:t xml:space="preserve"> </w:t>
      </w:r>
      <w:r>
        <w:t>assessment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our</w:t>
      </w:r>
      <w:r>
        <w:rPr>
          <w:spacing w:val="27"/>
          <w:w w:val="99"/>
        </w:rPr>
        <w:t xml:space="preserve"> </w:t>
      </w:r>
      <w:r>
        <w:t>hazard</w:t>
      </w:r>
      <w:r>
        <w:rPr>
          <w:spacing w:val="-13"/>
        </w:rPr>
        <w:t xml:space="preserve"> </w:t>
      </w:r>
      <w:r>
        <w:t>identification</w:t>
      </w:r>
      <w:r>
        <w:rPr>
          <w:spacing w:val="-12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risk</w:t>
      </w:r>
      <w:r>
        <w:rPr>
          <w:spacing w:val="-13"/>
        </w:rPr>
        <w:t xml:space="preserve"> </w:t>
      </w:r>
      <w:r>
        <w:t>assessment</w:t>
      </w:r>
      <w:r>
        <w:rPr>
          <w:spacing w:val="-12"/>
        </w:rPr>
        <w:t xml:space="preserve"> </w:t>
      </w:r>
      <w:r>
        <w:t>procedures.</w:t>
      </w:r>
    </w:p>
    <w:p w:rsidR="00736333" w:rsidRDefault="00736333">
      <w:pPr>
        <w:pStyle w:val="BodyText"/>
        <w:kinsoku w:val="0"/>
        <w:overflowPunct w:val="0"/>
        <w:ind w:left="220" w:right="396"/>
      </w:pPr>
      <w:r>
        <w:rPr>
          <w:spacing w:val="-1"/>
        </w:rPr>
        <w:t>This</w:t>
      </w:r>
      <w:r>
        <w:rPr>
          <w:spacing w:val="-9"/>
        </w:rPr>
        <w:t xml:space="preserve"> </w:t>
      </w:r>
      <w:r>
        <w:t>entails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supervisor,</w:t>
      </w:r>
      <w:r>
        <w:rPr>
          <w:spacing w:val="-9"/>
        </w:rPr>
        <w:t xml:space="preserve"> </w:t>
      </w:r>
      <w:r>
        <w:rPr>
          <w:spacing w:val="-1"/>
        </w:rPr>
        <w:t>working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actually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35"/>
          <w:w w:val="99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lifting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worksheet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listing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task.</w:t>
      </w:r>
      <w:r>
        <w:rPr>
          <w:spacing w:val="28"/>
          <w:w w:val="99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together,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things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rPr>
          <w:spacing w:val="-1"/>
        </w:rPr>
        <w:t>wrong</w:t>
      </w:r>
      <w:r>
        <w:rPr>
          <w:spacing w:val="-6"/>
        </w:rPr>
        <w:t xml:space="preserve"> </w:t>
      </w:r>
      <w:r>
        <w:t>resulting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</w:t>
      </w:r>
      <w:r>
        <w:rPr>
          <w:spacing w:val="27"/>
          <w:w w:val="99"/>
        </w:rPr>
        <w:t xml:space="preserve"> </w:t>
      </w:r>
      <w:r>
        <w:t>accident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injury.</w:t>
      </w:r>
      <w:r>
        <w:rPr>
          <w:spacing w:val="64"/>
        </w:rPr>
        <w:t xml:space="preserve"> </w:t>
      </w:r>
      <w:r>
        <w:rPr>
          <w:spacing w:val="-1"/>
        </w:rPr>
        <w:t>Specific</w:t>
      </w:r>
      <w:r>
        <w:rPr>
          <w:spacing w:val="-6"/>
        </w:rPr>
        <w:t xml:space="preserve"> </w:t>
      </w:r>
      <w:r>
        <w:t>steps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eliminate</w:t>
      </w:r>
      <w:r>
        <w:rPr>
          <w:spacing w:val="-7"/>
        </w:rPr>
        <w:t xml:space="preserve"> </w:t>
      </w:r>
      <w:r>
        <w:t>the</w:t>
      </w:r>
      <w:r>
        <w:rPr>
          <w:spacing w:val="20"/>
          <w:w w:val="99"/>
        </w:rPr>
        <w:t xml:space="preserve"> </w:t>
      </w:r>
      <w:r>
        <w:t>probability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accident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injury.</w:t>
      </w:r>
      <w:r>
        <w:rPr>
          <w:spacing w:val="65"/>
        </w:rPr>
        <w:t xml:space="preserve"> </w:t>
      </w:r>
      <w:r>
        <w:rPr>
          <w:spacing w:val="-1"/>
        </w:rPr>
        <w:t>These</w:t>
      </w:r>
      <w:r>
        <w:rPr>
          <w:spacing w:val="-6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transferred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our</w:t>
      </w:r>
      <w:r>
        <w:rPr>
          <w:spacing w:val="27"/>
          <w:w w:val="99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kept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site.</w:t>
      </w:r>
    </w:p>
    <w:p w:rsidR="00736333" w:rsidRDefault="00736333">
      <w:pPr>
        <w:pStyle w:val="BodyText"/>
        <w:kinsoku w:val="0"/>
        <w:overflowPunct w:val="0"/>
        <w:ind w:left="220" w:right="396"/>
        <w:sectPr w:rsidR="00736333">
          <w:pgSz w:w="12240" w:h="15840"/>
          <w:pgMar w:top="540" w:right="1220" w:bottom="1000" w:left="1220" w:header="0" w:footer="804" w:gutter="0"/>
          <w:cols w:space="720" w:equalWidth="0">
            <w:col w:w="980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4"/>
        <w:ind w:left="119" w:right="239"/>
      </w:pPr>
      <w:r>
        <w:rPr>
          <w:spacing w:val="-1"/>
        </w:rPr>
        <w:lastRenderedPageBreak/>
        <w:t>Things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rPr>
          <w:spacing w:val="-1"/>
        </w:rPr>
        <w:t>wrong</w:t>
      </w:r>
      <w:r>
        <w:rPr>
          <w:spacing w:val="-7"/>
        </w:rPr>
        <w:t xml:space="preserve"> </w:t>
      </w:r>
      <w:r>
        <w:t>manually</w:t>
      </w:r>
      <w:r>
        <w:rPr>
          <w:spacing w:val="-7"/>
        </w:rPr>
        <w:t xml:space="preserve"> </w:t>
      </w:r>
      <w:r>
        <w:t>lifting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item</w:t>
      </w:r>
      <w:r>
        <w:rPr>
          <w:spacing w:val="-7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include,</w:t>
      </w:r>
      <w:r>
        <w:rPr>
          <w:spacing w:val="-7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not</w:t>
      </w:r>
      <w:r>
        <w:rPr>
          <w:spacing w:val="29"/>
          <w:w w:val="9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limited</w:t>
      </w:r>
      <w:r>
        <w:rPr>
          <w:spacing w:val="-7"/>
        </w:rPr>
        <w:t xml:space="preserve"> </w:t>
      </w:r>
      <w:r>
        <w:t>to:</w:t>
      </w:r>
    </w:p>
    <w:p w:rsidR="00736333" w:rsidRDefault="00736333" w:rsidP="00D6514C">
      <w:pPr>
        <w:pStyle w:val="BodyText"/>
        <w:numPr>
          <w:ilvl w:val="0"/>
          <w:numId w:val="96"/>
        </w:numPr>
        <w:tabs>
          <w:tab w:val="left" w:pos="840"/>
        </w:tabs>
        <w:kinsoku w:val="0"/>
        <w:overflowPunct w:val="0"/>
        <w:spacing w:before="90"/>
        <w:ind w:hanging="414"/>
      </w:pPr>
      <w:r>
        <w:t>Item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too</w:t>
      </w:r>
      <w:r>
        <w:rPr>
          <w:spacing w:val="-6"/>
        </w:rPr>
        <w:t xml:space="preserve"> </w:t>
      </w:r>
      <w:r>
        <w:t>heavy.</w:t>
      </w:r>
    </w:p>
    <w:p w:rsidR="00736333" w:rsidRDefault="00736333" w:rsidP="00D6514C">
      <w:pPr>
        <w:pStyle w:val="BodyText"/>
        <w:numPr>
          <w:ilvl w:val="0"/>
          <w:numId w:val="96"/>
        </w:numPr>
        <w:tabs>
          <w:tab w:val="left" w:pos="840"/>
        </w:tabs>
        <w:kinsoku w:val="0"/>
        <w:overflowPunct w:val="0"/>
        <w:spacing w:before="91"/>
        <w:ind w:hanging="414"/>
      </w:pPr>
      <w:r>
        <w:t>Item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too</w:t>
      </w:r>
      <w:r>
        <w:rPr>
          <w:spacing w:val="-6"/>
        </w:rPr>
        <w:t xml:space="preserve"> </w:t>
      </w:r>
      <w:r>
        <w:t>bulky.</w:t>
      </w:r>
    </w:p>
    <w:p w:rsidR="00736333" w:rsidRDefault="00736333" w:rsidP="00D6514C">
      <w:pPr>
        <w:pStyle w:val="BodyText"/>
        <w:numPr>
          <w:ilvl w:val="0"/>
          <w:numId w:val="96"/>
        </w:numPr>
        <w:tabs>
          <w:tab w:val="left" w:pos="840"/>
        </w:tabs>
        <w:kinsoku w:val="0"/>
        <w:overflowPunct w:val="0"/>
        <w:spacing w:before="91"/>
        <w:ind w:hanging="414"/>
      </w:pPr>
      <w:r>
        <w:t>Item</w:t>
      </w:r>
      <w:r>
        <w:rPr>
          <w:spacing w:val="-7"/>
        </w:rPr>
        <w:t xml:space="preserve"> </w:t>
      </w:r>
      <w:r>
        <w:t>blocks</w:t>
      </w:r>
      <w:r>
        <w:rPr>
          <w:spacing w:val="-7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sight.</w:t>
      </w:r>
    </w:p>
    <w:p w:rsidR="00736333" w:rsidRDefault="00736333" w:rsidP="00D6514C">
      <w:pPr>
        <w:pStyle w:val="BodyText"/>
        <w:numPr>
          <w:ilvl w:val="0"/>
          <w:numId w:val="96"/>
        </w:numPr>
        <w:tabs>
          <w:tab w:val="left" w:pos="840"/>
        </w:tabs>
        <w:kinsoku w:val="0"/>
        <w:overflowPunct w:val="0"/>
        <w:spacing w:before="91"/>
        <w:ind w:hanging="414"/>
      </w:pPr>
      <w:r>
        <w:t>Item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cut</w:t>
      </w:r>
      <w:r>
        <w:rPr>
          <w:spacing w:val="-8"/>
        </w:rPr>
        <w:t xml:space="preserve"> </w:t>
      </w:r>
      <w:r>
        <w:t>hands.</w:t>
      </w:r>
    </w:p>
    <w:p w:rsidR="00736333" w:rsidRDefault="00736333" w:rsidP="00D6514C">
      <w:pPr>
        <w:pStyle w:val="BodyText"/>
        <w:numPr>
          <w:ilvl w:val="0"/>
          <w:numId w:val="96"/>
        </w:numPr>
        <w:tabs>
          <w:tab w:val="left" w:pos="840"/>
        </w:tabs>
        <w:kinsoku w:val="0"/>
        <w:overflowPunct w:val="0"/>
        <w:spacing w:before="91"/>
        <w:ind w:hanging="414"/>
      </w:pPr>
      <w:r>
        <w:rPr>
          <w:spacing w:val="-1"/>
        </w:rPr>
        <w:t>Surface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slippery.</w:t>
      </w:r>
    </w:p>
    <w:p w:rsidR="00736333" w:rsidRDefault="00736333">
      <w:pPr>
        <w:pStyle w:val="BodyText"/>
        <w:kinsoku w:val="0"/>
        <w:overflowPunct w:val="0"/>
        <w:spacing w:before="91"/>
        <w:ind w:left="120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precedence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effectiveness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hazard</w:t>
      </w:r>
      <w:r>
        <w:rPr>
          <w:spacing w:val="-8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manual</w:t>
      </w:r>
      <w:r>
        <w:rPr>
          <w:spacing w:val="22"/>
          <w:w w:val="99"/>
        </w:rPr>
        <w:t xml:space="preserve"> </w:t>
      </w:r>
      <w:r>
        <w:t>lifting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follows:</w:t>
      </w:r>
    </w:p>
    <w:p w:rsidR="00736333" w:rsidRDefault="00736333" w:rsidP="00D6514C">
      <w:pPr>
        <w:pStyle w:val="BodyText"/>
        <w:numPr>
          <w:ilvl w:val="0"/>
          <w:numId w:val="95"/>
        </w:numPr>
        <w:tabs>
          <w:tab w:val="left" w:pos="840"/>
        </w:tabs>
        <w:kinsoku w:val="0"/>
        <w:overflowPunct w:val="0"/>
        <w:spacing w:before="98"/>
        <w:ind w:hanging="414"/>
      </w:pPr>
      <w:r>
        <w:rPr>
          <w:spacing w:val="-1"/>
        </w:rPr>
        <w:t>Engineering</w:t>
      </w:r>
      <w:r>
        <w:rPr>
          <w:spacing w:val="-26"/>
        </w:rPr>
        <w:t xml:space="preserve"> </w:t>
      </w:r>
      <w:r>
        <w:t>controls.</w:t>
      </w:r>
    </w:p>
    <w:p w:rsidR="00736333" w:rsidRDefault="00736333" w:rsidP="00D6514C">
      <w:pPr>
        <w:pStyle w:val="BodyText"/>
        <w:numPr>
          <w:ilvl w:val="0"/>
          <w:numId w:val="95"/>
        </w:numPr>
        <w:tabs>
          <w:tab w:val="left" w:pos="840"/>
        </w:tabs>
        <w:kinsoku w:val="0"/>
        <w:overflowPunct w:val="0"/>
        <w:spacing w:before="197"/>
        <w:ind w:hanging="414"/>
      </w:pPr>
      <w:r>
        <w:rPr>
          <w:spacing w:val="-1"/>
        </w:rPr>
        <w:t>Administrative</w:t>
      </w:r>
      <w:r>
        <w:rPr>
          <w:spacing w:val="-29"/>
        </w:rPr>
        <w:t xml:space="preserve"> </w:t>
      </w:r>
      <w:r>
        <w:t>controls.</w:t>
      </w:r>
    </w:p>
    <w:p w:rsidR="00736333" w:rsidRDefault="00736333" w:rsidP="00D6514C">
      <w:pPr>
        <w:pStyle w:val="BodyText"/>
        <w:numPr>
          <w:ilvl w:val="0"/>
          <w:numId w:val="95"/>
        </w:numPr>
        <w:tabs>
          <w:tab w:val="left" w:pos="840"/>
        </w:tabs>
        <w:kinsoku w:val="0"/>
        <w:overflowPunct w:val="0"/>
        <w:spacing w:before="197"/>
        <w:ind w:hanging="414"/>
      </w:pPr>
      <w:r>
        <w:rPr>
          <w:spacing w:val="-1"/>
        </w:rPr>
        <w:t>Personal</w:t>
      </w:r>
      <w:r>
        <w:rPr>
          <w:spacing w:val="-19"/>
        </w:rPr>
        <w:t xml:space="preserve"> </w:t>
      </w:r>
      <w:r>
        <w:t>protective</w:t>
      </w:r>
      <w:r>
        <w:rPr>
          <w:spacing w:val="-19"/>
        </w:rPr>
        <w:t xml:space="preserve"> </w:t>
      </w:r>
      <w:r>
        <w:t>equipment.</w:t>
      </w:r>
    </w:p>
    <w:p w:rsidR="00736333" w:rsidRDefault="00736333">
      <w:pPr>
        <w:pStyle w:val="BodyText"/>
        <w:kinsoku w:val="0"/>
        <w:overflowPunct w:val="0"/>
        <w:spacing w:before="190"/>
        <w:ind w:left="120"/>
      </w:pPr>
      <w:r>
        <w:rPr>
          <w:spacing w:val="-1"/>
        </w:rPr>
        <w:t>Supervisors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inspect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enforce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controls.</w:t>
      </w:r>
    </w:p>
    <w:p w:rsidR="00736333" w:rsidRDefault="00736333">
      <w:pPr>
        <w:pStyle w:val="BodyText"/>
        <w:kinsoku w:val="0"/>
        <w:overflowPunct w:val="0"/>
        <w:spacing w:before="171"/>
        <w:ind w:left="120"/>
      </w:pPr>
      <w:r>
        <w:rPr>
          <w:spacing w:val="-1"/>
        </w:rPr>
        <w:t>Engineering</w:t>
      </w:r>
      <w:r>
        <w:rPr>
          <w:spacing w:val="-10"/>
        </w:rPr>
        <w:t xml:space="preserve"> </w:t>
      </w:r>
      <w:r>
        <w:t>controls</w:t>
      </w:r>
      <w:r>
        <w:rPr>
          <w:spacing w:val="-9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following</w:t>
      </w:r>
      <w:r>
        <w:rPr>
          <w:spacing w:val="-10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mechanical</w:t>
      </w:r>
      <w:r>
        <w:rPr>
          <w:spacing w:val="-10"/>
        </w:rPr>
        <w:t xml:space="preserve"> </w:t>
      </w:r>
      <w:r>
        <w:t>devices</w:t>
      </w:r>
      <w:r>
        <w:rPr>
          <w:spacing w:val="-9"/>
        </w:rPr>
        <w:t xml:space="preserve"> </w:t>
      </w:r>
      <w:r>
        <w:t>such</w:t>
      </w:r>
      <w:r>
        <w:rPr>
          <w:spacing w:val="36"/>
          <w:w w:val="99"/>
        </w:rPr>
        <w:t xml:space="preserve"> </w:t>
      </w:r>
      <w:r>
        <w:t>as:</w:t>
      </w:r>
    </w:p>
    <w:p w:rsidR="00736333" w:rsidRDefault="00736333" w:rsidP="00D6514C">
      <w:pPr>
        <w:pStyle w:val="BodyText"/>
        <w:numPr>
          <w:ilvl w:val="0"/>
          <w:numId w:val="94"/>
        </w:numPr>
        <w:tabs>
          <w:tab w:val="left" w:pos="841"/>
        </w:tabs>
        <w:kinsoku w:val="0"/>
        <w:overflowPunct w:val="0"/>
        <w:spacing w:before="79"/>
        <w:ind w:hanging="360"/>
      </w:pPr>
      <w:r>
        <w:rPr>
          <w:spacing w:val="-1"/>
        </w:rPr>
        <w:t>Dollies.</w:t>
      </w:r>
    </w:p>
    <w:p w:rsidR="00736333" w:rsidRDefault="00736333" w:rsidP="00D6514C">
      <w:pPr>
        <w:pStyle w:val="BodyText"/>
        <w:numPr>
          <w:ilvl w:val="0"/>
          <w:numId w:val="94"/>
        </w:numPr>
        <w:tabs>
          <w:tab w:val="left" w:pos="841"/>
        </w:tabs>
        <w:kinsoku w:val="0"/>
        <w:overflowPunct w:val="0"/>
        <w:spacing w:before="79"/>
        <w:ind w:hanging="360"/>
      </w:pPr>
      <w:r>
        <w:rPr>
          <w:spacing w:val="-1"/>
        </w:rPr>
        <w:t>Hand</w:t>
      </w:r>
      <w:r>
        <w:rPr>
          <w:spacing w:val="-15"/>
        </w:rPr>
        <w:t xml:space="preserve"> </w:t>
      </w:r>
      <w:r>
        <w:t>trucks.</w:t>
      </w:r>
    </w:p>
    <w:p w:rsidR="00736333" w:rsidRDefault="00736333" w:rsidP="00D6514C">
      <w:pPr>
        <w:pStyle w:val="BodyText"/>
        <w:numPr>
          <w:ilvl w:val="0"/>
          <w:numId w:val="94"/>
        </w:numPr>
        <w:tabs>
          <w:tab w:val="left" w:pos="841"/>
        </w:tabs>
        <w:kinsoku w:val="0"/>
        <w:overflowPunct w:val="0"/>
        <w:spacing w:before="79"/>
        <w:ind w:hanging="360"/>
      </w:pPr>
      <w:r>
        <w:t>Lift</w:t>
      </w:r>
      <w:r>
        <w:rPr>
          <w:spacing w:val="-11"/>
        </w:rPr>
        <w:t xml:space="preserve"> </w:t>
      </w:r>
      <w:r>
        <w:t>assist</w:t>
      </w:r>
      <w:r>
        <w:rPr>
          <w:spacing w:val="-11"/>
        </w:rPr>
        <w:t xml:space="preserve"> </w:t>
      </w:r>
      <w:r>
        <w:t>devices.</w:t>
      </w:r>
    </w:p>
    <w:p w:rsidR="00736333" w:rsidRDefault="00736333" w:rsidP="00D6514C">
      <w:pPr>
        <w:pStyle w:val="BodyText"/>
        <w:numPr>
          <w:ilvl w:val="0"/>
          <w:numId w:val="94"/>
        </w:numPr>
        <w:tabs>
          <w:tab w:val="left" w:pos="841"/>
        </w:tabs>
        <w:kinsoku w:val="0"/>
        <w:overflowPunct w:val="0"/>
        <w:spacing w:before="79"/>
        <w:ind w:hanging="360"/>
      </w:pPr>
      <w:r>
        <w:t>Jacks.</w:t>
      </w:r>
    </w:p>
    <w:p w:rsidR="00736333" w:rsidRDefault="00736333" w:rsidP="00D6514C">
      <w:pPr>
        <w:pStyle w:val="BodyText"/>
        <w:numPr>
          <w:ilvl w:val="0"/>
          <w:numId w:val="94"/>
        </w:numPr>
        <w:tabs>
          <w:tab w:val="left" w:pos="841"/>
        </w:tabs>
        <w:kinsoku w:val="0"/>
        <w:overflowPunct w:val="0"/>
        <w:spacing w:before="79"/>
        <w:ind w:hanging="360"/>
      </w:pPr>
      <w:r>
        <w:rPr>
          <w:spacing w:val="-1"/>
        </w:rPr>
        <w:t>Carts.</w:t>
      </w:r>
    </w:p>
    <w:p w:rsidR="00736333" w:rsidRDefault="00736333" w:rsidP="00D6514C">
      <w:pPr>
        <w:pStyle w:val="BodyText"/>
        <w:numPr>
          <w:ilvl w:val="0"/>
          <w:numId w:val="94"/>
        </w:numPr>
        <w:tabs>
          <w:tab w:val="left" w:pos="841"/>
        </w:tabs>
        <w:kinsoku w:val="0"/>
        <w:overflowPunct w:val="0"/>
        <w:spacing w:before="79"/>
        <w:ind w:hanging="360"/>
      </w:pPr>
      <w:r>
        <w:rPr>
          <w:spacing w:val="-1"/>
        </w:rPr>
        <w:t>Conveyors.</w:t>
      </w:r>
    </w:p>
    <w:p w:rsidR="00736333" w:rsidRDefault="00736333" w:rsidP="00D6514C">
      <w:pPr>
        <w:pStyle w:val="BodyText"/>
        <w:numPr>
          <w:ilvl w:val="0"/>
          <w:numId w:val="94"/>
        </w:numPr>
        <w:tabs>
          <w:tab w:val="left" w:pos="841"/>
        </w:tabs>
        <w:kinsoku w:val="0"/>
        <w:overflowPunct w:val="0"/>
        <w:spacing w:before="79"/>
        <w:ind w:hanging="360"/>
      </w:pPr>
      <w:r>
        <w:t>Lift</w:t>
      </w:r>
      <w:r>
        <w:rPr>
          <w:spacing w:val="-12"/>
        </w:rPr>
        <w:t xml:space="preserve"> </w:t>
      </w:r>
      <w:r>
        <w:t>tables.</w:t>
      </w:r>
    </w:p>
    <w:p w:rsidR="00736333" w:rsidRDefault="00736333" w:rsidP="00D6514C">
      <w:pPr>
        <w:pStyle w:val="BodyText"/>
        <w:numPr>
          <w:ilvl w:val="0"/>
          <w:numId w:val="94"/>
        </w:numPr>
        <w:tabs>
          <w:tab w:val="left" w:pos="841"/>
        </w:tabs>
        <w:kinsoku w:val="0"/>
        <w:overflowPunct w:val="0"/>
        <w:spacing w:before="79"/>
        <w:ind w:right="692" w:hanging="360"/>
      </w:pPr>
      <w:r>
        <w:t>Increasing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heat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muscles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less</w:t>
      </w:r>
      <w:r>
        <w:rPr>
          <w:spacing w:val="-7"/>
        </w:rPr>
        <w:t xml:space="preserve"> </w:t>
      </w:r>
      <w:r>
        <w:t>likely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cramp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warmer</w:t>
      </w:r>
      <w:r>
        <w:rPr>
          <w:spacing w:val="25"/>
          <w:w w:val="99"/>
        </w:rPr>
        <w:t xml:space="preserve"> </w:t>
      </w:r>
      <w:r>
        <w:t>temperatures.</w:t>
      </w:r>
    </w:p>
    <w:p w:rsidR="00736333" w:rsidRDefault="00736333">
      <w:pPr>
        <w:pStyle w:val="BodyText"/>
        <w:kinsoku w:val="0"/>
        <w:overflowPunct w:val="0"/>
        <w:spacing w:before="79"/>
        <w:ind w:left="120" w:right="239"/>
      </w:pPr>
      <w:r>
        <w:rPr>
          <w:spacing w:val="-1"/>
        </w:rPr>
        <w:t>Administrative</w:t>
      </w:r>
      <w:r>
        <w:rPr>
          <w:spacing w:val="-11"/>
        </w:rPr>
        <w:t xml:space="preserve"> </w:t>
      </w:r>
      <w:r>
        <w:t>controls</w:t>
      </w:r>
      <w:r>
        <w:rPr>
          <w:spacing w:val="-10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following</w:t>
      </w:r>
      <w:r>
        <w:rPr>
          <w:spacing w:val="-10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mechanical</w:t>
      </w:r>
      <w:r>
        <w:rPr>
          <w:spacing w:val="-10"/>
        </w:rPr>
        <w:t xml:space="preserve"> </w:t>
      </w:r>
      <w:r>
        <w:t>devices</w:t>
      </w:r>
      <w:r>
        <w:rPr>
          <w:spacing w:val="42"/>
          <w:w w:val="99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as:</w:t>
      </w:r>
    </w:p>
    <w:p w:rsidR="00736333" w:rsidRDefault="00736333" w:rsidP="00D6514C">
      <w:pPr>
        <w:pStyle w:val="BodyText"/>
        <w:numPr>
          <w:ilvl w:val="0"/>
          <w:numId w:val="93"/>
        </w:numPr>
        <w:tabs>
          <w:tab w:val="left" w:pos="841"/>
        </w:tabs>
        <w:kinsoku w:val="0"/>
        <w:overflowPunct w:val="0"/>
        <w:spacing w:before="79"/>
        <w:ind w:hanging="360"/>
      </w:pPr>
      <w:r>
        <w:rPr>
          <w:spacing w:val="-1"/>
        </w:rPr>
        <w:t>Using</w:t>
      </w:r>
      <w:r>
        <w:rPr>
          <w:spacing w:val="-7"/>
        </w:rPr>
        <w:t xml:space="preserve"> </w:t>
      </w:r>
      <w:r>
        <w:rPr>
          <w:spacing w:val="-1"/>
        </w:rPr>
        <w:t>two</w:t>
      </w:r>
      <w:r>
        <w:rPr>
          <w:spacing w:val="-6"/>
        </w:rPr>
        <w:t xml:space="preserve"> </w:t>
      </w:r>
      <w:r>
        <w:t>(2)</w:t>
      </w:r>
      <w:r>
        <w:rPr>
          <w:spacing w:val="-6"/>
        </w:rPr>
        <w:t xml:space="preserve"> </w:t>
      </w:r>
      <w:r>
        <w:t>persons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lift.</w:t>
      </w:r>
    </w:p>
    <w:p w:rsidR="00736333" w:rsidRDefault="00736333" w:rsidP="00D6514C">
      <w:pPr>
        <w:pStyle w:val="BodyText"/>
        <w:numPr>
          <w:ilvl w:val="0"/>
          <w:numId w:val="93"/>
        </w:numPr>
        <w:tabs>
          <w:tab w:val="left" w:pos="841"/>
        </w:tabs>
        <w:kinsoku w:val="0"/>
        <w:overflowPunct w:val="0"/>
        <w:spacing w:before="79"/>
        <w:ind w:hanging="360"/>
      </w:pPr>
      <w:r>
        <w:t>Increasing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rPr>
          <w:spacing w:val="-1"/>
        </w:rPr>
        <w:t>between</w:t>
      </w:r>
      <w:r>
        <w:rPr>
          <w:spacing w:val="-9"/>
        </w:rPr>
        <w:t xml:space="preserve"> </w:t>
      </w:r>
      <w:r>
        <w:t>lifts.</w:t>
      </w:r>
    </w:p>
    <w:p w:rsidR="00736333" w:rsidRDefault="00736333" w:rsidP="00D6514C">
      <w:pPr>
        <w:pStyle w:val="BodyText"/>
        <w:numPr>
          <w:ilvl w:val="0"/>
          <w:numId w:val="93"/>
        </w:numPr>
        <w:tabs>
          <w:tab w:val="left" w:pos="841"/>
        </w:tabs>
        <w:kinsoku w:val="0"/>
        <w:overflowPunct w:val="0"/>
        <w:spacing w:before="79"/>
        <w:ind w:hanging="360"/>
      </w:pPr>
      <w:r>
        <w:t>Lifting</w:t>
      </w:r>
      <w:r>
        <w:rPr>
          <w:spacing w:val="-18"/>
        </w:rPr>
        <w:t xml:space="preserve"> </w:t>
      </w:r>
      <w:r>
        <w:t>training.</w:t>
      </w:r>
    </w:p>
    <w:p w:rsidR="00736333" w:rsidRDefault="00736333">
      <w:pPr>
        <w:pStyle w:val="BodyText"/>
        <w:kinsoku w:val="0"/>
        <w:overflowPunct w:val="0"/>
        <w:spacing w:before="79"/>
        <w:ind w:left="120"/>
      </w:pPr>
      <w:r>
        <w:rPr>
          <w:spacing w:val="-1"/>
        </w:rPr>
        <w:t>Personal</w:t>
      </w:r>
      <w:r>
        <w:rPr>
          <w:spacing w:val="-9"/>
        </w:rPr>
        <w:t xml:space="preserve"> </w:t>
      </w:r>
      <w:r>
        <w:rPr>
          <w:spacing w:val="-1"/>
        </w:rPr>
        <w:t>Protective</w:t>
      </w:r>
      <w:r>
        <w:rPr>
          <w:spacing w:val="-8"/>
        </w:rPr>
        <w:t xml:space="preserve"> </w:t>
      </w:r>
      <w:r>
        <w:rPr>
          <w:spacing w:val="-1"/>
        </w:rPr>
        <w:t>Equipment</w:t>
      </w:r>
      <w:r>
        <w:rPr>
          <w:spacing w:val="-9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t>include,</w:t>
      </w:r>
      <w:r>
        <w:rPr>
          <w:spacing w:val="-9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limited</w:t>
      </w:r>
      <w:r>
        <w:rPr>
          <w:spacing w:val="-8"/>
        </w:rPr>
        <w:t xml:space="preserve"> </w:t>
      </w:r>
      <w:r>
        <w:t>to:</w:t>
      </w:r>
    </w:p>
    <w:p w:rsidR="00736333" w:rsidRDefault="00736333" w:rsidP="00D6514C">
      <w:pPr>
        <w:pStyle w:val="BodyText"/>
        <w:numPr>
          <w:ilvl w:val="0"/>
          <w:numId w:val="92"/>
        </w:numPr>
        <w:tabs>
          <w:tab w:val="left" w:pos="841"/>
        </w:tabs>
        <w:kinsoku w:val="0"/>
        <w:overflowPunct w:val="0"/>
        <w:spacing w:before="251"/>
        <w:ind w:hanging="360"/>
      </w:pPr>
      <w:r>
        <w:rPr>
          <w:spacing w:val="-1"/>
        </w:rPr>
        <w:t>Using</w:t>
      </w:r>
      <w:r>
        <w:rPr>
          <w:spacing w:val="-8"/>
        </w:rPr>
        <w:t xml:space="preserve"> </w:t>
      </w:r>
      <w:r>
        <w:t>gloves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cuts,</w:t>
      </w:r>
      <w:r>
        <w:rPr>
          <w:spacing w:val="-7"/>
        </w:rPr>
        <w:t xml:space="preserve"> </w:t>
      </w:r>
      <w:r>
        <w:t>firm</w:t>
      </w:r>
      <w:r>
        <w:rPr>
          <w:spacing w:val="-8"/>
        </w:rPr>
        <w:t xml:space="preserve"> </w:t>
      </w:r>
      <w:r>
        <w:t>grip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warmth.</w:t>
      </w:r>
    </w:p>
    <w:p w:rsidR="00736333" w:rsidRDefault="00736333" w:rsidP="00D6514C">
      <w:pPr>
        <w:pStyle w:val="BodyText"/>
        <w:numPr>
          <w:ilvl w:val="0"/>
          <w:numId w:val="92"/>
        </w:numPr>
        <w:tabs>
          <w:tab w:val="left" w:pos="841"/>
        </w:tabs>
        <w:kinsoku w:val="0"/>
        <w:overflowPunct w:val="0"/>
        <w:spacing w:before="79"/>
        <w:ind w:right="239" w:hanging="360"/>
      </w:pPr>
      <w:r>
        <w:rPr>
          <w:spacing w:val="-1"/>
        </w:rPr>
        <w:t>Appropriate</w:t>
      </w:r>
      <w:r>
        <w:rPr>
          <w:spacing w:val="-8"/>
        </w:rPr>
        <w:t xml:space="preserve"> </w:t>
      </w:r>
      <w:r>
        <w:t>steel</w:t>
      </w:r>
      <w:r>
        <w:rPr>
          <w:spacing w:val="-8"/>
        </w:rPr>
        <w:t xml:space="preserve"> </w:t>
      </w:r>
      <w:r>
        <w:t>toed</w:t>
      </w:r>
      <w:r>
        <w:rPr>
          <w:spacing w:val="-7"/>
        </w:rPr>
        <w:t xml:space="preserve"> </w:t>
      </w:r>
      <w:r>
        <w:rPr>
          <w:spacing w:val="-1"/>
        </w:rPr>
        <w:t>footwear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slips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items</w:t>
      </w:r>
      <w:r>
        <w:rPr>
          <w:spacing w:val="-8"/>
        </w:rPr>
        <w:t xml:space="preserve"> </w:t>
      </w:r>
      <w:r>
        <w:t>falling</w:t>
      </w:r>
      <w:r>
        <w:rPr>
          <w:spacing w:val="-8"/>
        </w:rPr>
        <w:t xml:space="preserve"> </w:t>
      </w:r>
      <w:r>
        <w:t>on</w:t>
      </w:r>
      <w:r>
        <w:rPr>
          <w:spacing w:val="34"/>
          <w:w w:val="99"/>
        </w:rPr>
        <w:t xml:space="preserve"> </w:t>
      </w:r>
      <w:r>
        <w:t>feet</w:t>
      </w:r>
    </w:p>
    <w:p w:rsidR="00736333" w:rsidRDefault="00736333" w:rsidP="00D6514C">
      <w:pPr>
        <w:pStyle w:val="BodyText"/>
        <w:numPr>
          <w:ilvl w:val="0"/>
          <w:numId w:val="92"/>
        </w:numPr>
        <w:tabs>
          <w:tab w:val="left" w:pos="841"/>
        </w:tabs>
        <w:kinsoku w:val="0"/>
        <w:overflowPunct w:val="0"/>
        <w:spacing w:before="79"/>
        <w:ind w:hanging="360"/>
      </w:pPr>
      <w:r>
        <w:rPr>
          <w:spacing w:val="-1"/>
        </w:rPr>
        <w:t>Eye</w:t>
      </w:r>
      <w:r>
        <w:rPr>
          <w:spacing w:val="-9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prevent</w:t>
      </w:r>
      <w:r>
        <w:rPr>
          <w:spacing w:val="-9"/>
        </w:rPr>
        <w:t xml:space="preserve"> </w:t>
      </w:r>
      <w:r>
        <w:t>items</w:t>
      </w:r>
      <w:r>
        <w:rPr>
          <w:spacing w:val="-8"/>
        </w:rPr>
        <w:t xml:space="preserve"> </w:t>
      </w:r>
      <w:r>
        <w:t>hitting</w:t>
      </w:r>
      <w:r>
        <w:rPr>
          <w:spacing w:val="-8"/>
        </w:rPr>
        <w:t xml:space="preserve"> </w:t>
      </w:r>
      <w:r>
        <w:t>eyes.</w:t>
      </w:r>
    </w:p>
    <w:p w:rsidR="00736333" w:rsidRDefault="00736333" w:rsidP="00D6514C">
      <w:pPr>
        <w:pStyle w:val="BodyText"/>
        <w:numPr>
          <w:ilvl w:val="0"/>
          <w:numId w:val="92"/>
        </w:numPr>
        <w:tabs>
          <w:tab w:val="left" w:pos="841"/>
        </w:tabs>
        <w:kinsoku w:val="0"/>
        <w:overflowPunct w:val="0"/>
        <w:spacing w:before="79"/>
        <w:ind w:hanging="360"/>
      </w:pPr>
      <w:r>
        <w:rPr>
          <w:spacing w:val="-1"/>
        </w:rPr>
        <w:t>Back</w:t>
      </w:r>
      <w:r>
        <w:rPr>
          <w:spacing w:val="-16"/>
        </w:rPr>
        <w:t xml:space="preserve"> </w:t>
      </w:r>
      <w:r>
        <w:t>braces.</w:t>
      </w:r>
    </w:p>
    <w:p w:rsidR="00736333" w:rsidRDefault="00736333" w:rsidP="00D6514C">
      <w:pPr>
        <w:pStyle w:val="BodyText"/>
        <w:numPr>
          <w:ilvl w:val="0"/>
          <w:numId w:val="92"/>
        </w:numPr>
        <w:tabs>
          <w:tab w:val="left" w:pos="841"/>
        </w:tabs>
        <w:kinsoku w:val="0"/>
        <w:overflowPunct w:val="0"/>
        <w:spacing w:before="79"/>
        <w:ind w:hanging="360"/>
        <w:sectPr w:rsidR="00736333">
          <w:pgSz w:w="12240" w:h="15840"/>
          <w:pgMar w:top="520" w:right="1420" w:bottom="1000" w:left="1320" w:header="0" w:footer="804" w:gutter="0"/>
          <w:cols w:space="720" w:equalWidth="0">
            <w:col w:w="950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34"/>
        <w:rPr>
          <w:b w:val="0"/>
          <w:bCs w:val="0"/>
        </w:rPr>
      </w:pPr>
      <w:r>
        <w:rPr>
          <w:spacing w:val="-1"/>
          <w:u w:val="thick"/>
        </w:rPr>
        <w:lastRenderedPageBreak/>
        <w:t>Ergonomics</w:t>
      </w:r>
      <w:r>
        <w:rPr>
          <w:spacing w:val="-14"/>
          <w:u w:val="thick"/>
        </w:rPr>
        <w:t xml:space="preserve"> </w:t>
      </w:r>
      <w:r>
        <w:rPr>
          <w:u w:val="thick"/>
        </w:rPr>
        <w:t>&amp;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Manual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Lifting:</w:t>
      </w:r>
    </w:p>
    <w:p w:rsidR="00736333" w:rsidRDefault="00736333">
      <w:pPr>
        <w:pStyle w:val="BodyText"/>
        <w:kinsoku w:val="0"/>
        <w:overflowPunct w:val="0"/>
        <w:spacing w:before="91"/>
      </w:pPr>
      <w:r>
        <w:rPr>
          <w:spacing w:val="-1"/>
        </w:rPr>
        <w:t>Correct</w:t>
      </w:r>
      <w:r>
        <w:rPr>
          <w:spacing w:val="-16"/>
        </w:rPr>
        <w:t xml:space="preserve"> </w:t>
      </w:r>
      <w:r>
        <w:rPr>
          <w:spacing w:val="-1"/>
        </w:rPr>
        <w:t>Neutural</w:t>
      </w:r>
      <w:r>
        <w:rPr>
          <w:spacing w:val="-15"/>
        </w:rPr>
        <w:t xml:space="preserve"> </w:t>
      </w:r>
      <w:r>
        <w:rPr>
          <w:spacing w:val="-1"/>
        </w:rPr>
        <w:t>Postures</w:t>
      </w:r>
    </w:p>
    <w:p w:rsidR="00736333" w:rsidRDefault="00736333">
      <w:pPr>
        <w:pStyle w:val="BodyText"/>
        <w:kinsoku w:val="0"/>
        <w:overflowPunct w:val="0"/>
        <w:spacing w:before="91"/>
        <w:ind w:right="208"/>
      </w:pPr>
      <w:r>
        <w:rPr>
          <w:spacing w:val="-1"/>
        </w:rPr>
        <w:t>Postures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body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aligned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balanced</w:t>
      </w:r>
      <w:r>
        <w:rPr>
          <w:spacing w:val="-8"/>
        </w:rPr>
        <w:t xml:space="preserve"> </w:t>
      </w:r>
      <w:r>
        <w:rPr>
          <w:spacing w:val="-1"/>
        </w:rPr>
        <w:t>while</w:t>
      </w:r>
      <w:r>
        <w:rPr>
          <w:spacing w:val="-8"/>
        </w:rPr>
        <w:t xml:space="preserve"> </w:t>
      </w:r>
      <w:r>
        <w:t>sitting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standing.</w:t>
      </w:r>
      <w:r>
        <w:rPr>
          <w:spacing w:val="31"/>
          <w:w w:val="99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head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kept</w:t>
      </w:r>
      <w:r>
        <w:rPr>
          <w:spacing w:val="-6"/>
        </w:rPr>
        <w:t xml:space="preserve"> </w:t>
      </w:r>
      <w:r>
        <w:t>upright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turned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about</w:t>
      </w:r>
      <w:r>
        <w:rPr>
          <w:spacing w:val="22"/>
          <w:w w:val="99"/>
        </w:rPr>
        <w:t xml:space="preserve"> </w:t>
      </w:r>
      <w:r>
        <w:t>30</w:t>
      </w:r>
      <w:r>
        <w:rPr>
          <w:spacing w:val="-8"/>
        </w:rPr>
        <w:t xml:space="preserve"> </w:t>
      </w:r>
      <w:r>
        <w:t>degrees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tilted</w:t>
      </w:r>
      <w:r>
        <w:rPr>
          <w:spacing w:val="-7"/>
        </w:rPr>
        <w:t xml:space="preserve"> </w:t>
      </w:r>
      <w:r>
        <w:rPr>
          <w:spacing w:val="-1"/>
        </w:rPr>
        <w:t>forward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1"/>
        </w:rPr>
        <w:t>backward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15</w:t>
      </w:r>
      <w:r>
        <w:rPr>
          <w:spacing w:val="-7"/>
        </w:rPr>
        <w:t xml:space="preserve"> </w:t>
      </w:r>
      <w:r>
        <w:t>degrees.</w:t>
      </w:r>
    </w:p>
    <w:p w:rsidR="00736333" w:rsidRDefault="00736333">
      <w:pPr>
        <w:pStyle w:val="BodyText"/>
        <w:kinsoku w:val="0"/>
        <w:overflowPunct w:val="0"/>
        <w:spacing w:before="0"/>
        <w:ind w:right="208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worker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standing,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torso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bent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20</w:t>
      </w:r>
      <w:r>
        <w:rPr>
          <w:spacing w:val="25"/>
          <w:w w:val="99"/>
        </w:rPr>
        <w:t xml:space="preserve"> </w:t>
      </w:r>
      <w:r>
        <w:t>degrees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vertical</w:t>
      </w:r>
      <w:r>
        <w:rPr>
          <w:spacing w:val="-6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natural</w:t>
      </w:r>
      <w:r>
        <w:rPr>
          <w:spacing w:val="-7"/>
        </w:rPr>
        <w:t xml:space="preserve"> </w:t>
      </w:r>
      <w:r>
        <w:t>curves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spine</w:t>
      </w:r>
      <w:r>
        <w:rPr>
          <w:spacing w:val="-7"/>
        </w:rPr>
        <w:t xml:space="preserve"> </w:t>
      </w:r>
      <w:r>
        <w:t>are</w:t>
      </w:r>
      <w:r>
        <w:rPr>
          <w:w w:val="99"/>
        </w:rPr>
        <w:t xml:space="preserve"> </w:t>
      </w:r>
      <w:r>
        <w:t>maintained.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pelvis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shoulders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face</w:t>
      </w:r>
      <w:r>
        <w:rPr>
          <w:spacing w:val="-8"/>
        </w:rPr>
        <w:t xml:space="preserve"> </w:t>
      </w:r>
      <w:r>
        <w:t>straight</w:t>
      </w:r>
      <w:r>
        <w:rPr>
          <w:spacing w:val="-9"/>
        </w:rPr>
        <w:t xml:space="preserve"> </w:t>
      </w:r>
      <w:r>
        <w:t>ahead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avoid</w:t>
      </w:r>
      <w:r>
        <w:rPr>
          <w:spacing w:val="22"/>
          <w:w w:val="99"/>
        </w:rPr>
        <w:t xml:space="preserve"> </w:t>
      </w:r>
      <w:r>
        <w:rPr>
          <w:spacing w:val="-1"/>
        </w:rPr>
        <w:t>twisting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torso.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shoulders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relaxed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knees</w:t>
      </w:r>
      <w:r>
        <w:rPr>
          <w:spacing w:val="-8"/>
        </w:rPr>
        <w:t xml:space="preserve"> </w:t>
      </w:r>
      <w:r>
        <w:t>slightly</w:t>
      </w:r>
      <w:r>
        <w:rPr>
          <w:spacing w:val="-7"/>
        </w:rPr>
        <w:t xml:space="preserve"> </w:t>
      </w:r>
      <w:r>
        <w:t>bent.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23"/>
          <w:w w:val="99"/>
        </w:rPr>
        <w:t xml:space="preserve"> </w:t>
      </w:r>
      <w:r>
        <w:t>arms</w:t>
      </w:r>
      <w:r>
        <w:rPr>
          <w:spacing w:val="-7"/>
        </w:rPr>
        <w:t xml:space="preserve"> </w:t>
      </w:r>
      <w:r>
        <w:t>hang</w:t>
      </w:r>
      <w:r>
        <w:rPr>
          <w:spacing w:val="-6"/>
        </w:rPr>
        <w:t xml:space="preserve"> </w:t>
      </w:r>
      <w:r>
        <w:t>normally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side,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elbows</w:t>
      </w:r>
      <w:r>
        <w:rPr>
          <w:spacing w:val="-6"/>
        </w:rPr>
        <w:t xml:space="preserve"> </w:t>
      </w:r>
      <w:r>
        <w:t>close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body.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elbows</w:t>
      </w:r>
      <w:r>
        <w:rPr>
          <w:spacing w:val="31"/>
          <w:w w:val="99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bent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90</w:t>
      </w:r>
      <w:r>
        <w:rPr>
          <w:spacing w:val="-6"/>
        </w:rPr>
        <w:t xml:space="preserve"> </w:t>
      </w:r>
      <w:r>
        <w:t>degrees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palms</w:t>
      </w:r>
      <w:r>
        <w:rPr>
          <w:spacing w:val="-6"/>
        </w:rPr>
        <w:t xml:space="preserve"> </w:t>
      </w:r>
      <w:r>
        <w:t>face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toward</w:t>
      </w:r>
      <w:r>
        <w:rPr>
          <w:spacing w:val="25"/>
          <w:w w:val="99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center</w:t>
      </w:r>
      <w:r>
        <w:rPr>
          <w:spacing w:val="-5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body.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wrists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t>the</w:t>
      </w:r>
      <w:r>
        <w:rPr>
          <w:spacing w:val="21"/>
          <w:w w:val="99"/>
        </w:rPr>
        <w:t xml:space="preserve"> </w:t>
      </w:r>
      <w:r>
        <w:t>forearms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bent</w:t>
      </w:r>
      <w:r>
        <w:rPr>
          <w:spacing w:val="-7"/>
        </w:rPr>
        <w:t xml:space="preserve"> </w:t>
      </w:r>
      <w:r>
        <w:rPr>
          <w:spacing w:val="-1"/>
        </w:rPr>
        <w:t>sideways,</w:t>
      </w:r>
      <w:r>
        <w:rPr>
          <w:spacing w:val="-8"/>
        </w:rPr>
        <w:t xml:space="preserve"> </w:t>
      </w:r>
      <w:r>
        <w:rPr>
          <w:spacing w:val="-1"/>
        </w:rPr>
        <w:t>forward</w:t>
      </w:r>
      <w:r>
        <w:rPr>
          <w:spacing w:val="-7"/>
        </w:rPr>
        <w:t xml:space="preserve"> </w:t>
      </w:r>
      <w:r>
        <w:rPr>
          <w:spacing w:val="-1"/>
        </w:rPr>
        <w:t>(towards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palm),</w:t>
      </w:r>
      <w:r>
        <w:rPr>
          <w:spacing w:val="-7"/>
        </w:rPr>
        <w:t xml:space="preserve"> </w:t>
      </w:r>
      <w:r>
        <w:t>or</w:t>
      </w:r>
      <w:r>
        <w:rPr>
          <w:spacing w:val="43"/>
          <w:w w:val="99"/>
        </w:rPr>
        <w:t xml:space="preserve"> </w:t>
      </w:r>
      <w:r>
        <w:rPr>
          <w:spacing w:val="-1"/>
        </w:rPr>
        <w:t>backward</w:t>
      </w:r>
      <w:r>
        <w:rPr>
          <w:spacing w:val="-8"/>
        </w:rPr>
        <w:t xml:space="preserve"> </w:t>
      </w:r>
      <w:r>
        <w:rPr>
          <w:spacing w:val="-1"/>
        </w:rPr>
        <w:t>(towards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hand.)</w:t>
      </w:r>
    </w:p>
    <w:p w:rsidR="00736333" w:rsidRDefault="00736333">
      <w:pPr>
        <w:pStyle w:val="BodyText"/>
        <w:kinsoku w:val="0"/>
        <w:overflowPunct w:val="0"/>
        <w:spacing w:before="90"/>
      </w:pPr>
      <w:r>
        <w:t>When</w:t>
      </w:r>
      <w:r>
        <w:rPr>
          <w:spacing w:val="-7"/>
        </w:rPr>
        <w:t xml:space="preserve"> </w:t>
      </w:r>
      <w:r>
        <w:t>lifting,</w:t>
      </w:r>
      <w:r>
        <w:rPr>
          <w:spacing w:val="-6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attempt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put</w:t>
      </w:r>
      <w:r>
        <w:rPr>
          <w:spacing w:val="-6"/>
        </w:rPr>
        <w:t xml:space="preserve"> </w:t>
      </w:r>
      <w:r>
        <w:t>stress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body</w:t>
      </w:r>
      <w:r>
        <w:rPr>
          <w:w w:val="99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beyond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correct</w:t>
      </w:r>
      <w:r>
        <w:rPr>
          <w:spacing w:val="-8"/>
        </w:rPr>
        <w:t xml:space="preserve"> </w:t>
      </w:r>
      <w:r>
        <w:t>neutural</w:t>
      </w:r>
      <w:r>
        <w:rPr>
          <w:spacing w:val="-9"/>
        </w:rPr>
        <w:t xml:space="preserve"> </w:t>
      </w:r>
      <w:r>
        <w:t>posture.</w:t>
      </w:r>
    </w:p>
    <w:p w:rsidR="00736333" w:rsidRDefault="00736333">
      <w:pPr>
        <w:pStyle w:val="Heading8"/>
        <w:kinsoku w:val="0"/>
        <w:overflowPunct w:val="0"/>
        <w:spacing w:before="99"/>
        <w:rPr>
          <w:b w:val="0"/>
          <w:bCs w:val="0"/>
        </w:rPr>
      </w:pPr>
      <w:r>
        <w:rPr>
          <w:spacing w:val="-1"/>
          <w:u w:val="thick"/>
        </w:rPr>
        <w:t>Proper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Lifting</w:t>
      </w:r>
      <w:r>
        <w:rPr>
          <w:spacing w:val="-19"/>
          <w:u w:val="thick"/>
        </w:rPr>
        <w:t xml:space="preserve"> </w:t>
      </w:r>
      <w:r>
        <w:rPr>
          <w:spacing w:val="-1"/>
          <w:u w:val="thick"/>
        </w:rPr>
        <w:t>Techniques:</w:t>
      </w:r>
    </w:p>
    <w:p w:rsidR="00736333" w:rsidRDefault="00736333">
      <w:pPr>
        <w:pStyle w:val="BodyText"/>
        <w:kinsoku w:val="0"/>
        <w:overflowPunct w:val="0"/>
        <w:spacing w:before="91"/>
        <w:ind w:right="208"/>
      </w:pPr>
      <w:r>
        <w:t>Musculoskeletal</w:t>
      </w:r>
      <w:r>
        <w:rPr>
          <w:spacing w:val="-9"/>
        </w:rPr>
        <w:t xml:space="preserve"> </w:t>
      </w:r>
      <w:r>
        <w:t>Injuries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caused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obvious</w:t>
      </w:r>
      <w:r>
        <w:rPr>
          <w:spacing w:val="-8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putting</w:t>
      </w:r>
      <w:r>
        <w:rPr>
          <w:w w:val="99"/>
        </w:rPr>
        <w:t xml:space="preserve"> </w:t>
      </w:r>
      <w:r>
        <w:t>excessive</w:t>
      </w:r>
      <w:r>
        <w:rPr>
          <w:spacing w:val="-6"/>
        </w:rPr>
        <w:t xml:space="preserve"> </w:t>
      </w:r>
      <w:r>
        <w:t>strain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lower</w:t>
      </w:r>
      <w:r>
        <w:rPr>
          <w:spacing w:val="-6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lifting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heavy</w:t>
      </w:r>
      <w:r>
        <w:rPr>
          <w:spacing w:val="-6"/>
        </w:rPr>
        <w:t xml:space="preserve"> </w:t>
      </w:r>
      <w:r>
        <w:t>or</w:t>
      </w:r>
      <w:r>
        <w:rPr>
          <w:spacing w:val="24"/>
          <w:w w:val="99"/>
        </w:rPr>
        <w:t xml:space="preserve"> </w:t>
      </w:r>
      <w:r>
        <w:rPr>
          <w:spacing w:val="-1"/>
        </w:rPr>
        <w:t>awkward,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bending</w:t>
      </w:r>
      <w:r>
        <w:rPr>
          <w:spacing w:val="-9"/>
        </w:rPr>
        <w:t xml:space="preserve"> </w:t>
      </w:r>
      <w:r>
        <w:t>and/or</w:t>
      </w:r>
      <w:r>
        <w:rPr>
          <w:spacing w:val="-8"/>
        </w:rPr>
        <w:t xml:space="preserve"> </w:t>
      </w:r>
      <w:r>
        <w:rPr>
          <w:spacing w:val="-1"/>
        </w:rPr>
        <w:t>twisting</w:t>
      </w:r>
      <w:r>
        <w:rPr>
          <w:spacing w:val="-8"/>
        </w:rPr>
        <w:t xml:space="preserve"> </w:t>
      </w:r>
      <w:r>
        <w:rPr>
          <w:spacing w:val="-1"/>
        </w:rPr>
        <w:t>while</w:t>
      </w:r>
      <w:r>
        <w:rPr>
          <w:spacing w:val="-9"/>
        </w:rPr>
        <w:t xml:space="preserve"> </w:t>
      </w:r>
      <w:r>
        <w:t>lifting.</w:t>
      </w:r>
    </w:p>
    <w:p w:rsidR="00736333" w:rsidRDefault="00736333">
      <w:pPr>
        <w:pStyle w:val="BodyText"/>
        <w:kinsoku w:val="0"/>
        <w:overflowPunct w:val="0"/>
        <w:spacing w:before="90"/>
      </w:pPr>
      <w:r>
        <w:rPr>
          <w:spacing w:val="-1"/>
        </w:rPr>
        <w:t>However,</w:t>
      </w:r>
      <w:r>
        <w:rPr>
          <w:spacing w:val="-9"/>
        </w:rPr>
        <w:t xml:space="preserve"> </w:t>
      </w:r>
      <w:r>
        <w:t>lifting</w:t>
      </w:r>
      <w:r>
        <w:rPr>
          <w:spacing w:val="-8"/>
        </w:rPr>
        <w:t xml:space="preserve"> </w:t>
      </w:r>
      <w:r>
        <w:t>injuries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caused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less</w:t>
      </w:r>
      <w:r>
        <w:rPr>
          <w:spacing w:val="-8"/>
        </w:rPr>
        <w:t xml:space="preserve"> </w:t>
      </w:r>
      <w:r>
        <w:t>obvious</w:t>
      </w:r>
      <w:r>
        <w:rPr>
          <w:spacing w:val="-8"/>
        </w:rPr>
        <w:t xml:space="preserve"> </w:t>
      </w:r>
      <w:r>
        <w:t>reasons:</w:t>
      </w:r>
    </w:p>
    <w:p w:rsidR="00736333" w:rsidRDefault="00736333" w:rsidP="00D6514C">
      <w:pPr>
        <w:pStyle w:val="BodyText"/>
        <w:numPr>
          <w:ilvl w:val="1"/>
          <w:numId w:val="92"/>
        </w:numPr>
        <w:tabs>
          <w:tab w:val="left" w:pos="910"/>
        </w:tabs>
        <w:kinsoku w:val="0"/>
        <w:overflowPunct w:val="0"/>
        <w:spacing w:before="45"/>
        <w:ind w:hanging="360"/>
      </w:pPr>
      <w:r>
        <w:t>poor</w:t>
      </w:r>
      <w:r>
        <w:rPr>
          <w:spacing w:val="-14"/>
        </w:rPr>
        <w:t xml:space="preserve"> </w:t>
      </w:r>
      <w:r>
        <w:t>physical</w:t>
      </w:r>
      <w:r>
        <w:rPr>
          <w:spacing w:val="-13"/>
        </w:rPr>
        <w:t xml:space="preserve"> </w:t>
      </w:r>
      <w:r>
        <w:t>condition</w:t>
      </w:r>
    </w:p>
    <w:p w:rsidR="00736333" w:rsidRDefault="00736333" w:rsidP="00D6514C">
      <w:pPr>
        <w:pStyle w:val="BodyText"/>
        <w:numPr>
          <w:ilvl w:val="1"/>
          <w:numId w:val="92"/>
        </w:numPr>
        <w:tabs>
          <w:tab w:val="left" w:pos="910"/>
        </w:tabs>
        <w:kinsoku w:val="0"/>
        <w:overflowPunct w:val="0"/>
        <w:spacing w:before="45"/>
        <w:ind w:left="910"/>
      </w:pPr>
      <w:r>
        <w:t>poor</w:t>
      </w:r>
      <w:r>
        <w:rPr>
          <w:spacing w:val="-15"/>
        </w:rPr>
        <w:t xml:space="preserve"> </w:t>
      </w:r>
      <w:r>
        <w:t>posture</w:t>
      </w:r>
    </w:p>
    <w:p w:rsidR="00736333" w:rsidRDefault="00736333" w:rsidP="00D6514C">
      <w:pPr>
        <w:pStyle w:val="BodyText"/>
        <w:numPr>
          <w:ilvl w:val="1"/>
          <w:numId w:val="92"/>
        </w:numPr>
        <w:tabs>
          <w:tab w:val="left" w:pos="910"/>
        </w:tabs>
        <w:kinsoku w:val="0"/>
        <w:overflowPunct w:val="0"/>
        <w:spacing w:before="45"/>
        <w:ind w:right="369" w:hanging="360"/>
      </w:pPr>
      <w:r>
        <w:t>poor</w:t>
      </w:r>
      <w:r>
        <w:rPr>
          <w:spacing w:val="-8"/>
        </w:rPr>
        <w:t xml:space="preserve"> </w:t>
      </w:r>
      <w:r>
        <w:t>judgment</w:t>
      </w:r>
      <w:r>
        <w:rPr>
          <w:spacing w:val="63"/>
        </w:rPr>
        <w:t xml:space="preserve"> </w:t>
      </w:r>
      <w:r>
        <w:t>(lifting,</w:t>
      </w:r>
      <w:r>
        <w:rPr>
          <w:spacing w:val="-7"/>
        </w:rPr>
        <w:t xml:space="preserve"> </w:t>
      </w:r>
      <w:r>
        <w:t>pulling,</w:t>
      </w:r>
      <w:r>
        <w:rPr>
          <w:spacing w:val="-7"/>
        </w:rPr>
        <w:t xml:space="preserve"> </w:t>
      </w:r>
      <w:r>
        <w:t>pushing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obviously</w:t>
      </w:r>
      <w:r>
        <w:rPr>
          <w:w w:val="99"/>
        </w:rPr>
        <w:t xml:space="preserve"> </w:t>
      </w:r>
      <w:r>
        <w:t>too</w:t>
      </w:r>
      <w:r>
        <w:rPr>
          <w:spacing w:val="-9"/>
        </w:rPr>
        <w:t xml:space="preserve"> </w:t>
      </w:r>
      <w:r>
        <w:t>heavy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awkward</w:t>
      </w:r>
      <w:r>
        <w:rPr>
          <w:spacing w:val="-9"/>
        </w:rPr>
        <w:t xml:space="preserve"> </w:t>
      </w:r>
      <w:r>
        <w:rPr>
          <w:spacing w:val="-1"/>
        </w:rPr>
        <w:t>without</w:t>
      </w:r>
      <w:r>
        <w:rPr>
          <w:spacing w:val="-8"/>
        </w:rPr>
        <w:t xml:space="preserve"> </w:t>
      </w:r>
      <w:r>
        <w:t>seeking</w:t>
      </w:r>
      <w:r>
        <w:rPr>
          <w:spacing w:val="-8"/>
        </w:rPr>
        <w:t xml:space="preserve"> </w:t>
      </w:r>
      <w:r>
        <w:t>assistance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mechanical</w:t>
      </w:r>
      <w:r>
        <w:rPr>
          <w:spacing w:val="23"/>
          <w:w w:val="99"/>
        </w:rPr>
        <w:t xml:space="preserve"> </w:t>
      </w:r>
      <w:r>
        <w:t>lifting</w:t>
      </w:r>
      <w:r>
        <w:rPr>
          <w:spacing w:val="-17"/>
        </w:rPr>
        <w:t xml:space="preserve"> </w:t>
      </w:r>
      <w:r>
        <w:t>device.)</w:t>
      </w:r>
    </w:p>
    <w:p w:rsidR="00736333" w:rsidRDefault="00736333">
      <w:pPr>
        <w:kinsoku w:val="0"/>
        <w:overflowPunct w:val="0"/>
        <w:spacing w:before="52" w:line="245" w:lineRule="auto"/>
        <w:ind w:left="1810" w:right="562" w:hanging="900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NOTE: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20"/>
        </w:rPr>
        <w:t xml:space="preserve"> </w:t>
      </w:r>
      <w:r>
        <w:rPr>
          <w:rFonts w:ascii="Arial" w:hAnsi="Arial" w:cs="Arial"/>
          <w:b/>
          <w:bCs/>
          <w:spacing w:val="-1"/>
        </w:rPr>
        <w:t>Where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use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lifting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equipment</w:t>
      </w:r>
      <w:r>
        <w:rPr>
          <w:rFonts w:ascii="Arial" w:hAnsi="Arial" w:cs="Arial"/>
          <w:b/>
          <w:bCs/>
        </w:rPr>
        <w:t xml:space="preserve"> is </w:t>
      </w:r>
      <w:r>
        <w:rPr>
          <w:rFonts w:ascii="Arial" w:hAnsi="Arial" w:cs="Arial"/>
          <w:b/>
          <w:bCs/>
          <w:spacing w:val="-1"/>
        </w:rPr>
        <w:t>impractical,</w:t>
      </w:r>
      <w:r>
        <w:rPr>
          <w:rFonts w:ascii="Arial" w:hAnsi="Arial" w:cs="Arial"/>
          <w:b/>
          <w:bCs/>
        </w:rPr>
        <w:t xml:space="preserve"> two </w:t>
      </w:r>
      <w:r>
        <w:rPr>
          <w:rFonts w:ascii="Arial" w:hAnsi="Arial" w:cs="Arial"/>
          <w:b/>
          <w:bCs/>
          <w:spacing w:val="-1"/>
        </w:rPr>
        <w:t>man</w:t>
      </w:r>
      <w:r>
        <w:rPr>
          <w:rFonts w:ascii="Arial" w:hAnsi="Arial" w:cs="Arial"/>
          <w:b/>
          <w:bCs/>
        </w:rPr>
        <w:t xml:space="preserve"> lifts</w:t>
      </w:r>
      <w:r>
        <w:rPr>
          <w:rFonts w:ascii="Arial" w:hAnsi="Arial" w:cs="Arial"/>
          <w:b/>
          <w:bCs/>
          <w:spacing w:val="59"/>
        </w:rPr>
        <w:t xml:space="preserve"> </w:t>
      </w:r>
      <w:r>
        <w:rPr>
          <w:rFonts w:ascii="Arial" w:hAnsi="Arial" w:cs="Arial"/>
          <w:b/>
          <w:bCs/>
          <w:spacing w:val="-1"/>
        </w:rPr>
        <w:t>must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performed.</w:t>
      </w:r>
    </w:p>
    <w:p w:rsidR="00736333" w:rsidRDefault="00736333" w:rsidP="00D6514C">
      <w:pPr>
        <w:pStyle w:val="BodyText"/>
        <w:numPr>
          <w:ilvl w:val="1"/>
          <w:numId w:val="92"/>
        </w:numPr>
        <w:tabs>
          <w:tab w:val="left" w:pos="910"/>
        </w:tabs>
        <w:kinsoku w:val="0"/>
        <w:overflowPunct w:val="0"/>
        <w:spacing w:before="39"/>
        <w:ind w:left="910"/>
      </w:pPr>
      <w:r>
        <w:t>lack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exercise</w:t>
      </w:r>
    </w:p>
    <w:p w:rsidR="00736333" w:rsidRDefault="00736333" w:rsidP="00D6514C">
      <w:pPr>
        <w:pStyle w:val="BodyText"/>
        <w:numPr>
          <w:ilvl w:val="1"/>
          <w:numId w:val="92"/>
        </w:numPr>
        <w:tabs>
          <w:tab w:val="left" w:pos="910"/>
        </w:tabs>
        <w:kinsoku w:val="0"/>
        <w:overflowPunct w:val="0"/>
        <w:spacing w:before="45"/>
        <w:ind w:left="910"/>
      </w:pPr>
      <w:r>
        <w:t>excessive</w:t>
      </w:r>
      <w:r>
        <w:rPr>
          <w:spacing w:val="-14"/>
        </w:rPr>
        <w:t xml:space="preserve"> </w:t>
      </w:r>
      <w:r>
        <w:t>body</w:t>
      </w:r>
      <w:r>
        <w:rPr>
          <w:spacing w:val="-13"/>
        </w:rPr>
        <w:t xml:space="preserve"> </w:t>
      </w:r>
      <w:r>
        <w:rPr>
          <w:spacing w:val="-1"/>
        </w:rPr>
        <w:t>weight</w:t>
      </w:r>
    </w:p>
    <w:p w:rsidR="00736333" w:rsidRDefault="00736333">
      <w:pPr>
        <w:pStyle w:val="BodyText"/>
        <w:kinsoku w:val="0"/>
        <w:overflowPunct w:val="0"/>
        <w:spacing w:before="45"/>
        <w:ind w:right="946"/>
      </w:pP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proper</w:t>
      </w:r>
      <w:r>
        <w:rPr>
          <w:spacing w:val="-6"/>
        </w:rPr>
        <w:t xml:space="preserve"> </w:t>
      </w:r>
      <w:r>
        <w:t>lifting</w:t>
      </w:r>
      <w:r>
        <w:rPr>
          <w:spacing w:val="-7"/>
        </w:rPr>
        <w:t xml:space="preserve"> </w:t>
      </w:r>
      <w:r>
        <w:t>techniques.</w:t>
      </w:r>
      <w:r>
        <w:rPr>
          <w:spacing w:val="64"/>
        </w:rPr>
        <w:t xml:space="preserve"> </w:t>
      </w:r>
      <w:r>
        <w:rPr>
          <w:spacing w:val="-1"/>
        </w:rPr>
        <w:t>Below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lifting</w:t>
      </w:r>
      <w:r>
        <w:rPr>
          <w:spacing w:val="29"/>
          <w:w w:val="99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reduce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likelihood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injury:</w:t>
      </w:r>
    </w:p>
    <w:p w:rsidR="00736333" w:rsidRDefault="00736333" w:rsidP="00D6514C">
      <w:pPr>
        <w:pStyle w:val="BodyText"/>
        <w:numPr>
          <w:ilvl w:val="0"/>
          <w:numId w:val="91"/>
        </w:numPr>
        <w:tabs>
          <w:tab w:val="left" w:pos="910"/>
        </w:tabs>
        <w:kinsoku w:val="0"/>
        <w:overflowPunct w:val="0"/>
        <w:spacing w:before="45"/>
        <w:ind w:hanging="360"/>
      </w:pPr>
      <w:r>
        <w:t>lift</w:t>
      </w:r>
      <w:r>
        <w:rPr>
          <w:spacing w:val="-9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comfortably,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necessarily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quickest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easiest</w:t>
      </w:r>
      <w:r>
        <w:rPr>
          <w:spacing w:val="-9"/>
        </w:rPr>
        <w:t xml:space="preserve"> </w:t>
      </w:r>
      <w:r>
        <w:rPr>
          <w:spacing w:val="-1"/>
        </w:rPr>
        <w:t>way.</w:t>
      </w:r>
    </w:p>
    <w:p w:rsidR="00736333" w:rsidRDefault="00736333" w:rsidP="00D6514C">
      <w:pPr>
        <w:pStyle w:val="BodyText"/>
        <w:numPr>
          <w:ilvl w:val="0"/>
          <w:numId w:val="91"/>
        </w:numPr>
        <w:tabs>
          <w:tab w:val="left" w:pos="910"/>
        </w:tabs>
        <w:kinsoku w:val="0"/>
        <w:overflowPunct w:val="0"/>
        <w:spacing w:before="45"/>
        <w:ind w:left="910"/>
      </w:pPr>
      <w:r>
        <w:t>lift,</w:t>
      </w:r>
      <w:r>
        <w:rPr>
          <w:spacing w:val="-6"/>
        </w:rPr>
        <w:t xml:space="preserve"> </w:t>
      </w:r>
      <w:r>
        <w:t>push,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pull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legs,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arms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back.</w:t>
      </w:r>
    </w:p>
    <w:p w:rsidR="00736333" w:rsidRDefault="00736333" w:rsidP="00D6514C">
      <w:pPr>
        <w:pStyle w:val="BodyText"/>
        <w:numPr>
          <w:ilvl w:val="0"/>
          <w:numId w:val="91"/>
        </w:numPr>
        <w:tabs>
          <w:tab w:val="left" w:pos="910"/>
        </w:tabs>
        <w:kinsoku w:val="0"/>
        <w:overflowPunct w:val="0"/>
        <w:spacing w:before="91"/>
        <w:ind w:right="166" w:hanging="360"/>
      </w:pPr>
      <w:r>
        <w:rPr>
          <w:spacing w:val="-1"/>
        </w:rPr>
        <w:t>when</w:t>
      </w:r>
      <w:r>
        <w:rPr>
          <w:spacing w:val="-8"/>
        </w:rPr>
        <w:t xml:space="preserve"> </w:t>
      </w:r>
      <w:r>
        <w:t>changing</w:t>
      </w:r>
      <w:r>
        <w:rPr>
          <w:spacing w:val="-8"/>
        </w:rPr>
        <w:t xml:space="preserve"> </w:t>
      </w:r>
      <w:r>
        <w:t>direction</w:t>
      </w:r>
      <w:r>
        <w:rPr>
          <w:spacing w:val="-7"/>
        </w:rPr>
        <w:t xml:space="preserve"> </w:t>
      </w:r>
      <w:r>
        <w:rPr>
          <w:spacing w:val="-1"/>
        </w:rPr>
        <w:t>while</w:t>
      </w:r>
      <w:r>
        <w:rPr>
          <w:spacing w:val="-8"/>
        </w:rPr>
        <w:t xml:space="preserve"> </w:t>
      </w:r>
      <w:r>
        <w:t>moving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object,</w:t>
      </w:r>
      <w:r>
        <w:rPr>
          <w:spacing w:val="-8"/>
        </w:rPr>
        <w:t xml:space="preserve"> </w:t>
      </w:r>
      <w:r>
        <w:t>turn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feet,</w:t>
      </w:r>
      <w:r>
        <w:rPr>
          <w:spacing w:val="21"/>
          <w:w w:val="99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twisting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waist.</w:t>
      </w:r>
    </w:p>
    <w:p w:rsidR="00736333" w:rsidRDefault="00736333" w:rsidP="00D6514C">
      <w:pPr>
        <w:pStyle w:val="BodyText"/>
        <w:numPr>
          <w:ilvl w:val="0"/>
          <w:numId w:val="91"/>
        </w:numPr>
        <w:tabs>
          <w:tab w:val="left" w:pos="910"/>
        </w:tabs>
        <w:kinsoku w:val="0"/>
        <w:overflowPunct w:val="0"/>
        <w:spacing w:before="91"/>
        <w:ind w:left="910"/>
      </w:pPr>
      <w:r>
        <w:t>avoid</w:t>
      </w:r>
      <w:r>
        <w:rPr>
          <w:spacing w:val="-9"/>
        </w:rPr>
        <w:t xml:space="preserve"> </w:t>
      </w:r>
      <w:r>
        <w:t>lifting</w:t>
      </w:r>
      <w:r>
        <w:rPr>
          <w:spacing w:val="-8"/>
        </w:rPr>
        <w:t xml:space="preserve"> </w:t>
      </w:r>
      <w:r>
        <w:t>higher</w:t>
      </w:r>
      <w:r>
        <w:rPr>
          <w:spacing w:val="-9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shoulder</w:t>
      </w:r>
      <w:r>
        <w:rPr>
          <w:spacing w:val="-9"/>
        </w:rPr>
        <w:t xml:space="preserve"> </w:t>
      </w:r>
      <w:r>
        <w:t>height.</w:t>
      </w:r>
    </w:p>
    <w:p w:rsidR="00736333" w:rsidRDefault="00736333" w:rsidP="00D6514C">
      <w:pPr>
        <w:pStyle w:val="BodyText"/>
        <w:numPr>
          <w:ilvl w:val="0"/>
          <w:numId w:val="91"/>
        </w:numPr>
        <w:tabs>
          <w:tab w:val="left" w:pos="910"/>
        </w:tabs>
        <w:kinsoku w:val="0"/>
        <w:overflowPunct w:val="0"/>
        <w:spacing w:before="91"/>
        <w:ind w:left="910"/>
      </w:pPr>
      <w:r>
        <w:rPr>
          <w:spacing w:val="-2"/>
        </w:rPr>
        <w:t>when</w:t>
      </w:r>
      <w:r>
        <w:rPr>
          <w:spacing w:val="-16"/>
        </w:rPr>
        <w:t xml:space="preserve"> </w:t>
      </w:r>
      <w:r>
        <w:rPr>
          <w:spacing w:val="-2"/>
        </w:rPr>
        <w:t>standing</w:t>
      </w:r>
      <w:r>
        <w:rPr>
          <w:spacing w:val="-15"/>
        </w:rPr>
        <w:t xml:space="preserve"> </w:t>
      </w:r>
      <w:r>
        <w:rPr>
          <w:spacing w:val="-2"/>
        </w:rPr>
        <w:t>while</w:t>
      </w:r>
      <w:r>
        <w:rPr>
          <w:spacing w:val="-15"/>
        </w:rPr>
        <w:t xml:space="preserve"> </w:t>
      </w:r>
      <w:r>
        <w:rPr>
          <w:spacing w:val="-2"/>
        </w:rPr>
        <w:t>working,</w:t>
      </w:r>
      <w:r>
        <w:rPr>
          <w:spacing w:val="-15"/>
        </w:rPr>
        <w:t xml:space="preserve"> </w:t>
      </w:r>
      <w:r>
        <w:rPr>
          <w:spacing w:val="-2"/>
        </w:rPr>
        <w:t>stand</w:t>
      </w:r>
      <w:r>
        <w:rPr>
          <w:spacing w:val="-15"/>
        </w:rPr>
        <w:t xml:space="preserve"> </w:t>
      </w:r>
      <w:r>
        <w:rPr>
          <w:spacing w:val="-2"/>
        </w:rPr>
        <w:t>straight.</w:t>
      </w:r>
    </w:p>
    <w:p w:rsidR="00736333" w:rsidRDefault="00736333" w:rsidP="00D6514C">
      <w:pPr>
        <w:pStyle w:val="BodyText"/>
        <w:numPr>
          <w:ilvl w:val="0"/>
          <w:numId w:val="91"/>
        </w:numPr>
        <w:tabs>
          <w:tab w:val="left" w:pos="910"/>
        </w:tabs>
        <w:kinsoku w:val="0"/>
        <w:overflowPunct w:val="0"/>
        <w:spacing w:before="91"/>
        <w:ind w:left="910" w:right="1071"/>
      </w:pPr>
      <w:r>
        <w:rPr>
          <w:spacing w:val="-1"/>
        </w:rPr>
        <w:t>when</w:t>
      </w:r>
      <w:r>
        <w:rPr>
          <w:spacing w:val="-10"/>
        </w:rPr>
        <w:t xml:space="preserve"> </w:t>
      </w:r>
      <w:r>
        <w:rPr>
          <w:spacing w:val="-1"/>
        </w:rPr>
        <w:t>walking,</w:t>
      </w:r>
      <w:r>
        <w:rPr>
          <w:spacing w:val="-10"/>
        </w:rPr>
        <w:t xml:space="preserve"> </w:t>
      </w:r>
      <w:r>
        <w:t>maintain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erect</w:t>
      </w:r>
      <w:r>
        <w:rPr>
          <w:spacing w:val="-10"/>
        </w:rPr>
        <w:t xml:space="preserve"> </w:t>
      </w:r>
      <w:r>
        <w:t>posture;</w:t>
      </w:r>
      <w:r>
        <w:rPr>
          <w:spacing w:val="-10"/>
        </w:rPr>
        <w:t xml:space="preserve"> </w:t>
      </w:r>
      <w:r>
        <w:rPr>
          <w:spacing w:val="-1"/>
        </w:rPr>
        <w:t>wear</w:t>
      </w:r>
      <w:r>
        <w:rPr>
          <w:spacing w:val="-10"/>
        </w:rPr>
        <w:t xml:space="preserve"> </w:t>
      </w:r>
      <w:r>
        <w:t>slip-resistant,</w:t>
      </w:r>
      <w:r>
        <w:rPr>
          <w:spacing w:val="27"/>
          <w:w w:val="99"/>
        </w:rPr>
        <w:t xml:space="preserve"> </w:t>
      </w:r>
      <w:r>
        <w:t>supportive</w:t>
      </w:r>
      <w:r>
        <w:rPr>
          <w:spacing w:val="-22"/>
        </w:rPr>
        <w:t xml:space="preserve"> </w:t>
      </w:r>
      <w:r>
        <w:t>shoes.</w:t>
      </w:r>
    </w:p>
    <w:p w:rsidR="00736333" w:rsidRDefault="00736333" w:rsidP="00D6514C">
      <w:pPr>
        <w:pStyle w:val="BodyText"/>
        <w:numPr>
          <w:ilvl w:val="0"/>
          <w:numId w:val="91"/>
        </w:numPr>
        <w:tabs>
          <w:tab w:val="left" w:pos="910"/>
        </w:tabs>
        <w:kinsoku w:val="0"/>
        <w:overflowPunct w:val="0"/>
        <w:spacing w:before="91"/>
        <w:ind w:left="910" w:right="1071"/>
        <w:sectPr w:rsidR="00736333">
          <w:pgSz w:w="12240" w:h="15840"/>
          <w:pgMar w:top="640" w:right="1420" w:bottom="1000" w:left="1340" w:header="0" w:footer="804" w:gutter="0"/>
          <w:cols w:space="720" w:equalWidth="0">
            <w:col w:w="9480"/>
          </w:cols>
          <w:noEndnote/>
        </w:sectPr>
      </w:pPr>
    </w:p>
    <w:p w:rsidR="00736333" w:rsidRDefault="00736333" w:rsidP="00D6514C">
      <w:pPr>
        <w:pStyle w:val="BodyText"/>
        <w:numPr>
          <w:ilvl w:val="0"/>
          <w:numId w:val="91"/>
        </w:numPr>
        <w:tabs>
          <w:tab w:val="left" w:pos="930"/>
        </w:tabs>
        <w:kinsoku w:val="0"/>
        <w:overflowPunct w:val="0"/>
        <w:spacing w:before="46"/>
        <w:ind w:left="930" w:right="115"/>
      </w:pPr>
      <w:r>
        <w:rPr>
          <w:spacing w:val="-1"/>
        </w:rPr>
        <w:lastRenderedPageBreak/>
        <w:t>when</w:t>
      </w:r>
      <w:r>
        <w:rPr>
          <w:spacing w:val="-7"/>
        </w:rPr>
        <w:t xml:space="preserve"> </w:t>
      </w:r>
      <w:r>
        <w:t>carrying</w:t>
      </w:r>
      <w:r>
        <w:rPr>
          <w:spacing w:val="-7"/>
        </w:rPr>
        <w:t xml:space="preserve"> </w:t>
      </w:r>
      <w:r>
        <w:t>heavy</w:t>
      </w:r>
      <w:r>
        <w:rPr>
          <w:spacing w:val="-7"/>
        </w:rPr>
        <w:t xml:space="preserve"> </w:t>
      </w:r>
      <w:r>
        <w:t>objects,</w:t>
      </w:r>
      <w:r>
        <w:rPr>
          <w:spacing w:val="-7"/>
        </w:rPr>
        <w:t xml:space="preserve"> </w:t>
      </w:r>
      <w:r>
        <w:t>carry</w:t>
      </w:r>
      <w:r>
        <w:rPr>
          <w:spacing w:val="-7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close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avoid</w:t>
      </w:r>
      <w:r>
        <w:rPr>
          <w:spacing w:val="23"/>
          <w:w w:val="99"/>
        </w:rPr>
        <w:t xml:space="preserve"> </w:t>
      </w:r>
      <w:r>
        <w:t>carrying</w:t>
      </w:r>
      <w:r>
        <w:rPr>
          <w:spacing w:val="-8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hand.</w:t>
      </w:r>
    </w:p>
    <w:p w:rsidR="00736333" w:rsidRDefault="00736333" w:rsidP="00D6514C">
      <w:pPr>
        <w:pStyle w:val="BodyText"/>
        <w:numPr>
          <w:ilvl w:val="0"/>
          <w:numId w:val="91"/>
        </w:numPr>
        <w:tabs>
          <w:tab w:val="left" w:pos="930"/>
        </w:tabs>
        <w:kinsoku w:val="0"/>
        <w:overflowPunct w:val="0"/>
        <w:spacing w:before="91"/>
        <w:ind w:left="930" w:right="161"/>
      </w:pPr>
      <w:r>
        <w:rPr>
          <w:spacing w:val="-1"/>
        </w:rPr>
        <w:t>when</w:t>
      </w:r>
      <w:r>
        <w:rPr>
          <w:spacing w:val="-6"/>
        </w:rPr>
        <w:t xml:space="preserve"> </w:t>
      </w:r>
      <w:r>
        <w:t>heavy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bulky</w:t>
      </w:r>
      <w:r>
        <w:rPr>
          <w:spacing w:val="-5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moved,</w:t>
      </w:r>
      <w:r>
        <w:rPr>
          <w:spacing w:val="-6"/>
        </w:rPr>
        <w:t xml:space="preserve"> </w:t>
      </w:r>
      <w:r>
        <w:t>obtain</w:t>
      </w:r>
      <w:r>
        <w:rPr>
          <w:spacing w:val="-6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23"/>
          <w:w w:val="99"/>
        </w:rPr>
        <w:t xml:space="preserve"> </w:t>
      </w:r>
      <w:r>
        <w:t>mechanical</w:t>
      </w:r>
      <w:r>
        <w:rPr>
          <w:spacing w:val="-7"/>
        </w:rPr>
        <w:t xml:space="preserve"> </w:t>
      </w:r>
      <w:r>
        <w:t>aid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dolly,</w:t>
      </w:r>
      <w:r>
        <w:rPr>
          <w:spacing w:val="-6"/>
        </w:rPr>
        <w:t xml:space="preserve"> </w:t>
      </w:r>
      <w:r>
        <w:t>hand</w:t>
      </w:r>
      <w:r>
        <w:rPr>
          <w:spacing w:val="-7"/>
        </w:rPr>
        <w:t xml:space="preserve"> </w:t>
      </w:r>
      <w:r>
        <w:t>truck,</w:t>
      </w:r>
      <w:r>
        <w:rPr>
          <w:spacing w:val="-7"/>
        </w:rPr>
        <w:t xml:space="preserve"> </w:t>
      </w:r>
      <w:r>
        <w:t>forklift,</w:t>
      </w:r>
      <w:r>
        <w:rPr>
          <w:spacing w:val="-7"/>
        </w:rPr>
        <w:t xml:space="preserve"> </w:t>
      </w:r>
      <w:r>
        <w:t>etc..</w:t>
      </w:r>
    </w:p>
    <w:p w:rsidR="00736333" w:rsidRDefault="00736333" w:rsidP="00D6514C">
      <w:pPr>
        <w:pStyle w:val="BodyText"/>
        <w:numPr>
          <w:ilvl w:val="0"/>
          <w:numId w:val="91"/>
        </w:numPr>
        <w:tabs>
          <w:tab w:val="left" w:pos="930"/>
        </w:tabs>
        <w:kinsoku w:val="0"/>
        <w:overflowPunct w:val="0"/>
        <w:spacing w:before="91"/>
        <w:ind w:left="930" w:right="444"/>
      </w:pPr>
      <w:r>
        <w:rPr>
          <w:spacing w:val="-1"/>
        </w:rPr>
        <w:t>when</w:t>
      </w:r>
      <w:r>
        <w:rPr>
          <w:spacing w:val="-7"/>
        </w:rPr>
        <w:t xml:space="preserve"> </w:t>
      </w:r>
      <w:r>
        <w:t>stepping</w:t>
      </w:r>
      <w:r>
        <w:rPr>
          <w:spacing w:val="-7"/>
        </w:rPr>
        <w:t xml:space="preserve"> </w:t>
      </w:r>
      <w:r>
        <w:rPr>
          <w:spacing w:val="-1"/>
        </w:rPr>
        <w:t>down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height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eight</w:t>
      </w:r>
      <w:r>
        <w:rPr>
          <w:spacing w:val="-7"/>
        </w:rPr>
        <w:t xml:space="preserve"> </w:t>
      </w:r>
      <w:r>
        <w:t>inches,</w:t>
      </w:r>
      <w:r>
        <w:rPr>
          <w:spacing w:val="-7"/>
        </w:rPr>
        <w:t xml:space="preserve"> </w:t>
      </w:r>
      <w:r>
        <w:t>step</w:t>
      </w:r>
      <w:r>
        <w:rPr>
          <w:spacing w:val="26"/>
          <w:w w:val="99"/>
        </w:rPr>
        <w:t xml:space="preserve"> </w:t>
      </w:r>
      <w:r>
        <w:rPr>
          <w:spacing w:val="-1"/>
        </w:rPr>
        <w:t>down</w:t>
      </w:r>
      <w:r>
        <w:rPr>
          <w:spacing w:val="-12"/>
        </w:rPr>
        <w:t xml:space="preserve"> </w:t>
      </w:r>
      <w:r>
        <w:rPr>
          <w:spacing w:val="-1"/>
        </w:rPr>
        <w:t>backwards,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rPr>
          <w:spacing w:val="-1"/>
        </w:rPr>
        <w:t>forward.</w:t>
      </w:r>
    </w:p>
    <w:p w:rsidR="00736333" w:rsidRDefault="00736333" w:rsidP="00D6514C">
      <w:pPr>
        <w:pStyle w:val="BodyText"/>
        <w:numPr>
          <w:ilvl w:val="0"/>
          <w:numId w:val="91"/>
        </w:numPr>
        <w:tabs>
          <w:tab w:val="left" w:pos="930"/>
        </w:tabs>
        <w:kinsoku w:val="0"/>
        <w:overflowPunct w:val="0"/>
        <w:spacing w:before="91"/>
        <w:ind w:left="930" w:right="210"/>
      </w:pPr>
      <w:r>
        <w:t>Lift</w:t>
      </w:r>
      <w:r>
        <w:rPr>
          <w:spacing w:val="-6"/>
        </w:rPr>
        <w:t xml:space="preserve"> </w:t>
      </w:r>
      <w:r>
        <w:t>heavy</w:t>
      </w:r>
      <w:r>
        <w:rPr>
          <w:spacing w:val="-6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close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avoid</w:t>
      </w:r>
      <w:r>
        <w:rPr>
          <w:spacing w:val="-5"/>
        </w:rPr>
        <w:t xml:space="preserve"> </w:t>
      </w:r>
      <w:r>
        <w:t>reaching</w:t>
      </w:r>
      <w:r>
        <w:rPr>
          <w:spacing w:val="-6"/>
        </w:rPr>
        <w:t xml:space="preserve"> </w:t>
      </w:r>
      <w:r>
        <w:t>out.</w:t>
      </w:r>
      <w:r>
        <w:rPr>
          <w:spacing w:val="67"/>
        </w:rPr>
        <w:t xml:space="preserve"> </w:t>
      </w:r>
      <w:r>
        <w:rPr>
          <w:spacing w:val="-1"/>
        </w:rPr>
        <w:t>The</w:t>
      </w:r>
      <w:r>
        <w:rPr>
          <w:spacing w:val="22"/>
          <w:w w:val="99"/>
        </w:rPr>
        <w:t xml:space="preserve"> </w:t>
      </w:r>
      <w:r>
        <w:rPr>
          <w:spacing w:val="-1"/>
        </w:rPr>
        <w:t>power</w:t>
      </w:r>
      <w:r>
        <w:rPr>
          <w:spacing w:val="-7"/>
        </w:rPr>
        <w:t xml:space="preserve"> </w:t>
      </w:r>
      <w:r>
        <w:t>zone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lifting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close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body,</w:t>
      </w:r>
      <w:r>
        <w:rPr>
          <w:spacing w:val="-6"/>
        </w:rPr>
        <w:t xml:space="preserve"> </w:t>
      </w:r>
      <w:r>
        <w:rPr>
          <w:spacing w:val="-1"/>
        </w:rPr>
        <w:t>between</w:t>
      </w:r>
      <w:r>
        <w:rPr>
          <w:spacing w:val="-7"/>
        </w:rPr>
        <w:t xml:space="preserve"> </w:t>
      </w:r>
      <w:r>
        <w:t>mid-thigh</w:t>
      </w:r>
      <w:r>
        <w:rPr>
          <w:spacing w:val="-6"/>
        </w:rPr>
        <w:t xml:space="preserve"> </w:t>
      </w:r>
      <w:r>
        <w:t>and</w:t>
      </w:r>
      <w:r>
        <w:rPr>
          <w:spacing w:val="20"/>
          <w:w w:val="99"/>
        </w:rPr>
        <w:t xml:space="preserve"> </w:t>
      </w:r>
      <w:r>
        <w:t>mid-chest</w:t>
      </w:r>
      <w:r>
        <w:rPr>
          <w:spacing w:val="-9"/>
        </w:rPr>
        <w:t xml:space="preserve"> </w:t>
      </w:r>
      <w:r>
        <w:t>height.</w:t>
      </w:r>
      <w:r>
        <w:rPr>
          <w:spacing w:val="-8"/>
        </w:rPr>
        <w:t xml:space="preserve"> </w:t>
      </w:r>
      <w:r>
        <w:rPr>
          <w:spacing w:val="-1"/>
        </w:rPr>
        <w:t>Comparable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strike</w:t>
      </w:r>
      <w:r>
        <w:rPr>
          <w:spacing w:val="-8"/>
        </w:rPr>
        <w:t xml:space="preserve"> </w:t>
      </w:r>
      <w:r>
        <w:t>zone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baseball,</w:t>
      </w:r>
      <w:r>
        <w:rPr>
          <w:spacing w:val="-8"/>
        </w:rPr>
        <w:t xml:space="preserve"> </w:t>
      </w:r>
      <w:r>
        <w:t>this</w:t>
      </w:r>
      <w:r>
        <w:rPr>
          <w:spacing w:val="29"/>
          <w:w w:val="99"/>
        </w:rPr>
        <w:t xml:space="preserve"> </w:t>
      </w:r>
      <w:r>
        <w:t>zone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where</w:t>
      </w:r>
      <w:r>
        <w:rPr>
          <w:spacing w:val="-6"/>
        </w:rPr>
        <w:t xml:space="preserve"> </w:t>
      </w:r>
      <w:r>
        <w:t>arms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back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lift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amount</w:t>
      </w:r>
      <w:r>
        <w:rPr>
          <w:spacing w:val="27"/>
          <w:w w:val="9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effort.</w:t>
      </w:r>
    </w:p>
    <w:p w:rsidR="00736333" w:rsidRDefault="00736333" w:rsidP="00D6514C">
      <w:pPr>
        <w:pStyle w:val="BodyText"/>
        <w:numPr>
          <w:ilvl w:val="0"/>
          <w:numId w:val="91"/>
        </w:numPr>
        <w:tabs>
          <w:tab w:val="left" w:pos="930"/>
        </w:tabs>
        <w:kinsoku w:val="0"/>
        <w:overflowPunct w:val="0"/>
        <w:spacing w:before="90"/>
        <w:ind w:left="929" w:hanging="360"/>
      </w:pPr>
      <w:r>
        <w:t>lift</w:t>
      </w:r>
      <w:r>
        <w:rPr>
          <w:spacing w:val="-8"/>
        </w:rPr>
        <w:t xml:space="preserve"> </w:t>
      </w:r>
      <w:r>
        <w:t>gradually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smoothly.</w:t>
      </w:r>
      <w:r>
        <w:rPr>
          <w:spacing w:val="63"/>
        </w:rPr>
        <w:t xml:space="preserve"> </w:t>
      </w:r>
      <w:r>
        <w:rPr>
          <w:spacing w:val="-1"/>
        </w:rPr>
        <w:t>Avoid</w:t>
      </w:r>
      <w:r>
        <w:rPr>
          <w:spacing w:val="-8"/>
        </w:rPr>
        <w:t xml:space="preserve"> </w:t>
      </w:r>
      <w:r>
        <w:t>jerky</w:t>
      </w:r>
      <w:r>
        <w:rPr>
          <w:spacing w:val="-8"/>
        </w:rPr>
        <w:t xml:space="preserve"> </w:t>
      </w:r>
      <w:r>
        <w:t>motions.</w:t>
      </w:r>
    </w:p>
    <w:p w:rsidR="00736333" w:rsidRDefault="00736333" w:rsidP="00D6514C">
      <w:pPr>
        <w:pStyle w:val="BodyText"/>
        <w:numPr>
          <w:ilvl w:val="0"/>
          <w:numId w:val="91"/>
        </w:numPr>
        <w:tabs>
          <w:tab w:val="left" w:pos="930"/>
        </w:tabs>
        <w:kinsoku w:val="0"/>
        <w:overflowPunct w:val="0"/>
        <w:spacing w:before="91"/>
        <w:ind w:left="930"/>
      </w:pPr>
      <w:r>
        <w:t>maintain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clear</w:t>
      </w:r>
      <w:r>
        <w:rPr>
          <w:spacing w:val="-6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vision.</w:t>
      </w:r>
    </w:p>
    <w:p w:rsidR="00736333" w:rsidRDefault="00736333">
      <w:pPr>
        <w:pStyle w:val="Heading8"/>
        <w:kinsoku w:val="0"/>
        <w:overflowPunct w:val="0"/>
        <w:spacing w:before="145"/>
        <w:ind w:left="120" w:right="283"/>
        <w:rPr>
          <w:b w:val="0"/>
          <w:bCs w:val="0"/>
        </w:rPr>
      </w:pPr>
      <w:r>
        <w:rPr>
          <w:spacing w:val="-1"/>
          <w:u w:val="thick"/>
        </w:rPr>
        <w:t>Ergonomics</w:t>
      </w:r>
      <w:r>
        <w:rPr>
          <w:spacing w:val="-10"/>
          <w:u w:val="thick"/>
        </w:rPr>
        <w:t xml:space="preserve"> </w:t>
      </w:r>
      <w:r>
        <w:rPr>
          <w:u w:val="thick"/>
        </w:rPr>
        <w:t>&amp;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Other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Job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Site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Tasks:</w:t>
      </w:r>
    </w:p>
    <w:p w:rsidR="00736333" w:rsidRDefault="00736333">
      <w:pPr>
        <w:pStyle w:val="BodyText"/>
        <w:kinsoku w:val="0"/>
        <w:overflowPunct w:val="0"/>
        <w:spacing w:before="140"/>
        <w:ind w:left="119" w:right="236"/>
      </w:pPr>
      <w:r>
        <w:rPr>
          <w:spacing w:val="-1"/>
        </w:rPr>
        <w:t>Repetitive</w:t>
      </w:r>
      <w:r>
        <w:rPr>
          <w:spacing w:val="-7"/>
        </w:rPr>
        <w:t xml:space="preserve"> </w:t>
      </w:r>
      <w:r>
        <w:rPr>
          <w:spacing w:val="-1"/>
        </w:rPr>
        <w:t>wrist</w:t>
      </w:r>
      <w:r>
        <w:rPr>
          <w:spacing w:val="-7"/>
        </w:rPr>
        <w:t xml:space="preserve"> </w:t>
      </w:r>
      <w:r>
        <w:t>motions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exceed</w:t>
      </w:r>
      <w:r>
        <w:rPr>
          <w:spacing w:val="-7"/>
        </w:rPr>
        <w:t xml:space="preserve"> </w:t>
      </w:r>
      <w:r>
        <w:t>30°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flexion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extension.</w:t>
      </w:r>
      <w:r>
        <w:rPr>
          <w:spacing w:val="64"/>
        </w:rPr>
        <w:t xml:space="preserve"> </w:t>
      </w:r>
      <w:r>
        <w:t>A</w:t>
      </w:r>
      <w:r>
        <w:rPr>
          <w:spacing w:val="26"/>
          <w:w w:val="99"/>
        </w:rPr>
        <w:t xml:space="preserve"> </w:t>
      </w:r>
      <w:r>
        <w:rPr>
          <w:spacing w:val="-1"/>
        </w:rPr>
        <w:t>wrist</w:t>
      </w:r>
      <w:r>
        <w:rPr>
          <w:spacing w:val="-8"/>
        </w:rPr>
        <w:t xml:space="preserve"> </w:t>
      </w:r>
      <w:r>
        <w:t>restraint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keep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rPr>
          <w:spacing w:val="-1"/>
        </w:rPr>
        <w:t>wrist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exceeding</w:t>
      </w:r>
      <w:r>
        <w:rPr>
          <w:spacing w:val="-8"/>
        </w:rPr>
        <w:t xml:space="preserve"> </w:t>
      </w:r>
      <w:r>
        <w:t>30°</w:t>
      </w:r>
      <w:r>
        <w:rPr>
          <w:spacing w:val="-8"/>
        </w:rPr>
        <w:t xml:space="preserve"> </w:t>
      </w:r>
      <w:r>
        <w:t>extension.</w:t>
      </w:r>
      <w:r>
        <w:rPr>
          <w:spacing w:val="62"/>
        </w:rPr>
        <w:t xml:space="preserve"> </w:t>
      </w:r>
      <w:r>
        <w:rPr>
          <w:spacing w:val="-1"/>
        </w:rPr>
        <w:t>Vibration</w:t>
      </w:r>
      <w:r>
        <w:rPr>
          <w:spacing w:val="33"/>
          <w:w w:val="9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reduced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something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proper</w:t>
      </w:r>
      <w:r>
        <w:rPr>
          <w:spacing w:val="-6"/>
        </w:rPr>
        <w:t xml:space="preserve"> </w:t>
      </w:r>
      <w:r>
        <w:t>gloves.</w:t>
      </w:r>
    </w:p>
    <w:p w:rsidR="00736333" w:rsidRDefault="00736333">
      <w:pPr>
        <w:pStyle w:val="BodyText"/>
        <w:kinsoku w:val="0"/>
        <w:overflowPunct w:val="0"/>
        <w:spacing w:before="0"/>
        <w:ind w:left="119" w:right="300"/>
      </w:pPr>
      <w:r>
        <w:rPr>
          <w:spacing w:val="-1"/>
        </w:rPr>
        <w:t>Soft</w:t>
      </w:r>
      <w:r>
        <w:rPr>
          <w:spacing w:val="-8"/>
        </w:rPr>
        <w:t xml:space="preserve"> </w:t>
      </w:r>
      <w:r>
        <w:t>tissue</w:t>
      </w:r>
      <w:r>
        <w:rPr>
          <w:spacing w:val="-7"/>
        </w:rPr>
        <w:t xml:space="preserve"> </w:t>
      </w:r>
      <w:r>
        <w:t>damage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reduced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rPr>
          <w:spacing w:val="-1"/>
        </w:rPr>
        <w:t>wearing</w:t>
      </w:r>
      <w:r>
        <w:rPr>
          <w:spacing w:val="-7"/>
        </w:rPr>
        <w:t xml:space="preserve"> </w:t>
      </w:r>
      <w:r>
        <w:t>proper</w:t>
      </w:r>
      <w:r>
        <w:rPr>
          <w:spacing w:val="-7"/>
        </w:rPr>
        <w:t xml:space="preserve"> </w:t>
      </w:r>
      <w:r>
        <w:rPr>
          <w:spacing w:val="-1"/>
        </w:rPr>
        <w:t>footwear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not</w:t>
      </w:r>
      <w:r>
        <w:rPr>
          <w:spacing w:val="33"/>
          <w:w w:val="99"/>
        </w:rPr>
        <w:t xml:space="preserve"> </w:t>
      </w:r>
      <w:r>
        <w:t>continually</w:t>
      </w:r>
      <w:r>
        <w:rPr>
          <w:spacing w:val="-10"/>
        </w:rPr>
        <w:t xml:space="preserve"> </w:t>
      </w:r>
      <w:r>
        <w:t>standing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hard</w:t>
      </w:r>
      <w:r>
        <w:rPr>
          <w:spacing w:val="-10"/>
        </w:rPr>
        <w:t xml:space="preserve"> </w:t>
      </w:r>
      <w:r>
        <w:rPr>
          <w:spacing w:val="-1"/>
        </w:rPr>
        <w:t>work</w:t>
      </w:r>
      <w:r>
        <w:rPr>
          <w:spacing w:val="-10"/>
        </w:rPr>
        <w:t xml:space="preserve"> </w:t>
      </w:r>
      <w:r>
        <w:t>surfaces.</w:t>
      </w:r>
    </w:p>
    <w:p w:rsidR="00736333" w:rsidRDefault="00736333">
      <w:pPr>
        <w:pStyle w:val="Heading8"/>
        <w:kinsoku w:val="0"/>
        <w:overflowPunct w:val="0"/>
        <w:spacing w:before="148"/>
        <w:ind w:left="120" w:right="283"/>
        <w:rPr>
          <w:b w:val="0"/>
          <w:bCs w:val="0"/>
        </w:rPr>
      </w:pPr>
      <w:r>
        <w:rPr>
          <w:spacing w:val="-1"/>
          <w:u w:val="thick"/>
        </w:rPr>
        <w:t>Investigation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of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Injuries:</w:t>
      </w:r>
    </w:p>
    <w:p w:rsidR="00736333" w:rsidRDefault="00736333">
      <w:pPr>
        <w:pStyle w:val="BodyText"/>
        <w:kinsoku w:val="0"/>
        <w:overflowPunct w:val="0"/>
        <w:spacing w:before="91"/>
        <w:ind w:left="120" w:right="283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Director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investigate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injuries</w:t>
      </w:r>
      <w:r>
        <w:rPr>
          <w:spacing w:val="-8"/>
        </w:rPr>
        <w:t xml:space="preserve"> </w:t>
      </w:r>
      <w:r>
        <w:t>caused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improper</w:t>
      </w:r>
      <w:r>
        <w:rPr>
          <w:spacing w:val="-9"/>
        </w:rPr>
        <w:t xml:space="preserve"> </w:t>
      </w:r>
      <w:r>
        <w:t>lifting</w:t>
      </w:r>
      <w:r>
        <w:rPr>
          <w:spacing w:val="35"/>
          <w:w w:val="99"/>
        </w:rPr>
        <w:t xml:space="preserve"> </w:t>
      </w:r>
      <w:r>
        <w:t>and,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investigation,</w:t>
      </w:r>
      <w:r>
        <w:rPr>
          <w:spacing w:val="-7"/>
        </w:rPr>
        <w:t xml:space="preserve"> </w:t>
      </w:r>
      <w:r>
        <w:t>incorporate</w:t>
      </w:r>
      <w:r>
        <w:rPr>
          <w:spacing w:val="-8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finding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23"/>
          <w:w w:val="99"/>
        </w:rPr>
        <w:t xml:space="preserve"> </w:t>
      </w:r>
      <w:r>
        <w:t>procedures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preclude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reoccurrence.</w:t>
      </w:r>
    </w:p>
    <w:p w:rsidR="00736333" w:rsidRDefault="00736333">
      <w:pPr>
        <w:pStyle w:val="BodyText"/>
        <w:kinsoku w:val="0"/>
        <w:overflowPunct w:val="0"/>
        <w:spacing w:before="90" w:line="321" w:lineRule="exact"/>
        <w:ind w:left="120" w:right="283"/>
      </w:pPr>
      <w:r>
        <w:t>Injuries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recorded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reported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compliance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29</w:t>
      </w:r>
      <w:r>
        <w:rPr>
          <w:spacing w:val="-8"/>
        </w:rPr>
        <w:t xml:space="preserve"> </w:t>
      </w:r>
      <w:r>
        <w:rPr>
          <w:spacing w:val="-1"/>
        </w:rPr>
        <w:t>CFR</w:t>
      </w:r>
      <w:r>
        <w:rPr>
          <w:spacing w:val="-8"/>
        </w:rPr>
        <w:t xml:space="preserve"> </w:t>
      </w:r>
      <w:r>
        <w:t>1904,</w:t>
      </w:r>
    </w:p>
    <w:p w:rsidR="00736333" w:rsidRDefault="00736333">
      <w:pPr>
        <w:kinsoku w:val="0"/>
        <w:overflowPunct w:val="0"/>
        <w:spacing w:line="321" w:lineRule="exact"/>
        <w:ind w:left="120" w:right="28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i/>
          <w:iCs/>
          <w:spacing w:val="-1"/>
          <w:sz w:val="28"/>
          <w:szCs w:val="28"/>
        </w:rPr>
        <w:t>Recording</w:t>
      </w:r>
      <w:r>
        <w:rPr>
          <w:rFonts w:ascii="Arial" w:hAnsi="Arial" w:cs="Arial"/>
          <w:i/>
          <w:i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and</w:t>
      </w:r>
      <w:r>
        <w:rPr>
          <w:rFonts w:ascii="Arial" w:hAnsi="Arial" w:cs="Arial"/>
          <w:i/>
          <w:i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Reporting</w:t>
      </w:r>
      <w:r>
        <w:rPr>
          <w:rFonts w:ascii="Arial" w:hAnsi="Arial" w:cs="Arial"/>
          <w:i/>
          <w:i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Occupational</w:t>
      </w:r>
      <w:r>
        <w:rPr>
          <w:rFonts w:ascii="Arial" w:hAnsi="Arial" w:cs="Arial"/>
          <w:i/>
          <w:i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Injuries</w:t>
      </w:r>
      <w:r>
        <w:rPr>
          <w:rFonts w:ascii="Arial" w:hAnsi="Arial" w:cs="Arial"/>
          <w:i/>
          <w:i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and</w:t>
      </w:r>
      <w:r>
        <w:rPr>
          <w:rFonts w:ascii="Arial" w:hAnsi="Arial" w:cs="Arial"/>
          <w:i/>
          <w:i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Illnesses.</w:t>
      </w:r>
    </w:p>
    <w:p w:rsidR="00736333" w:rsidRDefault="00736333">
      <w:pPr>
        <w:pStyle w:val="BodyText"/>
        <w:kinsoku w:val="0"/>
        <w:overflowPunct w:val="0"/>
        <w:spacing w:before="90"/>
        <w:ind w:left="120" w:right="283"/>
      </w:pPr>
      <w:r>
        <w:t>A</w:t>
      </w:r>
      <w:r>
        <w:rPr>
          <w:spacing w:val="-9"/>
        </w:rPr>
        <w:t xml:space="preserve"> </w:t>
      </w:r>
      <w:r>
        <w:t>concentrated</w:t>
      </w:r>
      <w:r>
        <w:rPr>
          <w:spacing w:val="-7"/>
        </w:rPr>
        <w:t xml:space="preserve"> </w:t>
      </w:r>
      <w:r>
        <w:t>effort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corrective</w:t>
      </w:r>
      <w:r>
        <w:rPr>
          <w:spacing w:val="-8"/>
        </w:rPr>
        <w:t xml:space="preserve"> </w:t>
      </w:r>
      <w:r>
        <w:t>measures</w:t>
      </w:r>
    </w:p>
    <w:p w:rsidR="00736333" w:rsidRDefault="00736333">
      <w:pPr>
        <w:kinsoku w:val="0"/>
        <w:overflowPunct w:val="0"/>
        <w:spacing w:before="7"/>
        <w:ind w:left="120" w:right="28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do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not</w:t>
      </w:r>
      <w:r>
        <w:rPr>
          <w:rFonts w:ascii="Arial" w:hAnsi="Arial" w:cs="Arial"/>
          <w:b/>
          <w:bCs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u w:val="thick"/>
        </w:rPr>
        <w:t>create</w:t>
      </w:r>
      <w:r>
        <w:rPr>
          <w:rFonts w:ascii="Arial" w:hAnsi="Arial" w:cs="Arial"/>
          <w:b/>
          <w:bCs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hazards</w:t>
      </w:r>
      <w:r>
        <w:rPr>
          <w:rFonts w:ascii="Arial" w:hAnsi="Arial" w:cs="Arial"/>
          <w:b/>
          <w:bCs/>
          <w:spacing w:val="-7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</w:rPr>
        <w:t>in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themselves.</w:t>
      </w:r>
    </w:p>
    <w:p w:rsidR="00736333" w:rsidRDefault="00736333">
      <w:pPr>
        <w:pStyle w:val="Heading8"/>
        <w:kinsoku w:val="0"/>
        <w:overflowPunct w:val="0"/>
        <w:spacing w:before="99" w:line="245" w:lineRule="auto"/>
        <w:ind w:left="120" w:right="283"/>
        <w:rPr>
          <w:b w:val="0"/>
          <w:bCs w:val="0"/>
        </w:rPr>
      </w:pP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prevent</w:t>
      </w:r>
      <w:r>
        <w:rPr>
          <w:spacing w:val="-9"/>
        </w:rPr>
        <w:t xml:space="preserve"> </w:t>
      </w:r>
      <w:r>
        <w:rPr>
          <w:spacing w:val="-1"/>
        </w:rPr>
        <w:t>injuries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rPr>
          <w:spacing w:val="-1"/>
        </w:rPr>
        <w:t>place,</w:t>
      </w:r>
      <w:r>
        <w:rPr>
          <w:spacing w:val="-9"/>
        </w:rPr>
        <w:t xml:space="preserve"> </w:t>
      </w:r>
      <w:r>
        <w:rPr>
          <w:spacing w:val="-1"/>
        </w:rPr>
        <w:t>supervisors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rPr>
          <w:spacing w:val="-1"/>
        </w:rPr>
        <w:t>periodically</w:t>
      </w:r>
      <w:r>
        <w:rPr>
          <w:spacing w:val="79"/>
          <w:w w:val="99"/>
        </w:rPr>
        <w:t xml:space="preserve"> </w:t>
      </w:r>
      <w:r>
        <w:rPr>
          <w:spacing w:val="-1"/>
        </w:rPr>
        <w:t>evaluate</w:t>
      </w:r>
      <w:r>
        <w:rPr>
          <w:spacing w:val="-9"/>
        </w:rPr>
        <w:t xml:space="preserve"> </w:t>
      </w:r>
      <w:r>
        <w:rPr>
          <w:spacing w:val="-1"/>
        </w:rPr>
        <w:t>our</w:t>
      </w:r>
      <w:r>
        <w:rPr>
          <w:spacing w:val="-8"/>
        </w:rPr>
        <w:t xml:space="preserve"> </w:t>
      </w:r>
      <w:r>
        <w:rPr>
          <w:spacing w:val="-1"/>
        </w:rPr>
        <w:t>manual</w:t>
      </w:r>
      <w:r>
        <w:rPr>
          <w:spacing w:val="-9"/>
        </w:rPr>
        <w:t xml:space="preserve"> </w:t>
      </w:r>
      <w:r>
        <w:rPr>
          <w:spacing w:val="-1"/>
        </w:rPr>
        <w:t>lifting</w:t>
      </w:r>
      <w:r>
        <w:rPr>
          <w:spacing w:val="-9"/>
        </w:rPr>
        <w:t xml:space="preserve"> </w:t>
      </w:r>
      <w:r>
        <w:rPr>
          <w:spacing w:val="-1"/>
        </w:rPr>
        <w:t>techniques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assess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potential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71"/>
          <w:w w:val="99"/>
        </w:rPr>
        <w:t xml:space="preserve"> </w:t>
      </w:r>
      <w:r>
        <w:rPr>
          <w:spacing w:val="-1"/>
        </w:rPr>
        <w:t>prevention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injuries.</w:t>
      </w:r>
    </w:p>
    <w:p w:rsidR="00736333" w:rsidRDefault="00736333">
      <w:pPr>
        <w:kinsoku w:val="0"/>
        <w:overflowPunct w:val="0"/>
        <w:spacing w:before="92" w:line="245" w:lineRule="auto"/>
        <w:ind w:left="120" w:right="28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As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part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of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our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risk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assessment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process,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new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operations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will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be</w:t>
      </w:r>
      <w:r>
        <w:rPr>
          <w:rFonts w:ascii="Arial" w:hAnsi="Arial" w:cs="Arial"/>
          <w:b/>
          <w:bCs/>
          <w:spacing w:val="65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evaluated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to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engineer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our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hazards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before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manual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lifting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is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begun.</w:t>
      </w:r>
    </w:p>
    <w:p w:rsidR="00736333" w:rsidRDefault="00736333">
      <w:pPr>
        <w:kinsoku w:val="0"/>
        <w:overflowPunct w:val="0"/>
        <w:spacing w:before="92"/>
        <w:ind w:left="571" w:right="531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SLIPS,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TRIPS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&amp;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FALLS</w:t>
      </w:r>
    </w:p>
    <w:p w:rsidR="00736333" w:rsidRDefault="00736333">
      <w:pPr>
        <w:pStyle w:val="BodyText"/>
        <w:kinsoku w:val="0"/>
        <w:overflowPunct w:val="0"/>
        <w:spacing w:before="91"/>
        <w:ind w:left="120" w:right="242"/>
      </w:pPr>
      <w:r>
        <w:rPr>
          <w:spacing w:val="-5"/>
        </w:rPr>
        <w:t>Slips,</w:t>
      </w:r>
      <w:r>
        <w:rPr>
          <w:spacing w:val="-11"/>
        </w:rPr>
        <w:t xml:space="preserve"> </w:t>
      </w:r>
      <w:r>
        <w:rPr>
          <w:spacing w:val="-5"/>
        </w:rPr>
        <w:t>trips,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5"/>
        </w:rPr>
        <w:t>falls</w:t>
      </w:r>
      <w:r>
        <w:rPr>
          <w:spacing w:val="-10"/>
        </w:rPr>
        <w:t xml:space="preserve"> </w:t>
      </w:r>
      <w:r>
        <w:rPr>
          <w:spacing w:val="-3"/>
        </w:rPr>
        <w:t>are</w:t>
      </w:r>
      <w:r>
        <w:rPr>
          <w:spacing w:val="-11"/>
        </w:rPr>
        <w:t xml:space="preserve"> </w:t>
      </w:r>
      <w:r>
        <w:rPr>
          <w:spacing w:val="-5"/>
        </w:rPr>
        <w:t>among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most</w:t>
      </w:r>
      <w:r>
        <w:rPr>
          <w:spacing w:val="-10"/>
        </w:rPr>
        <w:t xml:space="preserve"> </w:t>
      </w:r>
      <w:r>
        <w:rPr>
          <w:spacing w:val="-5"/>
        </w:rPr>
        <w:t>common</w:t>
      </w:r>
      <w:r>
        <w:rPr>
          <w:spacing w:val="-9"/>
        </w:rPr>
        <w:t xml:space="preserve"> </w:t>
      </w:r>
      <w:r>
        <w:rPr>
          <w:spacing w:val="-3"/>
        </w:rPr>
        <w:t>job</w:t>
      </w:r>
      <w:r>
        <w:rPr>
          <w:spacing w:val="-11"/>
        </w:rPr>
        <w:t xml:space="preserve"> </w:t>
      </w:r>
      <w:r>
        <w:rPr>
          <w:spacing w:val="-3"/>
        </w:rPr>
        <w:t>site</w:t>
      </w:r>
      <w:r>
        <w:rPr>
          <w:spacing w:val="-10"/>
        </w:rPr>
        <w:t xml:space="preserve"> </w:t>
      </w:r>
      <w:r>
        <w:rPr>
          <w:spacing w:val="-5"/>
        </w:rPr>
        <w:t>accidents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5"/>
        </w:rPr>
        <w:t>they</w:t>
      </w:r>
      <w:r>
        <w:rPr>
          <w:spacing w:val="54"/>
          <w:w w:val="99"/>
        </w:rPr>
        <w:t xml:space="preserve"> </w:t>
      </w:r>
      <w:r>
        <w:rPr>
          <w:spacing w:val="-3"/>
        </w:rPr>
        <w:t>are</w:t>
      </w:r>
      <w:r>
        <w:rPr>
          <w:spacing w:val="-10"/>
        </w:rPr>
        <w:t xml:space="preserve"> </w:t>
      </w:r>
      <w:r>
        <w:rPr>
          <w:spacing w:val="-5"/>
        </w:rPr>
        <w:t>easily</w:t>
      </w:r>
      <w:r>
        <w:rPr>
          <w:spacing w:val="-10"/>
        </w:rPr>
        <w:t xml:space="preserve"> </w:t>
      </w:r>
      <w:r>
        <w:rPr>
          <w:spacing w:val="-5"/>
        </w:rPr>
        <w:t>preventable.</w:t>
      </w:r>
      <w:r>
        <w:rPr>
          <w:spacing w:val="61"/>
        </w:rPr>
        <w:t xml:space="preserve"> </w:t>
      </w:r>
      <w:r>
        <w:rPr>
          <w:spacing w:val="-5"/>
        </w:rPr>
        <w:t>Below</w:t>
      </w:r>
      <w:r>
        <w:rPr>
          <w:spacing w:val="-10"/>
        </w:rPr>
        <w:t xml:space="preserve"> </w:t>
      </w:r>
      <w:r>
        <w:rPr>
          <w:spacing w:val="-3"/>
        </w:rPr>
        <w:t>are</w:t>
      </w:r>
      <w:r>
        <w:rPr>
          <w:spacing w:val="-10"/>
        </w:rPr>
        <w:t xml:space="preserve"> </w:t>
      </w:r>
      <w:r>
        <w:rPr>
          <w:spacing w:val="-3"/>
        </w:rPr>
        <w:t>some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9"/>
        </w:rPr>
        <w:t xml:space="preserve"> </w:t>
      </w:r>
      <w:r>
        <w:rPr>
          <w:spacing w:val="-5"/>
        </w:rPr>
        <w:t>causes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5"/>
        </w:rPr>
        <w:t>slips,</w:t>
      </w:r>
      <w:r>
        <w:rPr>
          <w:spacing w:val="-10"/>
        </w:rPr>
        <w:t xml:space="preserve"> </w:t>
      </w:r>
      <w:r>
        <w:rPr>
          <w:spacing w:val="-5"/>
        </w:rPr>
        <w:t>trips,</w:t>
      </w:r>
      <w:r>
        <w:rPr>
          <w:spacing w:val="-9"/>
        </w:rPr>
        <w:t xml:space="preserve"> </w:t>
      </w:r>
      <w:r>
        <w:rPr>
          <w:spacing w:val="-5"/>
        </w:rPr>
        <w:t>and</w:t>
      </w:r>
      <w:r>
        <w:rPr>
          <w:spacing w:val="17"/>
          <w:w w:val="99"/>
        </w:rPr>
        <w:t xml:space="preserve">   </w:t>
      </w:r>
      <w:r>
        <w:rPr>
          <w:spacing w:val="-5"/>
        </w:rPr>
        <w:t>falls:</w:t>
      </w:r>
    </w:p>
    <w:p w:rsidR="00736333" w:rsidRDefault="00736333" w:rsidP="00D6514C">
      <w:pPr>
        <w:pStyle w:val="BodyText"/>
        <w:numPr>
          <w:ilvl w:val="0"/>
          <w:numId w:val="90"/>
        </w:numPr>
        <w:tabs>
          <w:tab w:val="left" w:pos="930"/>
        </w:tabs>
        <w:kinsoku w:val="0"/>
        <w:overflowPunct w:val="0"/>
        <w:spacing w:before="90"/>
      </w:pPr>
      <w:r>
        <w:t>running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site.</w:t>
      </w:r>
    </w:p>
    <w:p w:rsidR="00736333" w:rsidRDefault="00736333" w:rsidP="00D6514C">
      <w:pPr>
        <w:pStyle w:val="BodyText"/>
        <w:numPr>
          <w:ilvl w:val="0"/>
          <w:numId w:val="90"/>
        </w:numPr>
        <w:tabs>
          <w:tab w:val="left" w:pos="930"/>
        </w:tabs>
        <w:kinsoku w:val="0"/>
        <w:overflowPunct w:val="0"/>
        <w:spacing w:before="91"/>
      </w:pPr>
      <w:r>
        <w:t>engaging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horseplay.</w:t>
      </w:r>
    </w:p>
    <w:p w:rsidR="00736333" w:rsidRDefault="00736333" w:rsidP="00D6514C">
      <w:pPr>
        <w:pStyle w:val="BodyText"/>
        <w:numPr>
          <w:ilvl w:val="0"/>
          <w:numId w:val="90"/>
        </w:numPr>
        <w:tabs>
          <w:tab w:val="left" w:pos="930"/>
        </w:tabs>
        <w:kinsoku w:val="0"/>
        <w:overflowPunct w:val="0"/>
        <w:spacing w:before="91"/>
        <w:sectPr w:rsidR="00736333">
          <w:pgSz w:w="12240" w:h="15840"/>
          <w:pgMar w:top="620" w:right="1360" w:bottom="1000" w:left="1320" w:header="0" w:footer="804" w:gutter="0"/>
          <w:cols w:space="720" w:equalWidth="0">
            <w:col w:w="9560"/>
          </w:cols>
          <w:noEndnote/>
        </w:sectPr>
      </w:pPr>
    </w:p>
    <w:p w:rsidR="00736333" w:rsidRDefault="00736333" w:rsidP="00D6514C">
      <w:pPr>
        <w:pStyle w:val="BodyText"/>
        <w:numPr>
          <w:ilvl w:val="0"/>
          <w:numId w:val="90"/>
        </w:numPr>
        <w:tabs>
          <w:tab w:val="left" w:pos="910"/>
        </w:tabs>
        <w:kinsoku w:val="0"/>
        <w:overflowPunct w:val="0"/>
        <w:spacing w:before="54"/>
        <w:ind w:left="909" w:hanging="360"/>
      </w:pPr>
      <w:r>
        <w:rPr>
          <w:spacing w:val="-1"/>
        </w:rPr>
        <w:lastRenderedPageBreak/>
        <w:t>working</w:t>
      </w:r>
      <w:r>
        <w:rPr>
          <w:spacing w:val="-7"/>
        </w:rPr>
        <w:t xml:space="preserve"> </w:t>
      </w:r>
      <w:r>
        <w:t>off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ladder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firmly</w:t>
      </w:r>
      <w:r>
        <w:rPr>
          <w:spacing w:val="-6"/>
        </w:rPr>
        <w:t xml:space="preserve"> </w:t>
      </w:r>
      <w:r>
        <w:t>positioned.</w:t>
      </w:r>
    </w:p>
    <w:p w:rsidR="00736333" w:rsidRDefault="00736333" w:rsidP="00D6514C">
      <w:pPr>
        <w:pStyle w:val="BodyText"/>
        <w:numPr>
          <w:ilvl w:val="0"/>
          <w:numId w:val="90"/>
        </w:numPr>
        <w:tabs>
          <w:tab w:val="left" w:pos="910"/>
        </w:tabs>
        <w:kinsoku w:val="0"/>
        <w:overflowPunct w:val="0"/>
        <w:ind w:left="910"/>
      </w:pPr>
      <w:r>
        <w:t>carrying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blocks</w:t>
      </w:r>
      <w:r>
        <w:rPr>
          <w:spacing w:val="-7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vision.</w:t>
      </w:r>
    </w:p>
    <w:p w:rsidR="00736333" w:rsidRDefault="00736333" w:rsidP="00D6514C">
      <w:pPr>
        <w:pStyle w:val="BodyText"/>
        <w:numPr>
          <w:ilvl w:val="0"/>
          <w:numId w:val="90"/>
        </w:numPr>
        <w:tabs>
          <w:tab w:val="left" w:pos="910"/>
        </w:tabs>
        <w:kinsoku w:val="0"/>
        <w:overflowPunct w:val="0"/>
        <w:ind w:left="910"/>
      </w:pPr>
      <w:r>
        <w:rPr>
          <w:spacing w:val="-1"/>
        </w:rPr>
        <w:t>work</w:t>
      </w:r>
      <w:r>
        <w:rPr>
          <w:spacing w:val="-8"/>
        </w:rPr>
        <w:t xml:space="preserve"> </w:t>
      </w:r>
      <w:r>
        <w:t>boots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laced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buckled.</w:t>
      </w:r>
    </w:p>
    <w:p w:rsidR="00736333" w:rsidRDefault="00736333" w:rsidP="00D6514C">
      <w:pPr>
        <w:pStyle w:val="BodyText"/>
        <w:numPr>
          <w:ilvl w:val="0"/>
          <w:numId w:val="90"/>
        </w:numPr>
        <w:tabs>
          <w:tab w:val="left" w:pos="910"/>
        </w:tabs>
        <w:kinsoku w:val="0"/>
        <w:overflowPunct w:val="0"/>
        <w:ind w:left="910"/>
      </w:pPr>
      <w:r>
        <w:rPr>
          <w:spacing w:val="-1"/>
        </w:rPr>
        <w:t>working</w:t>
      </w:r>
      <w:r>
        <w:rPr>
          <w:spacing w:val="-8"/>
        </w:rPr>
        <w:t xml:space="preserve"> </w:t>
      </w:r>
      <w:r>
        <w:t>off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scaffold</w:t>
      </w:r>
      <w:r>
        <w:rPr>
          <w:spacing w:val="-7"/>
        </w:rPr>
        <w:t xml:space="preserve"> </w:t>
      </w:r>
      <w:r>
        <w:rPr>
          <w:spacing w:val="-1"/>
        </w:rPr>
        <w:t>without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rails.</w:t>
      </w:r>
    </w:p>
    <w:p w:rsidR="00736333" w:rsidRDefault="00736333" w:rsidP="00D6514C">
      <w:pPr>
        <w:pStyle w:val="BodyText"/>
        <w:numPr>
          <w:ilvl w:val="0"/>
          <w:numId w:val="90"/>
        </w:numPr>
        <w:tabs>
          <w:tab w:val="left" w:pos="910"/>
        </w:tabs>
        <w:kinsoku w:val="0"/>
        <w:overflowPunct w:val="0"/>
        <w:ind w:left="910"/>
      </w:pPr>
      <w:r>
        <w:t>using</w:t>
      </w:r>
      <w:r>
        <w:rPr>
          <w:spacing w:val="-7"/>
        </w:rPr>
        <w:t xml:space="preserve"> </w:t>
      </w:r>
      <w:r>
        <w:t>ladders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oil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grease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rungs.</w:t>
      </w:r>
    </w:p>
    <w:p w:rsidR="00736333" w:rsidRDefault="00736333" w:rsidP="00D6514C">
      <w:pPr>
        <w:pStyle w:val="BodyText"/>
        <w:numPr>
          <w:ilvl w:val="0"/>
          <w:numId w:val="90"/>
        </w:numPr>
        <w:tabs>
          <w:tab w:val="left" w:pos="910"/>
        </w:tabs>
        <w:kinsoku w:val="0"/>
        <w:overflowPunct w:val="0"/>
        <w:ind w:left="910"/>
      </w:pPr>
      <w:r>
        <w:t>not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handrail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steps.</w:t>
      </w:r>
    </w:p>
    <w:p w:rsidR="00736333" w:rsidRDefault="00736333" w:rsidP="00D6514C">
      <w:pPr>
        <w:pStyle w:val="BodyText"/>
        <w:numPr>
          <w:ilvl w:val="0"/>
          <w:numId w:val="90"/>
        </w:numPr>
        <w:tabs>
          <w:tab w:val="left" w:pos="910"/>
        </w:tabs>
        <w:kinsoku w:val="0"/>
        <w:overflowPunct w:val="0"/>
        <w:ind w:left="910"/>
      </w:pPr>
      <w:r>
        <w:t>messy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areas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debris</w:t>
      </w:r>
      <w:r>
        <w:rPr>
          <w:spacing w:val="-8"/>
        </w:rPr>
        <w:t xml:space="preserve"> </w:t>
      </w:r>
      <w:r>
        <w:rPr>
          <w:spacing w:val="-1"/>
        </w:rPr>
        <w:t>strewn</w:t>
      </w:r>
      <w:r>
        <w:rPr>
          <w:spacing w:val="-8"/>
        </w:rPr>
        <w:t xml:space="preserve"> </w:t>
      </w:r>
      <w:r>
        <w:t>about.</w:t>
      </w:r>
    </w:p>
    <w:p w:rsidR="00736333" w:rsidRDefault="00736333" w:rsidP="00D6514C">
      <w:pPr>
        <w:pStyle w:val="BodyText"/>
        <w:numPr>
          <w:ilvl w:val="0"/>
          <w:numId w:val="90"/>
        </w:numPr>
        <w:tabs>
          <w:tab w:val="left" w:pos="910"/>
        </w:tabs>
        <w:kinsoku w:val="0"/>
        <w:overflowPunct w:val="0"/>
        <w:ind w:left="910"/>
      </w:pPr>
      <w:r>
        <w:t>not</w:t>
      </w:r>
      <w:r>
        <w:rPr>
          <w:spacing w:val="-7"/>
        </w:rPr>
        <w:t xml:space="preserve"> </w:t>
      </w:r>
      <w:r>
        <w:t>paying</w:t>
      </w:r>
      <w:r>
        <w:rPr>
          <w:spacing w:val="-6"/>
        </w:rPr>
        <w:t xml:space="preserve"> </w:t>
      </w:r>
      <w:r>
        <w:t>attention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what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doing.</w:t>
      </w:r>
    </w:p>
    <w:p w:rsidR="00736333" w:rsidRDefault="00736333">
      <w:pPr>
        <w:pStyle w:val="BodyText"/>
        <w:kinsoku w:val="0"/>
        <w:overflowPunct w:val="0"/>
        <w:ind w:right="199"/>
      </w:pPr>
      <w:r>
        <w:rPr>
          <w:spacing w:val="-3"/>
        </w:rPr>
        <w:t>This</w:t>
      </w:r>
      <w:r>
        <w:rPr>
          <w:spacing w:val="-11"/>
        </w:rPr>
        <w:t xml:space="preserve"> </w:t>
      </w:r>
      <w:r>
        <w:rPr>
          <w:spacing w:val="-3"/>
        </w:rPr>
        <w:t>list</w:t>
      </w:r>
      <w:r>
        <w:rPr>
          <w:spacing w:val="-11"/>
        </w:rPr>
        <w:t xml:space="preserve"> </w:t>
      </w:r>
      <w:r>
        <w:rPr>
          <w:spacing w:val="-3"/>
        </w:rPr>
        <w:t>can</w:t>
      </w:r>
      <w:r>
        <w:rPr>
          <w:spacing w:val="-10"/>
        </w:rPr>
        <w:t xml:space="preserve"> </w:t>
      </w:r>
      <w:r>
        <w:rPr>
          <w:spacing w:val="-2"/>
        </w:rPr>
        <w:t>go</w:t>
      </w:r>
      <w:r>
        <w:rPr>
          <w:spacing w:val="-11"/>
        </w:rPr>
        <w:t xml:space="preserve"> </w:t>
      </w:r>
      <w:r>
        <w:rPr>
          <w:spacing w:val="-2"/>
        </w:rPr>
        <w:t>on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3"/>
        </w:rPr>
        <w:t>on,</w:t>
      </w:r>
      <w:r>
        <w:rPr>
          <w:spacing w:val="-10"/>
        </w:rPr>
        <w:t xml:space="preserve"> </w:t>
      </w:r>
      <w:r>
        <w:rPr>
          <w:spacing w:val="-3"/>
        </w:rPr>
        <w:t>but</w:t>
      </w:r>
      <w:r>
        <w:rPr>
          <w:spacing w:val="-11"/>
        </w:rPr>
        <w:t xml:space="preserve"> </w:t>
      </w:r>
      <w:r>
        <w:rPr>
          <w:spacing w:val="-3"/>
        </w:rPr>
        <w:t>all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above</w:t>
      </w:r>
      <w:r>
        <w:rPr>
          <w:spacing w:val="-10"/>
        </w:rPr>
        <w:t xml:space="preserve"> </w:t>
      </w:r>
      <w:r>
        <w:rPr>
          <w:spacing w:val="-3"/>
        </w:rPr>
        <w:t>are</w:t>
      </w:r>
      <w:r>
        <w:rPr>
          <w:spacing w:val="-11"/>
        </w:rPr>
        <w:t xml:space="preserve"> </w:t>
      </w:r>
      <w:r>
        <w:rPr>
          <w:spacing w:val="-5"/>
        </w:rPr>
        <w:t>easily</w:t>
      </w:r>
      <w:r>
        <w:rPr>
          <w:spacing w:val="-10"/>
        </w:rPr>
        <w:t xml:space="preserve"> </w:t>
      </w:r>
      <w:r>
        <w:rPr>
          <w:spacing w:val="-5"/>
        </w:rPr>
        <w:t>preventable</w:t>
      </w:r>
      <w:r>
        <w:rPr>
          <w:spacing w:val="-11"/>
        </w:rPr>
        <w:t xml:space="preserve"> </w:t>
      </w:r>
      <w:r>
        <w:rPr>
          <w:spacing w:val="-5"/>
        </w:rPr>
        <w:t>by</w:t>
      </w:r>
      <w:r>
        <w:rPr>
          <w:spacing w:val="36"/>
          <w:w w:val="99"/>
        </w:rPr>
        <w:t xml:space="preserve"> </w:t>
      </w:r>
      <w:r>
        <w:rPr>
          <w:spacing w:val="-5"/>
        </w:rPr>
        <w:t>adherence</w:t>
      </w:r>
      <w:r>
        <w:rPr>
          <w:spacing w:val="-16"/>
        </w:rPr>
        <w:t xml:space="preserve"> </w:t>
      </w: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5"/>
        </w:rPr>
        <w:t>common</w:t>
      </w:r>
      <w:r>
        <w:rPr>
          <w:spacing w:val="-15"/>
        </w:rPr>
        <w:t xml:space="preserve"> </w:t>
      </w:r>
      <w:r>
        <w:t>safety</w:t>
      </w:r>
      <w:r>
        <w:rPr>
          <w:spacing w:val="-10"/>
        </w:rPr>
        <w:t xml:space="preserve"> </w:t>
      </w:r>
      <w:r>
        <w:t>procedures,</w:t>
      </w:r>
      <w:r>
        <w:rPr>
          <w:spacing w:val="-9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sense,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awareness</w:t>
      </w:r>
      <w:r>
        <w:rPr>
          <w:spacing w:val="33"/>
          <w:w w:val="9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hazards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site.</w:t>
      </w:r>
    </w:p>
    <w:p w:rsidR="00736333" w:rsidRDefault="00736333">
      <w:pPr>
        <w:pStyle w:val="Heading8"/>
        <w:kinsoku w:val="0"/>
        <w:overflowPunct w:val="0"/>
        <w:spacing w:before="144"/>
        <w:ind w:left="482" w:right="442"/>
        <w:jc w:val="center"/>
        <w:rPr>
          <w:b w:val="0"/>
          <w:bCs w:val="0"/>
        </w:rPr>
      </w:pPr>
      <w:bookmarkStart w:id="26" w:name="bookmark19"/>
      <w:bookmarkEnd w:id="26"/>
      <w:r>
        <w:rPr>
          <w:spacing w:val="-1"/>
        </w:rPr>
        <w:t>DRUGS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ALCOHOL</w:t>
      </w:r>
    </w:p>
    <w:p w:rsidR="00736333" w:rsidRDefault="00736333">
      <w:pPr>
        <w:pStyle w:val="BodyText"/>
        <w:kinsoku w:val="0"/>
        <w:overflowPunct w:val="0"/>
        <w:ind w:right="199"/>
      </w:pP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exception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counter</w:t>
      </w:r>
      <w:r>
        <w:rPr>
          <w:spacing w:val="-6"/>
        </w:rPr>
        <w:t xml:space="preserve"> </w:t>
      </w:r>
      <w:r>
        <w:t>drugs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aspirin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drugs</w:t>
      </w:r>
      <w:r>
        <w:rPr>
          <w:w w:val="99"/>
        </w:rPr>
        <w:t xml:space="preserve"> </w:t>
      </w:r>
      <w:r>
        <w:t>prescribed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physician,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shall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drugs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alcohol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job</w:t>
      </w:r>
      <w:r>
        <w:rPr>
          <w:w w:val="99"/>
        </w:rPr>
        <w:t xml:space="preserve"> </w:t>
      </w:r>
      <w:r>
        <w:t>site.</w:t>
      </w:r>
      <w:r>
        <w:rPr>
          <w:spacing w:val="63"/>
        </w:rPr>
        <w:t xml:space="preserve"> </w:t>
      </w:r>
      <w:r>
        <w:rPr>
          <w:spacing w:val="-1"/>
        </w:rPr>
        <w:t>Alcohol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drug</w:t>
      </w:r>
      <w:r>
        <w:rPr>
          <w:spacing w:val="-7"/>
        </w:rPr>
        <w:t xml:space="preserve"> </w:t>
      </w:r>
      <w:r>
        <w:t>abuse</w:t>
      </w:r>
      <w:r>
        <w:rPr>
          <w:spacing w:val="-7"/>
        </w:rPr>
        <w:t xml:space="preserve"> </w:t>
      </w:r>
      <w:r>
        <w:t>cause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unacceptable</w:t>
      </w:r>
      <w:r>
        <w:rPr>
          <w:spacing w:val="-7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hazard</w:t>
      </w:r>
      <w:r>
        <w:rPr>
          <w:spacing w:val="26"/>
          <w:w w:val="99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offending</w:t>
      </w:r>
      <w:r>
        <w:rPr>
          <w:spacing w:val="-6"/>
        </w:rPr>
        <w:t xml:space="preserve"> </w:t>
      </w:r>
      <w:r>
        <w:t>employee,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others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vicinity.</w:t>
      </w:r>
      <w:r>
        <w:rPr>
          <w:spacing w:val="66"/>
        </w:rPr>
        <w:t xml:space="preserve"> </w:t>
      </w:r>
      <w:r>
        <w:rPr>
          <w:spacing w:val="-1"/>
        </w:rPr>
        <w:t>Those</w:t>
      </w:r>
      <w:r>
        <w:rPr>
          <w:spacing w:val="24"/>
          <w:w w:val="99"/>
        </w:rPr>
        <w:t xml:space="preserve"> </w:t>
      </w:r>
      <w:r>
        <w:t>found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influence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drugs</w:t>
      </w:r>
      <w:r>
        <w:rPr>
          <w:spacing w:val="-7"/>
        </w:rPr>
        <w:t xml:space="preserve"> </w:t>
      </w:r>
      <w:r>
        <w:t>and/or</w:t>
      </w:r>
      <w:r>
        <w:rPr>
          <w:spacing w:val="-7"/>
        </w:rPr>
        <w:t xml:space="preserve"> </w:t>
      </w:r>
      <w:r>
        <w:t>alcohol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immediately</w:t>
      </w:r>
      <w:r>
        <w:rPr>
          <w:spacing w:val="23"/>
          <w:w w:val="99"/>
        </w:rPr>
        <w:t xml:space="preserve"> </w:t>
      </w:r>
      <w:r>
        <w:t>removed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competent</w:t>
      </w:r>
      <w:r>
        <w:rPr>
          <w:spacing w:val="-7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further</w:t>
      </w:r>
      <w:r>
        <w:rPr>
          <w:spacing w:val="-8"/>
        </w:rPr>
        <w:t xml:space="preserve"> </w:t>
      </w:r>
      <w:r>
        <w:t>disciplinary</w:t>
      </w:r>
      <w:r>
        <w:rPr>
          <w:w w:val="99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taken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Safety</w:t>
      </w:r>
      <w:r>
        <w:rPr>
          <w:spacing w:val="-7"/>
        </w:rPr>
        <w:t xml:space="preserve"> </w:t>
      </w:r>
      <w:r>
        <w:rPr>
          <w:spacing w:val="-1"/>
        </w:rPr>
        <w:t>Director.</w:t>
      </w:r>
    </w:p>
    <w:p w:rsidR="00736333" w:rsidRDefault="00736333">
      <w:pPr>
        <w:pStyle w:val="BodyText"/>
        <w:kinsoku w:val="0"/>
        <w:overflowPunct w:val="0"/>
        <w:spacing w:before="182"/>
      </w:pPr>
      <w:r>
        <w:rPr>
          <w:spacing w:val="-1"/>
        </w:rPr>
        <w:t>Employees</w:t>
      </w:r>
      <w:r>
        <w:rPr>
          <w:spacing w:val="-11"/>
        </w:rPr>
        <w:t xml:space="preserve"> </w:t>
      </w:r>
      <w:r>
        <w:t>taking</w:t>
      </w:r>
      <w:r>
        <w:rPr>
          <w:spacing w:val="-11"/>
        </w:rPr>
        <w:t xml:space="preserve"> </w:t>
      </w:r>
      <w:r>
        <w:t>prescription</w:t>
      </w:r>
      <w:r>
        <w:rPr>
          <w:spacing w:val="-11"/>
        </w:rPr>
        <w:t xml:space="preserve"> </w:t>
      </w:r>
      <w:r>
        <w:t>medication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reduces</w:t>
      </w:r>
      <w:r>
        <w:rPr>
          <w:spacing w:val="-11"/>
        </w:rPr>
        <w:t xml:space="preserve"> </w:t>
      </w:r>
      <w:r>
        <w:t>motor</w:t>
      </w:r>
      <w:r>
        <w:rPr>
          <w:spacing w:val="-10"/>
        </w:rPr>
        <w:t xml:space="preserve"> </w:t>
      </w:r>
      <w:r>
        <w:t>skills</w:t>
      </w:r>
      <w:r>
        <w:rPr>
          <w:spacing w:val="-11"/>
        </w:rPr>
        <w:t xml:space="preserve"> </w:t>
      </w:r>
      <w:r>
        <w:t>should</w:t>
      </w:r>
      <w:r>
        <w:rPr>
          <w:spacing w:val="28"/>
          <w:w w:val="99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supervisor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assignment.</w:t>
      </w:r>
    </w:p>
    <w:p w:rsidR="00736333" w:rsidRDefault="00736333">
      <w:pPr>
        <w:pStyle w:val="BodyText"/>
        <w:kinsoku w:val="0"/>
        <w:overflowPunct w:val="0"/>
        <w:spacing w:before="182"/>
        <w:ind w:right="254"/>
      </w:pPr>
      <w:r>
        <w:rPr>
          <w:spacing w:val="-1"/>
        </w:rPr>
        <w:t>Chemical</w:t>
      </w:r>
      <w:r>
        <w:rPr>
          <w:spacing w:val="-9"/>
        </w:rPr>
        <w:t xml:space="preserve"> </w:t>
      </w:r>
      <w:r>
        <w:t>dependency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devastating</w:t>
      </w:r>
      <w:r>
        <w:rPr>
          <w:spacing w:val="-8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employee,</w:t>
      </w:r>
      <w:r>
        <w:rPr>
          <w:spacing w:val="27"/>
          <w:w w:val="99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employee's</w:t>
      </w:r>
      <w:r>
        <w:rPr>
          <w:spacing w:val="-7"/>
        </w:rPr>
        <w:t xml:space="preserve"> </w:t>
      </w:r>
      <w:r>
        <w:t>family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co-workers.</w:t>
      </w:r>
      <w:r>
        <w:rPr>
          <w:spacing w:val="63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obvious</w:t>
      </w:r>
      <w:r>
        <w:rPr>
          <w:spacing w:val="-7"/>
        </w:rPr>
        <w:t xml:space="preserve"> </w:t>
      </w:r>
      <w:r>
        <w:t>safety</w:t>
      </w:r>
      <w:r>
        <w:rPr>
          <w:spacing w:val="43"/>
          <w:w w:val="99"/>
        </w:rPr>
        <w:t xml:space="preserve"> </w:t>
      </w:r>
      <w:r>
        <w:rPr>
          <w:spacing w:val="-5"/>
        </w:rPr>
        <w:t>reasons,</w:t>
      </w:r>
      <w:r>
        <w:rPr>
          <w:spacing w:val="-10"/>
        </w:rPr>
        <w:t xml:space="preserve"> </w:t>
      </w:r>
      <w:r>
        <w:rPr>
          <w:spacing w:val="-2"/>
        </w:rPr>
        <w:t>it</w:t>
      </w:r>
      <w:r>
        <w:rPr>
          <w:spacing w:val="-11"/>
        </w:rPr>
        <w:t xml:space="preserve"> </w:t>
      </w:r>
      <w:r>
        <w:rPr>
          <w:spacing w:val="-5"/>
        </w:rPr>
        <w:t>cannot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5"/>
        </w:rPr>
        <w:t>tolerated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workplace.</w:t>
      </w:r>
      <w:r>
        <w:rPr>
          <w:spacing w:val="61"/>
        </w:rPr>
        <w:t xml:space="preserve"> </w:t>
      </w:r>
      <w:r>
        <w:rPr>
          <w:spacing w:val="-5"/>
        </w:rPr>
        <w:t>Those</w:t>
      </w:r>
      <w:r>
        <w:rPr>
          <w:spacing w:val="-10"/>
        </w:rPr>
        <w:t xml:space="preserve"> </w:t>
      </w:r>
      <w:r>
        <w:rPr>
          <w:spacing w:val="-3"/>
        </w:rPr>
        <w:t>with</w:t>
      </w:r>
      <w:r>
        <w:rPr>
          <w:spacing w:val="-10"/>
        </w:rPr>
        <w:t xml:space="preserve"> </w:t>
      </w:r>
      <w:r>
        <w:rPr>
          <w:spacing w:val="-3"/>
        </w:rPr>
        <w:t>such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5"/>
        </w:rPr>
        <w:t>problem</w:t>
      </w:r>
      <w:r>
        <w:rPr>
          <w:spacing w:val="40"/>
          <w:w w:val="99"/>
        </w:rPr>
        <w:t xml:space="preserve"> </w:t>
      </w:r>
      <w:r>
        <w:rPr>
          <w:spacing w:val="-5"/>
        </w:rPr>
        <w:t>should</w:t>
      </w:r>
      <w:r>
        <w:rPr>
          <w:spacing w:val="-11"/>
        </w:rPr>
        <w:t xml:space="preserve"> </w:t>
      </w:r>
      <w:r>
        <w:rPr>
          <w:spacing w:val="-3"/>
        </w:rPr>
        <w:t>seek</w:t>
      </w:r>
      <w:r>
        <w:rPr>
          <w:spacing w:val="-10"/>
        </w:rPr>
        <w:t xml:space="preserve"> </w:t>
      </w:r>
      <w:r>
        <w:rPr>
          <w:spacing w:val="-5"/>
        </w:rPr>
        <w:t>professional</w:t>
      </w:r>
      <w:r>
        <w:rPr>
          <w:spacing w:val="-10"/>
        </w:rPr>
        <w:t xml:space="preserve"> </w:t>
      </w:r>
      <w:r>
        <w:rPr>
          <w:spacing w:val="-5"/>
        </w:rPr>
        <w:t>help.</w:t>
      </w:r>
      <w:r>
        <w:rPr>
          <w:spacing w:val="6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Safety</w:t>
      </w:r>
      <w:r>
        <w:rPr>
          <w:spacing w:val="-10"/>
        </w:rPr>
        <w:t xml:space="preserve"> </w:t>
      </w:r>
      <w:r>
        <w:rPr>
          <w:spacing w:val="-5"/>
        </w:rPr>
        <w:t>Director</w:t>
      </w:r>
      <w:r>
        <w:rPr>
          <w:spacing w:val="-10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5"/>
        </w:rPr>
        <w:t>assist</w:t>
      </w:r>
      <w:r>
        <w:rPr>
          <w:spacing w:val="-10"/>
        </w:rPr>
        <w:t xml:space="preserve"> </w:t>
      </w:r>
      <w:r>
        <w:rPr>
          <w:spacing w:val="-3"/>
        </w:rPr>
        <w:t>any</w:t>
      </w:r>
      <w:r>
        <w:rPr>
          <w:spacing w:val="-10"/>
        </w:rPr>
        <w:t xml:space="preserve"> </w:t>
      </w:r>
      <w:r>
        <w:rPr>
          <w:spacing w:val="-5"/>
        </w:rPr>
        <w:t>employee</w:t>
      </w:r>
      <w:r>
        <w:rPr>
          <w:spacing w:val="46"/>
          <w:w w:val="99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5"/>
        </w:rPr>
        <w:t>finding</w:t>
      </w:r>
      <w:r>
        <w:rPr>
          <w:spacing w:val="-10"/>
        </w:rPr>
        <w:t xml:space="preserve"> </w:t>
      </w:r>
      <w:r>
        <w:rPr>
          <w:spacing w:val="-5"/>
        </w:rPr>
        <w:t>appropriate</w:t>
      </w:r>
      <w:r>
        <w:rPr>
          <w:spacing w:val="-11"/>
        </w:rPr>
        <w:t xml:space="preserve"> </w:t>
      </w:r>
      <w:r>
        <w:rPr>
          <w:spacing w:val="-5"/>
        </w:rPr>
        <w:t>treatment</w:t>
      </w:r>
      <w:r>
        <w:rPr>
          <w:spacing w:val="-10"/>
        </w:rPr>
        <w:t xml:space="preserve"> </w:t>
      </w:r>
      <w:r>
        <w:rPr>
          <w:spacing w:val="-5"/>
        </w:rPr>
        <w:t>should</w:t>
      </w:r>
      <w:r>
        <w:rPr>
          <w:spacing w:val="-11"/>
        </w:rPr>
        <w:t xml:space="preserve"> </w:t>
      </w:r>
      <w:r>
        <w:rPr>
          <w:spacing w:val="-3"/>
        </w:rPr>
        <w:t>they</w:t>
      </w:r>
      <w:r>
        <w:rPr>
          <w:spacing w:val="-10"/>
        </w:rPr>
        <w:t xml:space="preserve"> </w:t>
      </w:r>
      <w:r>
        <w:rPr>
          <w:spacing w:val="-5"/>
        </w:rPr>
        <w:t>voluntarily</w:t>
      </w:r>
      <w:r>
        <w:rPr>
          <w:spacing w:val="-11"/>
        </w:rPr>
        <w:t xml:space="preserve"> </w:t>
      </w:r>
      <w:r>
        <w:rPr>
          <w:spacing w:val="-3"/>
        </w:rPr>
        <w:t>come</w:t>
      </w:r>
      <w:r>
        <w:rPr>
          <w:spacing w:val="-10"/>
        </w:rPr>
        <w:t xml:space="preserve"> </w:t>
      </w:r>
      <w:r>
        <w:rPr>
          <w:spacing w:val="-5"/>
        </w:rPr>
        <w:t>forward.</w:t>
      </w:r>
    </w:p>
    <w:p w:rsidR="00736333" w:rsidRDefault="00736333">
      <w:pPr>
        <w:pStyle w:val="Heading8"/>
        <w:kinsoku w:val="0"/>
        <w:overflowPunct w:val="0"/>
        <w:spacing w:before="144"/>
        <w:ind w:left="482" w:right="442"/>
        <w:jc w:val="center"/>
        <w:rPr>
          <w:b w:val="0"/>
          <w:bCs w:val="0"/>
        </w:rPr>
      </w:pPr>
      <w:bookmarkStart w:id="27" w:name="bookmark20"/>
      <w:bookmarkEnd w:id="27"/>
      <w:r>
        <w:rPr>
          <w:spacing w:val="-1"/>
        </w:rPr>
        <w:t>SMOKING</w:t>
      </w:r>
    </w:p>
    <w:p w:rsidR="00736333" w:rsidRDefault="00736333">
      <w:pPr>
        <w:pStyle w:val="BodyText"/>
        <w:kinsoku w:val="0"/>
        <w:overflowPunct w:val="0"/>
        <w:ind w:right="199"/>
      </w:pPr>
      <w:r>
        <w:rPr>
          <w:spacing w:val="-1"/>
        </w:rPr>
        <w:t>There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smoking</w:t>
      </w:r>
      <w:r>
        <w:rPr>
          <w:spacing w:val="-7"/>
        </w:rPr>
        <w:t xml:space="preserve"> </w:t>
      </w:r>
      <w:r>
        <w:t>except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designated</w:t>
      </w:r>
      <w:r>
        <w:rPr>
          <w:spacing w:val="-7"/>
        </w:rPr>
        <w:t xml:space="preserve"> </w:t>
      </w:r>
      <w:r>
        <w:t>smoking</w:t>
      </w:r>
      <w:r>
        <w:rPr>
          <w:spacing w:val="-7"/>
        </w:rPr>
        <w:t xml:space="preserve"> </w:t>
      </w:r>
      <w:r>
        <w:t>areas.</w:t>
      </w:r>
      <w:r>
        <w:rPr>
          <w:spacing w:val="64"/>
        </w:rPr>
        <w:t xml:space="preserve"> </w:t>
      </w:r>
      <w:r>
        <w:rPr>
          <w:spacing w:val="-1"/>
        </w:rPr>
        <w:t>Under</w:t>
      </w:r>
      <w:r>
        <w:rPr>
          <w:spacing w:val="-6"/>
        </w:rPr>
        <w:t xml:space="preserve"> </w:t>
      </w:r>
      <w:r>
        <w:t>no</w:t>
      </w:r>
      <w:r>
        <w:rPr>
          <w:spacing w:val="28"/>
          <w:w w:val="99"/>
        </w:rPr>
        <w:t xml:space="preserve"> </w:t>
      </w:r>
      <w:r>
        <w:t>circumstances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smoking</w:t>
      </w:r>
      <w:r>
        <w:rPr>
          <w:spacing w:val="-9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refueling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vehicles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within</w:t>
      </w:r>
      <w:r>
        <w:rPr>
          <w:spacing w:val="28"/>
          <w:w w:val="99"/>
        </w:rPr>
        <w:t xml:space="preserve"> </w:t>
      </w:r>
      <w:r>
        <w:t>50</w:t>
      </w:r>
      <w:r>
        <w:rPr>
          <w:spacing w:val="-9"/>
        </w:rPr>
        <w:t xml:space="preserve"> </w:t>
      </w:r>
      <w:r>
        <w:t>feet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flammable</w:t>
      </w:r>
      <w:r>
        <w:rPr>
          <w:spacing w:val="-9"/>
        </w:rPr>
        <w:t xml:space="preserve"> </w:t>
      </w:r>
      <w:r>
        <w:t>materials.</w:t>
      </w:r>
    </w:p>
    <w:p w:rsidR="00736333" w:rsidRDefault="00736333">
      <w:pPr>
        <w:pStyle w:val="Heading8"/>
        <w:kinsoku w:val="0"/>
        <w:overflowPunct w:val="0"/>
        <w:spacing w:before="144"/>
        <w:ind w:left="482" w:right="444"/>
        <w:jc w:val="center"/>
        <w:rPr>
          <w:b w:val="0"/>
          <w:bCs w:val="0"/>
        </w:rPr>
      </w:pPr>
      <w:bookmarkStart w:id="28" w:name="bookmark21"/>
      <w:bookmarkEnd w:id="28"/>
      <w:r>
        <w:rPr>
          <w:spacing w:val="-1"/>
        </w:rPr>
        <w:t>INCIDENT</w:t>
      </w:r>
      <w:r>
        <w:rPr>
          <w:spacing w:val="-21"/>
        </w:rPr>
        <w:t xml:space="preserve"> </w:t>
      </w:r>
      <w:r>
        <w:rPr>
          <w:spacing w:val="-1"/>
        </w:rPr>
        <w:t>INVESTIGATION</w:t>
      </w:r>
      <w:r>
        <w:rPr>
          <w:spacing w:val="-20"/>
        </w:rPr>
        <w:t xml:space="preserve"> </w:t>
      </w:r>
      <w:r>
        <w:rPr>
          <w:spacing w:val="-1"/>
        </w:rPr>
        <w:t>AND</w:t>
      </w:r>
      <w:r>
        <w:rPr>
          <w:spacing w:val="-20"/>
        </w:rPr>
        <w:t xml:space="preserve"> </w:t>
      </w:r>
      <w:r>
        <w:rPr>
          <w:spacing w:val="-1"/>
        </w:rPr>
        <w:t>REPORTING</w:t>
      </w:r>
    </w:p>
    <w:p w:rsidR="00736333" w:rsidRDefault="00736333">
      <w:pPr>
        <w:pStyle w:val="BodyText"/>
        <w:kinsoku w:val="0"/>
        <w:overflowPunct w:val="0"/>
        <w:ind w:right="199"/>
      </w:pPr>
      <w:r>
        <w:rPr>
          <w:spacing w:val="-1"/>
        </w:rPr>
        <w:t>Apparently</w:t>
      </w:r>
      <w:r>
        <w:rPr>
          <w:spacing w:val="-9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accidents</w:t>
      </w:r>
      <w:r>
        <w:rPr>
          <w:spacing w:val="-9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actually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caused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complex</w:t>
      </w:r>
      <w:r>
        <w:rPr>
          <w:spacing w:val="29"/>
          <w:w w:val="99"/>
        </w:rPr>
        <w:t xml:space="preserve"> </w:t>
      </w:r>
      <w:r>
        <w:t>reasons.</w:t>
      </w:r>
      <w:r>
        <w:rPr>
          <w:spacing w:val="66"/>
        </w:rPr>
        <w:t xml:space="preserve"> </w:t>
      </w:r>
      <w:r>
        <w:rPr>
          <w:spacing w:val="-1"/>
        </w:rPr>
        <w:t>Example:</w:t>
      </w:r>
      <w:r>
        <w:rPr>
          <w:spacing w:val="6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worker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claw</w:t>
      </w:r>
      <w:r>
        <w:rPr>
          <w:spacing w:val="-7"/>
        </w:rPr>
        <w:t xml:space="preserve"> </w:t>
      </w:r>
      <w:r>
        <w:t>hammer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scaffold</w:t>
      </w:r>
      <w:r>
        <w:rPr>
          <w:spacing w:val="-5"/>
        </w:rPr>
        <w:t xml:space="preserve"> </w:t>
      </w:r>
      <w:r>
        <w:t>plank</w:t>
      </w:r>
      <w:r>
        <w:rPr>
          <w:spacing w:val="24"/>
          <w:w w:val="99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six</w:t>
      </w:r>
      <w:r>
        <w:rPr>
          <w:spacing w:val="-6"/>
        </w:rPr>
        <w:t xml:space="preserve"> </w:t>
      </w:r>
      <w:r>
        <w:t>feet</w:t>
      </w:r>
      <w:r>
        <w:rPr>
          <w:spacing w:val="-7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ground.</w:t>
      </w:r>
      <w:r>
        <w:rPr>
          <w:spacing w:val="6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hammer</w:t>
      </w:r>
      <w:r>
        <w:rPr>
          <w:spacing w:val="-6"/>
        </w:rPr>
        <w:t xml:space="preserve"> </w:t>
      </w:r>
      <w:r>
        <w:t>head</w:t>
      </w:r>
      <w:r>
        <w:rPr>
          <w:spacing w:val="-7"/>
        </w:rPr>
        <w:t xml:space="preserve"> </w:t>
      </w:r>
      <w:r>
        <w:t>breaks</w:t>
      </w:r>
      <w:r>
        <w:rPr>
          <w:spacing w:val="-6"/>
        </w:rPr>
        <w:t xml:space="preserve"> </w:t>
      </w:r>
      <w:r>
        <w:t>off,</w:t>
      </w:r>
      <w:r>
        <w:rPr>
          <w:spacing w:val="-6"/>
        </w:rPr>
        <w:t xml:space="preserve"> </w:t>
      </w:r>
      <w:r>
        <w:t>slides</w:t>
      </w:r>
      <w:r>
        <w:rPr>
          <w:spacing w:val="22"/>
          <w:w w:val="99"/>
        </w:rPr>
        <w:t xml:space="preserve"> </w:t>
      </w:r>
      <w:r>
        <w:t>off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scaffold</w:t>
      </w:r>
      <w:r>
        <w:rPr>
          <w:spacing w:val="-6"/>
        </w:rPr>
        <w:t xml:space="preserve"> </w:t>
      </w:r>
      <w:r>
        <w:t>surface,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strikes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worker</w:t>
      </w:r>
      <w:r>
        <w:rPr>
          <w:spacing w:val="-7"/>
        </w:rPr>
        <w:t xml:space="preserve"> </w:t>
      </w:r>
      <w:r>
        <w:t>standing</w:t>
      </w:r>
      <w:r>
        <w:rPr>
          <w:spacing w:val="-6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rPr>
          <w:spacing w:val="-1"/>
        </w:rPr>
        <w:t>who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27"/>
          <w:w w:val="99"/>
        </w:rPr>
        <w:t xml:space="preserve"> </w:t>
      </w:r>
      <w:r>
        <w:rPr>
          <w:spacing w:val="-1"/>
        </w:rPr>
        <w:t>wearing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hard</w:t>
      </w:r>
      <w:r>
        <w:rPr>
          <w:spacing w:val="-5"/>
        </w:rPr>
        <w:t xml:space="preserve"> </w:t>
      </w:r>
      <w:r>
        <w:t>hat.</w:t>
      </w:r>
      <w:r>
        <w:rPr>
          <w:spacing w:val="68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accident</w:t>
      </w:r>
      <w:r>
        <w:rPr>
          <w:spacing w:val="-6"/>
        </w:rPr>
        <w:t xml:space="preserve"> </w:t>
      </w:r>
      <w:r>
        <w:t>happen?</w:t>
      </w:r>
      <w:r>
        <w:rPr>
          <w:spacing w:val="68"/>
        </w:rPr>
        <w:t xml:space="preserve"> </w:t>
      </w:r>
      <w:r>
        <w:rPr>
          <w:spacing w:val="-1"/>
        </w:rPr>
        <w:t>How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be</w:t>
      </w:r>
      <w:r>
        <w:rPr>
          <w:spacing w:val="28"/>
          <w:w w:val="99"/>
        </w:rPr>
        <w:t xml:space="preserve"> </w:t>
      </w:r>
      <w:r>
        <w:t>prevented?</w:t>
      </w:r>
      <w:r>
        <w:rPr>
          <w:spacing w:val="6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facts</w:t>
      </w:r>
      <w:r>
        <w:rPr>
          <w:spacing w:val="-7"/>
        </w:rPr>
        <w:t xml:space="preserve"> </w:t>
      </w:r>
      <w:r>
        <w:t>presented,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fault</w:t>
      </w:r>
      <w:r>
        <w:rPr>
          <w:spacing w:val="-7"/>
        </w:rPr>
        <w:t xml:space="preserve"> </w:t>
      </w:r>
      <w:r>
        <w:rPr>
          <w:spacing w:val="-1"/>
        </w:rPr>
        <w:t>would</w:t>
      </w:r>
      <w:r>
        <w:rPr>
          <w:spacing w:val="-6"/>
        </w:rPr>
        <w:t xml:space="preserve"> </w:t>
      </w:r>
      <w:r>
        <w:t>seem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rest</w:t>
      </w:r>
      <w:r>
        <w:rPr>
          <w:spacing w:val="-6"/>
        </w:rPr>
        <w:t xml:space="preserve"> </w:t>
      </w:r>
      <w:r>
        <w:rPr>
          <w:spacing w:val="-1"/>
        </w:rPr>
        <w:t>with</w:t>
      </w:r>
    </w:p>
    <w:p w:rsidR="00736333" w:rsidRDefault="00736333">
      <w:pPr>
        <w:pStyle w:val="BodyText"/>
        <w:kinsoku w:val="0"/>
        <w:overflowPunct w:val="0"/>
        <w:ind w:right="199"/>
        <w:sectPr w:rsidR="00736333">
          <w:pgSz w:w="12240" w:h="15840"/>
          <w:pgMar w:top="520" w:right="1380" w:bottom="1000" w:left="1340" w:header="0" w:footer="804" w:gutter="0"/>
          <w:cols w:space="720" w:equalWidth="0">
            <w:col w:w="952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4"/>
        <w:ind w:left="119"/>
      </w:pPr>
      <w:r>
        <w:lastRenderedPageBreak/>
        <w:t>the</w:t>
      </w:r>
      <w:r>
        <w:rPr>
          <w:spacing w:val="-7"/>
        </w:rPr>
        <w:t xml:space="preserve"> </w:t>
      </w:r>
      <w:r>
        <w:rPr>
          <w:spacing w:val="-1"/>
        </w:rPr>
        <w:t>worker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t>struck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falling</w:t>
      </w:r>
      <w:r>
        <w:rPr>
          <w:spacing w:val="-7"/>
        </w:rPr>
        <w:t xml:space="preserve"> </w:t>
      </w:r>
      <w:r>
        <w:t>object.</w:t>
      </w:r>
      <w:r>
        <w:rPr>
          <w:spacing w:val="63"/>
        </w:rPr>
        <w:t xml:space="preserve"> </w:t>
      </w:r>
      <w:r>
        <w:rPr>
          <w:spacing w:val="-1"/>
        </w:rPr>
        <w:t>Accident</w:t>
      </w:r>
      <w:r>
        <w:rPr>
          <w:spacing w:val="-7"/>
        </w:rPr>
        <w:t xml:space="preserve"> </w:t>
      </w:r>
      <w:r>
        <w:t>investigation</w:t>
      </w:r>
      <w:r>
        <w:rPr>
          <w:spacing w:val="-7"/>
        </w:rPr>
        <w:t xml:space="preserve"> </w:t>
      </w:r>
      <w:r>
        <w:t>may</w:t>
      </w:r>
      <w:r>
        <w:rPr>
          <w:spacing w:val="33"/>
          <w:w w:val="99"/>
        </w:rPr>
        <w:t xml:space="preserve"> </w:t>
      </w:r>
      <w:r>
        <w:t>reveal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contributing</w:t>
      </w:r>
      <w:r>
        <w:rPr>
          <w:spacing w:val="-10"/>
        </w:rPr>
        <w:t xml:space="preserve"> </w:t>
      </w:r>
      <w:r>
        <w:t>factors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rPr>
          <w:spacing w:val="-1"/>
        </w:rPr>
        <w:t>answering</w:t>
      </w:r>
      <w:r>
        <w:rPr>
          <w:spacing w:val="-10"/>
        </w:rPr>
        <w:t xml:space="preserve"> </w:t>
      </w:r>
      <w:r>
        <w:t>questions</w:t>
      </w:r>
      <w:r>
        <w:rPr>
          <w:spacing w:val="-10"/>
        </w:rPr>
        <w:t xml:space="preserve"> </w:t>
      </w:r>
      <w:r>
        <w:t>like:</w:t>
      </w:r>
    </w:p>
    <w:p w:rsidR="00736333" w:rsidRDefault="00736333" w:rsidP="00D6514C">
      <w:pPr>
        <w:pStyle w:val="BodyText"/>
        <w:numPr>
          <w:ilvl w:val="0"/>
          <w:numId w:val="89"/>
        </w:numPr>
        <w:tabs>
          <w:tab w:val="left" w:pos="930"/>
        </w:tabs>
        <w:kinsoku w:val="0"/>
        <w:overflowPunct w:val="0"/>
        <w:spacing w:before="90"/>
        <w:ind w:right="664"/>
      </w:pPr>
      <w:r>
        <w:t>Were</w:t>
      </w:r>
      <w:r>
        <w:rPr>
          <w:spacing w:val="-8"/>
        </w:rPr>
        <w:t xml:space="preserve"> </w:t>
      </w:r>
      <w:r>
        <w:t>hard</w:t>
      </w:r>
      <w:r>
        <w:rPr>
          <w:spacing w:val="-7"/>
        </w:rPr>
        <w:t xml:space="preserve"> </w:t>
      </w:r>
      <w:r>
        <w:t>hats</w:t>
      </w:r>
      <w:r>
        <w:rPr>
          <w:spacing w:val="-7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project,</w:t>
      </w:r>
      <w:r>
        <w:rPr>
          <w:spacing w:val="-7"/>
        </w:rPr>
        <w:t xml:space="preserve"> </w:t>
      </w:r>
      <w:r>
        <w:rPr>
          <w:spacing w:val="-1"/>
        </w:rPr>
        <w:t>were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available,</w:t>
      </w:r>
      <w:r>
        <w:rPr>
          <w:spacing w:val="-7"/>
        </w:rPr>
        <w:t xml:space="preserve"> </w:t>
      </w:r>
      <w:r>
        <w:t>and</w:t>
      </w:r>
      <w:r>
        <w:rPr>
          <w:spacing w:val="23"/>
          <w:w w:val="99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policy</w:t>
      </w:r>
      <w:r>
        <w:rPr>
          <w:spacing w:val="-9"/>
        </w:rPr>
        <w:t xml:space="preserve"> </w:t>
      </w:r>
      <w:r>
        <w:t>enforced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supervisors?</w:t>
      </w:r>
    </w:p>
    <w:p w:rsidR="00736333" w:rsidRDefault="00736333" w:rsidP="00D6514C">
      <w:pPr>
        <w:pStyle w:val="BodyText"/>
        <w:numPr>
          <w:ilvl w:val="0"/>
          <w:numId w:val="89"/>
        </w:numPr>
        <w:tabs>
          <w:tab w:val="left" w:pos="930"/>
        </w:tabs>
        <w:kinsoku w:val="0"/>
        <w:overflowPunct w:val="0"/>
        <w:spacing w:before="91"/>
        <w:ind w:right="384"/>
      </w:pPr>
      <w:r>
        <w:t>Were</w:t>
      </w:r>
      <w:r>
        <w:rPr>
          <w:spacing w:val="-9"/>
        </w:rPr>
        <w:t xml:space="preserve"> </w:t>
      </w:r>
      <w:r>
        <w:t>precautions</w:t>
      </w:r>
      <w:r>
        <w:rPr>
          <w:spacing w:val="-8"/>
        </w:rPr>
        <w:t xml:space="preserve"> </w:t>
      </w:r>
      <w:r>
        <w:t>taken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prevent</w:t>
      </w:r>
      <w:r>
        <w:rPr>
          <w:spacing w:val="-8"/>
        </w:rPr>
        <w:t xml:space="preserve"> </w:t>
      </w:r>
      <w:r>
        <w:t>objects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falling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above,</w:t>
      </w:r>
      <w:r>
        <w:rPr>
          <w:w w:val="99"/>
        </w:rPr>
        <w:t xml:space="preserve"> </w:t>
      </w:r>
      <w:r>
        <w:t>such</w:t>
      </w:r>
      <w:r>
        <w:rPr>
          <w:spacing w:val="-20"/>
        </w:rPr>
        <w:t xml:space="preserve"> </w:t>
      </w:r>
      <w:r>
        <w:t>toeboards?</w:t>
      </w:r>
    </w:p>
    <w:p w:rsidR="00736333" w:rsidRDefault="00736333" w:rsidP="00D6514C">
      <w:pPr>
        <w:pStyle w:val="BodyText"/>
        <w:numPr>
          <w:ilvl w:val="0"/>
          <w:numId w:val="89"/>
        </w:numPr>
        <w:tabs>
          <w:tab w:val="left" w:pos="930"/>
        </w:tabs>
        <w:kinsoku w:val="0"/>
        <w:overflowPunct w:val="0"/>
        <w:spacing w:before="91" w:line="321" w:lineRule="exact"/>
        <w:ind w:left="929" w:hanging="360"/>
      </w:pPr>
      <w:r>
        <w:rPr>
          <w:spacing w:val="-1"/>
        </w:rPr>
        <w:t>Did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worker</w:t>
      </w:r>
      <w:r>
        <w:rPr>
          <w:spacing w:val="-6"/>
        </w:rPr>
        <w:t xml:space="preserve"> </w:t>
      </w:r>
      <w:r>
        <w:t>inspect</w:t>
      </w:r>
      <w:r>
        <w:rPr>
          <w:spacing w:val="-7"/>
        </w:rPr>
        <w:t xml:space="preserve"> </w:t>
      </w:r>
      <w:r>
        <w:t>his</w:t>
      </w:r>
      <w:r>
        <w:rPr>
          <w:spacing w:val="-6"/>
        </w:rPr>
        <w:t xml:space="preserve"> </w:t>
      </w:r>
      <w:r>
        <w:t>hammer</w:t>
      </w:r>
      <w:r>
        <w:rPr>
          <w:spacing w:val="-6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use?</w:t>
      </w:r>
      <w:r>
        <w:rPr>
          <w:spacing w:val="6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driving</w:t>
      </w:r>
      <w:r>
        <w:rPr>
          <w:spacing w:val="-7"/>
        </w:rPr>
        <w:t xml:space="preserve"> </w:t>
      </w:r>
      <w:r>
        <w:t>nails</w:t>
      </w:r>
    </w:p>
    <w:p w:rsidR="00736333" w:rsidRDefault="00736333">
      <w:pPr>
        <w:pStyle w:val="BodyText"/>
        <w:kinsoku w:val="0"/>
        <w:overflowPunct w:val="0"/>
        <w:spacing w:before="0"/>
        <w:ind w:left="929" w:right="234"/>
      </w:pPr>
      <w:r>
        <w:t>--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claw</w:t>
      </w:r>
      <w:r>
        <w:rPr>
          <w:spacing w:val="-7"/>
        </w:rPr>
        <w:t xml:space="preserve"> </w:t>
      </w:r>
      <w:r>
        <w:t>hammer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pounding</w:t>
      </w:r>
      <w:r>
        <w:rPr>
          <w:spacing w:val="-6"/>
        </w:rPr>
        <w:t xml:space="preserve"> </w:t>
      </w:r>
      <w:r>
        <w:t>metal</w:t>
      </w:r>
      <w:r>
        <w:rPr>
          <w:spacing w:val="24"/>
          <w:w w:val="99"/>
        </w:rPr>
        <w:t xml:space="preserve"> </w:t>
      </w:r>
      <w:r>
        <w:t>beams?</w:t>
      </w:r>
    </w:p>
    <w:p w:rsidR="00736333" w:rsidRDefault="00736333" w:rsidP="00D6514C">
      <w:pPr>
        <w:pStyle w:val="BodyText"/>
        <w:numPr>
          <w:ilvl w:val="0"/>
          <w:numId w:val="89"/>
        </w:numPr>
        <w:tabs>
          <w:tab w:val="left" w:pos="930"/>
        </w:tabs>
        <w:kinsoku w:val="0"/>
        <w:overflowPunct w:val="0"/>
        <w:spacing w:before="90"/>
        <w:ind w:right="199"/>
      </w:pPr>
      <w:r>
        <w:t>Why</w:t>
      </w:r>
      <w:r>
        <w:rPr>
          <w:spacing w:val="-7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worker</w:t>
      </w:r>
      <w:r>
        <w:rPr>
          <w:spacing w:val="-7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scaffold?</w:t>
      </w:r>
      <w:r>
        <w:rPr>
          <w:spacing w:val="64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authorized</w:t>
      </w:r>
      <w:r>
        <w:rPr>
          <w:spacing w:val="27"/>
          <w:w w:val="9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there?</w:t>
      </w:r>
      <w:r>
        <w:rPr>
          <w:spacing w:val="66"/>
        </w:rPr>
        <w:t xml:space="preserve"> </w:t>
      </w:r>
      <w:r>
        <w:rPr>
          <w:spacing w:val="-1"/>
        </w:rPr>
        <w:t>Had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zone</w:t>
      </w:r>
      <w:r>
        <w:rPr>
          <w:spacing w:val="-5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established?</w:t>
      </w:r>
      <w:r>
        <w:rPr>
          <w:spacing w:val="67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t>he</w:t>
      </w:r>
      <w:r>
        <w:rPr>
          <w:spacing w:val="24"/>
          <w:w w:val="99"/>
        </w:rPr>
        <w:t xml:space="preserve"> </w:t>
      </w:r>
      <w:r>
        <w:t>doing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t>hit?</w:t>
      </w:r>
    </w:p>
    <w:p w:rsidR="00736333" w:rsidRDefault="00736333">
      <w:pPr>
        <w:pStyle w:val="BodyText"/>
        <w:kinsoku w:val="0"/>
        <w:overflowPunct w:val="0"/>
        <w:spacing w:before="90"/>
        <w:ind w:left="120" w:right="234"/>
      </w:pPr>
      <w:r>
        <w:rPr>
          <w:spacing w:val="-1"/>
        </w:rPr>
        <w:t>After</w:t>
      </w:r>
      <w:r>
        <w:rPr>
          <w:spacing w:val="-7"/>
        </w:rPr>
        <w:t xml:space="preserve"> </w:t>
      </w:r>
      <w:r>
        <w:t>determining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cause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accident,</w:t>
      </w:r>
      <w:r>
        <w:rPr>
          <w:spacing w:val="-7"/>
        </w:rPr>
        <w:t xml:space="preserve"> </w:t>
      </w:r>
      <w:r>
        <w:t>steps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taken</w:t>
      </w:r>
      <w:r>
        <w:rPr>
          <w:spacing w:val="-7"/>
        </w:rPr>
        <w:t xml:space="preserve"> </w:t>
      </w:r>
      <w:r>
        <w:t>to</w:t>
      </w:r>
      <w:r>
        <w:rPr>
          <w:spacing w:val="24"/>
          <w:w w:val="99"/>
        </w:rPr>
        <w:t xml:space="preserve"> </w:t>
      </w:r>
      <w:r>
        <w:t>prevent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reoccurrence.</w:t>
      </w:r>
      <w:r>
        <w:rPr>
          <w:spacing w:val="62"/>
        </w:rPr>
        <w:t xml:space="preserve"> </w:t>
      </w:r>
      <w:r>
        <w:rPr>
          <w:spacing w:val="-1"/>
        </w:rPr>
        <w:t>Near-miss</w:t>
      </w:r>
      <w:r>
        <w:rPr>
          <w:spacing w:val="-8"/>
        </w:rPr>
        <w:t xml:space="preserve"> </w:t>
      </w:r>
      <w:r>
        <w:t>mishaps,</w:t>
      </w:r>
      <w:r>
        <w:rPr>
          <w:spacing w:val="-8"/>
        </w:rPr>
        <w:t xml:space="preserve"> </w:t>
      </w:r>
      <w:r>
        <w:t>events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no</w:t>
      </w:r>
      <w:r>
        <w:rPr>
          <w:spacing w:val="24"/>
          <w:w w:val="99"/>
        </w:rPr>
        <w:t xml:space="preserve"> </w:t>
      </w:r>
      <w:r>
        <w:t>injury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damage,</w:t>
      </w:r>
      <w:r>
        <w:rPr>
          <w:spacing w:val="-9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investigated</w:t>
      </w:r>
      <w:r>
        <w:rPr>
          <w:spacing w:val="-9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even</w:t>
      </w:r>
      <w:r>
        <w:rPr>
          <w:spacing w:val="-9"/>
        </w:rPr>
        <w:t xml:space="preserve"> </w:t>
      </w:r>
      <w:r>
        <w:t>though</w:t>
      </w:r>
      <w:r>
        <w:rPr>
          <w:spacing w:val="-8"/>
        </w:rPr>
        <w:t xml:space="preserve"> </w:t>
      </w:r>
      <w:r>
        <w:t>the</w:t>
      </w:r>
      <w:r>
        <w:rPr>
          <w:w w:val="99"/>
        </w:rPr>
        <w:t xml:space="preserve"> </w:t>
      </w:r>
      <w:r>
        <w:t>outcomes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different,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causes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same.</w:t>
      </w:r>
    </w:p>
    <w:p w:rsidR="00736333" w:rsidRDefault="00736333">
      <w:pPr>
        <w:pStyle w:val="BodyText"/>
        <w:kinsoku w:val="0"/>
        <w:overflowPunct w:val="0"/>
        <w:spacing w:before="90"/>
        <w:ind w:left="120" w:right="234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purpose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incident</w:t>
      </w:r>
      <w:r>
        <w:rPr>
          <w:spacing w:val="-7"/>
        </w:rPr>
        <w:t xml:space="preserve"> </w:t>
      </w:r>
      <w:r>
        <w:t>investigation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prevent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22"/>
          <w:w w:val="99"/>
        </w:rPr>
        <w:t xml:space="preserve"> </w:t>
      </w:r>
      <w:r>
        <w:t>incident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reoccurring.</w:t>
      </w:r>
      <w:r>
        <w:rPr>
          <w:spacing w:val="59"/>
        </w:rPr>
        <w:t xml:space="preserve"> </w:t>
      </w:r>
      <w:r>
        <w:rPr>
          <w:spacing w:val="-1"/>
        </w:rPr>
        <w:t>An</w:t>
      </w:r>
      <w:r>
        <w:rPr>
          <w:spacing w:val="-9"/>
        </w:rPr>
        <w:t xml:space="preserve"> </w:t>
      </w:r>
      <w:r>
        <w:t>incident</w:t>
      </w:r>
      <w:r>
        <w:rPr>
          <w:spacing w:val="-10"/>
        </w:rPr>
        <w:t xml:space="preserve"> </w:t>
      </w:r>
      <w:r>
        <w:t>investigation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begin</w:t>
      </w:r>
      <w:r>
        <w:rPr>
          <w:spacing w:val="-9"/>
        </w:rPr>
        <w:t xml:space="preserve"> </w:t>
      </w:r>
      <w:r>
        <w:t>immediately</w:t>
      </w:r>
      <w:r>
        <w:rPr>
          <w:spacing w:val="24"/>
          <w:w w:val="9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crisis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resolved.</w:t>
      </w:r>
      <w:r>
        <w:rPr>
          <w:spacing w:val="6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competent</w:t>
      </w:r>
      <w:r>
        <w:rPr>
          <w:spacing w:val="-9"/>
        </w:rPr>
        <w:t xml:space="preserve"> </w:t>
      </w:r>
      <w:r>
        <w:t>person/supervisor</w:t>
      </w:r>
      <w:r>
        <w:rPr>
          <w:spacing w:val="-8"/>
        </w:rPr>
        <w:t xml:space="preserve"> </w:t>
      </w:r>
      <w:r>
        <w:t>on</w:t>
      </w:r>
      <w:r>
        <w:rPr>
          <w:spacing w:val="22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Incident</w:t>
      </w:r>
      <w:r>
        <w:rPr>
          <w:spacing w:val="-7"/>
        </w:rPr>
        <w:t xml:space="preserve"> </w:t>
      </w:r>
      <w:r>
        <w:t>Investigation</w:t>
      </w:r>
      <w:r>
        <w:rPr>
          <w:spacing w:val="-7"/>
        </w:rPr>
        <w:t xml:space="preserve"> </w:t>
      </w:r>
      <w:r>
        <w:rPr>
          <w:spacing w:val="-1"/>
        </w:rPr>
        <w:t>Form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soon</w:t>
      </w:r>
      <w:r>
        <w:rPr>
          <w:spacing w:val="-7"/>
        </w:rPr>
        <w:t xml:space="preserve"> </w:t>
      </w:r>
      <w:r>
        <w:t>as</w:t>
      </w:r>
      <w:r>
        <w:rPr>
          <w:spacing w:val="26"/>
          <w:w w:val="99"/>
        </w:rPr>
        <w:t xml:space="preserve"> </w:t>
      </w:r>
      <w:r>
        <w:t>feasible.</w:t>
      </w:r>
      <w:r>
        <w:rPr>
          <w:spacing w:val="6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five</w:t>
      </w:r>
      <w:r>
        <w:rPr>
          <w:spacing w:val="-6"/>
        </w:rPr>
        <w:t xml:space="preserve"> </w:t>
      </w:r>
      <w:r>
        <w:t>questions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answered</w:t>
      </w:r>
      <w:r>
        <w:rPr>
          <w:spacing w:val="-6"/>
        </w:rPr>
        <w:t xml:space="preserve"> </w:t>
      </w:r>
      <w:r>
        <w:t>are:</w:t>
      </w:r>
      <w:r>
        <w:rPr>
          <w:spacing w:val="66"/>
        </w:rPr>
        <w:t xml:space="preserve"> </w:t>
      </w:r>
      <w:r>
        <w:t>Who?</w:t>
      </w:r>
      <w:r>
        <w:rPr>
          <w:spacing w:val="66"/>
        </w:rPr>
        <w:t xml:space="preserve"> </w:t>
      </w:r>
      <w:r>
        <w:t>What?</w:t>
      </w:r>
    </w:p>
    <w:p w:rsidR="00736333" w:rsidRDefault="00736333">
      <w:pPr>
        <w:pStyle w:val="BodyText"/>
        <w:kinsoku w:val="0"/>
        <w:overflowPunct w:val="0"/>
        <w:spacing w:before="0" w:line="320" w:lineRule="exact"/>
        <w:ind w:left="120" w:right="234"/>
      </w:pPr>
      <w:r>
        <w:t>When?</w:t>
      </w:r>
      <w:r>
        <w:rPr>
          <w:spacing w:val="62"/>
        </w:rPr>
        <w:t xml:space="preserve"> </w:t>
      </w:r>
      <w:r>
        <w:t>Where?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importantly,</w:t>
      </w:r>
      <w:r>
        <w:rPr>
          <w:spacing w:val="-8"/>
        </w:rPr>
        <w:t xml:space="preserve"> </w:t>
      </w:r>
      <w:r>
        <w:t>Why</w:t>
      </w:r>
      <w:r>
        <w:rPr>
          <w:spacing w:val="-8"/>
        </w:rPr>
        <w:t xml:space="preserve"> </w:t>
      </w:r>
      <w:r>
        <w:t>did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accident</w:t>
      </w:r>
      <w:r>
        <w:rPr>
          <w:spacing w:val="-8"/>
        </w:rPr>
        <w:t xml:space="preserve"> </w:t>
      </w:r>
      <w:r>
        <w:t>happen?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accident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severe,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personnel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authorized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911</w:t>
      </w:r>
      <w:r>
        <w:rPr>
          <w:spacing w:val="-7"/>
        </w:rPr>
        <w:t xml:space="preserve"> </w:t>
      </w:r>
      <w:r>
        <w:t>and/or</w:t>
      </w:r>
      <w:r>
        <w:rPr>
          <w:w w:val="99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responder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posted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emergency</w:t>
      </w:r>
      <w:r>
        <w:rPr>
          <w:spacing w:val="-7"/>
        </w:rPr>
        <w:t xml:space="preserve"> </w:t>
      </w:r>
      <w:r>
        <w:t>phone</w:t>
      </w:r>
      <w:r>
        <w:rPr>
          <w:spacing w:val="-8"/>
        </w:rPr>
        <w:t xml:space="preserve"> </w:t>
      </w:r>
      <w:r>
        <w:t>lists.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1"/>
        </w:rPr>
        <w:t>All</w:t>
      </w:r>
      <w:r>
        <w:rPr>
          <w:spacing w:val="-10"/>
        </w:rPr>
        <w:t xml:space="preserve"> </w:t>
      </w:r>
      <w:r>
        <w:t>accidents,</w:t>
      </w:r>
      <w:r>
        <w:rPr>
          <w:spacing w:val="-9"/>
        </w:rPr>
        <w:t xml:space="preserve"> </w:t>
      </w:r>
      <w:r>
        <w:t>incidents,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near-miss</w:t>
      </w:r>
      <w:r>
        <w:rPr>
          <w:spacing w:val="-9"/>
        </w:rPr>
        <w:t xml:space="preserve"> </w:t>
      </w:r>
      <w:r>
        <w:t>incidents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reported</w:t>
      </w:r>
      <w:r>
        <w:rPr>
          <w:spacing w:val="25"/>
          <w:w w:val="99"/>
        </w:rPr>
        <w:t xml:space="preserve"> </w:t>
      </w:r>
      <w:r>
        <w:t>immediately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supervisor</w:t>
      </w:r>
      <w:r>
        <w:rPr>
          <w:spacing w:val="-7"/>
        </w:rPr>
        <w:t xml:space="preserve"> </w:t>
      </w:r>
      <w:r>
        <w:rPr>
          <w:spacing w:val="-1"/>
        </w:rPr>
        <w:t>who,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turn,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rPr>
          <w:spacing w:val="-1"/>
        </w:rPr>
        <w:t>Safety</w:t>
      </w:r>
      <w:r>
        <w:rPr>
          <w:spacing w:val="-19"/>
        </w:rPr>
        <w:t xml:space="preserve"> </w:t>
      </w:r>
      <w:r>
        <w:rPr>
          <w:spacing w:val="-1"/>
        </w:rPr>
        <w:t>Director.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Safety</w:t>
      </w:r>
      <w:r>
        <w:rPr>
          <w:spacing w:val="-7"/>
        </w:rPr>
        <w:t xml:space="preserve"> </w:t>
      </w:r>
      <w:r>
        <w:rPr>
          <w:spacing w:val="-1"/>
        </w:rPr>
        <w:t>Director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company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whom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1"/>
        </w:rPr>
        <w:t>working</w:t>
      </w:r>
      <w:r>
        <w:rPr>
          <w:spacing w:val="55"/>
          <w:w w:val="9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informed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accident,</w:t>
      </w:r>
      <w:r>
        <w:rPr>
          <w:spacing w:val="-7"/>
        </w:rPr>
        <w:t xml:space="preserve"> </w:t>
      </w:r>
      <w:r>
        <w:t>incident,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near-miss</w:t>
      </w:r>
      <w:r>
        <w:rPr>
          <w:spacing w:val="-7"/>
        </w:rPr>
        <w:t xml:space="preserve"> </w:t>
      </w:r>
      <w:r>
        <w:t>incident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soon</w:t>
      </w:r>
      <w:r>
        <w:rPr>
          <w:spacing w:val="-7"/>
        </w:rPr>
        <w:t xml:space="preserve"> </w:t>
      </w:r>
      <w:r>
        <w:t>as</w:t>
      </w:r>
      <w:r>
        <w:rPr>
          <w:w w:val="99"/>
        </w:rPr>
        <w:t xml:space="preserve"> </w:t>
      </w:r>
      <w:r>
        <w:t>feasible,</w:t>
      </w:r>
      <w:r>
        <w:rPr>
          <w:spacing w:val="-7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later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24</w:t>
      </w:r>
      <w:r>
        <w:rPr>
          <w:spacing w:val="-6"/>
        </w:rPr>
        <w:t xml:space="preserve"> </w:t>
      </w:r>
      <w:r>
        <w:t>hours.</w:t>
      </w:r>
      <w:r>
        <w:rPr>
          <w:spacing w:val="66"/>
        </w:rPr>
        <w:t xml:space="preserve"> </w:t>
      </w:r>
      <w:r>
        <w:t>Incidents</w:t>
      </w:r>
      <w:r>
        <w:rPr>
          <w:spacing w:val="-6"/>
        </w:rPr>
        <w:t xml:space="preserve"> </w:t>
      </w:r>
      <w:r>
        <w:rPr>
          <w:spacing w:val="-1"/>
        </w:rPr>
        <w:t>would</w:t>
      </w:r>
      <w:r>
        <w:rPr>
          <w:spacing w:val="-6"/>
        </w:rPr>
        <w:t xml:space="preserve"> </w:t>
      </w:r>
      <w:r>
        <w:t>include,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24"/>
          <w:w w:val="99"/>
        </w:rPr>
        <w:t xml:space="preserve"> </w:t>
      </w:r>
      <w:r>
        <w:t>limited</w:t>
      </w:r>
      <w:r>
        <w:rPr>
          <w:spacing w:val="-12"/>
        </w:rPr>
        <w:t xml:space="preserve"> </w:t>
      </w:r>
      <w:r>
        <w:t>to:</w:t>
      </w:r>
    </w:p>
    <w:p w:rsidR="00736333" w:rsidRDefault="00736333" w:rsidP="00D6514C">
      <w:pPr>
        <w:pStyle w:val="BodyText"/>
        <w:numPr>
          <w:ilvl w:val="0"/>
          <w:numId w:val="88"/>
        </w:numPr>
        <w:tabs>
          <w:tab w:val="left" w:pos="1021"/>
        </w:tabs>
        <w:kinsoku w:val="0"/>
        <w:overflowPunct w:val="0"/>
        <w:spacing w:before="90"/>
      </w:pPr>
      <w:r>
        <w:t>injuries</w:t>
      </w:r>
    </w:p>
    <w:p w:rsidR="00736333" w:rsidRDefault="00736333" w:rsidP="00D6514C">
      <w:pPr>
        <w:pStyle w:val="BodyText"/>
        <w:numPr>
          <w:ilvl w:val="0"/>
          <w:numId w:val="88"/>
        </w:numPr>
        <w:tabs>
          <w:tab w:val="left" w:pos="1021"/>
        </w:tabs>
        <w:kinsoku w:val="0"/>
        <w:overflowPunct w:val="0"/>
        <w:spacing w:before="91"/>
      </w:pPr>
      <w:r>
        <w:t>spills</w:t>
      </w:r>
    </w:p>
    <w:p w:rsidR="00736333" w:rsidRDefault="00736333" w:rsidP="00D6514C">
      <w:pPr>
        <w:pStyle w:val="BodyText"/>
        <w:numPr>
          <w:ilvl w:val="0"/>
          <w:numId w:val="88"/>
        </w:numPr>
        <w:tabs>
          <w:tab w:val="left" w:pos="1020"/>
        </w:tabs>
        <w:kinsoku w:val="0"/>
        <w:overflowPunct w:val="0"/>
        <w:spacing w:before="91"/>
        <w:ind w:left="1019" w:hanging="450"/>
      </w:pPr>
      <w:r>
        <w:t>property</w:t>
      </w:r>
      <w:r>
        <w:rPr>
          <w:spacing w:val="-21"/>
        </w:rPr>
        <w:t xml:space="preserve"> </w:t>
      </w:r>
      <w:r>
        <w:t>damage</w:t>
      </w:r>
    </w:p>
    <w:p w:rsidR="00736333" w:rsidRDefault="00736333" w:rsidP="00D6514C">
      <w:pPr>
        <w:pStyle w:val="BodyText"/>
        <w:numPr>
          <w:ilvl w:val="0"/>
          <w:numId w:val="88"/>
        </w:numPr>
        <w:tabs>
          <w:tab w:val="left" w:pos="1021"/>
        </w:tabs>
        <w:kinsoku w:val="0"/>
        <w:overflowPunct w:val="0"/>
        <w:spacing w:before="91"/>
      </w:pPr>
      <w:r>
        <w:t>fires</w:t>
      </w:r>
    </w:p>
    <w:p w:rsidR="00736333" w:rsidRDefault="00736333" w:rsidP="00D6514C">
      <w:pPr>
        <w:pStyle w:val="BodyText"/>
        <w:numPr>
          <w:ilvl w:val="0"/>
          <w:numId w:val="88"/>
        </w:numPr>
        <w:tabs>
          <w:tab w:val="left" w:pos="1021"/>
        </w:tabs>
        <w:kinsoku w:val="0"/>
        <w:overflowPunct w:val="0"/>
        <w:spacing w:before="91"/>
      </w:pPr>
      <w:r>
        <w:t>explosions</w:t>
      </w:r>
    </w:p>
    <w:p w:rsidR="00736333" w:rsidRDefault="00736333" w:rsidP="00D6514C">
      <w:pPr>
        <w:pStyle w:val="BodyText"/>
        <w:numPr>
          <w:ilvl w:val="0"/>
          <w:numId w:val="88"/>
        </w:numPr>
        <w:tabs>
          <w:tab w:val="left" w:pos="1020"/>
        </w:tabs>
        <w:kinsoku w:val="0"/>
        <w:overflowPunct w:val="0"/>
        <w:spacing w:before="91"/>
        <w:ind w:left="1019" w:hanging="450"/>
      </w:pPr>
      <w:r>
        <w:t>vehicle</w:t>
      </w:r>
      <w:r>
        <w:rPr>
          <w:spacing w:val="-19"/>
        </w:rPr>
        <w:t xml:space="preserve"> </w:t>
      </w:r>
      <w:r>
        <w:t>damage</w:t>
      </w:r>
    </w:p>
    <w:p w:rsidR="00736333" w:rsidRDefault="00736333">
      <w:pPr>
        <w:pStyle w:val="BodyText"/>
        <w:kinsoku w:val="0"/>
        <w:overflowPunct w:val="0"/>
        <w:spacing w:before="91"/>
        <w:ind w:left="120" w:right="234"/>
      </w:pPr>
      <w:r>
        <w:t>Immediately</w:t>
      </w:r>
      <w:r>
        <w:rPr>
          <w:spacing w:val="-11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medical</w:t>
      </w:r>
      <w:r>
        <w:rPr>
          <w:spacing w:val="-11"/>
        </w:rPr>
        <w:t xml:space="preserve"> </w:t>
      </w:r>
      <w:r>
        <w:t>concerns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addressed,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accidents,</w:t>
      </w:r>
      <w:r>
        <w:rPr>
          <w:spacing w:val="-11"/>
        </w:rPr>
        <w:t xml:space="preserve"> </w:t>
      </w:r>
      <w:r>
        <w:t>incidents</w:t>
      </w:r>
      <w:r>
        <w:rPr>
          <w:w w:val="9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near-miss</w:t>
      </w:r>
      <w:r>
        <w:rPr>
          <w:spacing w:val="-10"/>
        </w:rPr>
        <w:t xml:space="preserve"> </w:t>
      </w:r>
      <w:r>
        <w:t>incidents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investigated.</w:t>
      </w:r>
    </w:p>
    <w:p w:rsidR="00736333" w:rsidRDefault="00736333">
      <w:pPr>
        <w:pStyle w:val="BodyText"/>
        <w:kinsoku w:val="0"/>
        <w:overflowPunct w:val="0"/>
        <w:spacing w:before="91"/>
        <w:ind w:left="120" w:right="234"/>
        <w:sectPr w:rsidR="00736333">
          <w:footerReference w:type="default" r:id="rId32"/>
          <w:pgSz w:w="12240" w:h="15840"/>
          <w:pgMar w:top="520" w:right="1340" w:bottom="1000" w:left="1320" w:header="0" w:footer="804" w:gutter="0"/>
          <w:cols w:space="720" w:equalWidth="0">
            <w:col w:w="958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0"/>
        <w:ind w:right="283"/>
        <w:rPr>
          <w:b w:val="0"/>
          <w:bCs w:val="0"/>
        </w:rPr>
      </w:pPr>
      <w:r>
        <w:rPr>
          <w:spacing w:val="-1"/>
          <w:u w:val="thick"/>
        </w:rPr>
        <w:lastRenderedPageBreak/>
        <w:t>Catastrophic</w:t>
      </w:r>
      <w:r>
        <w:rPr>
          <w:spacing w:val="-26"/>
          <w:u w:val="thick"/>
        </w:rPr>
        <w:t xml:space="preserve"> </w:t>
      </w:r>
      <w:r>
        <w:rPr>
          <w:spacing w:val="-1"/>
          <w:u w:val="thick"/>
        </w:rPr>
        <w:t>Reporting</w:t>
      </w:r>
      <w:r>
        <w:rPr>
          <w:spacing w:val="-27"/>
          <w:u w:val="thick"/>
        </w:rPr>
        <w:t xml:space="preserve"> </w:t>
      </w:r>
      <w:r>
        <w:rPr>
          <w:spacing w:val="-1"/>
          <w:u w:val="thick"/>
        </w:rPr>
        <w:t>Requirements</w:t>
      </w:r>
      <w:r>
        <w:rPr>
          <w:spacing w:val="-1"/>
        </w:rPr>
        <w:t>:</w:t>
      </w:r>
    </w:p>
    <w:p w:rsidR="00736333" w:rsidRDefault="00736333">
      <w:pPr>
        <w:pStyle w:val="BodyText"/>
        <w:kinsoku w:val="0"/>
        <w:overflowPunct w:val="0"/>
        <w:spacing w:before="91"/>
        <w:ind w:right="283"/>
      </w:pPr>
      <w:r>
        <w:t>Within</w:t>
      </w:r>
      <w:r>
        <w:rPr>
          <w:spacing w:val="-7"/>
        </w:rPr>
        <w:t xml:space="preserve"> </w:t>
      </w:r>
      <w:r>
        <w:t>eight</w:t>
      </w:r>
      <w:r>
        <w:rPr>
          <w:spacing w:val="-7"/>
        </w:rPr>
        <w:t xml:space="preserve"> </w:t>
      </w:r>
      <w:r>
        <w:t>(8)</w:t>
      </w:r>
      <w:r>
        <w:rPr>
          <w:spacing w:val="-7"/>
        </w:rPr>
        <w:t xml:space="preserve"> </w:t>
      </w:r>
      <w:r>
        <w:t>hours</w:t>
      </w:r>
      <w:r>
        <w:rPr>
          <w:spacing w:val="-7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death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work-related</w:t>
      </w:r>
      <w:r>
        <w:rPr>
          <w:spacing w:val="20"/>
          <w:w w:val="99"/>
        </w:rPr>
        <w:t xml:space="preserve"> </w:t>
      </w:r>
      <w:r>
        <w:t>incident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in-patient</w:t>
      </w:r>
      <w:r>
        <w:rPr>
          <w:spacing w:val="-8"/>
        </w:rPr>
        <w:t xml:space="preserve"> </w:t>
      </w:r>
      <w:r>
        <w:t>hospitalization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(3)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as</w:t>
      </w:r>
      <w:r>
        <w:rPr>
          <w:w w:val="9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work-related</w:t>
      </w:r>
      <w:r>
        <w:rPr>
          <w:spacing w:val="-6"/>
        </w:rPr>
        <w:t xml:space="preserve"> </w:t>
      </w:r>
      <w:r>
        <w:t>incident,</w:t>
      </w:r>
      <w:r>
        <w:rPr>
          <w:spacing w:val="-7"/>
        </w:rPr>
        <w:t xml:space="preserve"> </w:t>
      </w:r>
      <w:r>
        <w:t>either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telephone,</w:t>
      </w:r>
      <w:r>
        <w:rPr>
          <w:spacing w:val="-7"/>
        </w:rPr>
        <w:t xml:space="preserve"> </w:t>
      </w:r>
      <w:r>
        <w:t>the</w:t>
      </w:r>
      <w:r>
        <w:rPr>
          <w:spacing w:val="22"/>
          <w:w w:val="99"/>
        </w:rPr>
        <w:t xml:space="preserve"> </w:t>
      </w:r>
      <w:r>
        <w:rPr>
          <w:spacing w:val="-1"/>
        </w:rPr>
        <w:t>OSHA</w:t>
      </w:r>
      <w:r>
        <w:rPr>
          <w:spacing w:val="-7"/>
        </w:rPr>
        <w:t xml:space="preserve"> </w:t>
      </w:r>
      <w:r>
        <w:rPr>
          <w:spacing w:val="-1"/>
        </w:rPr>
        <w:t>Area</w:t>
      </w:r>
      <w:r>
        <w:rPr>
          <w:spacing w:val="-6"/>
        </w:rPr>
        <w:t xml:space="preserve"> </w:t>
      </w:r>
      <w:r>
        <w:rPr>
          <w:spacing w:val="-1"/>
        </w:rPr>
        <w:t>Office</w:t>
      </w:r>
      <w:r>
        <w:rPr>
          <w:spacing w:val="-6"/>
        </w:rPr>
        <w:t xml:space="preserve"> </w:t>
      </w:r>
      <w:r>
        <w:t>nearest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incident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notified.</w:t>
      </w:r>
      <w:r>
        <w:rPr>
          <w:spacing w:val="66"/>
        </w:rPr>
        <w:t xml:space="preserve"> </w:t>
      </w:r>
      <w:r>
        <w:rPr>
          <w:spacing w:val="-1"/>
        </w:rPr>
        <w:t>OSHA</w:t>
      </w:r>
      <w:r>
        <w:rPr>
          <w:spacing w:val="27"/>
          <w:w w:val="9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contracted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purpose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toll</w:t>
      </w:r>
      <w:r>
        <w:rPr>
          <w:spacing w:val="-7"/>
        </w:rPr>
        <w:t xml:space="preserve"> </w:t>
      </w:r>
      <w:r>
        <w:t>free</w:t>
      </w:r>
      <w:r>
        <w:rPr>
          <w:spacing w:val="-7"/>
        </w:rPr>
        <w:t xml:space="preserve"> </w:t>
      </w:r>
      <w:r>
        <w:t>telephone</w:t>
      </w:r>
      <w:r>
        <w:rPr>
          <w:spacing w:val="-7"/>
        </w:rPr>
        <w:t xml:space="preserve"> </w:t>
      </w:r>
      <w:r>
        <w:t>number:</w:t>
      </w:r>
    </w:p>
    <w:p w:rsidR="00736333" w:rsidRDefault="00736333">
      <w:pPr>
        <w:pStyle w:val="BodyText"/>
        <w:kinsoku w:val="0"/>
        <w:overflowPunct w:val="0"/>
        <w:spacing w:before="0" w:line="320" w:lineRule="exact"/>
        <w:ind w:right="283"/>
      </w:pPr>
      <w:r>
        <w:t>1-800-321-6742.</w:t>
      </w:r>
    </w:p>
    <w:p w:rsidR="00736333" w:rsidRDefault="00736333">
      <w:pPr>
        <w:pStyle w:val="Heading8"/>
        <w:kinsoku w:val="0"/>
        <w:overflowPunct w:val="0"/>
        <w:spacing w:before="99"/>
        <w:ind w:right="283"/>
        <w:rPr>
          <w:b w:val="0"/>
          <w:bCs w:val="0"/>
        </w:rPr>
      </w:pPr>
      <w:r>
        <w:rPr>
          <w:spacing w:val="-1"/>
        </w:rPr>
        <w:t>Incident</w:t>
      </w:r>
      <w:r>
        <w:rPr>
          <w:spacing w:val="-29"/>
        </w:rPr>
        <w:t xml:space="preserve"> </w:t>
      </w:r>
      <w:r>
        <w:rPr>
          <w:spacing w:val="-1"/>
        </w:rPr>
        <w:t>Investigation:</w:t>
      </w:r>
    </w:p>
    <w:p w:rsidR="00736333" w:rsidRDefault="00736333">
      <w:pPr>
        <w:pStyle w:val="BodyText"/>
        <w:kinsoku w:val="0"/>
        <w:overflowPunct w:val="0"/>
        <w:spacing w:before="91"/>
        <w:ind w:right="283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Director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responsible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investigating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incidents.</w:t>
      </w:r>
      <w:r>
        <w:rPr>
          <w:spacing w:val="63"/>
        </w:rPr>
        <w:t xml:space="preserve"> </w:t>
      </w:r>
      <w:r>
        <w:rPr>
          <w:spacing w:val="-1"/>
        </w:rPr>
        <w:t>An</w:t>
      </w:r>
      <w:r>
        <w:rPr>
          <w:spacing w:val="31"/>
          <w:w w:val="99"/>
        </w:rPr>
        <w:t xml:space="preserve"> </w:t>
      </w:r>
      <w:r>
        <w:t>investigating</w:t>
      </w:r>
      <w:r>
        <w:rPr>
          <w:spacing w:val="-9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established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individual</w:t>
      </w:r>
      <w:r>
        <w:rPr>
          <w:spacing w:val="-9"/>
        </w:rPr>
        <w:t xml:space="preserve"> </w:t>
      </w:r>
      <w:r>
        <w:t>members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given</w:t>
      </w:r>
      <w:r>
        <w:rPr>
          <w:spacing w:val="26"/>
          <w:w w:val="99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individual</w:t>
      </w:r>
      <w:r>
        <w:rPr>
          <w:spacing w:val="-11"/>
        </w:rPr>
        <w:t xml:space="preserve"> </w:t>
      </w:r>
      <w:r>
        <w:t>responsibilities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incident</w:t>
      </w:r>
      <w:r>
        <w:rPr>
          <w:spacing w:val="-11"/>
        </w:rPr>
        <w:t xml:space="preserve"> </w:t>
      </w:r>
      <w:r>
        <w:t>investigation</w:t>
      </w:r>
      <w:r>
        <w:rPr>
          <w:w w:val="99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prior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occurrence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incident.</w:t>
      </w:r>
    </w:p>
    <w:p w:rsidR="00736333" w:rsidRDefault="00736333">
      <w:pPr>
        <w:pStyle w:val="BodyText"/>
        <w:kinsoku w:val="0"/>
        <w:overflowPunct w:val="0"/>
        <w:spacing w:before="90"/>
        <w:ind w:right="283"/>
      </w:pPr>
      <w:r>
        <w:t>Initial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assigned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refresher</w:t>
      </w:r>
      <w:r>
        <w:rPr>
          <w:spacing w:val="26"/>
          <w:w w:val="99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needed,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bi-annually.</w:t>
      </w:r>
    </w:p>
    <w:p w:rsidR="00736333" w:rsidRDefault="00736333">
      <w:pPr>
        <w:pStyle w:val="BodyText"/>
        <w:kinsoku w:val="0"/>
        <w:overflowPunct w:val="0"/>
        <w:spacing w:before="91"/>
        <w:ind w:right="283"/>
      </w:pPr>
      <w:r>
        <w:rPr>
          <w:spacing w:val="-1"/>
        </w:rPr>
        <w:t>Training</w:t>
      </w:r>
      <w:r>
        <w:rPr>
          <w:spacing w:val="-12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t>include:</w:t>
      </w:r>
    </w:p>
    <w:p w:rsidR="00736333" w:rsidRDefault="00736333" w:rsidP="00D6514C">
      <w:pPr>
        <w:pStyle w:val="BodyText"/>
        <w:numPr>
          <w:ilvl w:val="0"/>
          <w:numId w:val="87"/>
        </w:numPr>
        <w:tabs>
          <w:tab w:val="left" w:pos="1001"/>
        </w:tabs>
        <w:kinsoku w:val="0"/>
        <w:overflowPunct w:val="0"/>
        <w:spacing w:before="91"/>
      </w:pPr>
      <w:r>
        <w:t>Initial</w:t>
      </w:r>
      <w:r>
        <w:rPr>
          <w:spacing w:val="-18"/>
        </w:rPr>
        <w:t xml:space="preserve"> </w:t>
      </w:r>
      <w:r>
        <w:t>identification/assessment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evidence.</w:t>
      </w:r>
    </w:p>
    <w:p w:rsidR="00736333" w:rsidRDefault="00736333">
      <w:pPr>
        <w:pStyle w:val="BodyText"/>
        <w:tabs>
          <w:tab w:val="left" w:pos="1360"/>
        </w:tabs>
        <w:kinsoku w:val="0"/>
        <w:overflowPunct w:val="0"/>
        <w:spacing w:before="91"/>
        <w:ind w:left="1360" w:right="265" w:hanging="361"/>
      </w:pPr>
      <w:r>
        <w:t>1</w:t>
      </w:r>
      <w:r>
        <w:tab/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t>appropriate,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listing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people,</w:t>
      </w:r>
      <w:r>
        <w:rPr>
          <w:spacing w:val="-9"/>
        </w:rPr>
        <w:t xml:space="preserve"> </w:t>
      </w:r>
      <w:r>
        <w:t>equipment,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materials</w:t>
      </w:r>
      <w:r>
        <w:rPr>
          <w:spacing w:val="21"/>
          <w:w w:val="99"/>
        </w:rPr>
        <w:t xml:space="preserve"> </w:t>
      </w:r>
      <w:r>
        <w:t>involved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recording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environmental</w:t>
      </w:r>
      <w:r>
        <w:rPr>
          <w:spacing w:val="-9"/>
        </w:rPr>
        <w:t xml:space="preserve"> </w:t>
      </w:r>
      <w:r>
        <w:t>factors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w w:val="99"/>
        </w:rPr>
        <w:t xml:space="preserve"> </w:t>
      </w:r>
      <w:r>
        <w:rPr>
          <w:spacing w:val="-1"/>
        </w:rPr>
        <w:t>weather,</w:t>
      </w:r>
      <w:r>
        <w:rPr>
          <w:spacing w:val="-11"/>
        </w:rPr>
        <w:t xml:space="preserve"> </w:t>
      </w:r>
      <w:r>
        <w:t>illumination,</w:t>
      </w:r>
      <w:r>
        <w:rPr>
          <w:spacing w:val="-11"/>
        </w:rPr>
        <w:t xml:space="preserve"> </w:t>
      </w:r>
      <w:r>
        <w:t>temperature,</w:t>
      </w:r>
      <w:r>
        <w:rPr>
          <w:spacing w:val="-10"/>
        </w:rPr>
        <w:t xml:space="preserve"> </w:t>
      </w:r>
      <w:r>
        <w:t>noise,</w:t>
      </w:r>
      <w:r>
        <w:rPr>
          <w:spacing w:val="-12"/>
        </w:rPr>
        <w:t xml:space="preserve"> </w:t>
      </w:r>
      <w:r>
        <w:t>ventilation,</w:t>
      </w:r>
      <w:r>
        <w:rPr>
          <w:spacing w:val="-10"/>
        </w:rPr>
        <w:t xml:space="preserve"> </w:t>
      </w:r>
      <w:r>
        <w:t>etc.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20"/>
          <w:w w:val="99"/>
        </w:rPr>
        <w:t xml:space="preserve"> </w:t>
      </w:r>
      <w:r>
        <w:t>gathered.</w:t>
      </w:r>
    </w:p>
    <w:p w:rsidR="00736333" w:rsidRDefault="00736333" w:rsidP="00D6514C">
      <w:pPr>
        <w:pStyle w:val="BodyText"/>
        <w:numPr>
          <w:ilvl w:val="0"/>
          <w:numId w:val="87"/>
        </w:numPr>
        <w:tabs>
          <w:tab w:val="left" w:pos="1001"/>
        </w:tabs>
        <w:kinsoku w:val="0"/>
        <w:overflowPunct w:val="0"/>
        <w:spacing w:before="90"/>
      </w:pPr>
      <w:r>
        <w:rPr>
          <w:spacing w:val="-1"/>
        </w:rPr>
        <w:t>Collection,</w:t>
      </w:r>
      <w:r>
        <w:rPr>
          <w:spacing w:val="-12"/>
        </w:rPr>
        <w:t xml:space="preserve"> </w:t>
      </w:r>
      <w:r>
        <w:t>preservation,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security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evidence.</w:t>
      </w:r>
    </w:p>
    <w:p w:rsidR="00736333" w:rsidRDefault="00736333" w:rsidP="00D6514C">
      <w:pPr>
        <w:pStyle w:val="BodyText"/>
        <w:numPr>
          <w:ilvl w:val="1"/>
          <w:numId w:val="87"/>
        </w:numPr>
        <w:tabs>
          <w:tab w:val="left" w:pos="1361"/>
        </w:tabs>
        <w:kinsoku w:val="0"/>
        <w:overflowPunct w:val="0"/>
        <w:spacing w:before="91"/>
        <w:ind w:right="699" w:hanging="360"/>
      </w:pPr>
      <w:r>
        <w:rPr>
          <w:spacing w:val="-1"/>
        </w:rPr>
        <w:t>Using</w:t>
      </w:r>
      <w:r>
        <w:rPr>
          <w:spacing w:val="-12"/>
        </w:rPr>
        <w:t xml:space="preserve"> </w:t>
      </w:r>
      <w:r>
        <w:t>notes,</w:t>
      </w:r>
      <w:r>
        <w:rPr>
          <w:spacing w:val="-12"/>
        </w:rPr>
        <w:t xml:space="preserve"> </w:t>
      </w:r>
      <w:r>
        <w:t>photographs,</w:t>
      </w:r>
      <w:r>
        <w:rPr>
          <w:spacing w:val="-12"/>
        </w:rPr>
        <w:t xml:space="preserve"> </w:t>
      </w:r>
      <w:r>
        <w:rPr>
          <w:spacing w:val="-1"/>
        </w:rPr>
        <w:t>witness</w:t>
      </w:r>
      <w:r>
        <w:rPr>
          <w:spacing w:val="-11"/>
        </w:rPr>
        <w:t xml:space="preserve"> </w:t>
      </w:r>
      <w:r>
        <w:t>statements,</w:t>
      </w:r>
      <w:r>
        <w:rPr>
          <w:spacing w:val="-12"/>
        </w:rPr>
        <w:t xml:space="preserve"> </w:t>
      </w:r>
      <w:r>
        <w:t>flagging,</w:t>
      </w:r>
      <w:r>
        <w:rPr>
          <w:spacing w:val="-12"/>
        </w:rPr>
        <w:t xml:space="preserve"> </w:t>
      </w:r>
      <w:r>
        <w:t>and</w:t>
      </w:r>
      <w:r>
        <w:rPr>
          <w:spacing w:val="20"/>
          <w:w w:val="99"/>
        </w:rPr>
        <w:t xml:space="preserve"> </w:t>
      </w:r>
      <w:r>
        <w:t>impounding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documents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equipment,</w:t>
      </w:r>
      <w:r>
        <w:rPr>
          <w:spacing w:val="-10"/>
        </w:rPr>
        <w:t xml:space="preserve"> </w:t>
      </w:r>
      <w:r>
        <w:t>evidence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23"/>
          <w:w w:val="99"/>
        </w:rPr>
        <w:t xml:space="preserve"> </w:t>
      </w:r>
      <w:r>
        <w:t>collected,</w:t>
      </w:r>
      <w:r>
        <w:rPr>
          <w:spacing w:val="-14"/>
        </w:rPr>
        <w:t xml:space="preserve"> </w:t>
      </w:r>
      <w:r>
        <w:t>preserved,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secured.</w:t>
      </w:r>
    </w:p>
    <w:p w:rsidR="00736333" w:rsidRDefault="00736333" w:rsidP="00D6514C">
      <w:pPr>
        <w:pStyle w:val="BodyText"/>
        <w:numPr>
          <w:ilvl w:val="0"/>
          <w:numId w:val="87"/>
        </w:numPr>
        <w:tabs>
          <w:tab w:val="left" w:pos="1000"/>
        </w:tabs>
        <w:kinsoku w:val="0"/>
        <w:overflowPunct w:val="0"/>
        <w:spacing w:before="90"/>
        <w:ind w:left="999" w:hanging="450"/>
      </w:pPr>
      <w:r>
        <w:rPr>
          <w:spacing w:val="-1"/>
        </w:rPr>
        <w:t>Collection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1"/>
        </w:rPr>
        <w:t>witness</w:t>
      </w:r>
      <w:r>
        <w:rPr>
          <w:spacing w:val="-11"/>
        </w:rPr>
        <w:t xml:space="preserve"> </w:t>
      </w:r>
      <w:r>
        <w:rPr>
          <w:spacing w:val="-1"/>
        </w:rPr>
        <w:t>interviews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statements.</w:t>
      </w:r>
    </w:p>
    <w:p w:rsidR="00736333" w:rsidRDefault="00736333" w:rsidP="00D6514C">
      <w:pPr>
        <w:pStyle w:val="BodyText"/>
        <w:numPr>
          <w:ilvl w:val="1"/>
          <w:numId w:val="87"/>
        </w:numPr>
        <w:tabs>
          <w:tab w:val="left" w:pos="1361"/>
        </w:tabs>
        <w:kinsoku w:val="0"/>
        <w:overflowPunct w:val="0"/>
        <w:spacing w:before="91"/>
        <w:ind w:right="1011" w:hanging="360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importance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gathering</w:t>
      </w:r>
      <w:r>
        <w:rPr>
          <w:spacing w:val="-9"/>
        </w:rPr>
        <w:t xml:space="preserve"> </w:t>
      </w:r>
      <w:r>
        <w:t>unbiased</w:t>
      </w:r>
      <w:r>
        <w:rPr>
          <w:spacing w:val="-10"/>
        </w:rPr>
        <w:t xml:space="preserve"> </w:t>
      </w:r>
      <w:r>
        <w:t>statements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22"/>
          <w:w w:val="99"/>
        </w:rPr>
        <w:t xml:space="preserve"> </w:t>
      </w:r>
      <w:r>
        <w:t>possible</w:t>
      </w:r>
      <w:r>
        <w:rPr>
          <w:spacing w:val="-10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1"/>
        </w:rPr>
        <w:t>follow-up</w:t>
      </w:r>
      <w:r>
        <w:rPr>
          <w:spacing w:val="-9"/>
        </w:rPr>
        <w:t xml:space="preserve"> </w:t>
      </w:r>
      <w:r>
        <w:rPr>
          <w:spacing w:val="-1"/>
        </w:rPr>
        <w:t>interviews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emphasized.</w:t>
      </w:r>
    </w:p>
    <w:p w:rsidR="00736333" w:rsidRDefault="00736333" w:rsidP="00D6514C">
      <w:pPr>
        <w:pStyle w:val="BodyText"/>
        <w:numPr>
          <w:ilvl w:val="0"/>
          <w:numId w:val="87"/>
        </w:numPr>
        <w:tabs>
          <w:tab w:val="left" w:pos="1001"/>
        </w:tabs>
        <w:kinsoku w:val="0"/>
        <w:overflowPunct w:val="0"/>
        <w:spacing w:before="91"/>
      </w:pPr>
      <w:r>
        <w:rPr>
          <w:spacing w:val="-1"/>
        </w:rPr>
        <w:t>Preparation,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preservation,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written</w:t>
      </w:r>
      <w:r>
        <w:rPr>
          <w:spacing w:val="-10"/>
        </w:rPr>
        <w:t xml:space="preserve"> </w:t>
      </w:r>
      <w:r>
        <w:t>incident</w:t>
      </w:r>
      <w:r>
        <w:rPr>
          <w:spacing w:val="-10"/>
        </w:rPr>
        <w:t xml:space="preserve"> </w:t>
      </w:r>
      <w:r>
        <w:t>report.</w:t>
      </w:r>
    </w:p>
    <w:p w:rsidR="00736333" w:rsidRDefault="00736333" w:rsidP="00D6514C">
      <w:pPr>
        <w:pStyle w:val="BodyText"/>
        <w:numPr>
          <w:ilvl w:val="1"/>
          <w:numId w:val="87"/>
        </w:numPr>
        <w:tabs>
          <w:tab w:val="left" w:pos="1360"/>
        </w:tabs>
        <w:kinsoku w:val="0"/>
        <w:overflowPunct w:val="0"/>
        <w:spacing w:before="91"/>
        <w:ind w:left="1359" w:right="169" w:hanging="539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written</w:t>
      </w:r>
      <w:r>
        <w:rPr>
          <w:spacing w:val="-8"/>
        </w:rPr>
        <w:t xml:space="preserve"> </w:t>
      </w:r>
      <w:r>
        <w:t>incident</w:t>
      </w:r>
      <w:r>
        <w:rPr>
          <w:spacing w:val="-7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prepared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incident</w:t>
      </w:r>
      <w:r>
        <w:rPr>
          <w:spacing w:val="23"/>
          <w:w w:val="99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detailed</w:t>
      </w:r>
      <w:r>
        <w:rPr>
          <w:spacing w:val="-8"/>
        </w:rPr>
        <w:t xml:space="preserve"> </w:t>
      </w:r>
      <w:r>
        <w:t>narrative</w:t>
      </w:r>
      <w:r>
        <w:rPr>
          <w:spacing w:val="-8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leading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incident.</w:t>
      </w:r>
      <w:r>
        <w:rPr>
          <w:spacing w:val="6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narrative</w:t>
      </w:r>
      <w:r>
        <w:rPr>
          <w:spacing w:val="22"/>
          <w:w w:val="99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introduction,</w:t>
      </w:r>
      <w:r>
        <w:rPr>
          <w:spacing w:val="-9"/>
        </w:rPr>
        <w:t xml:space="preserve"> </w:t>
      </w:r>
      <w:r>
        <w:t>methodology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and</w:t>
      </w:r>
      <w:r>
        <w:rPr>
          <w:w w:val="99"/>
        </w:rPr>
        <w:t xml:space="preserve"> </w:t>
      </w:r>
      <w:r>
        <w:t>summary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incident;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investigation</w:t>
      </w:r>
      <w:r>
        <w:rPr>
          <w:spacing w:val="-9"/>
        </w:rPr>
        <w:t xml:space="preserve"> </w:t>
      </w:r>
      <w:r>
        <w:t>board</w:t>
      </w:r>
      <w:r>
        <w:rPr>
          <w:spacing w:val="-10"/>
        </w:rPr>
        <w:t xml:space="preserve"> </w:t>
      </w:r>
      <w:r>
        <w:t>members</w:t>
      </w:r>
      <w:r>
        <w:rPr>
          <w:w w:val="99"/>
        </w:rPr>
        <w:t xml:space="preserve"> </w:t>
      </w:r>
      <w:r>
        <w:t>names,</w:t>
      </w:r>
      <w:r>
        <w:rPr>
          <w:spacing w:val="-11"/>
        </w:rPr>
        <w:t xml:space="preserve"> </w:t>
      </w:r>
      <w:r>
        <w:t>narrative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event,</w:t>
      </w:r>
      <w:r>
        <w:rPr>
          <w:spacing w:val="-10"/>
        </w:rPr>
        <w:t xml:space="preserve"> </w:t>
      </w:r>
      <w:r>
        <w:t>findings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recommendations.</w:t>
      </w:r>
      <w:r>
        <w:rPr>
          <w:w w:val="99"/>
        </w:rPr>
        <w:t xml:space="preserve"> </w:t>
      </w:r>
      <w:r>
        <w:rPr>
          <w:spacing w:val="-1"/>
        </w:rPr>
        <w:t>Photographs,</w:t>
      </w:r>
      <w:r>
        <w:rPr>
          <w:spacing w:val="-11"/>
        </w:rPr>
        <w:t xml:space="preserve"> </w:t>
      </w:r>
      <w:r>
        <w:rPr>
          <w:spacing w:val="-1"/>
        </w:rPr>
        <w:t>witness</w:t>
      </w:r>
      <w:r>
        <w:rPr>
          <w:spacing w:val="-10"/>
        </w:rPr>
        <w:t xml:space="preserve"> </w:t>
      </w:r>
      <w:r>
        <w:t>statements,</w:t>
      </w:r>
      <w:r>
        <w:rPr>
          <w:spacing w:val="-10"/>
        </w:rPr>
        <w:t xml:space="preserve"> </w:t>
      </w:r>
      <w:r>
        <w:rPr>
          <w:spacing w:val="-1"/>
        </w:rPr>
        <w:t>drawing,</w:t>
      </w:r>
      <w:r>
        <w:rPr>
          <w:spacing w:val="-10"/>
        </w:rPr>
        <w:t xml:space="preserve"> </w:t>
      </w:r>
      <w:r>
        <w:t>etc.</w:t>
      </w:r>
      <w:r>
        <w:rPr>
          <w:spacing w:val="-10"/>
        </w:rPr>
        <w:t xml:space="preserve"> </w:t>
      </w:r>
      <w:r>
        <w:rPr>
          <w:spacing w:val="-1"/>
        </w:rPr>
        <w:t>would</w:t>
      </w:r>
      <w:r>
        <w:rPr>
          <w:spacing w:val="-10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be</w:t>
      </w:r>
      <w:r>
        <w:rPr>
          <w:spacing w:val="57"/>
          <w:w w:val="99"/>
        </w:rPr>
        <w:t xml:space="preserve"> </w:t>
      </w:r>
      <w:r>
        <w:t>included.</w:t>
      </w:r>
    </w:p>
    <w:p w:rsidR="00736333" w:rsidRDefault="00736333" w:rsidP="00D6514C">
      <w:pPr>
        <w:pStyle w:val="BodyText"/>
        <w:numPr>
          <w:ilvl w:val="0"/>
          <w:numId w:val="87"/>
        </w:numPr>
        <w:tabs>
          <w:tab w:val="left" w:pos="1001"/>
        </w:tabs>
        <w:kinsoku w:val="0"/>
        <w:overflowPunct w:val="0"/>
        <w:spacing w:before="90"/>
        <w:ind w:right="104"/>
      </w:pPr>
      <w:r>
        <w:rPr>
          <w:spacing w:val="-1"/>
        </w:rPr>
        <w:t>Using</w:t>
      </w:r>
      <w:r>
        <w:rPr>
          <w:spacing w:val="-11"/>
        </w:rPr>
        <w:t xml:space="preserve"> </w:t>
      </w:r>
      <w:r>
        <w:t>investigative</w:t>
      </w:r>
      <w:r>
        <w:rPr>
          <w:spacing w:val="-10"/>
        </w:rPr>
        <w:t xml:space="preserve"> </w:t>
      </w:r>
      <w:r>
        <w:t>skills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identify</w:t>
      </w:r>
      <w:r>
        <w:rPr>
          <w:spacing w:val="-11"/>
        </w:rPr>
        <w:t xml:space="preserve"> </w:t>
      </w:r>
      <w:r>
        <w:t>corrective</w:t>
      </w:r>
      <w:r>
        <w:rPr>
          <w:spacing w:val="-10"/>
        </w:rPr>
        <w:t xml:space="preserve"> </w:t>
      </w:r>
      <w:r>
        <w:t>actions,</w:t>
      </w:r>
      <w:r>
        <w:rPr>
          <w:spacing w:val="-11"/>
        </w:rPr>
        <w:t xml:space="preserve"> </w:t>
      </w:r>
      <w:r>
        <w:t>assigning</w:t>
      </w:r>
      <w:r>
        <w:rPr>
          <w:spacing w:val="24"/>
          <w:w w:val="99"/>
        </w:rPr>
        <w:t xml:space="preserve"> </w:t>
      </w:r>
      <w:r>
        <w:t>responsibilities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corrective</w:t>
      </w:r>
      <w:r>
        <w:rPr>
          <w:spacing w:val="-11"/>
        </w:rPr>
        <w:t xml:space="preserve"> </w:t>
      </w:r>
      <w:r>
        <w:t>actions,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tracking</w:t>
      </w:r>
      <w:r>
        <w:rPr>
          <w:spacing w:val="-11"/>
        </w:rPr>
        <w:t xml:space="preserve"> </w:t>
      </w:r>
      <w:r>
        <w:t>corrective</w:t>
      </w:r>
      <w:r>
        <w:rPr>
          <w:spacing w:val="-11"/>
        </w:rPr>
        <w:t xml:space="preserve"> </w:t>
      </w:r>
      <w:r>
        <w:t>actions</w:t>
      </w:r>
      <w:r>
        <w:rPr>
          <w:w w:val="99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closure.</w:t>
      </w:r>
    </w:p>
    <w:p w:rsidR="00736333" w:rsidRDefault="00736333" w:rsidP="00D6514C">
      <w:pPr>
        <w:pStyle w:val="BodyText"/>
        <w:numPr>
          <w:ilvl w:val="0"/>
          <w:numId w:val="87"/>
        </w:numPr>
        <w:tabs>
          <w:tab w:val="left" w:pos="1001"/>
        </w:tabs>
        <w:kinsoku w:val="0"/>
        <w:overflowPunct w:val="0"/>
        <w:spacing w:before="90"/>
        <w:ind w:right="104"/>
        <w:sectPr w:rsidR="00736333">
          <w:footerReference w:type="default" r:id="rId33"/>
          <w:pgSz w:w="12240" w:h="15840"/>
          <w:pgMar w:top="680" w:right="1340" w:bottom="1000" w:left="1340" w:header="0" w:footer="804" w:gutter="0"/>
          <w:pgNumType w:start="31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4"/>
        <w:ind w:left="119"/>
      </w:pPr>
      <w:r>
        <w:rPr>
          <w:spacing w:val="-1"/>
        </w:rPr>
        <w:lastRenderedPageBreak/>
        <w:t>An</w:t>
      </w:r>
      <w:r>
        <w:rPr>
          <w:spacing w:val="-8"/>
        </w:rPr>
        <w:t xml:space="preserve"> </w:t>
      </w:r>
      <w:r>
        <w:t>investigative</w:t>
      </w:r>
      <w:r>
        <w:rPr>
          <w:spacing w:val="-8"/>
        </w:rPr>
        <w:t xml:space="preserve"> </w:t>
      </w:r>
      <w:r>
        <w:t>kit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prepared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contains:</w:t>
      </w:r>
    </w:p>
    <w:p w:rsidR="00736333" w:rsidRDefault="00736333" w:rsidP="00D6514C">
      <w:pPr>
        <w:pStyle w:val="BodyText"/>
        <w:numPr>
          <w:ilvl w:val="1"/>
          <w:numId w:val="87"/>
        </w:numPr>
        <w:tabs>
          <w:tab w:val="left" w:pos="1560"/>
        </w:tabs>
        <w:kinsoku w:val="0"/>
        <w:overflowPunct w:val="0"/>
        <w:spacing w:before="90"/>
        <w:ind w:left="1559" w:hanging="720"/>
      </w:pPr>
      <w:r>
        <w:t>Incident</w:t>
      </w:r>
      <w:r>
        <w:rPr>
          <w:spacing w:val="-17"/>
        </w:rPr>
        <w:t xml:space="preserve"> </w:t>
      </w:r>
      <w:r>
        <w:t>Investigation</w:t>
      </w:r>
      <w:r>
        <w:rPr>
          <w:spacing w:val="-17"/>
        </w:rPr>
        <w:t xml:space="preserve"> </w:t>
      </w:r>
      <w:r>
        <w:rPr>
          <w:spacing w:val="-1"/>
        </w:rPr>
        <w:t>Forms</w:t>
      </w:r>
    </w:p>
    <w:p w:rsidR="00736333" w:rsidRDefault="00736333" w:rsidP="00D6514C">
      <w:pPr>
        <w:pStyle w:val="BodyText"/>
        <w:numPr>
          <w:ilvl w:val="1"/>
          <w:numId w:val="87"/>
        </w:numPr>
        <w:tabs>
          <w:tab w:val="left" w:pos="1560"/>
        </w:tabs>
        <w:kinsoku w:val="0"/>
        <w:overflowPunct w:val="0"/>
        <w:spacing w:before="91"/>
        <w:ind w:left="1559" w:hanging="720"/>
      </w:pPr>
      <w:r>
        <w:t>Witness</w:t>
      </w:r>
      <w:r>
        <w:rPr>
          <w:spacing w:val="-16"/>
        </w:rPr>
        <w:t xml:space="preserve"> </w:t>
      </w:r>
      <w:r>
        <w:rPr>
          <w:spacing w:val="-1"/>
        </w:rPr>
        <w:t>Statement</w:t>
      </w:r>
      <w:r>
        <w:rPr>
          <w:spacing w:val="-15"/>
        </w:rPr>
        <w:t xml:space="preserve"> </w:t>
      </w:r>
      <w:r>
        <w:rPr>
          <w:spacing w:val="-1"/>
        </w:rPr>
        <w:t>Forms</w:t>
      </w:r>
    </w:p>
    <w:p w:rsidR="00736333" w:rsidRDefault="00736333" w:rsidP="00D6514C">
      <w:pPr>
        <w:pStyle w:val="BodyText"/>
        <w:numPr>
          <w:ilvl w:val="1"/>
          <w:numId w:val="87"/>
        </w:numPr>
        <w:tabs>
          <w:tab w:val="left" w:pos="1560"/>
        </w:tabs>
        <w:kinsoku w:val="0"/>
        <w:overflowPunct w:val="0"/>
        <w:spacing w:before="91"/>
        <w:ind w:left="1559" w:hanging="720"/>
      </w:pPr>
      <w:r>
        <w:rPr>
          <w:spacing w:val="-1"/>
        </w:rPr>
        <w:t>Pens,</w:t>
      </w:r>
      <w:r>
        <w:rPr>
          <w:spacing w:val="-12"/>
        </w:rPr>
        <w:t xml:space="preserve"> </w:t>
      </w:r>
      <w:r>
        <w:t>paper,</w:t>
      </w:r>
      <w:r>
        <w:rPr>
          <w:spacing w:val="-11"/>
        </w:rPr>
        <w:t xml:space="preserve"> </w:t>
      </w:r>
      <w:r>
        <w:t>rulers</w:t>
      </w:r>
    </w:p>
    <w:p w:rsidR="00736333" w:rsidRDefault="00736333" w:rsidP="00D6514C">
      <w:pPr>
        <w:pStyle w:val="BodyText"/>
        <w:numPr>
          <w:ilvl w:val="1"/>
          <w:numId w:val="87"/>
        </w:numPr>
        <w:tabs>
          <w:tab w:val="left" w:pos="1560"/>
        </w:tabs>
        <w:kinsoku w:val="0"/>
        <w:overflowPunct w:val="0"/>
        <w:spacing w:before="91"/>
        <w:ind w:left="1559" w:hanging="720"/>
      </w:pPr>
      <w:r>
        <w:rPr>
          <w:spacing w:val="-1"/>
        </w:rPr>
        <w:t>Barricade</w:t>
      </w:r>
      <w:r>
        <w:rPr>
          <w:spacing w:val="-18"/>
        </w:rPr>
        <w:t xml:space="preserve"> </w:t>
      </w:r>
      <w:r>
        <w:t>tape</w:t>
      </w:r>
    </w:p>
    <w:p w:rsidR="00736333" w:rsidRDefault="00736333" w:rsidP="00D6514C">
      <w:pPr>
        <w:pStyle w:val="BodyText"/>
        <w:numPr>
          <w:ilvl w:val="1"/>
          <w:numId w:val="87"/>
        </w:numPr>
        <w:tabs>
          <w:tab w:val="left" w:pos="1560"/>
        </w:tabs>
        <w:kinsoku w:val="0"/>
        <w:overflowPunct w:val="0"/>
        <w:spacing w:before="91"/>
        <w:ind w:left="1559" w:hanging="720"/>
      </w:pPr>
      <w:r>
        <w:rPr>
          <w:spacing w:val="-1"/>
        </w:rPr>
        <w:t>Camera</w:t>
      </w:r>
    </w:p>
    <w:p w:rsidR="00736333" w:rsidRDefault="00736333" w:rsidP="00D6514C">
      <w:pPr>
        <w:pStyle w:val="BodyText"/>
        <w:numPr>
          <w:ilvl w:val="1"/>
          <w:numId w:val="87"/>
        </w:numPr>
        <w:tabs>
          <w:tab w:val="left" w:pos="1560"/>
        </w:tabs>
        <w:kinsoku w:val="0"/>
        <w:overflowPunct w:val="0"/>
        <w:spacing w:before="91"/>
        <w:ind w:left="1559" w:hanging="720"/>
      </w:pPr>
      <w:r>
        <w:rPr>
          <w:spacing w:val="-1"/>
        </w:rPr>
        <w:t>Small</w:t>
      </w:r>
      <w:r>
        <w:rPr>
          <w:spacing w:val="-10"/>
        </w:rPr>
        <w:t xml:space="preserve"> </w:t>
      </w:r>
      <w:r>
        <w:t>hand</w:t>
      </w:r>
      <w:r>
        <w:rPr>
          <w:spacing w:val="-10"/>
        </w:rPr>
        <w:t xml:space="preserve"> </w:t>
      </w:r>
      <w:r>
        <w:t>tools</w:t>
      </w:r>
    </w:p>
    <w:p w:rsidR="00736333" w:rsidRDefault="00736333" w:rsidP="00D6514C">
      <w:pPr>
        <w:pStyle w:val="BodyText"/>
        <w:numPr>
          <w:ilvl w:val="1"/>
          <w:numId w:val="87"/>
        </w:numPr>
        <w:tabs>
          <w:tab w:val="left" w:pos="1560"/>
        </w:tabs>
        <w:kinsoku w:val="0"/>
        <w:overflowPunct w:val="0"/>
        <w:spacing w:before="91"/>
        <w:ind w:left="1559" w:hanging="720"/>
      </w:pPr>
      <w:r>
        <w:t>Marking</w:t>
      </w:r>
      <w:r>
        <w:rPr>
          <w:spacing w:val="-9"/>
        </w:rPr>
        <w:t xml:space="preserve"> </w:t>
      </w:r>
      <w:r>
        <w:t>devises</w:t>
      </w:r>
      <w:r>
        <w:rPr>
          <w:spacing w:val="-9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flags</w:t>
      </w:r>
    </w:p>
    <w:p w:rsidR="00736333" w:rsidRDefault="00736333" w:rsidP="00D6514C">
      <w:pPr>
        <w:pStyle w:val="BodyText"/>
        <w:numPr>
          <w:ilvl w:val="1"/>
          <w:numId w:val="87"/>
        </w:numPr>
        <w:tabs>
          <w:tab w:val="left" w:pos="1560"/>
        </w:tabs>
        <w:kinsoku w:val="0"/>
        <w:overflowPunct w:val="0"/>
        <w:spacing w:before="91"/>
        <w:ind w:left="1559" w:hanging="720"/>
      </w:pPr>
      <w:r>
        <w:rPr>
          <w:spacing w:val="-1"/>
        </w:rPr>
        <w:t>Tape</w:t>
      </w:r>
      <w:r>
        <w:rPr>
          <w:spacing w:val="-18"/>
        </w:rPr>
        <w:t xml:space="preserve"> </w:t>
      </w:r>
      <w:r>
        <w:rPr>
          <w:spacing w:val="-1"/>
        </w:rPr>
        <w:t>Recorder</w:t>
      </w:r>
    </w:p>
    <w:p w:rsidR="00736333" w:rsidRDefault="00736333" w:rsidP="00D6514C">
      <w:pPr>
        <w:pStyle w:val="BodyText"/>
        <w:numPr>
          <w:ilvl w:val="1"/>
          <w:numId w:val="87"/>
        </w:numPr>
        <w:tabs>
          <w:tab w:val="left" w:pos="1560"/>
        </w:tabs>
        <w:kinsoku w:val="0"/>
        <w:overflowPunct w:val="0"/>
        <w:spacing w:before="91"/>
        <w:ind w:left="1559" w:hanging="720"/>
      </w:pPr>
      <w:r>
        <w:rPr>
          <w:spacing w:val="-1"/>
        </w:rPr>
        <w:t>Equipment</w:t>
      </w:r>
      <w:r>
        <w:rPr>
          <w:spacing w:val="-14"/>
        </w:rPr>
        <w:t xml:space="preserve"> </w:t>
      </w:r>
      <w:r>
        <w:t>Manuals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spacing w:val="-1"/>
        </w:rPr>
        <w:t>Standards</w:t>
      </w:r>
    </w:p>
    <w:p w:rsidR="00736333" w:rsidRDefault="00736333">
      <w:pPr>
        <w:pStyle w:val="BodyText"/>
        <w:kinsoku w:val="0"/>
        <w:overflowPunct w:val="0"/>
        <w:spacing w:before="91"/>
        <w:ind w:left="120"/>
      </w:pPr>
      <w:r>
        <w:rPr>
          <w:spacing w:val="-1"/>
        </w:rPr>
        <w:t>Per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1"/>
        </w:rPr>
        <w:t>Bloodborne</w:t>
      </w:r>
      <w:r>
        <w:rPr>
          <w:spacing w:val="-8"/>
        </w:rPr>
        <w:t xml:space="preserve"> </w:t>
      </w:r>
      <w:r>
        <w:rPr>
          <w:spacing w:val="-1"/>
        </w:rPr>
        <w:t>Pathogen</w:t>
      </w:r>
      <w:r>
        <w:rPr>
          <w:spacing w:val="-8"/>
        </w:rPr>
        <w:t xml:space="preserve"> </w:t>
      </w:r>
      <w:r>
        <w:rPr>
          <w:spacing w:val="-1"/>
        </w:rPr>
        <w:t>Program,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aid</w:t>
      </w:r>
      <w:r>
        <w:rPr>
          <w:spacing w:val="-8"/>
        </w:rPr>
        <w:t xml:space="preserve"> </w:t>
      </w:r>
      <w:r>
        <w:t>responders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57"/>
          <w:w w:val="99"/>
        </w:rPr>
        <w:t xml:space="preserve"> </w:t>
      </w:r>
      <w:r>
        <w:t>qualified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certified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First</w:t>
      </w:r>
      <w:r>
        <w:rPr>
          <w:spacing w:val="-7"/>
        </w:rPr>
        <w:t xml:space="preserve"> </w:t>
      </w:r>
      <w:r>
        <w:rPr>
          <w:spacing w:val="-1"/>
        </w:rPr>
        <w:t>Aid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CPR.</w:t>
      </w:r>
    </w:p>
    <w:p w:rsidR="00736333" w:rsidRDefault="00736333">
      <w:pPr>
        <w:pStyle w:val="BodyText"/>
        <w:kinsoku w:val="0"/>
        <w:overflowPunct w:val="0"/>
        <w:spacing w:before="91"/>
        <w:ind w:left="120" w:right="136"/>
      </w:pPr>
      <w:r>
        <w:rPr>
          <w:spacing w:val="-1"/>
        </w:rPr>
        <w:t>Per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rPr>
          <w:spacing w:val="-1"/>
        </w:rPr>
        <w:t>Emergency</w:t>
      </w:r>
      <w:r>
        <w:rPr>
          <w:spacing w:val="-7"/>
        </w:rPr>
        <w:t xml:space="preserve"> </w:t>
      </w:r>
      <w:r>
        <w:rPr>
          <w:spacing w:val="-1"/>
        </w:rPr>
        <w:t>Action</w:t>
      </w:r>
      <w:r>
        <w:rPr>
          <w:spacing w:val="-6"/>
        </w:rPr>
        <w:t xml:space="preserve"> </w:t>
      </w:r>
      <w:r>
        <w:rPr>
          <w:spacing w:val="-1"/>
        </w:rPr>
        <w:t>Plan,</w:t>
      </w:r>
      <w:r>
        <w:rPr>
          <w:spacing w:val="-6"/>
        </w:rPr>
        <w:t xml:space="preserve"> </w:t>
      </w:r>
      <w:r>
        <w:t>persons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identified,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45"/>
          <w:w w:val="99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emergency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w w:val="99"/>
        </w:rPr>
        <w:t xml:space="preserve"> </w:t>
      </w:r>
      <w:r>
        <w:t>personnel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integrity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equipment,</w:t>
      </w:r>
      <w:r>
        <w:rPr>
          <w:spacing w:val="-7"/>
        </w:rPr>
        <w:t xml:space="preserve"> </w:t>
      </w:r>
      <w:r>
        <w:t>facilities,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materials</w:t>
      </w:r>
      <w:r>
        <w:rPr>
          <w:spacing w:val="-7"/>
        </w:rPr>
        <w:t xml:space="preserve"> </w:t>
      </w:r>
      <w:r>
        <w:t>to</w:t>
      </w:r>
      <w:r>
        <w:rPr>
          <w:spacing w:val="23"/>
          <w:w w:val="99"/>
        </w:rPr>
        <w:t xml:space="preserve"> </w:t>
      </w:r>
      <w:r>
        <w:t>prevent</w:t>
      </w:r>
      <w:r>
        <w:rPr>
          <w:spacing w:val="-9"/>
        </w:rPr>
        <w:t xml:space="preserve"> </w:t>
      </w:r>
      <w:r>
        <w:t>further</w:t>
      </w:r>
      <w:r>
        <w:rPr>
          <w:spacing w:val="-8"/>
        </w:rPr>
        <w:t xml:space="preserve"> </w:t>
      </w:r>
      <w:r>
        <w:t>loss</w:t>
      </w:r>
      <w:r>
        <w:rPr>
          <w:spacing w:val="-8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immediate</w:t>
      </w:r>
      <w:r>
        <w:rPr>
          <w:spacing w:val="-8"/>
        </w:rPr>
        <w:t xml:space="preserve"> </w:t>
      </w:r>
      <w:r>
        <w:t>rescue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occurred.</w:t>
      </w:r>
      <w:r>
        <w:rPr>
          <w:spacing w:val="61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22"/>
          <w:w w:val="99"/>
        </w:rPr>
        <w:t xml:space="preserve"> </w:t>
      </w:r>
      <w:r>
        <w:t>maintenance</w:t>
      </w:r>
      <w:r>
        <w:rPr>
          <w:spacing w:val="-10"/>
        </w:rPr>
        <w:t xml:space="preserve"> </w:t>
      </w:r>
      <w:r>
        <w:t>personnel</w:t>
      </w:r>
      <w:r>
        <w:rPr>
          <w:spacing w:val="-10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summoned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assess</w:t>
      </w:r>
      <w:r>
        <w:rPr>
          <w:spacing w:val="-10"/>
        </w:rPr>
        <w:t xml:space="preserve"> </w:t>
      </w:r>
      <w:r>
        <w:t>integrity</w:t>
      </w:r>
      <w:r>
        <w:rPr>
          <w:spacing w:val="-9"/>
        </w:rPr>
        <w:t xml:space="preserve"> </w:t>
      </w:r>
      <w:r>
        <w:t>of</w:t>
      </w:r>
      <w:r>
        <w:rPr>
          <w:w w:val="99"/>
        </w:rPr>
        <w:t xml:space="preserve"> </w:t>
      </w:r>
      <w:r>
        <w:t>buildings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equipment,</w:t>
      </w:r>
      <w:r>
        <w:rPr>
          <w:spacing w:val="-9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personnel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evaluate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for</w:t>
      </w:r>
      <w:r>
        <w:rPr>
          <w:w w:val="99"/>
        </w:rPr>
        <w:t xml:space="preserve"> </w:t>
      </w:r>
      <w:r>
        <w:t>bracing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structures,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special</w:t>
      </w:r>
      <w:r>
        <w:rPr>
          <w:spacing w:val="-8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safe</w:t>
      </w:r>
      <w:r>
        <w:rPr>
          <w:spacing w:val="-8"/>
        </w:rPr>
        <w:t xml:space="preserve"> </w:t>
      </w:r>
      <w:r>
        <w:t>rendering</w:t>
      </w:r>
      <w:r>
        <w:rPr>
          <w:spacing w:val="-8"/>
        </w:rPr>
        <w:t xml:space="preserve"> </w:t>
      </w:r>
      <w:r>
        <w:t>of</w:t>
      </w:r>
      <w:r>
        <w:rPr>
          <w:w w:val="99"/>
        </w:rPr>
        <w:t xml:space="preserve"> </w:t>
      </w:r>
      <w:r>
        <w:t>hazardous</w:t>
      </w:r>
      <w:r>
        <w:rPr>
          <w:spacing w:val="-10"/>
        </w:rPr>
        <w:t xml:space="preserve"> </w:t>
      </w:r>
      <w:r>
        <w:t>materials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explosives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employed.</w:t>
      </w:r>
    </w:p>
    <w:p w:rsidR="00736333" w:rsidRDefault="00736333">
      <w:pPr>
        <w:pStyle w:val="BodyText"/>
        <w:kinsoku w:val="0"/>
        <w:overflowPunct w:val="0"/>
        <w:spacing w:before="90"/>
        <w:ind w:left="120" w:right="136"/>
      </w:pPr>
      <w:r>
        <w:rPr>
          <w:spacing w:val="-1"/>
        </w:rP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conclusion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accident</w:t>
      </w:r>
      <w:r>
        <w:rPr>
          <w:spacing w:val="-7"/>
        </w:rPr>
        <w:t xml:space="preserve"> </w:t>
      </w:r>
      <w:r>
        <w:t>investigation,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meeting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held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27"/>
          <w:w w:val="9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members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review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entertain</w:t>
      </w:r>
      <w:r>
        <w:rPr>
          <w:spacing w:val="-8"/>
        </w:rPr>
        <w:t xml:space="preserve"> </w:t>
      </w:r>
      <w:r>
        <w:t>suggestions</w:t>
      </w:r>
      <w:r>
        <w:rPr>
          <w:spacing w:val="-8"/>
        </w:rPr>
        <w:t xml:space="preserve"> </w:t>
      </w:r>
      <w:r>
        <w:t>for</w:t>
      </w:r>
      <w:r>
        <w:rPr>
          <w:w w:val="99"/>
        </w:rPr>
        <w:t xml:space="preserve"> </w:t>
      </w:r>
      <w:r>
        <w:t>improvement.</w:t>
      </w:r>
      <w:r>
        <w:rPr>
          <w:spacing w:val="62"/>
        </w:rPr>
        <w:t xml:space="preserve"> </w:t>
      </w:r>
      <w:r>
        <w:rPr>
          <w:spacing w:val="-1"/>
        </w:rPr>
        <w:t>Training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include,</w:t>
      </w:r>
      <w:r>
        <w:rPr>
          <w:spacing w:val="-8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limited</w:t>
      </w:r>
      <w:r>
        <w:rPr>
          <w:spacing w:val="-8"/>
        </w:rPr>
        <w:t xml:space="preserve"> </w:t>
      </w:r>
      <w:r>
        <w:t>to,</w:t>
      </w:r>
      <w:r>
        <w:rPr>
          <w:spacing w:val="-8"/>
        </w:rPr>
        <w:t xml:space="preserve"> </w:t>
      </w:r>
      <w:r>
        <w:t>investigation</w:t>
      </w:r>
      <w:r>
        <w:rPr>
          <w:spacing w:val="20"/>
          <w:w w:val="99"/>
        </w:rPr>
        <w:t xml:space="preserve"> </w:t>
      </w:r>
      <w:r>
        <w:t>procedures,</w:t>
      </w:r>
      <w:r>
        <w:rPr>
          <w:spacing w:val="-11"/>
        </w:rPr>
        <w:t xml:space="preserve"> </w:t>
      </w:r>
      <w:r>
        <w:t>preserving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evidence,</w:t>
      </w:r>
      <w:r>
        <w:rPr>
          <w:spacing w:val="-11"/>
        </w:rPr>
        <w:t xml:space="preserve"> </w:t>
      </w:r>
      <w:r>
        <w:t>taking</w:t>
      </w:r>
      <w:r>
        <w:rPr>
          <w:spacing w:val="-11"/>
        </w:rPr>
        <w:t xml:space="preserve"> </w:t>
      </w:r>
      <w:r>
        <w:t>appropriate</w:t>
      </w:r>
      <w:r>
        <w:rPr>
          <w:spacing w:val="-10"/>
        </w:rPr>
        <w:t xml:space="preserve"> </w:t>
      </w:r>
      <w:r>
        <w:t>photos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accident</w:t>
      </w:r>
      <w:r>
        <w:rPr>
          <w:w w:val="99"/>
        </w:rPr>
        <w:t xml:space="preserve"> </w:t>
      </w:r>
      <w:r>
        <w:t>scenes,</w:t>
      </w:r>
      <w:r>
        <w:rPr>
          <w:spacing w:val="-9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responder</w:t>
      </w:r>
      <w:r>
        <w:rPr>
          <w:spacing w:val="-9"/>
        </w:rPr>
        <w:t xml:space="preserve"> </w:t>
      </w:r>
      <w:r>
        <w:t>actions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results,</w:t>
      </w:r>
      <w:r>
        <w:rPr>
          <w:spacing w:val="-8"/>
        </w:rPr>
        <w:t xml:space="preserve"> </w:t>
      </w:r>
      <w:r>
        <w:rPr>
          <w:spacing w:val="-1"/>
        </w:rPr>
        <w:t>witness</w:t>
      </w:r>
      <w:r>
        <w:rPr>
          <w:spacing w:val="-9"/>
        </w:rPr>
        <w:t xml:space="preserve"> </w:t>
      </w:r>
      <w:r>
        <w:t>statements,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26"/>
          <w:w w:val="99"/>
        </w:rPr>
        <w:t xml:space="preserve"> </w:t>
      </w:r>
      <w:r>
        <w:t>investigative</w:t>
      </w:r>
      <w:r>
        <w:rPr>
          <w:spacing w:val="-27"/>
        </w:rPr>
        <w:t xml:space="preserve"> </w:t>
      </w:r>
      <w:r>
        <w:t>supplies.</w:t>
      </w:r>
    </w:p>
    <w:p w:rsidR="00736333" w:rsidRDefault="00736333">
      <w:pPr>
        <w:pStyle w:val="BodyText"/>
        <w:kinsoku w:val="0"/>
        <w:overflowPunct w:val="0"/>
        <w:spacing w:before="90"/>
        <w:ind w:left="120" w:right="239"/>
      </w:pPr>
      <w:r>
        <w:t>While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accidents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investigated,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degree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spacing w:val="24"/>
          <w:w w:val="99"/>
        </w:rPr>
        <w:t xml:space="preserve"> </w:t>
      </w:r>
      <w:r>
        <w:t>investigated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commensurate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severity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incident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root</w:t>
      </w:r>
      <w:r>
        <w:rPr>
          <w:spacing w:val="-8"/>
        </w:rPr>
        <w:t xml:space="preserve"> </w:t>
      </w:r>
      <w:r>
        <w:t>cause</w:t>
      </w:r>
      <w:r>
        <w:rPr>
          <w:spacing w:val="-9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process.</w:t>
      </w:r>
    </w:p>
    <w:p w:rsidR="00736333" w:rsidRDefault="00736333">
      <w:pPr>
        <w:pStyle w:val="BodyText"/>
        <w:kinsoku w:val="0"/>
        <w:overflowPunct w:val="0"/>
        <w:ind w:left="120" w:right="239"/>
      </w:pPr>
      <w:r>
        <w:rPr>
          <w:spacing w:val="-1"/>
        </w:rPr>
        <w:t>Root</w:t>
      </w:r>
      <w:r>
        <w:rPr>
          <w:spacing w:val="-7"/>
        </w:rPr>
        <w:t xml:space="preserve"> </w:t>
      </w:r>
      <w:r>
        <w:t>cause</w:t>
      </w:r>
      <w:r>
        <w:rPr>
          <w:spacing w:val="-6"/>
        </w:rPr>
        <w:t xml:space="preserve"> </w:t>
      </w:r>
      <w:r>
        <w:t>analysis,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methodology</w:t>
      </w:r>
      <w:r>
        <w:rPr>
          <w:spacing w:val="-6"/>
        </w:rPr>
        <w:t xml:space="preserve"> </w:t>
      </w:r>
      <w:r>
        <w:t>for</w:t>
      </w:r>
      <w:r>
        <w:rPr>
          <w:spacing w:val="23"/>
          <w:w w:val="99"/>
        </w:rPr>
        <w:t xml:space="preserve"> </w:t>
      </w:r>
      <w:r>
        <w:t>finding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correcting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important</w:t>
      </w:r>
      <w:r>
        <w:rPr>
          <w:spacing w:val="-9"/>
        </w:rPr>
        <w:t xml:space="preserve"> </w:t>
      </w:r>
      <w:r>
        <w:t>reasons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accident.</w:t>
      </w:r>
    </w:p>
    <w:p w:rsidR="00736333" w:rsidRDefault="00736333">
      <w:pPr>
        <w:pStyle w:val="BodyText"/>
        <w:kinsoku w:val="0"/>
        <w:overflowPunct w:val="0"/>
        <w:spacing w:before="0"/>
        <w:ind w:left="120"/>
      </w:pPr>
      <w:r>
        <w:rPr>
          <w:spacing w:val="-1"/>
        </w:rPr>
        <w:t>Utilizing</w:t>
      </w:r>
      <w:r>
        <w:rPr>
          <w:spacing w:val="-10"/>
        </w:rPr>
        <w:t xml:space="preserve"> </w:t>
      </w:r>
      <w:r>
        <w:t>scaffolding</w:t>
      </w:r>
      <w:r>
        <w:rPr>
          <w:spacing w:val="-9"/>
        </w:rPr>
        <w:t xml:space="preserve"> </w:t>
      </w:r>
      <w:r>
        <w:t>competent</w:t>
      </w:r>
      <w:r>
        <w:rPr>
          <w:spacing w:val="-9"/>
        </w:rPr>
        <w:t xml:space="preserve"> </w:t>
      </w:r>
      <w:r>
        <w:t>persons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experts,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root</w:t>
      </w:r>
      <w:r>
        <w:rPr>
          <w:spacing w:val="-9"/>
        </w:rPr>
        <w:t xml:space="preserve"> </w:t>
      </w:r>
      <w:r>
        <w:t>cause</w:t>
      </w:r>
      <w:r>
        <w:rPr>
          <w:spacing w:val="28"/>
          <w:w w:val="99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lack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scaffold</w:t>
      </w:r>
      <w:r>
        <w:rPr>
          <w:spacing w:val="-7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emphasis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scaffold</w:t>
      </w:r>
      <w:r>
        <w:rPr>
          <w:spacing w:val="23"/>
          <w:w w:val="99"/>
        </w:rPr>
        <w:t xml:space="preserve"> </w:t>
      </w:r>
      <w:r>
        <w:t>erection.</w:t>
      </w:r>
      <w:r>
        <w:rPr>
          <w:spacing w:val="62"/>
        </w:rPr>
        <w:t xml:space="preserve"> </w:t>
      </w:r>
      <w:r>
        <w:rPr>
          <w:spacing w:val="-1"/>
        </w:rPr>
        <w:t>Had</w:t>
      </w:r>
      <w:r>
        <w:rPr>
          <w:spacing w:val="-8"/>
        </w:rPr>
        <w:t xml:space="preserve"> </w:t>
      </w:r>
      <w:r>
        <w:t>toeboards</w:t>
      </w:r>
      <w:r>
        <w:rPr>
          <w:spacing w:val="-8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installed,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accident</w:t>
      </w:r>
      <w:r>
        <w:rPr>
          <w:spacing w:val="-7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have</w:t>
      </w:r>
      <w:r>
        <w:rPr>
          <w:spacing w:val="26"/>
          <w:w w:val="99"/>
        </w:rPr>
        <w:t xml:space="preserve"> </w:t>
      </w:r>
      <w:r>
        <w:t>happened</w:t>
      </w:r>
      <w:r>
        <w:rPr>
          <w:spacing w:val="-10"/>
        </w:rPr>
        <w:t xml:space="preserve"> </w:t>
      </w:r>
      <w:r>
        <w:t>and,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t>enhanced</w:t>
      </w:r>
      <w:r>
        <w:rPr>
          <w:spacing w:val="-9"/>
        </w:rPr>
        <w:t xml:space="preserve"> </w:t>
      </w:r>
      <w:r>
        <w:t>training.</w:t>
      </w:r>
      <w:r>
        <w:rPr>
          <w:spacing w:val="-9"/>
        </w:rPr>
        <w:t xml:space="preserve"> </w:t>
      </w:r>
      <w:r>
        <w:t>future</w:t>
      </w:r>
      <w:r>
        <w:rPr>
          <w:spacing w:val="-10"/>
        </w:rPr>
        <w:t xml:space="preserve"> </w:t>
      </w:r>
      <w:r>
        <w:t>accidents</w:t>
      </w:r>
      <w:r>
        <w:rPr>
          <w:spacing w:val="-9"/>
        </w:rPr>
        <w:t xml:space="preserve"> </w:t>
      </w:r>
      <w:r>
        <w:t>could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avoided.</w:t>
      </w:r>
    </w:p>
    <w:p w:rsidR="00736333" w:rsidRDefault="00736333">
      <w:pPr>
        <w:pStyle w:val="BodyText"/>
        <w:kinsoku w:val="0"/>
        <w:overflowPunct w:val="0"/>
        <w:ind w:left="120"/>
      </w:pPr>
      <w:r>
        <w:rPr>
          <w:spacing w:val="-1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answer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obvious</w:t>
      </w:r>
      <w:r>
        <w:rPr>
          <w:spacing w:val="-7"/>
        </w:rPr>
        <w:t xml:space="preserve"> </w:t>
      </w:r>
      <w:r>
        <w:t>conclusion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accident</w:t>
      </w:r>
      <w:r>
        <w:rPr>
          <w:spacing w:val="-7"/>
        </w:rPr>
        <w:t xml:space="preserve"> </w:t>
      </w:r>
      <w:r>
        <w:rPr>
          <w:spacing w:val="-1"/>
        </w:rPr>
        <w:t>was</w:t>
      </w:r>
      <w:r>
        <w:rPr>
          <w:spacing w:val="21"/>
          <w:w w:val="99"/>
        </w:rPr>
        <w:t xml:space="preserve"> </w:t>
      </w:r>
      <w:r>
        <w:t>caused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hammer</w:t>
      </w:r>
      <w:r>
        <w:rPr>
          <w:spacing w:val="-8"/>
        </w:rPr>
        <w:t xml:space="preserve"> </w:t>
      </w:r>
      <w:r>
        <w:t>head</w:t>
      </w:r>
      <w:r>
        <w:rPr>
          <w:spacing w:val="-7"/>
        </w:rPr>
        <w:t xml:space="preserve"> </w:t>
      </w:r>
      <w:r>
        <w:t>breaking</w:t>
      </w:r>
      <w:r>
        <w:rPr>
          <w:spacing w:val="-8"/>
        </w:rPr>
        <w:t xml:space="preserve"> </w:t>
      </w:r>
      <w:r>
        <w:t>off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hitting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employee.</w:t>
      </w:r>
    </w:p>
    <w:p w:rsidR="00736333" w:rsidRDefault="00736333">
      <w:pPr>
        <w:pStyle w:val="BodyText"/>
        <w:kinsoku w:val="0"/>
        <w:overflowPunct w:val="0"/>
        <w:ind w:left="120"/>
      </w:pPr>
      <w:r>
        <w:rPr>
          <w:spacing w:val="-1"/>
        </w:rPr>
        <w:t>Accidents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degree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severity</w:t>
      </w:r>
      <w:r>
        <w:rPr>
          <w:spacing w:val="-9"/>
        </w:rPr>
        <w:t xml:space="preserve"> </w:t>
      </w:r>
      <w:r>
        <w:t>certainly</w:t>
      </w:r>
      <w:r>
        <w:rPr>
          <w:spacing w:val="-8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investigative</w:t>
      </w:r>
      <w:r>
        <w:rPr>
          <w:spacing w:val="22"/>
          <w:w w:val="99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effort</w:t>
      </w:r>
      <w:r>
        <w:rPr>
          <w:spacing w:val="-7"/>
        </w:rPr>
        <w:t xml:space="preserve"> </w:t>
      </w:r>
      <w:r>
        <w:t>than,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minor</w:t>
      </w:r>
      <w:r>
        <w:rPr>
          <w:spacing w:val="-7"/>
        </w:rPr>
        <w:t xml:space="preserve"> </w:t>
      </w:r>
      <w:r>
        <w:t>bruise.</w:t>
      </w:r>
    </w:p>
    <w:p w:rsidR="00736333" w:rsidRDefault="00736333">
      <w:pPr>
        <w:pStyle w:val="BodyText"/>
        <w:kinsoku w:val="0"/>
        <w:overflowPunct w:val="0"/>
        <w:ind w:left="120"/>
        <w:sectPr w:rsidR="00736333">
          <w:pgSz w:w="12240" w:h="15840"/>
          <w:pgMar w:top="520" w:right="1420" w:bottom="1000" w:left="1320" w:header="0" w:footer="804" w:gutter="0"/>
          <w:cols w:space="720" w:equalWidth="0">
            <w:col w:w="950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1"/>
        <w:ind w:right="105"/>
      </w:pPr>
      <w:r>
        <w:rPr>
          <w:spacing w:val="-1"/>
        </w:rPr>
        <w:lastRenderedPageBreak/>
        <w:t>After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done,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purposes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incident</w:t>
      </w:r>
      <w:r>
        <w:rPr>
          <w:spacing w:val="12"/>
          <w:w w:val="99"/>
        </w:rPr>
        <w:t xml:space="preserve">  </w:t>
      </w:r>
      <w:r>
        <w:t>investigation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prevent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reoccurrence</w:t>
      </w:r>
      <w:r>
        <w:rPr>
          <w:spacing w:val="-8"/>
        </w:rPr>
        <w:t xml:space="preserve"> </w:t>
      </w:r>
      <w:r>
        <w:t>particularly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of</w:t>
      </w:r>
      <w:r>
        <w:rPr>
          <w:w w:val="99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operations.</w:t>
      </w:r>
      <w:r>
        <w:rPr>
          <w:spacing w:val="6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communicate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the</w:t>
      </w:r>
      <w:r>
        <w:rPr>
          <w:w w:val="99"/>
        </w:rPr>
        <w:t xml:space="preserve"> </w:t>
      </w:r>
      <w:r>
        <w:t>lessons</w:t>
      </w:r>
      <w:r>
        <w:rPr>
          <w:spacing w:val="-9"/>
        </w:rPr>
        <w:t xml:space="preserve"> </w:t>
      </w:r>
      <w:r>
        <w:t>learned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incident</w:t>
      </w:r>
      <w:r>
        <w:rPr>
          <w:spacing w:val="-8"/>
        </w:rPr>
        <w:t xml:space="preserve"> </w:t>
      </w:r>
      <w:r>
        <w:t>investigation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sure</w:t>
      </w:r>
      <w:r>
        <w:rPr>
          <w:spacing w:val="-8"/>
        </w:rPr>
        <w:t xml:space="preserve"> </w:t>
      </w:r>
      <w:r>
        <w:t>they</w:t>
      </w:r>
      <w:r>
        <w:rPr>
          <w:w w:val="99"/>
        </w:rPr>
        <w:t xml:space="preserve"> </w:t>
      </w:r>
      <w:r>
        <w:t>understand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existing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improved</w:t>
      </w:r>
      <w:r>
        <w:rPr>
          <w:spacing w:val="-11"/>
        </w:rPr>
        <w:t xml:space="preserve"> </w:t>
      </w:r>
      <w:r>
        <w:t>policies</w:t>
      </w:r>
      <w:r>
        <w:rPr>
          <w:spacing w:val="-11"/>
        </w:rPr>
        <w:t xml:space="preserve"> </w:t>
      </w:r>
      <w:r>
        <w:t>and/or</w:t>
      </w:r>
      <w:r>
        <w:rPr>
          <w:spacing w:val="-10"/>
        </w:rPr>
        <w:t xml:space="preserve"> </w:t>
      </w:r>
      <w:r>
        <w:t>procedures</w:t>
      </w:r>
      <w:r>
        <w:rPr>
          <w:spacing w:val="-11"/>
        </w:rPr>
        <w:t xml:space="preserve"> </w:t>
      </w:r>
      <w:r>
        <w:t>established</w:t>
      </w:r>
      <w:r>
        <w:rPr>
          <w:w w:val="9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incident</w:t>
      </w:r>
      <w:r>
        <w:rPr>
          <w:spacing w:val="-7"/>
        </w:rPr>
        <w:t xml:space="preserve"> </w:t>
      </w:r>
      <w:r>
        <w:t>investigations.</w:t>
      </w:r>
    </w:p>
    <w:p w:rsidR="00736333" w:rsidRDefault="00736333">
      <w:pPr>
        <w:pStyle w:val="Heading8"/>
        <w:kinsoku w:val="0"/>
        <w:overflowPunct w:val="0"/>
        <w:spacing w:before="144"/>
        <w:ind w:left="531" w:right="531"/>
        <w:jc w:val="center"/>
        <w:rPr>
          <w:b w:val="0"/>
          <w:bCs w:val="0"/>
        </w:rPr>
      </w:pPr>
      <w:bookmarkStart w:id="29" w:name="bookmark22"/>
      <w:bookmarkEnd w:id="29"/>
      <w:r>
        <w:rPr>
          <w:spacing w:val="-1"/>
        </w:rPr>
        <w:t>POSTINGS</w:t>
      </w:r>
    </w:p>
    <w:p w:rsidR="00736333" w:rsidRDefault="00736333">
      <w:pPr>
        <w:pStyle w:val="BodyText"/>
        <w:kinsoku w:val="0"/>
        <w:overflowPunct w:val="0"/>
        <w:ind w:right="252"/>
      </w:pPr>
      <w:r>
        <w:rPr>
          <w:spacing w:val="-1"/>
        </w:rPr>
        <w:t>On</w:t>
      </w:r>
      <w:r>
        <w:rPr>
          <w:spacing w:val="-7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prominently</w:t>
      </w:r>
      <w:r>
        <w:rPr>
          <w:spacing w:val="-6"/>
        </w:rPr>
        <w:t xml:space="preserve"> </w:t>
      </w:r>
      <w:r>
        <w:t>displayed</w:t>
      </w:r>
      <w:r>
        <w:rPr>
          <w:spacing w:val="-7"/>
        </w:rPr>
        <w:t xml:space="preserve"> </w:t>
      </w:r>
      <w:r>
        <w:t>bulletin</w:t>
      </w:r>
      <w:r>
        <w:rPr>
          <w:spacing w:val="-6"/>
        </w:rPr>
        <w:t xml:space="preserve"> </w:t>
      </w:r>
      <w:r>
        <w:t>board</w:t>
      </w:r>
      <w:r>
        <w:rPr>
          <w:spacing w:val="-7"/>
        </w:rPr>
        <w:t xml:space="preserve"> </w:t>
      </w:r>
      <w:r>
        <w:t>or</w:t>
      </w:r>
      <w:r>
        <w:rPr>
          <w:spacing w:val="24"/>
          <w:w w:val="99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postings.</w:t>
      </w:r>
      <w:r>
        <w:rPr>
          <w:spacing w:val="66"/>
        </w:rPr>
        <w:t xml:space="preserve"> </w:t>
      </w:r>
      <w:r>
        <w:rPr>
          <w:spacing w:val="-1"/>
        </w:rPr>
        <w:t>Every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aware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policy.</w:t>
      </w:r>
      <w:r>
        <w:rPr>
          <w:spacing w:val="65"/>
        </w:rPr>
        <w:t xml:space="preserve"> </w:t>
      </w:r>
      <w:r>
        <w:rPr>
          <w:spacing w:val="-1"/>
        </w:rPr>
        <w:t>Certain</w:t>
      </w:r>
      <w:r>
        <w:rPr>
          <w:spacing w:val="29"/>
          <w:w w:val="99"/>
        </w:rPr>
        <w:t xml:space="preserve"> </w:t>
      </w:r>
      <w:r>
        <w:t>postings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matter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law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postings</w:t>
      </w:r>
      <w:r>
        <w:rPr>
          <w:spacing w:val="-6"/>
        </w:rPr>
        <w:t xml:space="preserve"> </w:t>
      </w:r>
      <w:r>
        <w:t>are</w:t>
      </w:r>
      <w:r>
        <w:rPr>
          <w:w w:val="99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depending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circumstances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done.</w:t>
      </w:r>
    </w:p>
    <w:p w:rsidR="00736333" w:rsidRDefault="00736333">
      <w:pPr>
        <w:pStyle w:val="BodyText"/>
        <w:kinsoku w:val="0"/>
        <w:overflowPunct w:val="0"/>
        <w:ind w:right="283"/>
      </w:pPr>
      <w:r>
        <w:t>In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cases,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following</w:t>
      </w:r>
      <w:r>
        <w:rPr>
          <w:spacing w:val="-8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posted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meet</w:t>
      </w:r>
      <w:r>
        <w:rPr>
          <w:spacing w:val="-8"/>
        </w:rPr>
        <w:t xml:space="preserve"> </w:t>
      </w:r>
      <w:r>
        <w:rPr>
          <w:spacing w:val="-1"/>
        </w:rPr>
        <w:t>OSHA</w:t>
      </w:r>
      <w:r>
        <w:rPr>
          <w:spacing w:val="-8"/>
        </w:rPr>
        <w:t xml:space="preserve"> </w:t>
      </w:r>
      <w:r>
        <w:t>requirements:</w:t>
      </w:r>
    </w:p>
    <w:p w:rsidR="00736333" w:rsidRDefault="00736333" w:rsidP="00D6514C">
      <w:pPr>
        <w:numPr>
          <w:ilvl w:val="0"/>
          <w:numId w:val="86"/>
        </w:numPr>
        <w:tabs>
          <w:tab w:val="left" w:pos="910"/>
        </w:tabs>
        <w:kinsoku w:val="0"/>
        <w:overflowPunct w:val="0"/>
        <w:spacing w:before="136"/>
        <w:ind w:hanging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pacing w:val="-1"/>
          <w:sz w:val="28"/>
          <w:szCs w:val="28"/>
        </w:rPr>
        <w:t>OSHA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Form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3165,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hyperlink r:id="rId34" w:history="1">
        <w:r>
          <w:rPr>
            <w:rFonts w:ascii="Arial" w:hAnsi="Arial" w:cs="Arial"/>
            <w:i/>
            <w:iCs/>
            <w:spacing w:val="-1"/>
            <w:sz w:val="28"/>
            <w:szCs w:val="28"/>
            <w:u w:val="thick"/>
          </w:rPr>
          <w:t>It’s</w:t>
        </w:r>
        <w:r>
          <w:rPr>
            <w:rFonts w:ascii="Arial" w:hAnsi="Arial" w:cs="Arial"/>
            <w:i/>
            <w:iCs/>
            <w:spacing w:val="-8"/>
            <w:sz w:val="28"/>
            <w:szCs w:val="28"/>
            <w:u w:val="thick"/>
          </w:rPr>
          <w:t xml:space="preserve"> </w:t>
        </w:r>
        <w:r>
          <w:rPr>
            <w:rFonts w:ascii="Arial" w:hAnsi="Arial" w:cs="Arial"/>
            <w:i/>
            <w:iCs/>
            <w:sz w:val="28"/>
            <w:szCs w:val="28"/>
            <w:u w:val="thick"/>
          </w:rPr>
          <w:t>the</w:t>
        </w:r>
        <w:r>
          <w:rPr>
            <w:rFonts w:ascii="Arial" w:hAnsi="Arial" w:cs="Arial"/>
            <w:i/>
            <w:iCs/>
            <w:spacing w:val="-8"/>
            <w:sz w:val="28"/>
            <w:szCs w:val="28"/>
            <w:u w:val="thick"/>
          </w:rPr>
          <w:t xml:space="preserve"> </w:t>
        </w:r>
        <w:r>
          <w:rPr>
            <w:rFonts w:ascii="Arial" w:hAnsi="Arial" w:cs="Arial"/>
            <w:i/>
            <w:iCs/>
            <w:spacing w:val="-1"/>
            <w:sz w:val="28"/>
            <w:szCs w:val="28"/>
            <w:u w:val="thick"/>
          </w:rPr>
          <w:t>law!</w:t>
        </w:r>
      </w:hyperlink>
      <w:r>
        <w:rPr>
          <w:rFonts w:ascii="Arial" w:hAnsi="Arial" w:cs="Arial"/>
          <w:spacing w:val="-1"/>
          <w:sz w:val="28"/>
          <w:szCs w:val="28"/>
        </w:rPr>
        <w:t>.</w:t>
      </w:r>
    </w:p>
    <w:p w:rsidR="00736333" w:rsidRDefault="00736333" w:rsidP="00D6514C">
      <w:pPr>
        <w:numPr>
          <w:ilvl w:val="0"/>
          <w:numId w:val="86"/>
        </w:numPr>
        <w:tabs>
          <w:tab w:val="left" w:pos="910"/>
        </w:tabs>
        <w:kinsoku w:val="0"/>
        <w:overflowPunct w:val="0"/>
        <w:spacing w:before="136"/>
        <w:ind w:right="609" w:hanging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pacing w:val="-5"/>
          <w:sz w:val="28"/>
          <w:szCs w:val="28"/>
        </w:rPr>
        <w:t>During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period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from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February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through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to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April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30,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OSHA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Form</w:t>
      </w:r>
      <w:r>
        <w:rPr>
          <w:rFonts w:ascii="Arial" w:hAnsi="Arial" w:cs="Arial"/>
          <w:spacing w:val="52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300A,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5"/>
          <w:sz w:val="28"/>
          <w:szCs w:val="28"/>
        </w:rPr>
        <w:t>Summary</w:t>
      </w:r>
      <w:r>
        <w:rPr>
          <w:rFonts w:ascii="Arial" w:hAnsi="Arial" w:cs="Arial"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2"/>
          <w:sz w:val="28"/>
          <w:szCs w:val="28"/>
        </w:rPr>
        <w:t>of</w:t>
      </w:r>
      <w:r>
        <w:rPr>
          <w:rFonts w:ascii="Arial" w:hAnsi="Arial" w:cs="Arial"/>
          <w:i/>
          <w:i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5"/>
          <w:sz w:val="28"/>
          <w:szCs w:val="28"/>
        </w:rPr>
        <w:t>Work-Related</w:t>
      </w:r>
      <w:r>
        <w:rPr>
          <w:rFonts w:ascii="Arial" w:hAnsi="Arial" w:cs="Arial"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5"/>
          <w:sz w:val="28"/>
          <w:szCs w:val="28"/>
        </w:rPr>
        <w:t>Injuries</w:t>
      </w:r>
      <w:r>
        <w:rPr>
          <w:rFonts w:ascii="Arial" w:hAnsi="Arial" w:cs="Arial"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3"/>
          <w:sz w:val="28"/>
          <w:szCs w:val="28"/>
        </w:rPr>
        <w:t>and</w:t>
      </w:r>
      <w:r>
        <w:rPr>
          <w:rFonts w:ascii="Arial" w:hAnsi="Arial" w:cs="Arial"/>
          <w:i/>
          <w:i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5"/>
          <w:sz w:val="28"/>
          <w:szCs w:val="28"/>
        </w:rPr>
        <w:t>Illnesses</w:t>
      </w:r>
      <w:r>
        <w:rPr>
          <w:rFonts w:ascii="Arial" w:hAnsi="Arial" w:cs="Arial"/>
          <w:spacing w:val="-5"/>
          <w:sz w:val="28"/>
          <w:szCs w:val="28"/>
        </w:rPr>
        <w:t>,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must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be</w:t>
      </w:r>
      <w:r>
        <w:rPr>
          <w:rFonts w:ascii="Arial" w:hAnsi="Arial" w:cs="Arial"/>
          <w:spacing w:val="38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posted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for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work-related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injuries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and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illnesses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which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have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occurred</w:t>
      </w:r>
      <w:r>
        <w:rPr>
          <w:rFonts w:ascii="Arial" w:hAnsi="Arial" w:cs="Arial"/>
          <w:spacing w:val="42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during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previous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year.</w:t>
      </w:r>
    </w:p>
    <w:p w:rsidR="00736333" w:rsidRDefault="00736333" w:rsidP="00D6514C">
      <w:pPr>
        <w:pStyle w:val="BodyText"/>
        <w:numPr>
          <w:ilvl w:val="0"/>
          <w:numId w:val="86"/>
        </w:numPr>
        <w:tabs>
          <w:tab w:val="left" w:pos="910"/>
        </w:tabs>
        <w:kinsoku w:val="0"/>
        <w:overflowPunct w:val="0"/>
        <w:spacing w:before="90" w:line="307" w:lineRule="auto"/>
        <w:ind w:left="100" w:right="277" w:firstLine="449"/>
      </w:pPr>
      <w:r>
        <w:rPr>
          <w:spacing w:val="-7"/>
        </w:rPr>
        <w:t>Emergency</w:t>
      </w:r>
      <w:r>
        <w:rPr>
          <w:spacing w:val="-16"/>
        </w:rPr>
        <w:t xml:space="preserve"> </w:t>
      </w:r>
      <w:r>
        <w:rPr>
          <w:spacing w:val="-6"/>
        </w:rPr>
        <w:t>phone</w:t>
      </w:r>
      <w:r>
        <w:rPr>
          <w:spacing w:val="-15"/>
        </w:rPr>
        <w:t xml:space="preserve"> </w:t>
      </w:r>
      <w:r>
        <w:rPr>
          <w:spacing w:val="-7"/>
        </w:rPr>
        <w:t>numbers</w:t>
      </w:r>
      <w:r>
        <w:rPr>
          <w:spacing w:val="-15"/>
        </w:rPr>
        <w:t xml:space="preserve"> </w:t>
      </w:r>
      <w:r>
        <w:rPr>
          <w:spacing w:val="-5"/>
        </w:rPr>
        <w:t>and</w:t>
      </w:r>
      <w:r>
        <w:rPr>
          <w:spacing w:val="-15"/>
        </w:rPr>
        <w:t xml:space="preserve"> </w:t>
      </w:r>
      <w:r>
        <w:rPr>
          <w:spacing w:val="-6"/>
        </w:rPr>
        <w:t>site</w:t>
      </w:r>
      <w:r>
        <w:rPr>
          <w:spacing w:val="-15"/>
        </w:rPr>
        <w:t xml:space="preserve"> </w:t>
      </w:r>
      <w:r>
        <w:rPr>
          <w:spacing w:val="-7"/>
        </w:rPr>
        <w:t>address</w:t>
      </w:r>
      <w:r>
        <w:rPr>
          <w:spacing w:val="-15"/>
        </w:rPr>
        <w:t xml:space="preserve"> </w:t>
      </w:r>
      <w:r>
        <w:rPr>
          <w:spacing w:val="-5"/>
        </w:rPr>
        <w:t>for</w:t>
      </w:r>
      <w:r>
        <w:rPr>
          <w:spacing w:val="-16"/>
        </w:rPr>
        <w:t xml:space="preserve"> </w:t>
      </w:r>
      <w:r>
        <w:rPr>
          <w:spacing w:val="-7"/>
        </w:rPr>
        <w:t>emergency</w:t>
      </w:r>
      <w:r>
        <w:rPr>
          <w:spacing w:val="-15"/>
        </w:rPr>
        <w:t xml:space="preserve"> </w:t>
      </w:r>
      <w:r>
        <w:rPr>
          <w:spacing w:val="-7"/>
        </w:rPr>
        <w:t>response.</w:t>
      </w:r>
      <w:r>
        <w:rPr>
          <w:spacing w:val="41"/>
          <w:w w:val="9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appropriate,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following</w:t>
      </w:r>
      <w:r>
        <w:rPr>
          <w:spacing w:val="-9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posted:</w:t>
      </w:r>
    </w:p>
    <w:p w:rsidR="00736333" w:rsidRDefault="00736333" w:rsidP="00D6514C">
      <w:pPr>
        <w:pStyle w:val="BodyText"/>
        <w:numPr>
          <w:ilvl w:val="0"/>
          <w:numId w:val="85"/>
        </w:numPr>
        <w:tabs>
          <w:tab w:val="left" w:pos="910"/>
        </w:tabs>
        <w:kinsoku w:val="0"/>
        <w:overflowPunct w:val="0"/>
        <w:spacing w:before="2"/>
      </w:pPr>
      <w:r>
        <w:rPr>
          <w:spacing w:val="-1"/>
        </w:rPr>
        <w:t>OSHA</w:t>
      </w:r>
      <w:r>
        <w:rPr>
          <w:spacing w:val="-20"/>
        </w:rPr>
        <w:t xml:space="preserve"> </w:t>
      </w:r>
      <w:r>
        <w:t>citations.</w:t>
      </w:r>
    </w:p>
    <w:p w:rsidR="00736333" w:rsidRDefault="00736333" w:rsidP="00D6514C">
      <w:pPr>
        <w:pStyle w:val="BodyText"/>
        <w:numPr>
          <w:ilvl w:val="0"/>
          <w:numId w:val="85"/>
        </w:numPr>
        <w:tabs>
          <w:tab w:val="left" w:pos="910"/>
        </w:tabs>
        <w:kinsoku w:val="0"/>
        <w:overflowPunct w:val="0"/>
        <w:spacing w:before="91"/>
      </w:pPr>
      <w:r>
        <w:rPr>
          <w:spacing w:val="-1"/>
        </w:rPr>
        <w:t>Notice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informal</w:t>
      </w:r>
      <w:r>
        <w:rPr>
          <w:spacing w:val="-11"/>
        </w:rPr>
        <w:t xml:space="preserve"> </w:t>
      </w:r>
      <w:r>
        <w:t>hearing</w:t>
      </w:r>
      <w:r>
        <w:rPr>
          <w:spacing w:val="-11"/>
        </w:rPr>
        <w:t xml:space="preserve"> </w:t>
      </w:r>
      <w:r>
        <w:t>conference.</w:t>
      </w:r>
    </w:p>
    <w:p w:rsidR="00736333" w:rsidRDefault="00736333" w:rsidP="00D6514C">
      <w:pPr>
        <w:pStyle w:val="BodyText"/>
        <w:numPr>
          <w:ilvl w:val="0"/>
          <w:numId w:val="85"/>
        </w:numPr>
        <w:tabs>
          <w:tab w:val="left" w:pos="910"/>
        </w:tabs>
        <w:kinsoku w:val="0"/>
        <w:overflowPunct w:val="0"/>
        <w:spacing w:before="91"/>
        <w:ind w:left="909" w:hanging="360"/>
      </w:pPr>
      <w:r>
        <w:rPr>
          <w:spacing w:val="-1"/>
        </w:rPr>
        <w:t>Names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assigned</w:t>
      </w:r>
      <w:r>
        <w:rPr>
          <w:spacing w:val="-8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aid</w:t>
      </w:r>
      <w:r>
        <w:rPr>
          <w:spacing w:val="-8"/>
        </w:rPr>
        <w:t xml:space="preserve"> </w:t>
      </w:r>
      <w:r>
        <w:t>providers.</w:t>
      </w:r>
    </w:p>
    <w:p w:rsidR="00736333" w:rsidRDefault="00736333" w:rsidP="00D6514C">
      <w:pPr>
        <w:pStyle w:val="BodyText"/>
        <w:numPr>
          <w:ilvl w:val="0"/>
          <w:numId w:val="85"/>
        </w:numPr>
        <w:tabs>
          <w:tab w:val="left" w:pos="910"/>
        </w:tabs>
        <w:kinsoku w:val="0"/>
        <w:overflowPunct w:val="0"/>
        <w:spacing w:before="137"/>
      </w:pPr>
      <w:r>
        <w:rPr>
          <w:spacing w:val="-1"/>
        </w:rPr>
        <w:t>Air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wipe</w:t>
      </w:r>
      <w:r>
        <w:rPr>
          <w:spacing w:val="-8"/>
        </w:rPr>
        <w:t xml:space="preserve"> </w:t>
      </w:r>
      <w:r>
        <w:t>sampling</w:t>
      </w:r>
      <w:r>
        <w:rPr>
          <w:spacing w:val="-8"/>
        </w:rPr>
        <w:t xml:space="preserve"> </w:t>
      </w:r>
      <w:r>
        <w:t>results.</w:t>
      </w:r>
    </w:p>
    <w:p w:rsidR="00736333" w:rsidRDefault="00736333" w:rsidP="00D6514C">
      <w:pPr>
        <w:pStyle w:val="BodyText"/>
        <w:numPr>
          <w:ilvl w:val="0"/>
          <w:numId w:val="85"/>
        </w:numPr>
        <w:tabs>
          <w:tab w:val="left" w:pos="910"/>
        </w:tabs>
        <w:kinsoku w:val="0"/>
        <w:overflowPunct w:val="0"/>
        <w:spacing w:before="137"/>
      </w:pPr>
      <w:r>
        <w:rPr>
          <w:spacing w:val="-1"/>
        </w:rPr>
        <w:t>Emergency</w:t>
      </w:r>
      <w:r>
        <w:rPr>
          <w:spacing w:val="-14"/>
        </w:rPr>
        <w:t xml:space="preserve"> </w:t>
      </w:r>
      <w:r>
        <w:t>action</w:t>
      </w:r>
      <w:r>
        <w:rPr>
          <w:spacing w:val="-14"/>
        </w:rPr>
        <w:t xml:space="preserve"> </w:t>
      </w:r>
      <w:r>
        <w:t>plan.</w:t>
      </w:r>
    </w:p>
    <w:p w:rsidR="00736333" w:rsidRDefault="00736333">
      <w:pPr>
        <w:pStyle w:val="Heading8"/>
        <w:kinsoku w:val="0"/>
        <w:overflowPunct w:val="0"/>
        <w:spacing w:before="145"/>
        <w:ind w:left="530" w:right="531"/>
        <w:jc w:val="center"/>
        <w:rPr>
          <w:b w:val="0"/>
          <w:bCs w:val="0"/>
        </w:rPr>
      </w:pPr>
      <w:bookmarkStart w:id="30" w:name="bookmark23"/>
      <w:bookmarkEnd w:id="30"/>
      <w:r>
        <w:rPr>
          <w:spacing w:val="-1"/>
        </w:rPr>
        <w:t>RECORDKEEPING:</w:t>
      </w:r>
      <w:r>
        <w:rPr>
          <w:spacing w:val="49"/>
        </w:rPr>
        <w:t xml:space="preserve"> </w:t>
      </w:r>
      <w:r>
        <w:rPr>
          <w:spacing w:val="-1"/>
        </w:rPr>
        <w:t>INJURIES</w:t>
      </w:r>
      <w:r>
        <w:rPr>
          <w:spacing w:val="-15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rPr>
          <w:spacing w:val="-1"/>
        </w:rPr>
        <w:t>ILLNESSES</w:t>
      </w:r>
    </w:p>
    <w:p w:rsidR="00736333" w:rsidRDefault="008B1083">
      <w:pPr>
        <w:kinsoku w:val="0"/>
        <w:overflowPunct w:val="0"/>
        <w:spacing w:before="6"/>
        <w:ind w:left="531" w:right="531"/>
        <w:jc w:val="center"/>
        <w:rPr>
          <w:rFonts w:ascii="Arial" w:hAnsi="Arial" w:cs="Arial"/>
        </w:rPr>
      </w:pPr>
      <w:hyperlink r:id="rId35" w:history="1">
        <w:r w:rsidR="00736333">
          <w:rPr>
            <w:rFonts w:ascii="Arial" w:hAnsi="Arial" w:cs="Arial"/>
            <w:b/>
            <w:bCs/>
            <w:i/>
            <w:iCs/>
            <w:spacing w:val="-1"/>
            <w:u w:val="thick"/>
          </w:rPr>
          <w:t>OSHA</w:t>
        </w:r>
        <w:r w:rsidR="00736333">
          <w:rPr>
            <w:rFonts w:ascii="Arial" w:hAnsi="Arial" w:cs="Arial"/>
            <w:b/>
            <w:bCs/>
            <w:i/>
            <w:i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i/>
            <w:iCs/>
            <w:spacing w:val="-1"/>
            <w:u w:val="thick"/>
          </w:rPr>
          <w:t>Forms</w:t>
        </w:r>
        <w:r w:rsidR="00736333">
          <w:rPr>
            <w:rFonts w:ascii="Arial" w:hAnsi="Arial" w:cs="Arial"/>
            <w:b/>
            <w:bCs/>
            <w:i/>
            <w:i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i/>
            <w:iCs/>
            <w:spacing w:val="-1"/>
            <w:u w:val="thick"/>
          </w:rPr>
          <w:t>300;</w:t>
        </w:r>
        <w:r w:rsidR="00736333">
          <w:rPr>
            <w:rFonts w:ascii="Arial" w:hAnsi="Arial" w:cs="Arial"/>
            <w:b/>
            <w:bCs/>
            <w:i/>
            <w:i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i/>
            <w:iCs/>
            <w:spacing w:val="-1"/>
            <w:u w:val="thick"/>
          </w:rPr>
          <w:t>300A</w:t>
        </w:r>
        <w:r w:rsidR="00736333">
          <w:rPr>
            <w:rFonts w:ascii="Arial" w:hAnsi="Arial" w:cs="Arial"/>
            <w:b/>
            <w:bCs/>
            <w:i/>
            <w:iCs/>
            <w:u w:val="thick"/>
          </w:rPr>
          <w:t xml:space="preserve"> &amp; </w:t>
        </w:r>
        <w:r w:rsidR="00736333">
          <w:rPr>
            <w:rFonts w:ascii="Arial" w:hAnsi="Arial" w:cs="Arial"/>
            <w:b/>
            <w:bCs/>
            <w:i/>
            <w:iCs/>
            <w:spacing w:val="-1"/>
            <w:u w:val="thick"/>
          </w:rPr>
          <w:t>301</w:t>
        </w:r>
      </w:hyperlink>
    </w:p>
    <w:p w:rsidR="00736333" w:rsidRDefault="00736333">
      <w:pPr>
        <w:pStyle w:val="Heading8"/>
        <w:kinsoku w:val="0"/>
        <w:overflowPunct w:val="0"/>
        <w:spacing w:before="145"/>
        <w:ind w:left="531" w:right="531"/>
        <w:jc w:val="center"/>
        <w:rPr>
          <w:b w:val="0"/>
          <w:bCs w:val="0"/>
        </w:rPr>
      </w:pPr>
      <w:r>
        <w:rPr>
          <w:spacing w:val="-1"/>
        </w:rPr>
        <w:t>Injury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Illness</w:t>
      </w:r>
      <w:r>
        <w:rPr>
          <w:spacing w:val="-14"/>
        </w:rPr>
        <w:t xml:space="preserve"> </w:t>
      </w:r>
      <w:r>
        <w:rPr>
          <w:spacing w:val="-1"/>
        </w:rPr>
        <w:t>Recordkeeping</w:t>
      </w:r>
    </w:p>
    <w:p w:rsidR="00736333" w:rsidRDefault="00736333">
      <w:pPr>
        <w:kinsoku w:val="0"/>
        <w:overflowPunct w:val="0"/>
        <w:spacing w:before="241"/>
        <w:ind w:left="100" w:right="28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pacing w:val="-1"/>
          <w:sz w:val="28"/>
          <w:szCs w:val="28"/>
        </w:rPr>
        <w:t>As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matter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law,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all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employers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with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11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more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employees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at</w:t>
      </w:r>
      <w:r>
        <w:rPr>
          <w:rFonts w:ascii="Arial" w:hAnsi="Arial" w:cs="Arial"/>
          <w:b/>
          <w:bCs/>
          <w:spacing w:val="-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any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one</w:t>
      </w:r>
      <w:r>
        <w:rPr>
          <w:rFonts w:ascii="Arial" w:hAnsi="Arial" w:cs="Arial"/>
          <w:b/>
          <w:bCs/>
          <w:spacing w:val="21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time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previous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year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must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maintain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OSHA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Form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300,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Log</w:t>
      </w:r>
      <w:r>
        <w:rPr>
          <w:rFonts w:ascii="Arial" w:hAnsi="Arial" w:cs="Arial"/>
          <w:i/>
          <w:iCs/>
          <w:spacing w:val="-7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of</w:t>
      </w:r>
      <w:r>
        <w:rPr>
          <w:rFonts w:ascii="Arial" w:hAnsi="Arial" w:cs="Arial"/>
          <w:i/>
          <w:iCs/>
          <w:spacing w:val="-6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Work-</w:t>
      </w:r>
      <w:r>
        <w:rPr>
          <w:rFonts w:ascii="Arial" w:hAnsi="Arial" w:cs="Arial"/>
          <w:i/>
          <w:iCs/>
          <w:spacing w:val="27"/>
          <w:w w:val="9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Related</w:t>
      </w:r>
      <w:r>
        <w:rPr>
          <w:rFonts w:ascii="Arial" w:hAnsi="Arial" w:cs="Arial"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Injuries</w:t>
      </w:r>
      <w:r>
        <w:rPr>
          <w:rFonts w:ascii="Arial" w:hAnsi="Arial" w:cs="Arial"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and</w:t>
      </w:r>
      <w:r>
        <w:rPr>
          <w:rFonts w:ascii="Arial" w:hAnsi="Arial" w:cs="Arial"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Illnesses</w:t>
      </w:r>
      <w:r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OSHA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Form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301,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Injury</w:t>
      </w:r>
      <w:r>
        <w:rPr>
          <w:rFonts w:ascii="Arial" w:hAnsi="Arial" w:cs="Arial"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and</w:t>
      </w:r>
      <w:r>
        <w:rPr>
          <w:rFonts w:ascii="Arial" w:hAnsi="Arial" w:cs="Arial"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Illness</w:t>
      </w:r>
      <w:r>
        <w:rPr>
          <w:rFonts w:ascii="Arial" w:hAnsi="Arial" w:cs="Arial"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Incident</w:t>
      </w:r>
      <w:r>
        <w:rPr>
          <w:rFonts w:ascii="Arial" w:hAnsi="Arial" w:cs="Arial"/>
          <w:i/>
          <w:iCs/>
          <w:spacing w:val="21"/>
          <w:w w:val="9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Report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OSHA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Form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300A,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Summary</w:t>
      </w:r>
      <w:r>
        <w:rPr>
          <w:rFonts w:ascii="Arial" w:hAnsi="Arial" w:cs="Arial"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of</w:t>
      </w:r>
      <w:r>
        <w:rPr>
          <w:rFonts w:ascii="Arial" w:hAnsi="Arial" w:cs="Arial"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Work-Related</w:t>
      </w:r>
      <w:r>
        <w:rPr>
          <w:rFonts w:ascii="Arial" w:hAnsi="Arial" w:cs="Arial"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Injuries</w:t>
      </w:r>
      <w:r>
        <w:rPr>
          <w:rFonts w:ascii="Arial" w:hAnsi="Arial" w:cs="Arial"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and</w:t>
      </w:r>
      <w:r>
        <w:rPr>
          <w:rFonts w:ascii="Arial" w:hAnsi="Arial" w:cs="Arial"/>
          <w:i/>
          <w:iCs/>
          <w:spacing w:val="63"/>
          <w:w w:val="9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Illnesses</w:t>
      </w:r>
      <w:r>
        <w:rPr>
          <w:rFonts w:ascii="Arial" w:hAnsi="Arial" w:cs="Arial"/>
          <w:sz w:val="28"/>
          <w:szCs w:val="28"/>
        </w:rPr>
        <w:t>.</w:t>
      </w:r>
    </w:p>
    <w:p w:rsidR="00736333" w:rsidRDefault="00736333">
      <w:pPr>
        <w:pStyle w:val="BodyText"/>
        <w:kinsoku w:val="0"/>
        <w:overflowPunct w:val="0"/>
        <w:spacing w:before="135"/>
        <w:ind w:right="283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OSHA</w:t>
      </w:r>
      <w:r>
        <w:rPr>
          <w:spacing w:val="-7"/>
        </w:rPr>
        <w:t xml:space="preserve"> </w:t>
      </w:r>
      <w:r>
        <w:rPr>
          <w:spacing w:val="-1"/>
        </w:rPr>
        <w:t>Form</w:t>
      </w:r>
      <w:r>
        <w:rPr>
          <w:spacing w:val="-6"/>
        </w:rPr>
        <w:t xml:space="preserve"> </w:t>
      </w:r>
      <w:r>
        <w:t>300A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signed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official.</w:t>
      </w:r>
      <w:r>
        <w:rPr>
          <w:spacing w:val="65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t>signature</w:t>
      </w:r>
      <w:r>
        <w:rPr>
          <w:spacing w:val="25"/>
          <w:w w:val="99"/>
        </w:rPr>
        <w:t xml:space="preserve"> </w:t>
      </w:r>
      <w:r>
        <w:t>indicates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official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certifying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he/she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examined</w:t>
      </w:r>
      <w:r>
        <w:rPr>
          <w:w w:val="9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OSHA</w:t>
      </w:r>
      <w:r>
        <w:rPr>
          <w:spacing w:val="-9"/>
        </w:rPr>
        <w:t xml:space="preserve"> </w:t>
      </w:r>
      <w:r>
        <w:t>300</w:t>
      </w:r>
      <w:r>
        <w:rPr>
          <w:spacing w:val="-8"/>
        </w:rPr>
        <w:t xml:space="preserve"> </w:t>
      </w:r>
      <w:r>
        <w:t>Log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reasonably</w:t>
      </w:r>
      <w:r>
        <w:rPr>
          <w:spacing w:val="-8"/>
        </w:rPr>
        <w:t xml:space="preserve"> </w:t>
      </w:r>
      <w:r>
        <w:t>believes,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his/her</w:t>
      </w:r>
      <w:r>
        <w:rPr>
          <w:spacing w:val="-9"/>
        </w:rPr>
        <w:t xml:space="preserve"> </w:t>
      </w:r>
      <w:r>
        <w:rPr>
          <w:spacing w:val="-1"/>
        </w:rPr>
        <w:t>knowledge</w:t>
      </w:r>
      <w:r>
        <w:rPr>
          <w:spacing w:val="29"/>
          <w:w w:val="9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t>recorded,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annual</w:t>
      </w:r>
      <w:r>
        <w:rPr>
          <w:spacing w:val="26"/>
          <w:w w:val="99"/>
        </w:rPr>
        <w:t xml:space="preserve"> </w:t>
      </w:r>
      <w:r>
        <w:t>summary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correct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complete.</w:t>
      </w:r>
    </w:p>
    <w:p w:rsidR="00736333" w:rsidRDefault="00736333">
      <w:pPr>
        <w:pStyle w:val="BodyText"/>
        <w:kinsoku w:val="0"/>
        <w:overflowPunct w:val="0"/>
        <w:spacing w:before="135"/>
        <w:ind w:right="283"/>
        <w:sectPr w:rsidR="00736333">
          <w:pgSz w:w="12240" w:h="15840"/>
          <w:pgMar w:top="660" w:right="1340" w:bottom="1000" w:left="1340" w:header="0" w:footer="80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100" w:line="320" w:lineRule="exact"/>
        <w:ind w:left="119" w:right="171"/>
      </w:pPr>
      <w:r>
        <w:rPr>
          <w:spacing w:val="-1"/>
        </w:rPr>
        <w:lastRenderedPageBreak/>
        <w:t>The</w:t>
      </w:r>
      <w:r>
        <w:rPr>
          <w:spacing w:val="-7"/>
        </w:rPr>
        <w:t xml:space="preserve"> </w:t>
      </w:r>
      <w:r>
        <w:t>annual</w:t>
      </w:r>
      <w:r>
        <w:rPr>
          <w:spacing w:val="-7"/>
        </w:rPr>
        <w:t xml:space="preserve"> </w:t>
      </w:r>
      <w:r>
        <w:t>summary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posted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later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rPr>
          <w:spacing w:val="-1"/>
        </w:rPr>
        <w:t>February</w:t>
      </w:r>
      <w:r>
        <w:rPr>
          <w:spacing w:val="-7"/>
        </w:rPr>
        <w:t xml:space="preserve"> </w:t>
      </w:r>
      <w:r>
        <w:t>1</w:t>
      </w:r>
      <w:r>
        <w:rPr>
          <w:position w:val="13"/>
          <w:sz w:val="18"/>
          <w:szCs w:val="18"/>
        </w:rPr>
        <w:t>st</w:t>
      </w:r>
      <w:r>
        <w:rPr>
          <w:spacing w:val="22"/>
          <w:position w:val="13"/>
          <w:sz w:val="18"/>
          <w:szCs w:val="18"/>
        </w:rPr>
        <w:t xml:space="preserve"> </w:t>
      </w:r>
      <w:r>
        <w:t>through</w:t>
      </w:r>
      <w:r>
        <w:rPr>
          <w:spacing w:val="25"/>
          <w:w w:val="99"/>
        </w:rPr>
        <w:t xml:space="preserve"> </w:t>
      </w:r>
      <w:r>
        <w:rPr>
          <w:spacing w:val="-1"/>
        </w:rPr>
        <w:t>April</w:t>
      </w:r>
      <w:r>
        <w:rPr>
          <w:spacing w:val="-7"/>
        </w:rPr>
        <w:t xml:space="preserve"> </w:t>
      </w:r>
      <w:r>
        <w:t>30</w:t>
      </w:r>
      <w:r>
        <w:rPr>
          <w:position w:val="13"/>
          <w:sz w:val="18"/>
          <w:szCs w:val="18"/>
        </w:rPr>
        <w:t>th</w:t>
      </w:r>
      <w:r>
        <w:rPr>
          <w:spacing w:val="21"/>
          <w:position w:val="13"/>
          <w:sz w:val="18"/>
          <w:szCs w:val="1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records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preceding</w:t>
      </w:r>
      <w:r>
        <w:rPr>
          <w:spacing w:val="-7"/>
        </w:rPr>
        <w:t xml:space="preserve"> </w:t>
      </w:r>
      <w:r>
        <w:t>year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conspicuous</w:t>
      </w:r>
      <w:r>
        <w:rPr>
          <w:spacing w:val="-7"/>
        </w:rPr>
        <w:t xml:space="preserve"> </w:t>
      </w:r>
      <w:r>
        <w:t>place</w:t>
      </w:r>
      <w:r>
        <w:rPr>
          <w:spacing w:val="24"/>
          <w:w w:val="99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t>notices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customarily</w:t>
      </w:r>
      <w:r>
        <w:rPr>
          <w:spacing w:val="-8"/>
        </w:rPr>
        <w:t xml:space="preserve"> </w:t>
      </w:r>
      <w:r>
        <w:t>posted.</w:t>
      </w:r>
      <w:r>
        <w:rPr>
          <w:spacing w:val="6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annual</w:t>
      </w:r>
      <w:r>
        <w:rPr>
          <w:spacing w:val="-8"/>
        </w:rPr>
        <w:t xml:space="preserve"> </w:t>
      </w:r>
      <w:r>
        <w:t>summary</w:t>
      </w:r>
      <w:r>
        <w:rPr>
          <w:spacing w:val="26"/>
          <w:w w:val="99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altered,</w:t>
      </w:r>
      <w:r>
        <w:rPr>
          <w:spacing w:val="-8"/>
        </w:rPr>
        <w:t xml:space="preserve"> </w:t>
      </w:r>
      <w:r>
        <w:t>defaced,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covered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material.</w:t>
      </w:r>
    </w:p>
    <w:p w:rsidR="00736333" w:rsidRDefault="00736333">
      <w:pPr>
        <w:pStyle w:val="BodyText"/>
        <w:kinsoku w:val="0"/>
        <w:overflowPunct w:val="0"/>
        <w:spacing w:before="131"/>
        <w:ind w:left="120" w:right="283"/>
      </w:pPr>
      <w:r>
        <w:rPr>
          <w:spacing w:val="-1"/>
        </w:rPr>
        <w:t>OSHA</w:t>
      </w:r>
      <w:r>
        <w:rPr>
          <w:spacing w:val="-9"/>
        </w:rPr>
        <w:t xml:space="preserve"> </w:t>
      </w:r>
      <w:r>
        <w:rPr>
          <w:spacing w:val="-1"/>
        </w:rPr>
        <w:t>Forms</w:t>
      </w:r>
      <w:r>
        <w:rPr>
          <w:spacing w:val="-7"/>
        </w:rPr>
        <w:t xml:space="preserve"> </w:t>
      </w:r>
      <w:r>
        <w:t>300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301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record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classify</w:t>
      </w:r>
      <w:r>
        <w:rPr>
          <w:spacing w:val="-7"/>
        </w:rPr>
        <w:t xml:space="preserve"> </w:t>
      </w:r>
      <w:r>
        <w:t>occupational</w:t>
      </w:r>
      <w:r>
        <w:rPr>
          <w:spacing w:val="25"/>
          <w:w w:val="99"/>
        </w:rPr>
        <w:t xml:space="preserve"> </w:t>
      </w:r>
      <w:r>
        <w:t>injuries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illnesses.</w:t>
      </w:r>
      <w:r>
        <w:rPr>
          <w:spacing w:val="61"/>
        </w:rPr>
        <w:t xml:space="preserve"> </w:t>
      </w:r>
      <w:r>
        <w:rPr>
          <w:spacing w:val="-1"/>
        </w:rPr>
        <w:t>These</w:t>
      </w:r>
      <w:r>
        <w:rPr>
          <w:spacing w:val="-8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injuries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illnesses</w:t>
      </w:r>
      <w:r>
        <w:rPr>
          <w:spacing w:val="28"/>
          <w:w w:val="9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are:</w:t>
      </w:r>
      <w:r>
        <w:rPr>
          <w:spacing w:val="-5"/>
        </w:rPr>
        <w:t xml:space="preserve"> </w:t>
      </w:r>
      <w:r>
        <w:t>a)</w:t>
      </w:r>
      <w:r>
        <w:rPr>
          <w:spacing w:val="-5"/>
        </w:rPr>
        <w:t xml:space="preserve"> </w:t>
      </w:r>
      <w:r>
        <w:rPr>
          <w:spacing w:val="-1"/>
        </w:rPr>
        <w:t>work</w:t>
      </w:r>
      <w:r>
        <w:rPr>
          <w:spacing w:val="-5"/>
        </w:rPr>
        <w:t xml:space="preserve"> </w:t>
      </w:r>
      <w:r>
        <w:t>related;</w:t>
      </w:r>
      <w:r>
        <w:rPr>
          <w:spacing w:val="-5"/>
        </w:rPr>
        <w:t xml:space="preserve"> </w:t>
      </w:r>
      <w:r>
        <w:t>b)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case;</w:t>
      </w:r>
      <w:r>
        <w:rPr>
          <w:spacing w:val="-4"/>
        </w:rPr>
        <w:t xml:space="preserve"> </w:t>
      </w:r>
      <w:r>
        <w:t>and,</w:t>
      </w:r>
      <w:r>
        <w:rPr>
          <w:spacing w:val="-5"/>
        </w:rPr>
        <w:t xml:space="preserve"> </w:t>
      </w:r>
      <w:r>
        <w:t>c)</w:t>
      </w:r>
      <w:r>
        <w:rPr>
          <w:spacing w:val="-5"/>
        </w:rPr>
        <w:t xml:space="preserve"> </w:t>
      </w:r>
      <w:r>
        <w:t>meets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recording</w:t>
      </w:r>
      <w:r>
        <w:rPr>
          <w:spacing w:val="-8"/>
        </w:rPr>
        <w:t xml:space="preserve"> </w:t>
      </w:r>
      <w:r>
        <w:t>criteria,</w:t>
      </w:r>
      <w:r>
        <w:rPr>
          <w:spacing w:val="-7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rPr>
          <w:u w:val="thick"/>
        </w:rPr>
        <w:t>Items</w:t>
      </w:r>
      <w:r>
        <w:rPr>
          <w:spacing w:val="-8"/>
          <w:u w:val="thick"/>
        </w:rPr>
        <w:t xml:space="preserve"> </w:t>
      </w:r>
      <w:r>
        <w:rPr>
          <w:u w:val="thick"/>
        </w:rPr>
        <w:t>to</w:t>
      </w:r>
      <w:r>
        <w:rPr>
          <w:spacing w:val="-8"/>
          <w:u w:val="thick"/>
        </w:rPr>
        <w:t xml:space="preserve"> </w:t>
      </w:r>
      <w:r>
        <w:rPr>
          <w:u w:val="thick"/>
        </w:rPr>
        <w:t>be</w:t>
      </w:r>
      <w:r>
        <w:rPr>
          <w:spacing w:val="-8"/>
          <w:u w:val="thick"/>
        </w:rPr>
        <w:t xml:space="preserve"> </w:t>
      </w:r>
      <w:r>
        <w:rPr>
          <w:u w:val="thick"/>
        </w:rPr>
        <w:t>recorded</w:t>
      </w:r>
      <w:r>
        <w:rPr>
          <w:spacing w:val="-9"/>
          <w:u w:val="thick"/>
        </w:rPr>
        <w:t xml:space="preserve"> </w:t>
      </w:r>
      <w:r>
        <w:rPr>
          <w:u w:val="thick"/>
        </w:rPr>
        <w:t>on</w:t>
      </w:r>
      <w:r>
        <w:rPr>
          <w:spacing w:val="-8"/>
          <w:u w:val="thick"/>
        </w:rPr>
        <w:t xml:space="preserve"> </w:t>
      </w:r>
      <w:r>
        <w:rPr>
          <w:spacing w:val="-1"/>
          <w:u w:val="thick"/>
        </w:rPr>
        <w:t>OSHA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Forms</w:t>
      </w:r>
      <w:r>
        <w:rPr>
          <w:spacing w:val="-8"/>
          <w:u w:val="thick"/>
        </w:rPr>
        <w:t xml:space="preserve"> </w:t>
      </w:r>
      <w:r>
        <w:rPr>
          <w:u w:val="thick"/>
        </w:rPr>
        <w:t>300,</w:t>
      </w:r>
      <w:r>
        <w:rPr>
          <w:spacing w:val="-1"/>
          <w:w w:val="99"/>
          <w:u w:val="thick"/>
        </w:rPr>
        <w:t xml:space="preserve"> </w:t>
      </w:r>
      <w:r>
        <w:rPr>
          <w:spacing w:val="24"/>
          <w:w w:val="99"/>
        </w:rPr>
        <w:t xml:space="preserve"> </w:t>
      </w:r>
      <w:r>
        <w:rPr>
          <w:u w:val="thick"/>
        </w:rPr>
        <w:t>300</w:t>
      </w:r>
      <w:r>
        <w:rPr>
          <w:spacing w:val="-7"/>
          <w:u w:val="thick"/>
        </w:rPr>
        <w:t xml:space="preserve"> </w:t>
      </w:r>
      <w:r>
        <w:rPr>
          <w:u w:val="thick"/>
        </w:rPr>
        <w:t>A</w:t>
      </w:r>
      <w:r>
        <w:rPr>
          <w:spacing w:val="-8"/>
          <w:u w:val="thick"/>
        </w:rPr>
        <w:t xml:space="preserve"> </w:t>
      </w:r>
      <w:r>
        <w:rPr>
          <w:u w:val="thick"/>
        </w:rPr>
        <w:t>and</w:t>
      </w:r>
      <w:r>
        <w:rPr>
          <w:spacing w:val="-7"/>
          <w:u w:val="thick"/>
        </w:rPr>
        <w:t xml:space="preserve"> </w:t>
      </w:r>
      <w:r>
        <w:rPr>
          <w:u w:val="thick"/>
        </w:rPr>
        <w:t>301</w:t>
      </w:r>
      <w:r>
        <w:t>,</w:t>
      </w:r>
      <w:r>
        <w:rPr>
          <w:spacing w:val="-7"/>
        </w:rPr>
        <w:t xml:space="preserve"> </w:t>
      </w:r>
      <w:r>
        <w:rPr>
          <w:spacing w:val="-1"/>
        </w:rPr>
        <w:t>below.</w:t>
      </w:r>
    </w:p>
    <w:p w:rsidR="00736333" w:rsidRDefault="00736333">
      <w:pPr>
        <w:pStyle w:val="BodyText"/>
        <w:kinsoku w:val="0"/>
        <w:overflowPunct w:val="0"/>
        <w:ind w:left="120" w:right="197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OSHA</w:t>
      </w:r>
      <w:r>
        <w:rPr>
          <w:spacing w:val="-8"/>
        </w:rPr>
        <w:t xml:space="preserve"> </w:t>
      </w:r>
      <w:r>
        <w:rPr>
          <w:spacing w:val="-1"/>
        </w:rPr>
        <w:t>Form</w:t>
      </w:r>
      <w:r>
        <w:rPr>
          <w:spacing w:val="-7"/>
        </w:rPr>
        <w:t xml:space="preserve"> </w:t>
      </w:r>
      <w:r>
        <w:t>300</w:t>
      </w:r>
      <w:r>
        <w:rPr>
          <w:spacing w:val="-7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and</w:t>
      </w:r>
      <w:r>
        <w:rPr>
          <w:spacing w:val="26"/>
          <w:w w:val="99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manner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protects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confidentiality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employees</w:t>
      </w:r>
      <w:r>
        <w:rPr>
          <w:w w:val="9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extent</w:t>
      </w:r>
      <w:r>
        <w:rPr>
          <w:spacing w:val="-8"/>
        </w:rPr>
        <w:t xml:space="preserve"> </w:t>
      </w:r>
      <w:r>
        <w:t>possible.</w:t>
      </w:r>
      <w:r>
        <w:rPr>
          <w:spacing w:val="63"/>
        </w:rPr>
        <w:t xml:space="preserve"> </w:t>
      </w:r>
      <w:r>
        <w:rPr>
          <w:spacing w:val="-1"/>
        </w:rPr>
        <w:t>Recordable</w:t>
      </w:r>
      <w:r>
        <w:rPr>
          <w:spacing w:val="-7"/>
        </w:rPr>
        <w:t xml:space="preserve"> </w:t>
      </w:r>
      <w:r>
        <w:t>injuries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illnesses</w:t>
      </w:r>
      <w:r>
        <w:rPr>
          <w:spacing w:val="-8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entered</w:t>
      </w:r>
      <w:r>
        <w:rPr>
          <w:spacing w:val="29"/>
          <w:w w:val="99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1"/>
        </w:rPr>
        <w:t>OSHA</w:t>
      </w:r>
      <w:r>
        <w:rPr>
          <w:spacing w:val="-7"/>
        </w:rPr>
        <w:t xml:space="preserve"> </w:t>
      </w:r>
      <w:r>
        <w:rPr>
          <w:spacing w:val="-1"/>
        </w:rPr>
        <w:t>Forms</w:t>
      </w:r>
      <w:r>
        <w:rPr>
          <w:spacing w:val="-7"/>
        </w:rPr>
        <w:t xml:space="preserve"> </w:t>
      </w:r>
      <w:r>
        <w:t>300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301</w:t>
      </w:r>
      <w:r>
        <w:rPr>
          <w:spacing w:val="-7"/>
        </w:rPr>
        <w:t xml:space="preserve"> </w:t>
      </w:r>
      <w:r>
        <w:rPr>
          <w:spacing w:val="-1"/>
        </w:rPr>
        <w:t>within</w:t>
      </w:r>
      <w:r>
        <w:rPr>
          <w:spacing w:val="-6"/>
        </w:rPr>
        <w:t xml:space="preserve"> </w:t>
      </w:r>
      <w:r>
        <w:t>seven</w:t>
      </w:r>
      <w:r>
        <w:rPr>
          <w:spacing w:val="-7"/>
        </w:rPr>
        <w:t xml:space="preserve"> </w:t>
      </w:r>
      <w:r>
        <w:t>(7)</w:t>
      </w:r>
      <w:r>
        <w:rPr>
          <w:spacing w:val="-6"/>
        </w:rPr>
        <w:t xml:space="preserve"> </w:t>
      </w:r>
      <w:r>
        <w:t>days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receiving</w:t>
      </w:r>
      <w:r>
        <w:rPr>
          <w:spacing w:val="10"/>
          <w:w w:val="99"/>
        </w:rPr>
        <w:t xml:space="preserve">  </w:t>
      </w:r>
      <w:r>
        <w:t>information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recordable</w:t>
      </w:r>
      <w:r>
        <w:rPr>
          <w:spacing w:val="-9"/>
        </w:rPr>
        <w:t xml:space="preserve"> </w:t>
      </w:r>
      <w:r>
        <w:t>injury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illness</w:t>
      </w:r>
      <w:r>
        <w:rPr>
          <w:spacing w:val="-9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occurred.</w:t>
      </w:r>
    </w:p>
    <w:p w:rsidR="00736333" w:rsidRDefault="00736333">
      <w:pPr>
        <w:pStyle w:val="BodyText"/>
        <w:kinsoku w:val="0"/>
        <w:overflowPunct w:val="0"/>
        <w:ind w:left="120" w:right="283"/>
      </w:pPr>
      <w:r>
        <w:rPr>
          <w:spacing w:val="-5"/>
          <w:u w:val="thick"/>
        </w:rPr>
        <w:t>Retention</w:t>
      </w:r>
      <w:r>
        <w:rPr>
          <w:spacing w:val="-8"/>
          <w:u w:val="thick"/>
        </w:rPr>
        <w:t xml:space="preserve"> </w:t>
      </w:r>
      <w:r>
        <w:rPr>
          <w:spacing w:val="-5"/>
          <w:u w:val="thick"/>
        </w:rPr>
        <w:t>of</w:t>
      </w:r>
      <w:r>
        <w:rPr>
          <w:spacing w:val="-8"/>
          <w:u w:val="thick"/>
        </w:rPr>
        <w:t xml:space="preserve"> </w:t>
      </w:r>
      <w:r>
        <w:rPr>
          <w:spacing w:val="-5"/>
          <w:u w:val="thick"/>
        </w:rPr>
        <w:t>Forms</w:t>
      </w:r>
      <w:r>
        <w:rPr>
          <w:spacing w:val="-5"/>
        </w:rPr>
        <w:t>:</w:t>
      </w:r>
    </w:p>
    <w:p w:rsidR="00736333" w:rsidRDefault="00736333">
      <w:pPr>
        <w:pStyle w:val="BodyText"/>
        <w:kinsoku w:val="0"/>
        <w:overflowPunct w:val="0"/>
        <w:ind w:left="120" w:right="407"/>
      </w:pPr>
      <w:r>
        <w:rPr>
          <w:spacing w:val="-5"/>
        </w:rPr>
        <w:t>OSHA</w:t>
      </w:r>
      <w:r>
        <w:rPr>
          <w:spacing w:val="-13"/>
        </w:rPr>
        <w:t xml:space="preserve"> </w:t>
      </w:r>
      <w:r>
        <w:rPr>
          <w:spacing w:val="-5"/>
        </w:rPr>
        <w:t>Forms</w:t>
      </w:r>
      <w:r>
        <w:rPr>
          <w:spacing w:val="-11"/>
        </w:rPr>
        <w:t xml:space="preserve"> </w:t>
      </w:r>
      <w:r>
        <w:rPr>
          <w:spacing w:val="-3"/>
        </w:rPr>
        <w:t>300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3"/>
        </w:rPr>
        <w:t>301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annual</w:t>
      </w:r>
      <w:r>
        <w:rPr>
          <w:spacing w:val="-11"/>
        </w:rPr>
        <w:t xml:space="preserve"> </w:t>
      </w:r>
      <w:r>
        <w:rPr>
          <w:spacing w:val="-5"/>
        </w:rPr>
        <w:t>summary</w:t>
      </w:r>
      <w:r>
        <w:rPr>
          <w:spacing w:val="-12"/>
        </w:rPr>
        <w:t xml:space="preserve"> </w:t>
      </w:r>
      <w:r>
        <w:rPr>
          <w:spacing w:val="-3"/>
        </w:rPr>
        <w:t>[and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privacy</w:t>
      </w:r>
      <w:r>
        <w:rPr>
          <w:spacing w:val="-11"/>
        </w:rPr>
        <w:t xml:space="preserve"> </w:t>
      </w:r>
      <w:r>
        <w:rPr>
          <w:spacing w:val="-5"/>
        </w:rPr>
        <w:t>case</w:t>
      </w:r>
      <w:r>
        <w:rPr>
          <w:spacing w:val="48"/>
          <w:w w:val="99"/>
        </w:rPr>
        <w:t xml:space="preserve"> </w:t>
      </w:r>
      <w:r>
        <w:rPr>
          <w:spacing w:val="-5"/>
        </w:rPr>
        <w:t>list,</w:t>
      </w:r>
      <w:r>
        <w:rPr>
          <w:spacing w:val="-10"/>
        </w:rPr>
        <w:t xml:space="preserve"> </w:t>
      </w:r>
      <w:r>
        <w:rPr>
          <w:spacing w:val="-2"/>
        </w:rPr>
        <w:t>if</w:t>
      </w:r>
      <w:r>
        <w:rPr>
          <w:spacing w:val="-10"/>
        </w:rPr>
        <w:t xml:space="preserve"> </w:t>
      </w:r>
      <w:r>
        <w:rPr>
          <w:spacing w:val="-3"/>
        </w:rPr>
        <w:t>one</w:t>
      </w:r>
      <w:r>
        <w:rPr>
          <w:spacing w:val="-10"/>
        </w:rPr>
        <w:t xml:space="preserve"> </w:t>
      </w:r>
      <w:r>
        <w:rPr>
          <w:spacing w:val="-5"/>
        </w:rPr>
        <w:t>exists]</w:t>
      </w:r>
      <w:r>
        <w:rPr>
          <w:spacing w:val="-10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5"/>
        </w:rPr>
        <w:t>retained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rPr>
          <w:spacing w:val="-3"/>
        </w:rPr>
        <w:t>five</w:t>
      </w:r>
      <w:r>
        <w:rPr>
          <w:spacing w:val="-10"/>
        </w:rPr>
        <w:t xml:space="preserve"> </w:t>
      </w:r>
      <w:r>
        <w:rPr>
          <w:spacing w:val="-5"/>
        </w:rPr>
        <w:t>years</w:t>
      </w:r>
      <w:r>
        <w:rPr>
          <w:spacing w:val="-9"/>
        </w:rPr>
        <w:t xml:space="preserve"> </w:t>
      </w:r>
      <w:r>
        <w:rPr>
          <w:spacing w:val="-5"/>
        </w:rPr>
        <w:t>following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3"/>
        </w:rPr>
        <w:t>year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5"/>
        </w:rPr>
        <w:t>which</w:t>
      </w:r>
      <w:r>
        <w:rPr>
          <w:spacing w:val="44"/>
          <w:w w:val="99"/>
        </w:rPr>
        <w:t xml:space="preserve"> </w:t>
      </w:r>
      <w:r>
        <w:rPr>
          <w:spacing w:val="-3"/>
        </w:rPr>
        <w:t>they</w:t>
      </w:r>
      <w:r>
        <w:rPr>
          <w:spacing w:val="-14"/>
        </w:rPr>
        <w:t xml:space="preserve"> </w:t>
      </w:r>
      <w:r>
        <w:rPr>
          <w:spacing w:val="-5"/>
        </w:rPr>
        <w:t>relate.</w:t>
      </w:r>
    </w:p>
    <w:p w:rsidR="00736333" w:rsidRDefault="00736333">
      <w:pPr>
        <w:pStyle w:val="BodyText"/>
        <w:kinsoku w:val="0"/>
        <w:overflowPunct w:val="0"/>
        <w:ind w:left="120" w:right="283"/>
      </w:pPr>
      <w:r>
        <w:rPr>
          <w:spacing w:val="-5"/>
          <w:u w:val="thick"/>
        </w:rPr>
        <w:t>Items</w:t>
      </w:r>
      <w:r>
        <w:rPr>
          <w:spacing w:val="-11"/>
          <w:u w:val="thick"/>
        </w:rPr>
        <w:t xml:space="preserve"> </w:t>
      </w:r>
      <w:r>
        <w:rPr>
          <w:spacing w:val="-2"/>
          <w:u w:val="thick"/>
        </w:rPr>
        <w:t>to</w:t>
      </w:r>
      <w:r>
        <w:rPr>
          <w:spacing w:val="-10"/>
          <w:u w:val="thick"/>
        </w:rPr>
        <w:t xml:space="preserve"> </w:t>
      </w:r>
      <w:r>
        <w:rPr>
          <w:spacing w:val="-5"/>
          <w:u w:val="thick"/>
        </w:rPr>
        <w:t>be</w:t>
      </w:r>
      <w:r>
        <w:rPr>
          <w:spacing w:val="-8"/>
          <w:u w:val="thick"/>
        </w:rPr>
        <w:t xml:space="preserve"> </w:t>
      </w:r>
      <w:r>
        <w:rPr>
          <w:spacing w:val="-5"/>
          <w:u w:val="thick"/>
        </w:rPr>
        <w:t>recorded</w:t>
      </w:r>
      <w:r>
        <w:rPr>
          <w:spacing w:val="-8"/>
          <w:u w:val="thick"/>
        </w:rPr>
        <w:t xml:space="preserve"> </w:t>
      </w:r>
      <w:r>
        <w:rPr>
          <w:spacing w:val="-5"/>
          <w:u w:val="thick"/>
        </w:rPr>
        <w:t>on</w:t>
      </w:r>
      <w:r>
        <w:rPr>
          <w:spacing w:val="-7"/>
          <w:u w:val="thick"/>
        </w:rPr>
        <w:t xml:space="preserve"> </w:t>
      </w:r>
      <w:r>
        <w:rPr>
          <w:spacing w:val="-5"/>
          <w:u w:val="thick"/>
        </w:rPr>
        <w:t>OSHA</w:t>
      </w:r>
      <w:r>
        <w:rPr>
          <w:spacing w:val="-12"/>
          <w:u w:val="thick"/>
        </w:rPr>
        <w:t xml:space="preserve"> </w:t>
      </w:r>
      <w:r>
        <w:rPr>
          <w:spacing w:val="-5"/>
          <w:u w:val="thick"/>
        </w:rPr>
        <w:t>Forms</w:t>
      </w:r>
      <w:r>
        <w:rPr>
          <w:spacing w:val="-10"/>
          <w:u w:val="thick"/>
        </w:rPr>
        <w:t xml:space="preserve"> </w:t>
      </w:r>
      <w:r>
        <w:rPr>
          <w:spacing w:val="-5"/>
          <w:u w:val="thick"/>
        </w:rPr>
        <w:t>300,</w:t>
      </w:r>
      <w:r>
        <w:rPr>
          <w:spacing w:val="-8"/>
          <w:u w:val="thick"/>
        </w:rPr>
        <w:t xml:space="preserve"> </w:t>
      </w:r>
      <w:r>
        <w:rPr>
          <w:spacing w:val="-5"/>
          <w:u w:val="thick"/>
        </w:rPr>
        <w:t>300A</w:t>
      </w:r>
      <w:r>
        <w:rPr>
          <w:spacing w:val="-8"/>
          <w:u w:val="thick"/>
        </w:rPr>
        <w:t xml:space="preserve"> </w:t>
      </w:r>
      <w:r>
        <w:rPr>
          <w:spacing w:val="-5"/>
          <w:u w:val="thick"/>
        </w:rPr>
        <w:t>and</w:t>
      </w:r>
      <w:r>
        <w:rPr>
          <w:spacing w:val="-8"/>
          <w:u w:val="thick"/>
        </w:rPr>
        <w:t xml:space="preserve"> </w:t>
      </w:r>
      <w:r>
        <w:rPr>
          <w:spacing w:val="-3"/>
          <w:u w:val="thick"/>
        </w:rPr>
        <w:t>301</w:t>
      </w:r>
      <w:r>
        <w:rPr>
          <w:spacing w:val="-3"/>
        </w:rPr>
        <w:t>:</w:t>
      </w:r>
    </w:p>
    <w:p w:rsidR="00736333" w:rsidRDefault="00736333">
      <w:pPr>
        <w:kinsoku w:val="0"/>
        <w:overflowPunct w:val="0"/>
        <w:spacing w:before="136"/>
        <w:ind w:left="120" w:right="28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pacing w:val="-3"/>
          <w:sz w:val="28"/>
          <w:szCs w:val="28"/>
        </w:rPr>
        <w:t>Work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related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injuries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and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illnesses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and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fatalities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are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to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be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recorded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using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the</w:t>
      </w:r>
      <w:r>
        <w:rPr>
          <w:rFonts w:ascii="Arial" w:hAnsi="Arial" w:cs="Arial"/>
          <w:spacing w:val="52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criteria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found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in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Part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1904,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5"/>
          <w:sz w:val="28"/>
          <w:szCs w:val="28"/>
          <w:u w:val="thick"/>
        </w:rPr>
        <w:t>Recording</w:t>
      </w:r>
      <w:r>
        <w:rPr>
          <w:rFonts w:ascii="Arial" w:hAnsi="Arial" w:cs="Arial"/>
          <w:i/>
          <w:iCs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-5"/>
          <w:sz w:val="28"/>
          <w:szCs w:val="28"/>
          <w:u w:val="thick"/>
        </w:rPr>
        <w:t>and</w:t>
      </w:r>
      <w:r>
        <w:rPr>
          <w:rFonts w:ascii="Arial" w:hAnsi="Arial" w:cs="Arial"/>
          <w:i/>
          <w:iCs/>
          <w:spacing w:val="-7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-5"/>
          <w:sz w:val="28"/>
          <w:szCs w:val="28"/>
          <w:u w:val="thick"/>
        </w:rPr>
        <w:t>Reporting</w:t>
      </w:r>
      <w:r>
        <w:rPr>
          <w:rFonts w:ascii="Arial" w:hAnsi="Arial" w:cs="Arial"/>
          <w:i/>
          <w:iCs/>
          <w:spacing w:val="-7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-5"/>
          <w:sz w:val="28"/>
          <w:szCs w:val="28"/>
          <w:u w:val="thick"/>
        </w:rPr>
        <w:t>Occupational</w:t>
      </w:r>
      <w:r>
        <w:rPr>
          <w:rFonts w:ascii="Arial" w:hAnsi="Arial" w:cs="Arial"/>
          <w:i/>
          <w:iCs/>
          <w:spacing w:val="-7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-5"/>
          <w:sz w:val="28"/>
          <w:szCs w:val="28"/>
          <w:u w:val="thick"/>
        </w:rPr>
        <w:t>Injuries</w:t>
      </w:r>
      <w:r>
        <w:rPr>
          <w:rFonts w:ascii="Arial" w:hAnsi="Arial" w:cs="Arial"/>
          <w:i/>
          <w:iCs/>
          <w:spacing w:val="-2"/>
          <w:w w:val="99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30"/>
          <w:w w:val="9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5"/>
          <w:sz w:val="28"/>
          <w:szCs w:val="28"/>
          <w:u w:val="thick"/>
        </w:rPr>
        <w:t>and</w:t>
      </w:r>
      <w:r>
        <w:rPr>
          <w:rFonts w:ascii="Arial" w:hAnsi="Arial" w:cs="Arial"/>
          <w:i/>
          <w:i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-5"/>
          <w:sz w:val="28"/>
          <w:szCs w:val="28"/>
          <w:u w:val="thick"/>
        </w:rPr>
        <w:t>Illnesses</w:t>
      </w:r>
      <w:r>
        <w:rPr>
          <w:rFonts w:ascii="Arial" w:hAnsi="Arial" w:cs="Arial"/>
          <w:spacing w:val="-5"/>
          <w:sz w:val="28"/>
          <w:szCs w:val="28"/>
        </w:rPr>
        <w:t>.</w:t>
      </w:r>
    </w:p>
    <w:p w:rsidR="00736333" w:rsidRDefault="00736333">
      <w:pPr>
        <w:pStyle w:val="BodyText"/>
        <w:kinsoku w:val="0"/>
        <w:overflowPunct w:val="0"/>
        <w:ind w:left="120" w:right="407"/>
      </w:pPr>
      <w:r>
        <w:rPr>
          <w:spacing w:val="-5"/>
        </w:rPr>
        <w:t>Injuries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5"/>
        </w:rPr>
        <w:t>illnesses</w:t>
      </w:r>
      <w:r>
        <w:rPr>
          <w:spacing w:val="-10"/>
        </w:rPr>
        <w:t xml:space="preserve"> </w:t>
      </w:r>
      <w:r>
        <w:rPr>
          <w:spacing w:val="-3"/>
        </w:rPr>
        <w:t>must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5"/>
        </w:rPr>
        <w:t>recorded</w:t>
      </w:r>
      <w:r>
        <w:rPr>
          <w:spacing w:val="-10"/>
        </w:rPr>
        <w:t xml:space="preserve"> </w:t>
      </w:r>
      <w:r>
        <w:rPr>
          <w:spacing w:val="-2"/>
        </w:rPr>
        <w:t>if</w:t>
      </w:r>
      <w:r>
        <w:rPr>
          <w:spacing w:val="-11"/>
        </w:rPr>
        <w:t xml:space="preserve"> </w:t>
      </w:r>
      <w:r>
        <w:rPr>
          <w:spacing w:val="-3"/>
        </w:rPr>
        <w:t>they</w:t>
      </w:r>
      <w:r>
        <w:rPr>
          <w:spacing w:val="-10"/>
        </w:rPr>
        <w:t xml:space="preserve"> </w:t>
      </w:r>
      <w:r>
        <w:rPr>
          <w:spacing w:val="-5"/>
        </w:rPr>
        <w:t>result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5"/>
        </w:rPr>
        <w:t>death,</w:t>
      </w:r>
      <w:r>
        <w:rPr>
          <w:spacing w:val="-11"/>
        </w:rPr>
        <w:t xml:space="preserve"> </w:t>
      </w:r>
      <w:r>
        <w:rPr>
          <w:spacing w:val="-3"/>
        </w:rPr>
        <w:t>days</w:t>
      </w:r>
      <w:r>
        <w:rPr>
          <w:spacing w:val="-10"/>
        </w:rPr>
        <w:t xml:space="preserve"> </w:t>
      </w:r>
      <w:r>
        <w:rPr>
          <w:spacing w:val="-5"/>
        </w:rPr>
        <w:t>away</w:t>
      </w:r>
      <w:r>
        <w:rPr>
          <w:spacing w:val="40"/>
          <w:w w:val="99"/>
        </w:rPr>
        <w:t xml:space="preserve"> </w:t>
      </w:r>
      <w:r>
        <w:rPr>
          <w:spacing w:val="-3"/>
        </w:rPr>
        <w:t>from</w:t>
      </w:r>
      <w:r>
        <w:rPr>
          <w:spacing w:val="-12"/>
        </w:rPr>
        <w:t xml:space="preserve"> </w:t>
      </w:r>
      <w:r>
        <w:rPr>
          <w:spacing w:val="-5"/>
        </w:rPr>
        <w:t>work,</w:t>
      </w:r>
      <w:r>
        <w:rPr>
          <w:spacing w:val="-10"/>
        </w:rPr>
        <w:t xml:space="preserve"> </w:t>
      </w:r>
      <w:r>
        <w:rPr>
          <w:spacing w:val="-5"/>
        </w:rPr>
        <w:t>restricted</w:t>
      </w:r>
      <w:r>
        <w:rPr>
          <w:spacing w:val="-11"/>
        </w:rPr>
        <w:t xml:space="preserve"> </w:t>
      </w:r>
      <w:r>
        <w:rPr>
          <w:spacing w:val="-3"/>
        </w:rPr>
        <w:t>work</w:t>
      </w:r>
      <w:r>
        <w:rPr>
          <w:spacing w:val="-10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rPr>
          <w:spacing w:val="-5"/>
        </w:rPr>
        <w:t>transfer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5"/>
        </w:rPr>
        <w:t>another</w:t>
      </w:r>
      <w:r>
        <w:rPr>
          <w:spacing w:val="-10"/>
        </w:rPr>
        <w:t xml:space="preserve"> </w:t>
      </w:r>
      <w:r>
        <w:rPr>
          <w:spacing w:val="-3"/>
        </w:rPr>
        <w:t>job,</w:t>
      </w:r>
      <w:r>
        <w:rPr>
          <w:spacing w:val="-11"/>
        </w:rPr>
        <w:t xml:space="preserve"> </w:t>
      </w:r>
      <w:r>
        <w:rPr>
          <w:spacing w:val="-5"/>
        </w:rPr>
        <w:t>medical</w:t>
      </w:r>
      <w:r>
        <w:rPr>
          <w:spacing w:val="-10"/>
        </w:rPr>
        <w:t xml:space="preserve"> </w:t>
      </w:r>
      <w:r>
        <w:rPr>
          <w:spacing w:val="-5"/>
        </w:rPr>
        <w:t>treatment</w:t>
      </w:r>
      <w:r>
        <w:rPr>
          <w:spacing w:val="38"/>
          <w:w w:val="99"/>
        </w:rPr>
        <w:t xml:space="preserve"> </w:t>
      </w:r>
      <w:r>
        <w:rPr>
          <w:spacing w:val="-5"/>
        </w:rPr>
        <w:t>beyond</w:t>
      </w:r>
      <w:r>
        <w:rPr>
          <w:spacing w:val="-10"/>
        </w:rPr>
        <w:t xml:space="preserve"> </w:t>
      </w:r>
      <w:r>
        <w:rPr>
          <w:spacing w:val="-5"/>
        </w:rPr>
        <w:t>first</w:t>
      </w:r>
      <w:r>
        <w:rPr>
          <w:spacing w:val="-10"/>
        </w:rPr>
        <w:t xml:space="preserve"> </w:t>
      </w:r>
      <w:r>
        <w:rPr>
          <w:spacing w:val="-3"/>
        </w:rPr>
        <w:t>aid,</w:t>
      </w:r>
      <w:r>
        <w:rPr>
          <w:spacing w:val="-10"/>
        </w:rPr>
        <w:t xml:space="preserve"> </w:t>
      </w:r>
      <w:r>
        <w:rPr>
          <w:spacing w:val="-3"/>
        </w:rPr>
        <w:t>loss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5"/>
        </w:rPr>
        <w:t>consciousness,</w:t>
      </w:r>
      <w:r>
        <w:rPr>
          <w:spacing w:val="-10"/>
        </w:rPr>
        <w:t xml:space="preserve"> </w:t>
      </w:r>
      <w:r>
        <w:rPr>
          <w:spacing w:val="-2"/>
        </w:rPr>
        <w:t>or</w:t>
      </w:r>
      <w:r>
        <w:rPr>
          <w:spacing w:val="-9"/>
        </w:rPr>
        <w:t xml:space="preserve"> </w:t>
      </w:r>
      <w:r>
        <w:rPr>
          <w:spacing w:val="-2"/>
        </w:rPr>
        <w:t>if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injury</w:t>
      </w:r>
      <w:r>
        <w:rPr>
          <w:spacing w:val="-9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rPr>
          <w:spacing w:val="-5"/>
        </w:rPr>
        <w:t>illness</w:t>
      </w:r>
      <w:r>
        <w:rPr>
          <w:spacing w:val="-10"/>
        </w:rPr>
        <w:t xml:space="preserve"> </w:t>
      </w:r>
      <w:r>
        <w:rPr>
          <w:spacing w:val="-5"/>
        </w:rPr>
        <w:t>involves</w:t>
      </w:r>
      <w:r>
        <w:rPr>
          <w:spacing w:val="-10"/>
        </w:rPr>
        <w:t xml:space="preserve"> </w:t>
      </w:r>
      <w:r>
        <w:t>a</w:t>
      </w:r>
      <w:r>
        <w:rPr>
          <w:spacing w:val="52"/>
          <w:w w:val="99"/>
        </w:rPr>
        <w:t xml:space="preserve"> </w:t>
      </w:r>
      <w:r>
        <w:rPr>
          <w:spacing w:val="-5"/>
        </w:rPr>
        <w:t>significant</w:t>
      </w:r>
      <w:r>
        <w:rPr>
          <w:spacing w:val="-10"/>
        </w:rPr>
        <w:t xml:space="preserve"> </w:t>
      </w:r>
      <w:r>
        <w:rPr>
          <w:spacing w:val="-5"/>
        </w:rPr>
        <w:t>injury</w:t>
      </w:r>
      <w:r>
        <w:rPr>
          <w:spacing w:val="-9"/>
        </w:rPr>
        <w:t xml:space="preserve"> </w:t>
      </w:r>
      <w:r>
        <w:rPr>
          <w:spacing w:val="-5"/>
        </w:rPr>
        <w:t>diagnosed</w:t>
      </w:r>
      <w:r>
        <w:rPr>
          <w:spacing w:val="-9"/>
        </w:rPr>
        <w:t xml:space="preserve"> </w:t>
      </w:r>
      <w:r>
        <w:rPr>
          <w:spacing w:val="-2"/>
        </w:rPr>
        <w:t>by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5"/>
        </w:rPr>
        <w:t>physician</w:t>
      </w:r>
      <w:r>
        <w:rPr>
          <w:spacing w:val="-9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rPr>
          <w:spacing w:val="-5"/>
        </w:rPr>
        <w:t>licensed</w:t>
      </w:r>
      <w:r>
        <w:rPr>
          <w:spacing w:val="-7"/>
        </w:rPr>
        <w:t xml:space="preserve"> </w:t>
      </w:r>
      <w:r>
        <w:rPr>
          <w:spacing w:val="-5"/>
        </w:rPr>
        <w:t>health</w:t>
      </w:r>
      <w:r>
        <w:rPr>
          <w:spacing w:val="-10"/>
        </w:rPr>
        <w:t xml:space="preserve"> </w:t>
      </w:r>
      <w:r>
        <w:rPr>
          <w:spacing w:val="-5"/>
        </w:rPr>
        <w:t>care</w:t>
      </w:r>
      <w:r>
        <w:rPr>
          <w:spacing w:val="46"/>
          <w:w w:val="99"/>
        </w:rPr>
        <w:t xml:space="preserve"> </w:t>
      </w:r>
      <w:r>
        <w:rPr>
          <w:spacing w:val="-5"/>
        </w:rPr>
        <w:t>professional</w:t>
      </w:r>
      <w:r>
        <w:rPr>
          <w:spacing w:val="-12"/>
        </w:rPr>
        <w:t xml:space="preserve"> </w:t>
      </w:r>
      <w:r>
        <w:rPr>
          <w:spacing w:val="-3"/>
        </w:rPr>
        <w:t>even</w:t>
      </w:r>
      <w:r>
        <w:rPr>
          <w:spacing w:val="-11"/>
        </w:rPr>
        <w:t xml:space="preserve"> </w:t>
      </w:r>
      <w:r>
        <w:rPr>
          <w:spacing w:val="-2"/>
        </w:rPr>
        <w:t>if</w:t>
      </w:r>
      <w:r>
        <w:rPr>
          <w:spacing w:val="-11"/>
        </w:rPr>
        <w:t xml:space="preserve"> </w:t>
      </w:r>
      <w:r>
        <w:rPr>
          <w:spacing w:val="-2"/>
        </w:rPr>
        <w:t>it</w:t>
      </w:r>
      <w:r>
        <w:rPr>
          <w:spacing w:val="-11"/>
        </w:rPr>
        <w:t xml:space="preserve"> </w:t>
      </w:r>
      <w:r>
        <w:rPr>
          <w:spacing w:val="-3"/>
        </w:rPr>
        <w:t>does</w:t>
      </w:r>
      <w:r>
        <w:rPr>
          <w:spacing w:val="-11"/>
        </w:rPr>
        <w:t xml:space="preserve"> </w:t>
      </w:r>
      <w:r>
        <w:rPr>
          <w:spacing w:val="-3"/>
        </w:rPr>
        <w:t>not</w:t>
      </w:r>
      <w:r>
        <w:rPr>
          <w:spacing w:val="-11"/>
        </w:rPr>
        <w:t xml:space="preserve"> </w:t>
      </w:r>
      <w:r>
        <w:rPr>
          <w:spacing w:val="-3"/>
        </w:rPr>
        <w:t>meet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forgoing</w:t>
      </w:r>
      <w:r>
        <w:rPr>
          <w:spacing w:val="-11"/>
        </w:rPr>
        <w:t xml:space="preserve"> </w:t>
      </w:r>
      <w:r>
        <w:rPr>
          <w:spacing w:val="-5"/>
        </w:rPr>
        <w:t>conditions.</w:t>
      </w:r>
    </w:p>
    <w:p w:rsidR="00736333" w:rsidRDefault="00736333">
      <w:pPr>
        <w:pStyle w:val="BodyText"/>
        <w:kinsoku w:val="0"/>
        <w:overflowPunct w:val="0"/>
        <w:spacing w:before="78" w:line="307" w:lineRule="auto"/>
        <w:ind w:left="120" w:right="283"/>
      </w:pPr>
      <w:r>
        <w:rPr>
          <w:spacing w:val="-1"/>
        </w:rPr>
        <w:t>NOTE:</w:t>
      </w:r>
      <w:r>
        <w:rPr>
          <w:spacing w:val="46"/>
        </w:rPr>
        <w:t xml:space="preserve"> </w:t>
      </w:r>
      <w:r>
        <w:rPr>
          <w:spacing w:val="-1"/>
        </w:rPr>
        <w:t>First</w:t>
      </w:r>
      <w:r>
        <w:rPr>
          <w:spacing w:val="-7"/>
        </w:rPr>
        <w:t xml:space="preserve"> </w:t>
      </w:r>
      <w:r>
        <w:t>aid</w:t>
      </w:r>
      <w:r>
        <w:rPr>
          <w:spacing w:val="-7"/>
        </w:rPr>
        <w:t xml:space="preserve"> </w:t>
      </w:r>
      <w:r>
        <w:rPr>
          <w:spacing w:val="-1"/>
        </w:rPr>
        <w:t>(which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reportable)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1904.7(b)(5)ii.</w:t>
      </w:r>
      <w:r>
        <w:rPr>
          <w:spacing w:val="21"/>
          <w:w w:val="99"/>
        </w:rPr>
        <w:t xml:space="preserve"> </w:t>
      </w:r>
      <w:r>
        <w:rPr>
          <w:spacing w:val="-1"/>
          <w:u w:val="thick"/>
        </w:rPr>
        <w:t>Employee</w:t>
      </w:r>
      <w:r>
        <w:rPr>
          <w:spacing w:val="-30"/>
          <w:u w:val="thick"/>
        </w:rPr>
        <w:t xml:space="preserve"> </w:t>
      </w:r>
      <w:r>
        <w:rPr>
          <w:u w:val="thick"/>
        </w:rPr>
        <w:t>Involvement</w:t>
      </w:r>
      <w:r>
        <w:t>:</w:t>
      </w:r>
    </w:p>
    <w:p w:rsidR="00736333" w:rsidRDefault="00736333">
      <w:pPr>
        <w:pStyle w:val="BodyText"/>
        <w:kinsoku w:val="0"/>
        <w:overflowPunct w:val="0"/>
        <w:spacing w:before="2"/>
        <w:ind w:left="120" w:right="171"/>
      </w:pPr>
      <w:r>
        <w:rPr>
          <w:spacing w:val="-1"/>
        </w:rP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matter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policy,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rPr>
          <w:spacing w:val="-1"/>
        </w:rPr>
        <w:t>work-related</w:t>
      </w:r>
      <w:r>
        <w:rPr>
          <w:spacing w:val="-6"/>
        </w:rPr>
        <w:t xml:space="preserve"> </w:t>
      </w:r>
      <w:r>
        <w:t>accidents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injuries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24"/>
          <w:w w:val="99"/>
        </w:rPr>
        <w:t xml:space="preserve"> </w:t>
      </w:r>
      <w:r>
        <w:t>immediately</w:t>
      </w:r>
      <w:r>
        <w:rPr>
          <w:spacing w:val="-9"/>
        </w:rPr>
        <w:t xml:space="preserve"> </w:t>
      </w:r>
      <w:r>
        <w:t>reported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competent</w:t>
      </w:r>
      <w:r>
        <w:rPr>
          <w:spacing w:val="-9"/>
        </w:rPr>
        <w:t xml:space="preserve"> </w:t>
      </w:r>
      <w:r>
        <w:t>person/supervisor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job</w:t>
      </w:r>
      <w:r>
        <w:rPr>
          <w:spacing w:val="-9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rPr>
          <w:spacing w:val="-1"/>
        </w:rPr>
        <w:t>who</w:t>
      </w:r>
      <w:r>
        <w:rPr>
          <w:spacing w:val="22"/>
          <w:w w:val="99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accident</w:t>
      </w:r>
      <w:r>
        <w:rPr>
          <w:spacing w:val="-7"/>
        </w:rPr>
        <w:t xml:space="preserve"> </w:t>
      </w:r>
      <w:r>
        <w:t>investigation</w:t>
      </w:r>
      <w:r>
        <w:rPr>
          <w:spacing w:val="-7"/>
        </w:rPr>
        <w:t xml:space="preserve"> </w:t>
      </w:r>
      <w:r>
        <w:t>form.</w:t>
      </w:r>
      <w:r>
        <w:rPr>
          <w:spacing w:val="65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forwarded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35"/>
          <w:w w:val="99"/>
        </w:rPr>
        <w:t xml:space="preserve"> </w:t>
      </w:r>
      <w:r>
        <w:rPr>
          <w:spacing w:val="-1"/>
        </w:rPr>
        <w:t>Safety</w:t>
      </w:r>
      <w:r>
        <w:rPr>
          <w:spacing w:val="-11"/>
        </w:rPr>
        <w:t xml:space="preserve"> </w:t>
      </w:r>
      <w:r>
        <w:rPr>
          <w:spacing w:val="-1"/>
        </w:rPr>
        <w:t>Director</w:t>
      </w:r>
      <w:r>
        <w:rPr>
          <w:spacing w:val="-11"/>
        </w:rPr>
        <w:t xml:space="preserve"> </w:t>
      </w:r>
      <w:r>
        <w:rPr>
          <w:spacing w:val="-1"/>
        </w:rPr>
        <w:t>who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extrapolate</w:t>
      </w:r>
      <w:r>
        <w:rPr>
          <w:spacing w:val="-11"/>
        </w:rPr>
        <w:t xml:space="preserve"> </w:t>
      </w:r>
      <w:r>
        <w:t>appropriate</w:t>
      </w:r>
      <w:r>
        <w:rPr>
          <w:spacing w:val="-11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completion</w:t>
      </w:r>
      <w:r>
        <w:rPr>
          <w:spacing w:val="35"/>
          <w:w w:val="9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OSHA</w:t>
      </w:r>
      <w:r>
        <w:rPr>
          <w:spacing w:val="-7"/>
        </w:rPr>
        <w:t xml:space="preserve"> </w:t>
      </w:r>
      <w:r>
        <w:rPr>
          <w:spacing w:val="-1"/>
        </w:rPr>
        <w:t>Form</w:t>
      </w:r>
      <w:r>
        <w:rPr>
          <w:spacing w:val="-7"/>
        </w:rPr>
        <w:t xml:space="preserve"> </w:t>
      </w:r>
      <w:r>
        <w:t>300.</w:t>
      </w:r>
    </w:p>
    <w:p w:rsidR="00736333" w:rsidRDefault="00736333">
      <w:pPr>
        <w:pStyle w:val="BodyText"/>
        <w:kinsoku w:val="0"/>
        <w:overflowPunct w:val="0"/>
        <w:spacing w:before="90"/>
        <w:ind w:left="120" w:right="283"/>
      </w:pPr>
      <w:r>
        <w:rPr>
          <w:spacing w:val="-1"/>
          <w:u w:val="thick"/>
        </w:rPr>
        <w:t>Catastrophic</w:t>
      </w:r>
      <w:r>
        <w:rPr>
          <w:spacing w:val="-24"/>
          <w:u w:val="thick"/>
        </w:rPr>
        <w:t xml:space="preserve"> </w:t>
      </w:r>
      <w:r>
        <w:rPr>
          <w:spacing w:val="-1"/>
          <w:u w:val="thick"/>
        </w:rPr>
        <w:t>Reporting</w:t>
      </w:r>
      <w:r>
        <w:rPr>
          <w:spacing w:val="-24"/>
          <w:u w:val="thick"/>
        </w:rPr>
        <w:t xml:space="preserve"> </w:t>
      </w:r>
      <w:r>
        <w:rPr>
          <w:spacing w:val="-1"/>
          <w:u w:val="thick"/>
        </w:rPr>
        <w:t>Requirements</w:t>
      </w:r>
      <w:r>
        <w:rPr>
          <w:spacing w:val="-1"/>
        </w:rPr>
        <w:t>:</w:t>
      </w:r>
    </w:p>
    <w:p w:rsidR="00736333" w:rsidRDefault="00736333">
      <w:pPr>
        <w:pStyle w:val="BodyText"/>
        <w:kinsoku w:val="0"/>
        <w:overflowPunct w:val="0"/>
        <w:ind w:left="120" w:right="256"/>
        <w:jc w:val="both"/>
      </w:pPr>
      <w:r>
        <w:t>Within</w:t>
      </w:r>
      <w:r>
        <w:rPr>
          <w:spacing w:val="-7"/>
        </w:rPr>
        <w:t xml:space="preserve"> </w:t>
      </w:r>
      <w:r>
        <w:t>eight</w:t>
      </w:r>
      <w:r>
        <w:rPr>
          <w:spacing w:val="-6"/>
        </w:rPr>
        <w:t xml:space="preserve"> </w:t>
      </w:r>
      <w:r>
        <w:t>(8)</w:t>
      </w:r>
      <w:r>
        <w:rPr>
          <w:spacing w:val="-6"/>
        </w:rPr>
        <w:t xml:space="preserve"> </w:t>
      </w:r>
      <w:r>
        <w:t>hours</w:t>
      </w:r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death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work-related</w:t>
      </w:r>
      <w:r>
        <w:rPr>
          <w:spacing w:val="20"/>
          <w:w w:val="99"/>
        </w:rPr>
        <w:t xml:space="preserve"> </w:t>
      </w:r>
      <w:r>
        <w:t>incident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in-patient</w:t>
      </w:r>
      <w:r>
        <w:rPr>
          <w:spacing w:val="-7"/>
        </w:rPr>
        <w:t xml:space="preserve"> </w:t>
      </w:r>
      <w:r>
        <w:t>hospitalization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(3)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as</w:t>
      </w:r>
      <w:r>
        <w:rPr>
          <w:w w:val="9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work-related</w:t>
      </w:r>
      <w:r>
        <w:rPr>
          <w:spacing w:val="-6"/>
        </w:rPr>
        <w:t xml:space="preserve"> </w:t>
      </w:r>
      <w:r>
        <w:t>incident,</w:t>
      </w:r>
      <w:r>
        <w:rPr>
          <w:spacing w:val="-7"/>
        </w:rPr>
        <w:t xml:space="preserve"> </w:t>
      </w:r>
      <w:r>
        <w:t>either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telephone,</w:t>
      </w:r>
      <w:r>
        <w:rPr>
          <w:spacing w:val="-7"/>
        </w:rPr>
        <w:t xml:space="preserve"> </w:t>
      </w:r>
      <w:r>
        <w:t>the</w:t>
      </w:r>
    </w:p>
    <w:p w:rsidR="00736333" w:rsidRDefault="00736333">
      <w:pPr>
        <w:pStyle w:val="BodyText"/>
        <w:kinsoku w:val="0"/>
        <w:overflowPunct w:val="0"/>
        <w:ind w:left="120" w:right="256"/>
        <w:jc w:val="both"/>
        <w:sectPr w:rsidR="00736333">
          <w:pgSz w:w="12240" w:h="15840"/>
          <w:pgMar w:top="480" w:right="1360" w:bottom="1000" w:left="1320" w:header="0" w:footer="804" w:gutter="0"/>
          <w:cols w:space="720"/>
          <w:noEndnote/>
        </w:sectPr>
      </w:pPr>
    </w:p>
    <w:p w:rsidR="00736333" w:rsidRDefault="00736333">
      <w:pPr>
        <w:pStyle w:val="BodyText"/>
        <w:kinsoku w:val="0"/>
        <w:overflowPunct w:val="0"/>
        <w:spacing w:before="54"/>
        <w:ind w:left="119" w:right="155"/>
      </w:pPr>
      <w:r>
        <w:rPr>
          <w:spacing w:val="-1"/>
        </w:rPr>
        <w:lastRenderedPageBreak/>
        <w:t>OSHA</w:t>
      </w:r>
      <w:r>
        <w:rPr>
          <w:spacing w:val="-7"/>
        </w:rPr>
        <w:t xml:space="preserve"> </w:t>
      </w:r>
      <w:r>
        <w:rPr>
          <w:spacing w:val="-1"/>
        </w:rPr>
        <w:t>Area</w:t>
      </w:r>
      <w:r>
        <w:rPr>
          <w:spacing w:val="-6"/>
        </w:rPr>
        <w:t xml:space="preserve"> </w:t>
      </w:r>
      <w:r>
        <w:rPr>
          <w:spacing w:val="-1"/>
        </w:rPr>
        <w:t>Office</w:t>
      </w:r>
      <w:r>
        <w:rPr>
          <w:spacing w:val="-6"/>
        </w:rPr>
        <w:t xml:space="preserve"> </w:t>
      </w:r>
      <w:r>
        <w:t>nearest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incident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notified.</w:t>
      </w:r>
      <w:r>
        <w:rPr>
          <w:spacing w:val="66"/>
        </w:rPr>
        <w:t xml:space="preserve"> </w:t>
      </w:r>
      <w:r>
        <w:rPr>
          <w:spacing w:val="-1"/>
        </w:rPr>
        <w:t>OSHA</w:t>
      </w:r>
      <w:r>
        <w:rPr>
          <w:spacing w:val="27"/>
          <w:w w:val="9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contracted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purpose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toll</w:t>
      </w:r>
      <w:r>
        <w:rPr>
          <w:spacing w:val="-7"/>
        </w:rPr>
        <w:t xml:space="preserve"> </w:t>
      </w:r>
      <w:r>
        <w:t>free</w:t>
      </w:r>
      <w:r>
        <w:rPr>
          <w:spacing w:val="-7"/>
        </w:rPr>
        <w:t xml:space="preserve"> </w:t>
      </w:r>
      <w:r>
        <w:t>telephone</w:t>
      </w:r>
      <w:r>
        <w:rPr>
          <w:spacing w:val="-7"/>
        </w:rPr>
        <w:t xml:space="preserve"> </w:t>
      </w:r>
      <w:r>
        <w:t>number:</w:t>
      </w:r>
    </w:p>
    <w:p w:rsidR="00736333" w:rsidRDefault="00736333">
      <w:pPr>
        <w:pStyle w:val="BodyText"/>
        <w:kinsoku w:val="0"/>
        <w:overflowPunct w:val="0"/>
        <w:spacing w:before="0" w:line="320" w:lineRule="exact"/>
        <w:ind w:left="119" w:right="283"/>
      </w:pPr>
      <w:r>
        <w:t>1-800-321-6742.</w:t>
      </w:r>
    </w:p>
    <w:p w:rsidR="00736333" w:rsidRDefault="00736333">
      <w:pPr>
        <w:pStyle w:val="BodyText"/>
        <w:kinsoku w:val="0"/>
        <w:overflowPunct w:val="0"/>
        <w:ind w:left="120" w:right="283"/>
      </w:pPr>
      <w:r>
        <w:rPr>
          <w:u w:val="thick"/>
        </w:rPr>
        <w:t>Location</w:t>
      </w:r>
      <w:r>
        <w:rPr>
          <w:spacing w:val="-9"/>
          <w:u w:val="thick"/>
        </w:rPr>
        <w:t xml:space="preserve"> </w:t>
      </w:r>
      <w:r>
        <w:rPr>
          <w:u w:val="thick"/>
        </w:rPr>
        <w:t>of</w:t>
      </w:r>
      <w:r>
        <w:rPr>
          <w:spacing w:val="-8"/>
          <w:u w:val="thick"/>
        </w:rPr>
        <w:t xml:space="preserve"> </w:t>
      </w:r>
      <w:r>
        <w:rPr>
          <w:spacing w:val="-1"/>
          <w:u w:val="thick"/>
        </w:rPr>
        <w:t>OSHA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Forms</w:t>
      </w:r>
      <w:r>
        <w:rPr>
          <w:spacing w:val="-8"/>
          <w:u w:val="thick"/>
        </w:rPr>
        <w:t xml:space="preserve"> </w:t>
      </w:r>
      <w:r>
        <w:rPr>
          <w:u w:val="thick"/>
        </w:rPr>
        <w:t>300</w:t>
      </w:r>
      <w:r>
        <w:rPr>
          <w:spacing w:val="-8"/>
          <w:u w:val="thick"/>
        </w:rPr>
        <w:t xml:space="preserve"> </w:t>
      </w:r>
      <w:r>
        <w:rPr>
          <w:u w:val="thick"/>
        </w:rPr>
        <w:t>and</w:t>
      </w:r>
      <w:r>
        <w:rPr>
          <w:spacing w:val="-8"/>
          <w:u w:val="thick"/>
        </w:rPr>
        <w:t xml:space="preserve"> </w:t>
      </w:r>
      <w:r>
        <w:rPr>
          <w:u w:val="thick"/>
        </w:rPr>
        <w:t>301</w:t>
      </w:r>
      <w:r>
        <w:t>:</w:t>
      </w:r>
    </w:p>
    <w:p w:rsidR="00736333" w:rsidRDefault="00736333">
      <w:pPr>
        <w:pStyle w:val="BodyText"/>
        <w:kinsoku w:val="0"/>
        <w:overflowPunct w:val="0"/>
        <w:ind w:left="120" w:right="283"/>
      </w:pPr>
      <w:r>
        <w:rPr>
          <w:spacing w:val="-1"/>
        </w:rP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rule,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OSHA</w:t>
      </w:r>
      <w:r>
        <w:rPr>
          <w:spacing w:val="-7"/>
        </w:rPr>
        <w:t xml:space="preserve"> </w:t>
      </w:r>
      <w:r>
        <w:rPr>
          <w:spacing w:val="-1"/>
        </w:rPr>
        <w:t>Forms</w:t>
      </w:r>
      <w:r>
        <w:rPr>
          <w:spacing w:val="-6"/>
        </w:rPr>
        <w:t xml:space="preserve"> </w:t>
      </w:r>
      <w:r>
        <w:t>300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301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maintained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30"/>
          <w:w w:val="99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office.</w:t>
      </w:r>
      <w:r>
        <w:rPr>
          <w:spacing w:val="68"/>
        </w:rPr>
        <w:t xml:space="preserve"> </w:t>
      </w:r>
      <w:r>
        <w:rPr>
          <w:spacing w:val="-1"/>
        </w:rPr>
        <w:t>However,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one</w:t>
      </w:r>
      <w:r>
        <w:rPr>
          <w:spacing w:val="26"/>
          <w:w w:val="99"/>
        </w:rPr>
        <w:t xml:space="preserve"> </w:t>
      </w:r>
      <w:r>
        <w:t>year,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fixed</w:t>
      </w:r>
      <w:r>
        <w:rPr>
          <w:spacing w:val="-7"/>
        </w:rPr>
        <w:t xml:space="preserve"> </w:t>
      </w:r>
      <w:r>
        <w:t>establishment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maintain</w:t>
      </w:r>
      <w:r>
        <w:rPr>
          <w:spacing w:val="-7"/>
        </w:rPr>
        <w:t xml:space="preserve"> </w:t>
      </w:r>
      <w:r>
        <w:t>its</w:t>
      </w:r>
      <w:r>
        <w:rPr>
          <w:spacing w:val="23"/>
          <w:w w:val="99"/>
        </w:rPr>
        <w:t xml:space="preserve"> </w:t>
      </w:r>
      <w:r>
        <w:rPr>
          <w:spacing w:val="-1"/>
        </w:rPr>
        <w:t>own</w:t>
      </w:r>
      <w:r>
        <w:rPr>
          <w:spacing w:val="-8"/>
        </w:rPr>
        <w:t xml:space="preserve"> </w:t>
      </w:r>
      <w:r>
        <w:rPr>
          <w:spacing w:val="-1"/>
        </w:rPr>
        <w:t>OSHA</w:t>
      </w:r>
      <w:r>
        <w:rPr>
          <w:spacing w:val="-8"/>
        </w:rPr>
        <w:t xml:space="preserve"> </w:t>
      </w:r>
      <w:r>
        <w:rPr>
          <w:spacing w:val="-1"/>
        </w:rPr>
        <w:t>Forms</w:t>
      </w:r>
      <w:r>
        <w:rPr>
          <w:spacing w:val="-7"/>
        </w:rPr>
        <w:t xml:space="preserve"> </w:t>
      </w:r>
      <w:r>
        <w:t>300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301.</w:t>
      </w:r>
    </w:p>
    <w:p w:rsidR="00736333" w:rsidRDefault="00736333">
      <w:pPr>
        <w:pStyle w:val="Heading8"/>
        <w:kinsoku w:val="0"/>
        <w:overflowPunct w:val="0"/>
        <w:spacing w:before="144"/>
        <w:ind w:left="570" w:right="531"/>
        <w:jc w:val="center"/>
        <w:rPr>
          <w:b w:val="0"/>
          <w:bCs w:val="0"/>
        </w:rPr>
      </w:pPr>
      <w:bookmarkStart w:id="31" w:name="bookmark24"/>
      <w:bookmarkEnd w:id="31"/>
      <w:r>
        <w:rPr>
          <w:spacing w:val="-5"/>
        </w:rPr>
        <w:t>INCIDENCE</w:t>
      </w:r>
      <w:r>
        <w:rPr>
          <w:spacing w:val="-19"/>
        </w:rPr>
        <w:t xml:space="preserve"> </w:t>
      </w:r>
      <w:r>
        <w:rPr>
          <w:spacing w:val="-5"/>
        </w:rPr>
        <w:t>RATE</w:t>
      </w:r>
    </w:p>
    <w:p w:rsidR="00736333" w:rsidRDefault="00736333">
      <w:pPr>
        <w:pStyle w:val="BodyText"/>
        <w:kinsoku w:val="0"/>
        <w:overflowPunct w:val="0"/>
        <w:ind w:left="120" w:right="407"/>
      </w:pPr>
      <w:r>
        <w:rPr>
          <w:spacing w:val="-3"/>
        </w:rPr>
        <w:t>One</w:t>
      </w:r>
      <w:r>
        <w:rPr>
          <w:spacing w:val="-11"/>
        </w:rPr>
        <w:t xml:space="preserve"> </w:t>
      </w:r>
      <w:r>
        <w:rPr>
          <w:spacing w:val="-5"/>
        </w:rPr>
        <w:t>indication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success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3"/>
        </w:rPr>
        <w:t>our</w:t>
      </w:r>
      <w:r>
        <w:rPr>
          <w:spacing w:val="-10"/>
        </w:rPr>
        <w:t xml:space="preserve"> </w:t>
      </w:r>
      <w:r>
        <w:rPr>
          <w:spacing w:val="-3"/>
        </w:rPr>
        <w:t>safety</w:t>
      </w:r>
      <w:r>
        <w:rPr>
          <w:spacing w:val="-10"/>
        </w:rPr>
        <w:t xml:space="preserve"> </w:t>
      </w:r>
      <w:r>
        <w:rPr>
          <w:spacing w:val="-5"/>
        </w:rPr>
        <w:t>effort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3"/>
        </w:rPr>
        <w:t>our</w:t>
      </w:r>
      <w:r>
        <w:rPr>
          <w:spacing w:val="-10"/>
        </w:rPr>
        <w:t xml:space="preserve"> </w:t>
      </w:r>
      <w:r>
        <w:rPr>
          <w:spacing w:val="-5"/>
        </w:rPr>
        <w:t>“incidence</w:t>
      </w:r>
      <w:r>
        <w:rPr>
          <w:spacing w:val="-11"/>
        </w:rPr>
        <w:t xml:space="preserve"> </w:t>
      </w:r>
      <w:r>
        <w:rPr>
          <w:spacing w:val="-5"/>
        </w:rPr>
        <w:t>rate”.</w:t>
      </w:r>
      <w:r>
        <w:rPr>
          <w:spacing w:val="38"/>
          <w:w w:val="99"/>
        </w:rPr>
        <w:t xml:space="preserve"> </w:t>
      </w:r>
      <w:r>
        <w:rPr>
          <w:spacing w:val="-3"/>
        </w:rPr>
        <w:t>When</w:t>
      </w:r>
      <w:r>
        <w:rPr>
          <w:spacing w:val="-11"/>
        </w:rPr>
        <w:t xml:space="preserve"> </w:t>
      </w:r>
      <w:r>
        <w:rPr>
          <w:spacing w:val="-5"/>
        </w:rPr>
        <w:t>bidding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3"/>
        </w:rPr>
        <w:t>job,</w:t>
      </w:r>
      <w:r>
        <w:rPr>
          <w:spacing w:val="-10"/>
        </w:rPr>
        <w:t xml:space="preserve"> </w:t>
      </w:r>
      <w:r>
        <w:rPr>
          <w:spacing w:val="-3"/>
        </w:rPr>
        <w:t>our</w:t>
      </w:r>
      <w:r>
        <w:rPr>
          <w:spacing w:val="-11"/>
        </w:rPr>
        <w:t xml:space="preserve"> </w:t>
      </w:r>
      <w:r>
        <w:rPr>
          <w:spacing w:val="-5"/>
        </w:rPr>
        <w:t>incidence</w:t>
      </w:r>
      <w:r>
        <w:rPr>
          <w:spacing w:val="-10"/>
        </w:rPr>
        <w:t xml:space="preserve"> </w:t>
      </w:r>
      <w:r>
        <w:rPr>
          <w:spacing w:val="-3"/>
        </w:rPr>
        <w:t>rate</w:t>
      </w:r>
      <w:r>
        <w:rPr>
          <w:spacing w:val="-10"/>
        </w:rPr>
        <w:t xml:space="preserve"> </w:t>
      </w:r>
      <w:r>
        <w:rPr>
          <w:spacing w:val="-5"/>
        </w:rPr>
        <w:t>could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5"/>
        </w:rPr>
        <w:t>determining</w:t>
      </w:r>
      <w:r>
        <w:rPr>
          <w:spacing w:val="-10"/>
        </w:rPr>
        <w:t xml:space="preserve"> </w:t>
      </w:r>
      <w:r>
        <w:rPr>
          <w:spacing w:val="-5"/>
        </w:rPr>
        <w:t>factor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t>a</w:t>
      </w:r>
      <w:r>
        <w:rPr>
          <w:spacing w:val="44"/>
          <w:w w:val="99"/>
        </w:rPr>
        <w:t xml:space="preserve"> </w:t>
      </w:r>
      <w:r>
        <w:rPr>
          <w:spacing w:val="-5"/>
        </w:rPr>
        <w:t>successful</w:t>
      </w:r>
      <w:r>
        <w:rPr>
          <w:spacing w:val="-11"/>
        </w:rPr>
        <w:t xml:space="preserve"> </w:t>
      </w:r>
      <w:r>
        <w:rPr>
          <w:spacing w:val="-3"/>
        </w:rPr>
        <w:t>bid.</w:t>
      </w:r>
      <w:r>
        <w:rPr>
          <w:spacing w:val="6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incidence</w:t>
      </w:r>
      <w:r>
        <w:rPr>
          <w:spacing w:val="-11"/>
        </w:rPr>
        <w:t xml:space="preserve"> </w:t>
      </w:r>
      <w:r>
        <w:rPr>
          <w:spacing w:val="-3"/>
        </w:rPr>
        <w:t>rate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5"/>
        </w:rPr>
        <w:t>determined</w:t>
      </w:r>
      <w:r>
        <w:rPr>
          <w:spacing w:val="-11"/>
        </w:rPr>
        <w:t xml:space="preserve"> </w:t>
      </w:r>
      <w:r>
        <w:rPr>
          <w:spacing w:val="-2"/>
        </w:rPr>
        <w:t>by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following</w:t>
      </w:r>
      <w:r>
        <w:rPr>
          <w:spacing w:val="-11"/>
        </w:rPr>
        <w:t xml:space="preserve"> </w:t>
      </w:r>
      <w:r>
        <w:rPr>
          <w:spacing w:val="-5"/>
        </w:rPr>
        <w:t>formula:</w:t>
      </w:r>
    </w:p>
    <w:p w:rsidR="00736333" w:rsidRDefault="00736333">
      <w:pPr>
        <w:pStyle w:val="BodyText"/>
        <w:kinsoku w:val="0"/>
        <w:overflowPunct w:val="0"/>
        <w:ind w:left="569" w:right="531"/>
        <w:jc w:val="center"/>
      </w:pPr>
      <w:r>
        <w:rPr>
          <w:spacing w:val="-5"/>
        </w:rPr>
        <w:t>N/EH</w:t>
      </w:r>
      <w:r>
        <w:rPr>
          <w:spacing w:val="-12"/>
        </w:rPr>
        <w:t xml:space="preserve"> </w:t>
      </w:r>
      <w:r>
        <w:t>X</w:t>
      </w:r>
      <w:r>
        <w:rPr>
          <w:spacing w:val="-11"/>
        </w:rPr>
        <w:t xml:space="preserve"> </w:t>
      </w:r>
      <w:r>
        <w:rPr>
          <w:spacing w:val="-5"/>
        </w:rPr>
        <w:t>200,000</w:t>
      </w:r>
      <w:r>
        <w:rPr>
          <w:spacing w:val="-11"/>
        </w:rPr>
        <w:t xml:space="preserve"> </w:t>
      </w:r>
      <w:r>
        <w:rPr>
          <w:spacing w:val="-5"/>
        </w:rPr>
        <w:t>where:</w:t>
      </w:r>
    </w:p>
    <w:p w:rsidR="00736333" w:rsidRDefault="00736333">
      <w:pPr>
        <w:kinsoku w:val="0"/>
        <w:overflowPunct w:val="0"/>
        <w:spacing w:before="137"/>
        <w:ind w:left="1337" w:right="283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= </w:t>
      </w:r>
      <w:r>
        <w:rPr>
          <w:rFonts w:ascii="Arial" w:hAnsi="Arial" w:cs="Arial"/>
          <w:spacing w:val="32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number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2"/>
          <w:sz w:val="26"/>
          <w:szCs w:val="26"/>
        </w:rPr>
        <w:t>of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injuries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and/or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illnesses</w:t>
      </w:r>
    </w:p>
    <w:p w:rsidR="00736333" w:rsidRDefault="00736333">
      <w:pPr>
        <w:kinsoku w:val="0"/>
        <w:overflowPunct w:val="0"/>
        <w:spacing w:before="138"/>
        <w:ind w:left="1167" w:right="283"/>
        <w:rPr>
          <w:rFonts w:ascii="Arial" w:hAnsi="Arial" w:cs="Arial"/>
          <w:spacing w:val="-4"/>
          <w:sz w:val="26"/>
          <w:szCs w:val="26"/>
        </w:rPr>
      </w:pPr>
      <w:r>
        <w:rPr>
          <w:rFonts w:ascii="Arial" w:hAnsi="Arial" w:cs="Arial"/>
          <w:spacing w:val="-2"/>
          <w:sz w:val="26"/>
          <w:szCs w:val="26"/>
        </w:rPr>
        <w:t>EH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= </w:t>
      </w:r>
      <w:r>
        <w:rPr>
          <w:rFonts w:ascii="Arial" w:hAnsi="Arial" w:cs="Arial"/>
          <w:spacing w:val="32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total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hours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worked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2"/>
          <w:sz w:val="26"/>
          <w:szCs w:val="26"/>
        </w:rPr>
        <w:t>by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all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employees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during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the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calendar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year.</w:t>
      </w:r>
    </w:p>
    <w:p w:rsidR="00736333" w:rsidRDefault="00736333">
      <w:pPr>
        <w:kinsoku w:val="0"/>
        <w:overflowPunct w:val="0"/>
        <w:spacing w:before="138"/>
        <w:ind w:left="1919" w:right="2201" w:hanging="1315"/>
        <w:rPr>
          <w:rFonts w:ascii="Arial" w:hAnsi="Arial" w:cs="Arial"/>
          <w:spacing w:val="-4"/>
          <w:sz w:val="26"/>
          <w:szCs w:val="26"/>
        </w:rPr>
      </w:pPr>
      <w:r>
        <w:rPr>
          <w:rFonts w:ascii="Arial" w:hAnsi="Arial" w:cs="Arial"/>
          <w:spacing w:val="-4"/>
          <w:sz w:val="26"/>
          <w:szCs w:val="26"/>
        </w:rPr>
        <w:t>200,000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= </w:t>
      </w:r>
      <w:r>
        <w:rPr>
          <w:rFonts w:ascii="Arial" w:hAnsi="Arial" w:cs="Arial"/>
          <w:spacing w:val="31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base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for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100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full-time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equivalent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workers</w:t>
      </w:r>
      <w:r>
        <w:rPr>
          <w:rFonts w:ascii="Arial" w:hAnsi="Arial" w:cs="Arial"/>
          <w:spacing w:val="36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(working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2"/>
          <w:sz w:val="26"/>
          <w:szCs w:val="26"/>
        </w:rPr>
        <w:t>40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hours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per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week,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2"/>
          <w:sz w:val="26"/>
          <w:szCs w:val="26"/>
        </w:rPr>
        <w:t>50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weeks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per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year).</w:t>
      </w:r>
    </w:p>
    <w:p w:rsidR="00736333" w:rsidRDefault="00736333">
      <w:pPr>
        <w:pStyle w:val="BodyText"/>
        <w:kinsoku w:val="0"/>
        <w:overflowPunct w:val="0"/>
        <w:spacing w:before="137" w:line="341" w:lineRule="auto"/>
        <w:ind w:left="1071" w:right="300" w:hanging="952"/>
      </w:pP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3"/>
        </w:rPr>
        <w:t>find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“Lost</w:t>
      </w:r>
      <w:r>
        <w:rPr>
          <w:spacing w:val="-10"/>
        </w:rPr>
        <w:t xml:space="preserve"> </w:t>
      </w:r>
      <w:r>
        <w:rPr>
          <w:spacing w:val="-5"/>
        </w:rPr>
        <w:t>Workday</w:t>
      </w:r>
      <w:r>
        <w:rPr>
          <w:spacing w:val="-10"/>
        </w:rPr>
        <w:t xml:space="preserve"> </w:t>
      </w:r>
      <w:r>
        <w:rPr>
          <w:spacing w:val="-5"/>
        </w:rPr>
        <w:t>Injury</w:t>
      </w:r>
      <w:r>
        <w:rPr>
          <w:spacing w:val="-10"/>
        </w:rPr>
        <w:t xml:space="preserve"> </w:t>
      </w:r>
      <w:r>
        <w:rPr>
          <w:spacing w:val="-5"/>
        </w:rPr>
        <w:t>Rate”</w:t>
      </w:r>
      <w:r>
        <w:rPr>
          <w:spacing w:val="-9"/>
        </w:rPr>
        <w:t xml:space="preserve"> </w:t>
      </w:r>
      <w:r>
        <w:rPr>
          <w:spacing w:val="-5"/>
        </w:rPr>
        <w:t>(LWDI),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following</w:t>
      </w:r>
      <w:r>
        <w:rPr>
          <w:spacing w:val="-10"/>
        </w:rPr>
        <w:t xml:space="preserve"> </w:t>
      </w:r>
      <w:r>
        <w:rPr>
          <w:spacing w:val="-5"/>
        </w:rPr>
        <w:t>formula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5"/>
        </w:rPr>
        <w:t>used:</w:t>
      </w:r>
      <w:r>
        <w:rPr>
          <w:spacing w:val="58"/>
          <w:w w:val="99"/>
        </w:rPr>
        <w:t xml:space="preserve"> </w:t>
      </w:r>
      <w:r>
        <w:rPr>
          <w:spacing w:val="-3"/>
        </w:rPr>
        <w:t>LWDI</w:t>
      </w:r>
      <w:r>
        <w:rPr>
          <w:spacing w:val="-11"/>
        </w:rPr>
        <w:t xml:space="preserve"> </w:t>
      </w:r>
      <w:r>
        <w:rPr>
          <w:spacing w:val="-3"/>
        </w:rPr>
        <w:t>Rate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spacing w:val="-2"/>
        </w:rPr>
        <w:t>(#</w:t>
      </w:r>
      <w:r>
        <w:rPr>
          <w:spacing w:val="-11"/>
        </w:rPr>
        <w:t xml:space="preserve"> </w:t>
      </w:r>
      <w:r>
        <w:rPr>
          <w:spacing w:val="-5"/>
        </w:rPr>
        <w:t>LWDI’s</w:t>
      </w:r>
      <w:r>
        <w:rPr>
          <w:spacing w:val="-11"/>
        </w:rPr>
        <w:t xml:space="preserve"> </w:t>
      </w:r>
      <w:r>
        <w:t>X</w:t>
      </w:r>
      <w:r>
        <w:rPr>
          <w:spacing w:val="-11"/>
        </w:rPr>
        <w:t xml:space="preserve"> </w:t>
      </w:r>
      <w:r>
        <w:rPr>
          <w:spacing w:val="-5"/>
        </w:rPr>
        <w:t>200,000)/#</w:t>
      </w:r>
      <w:r>
        <w:rPr>
          <w:spacing w:val="-11"/>
        </w:rPr>
        <w:t xml:space="preserve"> </w:t>
      </w:r>
      <w:r>
        <w:rPr>
          <w:spacing w:val="-5"/>
        </w:rPr>
        <w:t>employee</w:t>
      </w:r>
      <w:r>
        <w:rPr>
          <w:spacing w:val="-11"/>
        </w:rPr>
        <w:t xml:space="preserve"> </w:t>
      </w:r>
      <w:r>
        <w:rPr>
          <w:spacing w:val="-5"/>
        </w:rPr>
        <w:t>hours</w:t>
      </w:r>
      <w:r>
        <w:rPr>
          <w:spacing w:val="-11"/>
        </w:rPr>
        <w:t xml:space="preserve"> </w:t>
      </w:r>
      <w:r>
        <w:rPr>
          <w:spacing w:val="-5"/>
        </w:rPr>
        <w:t>worked</w:t>
      </w:r>
    </w:p>
    <w:p w:rsidR="00736333" w:rsidRDefault="00736333">
      <w:pPr>
        <w:kinsoku w:val="0"/>
        <w:overflowPunct w:val="0"/>
        <w:spacing w:before="4"/>
        <w:ind w:left="2655" w:right="283"/>
        <w:rPr>
          <w:rFonts w:ascii="Arial" w:hAnsi="Arial" w:cs="Arial"/>
          <w:spacing w:val="-4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#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LWDI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=</w:t>
      </w:r>
      <w:r>
        <w:rPr>
          <w:rFonts w:ascii="Arial" w:hAnsi="Arial" w:cs="Arial"/>
          <w:spacing w:val="14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sum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2"/>
          <w:sz w:val="26"/>
          <w:szCs w:val="26"/>
        </w:rPr>
        <w:t>of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LWDI’s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2"/>
          <w:sz w:val="26"/>
          <w:szCs w:val="26"/>
        </w:rPr>
        <w:t>in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reference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years</w:t>
      </w:r>
    </w:p>
    <w:p w:rsidR="00736333" w:rsidRDefault="00736333">
      <w:pPr>
        <w:kinsoku w:val="0"/>
        <w:overflowPunct w:val="0"/>
        <w:spacing w:before="7" w:line="430" w:lineRule="atLeast"/>
        <w:ind w:left="2584" w:right="283" w:hanging="1986"/>
        <w:rPr>
          <w:rFonts w:ascii="Arial" w:hAnsi="Arial" w:cs="Arial"/>
          <w:spacing w:val="-4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#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employee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hours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worked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=</w:t>
      </w:r>
      <w:r>
        <w:rPr>
          <w:rFonts w:ascii="Arial" w:hAnsi="Arial" w:cs="Arial"/>
          <w:spacing w:val="13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sum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2"/>
          <w:sz w:val="26"/>
          <w:szCs w:val="26"/>
        </w:rPr>
        <w:t>of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employee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hours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2"/>
          <w:sz w:val="26"/>
          <w:szCs w:val="26"/>
        </w:rPr>
        <w:t>in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reference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years</w:t>
      </w:r>
      <w:r>
        <w:rPr>
          <w:rFonts w:ascii="Arial" w:hAnsi="Arial" w:cs="Arial"/>
          <w:spacing w:val="60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200,000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=</w:t>
      </w:r>
      <w:r>
        <w:rPr>
          <w:rFonts w:ascii="Arial" w:hAnsi="Arial" w:cs="Arial"/>
          <w:spacing w:val="13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base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for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100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full-time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equivalent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workers</w:t>
      </w:r>
    </w:p>
    <w:p w:rsidR="00736333" w:rsidRDefault="00736333">
      <w:pPr>
        <w:kinsoku w:val="0"/>
        <w:overflowPunct w:val="0"/>
        <w:spacing w:line="298" w:lineRule="exact"/>
        <w:ind w:left="3810" w:right="283"/>
        <w:rPr>
          <w:rFonts w:ascii="Arial" w:hAnsi="Arial" w:cs="Arial"/>
          <w:spacing w:val="-4"/>
          <w:sz w:val="26"/>
          <w:szCs w:val="26"/>
        </w:rPr>
      </w:pPr>
      <w:r>
        <w:rPr>
          <w:rFonts w:ascii="Arial" w:hAnsi="Arial" w:cs="Arial"/>
          <w:spacing w:val="-4"/>
          <w:sz w:val="26"/>
          <w:szCs w:val="26"/>
        </w:rPr>
        <w:t>(working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2"/>
          <w:sz w:val="26"/>
          <w:szCs w:val="26"/>
        </w:rPr>
        <w:t>40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hours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per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week,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2"/>
          <w:sz w:val="26"/>
          <w:szCs w:val="26"/>
        </w:rPr>
        <w:t>50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weeks</w:t>
      </w:r>
      <w:r>
        <w:rPr>
          <w:rFonts w:ascii="Arial" w:hAnsi="Arial" w:cs="Arial"/>
          <w:spacing w:val="-7"/>
          <w:sz w:val="26"/>
          <w:szCs w:val="26"/>
        </w:rPr>
        <w:t xml:space="preserve"> </w:t>
      </w:r>
      <w:r>
        <w:rPr>
          <w:rFonts w:ascii="Arial" w:hAnsi="Arial" w:cs="Arial"/>
          <w:spacing w:val="-3"/>
          <w:sz w:val="26"/>
          <w:szCs w:val="26"/>
        </w:rPr>
        <w:t>per</w:t>
      </w:r>
      <w:r>
        <w:rPr>
          <w:rFonts w:ascii="Arial" w:hAnsi="Arial" w:cs="Arial"/>
          <w:spacing w:val="-8"/>
          <w:sz w:val="26"/>
          <w:szCs w:val="26"/>
        </w:rPr>
        <w:t xml:space="preserve"> </w:t>
      </w:r>
      <w:r>
        <w:rPr>
          <w:rFonts w:ascii="Arial" w:hAnsi="Arial" w:cs="Arial"/>
          <w:spacing w:val="-4"/>
          <w:sz w:val="26"/>
          <w:szCs w:val="26"/>
        </w:rPr>
        <w:t>year).</w:t>
      </w:r>
    </w:p>
    <w:p w:rsidR="00736333" w:rsidRDefault="00736333">
      <w:pPr>
        <w:pStyle w:val="BodyText"/>
        <w:kinsoku w:val="0"/>
        <w:overflowPunct w:val="0"/>
        <w:spacing w:before="0"/>
        <w:ind w:left="120" w:right="783"/>
      </w:pPr>
      <w:r>
        <w:rPr>
          <w:spacing w:val="-3"/>
        </w:rPr>
        <w:t>When</w:t>
      </w:r>
      <w:r>
        <w:rPr>
          <w:spacing w:val="-12"/>
        </w:rPr>
        <w:t xml:space="preserve"> </w:t>
      </w:r>
      <w:r>
        <w:rPr>
          <w:spacing w:val="-5"/>
        </w:rPr>
        <w:t>accidents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5"/>
        </w:rPr>
        <w:t>injuries</w:t>
      </w:r>
      <w:r>
        <w:rPr>
          <w:spacing w:val="-11"/>
        </w:rPr>
        <w:t xml:space="preserve"> </w:t>
      </w:r>
      <w:r>
        <w:rPr>
          <w:spacing w:val="-5"/>
        </w:rPr>
        <w:t>occur,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have</w:t>
      </w:r>
      <w:r>
        <w:rPr>
          <w:spacing w:val="-11"/>
        </w:rPr>
        <w:t xml:space="preserve"> </w:t>
      </w:r>
      <w:r>
        <w:rPr>
          <w:spacing w:val="-2"/>
        </w:rPr>
        <w:t>an</w:t>
      </w:r>
      <w:r>
        <w:rPr>
          <w:spacing w:val="-11"/>
        </w:rPr>
        <w:t xml:space="preserve"> </w:t>
      </w:r>
      <w:r>
        <w:rPr>
          <w:spacing w:val="-5"/>
        </w:rPr>
        <w:t>immediate</w:t>
      </w:r>
      <w:r>
        <w:rPr>
          <w:spacing w:val="-10"/>
        </w:rPr>
        <w:t xml:space="preserve"> </w:t>
      </w:r>
      <w:r>
        <w:rPr>
          <w:spacing w:val="-5"/>
        </w:rPr>
        <w:t>detrimental</w:t>
      </w:r>
      <w:r>
        <w:rPr>
          <w:spacing w:val="34"/>
          <w:w w:val="99"/>
        </w:rPr>
        <w:t xml:space="preserve"> </w:t>
      </w:r>
      <w:r>
        <w:rPr>
          <w:spacing w:val="-5"/>
        </w:rPr>
        <w:t>impact</w:t>
      </w:r>
      <w:r>
        <w:rPr>
          <w:spacing w:val="-11"/>
        </w:rPr>
        <w:t xml:space="preserve"> </w:t>
      </w:r>
      <w:r>
        <w:rPr>
          <w:spacing w:val="-2"/>
        </w:rPr>
        <w:t>on</w:t>
      </w:r>
      <w:r>
        <w:rPr>
          <w:spacing w:val="-10"/>
        </w:rPr>
        <w:t xml:space="preserve"> </w:t>
      </w:r>
      <w:r>
        <w:rPr>
          <w:spacing w:val="-5"/>
        </w:rPr>
        <w:t>those</w:t>
      </w:r>
      <w:r>
        <w:rPr>
          <w:spacing w:val="-10"/>
        </w:rPr>
        <w:t xml:space="preserve"> </w:t>
      </w:r>
      <w:r>
        <w:rPr>
          <w:spacing w:val="-5"/>
        </w:rPr>
        <w:t>employees</w:t>
      </w:r>
      <w:r>
        <w:rPr>
          <w:spacing w:val="-10"/>
        </w:rPr>
        <w:t xml:space="preserve"> </w:t>
      </w:r>
      <w:r>
        <w:rPr>
          <w:spacing w:val="-5"/>
        </w:rPr>
        <w:t>involved.</w:t>
      </w:r>
      <w:r>
        <w:rPr>
          <w:spacing w:val="61"/>
        </w:rPr>
        <w:t xml:space="preserve"> </w:t>
      </w:r>
      <w:r>
        <w:rPr>
          <w:spacing w:val="-5"/>
        </w:rPr>
        <w:t>Additionally,</w:t>
      </w:r>
      <w:r>
        <w:rPr>
          <w:spacing w:val="-10"/>
        </w:rPr>
        <w:t xml:space="preserve"> </w:t>
      </w:r>
      <w:r>
        <w:rPr>
          <w:spacing w:val="-3"/>
        </w:rPr>
        <w:t>they</w:t>
      </w:r>
      <w:r>
        <w:rPr>
          <w:spacing w:val="-10"/>
        </w:rPr>
        <w:t xml:space="preserve"> </w:t>
      </w:r>
      <w:r>
        <w:rPr>
          <w:spacing w:val="-3"/>
        </w:rPr>
        <w:t>have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5"/>
        </w:rPr>
        <w:t>potential</w:t>
      </w:r>
      <w:r>
        <w:rPr>
          <w:spacing w:val="36"/>
          <w:w w:val="99"/>
        </w:rPr>
        <w:t xml:space="preserve"> </w:t>
      </w:r>
      <w:r>
        <w:rPr>
          <w:spacing w:val="-5"/>
        </w:rPr>
        <w:t>lingering</w:t>
      </w:r>
      <w:r>
        <w:rPr>
          <w:spacing w:val="-11"/>
        </w:rPr>
        <w:t xml:space="preserve"> </w:t>
      </w:r>
      <w:r>
        <w:rPr>
          <w:spacing w:val="-5"/>
        </w:rPr>
        <w:t>negative</w:t>
      </w:r>
      <w:r>
        <w:rPr>
          <w:spacing w:val="-10"/>
        </w:rPr>
        <w:t xml:space="preserve"> </w:t>
      </w:r>
      <w:r>
        <w:rPr>
          <w:spacing w:val="-5"/>
        </w:rPr>
        <w:t>impact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10"/>
        </w:rPr>
        <w:t xml:space="preserve"> </w:t>
      </w:r>
      <w:r>
        <w:rPr>
          <w:spacing w:val="-3"/>
        </w:rPr>
        <w:t>our</w:t>
      </w:r>
      <w:r>
        <w:rPr>
          <w:spacing w:val="-10"/>
        </w:rPr>
        <w:t xml:space="preserve"> </w:t>
      </w:r>
      <w:r>
        <w:rPr>
          <w:spacing w:val="-5"/>
        </w:rPr>
        <w:t>company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3"/>
        </w:rPr>
        <w:t>our</w:t>
      </w:r>
      <w:r>
        <w:rPr>
          <w:spacing w:val="-10"/>
        </w:rPr>
        <w:t xml:space="preserve"> </w:t>
      </w:r>
      <w:r>
        <w:rPr>
          <w:spacing w:val="-5"/>
        </w:rPr>
        <w:t>ability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3"/>
        </w:rPr>
        <w:t>get</w:t>
      </w:r>
      <w:r>
        <w:rPr>
          <w:spacing w:val="-10"/>
        </w:rPr>
        <w:t xml:space="preserve"> </w:t>
      </w:r>
      <w:r>
        <w:rPr>
          <w:spacing w:val="-5"/>
        </w:rPr>
        <w:t>work.</w:t>
      </w:r>
    </w:p>
    <w:p w:rsidR="00736333" w:rsidRDefault="00736333">
      <w:pPr>
        <w:pStyle w:val="Heading8"/>
        <w:kinsoku w:val="0"/>
        <w:overflowPunct w:val="0"/>
        <w:spacing w:before="144"/>
        <w:ind w:left="569" w:right="531"/>
        <w:jc w:val="center"/>
        <w:rPr>
          <w:b w:val="0"/>
          <w:bCs w:val="0"/>
        </w:rPr>
      </w:pPr>
      <w:bookmarkStart w:id="32" w:name="bookmark25"/>
      <w:bookmarkEnd w:id="32"/>
      <w:r>
        <w:rPr>
          <w:spacing w:val="-1"/>
        </w:rPr>
        <w:t>SAFETY</w:t>
      </w:r>
      <w:r>
        <w:rPr>
          <w:spacing w:val="-27"/>
        </w:rPr>
        <w:t xml:space="preserve"> </w:t>
      </w:r>
      <w:r>
        <w:rPr>
          <w:spacing w:val="-1"/>
        </w:rPr>
        <w:t>MEETINGS</w:t>
      </w:r>
    </w:p>
    <w:p w:rsidR="00736333" w:rsidRDefault="00736333">
      <w:pPr>
        <w:pStyle w:val="BodyText"/>
        <w:kinsoku w:val="0"/>
        <w:overflowPunct w:val="0"/>
        <w:spacing w:before="145"/>
        <w:ind w:left="120" w:right="155"/>
      </w:pPr>
      <w:r>
        <w:rPr>
          <w:spacing w:val="-1"/>
        </w:rPr>
        <w:t>Scheduled</w:t>
      </w:r>
      <w:r>
        <w:rPr>
          <w:spacing w:val="-10"/>
        </w:rPr>
        <w:t xml:space="preserve"> </w:t>
      </w:r>
      <w:r>
        <w:rPr>
          <w:b/>
          <w:bCs/>
        </w:rPr>
        <w:t>[at</w:t>
      </w:r>
      <w:r>
        <w:rPr>
          <w:b/>
          <w:bCs/>
          <w:spacing w:val="-9"/>
        </w:rPr>
        <w:t xml:space="preserve"> </w:t>
      </w:r>
      <w:r>
        <w:rPr>
          <w:b/>
          <w:bCs/>
        </w:rPr>
        <w:t>least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1"/>
        </w:rPr>
        <w:t>weekly]</w:t>
      </w:r>
      <w:r>
        <w:rPr>
          <w:b/>
          <w:bCs/>
          <w:spacing w:val="-9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meetings</w:t>
      </w:r>
      <w:r>
        <w:rPr>
          <w:spacing w:val="-9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opportunity</w:t>
      </w:r>
      <w:r>
        <w:rPr>
          <w:spacing w:val="-9"/>
        </w:rPr>
        <w:t xml:space="preserve"> </w:t>
      </w:r>
      <w:r>
        <w:t>for</w:t>
      </w:r>
      <w:r>
        <w:rPr>
          <w:spacing w:val="21"/>
          <w:w w:val="99"/>
        </w:rPr>
        <w:t xml:space="preserve"> </w:t>
      </w:r>
      <w:r>
        <w:t>reinforcing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importance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related</w:t>
      </w:r>
      <w:r>
        <w:rPr>
          <w:spacing w:val="26"/>
          <w:w w:val="99"/>
        </w:rPr>
        <w:t xml:space="preserve"> </w:t>
      </w:r>
      <w:r>
        <w:t>procedures</w:t>
      </w:r>
      <w:r>
        <w:rPr>
          <w:spacing w:val="-8"/>
        </w:rPr>
        <w:t xml:space="preserve"> </w:t>
      </w:r>
      <w:r>
        <w:t>applicable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hand.</w:t>
      </w:r>
      <w:r>
        <w:rPr>
          <w:spacing w:val="63"/>
        </w:rPr>
        <w:t xml:space="preserve"> </w:t>
      </w:r>
      <w:r>
        <w:rPr>
          <w:spacing w:val="-1"/>
        </w:rPr>
        <w:t>Properly</w:t>
      </w:r>
      <w:r>
        <w:rPr>
          <w:spacing w:val="-8"/>
        </w:rPr>
        <w:t xml:space="preserve"> </w:t>
      </w:r>
      <w:r>
        <w:t>prepared</w:t>
      </w:r>
      <w:r>
        <w:rPr>
          <w:spacing w:val="-8"/>
        </w:rPr>
        <w:t xml:space="preserve"> </w:t>
      </w:r>
      <w:r>
        <w:t>safety</w:t>
      </w:r>
      <w:r>
        <w:rPr>
          <w:spacing w:val="20"/>
          <w:w w:val="99"/>
        </w:rPr>
        <w:t xml:space="preserve"> </w:t>
      </w:r>
      <w:r>
        <w:t>meetings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focus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two</w:t>
      </w:r>
      <w:r>
        <w:rPr>
          <w:spacing w:val="-5"/>
        </w:rPr>
        <w:t xml:space="preserve"> </w:t>
      </w:r>
      <w:r>
        <w:t>topics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direct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point.</w:t>
      </w:r>
      <w:r>
        <w:rPr>
          <w:spacing w:val="68"/>
        </w:rPr>
        <w:t xml:space="preserve"> </w:t>
      </w:r>
      <w:r>
        <w:rPr>
          <w:spacing w:val="-1"/>
        </w:rPr>
        <w:t>All</w:t>
      </w:r>
      <w:r>
        <w:rPr>
          <w:spacing w:val="27"/>
          <w:w w:val="99"/>
        </w:rPr>
        <w:t xml:space="preserve"> </w:t>
      </w:r>
      <w:r>
        <w:t>safety</w:t>
      </w:r>
      <w:r>
        <w:rPr>
          <w:spacing w:val="-10"/>
        </w:rPr>
        <w:t xml:space="preserve"> </w:t>
      </w:r>
      <w:r>
        <w:t>questions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addressed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interactive</w:t>
      </w:r>
      <w:r>
        <w:rPr>
          <w:spacing w:val="-9"/>
        </w:rPr>
        <w:t xml:space="preserve"> </w:t>
      </w:r>
      <w:r>
        <w:t>participation</w:t>
      </w:r>
      <w:r>
        <w:rPr>
          <w:spacing w:val="-10"/>
        </w:rPr>
        <w:t xml:space="preserve"> </w:t>
      </w:r>
      <w:r>
        <w:t>is</w:t>
      </w:r>
      <w:r>
        <w:rPr>
          <w:spacing w:val="23"/>
          <w:w w:val="99"/>
        </w:rPr>
        <w:t xml:space="preserve"> </w:t>
      </w:r>
      <w:r>
        <w:t>encouraged.</w:t>
      </w:r>
    </w:p>
    <w:p w:rsidR="00736333" w:rsidRDefault="00736333">
      <w:pPr>
        <w:pStyle w:val="BodyText"/>
        <w:kinsoku w:val="0"/>
        <w:overflowPunct w:val="0"/>
        <w:spacing w:before="145"/>
        <w:ind w:left="120" w:right="155"/>
        <w:sectPr w:rsidR="00736333">
          <w:pgSz w:w="12240" w:h="15840"/>
          <w:pgMar w:top="520" w:right="1360" w:bottom="1000" w:left="1320" w:header="0" w:footer="804" w:gutter="0"/>
          <w:cols w:space="720"/>
          <w:noEndnote/>
        </w:sectPr>
      </w:pPr>
    </w:p>
    <w:p w:rsidR="00736333" w:rsidRDefault="00736333">
      <w:pPr>
        <w:pStyle w:val="Heading8"/>
        <w:kinsoku w:val="0"/>
        <w:overflowPunct w:val="0"/>
        <w:spacing w:before="45"/>
        <w:ind w:left="2267" w:right="283"/>
        <w:rPr>
          <w:b w:val="0"/>
          <w:bCs w:val="0"/>
        </w:rPr>
      </w:pPr>
      <w:bookmarkStart w:id="33" w:name="bookmark26"/>
      <w:bookmarkEnd w:id="33"/>
      <w:r>
        <w:rPr>
          <w:spacing w:val="-1"/>
        </w:rPr>
        <w:lastRenderedPageBreak/>
        <w:t>SHORT</w:t>
      </w:r>
      <w:r>
        <w:rPr>
          <w:spacing w:val="-18"/>
        </w:rPr>
        <w:t xml:space="preserve"> </w:t>
      </w:r>
      <w:r>
        <w:rPr>
          <w:spacing w:val="-1"/>
        </w:rPr>
        <w:t>SERVICE</w:t>
      </w:r>
      <w:r>
        <w:rPr>
          <w:spacing w:val="-17"/>
        </w:rPr>
        <w:t xml:space="preserve"> </w:t>
      </w:r>
      <w:r>
        <w:rPr>
          <w:spacing w:val="-1"/>
        </w:rPr>
        <w:t>EMPLOYEE</w:t>
      </w:r>
      <w:r>
        <w:rPr>
          <w:spacing w:val="-17"/>
        </w:rPr>
        <w:t xml:space="preserve"> </w:t>
      </w:r>
      <w:r>
        <w:rPr>
          <w:spacing w:val="-1"/>
        </w:rPr>
        <w:t>POLICY</w:t>
      </w:r>
    </w:p>
    <w:p w:rsidR="00736333" w:rsidRDefault="00736333">
      <w:pPr>
        <w:pStyle w:val="BodyText"/>
        <w:kinsoku w:val="0"/>
        <w:overflowPunct w:val="0"/>
        <w:spacing w:before="91"/>
        <w:ind w:right="283"/>
      </w:pP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policy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certain</w:t>
      </w:r>
      <w:r>
        <w:rPr>
          <w:w w:val="99"/>
        </w:rPr>
        <w:t xml:space="preserve"> </w:t>
      </w:r>
      <w:r>
        <w:t>restrictions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petrochemical</w:t>
      </w:r>
      <w:r>
        <w:rPr>
          <w:spacing w:val="-9"/>
        </w:rPr>
        <w:t xml:space="preserve"> </w:t>
      </w:r>
      <w:r>
        <w:t>industry</w:t>
      </w:r>
      <w:r>
        <w:rPr>
          <w:spacing w:val="-8"/>
        </w:rPr>
        <w:t xml:space="preserve"> </w:t>
      </w:r>
      <w:r>
        <w:t>environment.</w:t>
      </w:r>
      <w:r>
        <w:rPr>
          <w:spacing w:val="61"/>
        </w:rPr>
        <w:t xml:space="preserve"> </w:t>
      </w:r>
      <w:r>
        <w:t>While</w:t>
      </w:r>
      <w:r>
        <w:rPr>
          <w:w w:val="99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always</w:t>
      </w:r>
      <w:r>
        <w:rPr>
          <w:spacing w:val="-7"/>
        </w:rPr>
        <w:t xml:space="preserve"> </w:t>
      </w:r>
      <w:r>
        <w:t>taken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safely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avoid</w:t>
      </w:r>
      <w:r>
        <w:rPr>
          <w:spacing w:val="-7"/>
        </w:rPr>
        <w:t xml:space="preserve"> </w:t>
      </w:r>
      <w:r>
        <w:t>accidents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injuries,</w:t>
      </w:r>
      <w:r>
        <w:rPr>
          <w:spacing w:val="28"/>
          <w:w w:val="99"/>
        </w:rPr>
        <w:t xml:space="preserve"> </w:t>
      </w:r>
      <w:r>
        <w:t>additional</w:t>
      </w:r>
      <w:r>
        <w:rPr>
          <w:spacing w:val="-8"/>
        </w:rPr>
        <w:t xml:space="preserve"> </w:t>
      </w:r>
      <w:r>
        <w:t>efforts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taken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setting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ramifications</w:t>
      </w:r>
      <w:r>
        <w:rPr>
          <w:spacing w:val="-7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be</w:t>
      </w:r>
      <w:r>
        <w:rPr>
          <w:w w:val="99"/>
        </w:rPr>
        <w:t xml:space="preserve"> </w:t>
      </w:r>
      <w:r>
        <w:t>catastrophic.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Short</w:t>
      </w:r>
      <w:r>
        <w:rPr>
          <w:spacing w:val="-9"/>
        </w:rPr>
        <w:t xml:space="preserve"> </w:t>
      </w:r>
      <w:r>
        <w:rPr>
          <w:spacing w:val="-1"/>
        </w:rPr>
        <w:t>Service</w:t>
      </w:r>
      <w:r>
        <w:rPr>
          <w:spacing w:val="-8"/>
        </w:rPr>
        <w:t xml:space="preserve"> </w:t>
      </w:r>
      <w:r>
        <w:rPr>
          <w:spacing w:val="-1"/>
        </w:rPr>
        <w:t>Employees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defined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less</w:t>
      </w:r>
      <w:r>
        <w:rPr>
          <w:spacing w:val="41"/>
          <w:w w:val="99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six</w:t>
      </w:r>
      <w:r>
        <w:rPr>
          <w:spacing w:val="-7"/>
        </w:rPr>
        <w:t xml:space="preserve"> </w:t>
      </w:r>
      <w:r>
        <w:t>(6)</w:t>
      </w:r>
      <w:r>
        <w:rPr>
          <w:spacing w:val="-7"/>
        </w:rPr>
        <w:t xml:space="preserve"> </w:t>
      </w:r>
      <w:r>
        <w:t>months</w:t>
      </w:r>
      <w:r>
        <w:rPr>
          <w:spacing w:val="-7"/>
        </w:rPr>
        <w:t xml:space="preserve"> </w:t>
      </w:r>
      <w:r>
        <w:t>experience</w:t>
      </w:r>
      <w:r>
        <w:rPr>
          <w:spacing w:val="-7"/>
        </w:rPr>
        <w:t xml:space="preserve"> </w:t>
      </w:r>
      <w:r>
        <w:t>performing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less</w:t>
      </w:r>
      <w:r>
        <w:rPr>
          <w:w w:val="99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six</w:t>
      </w:r>
      <w:r>
        <w:rPr>
          <w:spacing w:val="-6"/>
        </w:rPr>
        <w:t xml:space="preserve"> </w:t>
      </w:r>
      <w:r>
        <w:t>(6)</w:t>
      </w:r>
      <w:r>
        <w:rPr>
          <w:spacing w:val="-7"/>
        </w:rPr>
        <w:t xml:space="preserve"> </w:t>
      </w:r>
      <w:r>
        <w:t>months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company.</w:t>
      </w:r>
    </w:p>
    <w:p w:rsidR="00736333" w:rsidRDefault="00736333">
      <w:pPr>
        <w:pStyle w:val="BodyText"/>
        <w:kinsoku w:val="0"/>
        <w:overflowPunct w:val="0"/>
        <w:ind w:right="155"/>
      </w:pPr>
      <w:r>
        <w:rPr>
          <w:spacing w:val="-1"/>
        </w:rPr>
        <w:t>To</w:t>
      </w:r>
      <w:r>
        <w:rPr>
          <w:spacing w:val="-9"/>
        </w:rPr>
        <w:t xml:space="preserve"> </w:t>
      </w:r>
      <w:r>
        <w:t>notify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coordinator,</w:t>
      </w:r>
      <w:r>
        <w:rPr>
          <w:spacing w:val="-8"/>
        </w:rPr>
        <w:t xml:space="preserve"> </w:t>
      </w:r>
      <w:r>
        <w:t>contractor</w:t>
      </w:r>
      <w:r>
        <w:rPr>
          <w:spacing w:val="-9"/>
        </w:rPr>
        <w:t xml:space="preserve"> </w:t>
      </w:r>
      <w:r>
        <w:t>contact,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on-site</w:t>
      </w:r>
      <w:r>
        <w:rPr>
          <w:spacing w:val="-8"/>
        </w:rPr>
        <w:t xml:space="preserve"> </w:t>
      </w:r>
      <w:r>
        <w:t>supervisor</w:t>
      </w:r>
      <w:r>
        <w:rPr>
          <w:spacing w:val="-9"/>
        </w:rPr>
        <w:t xml:space="preserve"> </w:t>
      </w:r>
      <w:r>
        <w:t>of</w:t>
      </w:r>
      <w:r>
        <w:rPr>
          <w:spacing w:val="21"/>
          <w:w w:val="99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rPr>
          <w:spacing w:val="-1"/>
        </w:rPr>
        <w:t>we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identified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short</w:t>
      </w:r>
      <w:r>
        <w:rPr>
          <w:spacing w:val="-8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employees,</w:t>
      </w:r>
      <w:r>
        <w:rPr>
          <w:spacing w:val="-7"/>
        </w:rPr>
        <w:t xml:space="preserve"> </w:t>
      </w:r>
      <w:r>
        <w:t>prior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job</w:t>
      </w:r>
      <w:r>
        <w:rPr>
          <w:spacing w:val="21"/>
          <w:w w:val="99"/>
        </w:rPr>
        <w:t xml:space="preserve"> </w:t>
      </w:r>
      <w:r>
        <w:t>mobilization,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Short</w:t>
      </w:r>
      <w:r>
        <w:rPr>
          <w:spacing w:val="-8"/>
        </w:rPr>
        <w:t xml:space="preserve"> </w:t>
      </w:r>
      <w:r>
        <w:rPr>
          <w:spacing w:val="-1"/>
        </w:rPr>
        <w:t>Serve</w:t>
      </w:r>
      <w:r>
        <w:rPr>
          <w:spacing w:val="-8"/>
        </w:rPr>
        <w:t xml:space="preserve"> </w:t>
      </w:r>
      <w:r>
        <w:rPr>
          <w:spacing w:val="-1"/>
        </w:rPr>
        <w:t>Employee</w:t>
      </w:r>
      <w:r>
        <w:rPr>
          <w:spacing w:val="-8"/>
        </w:rPr>
        <w:t xml:space="preserve"> </w:t>
      </w:r>
      <w:r>
        <w:rPr>
          <w:spacing w:val="-1"/>
        </w:rPr>
        <w:t>(SSE)</w:t>
      </w:r>
      <w:r>
        <w:rPr>
          <w:spacing w:val="-8"/>
        </w:rPr>
        <w:t xml:space="preserve"> </w:t>
      </w:r>
      <w:r>
        <w:rPr>
          <w:spacing w:val="-1"/>
        </w:rPr>
        <w:t>Form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prepared</w:t>
      </w:r>
      <w:r>
        <w:rPr>
          <w:spacing w:val="-8"/>
        </w:rPr>
        <w:t xml:space="preserve"> </w:t>
      </w:r>
      <w:r>
        <w:t>and</w:t>
      </w:r>
      <w:r>
        <w:rPr>
          <w:spacing w:val="47"/>
          <w:w w:val="99"/>
        </w:rPr>
        <w:t xml:space="preserve"> </w:t>
      </w:r>
      <w:r>
        <w:t>submitted.</w:t>
      </w:r>
      <w:r>
        <w:rPr>
          <w:spacing w:val="64"/>
        </w:rPr>
        <w:t xml:space="preserve"> </w:t>
      </w:r>
      <w:r>
        <w:rPr>
          <w:spacing w:val="-1"/>
        </w:rPr>
        <w:t>Accuracy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critical</w:t>
      </w:r>
      <w:r>
        <w:rPr>
          <w:spacing w:val="-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1"/>
        </w:rPr>
        <w:t>SSE</w:t>
      </w:r>
      <w:r>
        <w:rPr>
          <w:spacing w:val="-8"/>
        </w:rPr>
        <w:t xml:space="preserve"> </w:t>
      </w:r>
      <w:r>
        <w:t>arrives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operator’s</w:t>
      </w:r>
      <w:r>
        <w:rPr>
          <w:spacing w:val="28"/>
          <w:w w:val="99"/>
        </w:rPr>
        <w:t xml:space="preserve"> </w:t>
      </w:r>
      <w:r>
        <w:t>property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whom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SSE</w:t>
      </w:r>
      <w:r>
        <w:rPr>
          <w:spacing w:val="-8"/>
        </w:rPr>
        <w:t xml:space="preserve"> </w:t>
      </w:r>
      <w:r>
        <w:rPr>
          <w:spacing w:val="-1"/>
        </w:rPr>
        <w:t>Form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submitted,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operator</w:t>
      </w:r>
      <w:r>
        <w:rPr>
          <w:spacing w:val="27"/>
          <w:w w:val="99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elect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expense.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Operator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rPr>
          <w:spacing w:val="-1"/>
        </w:rPr>
        <w:t>owner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charge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determine</w:t>
      </w:r>
      <w:r>
        <w:rPr>
          <w:spacing w:val="-8"/>
        </w:rPr>
        <w:t xml:space="preserve"> </w:t>
      </w:r>
      <w:r>
        <w:t>approval</w:t>
      </w:r>
      <w:r>
        <w:rPr>
          <w:spacing w:val="-8"/>
        </w:rPr>
        <w:t xml:space="preserve"> </w:t>
      </w:r>
      <w:r>
        <w:t>status</w:t>
      </w:r>
      <w:r>
        <w:rPr>
          <w:spacing w:val="35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retain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files.</w:t>
      </w:r>
    </w:p>
    <w:p w:rsidR="00736333" w:rsidRDefault="00736333">
      <w:pPr>
        <w:pStyle w:val="Heading8"/>
        <w:kinsoku w:val="0"/>
        <w:overflowPunct w:val="0"/>
        <w:spacing w:before="145"/>
        <w:ind w:right="283"/>
        <w:rPr>
          <w:b w:val="0"/>
          <w:bCs w:val="0"/>
        </w:rPr>
      </w:pPr>
      <w:r>
        <w:rPr>
          <w:spacing w:val="-1"/>
          <w:u w:val="thick"/>
        </w:rPr>
        <w:t>Crew</w:t>
      </w:r>
      <w:r>
        <w:rPr>
          <w:spacing w:val="-15"/>
          <w:u w:val="thick"/>
        </w:rPr>
        <w:t xml:space="preserve"> </w:t>
      </w:r>
      <w:r>
        <w:rPr>
          <w:spacing w:val="-1"/>
          <w:u w:val="thick"/>
        </w:rPr>
        <w:t>make-up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and</w:t>
      </w:r>
      <w:r>
        <w:rPr>
          <w:spacing w:val="-15"/>
          <w:u w:val="thick"/>
        </w:rPr>
        <w:t xml:space="preserve"> </w:t>
      </w:r>
      <w:r>
        <w:rPr>
          <w:spacing w:val="-1"/>
          <w:u w:val="thick"/>
        </w:rPr>
        <w:t>restrictions</w:t>
      </w:r>
      <w:r>
        <w:rPr>
          <w:spacing w:val="-1"/>
        </w:rPr>
        <w:t>:</w:t>
      </w:r>
    </w:p>
    <w:p w:rsidR="00736333" w:rsidRDefault="00736333">
      <w:pPr>
        <w:pStyle w:val="BodyText"/>
        <w:tabs>
          <w:tab w:val="left" w:pos="999"/>
        </w:tabs>
        <w:kinsoku w:val="0"/>
        <w:overflowPunct w:val="0"/>
        <w:ind w:left="549"/>
      </w:pPr>
      <w:r>
        <w:t>1.</w:t>
      </w:r>
      <w:r>
        <w:tab/>
        <w:t>A</w:t>
      </w:r>
      <w:r>
        <w:rPr>
          <w:spacing w:val="-8"/>
        </w:rPr>
        <w:t xml:space="preserve"> </w:t>
      </w:r>
      <w:r>
        <w:rPr>
          <w:spacing w:val="-1"/>
        </w:rPr>
        <w:t>Single</w:t>
      </w:r>
      <w:r>
        <w:rPr>
          <w:spacing w:val="-6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crew</w:t>
      </w:r>
      <w:r>
        <w:rPr>
          <w:spacing w:val="-7"/>
        </w:rPr>
        <w:t xml:space="preserve"> </w:t>
      </w:r>
      <w:r>
        <w:t>cannot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1"/>
        </w:rPr>
        <w:t>SSE.</w:t>
      </w:r>
    </w:p>
    <w:p w:rsidR="00736333" w:rsidRDefault="00736333">
      <w:pPr>
        <w:pStyle w:val="BodyText"/>
        <w:tabs>
          <w:tab w:val="left" w:pos="999"/>
        </w:tabs>
        <w:kinsoku w:val="0"/>
        <w:overflowPunct w:val="0"/>
        <w:ind w:left="549"/>
      </w:pPr>
      <w:r>
        <w:t>2</w:t>
      </w:r>
      <w:r>
        <w:tab/>
      </w:r>
      <w:r>
        <w:rPr>
          <w:spacing w:val="-1"/>
        </w:rPr>
        <w:t>Crew</w:t>
      </w:r>
      <w:r>
        <w:rPr>
          <w:spacing w:val="-7"/>
        </w:rPr>
        <w:t xml:space="preserve"> </w:t>
      </w:r>
      <w:r>
        <w:t>sizes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five</w:t>
      </w:r>
      <w:r>
        <w:rPr>
          <w:spacing w:val="-6"/>
        </w:rPr>
        <w:t xml:space="preserve"> </w:t>
      </w:r>
      <w:r>
        <w:t>shall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rPr>
          <w:spacing w:val="-1"/>
        </w:rPr>
        <w:t>SSE.</w:t>
      </w:r>
    </w:p>
    <w:p w:rsidR="00736333" w:rsidRDefault="00736333">
      <w:pPr>
        <w:pStyle w:val="BodyText"/>
        <w:tabs>
          <w:tab w:val="left" w:pos="999"/>
        </w:tabs>
        <w:kinsoku w:val="0"/>
        <w:overflowPunct w:val="0"/>
        <w:ind w:left="1000" w:right="205" w:hanging="451"/>
      </w:pPr>
      <w:r>
        <w:t>3.</w:t>
      </w:r>
      <w:r>
        <w:tab/>
      </w:r>
      <w:r>
        <w:rPr>
          <w:spacing w:val="-1"/>
        </w:rPr>
        <w:t>Crews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20</w:t>
      </w:r>
      <w:r>
        <w:rPr>
          <w:spacing w:val="-6"/>
        </w:rPr>
        <w:t xml:space="preserve"> </w:t>
      </w:r>
      <w:r>
        <w:t>percent</w:t>
      </w:r>
      <w:r>
        <w:rPr>
          <w:spacing w:val="-7"/>
        </w:rPr>
        <w:t xml:space="preserve"> </w:t>
      </w:r>
      <w:r>
        <w:rPr>
          <w:spacing w:val="-1"/>
        </w:rPr>
        <w:t>SSE</w:t>
      </w:r>
      <w:r>
        <w:rPr>
          <w:spacing w:val="-8"/>
        </w:rPr>
        <w:t xml:space="preserve"> </w:t>
      </w:r>
      <w:r>
        <w:t>personnel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be</w:t>
      </w:r>
      <w:r>
        <w:rPr>
          <w:spacing w:val="24"/>
          <w:w w:val="99"/>
        </w:rPr>
        <w:t xml:space="preserve"> </w:t>
      </w:r>
      <w:r>
        <w:t>permitted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rPr>
          <w:spacing w:val="-1"/>
        </w:rPr>
        <w:t>written</w:t>
      </w:r>
      <w:r>
        <w:rPr>
          <w:spacing w:val="-9"/>
        </w:rPr>
        <w:t xml:space="preserve"> </w:t>
      </w:r>
      <w:r>
        <w:rPr>
          <w:spacing w:val="-1"/>
        </w:rPr>
        <w:t>Variance</w:t>
      </w:r>
      <w:r>
        <w:rPr>
          <w:spacing w:val="-9"/>
        </w:rPr>
        <w:t xml:space="preserve"> </w:t>
      </w:r>
      <w:r>
        <w:rPr>
          <w:spacing w:val="-1"/>
        </w:rPr>
        <w:t>Form,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t>serves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mitigation</w:t>
      </w:r>
      <w:r>
        <w:rPr>
          <w:spacing w:val="49"/>
          <w:w w:val="99"/>
        </w:rPr>
        <w:t xml:space="preserve"> </w:t>
      </w:r>
      <w:r>
        <w:t>plan,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Manager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Supervisor.</w:t>
      </w:r>
    </w:p>
    <w:p w:rsidR="00736333" w:rsidRDefault="00736333">
      <w:pPr>
        <w:pStyle w:val="Heading8"/>
        <w:kinsoku w:val="0"/>
        <w:overflowPunct w:val="0"/>
        <w:spacing w:before="144"/>
        <w:ind w:right="283"/>
        <w:rPr>
          <w:b w:val="0"/>
          <w:bCs w:val="0"/>
        </w:rPr>
      </w:pPr>
      <w:r>
        <w:rPr>
          <w:spacing w:val="-1"/>
          <w:u w:val="thick"/>
        </w:rPr>
        <w:t>SSE</w:t>
      </w:r>
      <w:r>
        <w:rPr>
          <w:spacing w:val="-26"/>
          <w:u w:val="thick"/>
        </w:rPr>
        <w:t xml:space="preserve"> </w:t>
      </w:r>
      <w:r>
        <w:rPr>
          <w:spacing w:val="-1"/>
          <w:u w:val="thick"/>
        </w:rPr>
        <w:t>Identification</w:t>
      </w:r>
      <w:r>
        <w:rPr>
          <w:spacing w:val="-1"/>
        </w:rPr>
        <w:t>: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SSE</w:t>
      </w:r>
      <w:r>
        <w:rPr>
          <w:spacing w:val="-8"/>
        </w:rPr>
        <w:t xml:space="preserve"> </w:t>
      </w:r>
      <w:r>
        <w:t>personnel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visibly</w:t>
      </w:r>
      <w:r>
        <w:rPr>
          <w:spacing w:val="-7"/>
        </w:rPr>
        <w:t xml:space="preserve"> </w:t>
      </w:r>
      <w:r>
        <w:t>identified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wearing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visibility</w:t>
      </w:r>
      <w:r>
        <w:rPr>
          <w:spacing w:val="25"/>
          <w:w w:val="99"/>
        </w:rPr>
        <w:t xml:space="preserve"> </w:t>
      </w:r>
      <w:r>
        <w:t>orange</w:t>
      </w:r>
      <w:r>
        <w:rPr>
          <w:spacing w:val="-10"/>
        </w:rPr>
        <w:t xml:space="preserve"> </w:t>
      </w:r>
      <w:r>
        <w:t>hard</w:t>
      </w:r>
      <w:r>
        <w:rPr>
          <w:spacing w:val="-9"/>
        </w:rPr>
        <w:t xml:space="preserve"> </w:t>
      </w:r>
      <w:r>
        <w:t>hat.</w:t>
      </w:r>
    </w:p>
    <w:p w:rsidR="00736333" w:rsidRDefault="00736333">
      <w:pPr>
        <w:pStyle w:val="Heading8"/>
        <w:kinsoku w:val="0"/>
        <w:overflowPunct w:val="0"/>
        <w:spacing w:before="145"/>
        <w:ind w:right="283"/>
        <w:rPr>
          <w:b w:val="0"/>
          <w:bCs w:val="0"/>
        </w:rPr>
      </w:pPr>
      <w:r>
        <w:rPr>
          <w:spacing w:val="-1"/>
          <w:u w:val="thick"/>
        </w:rPr>
        <w:t>SSE</w:t>
      </w:r>
      <w:r>
        <w:rPr>
          <w:spacing w:val="-23"/>
          <w:u w:val="thick"/>
        </w:rPr>
        <w:t xml:space="preserve"> </w:t>
      </w:r>
      <w:r>
        <w:rPr>
          <w:spacing w:val="-1"/>
          <w:u w:val="thick"/>
        </w:rPr>
        <w:t>Monitoring</w:t>
      </w:r>
      <w:r>
        <w:rPr>
          <w:spacing w:val="-1"/>
        </w:rPr>
        <w:t>: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SSE</w:t>
      </w:r>
      <w:r>
        <w:rPr>
          <w:spacing w:val="-8"/>
        </w:rPr>
        <w:t xml:space="preserve"> </w:t>
      </w:r>
      <w:r>
        <w:t>personnel,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employees,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monitored</w:t>
      </w:r>
      <w:r>
        <w:rPr>
          <w:spacing w:val="-6"/>
        </w:rPr>
        <w:t xml:space="preserve"> </w:t>
      </w:r>
      <w:r>
        <w:t>for</w:t>
      </w:r>
      <w:r>
        <w:rPr>
          <w:spacing w:val="29"/>
          <w:w w:val="99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compliance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all</w:t>
      </w:r>
      <w:r>
        <w:rPr>
          <w:spacing w:val="26"/>
          <w:w w:val="99"/>
        </w:rPr>
        <w:t xml:space="preserve"> </w:t>
      </w:r>
      <w:r>
        <w:t>appropriate</w:t>
      </w:r>
      <w:r>
        <w:rPr>
          <w:spacing w:val="-11"/>
        </w:rPr>
        <w:t xml:space="preserve"> </w:t>
      </w:r>
      <w:r>
        <w:t>safety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health</w:t>
      </w:r>
      <w:r>
        <w:rPr>
          <w:spacing w:val="-10"/>
        </w:rPr>
        <w:t xml:space="preserve"> </w:t>
      </w:r>
      <w:r>
        <w:t>policies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procedures.</w:t>
      </w:r>
    </w:p>
    <w:p w:rsidR="00736333" w:rsidRDefault="00736333">
      <w:pPr>
        <w:pStyle w:val="Heading8"/>
        <w:kinsoku w:val="0"/>
        <w:overflowPunct w:val="0"/>
        <w:spacing w:before="144"/>
        <w:ind w:right="283"/>
        <w:rPr>
          <w:b w:val="0"/>
          <w:bCs w:val="0"/>
        </w:rPr>
      </w:pPr>
      <w:r>
        <w:rPr>
          <w:spacing w:val="-1"/>
          <w:u w:val="thick"/>
        </w:rPr>
        <w:t>Release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from</w:t>
      </w:r>
      <w:r>
        <w:rPr>
          <w:spacing w:val="-11"/>
          <w:u w:val="thick"/>
        </w:rPr>
        <w:t xml:space="preserve"> </w:t>
      </w:r>
      <w:r>
        <w:rPr>
          <w:spacing w:val="-1"/>
          <w:u w:val="thick"/>
        </w:rPr>
        <w:t>SSE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status</w:t>
      </w:r>
      <w:r>
        <w:rPr>
          <w:spacing w:val="-1"/>
        </w:rPr>
        <w:t>:</w:t>
      </w:r>
    </w:p>
    <w:p w:rsidR="00736333" w:rsidRDefault="00736333">
      <w:pPr>
        <w:pStyle w:val="BodyText"/>
        <w:kinsoku w:val="0"/>
        <w:overflowPunct w:val="0"/>
        <w:spacing w:line="241" w:lineRule="auto"/>
        <w:ind w:right="283"/>
      </w:pPr>
      <w:r>
        <w:t>If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SSE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rPr>
          <w:spacing w:val="-1"/>
        </w:rPr>
        <w:t>worked</w:t>
      </w:r>
      <w:r>
        <w:rPr>
          <w:spacing w:val="-6"/>
        </w:rPr>
        <w:t xml:space="preserve"> </w:t>
      </w:r>
      <w:r>
        <w:t>safely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adhered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policies</w:t>
      </w:r>
      <w:r>
        <w:rPr>
          <w:spacing w:val="-6"/>
        </w:rPr>
        <w:t xml:space="preserve"> </w:t>
      </w:r>
      <w:r>
        <w:t>and</w:t>
      </w:r>
      <w:r>
        <w:rPr>
          <w:spacing w:val="26"/>
          <w:w w:val="99"/>
        </w:rPr>
        <w:t xml:space="preserve"> </w:t>
      </w:r>
      <w:r>
        <w:t>procedures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rPr>
          <w:b/>
          <w:bCs/>
          <w:spacing w:val="-1"/>
          <w:u w:val="thick"/>
        </w:rPr>
        <w:t>not</w:t>
      </w:r>
      <w:r>
        <w:rPr>
          <w:b/>
          <w:bCs/>
          <w:spacing w:val="-8"/>
          <w:u w:val="thick"/>
        </w:rPr>
        <w:t xml:space="preserve"> </w:t>
      </w:r>
      <w:r>
        <w:t>had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recordable</w:t>
      </w:r>
      <w:r>
        <w:rPr>
          <w:spacing w:val="-7"/>
        </w:rPr>
        <w:t xml:space="preserve"> </w:t>
      </w:r>
      <w:r>
        <w:t>incident,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SSE</w:t>
      </w:r>
      <w:r>
        <w:rPr>
          <w:spacing w:val="-9"/>
        </w:rPr>
        <w:t xml:space="preserve"> </w:t>
      </w:r>
      <w:r>
        <w:t>identifier</w:t>
      </w:r>
      <w:r>
        <w:rPr>
          <w:spacing w:val="-7"/>
        </w:rPr>
        <w:t xml:space="preserve"> </w:t>
      </w:r>
      <w:r>
        <w:t>may</w:t>
      </w:r>
      <w:r>
        <w:rPr>
          <w:spacing w:val="22"/>
          <w:w w:val="99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removed.</w:t>
      </w:r>
    </w:p>
    <w:p w:rsidR="00736333" w:rsidRDefault="00736333">
      <w:pPr>
        <w:pStyle w:val="BodyText"/>
        <w:kinsoku w:val="0"/>
        <w:overflowPunct w:val="0"/>
        <w:spacing w:before="134"/>
        <w:ind w:right="407"/>
      </w:pPr>
      <w:r>
        <w:t>If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1"/>
        </w:rPr>
        <w:t>SSE</w:t>
      </w:r>
      <w:r>
        <w:rPr>
          <w:spacing w:val="-7"/>
        </w:rPr>
        <w:t xml:space="preserve"> </w:t>
      </w:r>
      <w:r>
        <w:t>fails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above,</w:t>
      </w:r>
      <w:r>
        <w:rPr>
          <w:spacing w:val="-7"/>
        </w:rPr>
        <w:t xml:space="preserve"> </w:t>
      </w:r>
      <w:r>
        <w:t>operator</w:t>
      </w:r>
      <w:r>
        <w:rPr>
          <w:spacing w:val="-7"/>
        </w:rPr>
        <w:t xml:space="preserve"> </w:t>
      </w:r>
      <w:r>
        <w:t>approval,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writing,</w:t>
      </w:r>
      <w:r>
        <w:rPr>
          <w:spacing w:val="-7"/>
        </w:rPr>
        <w:t xml:space="preserve"> </w:t>
      </w:r>
      <w:r>
        <w:t>must</w:t>
      </w:r>
      <w:r>
        <w:rPr>
          <w:spacing w:val="28"/>
          <w:w w:val="9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obtained</w:t>
      </w:r>
      <w:r>
        <w:rPr>
          <w:spacing w:val="-8"/>
        </w:rPr>
        <w:t xml:space="preserve"> </w:t>
      </w:r>
      <w:r>
        <w:t>prior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returning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operator’s</w:t>
      </w:r>
      <w:r>
        <w:rPr>
          <w:spacing w:val="-8"/>
        </w:rPr>
        <w:t xml:space="preserve"> </w:t>
      </w:r>
      <w:r>
        <w:t>property.</w:t>
      </w:r>
    </w:p>
    <w:p w:rsidR="00736333" w:rsidRDefault="00736333">
      <w:pPr>
        <w:pStyle w:val="BodyText"/>
        <w:kinsoku w:val="0"/>
        <w:overflowPunct w:val="0"/>
        <w:spacing w:before="134"/>
        <w:ind w:right="407"/>
        <w:sectPr w:rsidR="00736333">
          <w:pgSz w:w="12240" w:h="15840"/>
          <w:pgMar w:top="720" w:right="1340" w:bottom="1000" w:left="1340" w:header="0" w:footer="804" w:gutter="0"/>
          <w:cols w:space="720"/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right="283"/>
        <w:rPr>
          <w:b w:val="0"/>
          <w:bCs w:val="0"/>
        </w:rPr>
      </w:pPr>
      <w:r>
        <w:rPr>
          <w:spacing w:val="-1"/>
          <w:u w:val="thick"/>
        </w:rPr>
        <w:lastRenderedPageBreak/>
        <w:t>Mentoring</w:t>
      </w:r>
      <w:r>
        <w:rPr>
          <w:spacing w:val="-1"/>
        </w:rPr>
        <w:t>:</w:t>
      </w:r>
    </w:p>
    <w:p w:rsidR="00736333" w:rsidRDefault="00736333">
      <w:pPr>
        <w:pStyle w:val="BodyText"/>
        <w:kinsoku w:val="0"/>
        <w:overflowPunct w:val="0"/>
        <w:ind w:right="155"/>
      </w:pPr>
      <w:r>
        <w:rPr>
          <w:spacing w:val="-1"/>
        </w:rPr>
        <w:t>To</w:t>
      </w:r>
      <w:r>
        <w:rPr>
          <w:spacing w:val="-7"/>
        </w:rPr>
        <w:t xml:space="preserve"> </w:t>
      </w:r>
      <w:r>
        <w:t>assist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SSE</w:t>
      </w:r>
      <w:r>
        <w:rPr>
          <w:spacing w:val="-8"/>
        </w:rPr>
        <w:t xml:space="preserve"> </w:t>
      </w:r>
      <w:r>
        <w:t>personnel,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25"/>
          <w:w w:val="99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SSE.</w:t>
      </w:r>
      <w:r>
        <w:rPr>
          <w:spacing w:val="6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duties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mentor,</w:t>
      </w:r>
      <w:r>
        <w:rPr>
          <w:spacing w:val="-6"/>
        </w:rPr>
        <w:t xml:space="preserve"> </w:t>
      </w:r>
      <w:r>
        <w:rPr>
          <w:spacing w:val="-1"/>
        </w:rPr>
        <w:t>who</w:t>
      </w:r>
      <w:r>
        <w:rPr>
          <w:spacing w:val="-5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competent</w:t>
      </w:r>
      <w:r>
        <w:rPr>
          <w:spacing w:val="25"/>
          <w:w w:val="99"/>
        </w:rPr>
        <w:t xml:space="preserve"> </w:t>
      </w:r>
      <w:r>
        <w:t>person,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SSE</w:t>
      </w:r>
      <w:r>
        <w:rPr>
          <w:spacing w:val="-7"/>
        </w:rPr>
        <w:t xml:space="preserve"> </w:t>
      </w:r>
      <w:r>
        <w:t>understands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intricacies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his</w:t>
      </w:r>
      <w:r>
        <w:rPr>
          <w:spacing w:val="-6"/>
        </w:rPr>
        <w:t xml:space="preserve"> </w:t>
      </w:r>
      <w:r>
        <w:t>job</w:t>
      </w:r>
      <w:r>
        <w:rPr>
          <w:spacing w:val="24"/>
          <w:w w:val="99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performs</w:t>
      </w:r>
      <w:r>
        <w:rPr>
          <w:spacing w:val="-7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safe</w:t>
      </w:r>
      <w:r>
        <w:rPr>
          <w:spacing w:val="-7"/>
        </w:rPr>
        <w:t xml:space="preserve"> </w:t>
      </w:r>
      <w:r>
        <w:t>manner.</w:t>
      </w:r>
    </w:p>
    <w:p w:rsidR="00736333" w:rsidRDefault="00736333">
      <w:pPr>
        <w:pStyle w:val="BodyText"/>
        <w:kinsoku w:val="0"/>
        <w:overflowPunct w:val="0"/>
        <w:ind w:right="283"/>
      </w:pPr>
      <w:r>
        <w:t>A</w:t>
      </w:r>
      <w:r>
        <w:rPr>
          <w:spacing w:val="-7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rPr>
          <w:spacing w:val="-1"/>
        </w:rPr>
        <w:t>SSE</w:t>
      </w:r>
      <w:r>
        <w:rPr>
          <w:spacing w:val="-7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crew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21"/>
          <w:w w:val="99"/>
        </w:rPr>
        <w:t xml:space="preserve"> </w:t>
      </w:r>
      <w:r>
        <w:t>onsite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SSE.</w:t>
      </w:r>
    </w:p>
    <w:p w:rsidR="00736333" w:rsidRDefault="00736333">
      <w:pPr>
        <w:pStyle w:val="Heading8"/>
        <w:kinsoku w:val="0"/>
        <w:overflowPunct w:val="0"/>
        <w:spacing w:before="145"/>
        <w:ind w:right="283"/>
        <w:rPr>
          <w:b w:val="0"/>
          <w:bCs w:val="0"/>
        </w:rPr>
      </w:pPr>
      <w:r>
        <w:rPr>
          <w:spacing w:val="-1"/>
          <w:u w:val="thick"/>
        </w:rPr>
        <w:t>Subcontractors</w:t>
      </w:r>
      <w:r>
        <w:rPr>
          <w:spacing w:val="-1"/>
        </w:rPr>
        <w:t>:</w:t>
      </w:r>
    </w:p>
    <w:p w:rsidR="00736333" w:rsidRDefault="00736333">
      <w:pPr>
        <w:pStyle w:val="BodyText"/>
        <w:kinsoku w:val="0"/>
        <w:overflowPunct w:val="0"/>
        <w:ind w:right="155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subcontractors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us,</w:t>
      </w:r>
      <w:r>
        <w:rPr>
          <w:spacing w:val="-6"/>
        </w:rPr>
        <w:t xml:space="preserve"> </w:t>
      </w:r>
      <w:r>
        <w:t>they,</w:t>
      </w:r>
      <w:r>
        <w:rPr>
          <w:spacing w:val="-6"/>
        </w:rPr>
        <w:t xml:space="preserve"> </w:t>
      </w:r>
      <w:r>
        <w:t>too,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under</w:t>
      </w:r>
      <w:r>
        <w:rPr>
          <w:spacing w:val="21"/>
          <w:w w:val="9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provisions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policy</w:t>
      </w:r>
      <w:r>
        <w:rPr>
          <w:spacing w:val="-9"/>
        </w:rPr>
        <w:t xml:space="preserve"> </w:t>
      </w:r>
      <w:r>
        <w:t>statement.</w:t>
      </w:r>
    </w:p>
    <w:p w:rsidR="00736333" w:rsidRDefault="00736333">
      <w:pPr>
        <w:pStyle w:val="Heading8"/>
        <w:kinsoku w:val="0"/>
        <w:overflowPunct w:val="0"/>
        <w:spacing w:before="145"/>
        <w:ind w:left="1584" w:right="283"/>
        <w:rPr>
          <w:b w:val="0"/>
          <w:bCs w:val="0"/>
        </w:rPr>
      </w:pPr>
      <w:bookmarkStart w:id="34" w:name="bookmark27"/>
      <w:bookmarkEnd w:id="34"/>
      <w:r>
        <w:rPr>
          <w:spacing w:val="-1"/>
        </w:rPr>
        <w:t>SUBCONTRACTOR</w:t>
      </w:r>
      <w:r>
        <w:rPr>
          <w:spacing w:val="-22"/>
        </w:rPr>
        <w:t xml:space="preserve"> </w:t>
      </w:r>
      <w:r>
        <w:rPr>
          <w:spacing w:val="-1"/>
        </w:rPr>
        <w:t>MANAGEMENT</w:t>
      </w:r>
      <w:r>
        <w:rPr>
          <w:spacing w:val="-22"/>
        </w:rPr>
        <w:t xml:space="preserve"> </w:t>
      </w:r>
      <w:r>
        <w:rPr>
          <w:spacing w:val="-1"/>
        </w:rPr>
        <w:t>PLAN</w:t>
      </w:r>
      <w:r>
        <w:rPr>
          <w:spacing w:val="-21"/>
        </w:rPr>
        <w:t xml:space="preserve"> </w:t>
      </w:r>
      <w:r>
        <w:rPr>
          <w:spacing w:val="-1"/>
        </w:rPr>
        <w:t>(SMP)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2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our</w:t>
      </w:r>
      <w:r>
        <w:rPr>
          <w:spacing w:val="-13"/>
        </w:rPr>
        <w:t xml:space="preserve"> </w:t>
      </w:r>
      <w:r>
        <w:rPr>
          <w:spacing w:val="-2"/>
        </w:rPr>
        <w:t>responsibility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review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safety</w:t>
      </w:r>
      <w:r>
        <w:rPr>
          <w:spacing w:val="-13"/>
        </w:rPr>
        <w:t xml:space="preserve"> </w:t>
      </w:r>
      <w:r>
        <w:rPr>
          <w:spacing w:val="-3"/>
        </w:rPr>
        <w:t>efforts</w:t>
      </w:r>
      <w:r>
        <w:rPr>
          <w:spacing w:val="-12"/>
        </w:rPr>
        <w:t xml:space="preserve"> </w:t>
      </w:r>
      <w:r>
        <w:rPr>
          <w:spacing w:val="-2"/>
        </w:rPr>
        <w:t>made</w:t>
      </w:r>
      <w:r>
        <w:rPr>
          <w:spacing w:val="-13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3"/>
        </w:rPr>
        <w:t>subcontractors</w:t>
      </w:r>
      <w:r>
        <w:rPr>
          <w:spacing w:val="53"/>
          <w:w w:val="99"/>
        </w:rPr>
        <w:t xml:space="preserve"> </w:t>
      </w:r>
      <w:r>
        <w:rPr>
          <w:spacing w:val="-2"/>
        </w:rPr>
        <w:t>who</w:t>
      </w:r>
      <w:r>
        <w:rPr>
          <w:spacing w:val="-12"/>
        </w:rPr>
        <w:t xml:space="preserve"> </w:t>
      </w:r>
      <w:r>
        <w:rPr>
          <w:spacing w:val="-2"/>
        </w:rPr>
        <w:t>may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2"/>
        </w:rPr>
        <w:t xml:space="preserve"> </w:t>
      </w:r>
      <w:r>
        <w:rPr>
          <w:spacing w:val="-2"/>
        </w:rPr>
        <w:t>working</w:t>
      </w:r>
      <w:r>
        <w:rPr>
          <w:spacing w:val="-11"/>
        </w:rPr>
        <w:t xml:space="preserve"> </w:t>
      </w:r>
      <w:r>
        <w:rPr>
          <w:spacing w:val="-2"/>
        </w:rPr>
        <w:t>with</w:t>
      </w:r>
      <w:r>
        <w:rPr>
          <w:spacing w:val="-11"/>
        </w:rPr>
        <w:t xml:space="preserve"> </w:t>
      </w:r>
      <w:r>
        <w:rPr>
          <w:spacing w:val="-2"/>
        </w:rPr>
        <w:t>us.</w:t>
      </w:r>
    </w:p>
    <w:p w:rsidR="00736333" w:rsidRDefault="00736333">
      <w:pPr>
        <w:pStyle w:val="BodyText"/>
        <w:kinsoku w:val="0"/>
        <w:overflowPunct w:val="0"/>
        <w:spacing w:before="166"/>
        <w:ind w:right="283"/>
      </w:pPr>
      <w:r>
        <w:rPr>
          <w:spacing w:val="-2"/>
        </w:rPr>
        <w:t>All</w:t>
      </w:r>
      <w:r>
        <w:rPr>
          <w:spacing w:val="-13"/>
        </w:rPr>
        <w:t xml:space="preserve"> </w:t>
      </w:r>
      <w:r>
        <w:rPr>
          <w:spacing w:val="-2"/>
        </w:rPr>
        <w:t>subcontractors</w:t>
      </w:r>
      <w:r>
        <w:rPr>
          <w:spacing w:val="-13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rPr>
          <w:spacing w:val="-2"/>
        </w:rPr>
        <w:t>whom</w:t>
      </w:r>
      <w:r>
        <w:rPr>
          <w:spacing w:val="-13"/>
        </w:rPr>
        <w:t xml:space="preserve"> </w:t>
      </w:r>
      <w:r>
        <w:rPr>
          <w:spacing w:val="-2"/>
        </w:rPr>
        <w:t>we</w:t>
      </w:r>
      <w:r>
        <w:rPr>
          <w:spacing w:val="-12"/>
        </w:rPr>
        <w:t xml:space="preserve"> </w:t>
      </w:r>
      <w:r>
        <w:rPr>
          <w:spacing w:val="-2"/>
        </w:rPr>
        <w:t>may</w:t>
      </w:r>
      <w:r>
        <w:rPr>
          <w:spacing w:val="-13"/>
        </w:rPr>
        <w:t xml:space="preserve"> </w:t>
      </w:r>
      <w:r>
        <w:rPr>
          <w:spacing w:val="-2"/>
        </w:rPr>
        <w:t>work</w:t>
      </w:r>
      <w:r>
        <w:rPr>
          <w:spacing w:val="-12"/>
        </w:rPr>
        <w:t xml:space="preserve"> </w:t>
      </w:r>
      <w:r>
        <w:rPr>
          <w:spacing w:val="-2"/>
        </w:rPr>
        <w:t>will</w:t>
      </w:r>
      <w:r>
        <w:rPr>
          <w:spacing w:val="-13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b/>
          <w:bCs/>
          <w:spacing w:val="-3"/>
        </w:rPr>
        <w:t>pre-qualified</w:t>
      </w:r>
      <w:r>
        <w:rPr>
          <w:b/>
          <w:bCs/>
          <w:spacing w:val="-13"/>
        </w:rPr>
        <w:t xml:space="preserve"> </w:t>
      </w:r>
      <w:r>
        <w:rPr>
          <w:spacing w:val="-2"/>
        </w:rPr>
        <w:t>by</w:t>
      </w:r>
      <w:r>
        <w:rPr>
          <w:spacing w:val="27"/>
          <w:w w:val="99"/>
        </w:rPr>
        <w:t xml:space="preserve"> </w:t>
      </w:r>
      <w:r>
        <w:rPr>
          <w:spacing w:val="-2"/>
        </w:rPr>
        <w:t>reviewing</w:t>
      </w:r>
      <w:r>
        <w:rPr>
          <w:spacing w:val="-16"/>
        </w:rPr>
        <w:t xml:space="preserve"> </w:t>
      </w:r>
      <w:r>
        <w:rPr>
          <w:spacing w:val="-2"/>
        </w:rPr>
        <w:t>their</w:t>
      </w:r>
      <w:r>
        <w:rPr>
          <w:spacing w:val="-15"/>
        </w:rPr>
        <w:t xml:space="preserve"> </w:t>
      </w:r>
      <w:r>
        <w:rPr>
          <w:spacing w:val="-2"/>
        </w:rPr>
        <w:t>safety</w:t>
      </w:r>
      <w:r>
        <w:rPr>
          <w:spacing w:val="-15"/>
        </w:rPr>
        <w:t xml:space="preserve"> </w:t>
      </w:r>
      <w:r>
        <w:rPr>
          <w:spacing w:val="-2"/>
        </w:rPr>
        <w:t>programs,</w:t>
      </w:r>
      <w:r>
        <w:rPr>
          <w:spacing w:val="-15"/>
        </w:rPr>
        <w:t xml:space="preserve"> </w:t>
      </w:r>
      <w:r>
        <w:rPr>
          <w:spacing w:val="-2"/>
        </w:rPr>
        <w:t>safety</w:t>
      </w:r>
      <w:r>
        <w:rPr>
          <w:spacing w:val="-15"/>
        </w:rPr>
        <w:t xml:space="preserve"> </w:t>
      </w:r>
      <w:r>
        <w:rPr>
          <w:spacing w:val="-2"/>
        </w:rPr>
        <w:t>training</w:t>
      </w:r>
      <w:r>
        <w:rPr>
          <w:spacing w:val="-15"/>
        </w:rPr>
        <w:t xml:space="preserve"> </w:t>
      </w:r>
      <w:r>
        <w:rPr>
          <w:spacing w:val="-2"/>
        </w:rPr>
        <w:t>documents,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safety</w:t>
      </w:r>
      <w:r>
        <w:rPr>
          <w:spacing w:val="27"/>
          <w:w w:val="99"/>
        </w:rPr>
        <w:t xml:space="preserve"> </w:t>
      </w:r>
      <w:r>
        <w:rPr>
          <w:spacing w:val="-3"/>
        </w:rPr>
        <w:t>statistics.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2"/>
        </w:rPr>
        <w:t>Raw</w:t>
      </w:r>
      <w:r>
        <w:rPr>
          <w:spacing w:val="-18"/>
        </w:rPr>
        <w:t xml:space="preserve"> </w:t>
      </w:r>
      <w:r>
        <w:rPr>
          <w:spacing w:val="-2"/>
        </w:rPr>
        <w:t>safety</w:t>
      </w:r>
      <w:r>
        <w:rPr>
          <w:spacing w:val="-17"/>
        </w:rPr>
        <w:t xml:space="preserve"> </w:t>
      </w:r>
      <w:r>
        <w:rPr>
          <w:spacing w:val="-2"/>
        </w:rPr>
        <w:t>metrics</w:t>
      </w:r>
      <w:r>
        <w:rPr>
          <w:spacing w:val="-17"/>
        </w:rPr>
        <w:t xml:space="preserve"> </w:t>
      </w:r>
      <w:r>
        <w:rPr>
          <w:spacing w:val="-3"/>
        </w:rPr>
        <w:t>(measurements)</w:t>
      </w:r>
      <w:r>
        <w:rPr>
          <w:spacing w:val="-17"/>
        </w:rPr>
        <w:t xml:space="preserve"> </w:t>
      </w:r>
      <w:r>
        <w:rPr>
          <w:spacing w:val="-2"/>
        </w:rPr>
        <w:t>would</w:t>
      </w:r>
      <w:r>
        <w:rPr>
          <w:spacing w:val="-17"/>
        </w:rPr>
        <w:t xml:space="preserve"> </w:t>
      </w:r>
      <w:r>
        <w:rPr>
          <w:spacing w:val="-2"/>
        </w:rPr>
        <w:t>include:</w:t>
      </w:r>
    </w:p>
    <w:p w:rsidR="00736333" w:rsidRDefault="00736333" w:rsidP="00D6514C">
      <w:pPr>
        <w:pStyle w:val="BodyText"/>
        <w:numPr>
          <w:ilvl w:val="0"/>
          <w:numId w:val="84"/>
        </w:numPr>
        <w:tabs>
          <w:tab w:val="left" w:pos="821"/>
        </w:tabs>
        <w:kinsoku w:val="0"/>
        <w:overflowPunct w:val="0"/>
      </w:pPr>
      <w:r>
        <w:t>A</w:t>
      </w:r>
      <w:r>
        <w:rPr>
          <w:spacing w:val="-16"/>
        </w:rPr>
        <w:t xml:space="preserve"> </w:t>
      </w:r>
      <w:r>
        <w:rPr>
          <w:spacing w:val="-3"/>
        </w:rPr>
        <w:t>written</w:t>
      </w:r>
      <w:r>
        <w:rPr>
          <w:spacing w:val="-15"/>
        </w:rPr>
        <w:t xml:space="preserve"> </w:t>
      </w:r>
      <w:r>
        <w:rPr>
          <w:spacing w:val="-2"/>
        </w:rPr>
        <w:t>safety</w:t>
      </w:r>
      <w:r>
        <w:rPr>
          <w:spacing w:val="-14"/>
        </w:rPr>
        <w:t xml:space="preserve"> </w:t>
      </w:r>
      <w:r>
        <w:rPr>
          <w:spacing w:val="-2"/>
        </w:rPr>
        <w:t>program.</w:t>
      </w:r>
    </w:p>
    <w:p w:rsidR="00736333" w:rsidRDefault="00736333" w:rsidP="00D6514C">
      <w:pPr>
        <w:pStyle w:val="BodyText"/>
        <w:numPr>
          <w:ilvl w:val="0"/>
          <w:numId w:val="84"/>
        </w:numPr>
        <w:tabs>
          <w:tab w:val="left" w:pos="821"/>
        </w:tabs>
        <w:kinsoku w:val="0"/>
        <w:overflowPunct w:val="0"/>
      </w:pPr>
      <w:r>
        <w:rPr>
          <w:spacing w:val="-3"/>
        </w:rPr>
        <w:t>Safety</w:t>
      </w:r>
      <w:r>
        <w:rPr>
          <w:spacing w:val="-31"/>
        </w:rPr>
        <w:t xml:space="preserve"> </w:t>
      </w:r>
      <w:r>
        <w:rPr>
          <w:spacing w:val="-2"/>
        </w:rPr>
        <w:t>training</w:t>
      </w:r>
      <w:r>
        <w:rPr>
          <w:spacing w:val="-31"/>
        </w:rPr>
        <w:t xml:space="preserve"> </w:t>
      </w:r>
      <w:r>
        <w:rPr>
          <w:spacing w:val="-3"/>
        </w:rPr>
        <w:t>documentation/certification.</w:t>
      </w:r>
    </w:p>
    <w:p w:rsidR="00736333" w:rsidRDefault="00736333" w:rsidP="00D6514C">
      <w:pPr>
        <w:pStyle w:val="BodyText"/>
        <w:numPr>
          <w:ilvl w:val="0"/>
          <w:numId w:val="84"/>
        </w:numPr>
        <w:tabs>
          <w:tab w:val="left" w:pos="821"/>
        </w:tabs>
        <w:kinsoku w:val="0"/>
        <w:overflowPunct w:val="0"/>
      </w:pPr>
      <w:r>
        <w:rPr>
          <w:spacing w:val="-3"/>
        </w:rPr>
        <w:t>Documented</w:t>
      </w:r>
      <w:r>
        <w:rPr>
          <w:spacing w:val="-23"/>
        </w:rPr>
        <w:t xml:space="preserve"> </w:t>
      </w:r>
      <w:r>
        <w:rPr>
          <w:spacing w:val="-2"/>
        </w:rPr>
        <w:t>safety</w:t>
      </w:r>
      <w:r>
        <w:rPr>
          <w:spacing w:val="-23"/>
        </w:rPr>
        <w:t xml:space="preserve"> </w:t>
      </w:r>
      <w:r>
        <w:rPr>
          <w:spacing w:val="-3"/>
        </w:rPr>
        <w:t>meetings.</w:t>
      </w:r>
    </w:p>
    <w:p w:rsidR="00736333" w:rsidRDefault="00736333" w:rsidP="00D6514C">
      <w:pPr>
        <w:pStyle w:val="BodyText"/>
        <w:numPr>
          <w:ilvl w:val="0"/>
          <w:numId w:val="84"/>
        </w:numPr>
        <w:tabs>
          <w:tab w:val="left" w:pos="821"/>
        </w:tabs>
        <w:kinsoku w:val="0"/>
        <w:overflowPunct w:val="0"/>
      </w:pPr>
      <w:r>
        <w:rPr>
          <w:spacing w:val="-3"/>
        </w:rPr>
        <w:t>Documented</w:t>
      </w:r>
      <w:r>
        <w:rPr>
          <w:spacing w:val="-18"/>
        </w:rPr>
        <w:t xml:space="preserve"> </w:t>
      </w:r>
      <w:r>
        <w:rPr>
          <w:spacing w:val="-2"/>
        </w:rPr>
        <w:t>job</w:t>
      </w:r>
      <w:r>
        <w:rPr>
          <w:spacing w:val="-18"/>
        </w:rPr>
        <w:t xml:space="preserve"> </w:t>
      </w:r>
      <w:r>
        <w:rPr>
          <w:spacing w:val="-2"/>
        </w:rPr>
        <w:t>site</w:t>
      </w:r>
      <w:r>
        <w:rPr>
          <w:spacing w:val="-18"/>
        </w:rPr>
        <w:t xml:space="preserve"> </w:t>
      </w:r>
      <w:r>
        <w:rPr>
          <w:spacing w:val="-2"/>
        </w:rPr>
        <w:t>inspections.</w:t>
      </w:r>
    </w:p>
    <w:p w:rsidR="00736333" w:rsidRDefault="00736333" w:rsidP="00D6514C">
      <w:pPr>
        <w:pStyle w:val="BodyText"/>
        <w:numPr>
          <w:ilvl w:val="0"/>
          <w:numId w:val="84"/>
        </w:numPr>
        <w:tabs>
          <w:tab w:val="left" w:pos="821"/>
        </w:tabs>
        <w:kinsoku w:val="0"/>
        <w:overflowPunct w:val="0"/>
      </w:pPr>
      <w:r>
        <w:rPr>
          <w:spacing w:val="-3"/>
        </w:rPr>
        <w:t>Documented</w:t>
      </w:r>
      <w:r>
        <w:rPr>
          <w:spacing w:val="-20"/>
        </w:rPr>
        <w:t xml:space="preserve"> </w:t>
      </w:r>
      <w:r>
        <w:rPr>
          <w:spacing w:val="-2"/>
        </w:rPr>
        <w:t>enforcement</w:t>
      </w:r>
      <w:r>
        <w:rPr>
          <w:spacing w:val="-20"/>
        </w:rPr>
        <w:t xml:space="preserve"> </w:t>
      </w:r>
      <w:r>
        <w:rPr>
          <w:spacing w:val="-2"/>
        </w:rPr>
        <w:t>policy</w:t>
      </w:r>
      <w:r>
        <w:rPr>
          <w:spacing w:val="-19"/>
        </w:rPr>
        <w:t xml:space="preserve"> </w:t>
      </w:r>
      <w:r>
        <w:rPr>
          <w:spacing w:val="-2"/>
        </w:rPr>
        <w:t>and</w:t>
      </w:r>
      <w:r>
        <w:rPr>
          <w:spacing w:val="-20"/>
        </w:rPr>
        <w:t xml:space="preserve"> </w:t>
      </w:r>
      <w:r>
        <w:rPr>
          <w:spacing w:val="-2"/>
        </w:rPr>
        <w:t>procedures.</w:t>
      </w:r>
    </w:p>
    <w:p w:rsidR="00736333" w:rsidRDefault="00736333" w:rsidP="00D6514C">
      <w:pPr>
        <w:pStyle w:val="BodyText"/>
        <w:numPr>
          <w:ilvl w:val="0"/>
          <w:numId w:val="84"/>
        </w:numPr>
        <w:tabs>
          <w:tab w:val="left" w:pos="821"/>
        </w:tabs>
        <w:kinsoku w:val="0"/>
        <w:overflowPunct w:val="0"/>
      </w:pPr>
      <w:r>
        <w:t>A</w:t>
      </w:r>
      <w:r>
        <w:rPr>
          <w:spacing w:val="-17"/>
        </w:rPr>
        <w:t xml:space="preserve"> </w:t>
      </w:r>
      <w:r>
        <w:rPr>
          <w:spacing w:val="-3"/>
        </w:rPr>
        <w:t>demonstration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3"/>
        </w:rPr>
        <w:t>management’s</w:t>
      </w:r>
      <w:r>
        <w:rPr>
          <w:spacing w:val="-17"/>
        </w:rPr>
        <w:t xml:space="preserve"> </w:t>
      </w:r>
      <w:r>
        <w:rPr>
          <w:spacing w:val="-3"/>
        </w:rPr>
        <w:t>commitment</w:t>
      </w:r>
      <w:r>
        <w:rPr>
          <w:spacing w:val="-16"/>
        </w:rPr>
        <w:t xml:space="preserve"> </w:t>
      </w:r>
      <w:r>
        <w:rPr>
          <w:spacing w:val="-2"/>
        </w:rPr>
        <w:t>to</w:t>
      </w:r>
      <w:r>
        <w:rPr>
          <w:spacing w:val="-16"/>
        </w:rPr>
        <w:t xml:space="preserve"> </w:t>
      </w:r>
      <w:r>
        <w:rPr>
          <w:spacing w:val="-2"/>
        </w:rPr>
        <w:t>safety.</w:t>
      </w:r>
    </w:p>
    <w:p w:rsidR="00736333" w:rsidRDefault="00736333" w:rsidP="00D6514C">
      <w:pPr>
        <w:pStyle w:val="BodyText"/>
        <w:numPr>
          <w:ilvl w:val="0"/>
          <w:numId w:val="84"/>
        </w:numPr>
        <w:tabs>
          <w:tab w:val="left" w:pos="821"/>
        </w:tabs>
        <w:kinsoku w:val="0"/>
        <w:overflowPunct w:val="0"/>
        <w:ind w:right="201"/>
      </w:pPr>
      <w:r>
        <w:t>A</w:t>
      </w:r>
      <w:r>
        <w:rPr>
          <w:spacing w:val="-12"/>
        </w:rPr>
        <w:t xml:space="preserve"> </w:t>
      </w:r>
      <w:r>
        <w:rPr>
          <w:spacing w:val="-3"/>
        </w:rPr>
        <w:t>demonstration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their</w:t>
      </w:r>
      <w:r>
        <w:rPr>
          <w:spacing w:val="-11"/>
        </w:rPr>
        <w:t xml:space="preserve"> </w:t>
      </w:r>
      <w:r>
        <w:rPr>
          <w:spacing w:val="-2"/>
        </w:rPr>
        <w:t>ability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doing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type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work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>which</w:t>
      </w:r>
      <w:r>
        <w:rPr>
          <w:spacing w:val="-11"/>
        </w:rPr>
        <w:t xml:space="preserve"> </w:t>
      </w:r>
      <w:r>
        <w:rPr>
          <w:spacing w:val="-3"/>
        </w:rPr>
        <w:t>they</w:t>
      </w:r>
      <w:r>
        <w:rPr>
          <w:spacing w:val="41"/>
          <w:w w:val="99"/>
        </w:rPr>
        <w:t xml:space="preserve"> </w:t>
      </w:r>
      <w:r>
        <w:rPr>
          <w:spacing w:val="-2"/>
        </w:rPr>
        <w:t>are</w:t>
      </w:r>
      <w:r>
        <w:rPr>
          <w:spacing w:val="-15"/>
        </w:rPr>
        <w:t xml:space="preserve"> </w:t>
      </w:r>
      <w:r>
        <w:rPr>
          <w:spacing w:val="-2"/>
        </w:rPr>
        <w:t>being</w:t>
      </w:r>
      <w:r>
        <w:rPr>
          <w:spacing w:val="-15"/>
        </w:rPr>
        <w:t xml:space="preserve"> </w:t>
      </w:r>
      <w:r>
        <w:rPr>
          <w:spacing w:val="-2"/>
        </w:rPr>
        <w:t>hired</w:t>
      </w:r>
      <w:r>
        <w:rPr>
          <w:spacing w:val="-15"/>
        </w:rPr>
        <w:t xml:space="preserve"> </w:t>
      </w:r>
      <w:r>
        <w:rPr>
          <w:spacing w:val="-2"/>
        </w:rPr>
        <w:t>which</w:t>
      </w:r>
      <w:r>
        <w:rPr>
          <w:spacing w:val="-15"/>
        </w:rPr>
        <w:t xml:space="preserve"> </w:t>
      </w:r>
      <w:r>
        <w:rPr>
          <w:spacing w:val="-2"/>
        </w:rPr>
        <w:t>would</w:t>
      </w:r>
      <w:r>
        <w:rPr>
          <w:spacing w:val="-15"/>
        </w:rPr>
        <w:t xml:space="preserve"> </w:t>
      </w:r>
      <w:r>
        <w:rPr>
          <w:spacing w:val="-2"/>
        </w:rPr>
        <w:t>include</w:t>
      </w:r>
      <w:r>
        <w:rPr>
          <w:spacing w:val="-15"/>
        </w:rPr>
        <w:t xml:space="preserve"> </w:t>
      </w:r>
      <w:r>
        <w:rPr>
          <w:spacing w:val="-2"/>
        </w:rPr>
        <w:t>insurances,</w:t>
      </w:r>
      <w:r>
        <w:rPr>
          <w:spacing w:val="-14"/>
        </w:rPr>
        <w:t xml:space="preserve"> </w:t>
      </w:r>
      <w:r>
        <w:rPr>
          <w:spacing w:val="-2"/>
        </w:rPr>
        <w:t>licenses,</w:t>
      </w:r>
      <w:r>
        <w:rPr>
          <w:spacing w:val="-15"/>
        </w:rPr>
        <w:t xml:space="preserve"> </w:t>
      </w:r>
      <w:r>
        <w:rPr>
          <w:spacing w:val="-3"/>
        </w:rPr>
        <w:t>equipment</w:t>
      </w:r>
      <w:r>
        <w:rPr>
          <w:spacing w:val="43"/>
          <w:w w:val="99"/>
        </w:rPr>
        <w:t xml:space="preserve"> </w:t>
      </w:r>
      <w:r>
        <w:rPr>
          <w:spacing w:val="-2"/>
        </w:rPr>
        <w:t>(or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ability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rent</w:t>
      </w:r>
      <w:r>
        <w:rPr>
          <w:spacing w:val="-12"/>
        </w:rPr>
        <w:t xml:space="preserve"> </w:t>
      </w:r>
      <w:r>
        <w:rPr>
          <w:spacing w:val="-2"/>
        </w:rPr>
        <w:t>equipment),</w:t>
      </w:r>
      <w:r>
        <w:rPr>
          <w:spacing w:val="-12"/>
        </w:rPr>
        <w:t xml:space="preserve"> </w:t>
      </w:r>
      <w:r>
        <w:rPr>
          <w:spacing w:val="-2"/>
        </w:rPr>
        <w:t>etc..</w:t>
      </w:r>
    </w:p>
    <w:p w:rsidR="00736333" w:rsidRDefault="00736333">
      <w:pPr>
        <w:pStyle w:val="BodyText"/>
        <w:kinsoku w:val="0"/>
        <w:overflowPunct w:val="0"/>
        <w:ind w:right="513"/>
        <w:jc w:val="both"/>
      </w:pPr>
      <w:r>
        <w:rPr>
          <w:spacing w:val="-2"/>
        </w:rPr>
        <w:t>While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above</w:t>
      </w:r>
      <w:r>
        <w:rPr>
          <w:spacing w:val="-11"/>
        </w:rPr>
        <w:t xml:space="preserve"> </w:t>
      </w:r>
      <w:r>
        <w:rPr>
          <w:spacing w:val="-2"/>
        </w:rPr>
        <w:t>could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2"/>
        </w:rPr>
        <w:t>considered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3"/>
        </w:rPr>
        <w:t>commitment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safety,</w:t>
      </w:r>
      <w:r>
        <w:rPr>
          <w:spacing w:val="-11"/>
        </w:rPr>
        <w:t xml:space="preserve"> </w:t>
      </w:r>
      <w:r>
        <w:rPr>
          <w:spacing w:val="-2"/>
        </w:rPr>
        <w:t>they</w:t>
      </w:r>
      <w:r>
        <w:rPr>
          <w:spacing w:val="-11"/>
        </w:rPr>
        <w:t xml:space="preserve"> </w:t>
      </w:r>
      <w:r>
        <w:rPr>
          <w:spacing w:val="-1"/>
        </w:rPr>
        <w:t>do</w:t>
      </w:r>
      <w:r>
        <w:rPr>
          <w:spacing w:val="-11"/>
        </w:rPr>
        <w:t xml:space="preserve"> </w:t>
      </w:r>
      <w:r>
        <w:rPr>
          <w:spacing w:val="-2"/>
        </w:rPr>
        <w:t>not</w:t>
      </w:r>
      <w:r>
        <w:rPr>
          <w:spacing w:val="35"/>
          <w:w w:val="99"/>
        </w:rPr>
        <w:t xml:space="preserve"> </w:t>
      </w:r>
      <w:r>
        <w:rPr>
          <w:spacing w:val="-2"/>
        </w:rPr>
        <w:t>indicate,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themselves,</w:t>
      </w:r>
      <w:r>
        <w:rPr>
          <w:spacing w:val="-12"/>
        </w:rPr>
        <w:t xml:space="preserve"> </w:t>
      </w:r>
      <w:r>
        <w:rPr>
          <w:spacing w:val="-2"/>
        </w:rPr>
        <w:t>whether</w:t>
      </w:r>
      <w:r>
        <w:rPr>
          <w:spacing w:val="-11"/>
        </w:rPr>
        <w:t xml:space="preserve"> </w:t>
      </w:r>
      <w:r>
        <w:rPr>
          <w:spacing w:val="-2"/>
        </w:rPr>
        <w:t>safety</w:t>
      </w:r>
      <w:r>
        <w:rPr>
          <w:spacing w:val="-9"/>
        </w:rPr>
        <w:t xml:space="preserve"> </w:t>
      </w:r>
      <w:r>
        <w:rPr>
          <w:spacing w:val="-2"/>
        </w:rPr>
        <w:t>procedures</w:t>
      </w:r>
      <w:r>
        <w:rPr>
          <w:spacing w:val="-12"/>
        </w:rPr>
        <w:t xml:space="preserve"> </w:t>
      </w:r>
      <w:r>
        <w:rPr>
          <w:spacing w:val="-2"/>
        </w:rPr>
        <w:t>are</w:t>
      </w:r>
      <w:r>
        <w:rPr>
          <w:spacing w:val="-12"/>
        </w:rPr>
        <w:t xml:space="preserve"> </w:t>
      </w:r>
      <w:r>
        <w:rPr>
          <w:spacing w:val="-2"/>
        </w:rPr>
        <w:t>followed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26"/>
          <w:w w:val="99"/>
        </w:rPr>
        <w:t xml:space="preserve"> </w:t>
      </w:r>
      <w:r>
        <w:rPr>
          <w:spacing w:val="-3"/>
        </w:rPr>
        <w:t>practice.</w:t>
      </w:r>
    </w:p>
    <w:p w:rsidR="00736333" w:rsidRDefault="00736333">
      <w:pPr>
        <w:kinsoku w:val="0"/>
        <w:overflowPunct w:val="0"/>
        <w:spacing w:before="144"/>
        <w:ind w:left="100" w:right="28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3"/>
          <w:sz w:val="28"/>
          <w:szCs w:val="28"/>
        </w:rPr>
        <w:t>Acceptable</w:t>
      </w:r>
      <w:r>
        <w:rPr>
          <w:rFonts w:ascii="Arial" w:hAnsi="Arial" w:cs="Arial"/>
          <w:b/>
          <w:bCs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2"/>
          <w:sz w:val="28"/>
          <w:szCs w:val="28"/>
        </w:rPr>
        <w:t>safety</w:t>
      </w:r>
      <w:r>
        <w:rPr>
          <w:rFonts w:ascii="Arial" w:hAnsi="Arial" w:cs="Arial"/>
          <w:b/>
          <w:bCs/>
          <w:spacing w:val="-1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2"/>
          <w:sz w:val="28"/>
          <w:szCs w:val="28"/>
        </w:rPr>
        <w:t>metrics</w:t>
      </w:r>
      <w:r>
        <w:rPr>
          <w:rFonts w:ascii="Arial" w:hAnsi="Arial" w:cs="Arial"/>
          <w:b/>
          <w:b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are</w:t>
      </w:r>
      <w:r>
        <w:rPr>
          <w:rFonts w:ascii="Arial" w:hAnsi="Arial" w:cs="Arial"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3"/>
          <w:sz w:val="28"/>
          <w:szCs w:val="28"/>
        </w:rPr>
        <w:t>measurable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“trailing</w:t>
      </w:r>
      <w:r>
        <w:rPr>
          <w:rFonts w:ascii="Arial" w:hAnsi="Arial" w:cs="Arial"/>
          <w:spacing w:val="-16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safety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indicators”</w:t>
      </w:r>
      <w:r>
        <w:rPr>
          <w:rFonts w:ascii="Arial" w:hAnsi="Arial" w:cs="Arial"/>
          <w:spacing w:val="-16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and</w:t>
      </w:r>
      <w:r>
        <w:rPr>
          <w:rFonts w:ascii="Arial" w:hAnsi="Arial" w:cs="Arial"/>
          <w:spacing w:val="43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include:</w:t>
      </w:r>
    </w:p>
    <w:p w:rsidR="00736333" w:rsidRDefault="00736333">
      <w:pPr>
        <w:pStyle w:val="Heading8"/>
        <w:kinsoku w:val="0"/>
        <w:overflowPunct w:val="0"/>
        <w:spacing w:before="145"/>
        <w:ind w:left="460" w:right="283"/>
        <w:rPr>
          <w:b w:val="0"/>
          <w:bCs w:val="0"/>
        </w:rPr>
      </w:pPr>
      <w:r>
        <w:rPr>
          <w:spacing w:val="-1"/>
        </w:rPr>
        <w:t>EMR</w:t>
      </w:r>
      <w:r>
        <w:rPr>
          <w:b w:val="0"/>
          <w:bCs w:val="0"/>
          <w:spacing w:val="-1"/>
        </w:rPr>
        <w:t>–</w:t>
      </w:r>
      <w:r>
        <w:rPr>
          <w:b w:val="0"/>
          <w:bCs w:val="0"/>
          <w:spacing w:val="-14"/>
        </w:rPr>
        <w:t xml:space="preserve"> </w:t>
      </w:r>
      <w:r>
        <w:rPr>
          <w:spacing w:val="-1"/>
        </w:rPr>
        <w:t>Experience</w:t>
      </w:r>
      <w:r>
        <w:rPr>
          <w:spacing w:val="-14"/>
        </w:rPr>
        <w:t xml:space="preserve"> </w:t>
      </w:r>
      <w:r>
        <w:rPr>
          <w:spacing w:val="-1"/>
        </w:rPr>
        <w:t>Modifier</w:t>
      </w:r>
      <w:r>
        <w:rPr>
          <w:spacing w:val="-13"/>
        </w:rPr>
        <w:t xml:space="preserve"> </w:t>
      </w:r>
      <w:r>
        <w:rPr>
          <w:spacing w:val="-1"/>
        </w:rPr>
        <w:t>Rate:</w:t>
      </w:r>
    </w:p>
    <w:p w:rsidR="00736333" w:rsidRDefault="00736333">
      <w:pPr>
        <w:pStyle w:val="BodyText"/>
        <w:kinsoku w:val="0"/>
        <w:overflowPunct w:val="0"/>
        <w:spacing w:before="148"/>
        <w:ind w:left="460" w:right="283"/>
      </w:pPr>
      <w:r>
        <w:rPr>
          <w:b/>
          <w:bCs/>
          <w:spacing w:val="-1"/>
        </w:rPr>
        <w:t>EMR</w:t>
      </w:r>
      <w:r>
        <w:rPr>
          <w:b/>
          <w:bCs/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rate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rPr>
          <w:spacing w:val="-1"/>
        </w:rPr>
        <w:t>worker’s</w:t>
      </w:r>
      <w:r>
        <w:rPr>
          <w:spacing w:val="-8"/>
        </w:rPr>
        <w:t xml:space="preserve"> </w:t>
      </w:r>
      <w:r>
        <w:t>compensation</w:t>
      </w:r>
      <w:r>
        <w:rPr>
          <w:spacing w:val="-9"/>
        </w:rPr>
        <w:t xml:space="preserve"> </w:t>
      </w:r>
      <w:r>
        <w:t>insurance</w:t>
      </w:r>
      <w:r>
        <w:rPr>
          <w:spacing w:val="29"/>
          <w:w w:val="99"/>
        </w:rPr>
        <w:t xml:space="preserve"> </w:t>
      </w:r>
      <w:r>
        <w:t>premium.</w:t>
      </w:r>
      <w:r>
        <w:rPr>
          <w:spacing w:val="6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calculated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advisory</w:t>
      </w:r>
      <w:r>
        <w:rPr>
          <w:spacing w:val="-7"/>
        </w:rPr>
        <w:t xml:space="preserve"> </w:t>
      </w:r>
      <w:r>
        <w:t>organization</w:t>
      </w:r>
      <w:r>
        <w:rPr>
          <w:spacing w:val="-7"/>
        </w:rPr>
        <w:t xml:space="preserve"> </w:t>
      </w:r>
      <w:r>
        <w:t>(also</w:t>
      </w:r>
      <w:r>
        <w:rPr>
          <w:spacing w:val="-7"/>
        </w:rPr>
        <w:t xml:space="preserve"> </w:t>
      </w:r>
      <w:r>
        <w:rPr>
          <w:spacing w:val="-1"/>
        </w:rPr>
        <w:t>known</w:t>
      </w:r>
      <w:r>
        <w:rPr>
          <w:spacing w:val="-7"/>
        </w:rPr>
        <w:t xml:space="preserve"> </w:t>
      </w:r>
      <w:r>
        <w:t>as</w:t>
      </w:r>
    </w:p>
    <w:p w:rsidR="00736333" w:rsidRDefault="00736333">
      <w:pPr>
        <w:pStyle w:val="BodyText"/>
        <w:kinsoku w:val="0"/>
        <w:overflowPunct w:val="0"/>
        <w:spacing w:before="148"/>
        <w:ind w:left="460" w:right="283"/>
        <w:sectPr w:rsidR="00736333">
          <w:pgSz w:w="12240" w:h="15840"/>
          <w:pgMar w:top="540" w:right="1340" w:bottom="1000" w:left="1340" w:header="0" w:footer="804" w:gutter="0"/>
          <w:cols w:space="720"/>
          <w:noEndnote/>
        </w:sectPr>
      </w:pPr>
    </w:p>
    <w:p w:rsidR="00736333" w:rsidRDefault="00736333">
      <w:pPr>
        <w:pStyle w:val="BodyText"/>
        <w:kinsoku w:val="0"/>
        <w:overflowPunct w:val="0"/>
        <w:spacing w:before="54"/>
        <w:ind w:left="460" w:right="195"/>
      </w:pPr>
      <w:r>
        <w:lastRenderedPageBreak/>
        <w:t>rating</w:t>
      </w:r>
      <w:r>
        <w:rPr>
          <w:spacing w:val="-9"/>
        </w:rPr>
        <w:t xml:space="preserve"> </w:t>
      </w:r>
      <w:r>
        <w:t>bureaus)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National</w:t>
      </w:r>
      <w:r>
        <w:rPr>
          <w:spacing w:val="-9"/>
        </w:rPr>
        <w:t xml:space="preserve"> </w:t>
      </w:r>
      <w:r>
        <w:rPr>
          <w:spacing w:val="-1"/>
        </w:rPr>
        <w:t>Council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rPr>
          <w:spacing w:val="-1"/>
        </w:rPr>
        <w:t>Compensation</w:t>
      </w:r>
      <w:r>
        <w:rPr>
          <w:spacing w:val="49"/>
          <w:w w:val="99"/>
        </w:rPr>
        <w:t xml:space="preserve"> </w:t>
      </w:r>
      <w:r>
        <w:t>Insurance</w:t>
      </w:r>
      <w:r>
        <w:rPr>
          <w:spacing w:val="-8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historic</w:t>
      </w:r>
      <w:r>
        <w:rPr>
          <w:spacing w:val="-8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payroll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particular</w:t>
      </w:r>
      <w:r>
        <w:rPr>
          <w:spacing w:val="-7"/>
        </w:rPr>
        <w:t xml:space="preserve"> </w:t>
      </w:r>
      <w:r>
        <w:t>insured.</w:t>
      </w:r>
    </w:p>
    <w:p w:rsidR="00736333" w:rsidRDefault="00736333">
      <w:pPr>
        <w:pStyle w:val="Heading8"/>
        <w:kinsoku w:val="0"/>
        <w:overflowPunct w:val="0"/>
        <w:spacing w:before="144"/>
        <w:ind w:left="460" w:right="262"/>
        <w:rPr>
          <w:b w:val="0"/>
          <w:bCs w:val="0"/>
        </w:rPr>
      </w:pPr>
      <w:r>
        <w:rPr>
          <w:spacing w:val="-1"/>
        </w:rPr>
        <w:t>TRIR</w:t>
      </w:r>
      <w:r>
        <w:rPr>
          <w:spacing w:val="-11"/>
        </w:rPr>
        <w:t xml:space="preserve"> </w:t>
      </w:r>
      <w:r>
        <w:t>-</w:t>
      </w:r>
      <w:r>
        <w:rPr>
          <w:spacing w:val="-9"/>
        </w:rPr>
        <w:t xml:space="preserve"> </w:t>
      </w:r>
      <w:r>
        <w:rPr>
          <w:spacing w:val="-1"/>
        </w:rPr>
        <w:t>Total</w:t>
      </w:r>
      <w:r>
        <w:rPr>
          <w:spacing w:val="-10"/>
        </w:rPr>
        <w:t xml:space="preserve"> </w:t>
      </w:r>
      <w:r>
        <w:rPr>
          <w:spacing w:val="-1"/>
        </w:rPr>
        <w:t>Recordable</w:t>
      </w:r>
      <w:r>
        <w:rPr>
          <w:spacing w:val="-9"/>
        </w:rPr>
        <w:t xml:space="preserve"> </w:t>
      </w:r>
      <w:r>
        <w:rPr>
          <w:spacing w:val="-1"/>
        </w:rPr>
        <w:t>Incident</w:t>
      </w:r>
      <w:r>
        <w:rPr>
          <w:spacing w:val="-10"/>
        </w:rPr>
        <w:t xml:space="preserve"> </w:t>
      </w:r>
      <w:r>
        <w:rPr>
          <w:spacing w:val="-1"/>
        </w:rPr>
        <w:t>Rate:</w:t>
      </w:r>
    </w:p>
    <w:p w:rsidR="00736333" w:rsidRDefault="00736333">
      <w:pPr>
        <w:pStyle w:val="BodyText"/>
        <w:kinsoku w:val="0"/>
        <w:overflowPunct w:val="0"/>
        <w:spacing w:before="145"/>
        <w:ind w:left="460" w:right="262"/>
      </w:pPr>
      <w:r>
        <w:rPr>
          <w:b/>
          <w:bCs/>
          <w:spacing w:val="-1"/>
        </w:rPr>
        <w:t>TRIR</w:t>
      </w:r>
      <w:r>
        <w:rPr>
          <w:b/>
          <w:bCs/>
          <w:spacing w:val="-11"/>
        </w:rPr>
        <w:t xml:space="preserve"> </w:t>
      </w:r>
      <w:r>
        <w:t>Includes</w:t>
      </w:r>
      <w:r>
        <w:rPr>
          <w:spacing w:val="-10"/>
        </w:rPr>
        <w:t xml:space="preserve"> </w:t>
      </w:r>
      <w:r>
        <w:t>medical</w:t>
      </w:r>
      <w:r>
        <w:rPr>
          <w:spacing w:val="-9"/>
        </w:rPr>
        <w:t xml:space="preserve"> </w:t>
      </w:r>
      <w:r>
        <w:t>treatment,</w:t>
      </w:r>
      <w:r>
        <w:rPr>
          <w:spacing w:val="-10"/>
        </w:rPr>
        <w:t xml:space="preserve"> </w:t>
      </w:r>
      <w:r>
        <w:t>restricted</w:t>
      </w:r>
      <w:r>
        <w:rPr>
          <w:spacing w:val="-9"/>
        </w:rPr>
        <w:t xml:space="preserve"> </w:t>
      </w:r>
      <w:r>
        <w:t>duty,</w:t>
      </w:r>
      <w:r>
        <w:rPr>
          <w:spacing w:val="-10"/>
        </w:rPr>
        <w:t xml:space="preserve"> </w:t>
      </w:r>
      <w:r>
        <w:t>job</w:t>
      </w:r>
      <w:r>
        <w:rPr>
          <w:spacing w:val="-10"/>
        </w:rPr>
        <w:t xml:space="preserve"> </w:t>
      </w:r>
      <w:r>
        <w:t>transfer,</w:t>
      </w:r>
      <w:r>
        <w:rPr>
          <w:spacing w:val="-9"/>
        </w:rPr>
        <w:t xml:space="preserve"> </w:t>
      </w:r>
      <w:r>
        <w:t>days</w:t>
      </w:r>
      <w:r>
        <w:rPr>
          <w:spacing w:val="22"/>
          <w:w w:val="99"/>
        </w:rPr>
        <w:t xml:space="preserve"> </w:t>
      </w:r>
      <w:r>
        <w:rPr>
          <w:spacing w:val="-1"/>
        </w:rPr>
        <w:t>away,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higher.</w:t>
      </w:r>
      <w:r>
        <w:rPr>
          <w:spacing w:val="65"/>
        </w:rPr>
        <w:t xml:space="preserve"> </w:t>
      </w:r>
      <w:r>
        <w:rPr>
          <w:spacing w:val="-1"/>
        </w:rPr>
        <w:t>Excludes</w:t>
      </w:r>
      <w:r>
        <w:rPr>
          <w:spacing w:val="-7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aid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close</w:t>
      </w:r>
      <w:r>
        <w:rPr>
          <w:spacing w:val="-6"/>
        </w:rPr>
        <w:t xml:space="preserve"> </w:t>
      </w:r>
      <w:r>
        <w:t>calls.</w:t>
      </w:r>
    </w:p>
    <w:p w:rsidR="00736333" w:rsidRDefault="00736333">
      <w:pPr>
        <w:pStyle w:val="Heading8"/>
        <w:kinsoku w:val="0"/>
        <w:overflowPunct w:val="0"/>
        <w:spacing w:before="148"/>
        <w:ind w:left="460" w:right="262"/>
        <w:rPr>
          <w:b w:val="0"/>
          <w:bCs w:val="0"/>
        </w:rPr>
      </w:pPr>
      <w:r>
        <w:rPr>
          <w:spacing w:val="-1"/>
        </w:rPr>
        <w:t>DART</w:t>
      </w:r>
      <w:r>
        <w:rPr>
          <w:spacing w:val="-9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Days</w:t>
      </w:r>
      <w:r>
        <w:rPr>
          <w:spacing w:val="-7"/>
        </w:rPr>
        <w:t xml:space="preserve"> </w:t>
      </w:r>
      <w:r>
        <w:rPr>
          <w:spacing w:val="-1"/>
        </w:rPr>
        <w:t>Away</w:t>
      </w:r>
      <w:r>
        <w:rPr>
          <w:spacing w:val="-10"/>
        </w:rPr>
        <w:t xml:space="preserve"> </w:t>
      </w:r>
      <w:r>
        <w:t>/</w:t>
      </w:r>
      <w:r>
        <w:rPr>
          <w:spacing w:val="-7"/>
        </w:rPr>
        <w:t xml:space="preserve"> </w:t>
      </w:r>
      <w:r>
        <w:rPr>
          <w:spacing w:val="-1"/>
        </w:rPr>
        <w:t>Restricted</w:t>
      </w:r>
      <w:r>
        <w:rPr>
          <w:spacing w:val="-8"/>
        </w:rPr>
        <w:t xml:space="preserve"> </w:t>
      </w:r>
      <w:r>
        <w:rPr>
          <w:spacing w:val="-1"/>
        </w:rPr>
        <w:t>(duty)</w:t>
      </w:r>
      <w:r>
        <w:rPr>
          <w:spacing w:val="-7"/>
        </w:rPr>
        <w:t xml:space="preserve"> </w:t>
      </w:r>
      <w:r>
        <w:t>/</w:t>
      </w:r>
      <w:r>
        <w:rPr>
          <w:spacing w:val="-7"/>
        </w:rPr>
        <w:t xml:space="preserve"> </w:t>
      </w:r>
      <w:r>
        <w:rPr>
          <w:spacing w:val="-1"/>
        </w:rPr>
        <w:t>(job)</w:t>
      </w:r>
      <w:r>
        <w:rPr>
          <w:spacing w:val="-7"/>
        </w:rPr>
        <w:t xml:space="preserve"> </w:t>
      </w:r>
      <w:r>
        <w:rPr>
          <w:spacing w:val="-1"/>
        </w:rPr>
        <w:t>Transfer:</w:t>
      </w:r>
    </w:p>
    <w:p w:rsidR="00736333" w:rsidRDefault="00736333">
      <w:pPr>
        <w:pStyle w:val="BodyText"/>
        <w:kinsoku w:val="0"/>
        <w:overflowPunct w:val="0"/>
        <w:spacing w:before="148"/>
        <w:ind w:left="460" w:right="307" w:hanging="1"/>
      </w:pPr>
      <w:r>
        <w:rPr>
          <w:b/>
          <w:bCs/>
          <w:spacing w:val="-1"/>
        </w:rPr>
        <w:t>DART</w:t>
      </w:r>
      <w:r>
        <w:rPr>
          <w:b/>
          <w:bCs/>
          <w:spacing w:val="-8"/>
        </w:rPr>
        <w:t xml:space="preserve"> </w:t>
      </w:r>
      <w:r>
        <w:t>excludes</w:t>
      </w:r>
      <w:r>
        <w:rPr>
          <w:spacing w:val="-7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treatment,</w:t>
      </w:r>
      <w:r>
        <w:rPr>
          <w:spacing w:val="-7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aid,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close</w:t>
      </w:r>
      <w:r>
        <w:rPr>
          <w:spacing w:val="-7"/>
        </w:rPr>
        <w:t xml:space="preserve"> </w:t>
      </w:r>
      <w:r>
        <w:t>calls.</w:t>
      </w:r>
      <w:r>
        <w:rPr>
          <w:spacing w:val="64"/>
        </w:rPr>
        <w:t xml:space="preserve"> </w:t>
      </w:r>
      <w:r>
        <w:rPr>
          <w:spacing w:val="-1"/>
        </w:rPr>
        <w:t>Value</w:t>
      </w:r>
      <w:r>
        <w:rPr>
          <w:spacing w:val="-7"/>
        </w:rPr>
        <w:t xml:space="preserve"> </w:t>
      </w:r>
      <w:r>
        <w:t>of</w:t>
      </w:r>
      <w:r>
        <w:rPr>
          <w:spacing w:val="25"/>
          <w:w w:val="9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indicator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evaluation</w:t>
      </w:r>
      <w:r>
        <w:rPr>
          <w:spacing w:val="-9"/>
        </w:rPr>
        <w:t xml:space="preserve"> </w:t>
      </w:r>
      <w:r>
        <w:t>purposes</w:t>
      </w:r>
      <w:r>
        <w:rPr>
          <w:spacing w:val="-9"/>
        </w:rPr>
        <w:t xml:space="preserve"> </w:t>
      </w:r>
      <w:r>
        <w:t>(e.g.,</w:t>
      </w:r>
      <w:r>
        <w:rPr>
          <w:spacing w:val="-9"/>
        </w:rPr>
        <w:t xml:space="preserve"> </w:t>
      </w:r>
      <w:r>
        <w:t>return</w:t>
      </w:r>
      <w:r>
        <w:rPr>
          <w:w w:val="9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restricted</w:t>
      </w:r>
      <w:r>
        <w:rPr>
          <w:spacing w:val="-6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versus</w:t>
      </w:r>
      <w:r>
        <w:rPr>
          <w:spacing w:val="-6"/>
        </w:rPr>
        <w:t xml:space="preserve"> </w:t>
      </w:r>
      <w:r>
        <w:t>staying</w:t>
      </w:r>
      <w:r>
        <w:rPr>
          <w:spacing w:val="-7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until</w:t>
      </w:r>
      <w:r>
        <w:rPr>
          <w:spacing w:val="-6"/>
        </w:rPr>
        <w:t xml:space="preserve"> </w:t>
      </w:r>
      <w:r>
        <w:t>100%</w:t>
      </w:r>
      <w:r>
        <w:rPr>
          <w:spacing w:val="23"/>
          <w:w w:val="99"/>
        </w:rPr>
        <w:t xml:space="preserve"> </w:t>
      </w:r>
      <w:r>
        <w:t>"healthy"</w:t>
      </w:r>
      <w:r>
        <w:rPr>
          <w:spacing w:val="-20"/>
        </w:rPr>
        <w:t xml:space="preserve"> </w:t>
      </w:r>
      <w:r>
        <w:t>again.)</w:t>
      </w:r>
    </w:p>
    <w:p w:rsidR="00736333" w:rsidRDefault="00736333">
      <w:pPr>
        <w:pStyle w:val="Heading8"/>
        <w:kinsoku w:val="0"/>
        <w:overflowPunct w:val="0"/>
        <w:spacing w:before="144"/>
        <w:ind w:left="460" w:right="262"/>
        <w:rPr>
          <w:b w:val="0"/>
          <w:bCs w:val="0"/>
        </w:rPr>
      </w:pPr>
      <w:r>
        <w:rPr>
          <w:spacing w:val="-1"/>
        </w:rPr>
        <w:t>DACR</w:t>
      </w:r>
      <w:r>
        <w:rPr>
          <w:spacing w:val="-9"/>
        </w:rPr>
        <w:t xml:space="preserve"> </w:t>
      </w:r>
      <w:r>
        <w:t>-</w:t>
      </w:r>
      <w:r>
        <w:rPr>
          <w:b w:val="0"/>
          <w:bCs w:val="0"/>
        </w:rPr>
        <w:t>–</w:t>
      </w:r>
      <w:r>
        <w:rPr>
          <w:b w:val="0"/>
          <w:bCs w:val="0"/>
          <w:spacing w:val="-8"/>
        </w:rPr>
        <w:t xml:space="preserve"> </w:t>
      </w:r>
      <w:r>
        <w:rPr>
          <w:spacing w:val="-2"/>
        </w:rPr>
        <w:t>Days</w:t>
      </w:r>
      <w:r>
        <w:rPr>
          <w:spacing w:val="-8"/>
        </w:rPr>
        <w:t xml:space="preserve"> </w:t>
      </w:r>
      <w:r>
        <w:rPr>
          <w:spacing w:val="-1"/>
        </w:rPr>
        <w:t>Away</w:t>
      </w:r>
      <w:r>
        <w:rPr>
          <w:spacing w:val="-10"/>
        </w:rPr>
        <w:t xml:space="preserve"> </w:t>
      </w:r>
      <w:r>
        <w:rPr>
          <w:spacing w:val="-1"/>
        </w:rPr>
        <w:t>Case</w:t>
      </w:r>
      <w:r>
        <w:rPr>
          <w:spacing w:val="-8"/>
        </w:rPr>
        <w:t xml:space="preserve"> </w:t>
      </w:r>
      <w:r>
        <w:rPr>
          <w:spacing w:val="-1"/>
        </w:rPr>
        <w:t>Rate:</w:t>
      </w:r>
    </w:p>
    <w:p w:rsidR="00736333" w:rsidRDefault="00736333">
      <w:pPr>
        <w:pStyle w:val="BodyText"/>
        <w:kinsoku w:val="0"/>
        <w:overflowPunct w:val="0"/>
        <w:spacing w:before="148"/>
        <w:ind w:left="460" w:right="262"/>
      </w:pPr>
      <w:r>
        <w:rPr>
          <w:b/>
          <w:bCs/>
          <w:spacing w:val="-1"/>
        </w:rPr>
        <w:t>DART</w:t>
      </w:r>
      <w:r>
        <w:rPr>
          <w:b/>
          <w:bCs/>
          <w:spacing w:val="-10"/>
        </w:rPr>
        <w:t xml:space="preserve"> </w:t>
      </w:r>
      <w:r>
        <w:t>minus</w:t>
      </w:r>
      <w:r>
        <w:rPr>
          <w:spacing w:val="-8"/>
        </w:rPr>
        <w:t xml:space="preserve"> </w:t>
      </w:r>
      <w:r>
        <w:t>restricted</w:t>
      </w:r>
      <w:r>
        <w:rPr>
          <w:spacing w:val="-9"/>
        </w:rPr>
        <w:t xml:space="preserve"> </w:t>
      </w:r>
      <w:r>
        <w:t>duty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transfer.</w:t>
      </w:r>
    </w:p>
    <w:p w:rsidR="00736333" w:rsidRDefault="00736333">
      <w:pPr>
        <w:pStyle w:val="Heading8"/>
        <w:kinsoku w:val="0"/>
        <w:overflowPunct w:val="0"/>
        <w:spacing w:before="145"/>
        <w:ind w:right="262"/>
        <w:rPr>
          <w:b w:val="0"/>
          <w:bCs w:val="0"/>
        </w:rPr>
      </w:pPr>
      <w:r>
        <w:rPr>
          <w:spacing w:val="-3"/>
          <w:u w:val="thick"/>
        </w:rPr>
        <w:t>Using</w:t>
      </w:r>
      <w:r>
        <w:rPr>
          <w:spacing w:val="-19"/>
          <w:u w:val="thick"/>
        </w:rPr>
        <w:t xml:space="preserve"> </w:t>
      </w:r>
      <w:r>
        <w:rPr>
          <w:spacing w:val="-2"/>
          <w:u w:val="thick"/>
        </w:rPr>
        <w:t>the</w:t>
      </w:r>
      <w:r>
        <w:rPr>
          <w:spacing w:val="-17"/>
          <w:u w:val="thick"/>
        </w:rPr>
        <w:t xml:space="preserve"> </w:t>
      </w:r>
      <w:r>
        <w:rPr>
          <w:spacing w:val="-3"/>
          <w:u w:val="thick"/>
        </w:rPr>
        <w:t>above</w:t>
      </w:r>
      <w:r>
        <w:rPr>
          <w:spacing w:val="-15"/>
          <w:u w:val="thick"/>
        </w:rPr>
        <w:t xml:space="preserve"> </w:t>
      </w:r>
      <w:r>
        <w:rPr>
          <w:spacing w:val="-3"/>
          <w:u w:val="thick"/>
        </w:rPr>
        <w:t>indicators:</w:t>
      </w:r>
    </w:p>
    <w:p w:rsidR="00736333" w:rsidRDefault="00736333">
      <w:pPr>
        <w:pStyle w:val="BodyText"/>
        <w:kinsoku w:val="0"/>
        <w:overflowPunct w:val="0"/>
        <w:spacing w:before="140"/>
        <w:ind w:right="262"/>
      </w:pPr>
      <w:r>
        <w:rPr>
          <w:spacing w:val="-2"/>
        </w:rPr>
        <w:t>We</w:t>
      </w:r>
      <w:r>
        <w:rPr>
          <w:spacing w:val="-14"/>
        </w:rPr>
        <w:t xml:space="preserve"> </w:t>
      </w:r>
      <w:r>
        <w:rPr>
          <w:spacing w:val="-2"/>
        </w:rPr>
        <w:t>will</w:t>
      </w:r>
      <w:r>
        <w:rPr>
          <w:spacing w:val="-13"/>
        </w:rPr>
        <w:t xml:space="preserve"> </w:t>
      </w:r>
      <w:r>
        <w:rPr>
          <w:spacing w:val="-2"/>
        </w:rPr>
        <w:t>ask</w:t>
      </w:r>
      <w:r>
        <w:rPr>
          <w:spacing w:val="-13"/>
        </w:rPr>
        <w:t xml:space="preserve"> </w:t>
      </w:r>
      <w:r>
        <w:rPr>
          <w:spacing w:val="-2"/>
        </w:rPr>
        <w:t>our</w:t>
      </w:r>
      <w:r>
        <w:rPr>
          <w:spacing w:val="-13"/>
        </w:rPr>
        <w:t xml:space="preserve"> </w:t>
      </w:r>
      <w:r>
        <w:rPr>
          <w:spacing w:val="-2"/>
        </w:rPr>
        <w:t>potential</w:t>
      </w:r>
      <w:r>
        <w:rPr>
          <w:spacing w:val="-14"/>
        </w:rPr>
        <w:t xml:space="preserve"> </w:t>
      </w:r>
      <w:r>
        <w:rPr>
          <w:spacing w:val="-2"/>
        </w:rPr>
        <w:t>subcontractors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2"/>
        </w:rPr>
        <w:t>provide:</w:t>
      </w:r>
    </w:p>
    <w:p w:rsidR="00736333" w:rsidRDefault="00736333" w:rsidP="00D6514C">
      <w:pPr>
        <w:pStyle w:val="BodyText"/>
        <w:numPr>
          <w:ilvl w:val="0"/>
          <w:numId w:val="83"/>
        </w:numPr>
        <w:tabs>
          <w:tab w:val="left" w:pos="820"/>
        </w:tabs>
        <w:kinsoku w:val="0"/>
        <w:overflowPunct w:val="0"/>
        <w:ind w:right="256" w:hanging="414"/>
      </w:pPr>
      <w:r>
        <w:rPr>
          <w:spacing w:val="-1"/>
        </w:rPr>
        <w:t>Documented</w:t>
      </w:r>
      <w:r>
        <w:rPr>
          <w:spacing w:val="-12"/>
        </w:rPr>
        <w:t xml:space="preserve"> </w:t>
      </w:r>
      <w:r>
        <w:t>evidence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designated</w:t>
      </w:r>
      <w:r>
        <w:rPr>
          <w:spacing w:val="-11"/>
        </w:rPr>
        <w:t xml:space="preserve"> </w:t>
      </w:r>
      <w:r>
        <w:rPr>
          <w:spacing w:val="-1"/>
        </w:rPr>
        <w:t>OSHA</w:t>
      </w:r>
      <w:r>
        <w:rPr>
          <w:spacing w:val="-11"/>
        </w:rPr>
        <w:t xml:space="preserve"> </w:t>
      </w:r>
      <w:r>
        <w:rPr>
          <w:spacing w:val="-1"/>
        </w:rPr>
        <w:t>Total</w:t>
      </w:r>
      <w:r>
        <w:rPr>
          <w:spacing w:val="-12"/>
        </w:rPr>
        <w:t xml:space="preserve"> </w:t>
      </w:r>
      <w:r>
        <w:rPr>
          <w:spacing w:val="-1"/>
        </w:rPr>
        <w:t>Recordable</w:t>
      </w:r>
      <w:r>
        <w:rPr>
          <w:spacing w:val="47"/>
          <w:w w:val="99"/>
        </w:rPr>
        <w:t xml:space="preserve"> </w:t>
      </w:r>
      <w:r>
        <w:t>Incident</w:t>
      </w:r>
      <w:r>
        <w:rPr>
          <w:spacing w:val="-8"/>
        </w:rPr>
        <w:t xml:space="preserve"> </w:t>
      </w:r>
      <w:r>
        <w:rPr>
          <w:spacing w:val="-1"/>
        </w:rPr>
        <w:t>Rate</w:t>
      </w:r>
      <w:r>
        <w:rPr>
          <w:spacing w:val="-8"/>
        </w:rPr>
        <w:t xml:space="preserve"> </w:t>
      </w:r>
      <w:r>
        <w:rPr>
          <w:spacing w:val="-1"/>
        </w:rPr>
        <w:t>(TRIR)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rPr>
          <w:spacing w:val="-1"/>
        </w:rPr>
        <w:t>NAICS</w:t>
      </w:r>
      <w:r>
        <w:rPr>
          <w:spacing w:val="-8"/>
        </w:rPr>
        <w:t xml:space="preserve"> </w:t>
      </w:r>
      <w:r>
        <w:rPr>
          <w:spacing w:val="-1"/>
        </w:rPr>
        <w:t>Code,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as</w:t>
      </w:r>
      <w:r>
        <w:rPr>
          <w:spacing w:val="45"/>
          <w:w w:val="99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indicator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effectiveness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program,</w:t>
      </w:r>
      <w:r>
        <w:rPr>
          <w:w w:val="9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considered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subcontractor</w:t>
      </w:r>
      <w:r>
        <w:rPr>
          <w:spacing w:val="-7"/>
        </w:rPr>
        <w:t xml:space="preserve"> </w:t>
      </w:r>
      <w:r>
        <w:t>evaluation.</w:t>
      </w:r>
      <w:r>
        <w:rPr>
          <w:spacing w:val="23"/>
          <w:w w:val="99"/>
        </w:rPr>
        <w:t xml:space="preserve"> </w:t>
      </w:r>
      <w:r>
        <w:rPr>
          <w:spacing w:val="-1"/>
        </w:rPr>
        <w:t>They</w:t>
      </w:r>
      <w:r>
        <w:rPr>
          <w:spacing w:val="-9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rPr>
          <w:spacing w:val="-1"/>
        </w:rPr>
        <w:t>Recordable</w:t>
      </w:r>
      <w:r>
        <w:rPr>
          <w:spacing w:val="-9"/>
        </w:rPr>
        <w:t xml:space="preserve"> </w:t>
      </w:r>
      <w:r>
        <w:t>Incident</w:t>
      </w:r>
      <w:r>
        <w:rPr>
          <w:spacing w:val="-8"/>
        </w:rPr>
        <w:t xml:space="preserve"> </w:t>
      </w:r>
      <w:r>
        <w:rPr>
          <w:spacing w:val="-1"/>
        </w:rPr>
        <w:t>Rate</w:t>
      </w:r>
      <w:r>
        <w:rPr>
          <w:spacing w:val="-9"/>
        </w:rPr>
        <w:t xml:space="preserve"> </w:t>
      </w:r>
      <w:r>
        <w:rPr>
          <w:spacing w:val="-1"/>
        </w:rPr>
        <w:t>(RIR)</w:t>
      </w:r>
      <w:r>
        <w:rPr>
          <w:spacing w:val="37"/>
          <w:w w:val="9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previous</w:t>
      </w:r>
      <w:r>
        <w:rPr>
          <w:spacing w:val="-8"/>
        </w:rPr>
        <w:t xml:space="preserve"> </w:t>
      </w:r>
      <w:r>
        <w:rPr>
          <w:spacing w:val="-1"/>
        </w:rPr>
        <w:t>two</w:t>
      </w:r>
      <w:r>
        <w:rPr>
          <w:spacing w:val="-8"/>
        </w:rPr>
        <w:t xml:space="preserve"> </w:t>
      </w:r>
      <w:r>
        <w:t>year’s</w:t>
      </w:r>
      <w:r>
        <w:rPr>
          <w:spacing w:val="-8"/>
        </w:rPr>
        <w:t xml:space="preserve"> </w:t>
      </w:r>
      <w:r>
        <w:rPr>
          <w:spacing w:val="-1"/>
        </w:rPr>
        <w:t>TRIRs.</w:t>
      </w:r>
    </w:p>
    <w:p w:rsidR="00736333" w:rsidRDefault="00736333" w:rsidP="00D6514C">
      <w:pPr>
        <w:pStyle w:val="BodyText"/>
        <w:numPr>
          <w:ilvl w:val="0"/>
          <w:numId w:val="83"/>
        </w:numPr>
        <w:tabs>
          <w:tab w:val="left" w:pos="820"/>
        </w:tabs>
        <w:kinsoku w:val="0"/>
        <w:overflowPunct w:val="0"/>
        <w:ind w:right="204" w:hanging="414"/>
      </w:pPr>
      <w:r>
        <w:rPr>
          <w:spacing w:val="-1"/>
        </w:rPr>
        <w:t>Documented</w:t>
      </w:r>
      <w:r>
        <w:rPr>
          <w:spacing w:val="-9"/>
        </w:rPr>
        <w:t xml:space="preserve"> </w:t>
      </w:r>
      <w:r>
        <w:t>evidence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rPr>
          <w:spacing w:val="-1"/>
        </w:rPr>
        <w:t>OSHA</w:t>
      </w:r>
      <w:r>
        <w:rPr>
          <w:spacing w:val="-9"/>
        </w:rPr>
        <w:t xml:space="preserve"> </w:t>
      </w:r>
      <w:r>
        <w:rPr>
          <w:spacing w:val="-1"/>
        </w:rPr>
        <w:t>DART</w:t>
      </w:r>
      <w:r>
        <w:rPr>
          <w:spacing w:val="-9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rPr>
          <w:spacing w:val="-1"/>
        </w:rPr>
        <w:t>(Days</w:t>
      </w:r>
      <w:r>
        <w:rPr>
          <w:spacing w:val="-8"/>
        </w:rPr>
        <w:t xml:space="preserve"> </w:t>
      </w:r>
      <w:r>
        <w:rPr>
          <w:spacing w:val="-1"/>
        </w:rPr>
        <w:t>away</w:t>
      </w:r>
      <w:r>
        <w:rPr>
          <w:spacing w:val="-8"/>
        </w:rPr>
        <w:t xml:space="preserve"> </w:t>
      </w:r>
      <w:r>
        <w:t>from</w:t>
      </w:r>
      <w:r>
        <w:rPr>
          <w:spacing w:val="37"/>
          <w:w w:val="99"/>
        </w:rPr>
        <w:t xml:space="preserve"> </w:t>
      </w:r>
      <w:r>
        <w:rPr>
          <w:spacing w:val="-1"/>
        </w:rPr>
        <w:t>work,</w:t>
      </w:r>
      <w:r>
        <w:rPr>
          <w:spacing w:val="-8"/>
        </w:rPr>
        <w:t xml:space="preserve"> </w:t>
      </w:r>
      <w:r>
        <w:t>days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restricted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transfer)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rPr>
          <w:spacing w:val="-1"/>
        </w:rPr>
        <w:t>NAICS</w:t>
      </w:r>
      <w:r>
        <w:rPr>
          <w:spacing w:val="25"/>
          <w:w w:val="99"/>
        </w:rPr>
        <w:t xml:space="preserve"> </w:t>
      </w:r>
      <w:r>
        <w:rPr>
          <w:spacing w:val="-1"/>
        </w:rPr>
        <w:t>Code,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considered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indicator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effectiveness</w:t>
      </w:r>
      <w:r>
        <w:rPr>
          <w:spacing w:val="23"/>
          <w:w w:val="9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program,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as</w:t>
      </w:r>
      <w:r>
        <w:rPr>
          <w:spacing w:val="23"/>
          <w:w w:val="99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subcontractor</w:t>
      </w:r>
      <w:r>
        <w:rPr>
          <w:spacing w:val="-7"/>
        </w:rPr>
        <w:t xml:space="preserve"> </w:t>
      </w:r>
      <w:r>
        <w:t>evaluation.</w:t>
      </w:r>
      <w:r>
        <w:rPr>
          <w:spacing w:val="62"/>
        </w:rPr>
        <w:t xml:space="preserve"> </w:t>
      </w:r>
      <w:r>
        <w:rPr>
          <w:spacing w:val="-1"/>
        </w:rPr>
        <w:t>They</w:t>
      </w:r>
      <w:r>
        <w:rPr>
          <w:spacing w:val="-8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current</w:t>
      </w:r>
      <w:r>
        <w:rPr>
          <w:spacing w:val="23"/>
          <w:w w:val="99"/>
        </w:rPr>
        <w:t xml:space="preserve"> </w:t>
      </w:r>
      <w:r>
        <w:rPr>
          <w:spacing w:val="-1"/>
        </w:rPr>
        <w:t>DART</w:t>
      </w:r>
      <w:r>
        <w:rPr>
          <w:spacing w:val="-9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previous</w:t>
      </w:r>
      <w:r>
        <w:rPr>
          <w:spacing w:val="-8"/>
        </w:rPr>
        <w:t xml:space="preserve"> </w:t>
      </w:r>
      <w:r>
        <w:rPr>
          <w:spacing w:val="-1"/>
        </w:rPr>
        <w:t>two</w:t>
      </w:r>
      <w:r>
        <w:rPr>
          <w:spacing w:val="-7"/>
        </w:rPr>
        <w:t xml:space="preserve"> </w:t>
      </w:r>
      <w:r>
        <w:t>year’s</w:t>
      </w:r>
      <w:r>
        <w:rPr>
          <w:spacing w:val="-7"/>
        </w:rPr>
        <w:t xml:space="preserve"> </w:t>
      </w:r>
      <w:r>
        <w:rPr>
          <w:spacing w:val="-1"/>
        </w:rPr>
        <w:t>DART</w:t>
      </w:r>
      <w:r>
        <w:rPr>
          <w:spacing w:val="-9"/>
        </w:rPr>
        <w:t xml:space="preserve"> </w:t>
      </w:r>
      <w:r>
        <w:t>rates.</w:t>
      </w:r>
    </w:p>
    <w:p w:rsidR="00736333" w:rsidRDefault="00736333" w:rsidP="00D6514C">
      <w:pPr>
        <w:pStyle w:val="BodyText"/>
        <w:numPr>
          <w:ilvl w:val="0"/>
          <w:numId w:val="83"/>
        </w:numPr>
        <w:tabs>
          <w:tab w:val="left" w:pos="820"/>
        </w:tabs>
        <w:kinsoku w:val="0"/>
        <w:overflowPunct w:val="0"/>
        <w:ind w:right="114" w:hanging="414"/>
      </w:pPr>
      <w:r>
        <w:rPr>
          <w:spacing w:val="-1"/>
        </w:rPr>
        <w:t>Documented</w:t>
      </w:r>
      <w:r>
        <w:rPr>
          <w:spacing w:val="-12"/>
        </w:rPr>
        <w:t xml:space="preserve"> </w:t>
      </w:r>
      <w:r>
        <w:t>evidence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designated</w:t>
      </w:r>
      <w:r>
        <w:rPr>
          <w:spacing w:val="-12"/>
        </w:rPr>
        <w:t xml:space="preserve"> </w:t>
      </w:r>
      <w:r>
        <w:rPr>
          <w:spacing w:val="-1"/>
        </w:rPr>
        <w:t>Safety</w:t>
      </w:r>
      <w:r>
        <w:rPr>
          <w:spacing w:val="-11"/>
        </w:rPr>
        <w:t xml:space="preserve"> </w:t>
      </w:r>
      <w:r>
        <w:rPr>
          <w:spacing w:val="-1"/>
        </w:rPr>
        <w:t>Experience</w:t>
      </w:r>
      <w:r>
        <w:rPr>
          <w:spacing w:val="-12"/>
        </w:rPr>
        <w:t xml:space="preserve"> </w:t>
      </w:r>
      <w:r>
        <w:t>Modifier</w:t>
      </w:r>
      <w:r>
        <w:rPr>
          <w:spacing w:val="47"/>
          <w:w w:val="99"/>
        </w:rPr>
        <w:t xml:space="preserve"> </w:t>
      </w:r>
      <w:r>
        <w:rPr>
          <w:spacing w:val="-1"/>
        </w:rPr>
        <w:t>Rate</w:t>
      </w:r>
      <w:r>
        <w:rPr>
          <w:spacing w:val="-12"/>
        </w:rPr>
        <w:t xml:space="preserve"> </w:t>
      </w:r>
      <w:r>
        <w:rPr>
          <w:spacing w:val="-1"/>
        </w:rPr>
        <w:t>(EMR)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calculate</w:t>
      </w:r>
      <w:r>
        <w:rPr>
          <w:spacing w:val="-12"/>
        </w:rPr>
        <w:t xml:space="preserve"> </w:t>
      </w:r>
      <w:r>
        <w:t>Workmen’s</w:t>
      </w:r>
      <w:r>
        <w:rPr>
          <w:spacing w:val="-11"/>
        </w:rPr>
        <w:t xml:space="preserve"> </w:t>
      </w:r>
      <w:r>
        <w:rPr>
          <w:spacing w:val="-1"/>
        </w:rPr>
        <w:t>Compensation</w:t>
      </w:r>
      <w:r>
        <w:rPr>
          <w:spacing w:val="-11"/>
        </w:rPr>
        <w:t xml:space="preserve"> </w:t>
      </w:r>
      <w:r>
        <w:t>Insurance,</w:t>
      </w:r>
      <w:r>
        <w:rPr>
          <w:spacing w:val="35"/>
          <w:w w:val="99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indicator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effectiveness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their</w:t>
      </w:r>
      <w:r>
        <w:rPr>
          <w:spacing w:val="27"/>
          <w:w w:val="99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subcontractor</w:t>
      </w:r>
      <w:r>
        <w:rPr>
          <w:spacing w:val="-9"/>
        </w:rPr>
        <w:t xml:space="preserve"> </w:t>
      </w:r>
      <w:r>
        <w:t>evaluation.</w:t>
      </w:r>
      <w:r>
        <w:rPr>
          <w:spacing w:val="60"/>
        </w:rPr>
        <w:t xml:space="preserve"> </w:t>
      </w:r>
      <w:r>
        <w:rPr>
          <w:spacing w:val="-1"/>
        </w:rPr>
        <w:t>They</w:t>
      </w:r>
      <w:r>
        <w:rPr>
          <w:spacing w:val="-8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current</w:t>
      </w:r>
      <w:r>
        <w:rPr>
          <w:spacing w:val="-9"/>
        </w:rPr>
        <w:t xml:space="preserve"> </w:t>
      </w:r>
      <w:r>
        <w:rPr>
          <w:spacing w:val="-1"/>
        </w:rPr>
        <w:t>EMR</w:t>
      </w:r>
      <w:r>
        <w:rPr>
          <w:spacing w:val="25"/>
          <w:w w:val="99"/>
        </w:rPr>
        <w:t xml:space="preserve"> </w:t>
      </w:r>
      <w:r>
        <w:t>rating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previous</w:t>
      </w:r>
      <w:r>
        <w:rPr>
          <w:spacing w:val="-8"/>
        </w:rPr>
        <w:t xml:space="preserve"> </w:t>
      </w:r>
      <w:r>
        <w:rPr>
          <w:spacing w:val="-1"/>
        </w:rPr>
        <w:t>two</w:t>
      </w:r>
      <w:r>
        <w:rPr>
          <w:spacing w:val="-8"/>
        </w:rPr>
        <w:t xml:space="preserve"> </w:t>
      </w:r>
      <w:r>
        <w:t>years’</w:t>
      </w:r>
      <w:r>
        <w:rPr>
          <w:spacing w:val="-7"/>
        </w:rPr>
        <w:t xml:space="preserve"> </w:t>
      </w:r>
      <w:r>
        <w:rPr>
          <w:spacing w:val="-1"/>
        </w:rPr>
        <w:t>EMR</w:t>
      </w:r>
      <w:r>
        <w:rPr>
          <w:spacing w:val="-9"/>
        </w:rPr>
        <w:t xml:space="preserve"> </w:t>
      </w:r>
      <w:r>
        <w:t>ratings.</w:t>
      </w:r>
    </w:p>
    <w:p w:rsidR="00736333" w:rsidRDefault="00736333">
      <w:pPr>
        <w:kinsoku w:val="0"/>
        <w:overflowPunct w:val="0"/>
        <w:spacing w:before="144" w:line="245" w:lineRule="auto"/>
        <w:ind w:left="820" w:right="195" w:hanging="720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Note:</w:t>
      </w:r>
      <w:r>
        <w:rPr>
          <w:rFonts w:ascii="Arial" w:hAnsi="Arial" w:cs="Arial"/>
          <w:b/>
          <w:bCs/>
          <w:spacing w:val="39"/>
        </w:rPr>
        <w:t xml:space="preserve"> </w:t>
      </w:r>
      <w:r>
        <w:rPr>
          <w:rFonts w:ascii="Arial" w:hAnsi="Arial" w:cs="Arial"/>
          <w:b/>
          <w:bCs/>
          <w:spacing w:val="-1"/>
        </w:rPr>
        <w:t>Those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having</w:t>
      </w:r>
      <w:r>
        <w:rPr>
          <w:rFonts w:ascii="Arial" w:hAnsi="Arial" w:cs="Arial"/>
          <w:b/>
          <w:bCs/>
        </w:rPr>
        <w:t xml:space="preserve"> a </w:t>
      </w:r>
      <w:r>
        <w:rPr>
          <w:rFonts w:ascii="Arial" w:hAnsi="Arial" w:cs="Arial"/>
          <w:b/>
          <w:bCs/>
          <w:spacing w:val="-1"/>
        </w:rPr>
        <w:t>current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EMR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rating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above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0.99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must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submit</w:t>
      </w:r>
      <w:r>
        <w:rPr>
          <w:rFonts w:ascii="Arial" w:hAnsi="Arial" w:cs="Arial"/>
          <w:b/>
          <w:bCs/>
        </w:rPr>
        <w:t xml:space="preserve"> a </w:t>
      </w:r>
      <w:r>
        <w:rPr>
          <w:rFonts w:ascii="Arial" w:hAnsi="Arial" w:cs="Arial"/>
          <w:b/>
          <w:bCs/>
          <w:spacing w:val="-1"/>
        </w:rPr>
        <w:t>detailed</w:t>
      </w:r>
      <w:r>
        <w:rPr>
          <w:rFonts w:ascii="Arial" w:hAnsi="Arial" w:cs="Arial"/>
          <w:b/>
          <w:bCs/>
          <w:spacing w:val="50"/>
        </w:rPr>
        <w:t xml:space="preserve"> </w:t>
      </w:r>
      <w:r>
        <w:rPr>
          <w:rFonts w:ascii="Arial" w:hAnsi="Arial" w:cs="Arial"/>
          <w:b/>
          <w:bCs/>
          <w:spacing w:val="-1"/>
        </w:rPr>
        <w:t>explanation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that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addresses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mitigating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circumstances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that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caused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their</w:t>
      </w:r>
      <w:r>
        <w:rPr>
          <w:rFonts w:ascii="Arial" w:hAnsi="Arial" w:cs="Arial"/>
          <w:b/>
          <w:bCs/>
          <w:spacing w:val="55"/>
        </w:rPr>
        <w:t xml:space="preserve"> </w:t>
      </w:r>
      <w:r>
        <w:rPr>
          <w:rFonts w:ascii="Arial" w:hAnsi="Arial" w:cs="Arial"/>
          <w:b/>
          <w:bCs/>
          <w:spacing w:val="-1"/>
        </w:rPr>
        <w:t>EMR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rating</w:t>
      </w:r>
      <w:r>
        <w:rPr>
          <w:rFonts w:ascii="Arial" w:hAnsi="Arial" w:cs="Arial"/>
          <w:b/>
          <w:bCs/>
        </w:rPr>
        <w:t xml:space="preserve"> to </w:t>
      </w:r>
      <w:r>
        <w:rPr>
          <w:rFonts w:ascii="Arial" w:hAnsi="Arial" w:cs="Arial"/>
          <w:b/>
          <w:bCs/>
          <w:spacing w:val="-1"/>
        </w:rPr>
        <w:t>exceed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.99.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1"/>
        </w:rPr>
        <w:t xml:space="preserve"> </w:t>
      </w:r>
      <w:r>
        <w:rPr>
          <w:rFonts w:ascii="Arial" w:hAnsi="Arial" w:cs="Arial"/>
          <w:b/>
          <w:bCs/>
          <w:spacing w:val="-1"/>
        </w:rPr>
        <w:t>This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explanation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should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include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corrective</w:t>
      </w:r>
      <w:r>
        <w:rPr>
          <w:rFonts w:ascii="Arial" w:hAnsi="Arial" w:cs="Arial"/>
          <w:b/>
          <w:bCs/>
          <w:spacing w:val="50"/>
        </w:rPr>
        <w:t xml:space="preserve"> </w:t>
      </w:r>
      <w:r>
        <w:rPr>
          <w:rFonts w:ascii="Arial" w:hAnsi="Arial" w:cs="Arial"/>
          <w:b/>
          <w:bCs/>
          <w:spacing w:val="-1"/>
        </w:rPr>
        <w:t>action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taken.</w:t>
      </w:r>
    </w:p>
    <w:p w:rsidR="00736333" w:rsidRDefault="00736333">
      <w:pPr>
        <w:pStyle w:val="BodyText"/>
        <w:kinsoku w:val="0"/>
        <w:overflowPunct w:val="0"/>
        <w:spacing w:before="130"/>
        <w:ind w:right="307"/>
      </w:pPr>
      <w:r>
        <w:rPr>
          <w:spacing w:val="-2"/>
        </w:rPr>
        <w:t>Prior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initiation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work,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2"/>
        </w:rPr>
        <w:t>pre-job</w:t>
      </w:r>
      <w:r>
        <w:rPr>
          <w:spacing w:val="-12"/>
        </w:rPr>
        <w:t xml:space="preserve"> </w:t>
      </w:r>
      <w:r>
        <w:rPr>
          <w:spacing w:val="-3"/>
        </w:rPr>
        <w:t>meeting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safety</w:t>
      </w:r>
      <w:r>
        <w:rPr>
          <w:spacing w:val="-12"/>
        </w:rPr>
        <w:t xml:space="preserve"> </w:t>
      </w:r>
      <w:r>
        <w:rPr>
          <w:spacing w:val="-2"/>
        </w:rPr>
        <w:t>orientation</w:t>
      </w:r>
      <w:r>
        <w:rPr>
          <w:spacing w:val="-10"/>
        </w:rPr>
        <w:t xml:space="preserve"> </w:t>
      </w:r>
      <w:r>
        <w:rPr>
          <w:spacing w:val="-2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31"/>
          <w:w w:val="99"/>
        </w:rPr>
        <w:t xml:space="preserve"> </w:t>
      </w:r>
      <w:r>
        <w:rPr>
          <w:spacing w:val="-2"/>
        </w:rPr>
        <w:t>held</w:t>
      </w:r>
      <w:r>
        <w:rPr>
          <w:spacing w:val="-13"/>
        </w:rPr>
        <w:t xml:space="preserve"> </w:t>
      </w: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12"/>
        </w:rPr>
        <w:t xml:space="preserve"> </w:t>
      </w:r>
      <w:r>
        <w:rPr>
          <w:spacing w:val="-2"/>
        </w:rPr>
        <w:t>subcontractors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apprise</w:t>
      </w:r>
      <w:r>
        <w:rPr>
          <w:spacing w:val="-12"/>
        </w:rPr>
        <w:t xml:space="preserve"> </w:t>
      </w:r>
      <w:r>
        <w:rPr>
          <w:spacing w:val="-2"/>
        </w:rPr>
        <w:t>them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protective</w:t>
      </w:r>
      <w:r>
        <w:rPr>
          <w:spacing w:val="-12"/>
        </w:rPr>
        <w:t xml:space="preserve"> </w:t>
      </w:r>
      <w:r>
        <w:rPr>
          <w:spacing w:val="-2"/>
        </w:rPr>
        <w:t>measures</w:t>
      </w:r>
      <w:r>
        <w:rPr>
          <w:spacing w:val="-13"/>
        </w:rPr>
        <w:t xml:space="preserve"> </w:t>
      </w:r>
      <w:r>
        <w:rPr>
          <w:spacing w:val="-2"/>
        </w:rPr>
        <w:t>we</w:t>
      </w:r>
      <w:r>
        <w:rPr>
          <w:spacing w:val="23"/>
          <w:w w:val="99"/>
        </w:rPr>
        <w:t xml:space="preserve"> </w:t>
      </w:r>
      <w:r>
        <w:rPr>
          <w:spacing w:val="-2"/>
        </w:rPr>
        <w:t>have</w:t>
      </w:r>
      <w:r>
        <w:rPr>
          <w:spacing w:val="-13"/>
        </w:rPr>
        <w:t xml:space="preserve"> </w:t>
      </w:r>
      <w:r>
        <w:rPr>
          <w:spacing w:val="-2"/>
        </w:rPr>
        <w:t>determined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2"/>
        </w:rPr>
        <w:t>appropriate.</w:t>
      </w:r>
      <w:r>
        <w:rPr>
          <w:spacing w:val="57"/>
        </w:rPr>
        <w:t xml:space="preserve"> </w:t>
      </w:r>
      <w:r>
        <w:rPr>
          <w:spacing w:val="-2"/>
        </w:rPr>
        <w:t>At</w:t>
      </w:r>
      <w:r>
        <w:rPr>
          <w:spacing w:val="-13"/>
        </w:rPr>
        <w:t xml:space="preserve"> </w:t>
      </w:r>
      <w:r>
        <w:rPr>
          <w:spacing w:val="-2"/>
        </w:rPr>
        <w:t>this</w:t>
      </w:r>
      <w:r>
        <w:rPr>
          <w:spacing w:val="-12"/>
        </w:rPr>
        <w:t xml:space="preserve"> </w:t>
      </w:r>
      <w:r>
        <w:rPr>
          <w:spacing w:val="-2"/>
        </w:rPr>
        <w:t>meeting,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13"/>
        </w:rPr>
        <w:t xml:space="preserve"> </w:t>
      </w:r>
      <w:r>
        <w:rPr>
          <w:spacing w:val="-2"/>
        </w:rPr>
        <w:t>safety</w:t>
      </w:r>
      <w:r>
        <w:rPr>
          <w:spacing w:val="-12"/>
        </w:rPr>
        <w:t xml:space="preserve"> </w:t>
      </w:r>
      <w:r>
        <w:rPr>
          <w:spacing w:val="-2"/>
        </w:rPr>
        <w:t>requirements</w:t>
      </w:r>
    </w:p>
    <w:p w:rsidR="00736333" w:rsidRDefault="00736333">
      <w:pPr>
        <w:pStyle w:val="BodyText"/>
        <w:kinsoku w:val="0"/>
        <w:overflowPunct w:val="0"/>
        <w:spacing w:before="130"/>
        <w:ind w:right="307"/>
        <w:sectPr w:rsidR="00736333">
          <w:pgSz w:w="12240" w:h="15840"/>
          <w:pgMar w:top="520" w:right="1360" w:bottom="1000" w:left="1340" w:header="0" w:footer="804" w:gutter="0"/>
          <w:cols w:space="720" w:equalWidth="0">
            <w:col w:w="954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4"/>
        <w:ind w:left="119" w:right="283"/>
      </w:pPr>
      <w:r>
        <w:rPr>
          <w:spacing w:val="-1"/>
        </w:rPr>
        <w:lastRenderedPageBreak/>
        <w:t>of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contractor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whom</w:t>
      </w:r>
      <w:r>
        <w:rPr>
          <w:spacing w:val="-11"/>
        </w:rPr>
        <w:t xml:space="preserve"> </w:t>
      </w:r>
      <w:r>
        <w:rPr>
          <w:spacing w:val="-2"/>
        </w:rPr>
        <w:t>we</w:t>
      </w:r>
      <w:r>
        <w:rPr>
          <w:spacing w:val="-12"/>
        </w:rPr>
        <w:t xml:space="preserve"> </w:t>
      </w:r>
      <w:r>
        <w:rPr>
          <w:spacing w:val="-2"/>
        </w:rPr>
        <w:t>are</w:t>
      </w:r>
      <w:r>
        <w:rPr>
          <w:spacing w:val="-11"/>
        </w:rPr>
        <w:t xml:space="preserve"> </w:t>
      </w:r>
      <w:r>
        <w:rPr>
          <w:spacing w:val="-2"/>
        </w:rPr>
        <w:t>working</w:t>
      </w:r>
      <w:r>
        <w:rPr>
          <w:spacing w:val="-11"/>
        </w:rPr>
        <w:t xml:space="preserve"> </w:t>
      </w:r>
      <w:r>
        <w:rPr>
          <w:spacing w:val="-2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2"/>
        </w:rPr>
        <w:t>conveyed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our</w:t>
      </w:r>
      <w:r>
        <w:rPr>
          <w:spacing w:val="21"/>
          <w:w w:val="99"/>
        </w:rPr>
        <w:t xml:space="preserve"> </w:t>
      </w:r>
      <w:r>
        <w:rPr>
          <w:spacing w:val="-2"/>
        </w:rPr>
        <w:t>subcontractors.</w:t>
      </w:r>
      <w:r>
        <w:rPr>
          <w:spacing w:val="53"/>
        </w:rPr>
        <w:t xml:space="preserve"> </w:t>
      </w:r>
      <w:r>
        <w:rPr>
          <w:spacing w:val="-2"/>
        </w:rPr>
        <w:t>If</w:t>
      </w:r>
      <w:r>
        <w:rPr>
          <w:spacing w:val="-14"/>
        </w:rPr>
        <w:t xml:space="preserve"> </w:t>
      </w:r>
      <w:r>
        <w:rPr>
          <w:spacing w:val="-3"/>
        </w:rPr>
        <w:t>permitted,</w:t>
      </w:r>
      <w:r>
        <w:rPr>
          <w:spacing w:val="-13"/>
        </w:rPr>
        <w:t xml:space="preserve"> </w:t>
      </w:r>
      <w:r>
        <w:rPr>
          <w:spacing w:val="-2"/>
        </w:rPr>
        <w:t>our</w:t>
      </w:r>
      <w:r>
        <w:rPr>
          <w:spacing w:val="-14"/>
        </w:rPr>
        <w:t xml:space="preserve"> </w:t>
      </w:r>
      <w:r>
        <w:rPr>
          <w:spacing w:val="-2"/>
        </w:rPr>
        <w:t>subcontractors</w:t>
      </w:r>
      <w:r>
        <w:rPr>
          <w:spacing w:val="-13"/>
        </w:rPr>
        <w:t xml:space="preserve"> </w:t>
      </w:r>
      <w:r>
        <w:rPr>
          <w:spacing w:val="-2"/>
        </w:rPr>
        <w:t>will</w:t>
      </w:r>
      <w:r>
        <w:rPr>
          <w:spacing w:val="-14"/>
        </w:rPr>
        <w:t xml:space="preserve"> </w:t>
      </w:r>
      <w:r>
        <w:rPr>
          <w:spacing w:val="-2"/>
        </w:rPr>
        <w:t>attend</w:t>
      </w:r>
      <w:r>
        <w:rPr>
          <w:spacing w:val="-14"/>
        </w:rPr>
        <w:t xml:space="preserve"> </w:t>
      </w:r>
      <w:r>
        <w:rPr>
          <w:spacing w:val="-2"/>
        </w:rPr>
        <w:t>all</w:t>
      </w:r>
      <w:r>
        <w:rPr>
          <w:spacing w:val="-13"/>
        </w:rPr>
        <w:t xml:space="preserve"> </w:t>
      </w:r>
      <w:r>
        <w:rPr>
          <w:spacing w:val="-2"/>
        </w:rPr>
        <w:t>safety</w:t>
      </w:r>
      <w:r>
        <w:rPr>
          <w:spacing w:val="29"/>
          <w:w w:val="99"/>
        </w:rPr>
        <w:t xml:space="preserve"> </w:t>
      </w:r>
      <w:r>
        <w:rPr>
          <w:spacing w:val="-2"/>
        </w:rPr>
        <w:t>orientation</w:t>
      </w:r>
      <w:r>
        <w:rPr>
          <w:spacing w:val="-14"/>
        </w:rPr>
        <w:t xml:space="preserve"> </w:t>
      </w:r>
      <w:r>
        <w:rPr>
          <w:spacing w:val="-2"/>
        </w:rPr>
        <w:t>meetings</w:t>
      </w:r>
      <w:r>
        <w:rPr>
          <w:spacing w:val="-11"/>
        </w:rPr>
        <w:t xml:space="preserve"> </w:t>
      </w:r>
      <w:r>
        <w:rPr>
          <w:spacing w:val="-2"/>
        </w:rPr>
        <w:t>provided</w:t>
      </w:r>
      <w:r>
        <w:rPr>
          <w:spacing w:val="-14"/>
        </w:rPr>
        <w:t xml:space="preserve"> </w:t>
      </w:r>
      <w:r>
        <w:rPr>
          <w:spacing w:val="-1"/>
        </w:rPr>
        <w:t>by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contractor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whom</w:t>
      </w:r>
      <w:r>
        <w:rPr>
          <w:spacing w:val="-13"/>
        </w:rPr>
        <w:t xml:space="preserve"> </w:t>
      </w:r>
      <w:r>
        <w:rPr>
          <w:spacing w:val="-2"/>
        </w:rPr>
        <w:t>we</w:t>
      </w:r>
      <w:r>
        <w:rPr>
          <w:spacing w:val="-13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3"/>
        </w:rPr>
        <w:t>working.</w:t>
      </w:r>
    </w:p>
    <w:p w:rsidR="00736333" w:rsidRDefault="00736333">
      <w:pPr>
        <w:pStyle w:val="BodyText"/>
        <w:kinsoku w:val="0"/>
        <w:overflowPunct w:val="0"/>
        <w:ind w:left="119" w:right="155"/>
      </w:pPr>
      <w:r>
        <w:rPr>
          <w:spacing w:val="-2"/>
        </w:rPr>
        <w:t>Input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suggestions</w:t>
      </w:r>
      <w:r>
        <w:rPr>
          <w:spacing w:val="-12"/>
        </w:rPr>
        <w:t xml:space="preserve"> </w:t>
      </w:r>
      <w:r>
        <w:rPr>
          <w:spacing w:val="-2"/>
        </w:rPr>
        <w:t>from</w:t>
      </w:r>
      <w:r>
        <w:rPr>
          <w:spacing w:val="-13"/>
        </w:rPr>
        <w:t xml:space="preserve"> </w:t>
      </w:r>
      <w:r>
        <w:rPr>
          <w:spacing w:val="-2"/>
        </w:rPr>
        <w:t>subcontractors</w:t>
      </w:r>
      <w:r>
        <w:rPr>
          <w:spacing w:val="-12"/>
        </w:rPr>
        <w:t xml:space="preserve"> </w:t>
      </w:r>
      <w:r>
        <w:rPr>
          <w:spacing w:val="-2"/>
        </w:rPr>
        <w:t>will</w:t>
      </w:r>
      <w:r>
        <w:rPr>
          <w:spacing w:val="-11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solicited.</w:t>
      </w:r>
      <w:r>
        <w:rPr>
          <w:spacing w:val="62"/>
        </w:rPr>
        <w:t xml:space="preserve"> </w:t>
      </w:r>
      <w:r>
        <w:rPr>
          <w:spacing w:val="-1"/>
        </w:rPr>
        <w:t>Attention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35"/>
          <w:w w:val="99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subcontractor</w:t>
      </w:r>
      <w:r>
        <w:rPr>
          <w:spacing w:val="-11"/>
        </w:rPr>
        <w:t xml:space="preserve"> </w:t>
      </w:r>
      <w:r>
        <w:rPr>
          <w:spacing w:val="-2"/>
        </w:rPr>
        <w:t>may</w:t>
      </w:r>
      <w:r>
        <w:rPr>
          <w:spacing w:val="-12"/>
        </w:rPr>
        <w:t xml:space="preserve"> </w:t>
      </w:r>
      <w:r>
        <w:rPr>
          <w:spacing w:val="-2"/>
        </w:rPr>
        <w:t>create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measures</w:t>
      </w:r>
      <w:r>
        <w:rPr>
          <w:spacing w:val="-13"/>
        </w:rPr>
        <w:t xml:space="preserve"> </w:t>
      </w:r>
      <w:r>
        <w:rPr>
          <w:spacing w:val="-2"/>
        </w:rPr>
        <w:t>they</w:t>
      </w:r>
      <w:r>
        <w:rPr>
          <w:spacing w:val="-12"/>
        </w:rPr>
        <w:t xml:space="preserve"> </w:t>
      </w:r>
      <w:r>
        <w:rPr>
          <w:spacing w:val="-3"/>
        </w:rPr>
        <w:t>will</w:t>
      </w:r>
      <w:r>
        <w:rPr>
          <w:spacing w:val="19"/>
          <w:w w:val="99"/>
        </w:rPr>
        <w:t xml:space="preserve"> </w:t>
      </w:r>
      <w:r>
        <w:rPr>
          <w:spacing w:val="-2"/>
        </w:rPr>
        <w:t>take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prevent</w:t>
      </w:r>
      <w:r>
        <w:rPr>
          <w:spacing w:val="-14"/>
        </w:rPr>
        <w:t xml:space="preserve"> </w:t>
      </w:r>
      <w:r>
        <w:rPr>
          <w:spacing w:val="-2"/>
        </w:rPr>
        <w:t>other</w:t>
      </w:r>
      <w:r>
        <w:rPr>
          <w:spacing w:val="-13"/>
        </w:rPr>
        <w:t xml:space="preserve"> </w:t>
      </w:r>
      <w:r>
        <w:rPr>
          <w:spacing w:val="-2"/>
        </w:rPr>
        <w:t>subcontractors</w:t>
      </w:r>
      <w:r>
        <w:rPr>
          <w:spacing w:val="-13"/>
        </w:rPr>
        <w:t xml:space="preserve"> </w:t>
      </w:r>
      <w:r>
        <w:rPr>
          <w:spacing w:val="-2"/>
        </w:rPr>
        <w:t>from</w:t>
      </w:r>
      <w:r>
        <w:rPr>
          <w:spacing w:val="-14"/>
        </w:rPr>
        <w:t xml:space="preserve"> </w:t>
      </w:r>
      <w:r>
        <w:rPr>
          <w:spacing w:val="-2"/>
        </w:rPr>
        <w:t>these</w:t>
      </w:r>
      <w:r>
        <w:rPr>
          <w:spacing w:val="-13"/>
        </w:rPr>
        <w:t xml:space="preserve"> </w:t>
      </w:r>
      <w:r>
        <w:rPr>
          <w:spacing w:val="-2"/>
        </w:rPr>
        <w:t>exposures.</w:t>
      </w:r>
      <w:r>
        <w:rPr>
          <w:spacing w:val="54"/>
        </w:rPr>
        <w:t xml:space="preserve"> </w:t>
      </w:r>
      <w:r>
        <w:rPr>
          <w:spacing w:val="-2"/>
        </w:rPr>
        <w:t>One</w:t>
      </w:r>
      <w:r>
        <w:rPr>
          <w:spacing w:val="-14"/>
        </w:rPr>
        <w:t xml:space="preserve"> </w:t>
      </w:r>
      <w:r>
        <w:rPr>
          <w:spacing w:val="-3"/>
        </w:rPr>
        <w:t>measure</w:t>
      </w:r>
      <w:r>
        <w:rPr>
          <w:spacing w:val="31"/>
          <w:w w:val="99"/>
        </w:rPr>
        <w:t xml:space="preserve"> </w:t>
      </w:r>
      <w:r>
        <w:rPr>
          <w:spacing w:val="-2"/>
        </w:rPr>
        <w:t>that</w:t>
      </w:r>
      <w:r>
        <w:rPr>
          <w:spacing w:val="-12"/>
        </w:rPr>
        <w:t xml:space="preserve"> </w:t>
      </w:r>
      <w:r>
        <w:rPr>
          <w:spacing w:val="-2"/>
        </w:rPr>
        <w:t>will</w:t>
      </w:r>
      <w:r>
        <w:rPr>
          <w:spacing w:val="-12"/>
        </w:rPr>
        <w:t xml:space="preserve"> </w:t>
      </w:r>
      <w:r>
        <w:rPr>
          <w:spacing w:val="-2"/>
        </w:rPr>
        <w:t>always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2"/>
        </w:rPr>
        <w:t xml:space="preserve"> </w:t>
      </w:r>
      <w:r>
        <w:rPr>
          <w:spacing w:val="-2"/>
        </w:rPr>
        <w:t>taken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sharing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appropriate</w:t>
      </w:r>
      <w:r>
        <w:rPr>
          <w:spacing w:val="-12"/>
        </w:rPr>
        <w:t xml:space="preserve"> </w:t>
      </w:r>
      <w:r>
        <w:rPr>
          <w:spacing w:val="-2"/>
        </w:rPr>
        <w:t>Material</w:t>
      </w:r>
      <w:r>
        <w:rPr>
          <w:spacing w:val="-12"/>
        </w:rPr>
        <w:t xml:space="preserve"> </w:t>
      </w:r>
      <w:r>
        <w:rPr>
          <w:spacing w:val="-3"/>
        </w:rPr>
        <w:t>Safety</w:t>
      </w:r>
      <w:r>
        <w:rPr>
          <w:spacing w:val="-12"/>
        </w:rPr>
        <w:t xml:space="preserve"> </w:t>
      </w:r>
      <w:r>
        <w:rPr>
          <w:spacing w:val="-2"/>
        </w:rPr>
        <w:t>Data</w:t>
      </w:r>
      <w:r>
        <w:rPr>
          <w:spacing w:val="27"/>
          <w:w w:val="99"/>
        </w:rPr>
        <w:t xml:space="preserve"> </w:t>
      </w:r>
      <w:r>
        <w:rPr>
          <w:spacing w:val="-2"/>
        </w:rPr>
        <w:t>Sheet</w:t>
      </w:r>
      <w:r>
        <w:rPr>
          <w:spacing w:val="-27"/>
        </w:rPr>
        <w:t xml:space="preserve"> </w:t>
      </w:r>
      <w:r>
        <w:rPr>
          <w:spacing w:val="-3"/>
        </w:rPr>
        <w:t>information.</w:t>
      </w:r>
    </w:p>
    <w:p w:rsidR="00736333" w:rsidRDefault="00736333">
      <w:pPr>
        <w:pStyle w:val="BodyText"/>
        <w:kinsoku w:val="0"/>
        <w:overflowPunct w:val="0"/>
        <w:ind w:left="120" w:right="283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four</w:t>
      </w:r>
      <w:r>
        <w:rPr>
          <w:spacing w:val="-7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apply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our</w:t>
      </w:r>
      <w:r>
        <w:rPr>
          <w:spacing w:val="22"/>
          <w:w w:val="99"/>
        </w:rPr>
        <w:t xml:space="preserve"> </w:t>
      </w:r>
      <w:r>
        <w:t>operations</w:t>
      </w:r>
      <w:r>
        <w:rPr>
          <w:spacing w:val="-11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apply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subcontractors:</w:t>
      </w:r>
    </w:p>
    <w:p w:rsidR="00736333" w:rsidRDefault="00736333" w:rsidP="00D6514C">
      <w:pPr>
        <w:pStyle w:val="BodyText"/>
        <w:numPr>
          <w:ilvl w:val="1"/>
          <w:numId w:val="83"/>
        </w:numPr>
        <w:tabs>
          <w:tab w:val="left" w:pos="930"/>
        </w:tabs>
        <w:kinsoku w:val="0"/>
        <w:overflowPunct w:val="0"/>
      </w:pPr>
      <w:r>
        <w:t>management</w:t>
      </w:r>
      <w:r>
        <w:rPr>
          <w:spacing w:val="-17"/>
        </w:rPr>
        <w:t xml:space="preserve"> </w:t>
      </w:r>
      <w:r>
        <w:rPr>
          <w:spacing w:val="-1"/>
        </w:rPr>
        <w:t>commitment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employee</w:t>
      </w:r>
      <w:r>
        <w:rPr>
          <w:spacing w:val="-16"/>
        </w:rPr>
        <w:t xml:space="preserve"> </w:t>
      </w:r>
      <w:r>
        <w:t>involvement.</w:t>
      </w:r>
    </w:p>
    <w:p w:rsidR="00736333" w:rsidRDefault="00736333" w:rsidP="00D6514C">
      <w:pPr>
        <w:pStyle w:val="BodyText"/>
        <w:numPr>
          <w:ilvl w:val="1"/>
          <w:numId w:val="83"/>
        </w:numPr>
        <w:tabs>
          <w:tab w:val="left" w:pos="930"/>
        </w:tabs>
        <w:kinsoku w:val="0"/>
        <w:overflowPunct w:val="0"/>
      </w:pPr>
      <w:r>
        <w:t>hazard</w:t>
      </w:r>
      <w:r>
        <w:rPr>
          <w:spacing w:val="-20"/>
        </w:rPr>
        <w:t xml:space="preserve"> </w:t>
      </w:r>
      <w:r>
        <w:t>analysis.</w:t>
      </w:r>
    </w:p>
    <w:p w:rsidR="00736333" w:rsidRDefault="00736333" w:rsidP="00D6514C">
      <w:pPr>
        <w:pStyle w:val="BodyText"/>
        <w:numPr>
          <w:ilvl w:val="1"/>
          <w:numId w:val="83"/>
        </w:numPr>
        <w:tabs>
          <w:tab w:val="left" w:pos="930"/>
        </w:tabs>
        <w:kinsoku w:val="0"/>
        <w:overflowPunct w:val="0"/>
        <w:ind w:left="929" w:hanging="360"/>
      </w:pPr>
      <w:r>
        <w:t>hazard</w:t>
      </w:r>
      <w:r>
        <w:rPr>
          <w:spacing w:val="-12"/>
        </w:rPr>
        <w:t xml:space="preserve"> </w:t>
      </w:r>
      <w:r>
        <w:t>prevention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control.</w:t>
      </w:r>
    </w:p>
    <w:p w:rsidR="00736333" w:rsidRDefault="00736333" w:rsidP="00D6514C">
      <w:pPr>
        <w:pStyle w:val="BodyText"/>
        <w:numPr>
          <w:ilvl w:val="1"/>
          <w:numId w:val="83"/>
        </w:numPr>
        <w:tabs>
          <w:tab w:val="left" w:pos="930"/>
        </w:tabs>
        <w:kinsoku w:val="0"/>
        <w:overflowPunct w:val="0"/>
      </w:pPr>
      <w:r>
        <w:t>safety</w:t>
      </w:r>
      <w:r>
        <w:rPr>
          <w:spacing w:val="-9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health</w:t>
      </w:r>
      <w:r>
        <w:rPr>
          <w:spacing w:val="-9"/>
        </w:rPr>
        <w:t xml:space="preserve"> </w:t>
      </w:r>
      <w:r>
        <w:t>training.</w:t>
      </w:r>
    </w:p>
    <w:p w:rsidR="00736333" w:rsidRDefault="00736333">
      <w:pPr>
        <w:pStyle w:val="BodyText"/>
        <w:kinsoku w:val="0"/>
        <w:overflowPunct w:val="0"/>
        <w:ind w:left="120" w:right="283"/>
      </w:pPr>
      <w:r>
        <w:rPr>
          <w:spacing w:val="-3"/>
        </w:rPr>
        <w:t>Subcontractors</w:t>
      </w:r>
      <w:r>
        <w:rPr>
          <w:spacing w:val="-15"/>
        </w:rPr>
        <w:t xml:space="preserve"> </w:t>
      </w:r>
      <w:r>
        <w:rPr>
          <w:spacing w:val="-2"/>
        </w:rPr>
        <w:t>who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2"/>
        </w:rPr>
        <w:t>working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us</w:t>
      </w:r>
      <w:r>
        <w:rPr>
          <w:spacing w:val="-14"/>
        </w:rPr>
        <w:t xml:space="preserve"> </w:t>
      </w:r>
      <w:r>
        <w:rPr>
          <w:spacing w:val="-2"/>
        </w:rPr>
        <w:t>must</w:t>
      </w:r>
      <w:r>
        <w:rPr>
          <w:spacing w:val="-14"/>
        </w:rPr>
        <w:t xml:space="preserve"> </w:t>
      </w:r>
      <w:r>
        <w:rPr>
          <w:spacing w:val="-2"/>
        </w:rPr>
        <w:t>attend</w:t>
      </w:r>
      <w:r>
        <w:rPr>
          <w:spacing w:val="-14"/>
        </w:rPr>
        <w:t xml:space="preserve"> </w:t>
      </w:r>
      <w:r>
        <w:rPr>
          <w:spacing w:val="-2"/>
        </w:rPr>
        <w:t>regularly</w:t>
      </w:r>
      <w:r>
        <w:rPr>
          <w:spacing w:val="-14"/>
        </w:rPr>
        <w:t xml:space="preserve"> </w:t>
      </w:r>
      <w:r>
        <w:rPr>
          <w:spacing w:val="-2"/>
        </w:rPr>
        <w:t>scheduled</w:t>
      </w:r>
      <w:r>
        <w:rPr>
          <w:spacing w:val="41"/>
          <w:w w:val="99"/>
        </w:rPr>
        <w:t xml:space="preserve"> </w:t>
      </w:r>
      <w:r>
        <w:rPr>
          <w:spacing w:val="-2"/>
        </w:rPr>
        <w:t>documented</w:t>
      </w:r>
      <w:r>
        <w:rPr>
          <w:spacing w:val="-17"/>
        </w:rPr>
        <w:t xml:space="preserve"> </w:t>
      </w:r>
      <w:r>
        <w:rPr>
          <w:spacing w:val="-2"/>
        </w:rPr>
        <w:t>safety</w:t>
      </w:r>
      <w:r>
        <w:rPr>
          <w:spacing w:val="-16"/>
        </w:rPr>
        <w:t xml:space="preserve"> </w:t>
      </w:r>
      <w:r>
        <w:rPr>
          <w:spacing w:val="-2"/>
        </w:rPr>
        <w:t>meetings</w:t>
      </w:r>
      <w:r>
        <w:rPr>
          <w:spacing w:val="-16"/>
        </w:rPr>
        <w:t xml:space="preserve"> </w:t>
      </w:r>
      <w:r>
        <w:rPr>
          <w:spacing w:val="-2"/>
        </w:rPr>
        <w:t>conducted</w:t>
      </w:r>
      <w:r>
        <w:rPr>
          <w:spacing w:val="-16"/>
        </w:rPr>
        <w:t xml:space="preserve"> </w:t>
      </w:r>
      <w:r>
        <w:rPr>
          <w:spacing w:val="-1"/>
        </w:rPr>
        <w:t>by</w:t>
      </w:r>
      <w:r>
        <w:rPr>
          <w:spacing w:val="-16"/>
        </w:rPr>
        <w:t xml:space="preserve"> </w:t>
      </w:r>
      <w:r>
        <w:rPr>
          <w:spacing w:val="-2"/>
        </w:rPr>
        <w:t>our</w:t>
      </w:r>
      <w:r>
        <w:rPr>
          <w:spacing w:val="-16"/>
        </w:rPr>
        <w:t xml:space="preserve"> </w:t>
      </w:r>
      <w:r>
        <w:rPr>
          <w:spacing w:val="-2"/>
        </w:rPr>
        <w:t>competent</w:t>
      </w:r>
      <w:r>
        <w:rPr>
          <w:spacing w:val="-16"/>
        </w:rPr>
        <w:t xml:space="preserve"> </w:t>
      </w:r>
      <w:r>
        <w:rPr>
          <w:spacing w:val="-2"/>
        </w:rPr>
        <w:t>persons.</w:t>
      </w:r>
    </w:p>
    <w:p w:rsidR="00736333" w:rsidRDefault="00736333">
      <w:pPr>
        <w:pStyle w:val="BodyText"/>
        <w:kinsoku w:val="0"/>
        <w:overflowPunct w:val="0"/>
        <w:ind w:left="120" w:right="476"/>
        <w:jc w:val="both"/>
      </w:pPr>
      <w:r>
        <w:rPr>
          <w:spacing w:val="-3"/>
        </w:rPr>
        <w:t>Subcontractors</w:t>
      </w:r>
      <w:r>
        <w:rPr>
          <w:spacing w:val="-13"/>
        </w:rPr>
        <w:t xml:space="preserve"> </w:t>
      </w:r>
      <w:r>
        <w:rPr>
          <w:spacing w:val="-2"/>
        </w:rPr>
        <w:t>who</w:t>
      </w:r>
      <w:r>
        <w:rPr>
          <w:spacing w:val="-12"/>
        </w:rPr>
        <w:t xml:space="preserve"> </w:t>
      </w:r>
      <w:r>
        <w:rPr>
          <w:spacing w:val="-2"/>
        </w:rPr>
        <w:t>are</w:t>
      </w:r>
      <w:r>
        <w:rPr>
          <w:spacing w:val="-12"/>
        </w:rPr>
        <w:t xml:space="preserve"> </w:t>
      </w:r>
      <w:r>
        <w:rPr>
          <w:spacing w:val="-2"/>
        </w:rPr>
        <w:t>working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us</w:t>
      </w:r>
      <w:r>
        <w:rPr>
          <w:spacing w:val="-12"/>
        </w:rPr>
        <w:t xml:space="preserve"> </w:t>
      </w:r>
      <w:r>
        <w:rPr>
          <w:spacing w:val="-2"/>
        </w:rPr>
        <w:t>must</w:t>
      </w:r>
      <w:r>
        <w:rPr>
          <w:spacing w:val="-13"/>
        </w:rPr>
        <w:t xml:space="preserve"> </w:t>
      </w:r>
      <w:r>
        <w:rPr>
          <w:spacing w:val="-2"/>
        </w:rPr>
        <w:t>conduct</w:t>
      </w:r>
      <w:r>
        <w:rPr>
          <w:spacing w:val="-12"/>
        </w:rPr>
        <w:t xml:space="preserve"> </w:t>
      </w:r>
      <w:r>
        <w:rPr>
          <w:spacing w:val="-2"/>
        </w:rPr>
        <w:t>regular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3"/>
        </w:rPr>
        <w:t>frequent</w:t>
      </w:r>
      <w:r>
        <w:rPr>
          <w:spacing w:val="63"/>
          <w:w w:val="99"/>
        </w:rPr>
        <w:t xml:space="preserve"> </w:t>
      </w:r>
      <w:r>
        <w:rPr>
          <w:spacing w:val="-2"/>
        </w:rPr>
        <w:t>job</w:t>
      </w:r>
      <w:r>
        <w:rPr>
          <w:spacing w:val="-13"/>
        </w:rPr>
        <w:t xml:space="preserve"> </w:t>
      </w:r>
      <w:r>
        <w:rPr>
          <w:spacing w:val="-2"/>
        </w:rPr>
        <w:t>site</w:t>
      </w:r>
      <w:r>
        <w:rPr>
          <w:spacing w:val="-12"/>
        </w:rPr>
        <w:t xml:space="preserve"> </w:t>
      </w:r>
      <w:r>
        <w:rPr>
          <w:spacing w:val="-2"/>
        </w:rPr>
        <w:t>inspections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may</w:t>
      </w:r>
      <w:r>
        <w:rPr>
          <w:spacing w:val="-12"/>
        </w:rPr>
        <w:t xml:space="preserve"> </w:t>
      </w:r>
      <w:r>
        <w:rPr>
          <w:spacing w:val="-2"/>
        </w:rPr>
        <w:t>document</w:t>
      </w:r>
      <w:r>
        <w:rPr>
          <w:spacing w:val="-12"/>
        </w:rPr>
        <w:t xml:space="preserve"> </w:t>
      </w:r>
      <w:r>
        <w:rPr>
          <w:spacing w:val="-2"/>
        </w:rPr>
        <w:t>these</w:t>
      </w:r>
      <w:r>
        <w:rPr>
          <w:spacing w:val="-13"/>
        </w:rPr>
        <w:t xml:space="preserve"> </w:t>
      </w:r>
      <w:r>
        <w:rPr>
          <w:spacing w:val="-2"/>
        </w:rPr>
        <w:t>inspections</w:t>
      </w:r>
      <w:r>
        <w:rPr>
          <w:spacing w:val="-12"/>
        </w:rPr>
        <w:t xml:space="preserve"> </w:t>
      </w:r>
      <w:r>
        <w:rPr>
          <w:spacing w:val="-2"/>
        </w:rPr>
        <w:t>using</w:t>
      </w:r>
      <w:r>
        <w:rPr>
          <w:spacing w:val="-12"/>
        </w:rPr>
        <w:t xml:space="preserve"> </w:t>
      </w:r>
      <w:r>
        <w:rPr>
          <w:spacing w:val="-2"/>
        </w:rPr>
        <w:t>our</w:t>
      </w:r>
      <w:r>
        <w:rPr>
          <w:spacing w:val="-13"/>
        </w:rPr>
        <w:t xml:space="preserve"> </w:t>
      </w:r>
      <w:r>
        <w:rPr>
          <w:spacing w:val="-2"/>
        </w:rPr>
        <w:t>safety</w:t>
      </w:r>
      <w:r>
        <w:rPr>
          <w:spacing w:val="29"/>
          <w:w w:val="99"/>
        </w:rPr>
        <w:t xml:space="preserve"> </w:t>
      </w:r>
      <w:r>
        <w:rPr>
          <w:spacing w:val="-2"/>
        </w:rPr>
        <w:t>inspection</w:t>
      </w:r>
      <w:r>
        <w:rPr>
          <w:spacing w:val="-15"/>
        </w:rPr>
        <w:t xml:space="preserve"> </w:t>
      </w:r>
      <w:r>
        <w:rPr>
          <w:spacing w:val="-2"/>
        </w:rPr>
        <w:t>checklists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4"/>
        </w:rPr>
        <w:t xml:space="preserve"> </w:t>
      </w:r>
      <w:r>
        <w:rPr>
          <w:spacing w:val="-2"/>
        </w:rPr>
        <w:t>their</w:t>
      </w:r>
      <w:r>
        <w:rPr>
          <w:spacing w:val="-15"/>
        </w:rPr>
        <w:t xml:space="preserve"> </w:t>
      </w:r>
      <w:r>
        <w:rPr>
          <w:spacing w:val="-3"/>
        </w:rPr>
        <w:t>own.</w:t>
      </w:r>
    </w:p>
    <w:p w:rsidR="00736333" w:rsidRDefault="00736333">
      <w:pPr>
        <w:pStyle w:val="BodyText"/>
        <w:kinsoku w:val="0"/>
        <w:overflowPunct w:val="0"/>
        <w:ind w:left="120" w:right="283"/>
      </w:pPr>
      <w:r>
        <w:rPr>
          <w:spacing w:val="-2"/>
        </w:rPr>
        <w:t>At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completion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each</w:t>
      </w:r>
      <w:r>
        <w:rPr>
          <w:spacing w:val="-12"/>
        </w:rPr>
        <w:t xml:space="preserve"> </w:t>
      </w:r>
      <w:r>
        <w:rPr>
          <w:spacing w:val="-2"/>
        </w:rPr>
        <w:t>job,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2"/>
        </w:rPr>
        <w:t>post-job</w:t>
      </w:r>
      <w:r>
        <w:rPr>
          <w:spacing w:val="-12"/>
        </w:rPr>
        <w:t xml:space="preserve"> </w:t>
      </w:r>
      <w:r>
        <w:rPr>
          <w:spacing w:val="-2"/>
        </w:rPr>
        <w:t>safety</w:t>
      </w:r>
      <w:r>
        <w:rPr>
          <w:spacing w:val="-12"/>
        </w:rPr>
        <w:t xml:space="preserve"> </w:t>
      </w:r>
      <w:r>
        <w:rPr>
          <w:spacing w:val="-2"/>
        </w:rPr>
        <w:t>performance</w:t>
      </w:r>
      <w:r>
        <w:rPr>
          <w:spacing w:val="-12"/>
        </w:rPr>
        <w:t xml:space="preserve"> </w:t>
      </w:r>
      <w:r>
        <w:rPr>
          <w:spacing w:val="-2"/>
        </w:rPr>
        <w:t>review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our</w:t>
      </w:r>
      <w:r>
        <w:rPr>
          <w:spacing w:val="21"/>
          <w:w w:val="99"/>
        </w:rPr>
        <w:t xml:space="preserve"> </w:t>
      </w:r>
      <w:r>
        <w:rPr>
          <w:spacing w:val="-2"/>
        </w:rPr>
        <w:t>personnel</w:t>
      </w:r>
      <w:r>
        <w:rPr>
          <w:spacing w:val="-14"/>
        </w:rPr>
        <w:t xml:space="preserve"> </w:t>
      </w:r>
      <w:r>
        <w:rPr>
          <w:spacing w:val="-1"/>
        </w:rPr>
        <w:t>as</w:t>
      </w:r>
      <w:r>
        <w:rPr>
          <w:spacing w:val="-13"/>
        </w:rPr>
        <w:t xml:space="preserve"> </w:t>
      </w:r>
      <w:r>
        <w:rPr>
          <w:spacing w:val="-2"/>
        </w:rPr>
        <w:t>well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subcontractor’s</w:t>
      </w:r>
      <w:r>
        <w:rPr>
          <w:spacing w:val="-13"/>
        </w:rPr>
        <w:t xml:space="preserve"> </w:t>
      </w:r>
      <w:r>
        <w:rPr>
          <w:spacing w:val="-2"/>
        </w:rPr>
        <w:t>personnel</w:t>
      </w:r>
      <w:r>
        <w:rPr>
          <w:spacing w:val="-13"/>
        </w:rPr>
        <w:t xml:space="preserve"> </w:t>
      </w:r>
      <w:r>
        <w:rPr>
          <w:spacing w:val="-2"/>
        </w:rPr>
        <w:t>will</w:t>
      </w:r>
      <w:r>
        <w:rPr>
          <w:spacing w:val="-13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2"/>
        </w:rPr>
        <w:t>completed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29"/>
          <w:w w:val="99"/>
        </w:rPr>
        <w:t xml:space="preserve"> </w:t>
      </w:r>
      <w:r>
        <w:rPr>
          <w:spacing w:val="-2"/>
        </w:rPr>
        <w:t>ensure</w:t>
      </w:r>
      <w:r>
        <w:rPr>
          <w:spacing w:val="-15"/>
        </w:rPr>
        <w:t xml:space="preserve"> </w:t>
      </w:r>
      <w:r>
        <w:rPr>
          <w:spacing w:val="-2"/>
        </w:rPr>
        <w:t>that</w:t>
      </w:r>
      <w:r>
        <w:rPr>
          <w:spacing w:val="-15"/>
        </w:rPr>
        <w:t xml:space="preserve"> </w:t>
      </w:r>
      <w:r>
        <w:rPr>
          <w:spacing w:val="-2"/>
        </w:rPr>
        <w:t>all</w:t>
      </w:r>
      <w:r>
        <w:rPr>
          <w:spacing w:val="-15"/>
        </w:rPr>
        <w:t xml:space="preserve"> </w:t>
      </w:r>
      <w:r>
        <w:rPr>
          <w:spacing w:val="-2"/>
        </w:rPr>
        <w:t>potential</w:t>
      </w:r>
      <w:r>
        <w:rPr>
          <w:spacing w:val="-14"/>
        </w:rPr>
        <w:t xml:space="preserve"> </w:t>
      </w:r>
      <w:r>
        <w:rPr>
          <w:spacing w:val="-2"/>
        </w:rPr>
        <w:t>deficiencies</w:t>
      </w:r>
      <w:r>
        <w:rPr>
          <w:spacing w:val="-15"/>
        </w:rPr>
        <w:t xml:space="preserve"> </w:t>
      </w:r>
      <w:r>
        <w:rPr>
          <w:spacing w:val="-2"/>
        </w:rPr>
        <w:t>are</w:t>
      </w:r>
      <w:r>
        <w:rPr>
          <w:spacing w:val="-15"/>
        </w:rPr>
        <w:t xml:space="preserve"> </w:t>
      </w:r>
      <w:r>
        <w:rPr>
          <w:spacing w:val="-3"/>
        </w:rPr>
        <w:t>eliminated</w:t>
      </w:r>
    </w:p>
    <w:p w:rsidR="00736333" w:rsidRDefault="00736333">
      <w:pPr>
        <w:pStyle w:val="Heading8"/>
        <w:kinsoku w:val="0"/>
        <w:overflowPunct w:val="0"/>
        <w:spacing w:before="144"/>
        <w:ind w:left="571" w:right="531"/>
        <w:jc w:val="center"/>
        <w:rPr>
          <w:b w:val="0"/>
          <w:bCs w:val="0"/>
        </w:rPr>
      </w:pPr>
      <w:bookmarkStart w:id="35" w:name="bookmark28"/>
      <w:bookmarkEnd w:id="35"/>
      <w:r>
        <w:rPr>
          <w:spacing w:val="-1"/>
        </w:rPr>
        <w:t>WORKING</w:t>
      </w:r>
      <w:r>
        <w:rPr>
          <w:spacing w:val="-25"/>
        </w:rPr>
        <w:t xml:space="preserve"> </w:t>
      </w:r>
      <w:r>
        <w:rPr>
          <w:spacing w:val="-1"/>
        </w:rPr>
        <w:t>ALONE</w:t>
      </w:r>
    </w:p>
    <w:p w:rsidR="00736333" w:rsidRDefault="00736333">
      <w:pPr>
        <w:pStyle w:val="BodyText"/>
        <w:kinsoku w:val="0"/>
        <w:overflowPunct w:val="0"/>
        <w:ind w:left="120" w:right="283"/>
      </w:pPr>
      <w:r>
        <w:t>Working</w:t>
      </w:r>
      <w:r>
        <w:rPr>
          <w:spacing w:val="-9"/>
        </w:rPr>
        <w:t xml:space="preserve"> </w:t>
      </w:r>
      <w:r>
        <w:t>alone</w:t>
      </w:r>
      <w:r>
        <w:rPr>
          <w:spacing w:val="-8"/>
        </w:rPr>
        <w:t xml:space="preserve"> </w:t>
      </w:r>
      <w:r>
        <w:t>presents</w:t>
      </w:r>
      <w:r>
        <w:rPr>
          <w:spacing w:val="-8"/>
        </w:rPr>
        <w:t xml:space="preserve"> </w:t>
      </w:r>
      <w:r>
        <w:t>certain</w:t>
      </w:r>
      <w:r>
        <w:rPr>
          <w:spacing w:val="-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addressed</w:t>
      </w:r>
      <w:r>
        <w:rPr>
          <w:spacing w:val="-8"/>
        </w:rPr>
        <w:t xml:space="preserve"> </w:t>
      </w:r>
      <w:r>
        <w:t>to</w:t>
      </w:r>
      <w:r>
        <w:rPr>
          <w:w w:val="99"/>
        </w:rPr>
        <w:t xml:space="preserve"> </w:t>
      </w:r>
      <w:r>
        <w:t>protect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harm.</w:t>
      </w:r>
      <w:r>
        <w:rPr>
          <w:spacing w:val="62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practical</w:t>
      </w:r>
      <w:r>
        <w:rPr>
          <w:spacing w:val="-8"/>
        </w:rPr>
        <w:t xml:space="preserve"> </w:t>
      </w:r>
      <w:r>
        <w:t>purposes,</w:t>
      </w:r>
      <w:r>
        <w:rPr>
          <w:spacing w:val="22"/>
          <w:w w:val="99"/>
        </w:rPr>
        <w:t xml:space="preserve"> </w:t>
      </w:r>
      <w:r>
        <w:rPr>
          <w:spacing w:val="-1"/>
        </w:rPr>
        <w:t>working</w:t>
      </w:r>
      <w:r>
        <w:rPr>
          <w:spacing w:val="-9"/>
        </w:rPr>
        <w:t xml:space="preserve"> </w:t>
      </w:r>
      <w:r>
        <w:t>alone</w:t>
      </w:r>
      <w:r>
        <w:rPr>
          <w:spacing w:val="-8"/>
        </w:rPr>
        <w:t xml:space="preserve"> </w:t>
      </w:r>
      <w:r>
        <w:rPr>
          <w:spacing w:val="-1"/>
        </w:rPr>
        <w:t>would</w:t>
      </w:r>
      <w:r>
        <w:rPr>
          <w:spacing w:val="-9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situations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individual</w:t>
      </w:r>
      <w:r>
        <w:rPr>
          <w:spacing w:val="35"/>
          <w:w w:val="9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cannot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seen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heard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rPr>
          <w:spacing w:val="-1"/>
        </w:rPr>
        <w:t>workers.</w:t>
      </w:r>
    </w:p>
    <w:p w:rsidR="00736333" w:rsidRDefault="00736333">
      <w:pPr>
        <w:pStyle w:val="BodyText"/>
        <w:kinsoku w:val="0"/>
        <w:overflowPunct w:val="0"/>
        <w:spacing w:before="144"/>
        <w:ind w:left="120" w:right="283"/>
      </w:pPr>
      <w:r>
        <w:t>Working</w:t>
      </w:r>
      <w:r>
        <w:rPr>
          <w:spacing w:val="-7"/>
        </w:rPr>
        <w:t xml:space="preserve"> </w:t>
      </w:r>
      <w:r>
        <w:t>alone</w:t>
      </w:r>
      <w:r>
        <w:rPr>
          <w:spacing w:val="-7"/>
        </w:rPr>
        <w:t xml:space="preserve"> </w:t>
      </w:r>
      <w:r>
        <w:rPr>
          <w:spacing w:val="-1"/>
        </w:rPr>
        <w:t>would</w:t>
      </w:r>
      <w:r>
        <w:rPr>
          <w:spacing w:val="-7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  <w:bCs/>
          <w:spacing w:val="-1"/>
          <w:u w:val="thick"/>
        </w:rPr>
        <w:t>discrete</w:t>
      </w:r>
      <w:r>
        <w:rPr>
          <w:b/>
          <w:bCs/>
          <w:spacing w:val="-7"/>
          <w:u w:val="thick"/>
        </w:rPr>
        <w:t xml:space="preserve"> </w:t>
      </w:r>
      <w:r>
        <w:rPr>
          <w:b/>
          <w:bCs/>
          <w:spacing w:val="-1"/>
          <w:u w:val="thick"/>
        </w:rPr>
        <w:t>location</w:t>
      </w:r>
      <w:r>
        <w:rPr>
          <w:b/>
          <w:bCs/>
          <w:spacing w:val="-8"/>
          <w:u w:val="thick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47"/>
          <w:w w:val="99"/>
        </w:rPr>
        <w:t xml:space="preserve"> </w:t>
      </w:r>
      <w:r>
        <w:rPr>
          <w:spacing w:val="-1"/>
        </w:rPr>
        <w:t>where</w:t>
      </w:r>
      <w:r>
        <w:rPr>
          <w:spacing w:val="-8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employees,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lone</w:t>
      </w:r>
      <w:r>
        <w:rPr>
          <w:spacing w:val="-7"/>
        </w:rPr>
        <w:t xml:space="preserve"> </w:t>
      </w:r>
      <w:r>
        <w:rPr>
          <w:spacing w:val="-1"/>
        </w:rPr>
        <w:t>worker</w:t>
      </w:r>
      <w:r>
        <w:rPr>
          <w:spacing w:val="-7"/>
        </w:rPr>
        <w:t xml:space="preserve"> </w:t>
      </w:r>
      <w:r>
        <w:t>cannot</w:t>
      </w:r>
      <w:r>
        <w:rPr>
          <w:spacing w:val="-7"/>
        </w:rPr>
        <w:t xml:space="preserve"> </w:t>
      </w:r>
      <w:r>
        <w:t>be</w:t>
      </w:r>
      <w:r>
        <w:rPr>
          <w:spacing w:val="29"/>
          <w:w w:val="99"/>
        </w:rPr>
        <w:t xml:space="preserve"> </w:t>
      </w:r>
      <w:r>
        <w:t>seen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heard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employees.</w:t>
      </w:r>
      <w:r>
        <w:rPr>
          <w:spacing w:val="64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course,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alone</w:t>
      </w:r>
      <w:r>
        <w:rPr>
          <w:spacing w:val="-6"/>
        </w:rPr>
        <w:t xml:space="preserve"> </w:t>
      </w:r>
      <w:r>
        <w:rPr>
          <w:spacing w:val="-1"/>
        </w:rPr>
        <w:t>would</w:t>
      </w:r>
      <w:r>
        <w:rPr>
          <w:spacing w:val="-7"/>
        </w:rPr>
        <w:t xml:space="preserve"> </w:t>
      </w:r>
      <w:r>
        <w:t>also</w:t>
      </w:r>
      <w:r>
        <w:rPr>
          <w:spacing w:val="23"/>
          <w:w w:val="99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distant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himself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herself.</w:t>
      </w:r>
    </w:p>
    <w:p w:rsidR="00736333" w:rsidRDefault="00736333">
      <w:pPr>
        <w:pStyle w:val="BodyText"/>
        <w:kinsoku w:val="0"/>
        <w:overflowPunct w:val="0"/>
        <w:ind w:left="120" w:right="155"/>
      </w:pPr>
      <w:r>
        <w:t>Whether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6"/>
        </w:rPr>
        <w:t xml:space="preserve"> </w:t>
      </w:r>
      <w:r>
        <w:t>alone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discrete</w:t>
      </w:r>
      <w:r>
        <w:rPr>
          <w:spacing w:val="-7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other</w:t>
      </w:r>
      <w:r>
        <w:rPr>
          <w:spacing w:val="29"/>
          <w:w w:val="99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actively</w:t>
      </w:r>
      <w:r>
        <w:rPr>
          <w:spacing w:val="-8"/>
        </w:rPr>
        <w:t xml:space="preserve"> </w:t>
      </w:r>
      <w:r>
        <w:rPr>
          <w:spacing w:val="-1"/>
        </w:rPr>
        <w:t>working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working</w:t>
      </w:r>
      <w:r>
        <w:rPr>
          <w:spacing w:val="-8"/>
        </w:rPr>
        <w:t xml:space="preserve"> </w:t>
      </w:r>
      <w:r>
        <w:t>alone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distant</w:t>
      </w:r>
      <w:r>
        <w:rPr>
          <w:spacing w:val="-9"/>
        </w:rPr>
        <w:t xml:space="preserve"> </w:t>
      </w:r>
      <w:r>
        <w:t>location,</w:t>
      </w:r>
      <w:r>
        <w:rPr>
          <w:spacing w:val="-8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t>responsibility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establishing</w:t>
      </w:r>
      <w:r>
        <w:rPr>
          <w:spacing w:val="-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procedures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1"/>
        </w:rPr>
        <w:t>followed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rest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27"/>
          <w:w w:val="9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Project</w:t>
      </w:r>
      <w:r>
        <w:rPr>
          <w:spacing w:val="-12"/>
        </w:rPr>
        <w:t xml:space="preserve"> </w:t>
      </w:r>
      <w:r>
        <w:t>Manager.</w:t>
      </w:r>
    </w:p>
    <w:p w:rsidR="00736333" w:rsidRDefault="00736333">
      <w:pPr>
        <w:pStyle w:val="BodyText"/>
        <w:kinsoku w:val="0"/>
        <w:overflowPunct w:val="0"/>
        <w:ind w:left="120" w:right="155"/>
        <w:sectPr w:rsidR="00736333">
          <w:pgSz w:w="12240" w:h="15840"/>
          <w:pgMar w:top="520" w:right="1360" w:bottom="1000" w:left="1320" w:header="0" w:footer="80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right="262"/>
        <w:rPr>
          <w:b w:val="0"/>
          <w:bCs w:val="0"/>
        </w:rPr>
      </w:pPr>
      <w:r>
        <w:rPr>
          <w:spacing w:val="-1"/>
          <w:u w:val="thick"/>
        </w:rPr>
        <w:lastRenderedPageBreak/>
        <w:t>Procedures</w:t>
      </w:r>
      <w:r>
        <w:rPr>
          <w:spacing w:val="-11"/>
          <w:u w:val="thick"/>
        </w:rPr>
        <w:t xml:space="preserve"> </w:t>
      </w:r>
      <w:r>
        <w:rPr>
          <w:u w:val="thick"/>
        </w:rPr>
        <w:t>to</w:t>
      </w:r>
      <w:r>
        <w:rPr>
          <w:spacing w:val="-11"/>
          <w:u w:val="thick"/>
        </w:rPr>
        <w:t xml:space="preserve"> </w:t>
      </w:r>
      <w:r>
        <w:rPr>
          <w:spacing w:val="-1"/>
          <w:u w:val="thick"/>
        </w:rPr>
        <w:t>be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established</w:t>
      </w:r>
      <w:r>
        <w:rPr>
          <w:spacing w:val="-11"/>
          <w:u w:val="thick"/>
        </w:rPr>
        <w:t xml:space="preserve"> </w:t>
      </w:r>
      <w:r>
        <w:rPr>
          <w:spacing w:val="-1"/>
          <w:u w:val="thick"/>
        </w:rPr>
        <w:t>by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the</w:t>
      </w:r>
      <w:r>
        <w:rPr>
          <w:spacing w:val="-11"/>
          <w:u w:val="thick"/>
        </w:rPr>
        <w:t xml:space="preserve"> </w:t>
      </w:r>
      <w:r>
        <w:rPr>
          <w:spacing w:val="-1"/>
          <w:u w:val="thick"/>
        </w:rPr>
        <w:t>Project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Manager:</w:t>
      </w:r>
    </w:p>
    <w:p w:rsidR="00736333" w:rsidRDefault="00736333">
      <w:pPr>
        <w:pStyle w:val="BodyText"/>
        <w:kinsoku w:val="0"/>
        <w:overflowPunct w:val="0"/>
        <w:spacing w:before="91"/>
        <w:ind w:right="262"/>
      </w:pPr>
      <w:r>
        <w:rPr>
          <w:spacing w:val="-1"/>
          <w:u w:val="thick"/>
        </w:rPr>
        <w:t>Hazard</w:t>
      </w:r>
      <w:r>
        <w:rPr>
          <w:spacing w:val="-26"/>
          <w:u w:val="thick"/>
        </w:rPr>
        <w:t xml:space="preserve"> </w:t>
      </w:r>
      <w:r>
        <w:rPr>
          <w:spacing w:val="-1"/>
          <w:u w:val="thick"/>
        </w:rPr>
        <w:t>Assessment</w:t>
      </w:r>
    </w:p>
    <w:p w:rsidR="00736333" w:rsidRDefault="00736333">
      <w:pPr>
        <w:pStyle w:val="BodyText"/>
        <w:kinsoku w:val="0"/>
        <w:overflowPunct w:val="0"/>
        <w:spacing w:before="91"/>
        <w:ind w:right="262"/>
      </w:pPr>
      <w:r>
        <w:t>A</w:t>
      </w:r>
      <w:r>
        <w:rPr>
          <w:spacing w:val="-9"/>
        </w:rPr>
        <w:t xml:space="preserve"> </w:t>
      </w:r>
      <w:r>
        <w:rPr>
          <w:spacing w:val="-1"/>
        </w:rPr>
        <w:t>Hazard</w:t>
      </w:r>
      <w:r>
        <w:rPr>
          <w:spacing w:val="-7"/>
        </w:rPr>
        <w:t xml:space="preserve"> </w:t>
      </w:r>
      <w:r>
        <w:rPr>
          <w:spacing w:val="-1"/>
        </w:rPr>
        <w:t>Assessment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performed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51"/>
          <w:w w:val="99"/>
        </w:rPr>
        <w:t xml:space="preserve"> </w:t>
      </w:r>
      <w:r>
        <w:rPr>
          <w:spacing w:val="-1"/>
        </w:rPr>
        <w:t>working</w:t>
      </w:r>
      <w:r>
        <w:rPr>
          <w:spacing w:val="-10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assessment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address:</w:t>
      </w:r>
    </w:p>
    <w:p w:rsidR="00736333" w:rsidRDefault="00736333" w:rsidP="00D6514C">
      <w:pPr>
        <w:pStyle w:val="BodyText"/>
        <w:numPr>
          <w:ilvl w:val="0"/>
          <w:numId w:val="82"/>
        </w:numPr>
        <w:tabs>
          <w:tab w:val="left" w:pos="820"/>
        </w:tabs>
        <w:kinsoku w:val="0"/>
        <w:overflowPunct w:val="0"/>
        <w:spacing w:before="91"/>
        <w:ind w:right="342" w:hanging="414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hazards</w:t>
      </w:r>
      <w:r>
        <w:rPr>
          <w:spacing w:val="-7"/>
        </w:rPr>
        <w:t xml:space="preserve"> </w:t>
      </w:r>
      <w:r>
        <w:t>and</w:t>
      </w:r>
      <w:r>
        <w:rPr>
          <w:spacing w:val="25"/>
          <w:w w:val="99"/>
        </w:rPr>
        <w:t xml:space="preserve"> </w:t>
      </w:r>
      <w:r>
        <w:rPr>
          <w:spacing w:val="-8"/>
        </w:rPr>
        <w:t>control</w:t>
      </w:r>
      <w:r>
        <w:rPr>
          <w:spacing w:val="-19"/>
        </w:rPr>
        <w:t xml:space="preserve"> </w:t>
      </w:r>
      <w:r>
        <w:rPr>
          <w:spacing w:val="-9"/>
        </w:rPr>
        <w:t>measures</w:t>
      </w:r>
      <w:r>
        <w:rPr>
          <w:spacing w:val="-19"/>
        </w:rPr>
        <w:t xml:space="preserve"> </w:t>
      </w:r>
      <w:r>
        <w:rPr>
          <w:spacing w:val="-6"/>
        </w:rPr>
        <w:t>to</w:t>
      </w:r>
      <w:r>
        <w:rPr>
          <w:spacing w:val="-19"/>
        </w:rPr>
        <w:t xml:space="preserve"> </w:t>
      </w:r>
      <w:r>
        <w:rPr>
          <w:spacing w:val="-9"/>
        </w:rPr>
        <w:t>minimize</w:t>
      </w:r>
      <w:r>
        <w:rPr>
          <w:spacing w:val="-19"/>
        </w:rPr>
        <w:t xml:space="preserve"> </w:t>
      </w:r>
      <w:r>
        <w:rPr>
          <w:spacing w:val="-5"/>
        </w:rPr>
        <w:t>or</w:t>
      </w:r>
      <w:r>
        <w:rPr>
          <w:spacing w:val="-19"/>
        </w:rPr>
        <w:t xml:space="preserve"> </w:t>
      </w:r>
      <w:r>
        <w:rPr>
          <w:spacing w:val="-9"/>
        </w:rPr>
        <w:t>eliminate</w:t>
      </w:r>
      <w:r>
        <w:rPr>
          <w:spacing w:val="-19"/>
        </w:rPr>
        <w:t xml:space="preserve"> </w:t>
      </w:r>
      <w:r>
        <w:rPr>
          <w:spacing w:val="-7"/>
        </w:rPr>
        <w:t>the</w:t>
      </w:r>
      <w:r>
        <w:rPr>
          <w:spacing w:val="-19"/>
        </w:rPr>
        <w:t xml:space="preserve"> </w:t>
      </w:r>
      <w:r>
        <w:rPr>
          <w:spacing w:val="-9"/>
        </w:rPr>
        <w:t>potential</w:t>
      </w:r>
      <w:r>
        <w:rPr>
          <w:spacing w:val="-19"/>
        </w:rPr>
        <w:t xml:space="preserve"> </w:t>
      </w:r>
      <w:r>
        <w:rPr>
          <w:spacing w:val="-8"/>
        </w:rPr>
        <w:t>hazards</w:t>
      </w:r>
      <w:r>
        <w:rPr>
          <w:spacing w:val="-19"/>
        </w:rPr>
        <w:t xml:space="preserve"> </w:t>
      </w:r>
      <w:r>
        <w:rPr>
          <w:spacing w:val="-7"/>
        </w:rPr>
        <w:t>such</w:t>
      </w:r>
      <w:r>
        <w:rPr>
          <w:spacing w:val="-19"/>
        </w:rPr>
        <w:t xml:space="preserve"> </w:t>
      </w:r>
      <w:r>
        <w:rPr>
          <w:spacing w:val="-9"/>
        </w:rPr>
        <w:t>as:</w:t>
      </w:r>
    </w:p>
    <w:p w:rsidR="00736333" w:rsidRDefault="00736333" w:rsidP="00D6514C">
      <w:pPr>
        <w:pStyle w:val="BodyText"/>
        <w:numPr>
          <w:ilvl w:val="1"/>
          <w:numId w:val="82"/>
        </w:numPr>
        <w:tabs>
          <w:tab w:val="left" w:pos="1181"/>
        </w:tabs>
        <w:kinsoku w:val="0"/>
        <w:overflowPunct w:val="0"/>
        <w:spacing w:before="91"/>
        <w:ind w:hanging="360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availability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PPE.</w:t>
      </w:r>
    </w:p>
    <w:p w:rsidR="00736333" w:rsidRDefault="00736333" w:rsidP="00D6514C">
      <w:pPr>
        <w:pStyle w:val="BodyText"/>
        <w:numPr>
          <w:ilvl w:val="1"/>
          <w:numId w:val="82"/>
        </w:numPr>
        <w:tabs>
          <w:tab w:val="left" w:pos="1181"/>
        </w:tabs>
        <w:kinsoku w:val="0"/>
        <w:overflowPunct w:val="0"/>
        <w:spacing w:before="91"/>
        <w:ind w:hanging="360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availability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special</w:t>
      </w:r>
      <w:r>
        <w:rPr>
          <w:spacing w:val="-7"/>
        </w:rPr>
        <w:t xml:space="preserve"> </w:t>
      </w:r>
      <w:r>
        <w:t>tools.</w:t>
      </w:r>
    </w:p>
    <w:p w:rsidR="00736333" w:rsidRDefault="00736333">
      <w:pPr>
        <w:pStyle w:val="BodyText"/>
        <w:kinsoku w:val="0"/>
        <w:overflowPunct w:val="0"/>
        <w:spacing w:before="91"/>
        <w:ind w:left="820" w:right="262"/>
      </w:pP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high-risk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hazardous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confined</w:t>
      </w:r>
      <w:r>
        <w:rPr>
          <w:spacing w:val="23"/>
          <w:w w:val="99"/>
        </w:rPr>
        <w:t xml:space="preserve"> </w:t>
      </w:r>
      <w:r>
        <w:t>space</w:t>
      </w:r>
      <w:r>
        <w:rPr>
          <w:spacing w:val="-8"/>
        </w:rPr>
        <w:t xml:space="preserve"> </w:t>
      </w:r>
      <w:r>
        <w:t>entry,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heights</w:t>
      </w:r>
      <w:r>
        <w:rPr>
          <w:spacing w:val="-7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six</w:t>
      </w:r>
      <w:r>
        <w:rPr>
          <w:spacing w:val="-8"/>
        </w:rPr>
        <w:t xml:space="preserve"> </w:t>
      </w:r>
      <w:r>
        <w:t>(6)</w:t>
      </w:r>
      <w:r>
        <w:rPr>
          <w:spacing w:val="-7"/>
        </w:rPr>
        <w:t xml:space="preserve"> </w:t>
      </w:r>
      <w:r>
        <w:t>feet,</w:t>
      </w:r>
      <w:r>
        <w:rPr>
          <w:spacing w:val="-7"/>
        </w:rPr>
        <w:t xml:space="preserve"> </w:t>
      </w:r>
      <w:r>
        <w:t>electrical</w:t>
      </w:r>
      <w:r>
        <w:rPr>
          <w:spacing w:val="-8"/>
        </w:rPr>
        <w:t xml:space="preserve"> </w:t>
      </w:r>
      <w:r>
        <w:rPr>
          <w:spacing w:val="-1"/>
        </w:rPr>
        <w:t>work,</w:t>
      </w:r>
      <w:r>
        <w:rPr>
          <w:spacing w:val="20"/>
          <w:w w:val="99"/>
        </w:rPr>
        <w:t xml:space="preserve"> </w:t>
      </w:r>
      <w:r>
        <w:t>hazardous</w:t>
      </w:r>
      <w:r>
        <w:rPr>
          <w:spacing w:val="-9"/>
        </w:rPr>
        <w:t xml:space="preserve"> </w:t>
      </w:r>
      <w:r>
        <w:t>materials</w:t>
      </w:r>
      <w:r>
        <w:rPr>
          <w:spacing w:val="-8"/>
        </w:rPr>
        <w:t xml:space="preserve"> </w:t>
      </w:r>
      <w:r>
        <w:rPr>
          <w:spacing w:val="-1"/>
        </w:rPr>
        <w:t>work,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hazardous</w:t>
      </w:r>
      <w:r>
        <w:rPr>
          <w:spacing w:val="-8"/>
        </w:rPr>
        <w:t xml:space="preserve"> </w:t>
      </w:r>
      <w:r>
        <w:rPr>
          <w:spacing w:val="-1"/>
        </w:rPr>
        <w:t>equipment</w:t>
      </w:r>
      <w:r>
        <w:rPr>
          <w:spacing w:val="-9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24"/>
          <w:w w:val="99"/>
        </w:rPr>
        <w:t xml:space="preserve"> </w:t>
      </w:r>
      <w:r>
        <w:rPr>
          <w:spacing w:val="-1"/>
        </w:rPr>
        <w:t>chainsaws?</w:t>
      </w:r>
    </w:p>
    <w:p w:rsidR="00736333" w:rsidRDefault="00736333" w:rsidP="00D6514C">
      <w:pPr>
        <w:pStyle w:val="BodyText"/>
        <w:numPr>
          <w:ilvl w:val="0"/>
          <w:numId w:val="81"/>
        </w:numPr>
        <w:tabs>
          <w:tab w:val="left" w:pos="820"/>
        </w:tabs>
        <w:kinsoku w:val="0"/>
        <w:overflowPunct w:val="0"/>
        <w:spacing w:before="228"/>
        <w:ind w:right="643" w:hanging="414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anticipated</w:t>
      </w:r>
      <w:r>
        <w:rPr>
          <w:spacing w:val="-10"/>
        </w:rPr>
        <w:t xml:space="preserve"> </w:t>
      </w:r>
      <w:r>
        <w:rPr>
          <w:spacing w:val="-1"/>
        </w:rPr>
        <w:t>weather</w:t>
      </w:r>
      <w:r>
        <w:rPr>
          <w:spacing w:val="-10"/>
        </w:rPr>
        <w:t xml:space="preserve"> </w:t>
      </w:r>
      <w:r>
        <w:t>conditions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control</w:t>
      </w:r>
      <w:r>
        <w:rPr>
          <w:spacing w:val="28"/>
          <w:w w:val="99"/>
        </w:rPr>
        <w:t xml:space="preserve"> </w:t>
      </w:r>
      <w:r>
        <w:t>measures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eliminate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inclement</w:t>
      </w:r>
      <w:r>
        <w:rPr>
          <w:spacing w:val="-8"/>
        </w:rPr>
        <w:t xml:space="preserve"> </w:t>
      </w:r>
      <w:r>
        <w:rPr>
          <w:spacing w:val="-1"/>
        </w:rPr>
        <w:t>weather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as:</w:t>
      </w:r>
    </w:p>
    <w:p w:rsidR="00736333" w:rsidRDefault="00736333" w:rsidP="00D6514C">
      <w:pPr>
        <w:pStyle w:val="BodyText"/>
        <w:numPr>
          <w:ilvl w:val="1"/>
          <w:numId w:val="81"/>
        </w:numPr>
        <w:tabs>
          <w:tab w:val="left" w:pos="1181"/>
        </w:tabs>
        <w:kinsoku w:val="0"/>
        <w:overflowPunct w:val="0"/>
        <w:spacing w:before="91"/>
        <w:ind w:hanging="360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rainwear.</w:t>
      </w:r>
    </w:p>
    <w:p w:rsidR="00736333" w:rsidRDefault="00736333" w:rsidP="00D6514C">
      <w:pPr>
        <w:pStyle w:val="BodyText"/>
        <w:numPr>
          <w:ilvl w:val="1"/>
          <w:numId w:val="81"/>
        </w:numPr>
        <w:tabs>
          <w:tab w:val="left" w:pos="1181"/>
        </w:tabs>
        <w:kinsoku w:val="0"/>
        <w:overflowPunct w:val="0"/>
        <w:spacing w:before="91"/>
        <w:ind w:hanging="360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cold</w:t>
      </w:r>
      <w:r>
        <w:rPr>
          <w:spacing w:val="-7"/>
        </w:rPr>
        <w:t xml:space="preserve"> </w:t>
      </w:r>
      <w:r>
        <w:rPr>
          <w:spacing w:val="-1"/>
        </w:rPr>
        <w:t>weather</w:t>
      </w:r>
      <w:r>
        <w:rPr>
          <w:spacing w:val="-8"/>
        </w:rPr>
        <w:t xml:space="preserve"> </w:t>
      </w:r>
      <w:r>
        <w:t>clothing.</w:t>
      </w:r>
    </w:p>
    <w:p w:rsidR="00736333" w:rsidRDefault="00736333" w:rsidP="00D6514C">
      <w:pPr>
        <w:pStyle w:val="BodyText"/>
        <w:numPr>
          <w:ilvl w:val="0"/>
          <w:numId w:val="81"/>
        </w:numPr>
        <w:tabs>
          <w:tab w:val="left" w:pos="820"/>
        </w:tabs>
        <w:kinsoku w:val="0"/>
        <w:overflowPunct w:val="0"/>
        <w:spacing w:before="91"/>
        <w:ind w:right="283" w:hanging="414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he/she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competent</w:t>
      </w:r>
      <w:r>
        <w:rPr>
          <w:spacing w:val="-6"/>
        </w:rPr>
        <w:t xml:space="preserve"> </w:t>
      </w:r>
      <w:r>
        <w:t>to</w:t>
      </w:r>
      <w:r>
        <w:rPr>
          <w:spacing w:val="22"/>
          <w:w w:val="99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assigned</w:t>
      </w:r>
      <w:r>
        <w:rPr>
          <w:spacing w:val="-8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measures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w w:val="99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adequate.</w:t>
      </w:r>
      <w:r>
        <w:rPr>
          <w:spacing w:val="63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Project</w:t>
      </w:r>
      <w:r>
        <w:rPr>
          <w:spacing w:val="-7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23"/>
          <w:w w:val="99"/>
        </w:rPr>
        <w:t xml:space="preserve"> </w:t>
      </w:r>
      <w:r>
        <w:t>review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determine</w:t>
      </w:r>
      <w:r>
        <w:rPr>
          <w:spacing w:val="-8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additional</w:t>
      </w:r>
      <w:r>
        <w:rPr>
          <w:spacing w:val="-8"/>
        </w:rPr>
        <w:t xml:space="preserve"> </w:t>
      </w:r>
      <w:r>
        <w:t>training</w:t>
      </w:r>
      <w:r>
        <w:rPr>
          <w:w w:val="9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sent</w:t>
      </w:r>
      <w:r>
        <w:rPr>
          <w:spacing w:val="-6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alone.</w:t>
      </w:r>
    </w:p>
    <w:p w:rsidR="00736333" w:rsidRDefault="00736333" w:rsidP="00D6514C">
      <w:pPr>
        <w:pStyle w:val="BodyText"/>
        <w:numPr>
          <w:ilvl w:val="0"/>
          <w:numId w:val="81"/>
        </w:numPr>
        <w:tabs>
          <w:tab w:val="left" w:pos="820"/>
        </w:tabs>
        <w:kinsoku w:val="0"/>
        <w:overflowPunct w:val="0"/>
        <w:spacing w:before="90"/>
        <w:ind w:right="112" w:hanging="414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medical</w:t>
      </w:r>
      <w:r>
        <w:rPr>
          <w:spacing w:val="-9"/>
        </w:rPr>
        <w:t xml:space="preserve"> </w:t>
      </w:r>
      <w:r>
        <w:t>condition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his/her</w:t>
      </w:r>
      <w:r>
        <w:rPr>
          <w:spacing w:val="-9"/>
        </w:rPr>
        <w:t xml:space="preserve"> </w:t>
      </w:r>
      <w:r>
        <w:t>ability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physically</w:t>
      </w:r>
      <w:r>
        <w:rPr>
          <w:spacing w:val="22"/>
          <w:w w:val="99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work.</w:t>
      </w:r>
      <w:r>
        <w:rPr>
          <w:spacing w:val="6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determined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or</w:t>
      </w:r>
      <w:r>
        <w:rPr>
          <w:spacing w:val="24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require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level</w:t>
      </w:r>
      <w:r>
        <w:rPr>
          <w:spacing w:val="24"/>
          <w:w w:val="9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stamina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cannot</w:t>
      </w:r>
      <w:r>
        <w:rPr>
          <w:spacing w:val="-7"/>
        </w:rPr>
        <w:t xml:space="preserve"> </w:t>
      </w:r>
      <w:r>
        <w:t>meet,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b/>
          <w:bCs/>
          <w:spacing w:val="-1"/>
          <w:u w:val="thick"/>
        </w:rPr>
        <w:t>will</w:t>
      </w:r>
      <w:r>
        <w:rPr>
          <w:b/>
          <w:bCs/>
          <w:spacing w:val="-8"/>
          <w:u w:val="thick"/>
        </w:rPr>
        <w:t xml:space="preserve"> </w:t>
      </w:r>
      <w:r>
        <w:rPr>
          <w:b/>
          <w:bCs/>
          <w:spacing w:val="-1"/>
          <w:u w:val="thick"/>
        </w:rPr>
        <w:t>not</w:t>
      </w:r>
      <w:r>
        <w:rPr>
          <w:b/>
          <w:bCs/>
          <w:spacing w:val="-7"/>
          <w:u w:val="thick"/>
        </w:rPr>
        <w:t xml:space="preserve"> </w:t>
      </w:r>
      <w:r>
        <w:t>be</w:t>
      </w:r>
      <w:r>
        <w:rPr>
          <w:spacing w:val="24"/>
          <w:w w:val="99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alone.</w:t>
      </w:r>
    </w:p>
    <w:p w:rsidR="00736333" w:rsidRDefault="00736333" w:rsidP="00D6514C">
      <w:pPr>
        <w:pStyle w:val="BodyText"/>
        <w:numPr>
          <w:ilvl w:val="0"/>
          <w:numId w:val="81"/>
        </w:numPr>
        <w:tabs>
          <w:tab w:val="left" w:pos="820"/>
        </w:tabs>
        <w:kinsoku w:val="0"/>
        <w:overflowPunct w:val="0"/>
        <w:spacing w:before="90"/>
        <w:ind w:right="829" w:hanging="414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travel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reach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of</w:t>
      </w:r>
      <w:r>
        <w:rPr>
          <w:spacing w:val="22"/>
          <w:w w:val="99"/>
        </w:rPr>
        <w:t xml:space="preserve"> </w:t>
      </w:r>
      <w:r>
        <w:t>transportation</w:t>
      </w:r>
      <w:r>
        <w:rPr>
          <w:spacing w:val="-14"/>
        </w:rPr>
        <w:t xml:space="preserve"> </w:t>
      </w:r>
      <w:r>
        <w:rPr>
          <w:spacing w:val="-1"/>
        </w:rPr>
        <w:t>which</w:t>
      </w:r>
      <w:r>
        <w:rPr>
          <w:spacing w:val="-14"/>
        </w:rPr>
        <w:t xml:space="preserve"> </w:t>
      </w:r>
      <w:r>
        <w:rPr>
          <w:spacing w:val="-1"/>
        </w:rPr>
        <w:t>would</w:t>
      </w:r>
      <w:r>
        <w:rPr>
          <w:spacing w:val="-14"/>
        </w:rPr>
        <w:t xml:space="preserve"> </w:t>
      </w:r>
      <w:r>
        <w:t>include:</w:t>
      </w:r>
    </w:p>
    <w:p w:rsidR="00736333" w:rsidRDefault="00736333" w:rsidP="00D6514C">
      <w:pPr>
        <w:pStyle w:val="BodyText"/>
        <w:numPr>
          <w:ilvl w:val="1"/>
          <w:numId w:val="81"/>
        </w:numPr>
        <w:tabs>
          <w:tab w:val="left" w:pos="1181"/>
        </w:tabs>
        <w:kinsoku w:val="0"/>
        <w:overflowPunct w:val="0"/>
        <w:spacing w:before="91"/>
        <w:ind w:right="756" w:hanging="360"/>
      </w:pPr>
      <w:r>
        <w:rPr>
          <w:spacing w:val="-1"/>
        </w:rPr>
        <w:t>Company</w:t>
      </w:r>
      <w:r>
        <w:rPr>
          <w:spacing w:val="-9"/>
        </w:rPr>
        <w:t xml:space="preserve"> </w:t>
      </w:r>
      <w:r>
        <w:t>vehicle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fire</w:t>
      </w:r>
      <w:r>
        <w:rPr>
          <w:spacing w:val="-8"/>
        </w:rPr>
        <w:t xml:space="preserve"> </w:t>
      </w:r>
      <w:r>
        <w:t>extinguisher,</w:t>
      </w:r>
      <w:r>
        <w:rPr>
          <w:spacing w:val="-9"/>
        </w:rPr>
        <w:t xml:space="preserve"> </w:t>
      </w:r>
      <w:r>
        <w:rPr>
          <w:spacing w:val="-1"/>
        </w:rPr>
        <w:t>water,</w:t>
      </w:r>
      <w:r>
        <w:rPr>
          <w:spacing w:val="-9"/>
        </w:rPr>
        <w:t xml:space="preserve"> </w:t>
      </w:r>
      <w:r>
        <w:t>food,</w:t>
      </w:r>
      <w:r>
        <w:rPr>
          <w:spacing w:val="-9"/>
        </w:rPr>
        <w:t xml:space="preserve"> </w:t>
      </w:r>
      <w:r>
        <w:rPr>
          <w:spacing w:val="-1"/>
        </w:rPr>
        <w:t>MSDS</w:t>
      </w:r>
      <w:r>
        <w:rPr>
          <w:spacing w:val="-9"/>
        </w:rPr>
        <w:t xml:space="preserve"> </w:t>
      </w:r>
      <w:r>
        <w:t>(if</w:t>
      </w:r>
      <w:r>
        <w:rPr>
          <w:spacing w:val="33"/>
          <w:w w:val="99"/>
        </w:rPr>
        <w:t xml:space="preserve"> </w:t>
      </w:r>
      <w:r>
        <w:t>appropriate),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First</w:t>
      </w:r>
      <w:r>
        <w:rPr>
          <w:spacing w:val="-9"/>
        </w:rPr>
        <w:t xml:space="preserve"> </w:t>
      </w:r>
      <w:r>
        <w:rPr>
          <w:spacing w:val="-1"/>
        </w:rPr>
        <w:t>Aid</w:t>
      </w:r>
      <w:r>
        <w:rPr>
          <w:spacing w:val="-8"/>
        </w:rPr>
        <w:t xml:space="preserve"> </w:t>
      </w:r>
      <w:r>
        <w:t>kit.</w:t>
      </w:r>
    </w:p>
    <w:p w:rsidR="00736333" w:rsidRDefault="00736333" w:rsidP="00D6514C">
      <w:pPr>
        <w:pStyle w:val="BodyText"/>
        <w:numPr>
          <w:ilvl w:val="1"/>
          <w:numId w:val="81"/>
        </w:numPr>
        <w:tabs>
          <w:tab w:val="left" w:pos="1181"/>
        </w:tabs>
        <w:kinsoku w:val="0"/>
        <w:overflowPunct w:val="0"/>
        <w:spacing w:before="91"/>
        <w:ind w:right="1006" w:hanging="360"/>
      </w:pPr>
      <w:r>
        <w:rPr>
          <w:spacing w:val="-1"/>
        </w:rPr>
        <w:t>Privately</w:t>
      </w:r>
      <w:r>
        <w:rPr>
          <w:spacing w:val="-9"/>
        </w:rPr>
        <w:t xml:space="preserve"> </w:t>
      </w:r>
      <w:r>
        <w:rPr>
          <w:spacing w:val="-1"/>
        </w:rPr>
        <w:t>owned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fire</w:t>
      </w:r>
      <w:r>
        <w:rPr>
          <w:spacing w:val="-8"/>
        </w:rPr>
        <w:t xml:space="preserve"> </w:t>
      </w:r>
      <w:r>
        <w:t>extinguisher,</w:t>
      </w:r>
      <w:r>
        <w:rPr>
          <w:spacing w:val="-9"/>
        </w:rPr>
        <w:t xml:space="preserve"> </w:t>
      </w:r>
      <w:r>
        <w:rPr>
          <w:spacing w:val="-1"/>
        </w:rPr>
        <w:t>water,</w:t>
      </w:r>
      <w:r>
        <w:rPr>
          <w:spacing w:val="-8"/>
        </w:rPr>
        <w:t xml:space="preserve"> </w:t>
      </w:r>
      <w:r>
        <w:t>food</w:t>
      </w:r>
      <w:r>
        <w:rPr>
          <w:spacing w:val="-8"/>
        </w:rPr>
        <w:t xml:space="preserve"> </w:t>
      </w:r>
      <w:r>
        <w:rPr>
          <w:spacing w:val="-1"/>
        </w:rPr>
        <w:t>MSDS</w:t>
      </w:r>
      <w:r>
        <w:rPr>
          <w:spacing w:val="-10"/>
        </w:rPr>
        <w:t xml:space="preserve"> </w:t>
      </w:r>
      <w:r>
        <w:t>(if</w:t>
      </w:r>
      <w:r>
        <w:rPr>
          <w:spacing w:val="45"/>
          <w:w w:val="99"/>
        </w:rPr>
        <w:t xml:space="preserve"> </w:t>
      </w:r>
      <w:r>
        <w:t>appropriate),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First</w:t>
      </w:r>
      <w:r>
        <w:rPr>
          <w:spacing w:val="-9"/>
        </w:rPr>
        <w:t xml:space="preserve"> </w:t>
      </w:r>
      <w:r>
        <w:rPr>
          <w:spacing w:val="-1"/>
        </w:rPr>
        <w:t>Aid</w:t>
      </w:r>
      <w:r>
        <w:rPr>
          <w:spacing w:val="-8"/>
        </w:rPr>
        <w:t xml:space="preserve"> </w:t>
      </w:r>
      <w:r>
        <w:t>kit.</w:t>
      </w:r>
    </w:p>
    <w:p w:rsidR="00736333" w:rsidRDefault="00736333" w:rsidP="00D6514C">
      <w:pPr>
        <w:pStyle w:val="BodyText"/>
        <w:numPr>
          <w:ilvl w:val="0"/>
          <w:numId w:val="81"/>
        </w:numPr>
        <w:tabs>
          <w:tab w:val="left" w:pos="820"/>
        </w:tabs>
        <w:kinsoku w:val="0"/>
        <w:overflowPunct w:val="0"/>
        <w:spacing w:before="91"/>
        <w:ind w:right="206" w:hanging="414"/>
      </w:pPr>
      <w:r>
        <w:rPr>
          <w:spacing w:val="-1"/>
        </w:rPr>
        <w:t>Communication</w:t>
      </w:r>
      <w:r>
        <w:rPr>
          <w:spacing w:val="-12"/>
        </w:rPr>
        <w:t xml:space="preserve"> </w:t>
      </w:r>
      <w:r>
        <w:t>equipment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procedures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direct,</w:t>
      </w:r>
      <w:r>
        <w:rPr>
          <w:spacing w:val="-11"/>
        </w:rPr>
        <w:t xml:space="preserve"> </w:t>
      </w:r>
      <w:r>
        <w:t>reliable,</w:t>
      </w:r>
      <w:r>
        <w:rPr>
          <w:spacing w:val="24"/>
          <w:w w:val="99"/>
        </w:rPr>
        <w:t xml:space="preserve"> </w:t>
      </w:r>
      <w:r>
        <w:t>scheduled</w:t>
      </w:r>
      <w:r>
        <w:rPr>
          <w:spacing w:val="-9"/>
        </w:rPr>
        <w:t xml:space="preserve"> </w:t>
      </w:r>
      <w:r>
        <w:t>contact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Project</w:t>
      </w:r>
      <w:r>
        <w:rPr>
          <w:spacing w:val="-9"/>
        </w:rPr>
        <w:t xml:space="preserve"> </w:t>
      </w:r>
      <w:r>
        <w:t>Manager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employee</w:t>
      </w:r>
      <w:r>
        <w:rPr>
          <w:spacing w:val="29"/>
          <w:w w:val="99"/>
        </w:rPr>
        <w:t xml:space="preserve"> </w:t>
      </w:r>
      <w:r>
        <w:rPr>
          <w:spacing w:val="-1"/>
        </w:rPr>
        <w:t>working</w:t>
      </w:r>
      <w:r>
        <w:rPr>
          <w:spacing w:val="-18"/>
        </w:rPr>
        <w:t xml:space="preserve"> </w:t>
      </w:r>
      <w:r>
        <w:t>alone.</w:t>
      </w:r>
    </w:p>
    <w:p w:rsidR="00736333" w:rsidRDefault="00736333" w:rsidP="00D6514C">
      <w:pPr>
        <w:pStyle w:val="BodyText"/>
        <w:numPr>
          <w:ilvl w:val="1"/>
          <w:numId w:val="81"/>
        </w:numPr>
        <w:tabs>
          <w:tab w:val="left" w:pos="1181"/>
        </w:tabs>
        <w:kinsoku w:val="0"/>
        <w:overflowPunct w:val="0"/>
        <w:spacing w:before="90"/>
        <w:ind w:hanging="360"/>
      </w:pPr>
      <w:r>
        <w:t>Land</w:t>
      </w:r>
      <w:r>
        <w:rPr>
          <w:spacing w:val="-10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phone.</w:t>
      </w:r>
    </w:p>
    <w:p w:rsidR="00736333" w:rsidRDefault="00736333" w:rsidP="00D6514C">
      <w:pPr>
        <w:pStyle w:val="BodyText"/>
        <w:numPr>
          <w:ilvl w:val="1"/>
          <w:numId w:val="81"/>
        </w:numPr>
        <w:tabs>
          <w:tab w:val="left" w:pos="1181"/>
        </w:tabs>
        <w:kinsoku w:val="0"/>
        <w:overflowPunct w:val="0"/>
        <w:spacing w:before="91"/>
        <w:ind w:hanging="360"/>
      </w:pPr>
      <w:r>
        <w:rPr>
          <w:spacing w:val="-1"/>
        </w:rPr>
        <w:t>Cell</w:t>
      </w:r>
      <w:r>
        <w:rPr>
          <w:spacing w:val="-14"/>
        </w:rPr>
        <w:t xml:space="preserve"> </w:t>
      </w:r>
      <w:r>
        <w:t>phone.</w:t>
      </w:r>
    </w:p>
    <w:p w:rsidR="00736333" w:rsidRDefault="00736333">
      <w:pPr>
        <w:pStyle w:val="BodyText"/>
        <w:kinsoku w:val="0"/>
        <w:overflowPunct w:val="0"/>
        <w:spacing w:before="91"/>
        <w:ind w:left="820" w:right="262"/>
      </w:pPr>
      <w:r>
        <w:t>a.</w:t>
      </w:r>
      <w:r>
        <w:rPr>
          <w:spacing w:val="37"/>
        </w:rPr>
        <w:t xml:space="preserve"> </w:t>
      </w:r>
      <w:r>
        <w:rPr>
          <w:spacing w:val="-1"/>
        </w:rPr>
        <w:t>Radio.</w:t>
      </w:r>
    </w:p>
    <w:p w:rsidR="00736333" w:rsidRDefault="00736333">
      <w:pPr>
        <w:pStyle w:val="BodyText"/>
        <w:kinsoku w:val="0"/>
        <w:overflowPunct w:val="0"/>
        <w:spacing w:before="91"/>
        <w:ind w:left="820" w:right="262"/>
        <w:sectPr w:rsidR="00736333">
          <w:footerReference w:type="default" r:id="rId36"/>
          <w:pgSz w:w="12240" w:h="15840"/>
          <w:pgMar w:top="540" w:right="1360" w:bottom="1000" w:left="1340" w:header="0" w:footer="804" w:gutter="0"/>
          <w:cols w:space="720" w:equalWidth="0">
            <w:col w:w="954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4"/>
        <w:ind w:left="819" w:right="155"/>
      </w:pPr>
      <w:r>
        <w:rPr>
          <w:spacing w:val="-1"/>
        </w:rPr>
        <w:lastRenderedPageBreak/>
        <w:t>Depending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risk</w:t>
      </w:r>
      <w:r>
        <w:rPr>
          <w:spacing w:val="22"/>
          <w:w w:val="99"/>
        </w:rPr>
        <w:t xml:space="preserve"> </w:t>
      </w:r>
      <w:r>
        <w:t>assessment,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schedule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rPr>
          <w:spacing w:val="-1"/>
        </w:rP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lone</w:t>
      </w:r>
      <w:r>
        <w:rPr>
          <w:spacing w:val="-9"/>
        </w:rPr>
        <w:t xml:space="preserve"> </w:t>
      </w:r>
      <w:r>
        <w:rPr>
          <w:spacing w:val="-1"/>
        </w:rPr>
        <w:t>worker</w:t>
      </w:r>
      <w:r>
        <w:rPr>
          <w:spacing w:val="22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Project</w:t>
      </w:r>
      <w:r>
        <w:rPr>
          <w:spacing w:val="-7"/>
        </w:rPr>
        <w:t xml:space="preserve"> </w:t>
      </w:r>
      <w:r>
        <w:t>Manager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established.</w:t>
      </w:r>
      <w:r>
        <w:rPr>
          <w:spacing w:val="64"/>
        </w:rPr>
        <w:t xml:space="preserve"> </w:t>
      </w:r>
      <w:r>
        <w:rPr>
          <w:spacing w:val="-1"/>
        </w:rPr>
        <w:t>Check-in</w:t>
      </w:r>
      <w:r>
        <w:rPr>
          <w:spacing w:val="-6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as</w:t>
      </w:r>
      <w:r>
        <w:rPr>
          <w:spacing w:val="33"/>
          <w:w w:val="99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15</w:t>
      </w:r>
      <w:r>
        <w:rPr>
          <w:spacing w:val="-7"/>
        </w:rPr>
        <w:t xml:space="preserve"> </w:t>
      </w:r>
      <w:r>
        <w:t>minutes</w:t>
      </w:r>
      <w:r>
        <w:rPr>
          <w:spacing w:val="-7"/>
        </w:rPr>
        <w:t xml:space="preserve"> </w:t>
      </w:r>
      <w:r>
        <w:rPr>
          <w:spacing w:val="-1"/>
        </w:rPr>
        <w:t>while</w:t>
      </w:r>
      <w:r>
        <w:rPr>
          <w:spacing w:val="-7"/>
        </w:rPr>
        <w:t xml:space="preserve"> </w:t>
      </w:r>
      <w:r>
        <w:t>performing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hazardous</w:t>
      </w:r>
      <w:r>
        <w:rPr>
          <w:spacing w:val="-7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every</w:t>
      </w:r>
      <w:r>
        <w:rPr>
          <w:spacing w:val="24"/>
          <w:w w:val="99"/>
        </w:rPr>
        <w:t xml:space="preserve"> </w:t>
      </w:r>
      <w:r>
        <w:t>few</w:t>
      </w:r>
      <w:r>
        <w:rPr>
          <w:spacing w:val="-10"/>
        </w:rPr>
        <w:t xml:space="preserve"> </w:t>
      </w:r>
      <w:r>
        <w:t>hours</w:t>
      </w:r>
      <w:r>
        <w:rPr>
          <w:spacing w:val="-9"/>
        </w:rPr>
        <w:t xml:space="preserve"> </w:t>
      </w:r>
      <w:r>
        <w:t>(or</w:t>
      </w:r>
      <w:r>
        <w:rPr>
          <w:spacing w:val="-9"/>
        </w:rPr>
        <w:t xml:space="preserve"> </w:t>
      </w:r>
      <w:r>
        <w:t>longer)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routine,</w:t>
      </w:r>
      <w:r>
        <w:rPr>
          <w:spacing w:val="-9"/>
        </w:rPr>
        <w:t xml:space="preserve"> </w:t>
      </w:r>
      <w:r>
        <w:rPr>
          <w:spacing w:val="-1"/>
        </w:rPr>
        <w:t>non-hazardous</w:t>
      </w:r>
      <w:r>
        <w:rPr>
          <w:spacing w:val="-9"/>
        </w:rPr>
        <w:t xml:space="preserve"> </w:t>
      </w:r>
      <w:r>
        <w:t>tasks.</w:t>
      </w:r>
    </w:p>
    <w:p w:rsidR="00736333" w:rsidRDefault="00736333">
      <w:pPr>
        <w:pStyle w:val="BodyText"/>
        <w:kinsoku w:val="0"/>
        <w:overflowPunct w:val="0"/>
        <w:ind w:left="820" w:right="283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Project</w:t>
      </w:r>
      <w:r>
        <w:rPr>
          <w:spacing w:val="-9"/>
        </w:rPr>
        <w:t xml:space="preserve"> </w:t>
      </w:r>
      <w:r>
        <w:t>Manager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responsible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establishing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check-in</w:t>
      </w:r>
      <w:r>
        <w:rPr>
          <w:spacing w:val="28"/>
          <w:w w:val="99"/>
        </w:rPr>
        <w:t xml:space="preserve"> </w:t>
      </w:r>
      <w:r>
        <w:t>schedule</w:t>
      </w:r>
      <w:r>
        <w:rPr>
          <w:spacing w:val="-7"/>
        </w:rPr>
        <w:t xml:space="preserve"> </w:t>
      </w:r>
      <w:r>
        <w:t>and,</w:t>
      </w:r>
      <w:r>
        <w:rPr>
          <w:spacing w:val="-6"/>
        </w:rPr>
        <w:t xml:space="preserve"> </w:t>
      </w:r>
      <w:r>
        <w:t>failure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receive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check-in</w:t>
      </w:r>
      <w:r>
        <w:rPr>
          <w:spacing w:val="-6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implementation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documented</w:t>
      </w:r>
      <w:r>
        <w:rPr>
          <w:spacing w:val="-11"/>
        </w:rPr>
        <w:t xml:space="preserve"> </w:t>
      </w:r>
      <w:r>
        <w:t>back-up</w:t>
      </w:r>
      <w:r>
        <w:rPr>
          <w:spacing w:val="-11"/>
        </w:rPr>
        <w:t xml:space="preserve"> </w:t>
      </w:r>
      <w:r>
        <w:t>plan.</w:t>
      </w:r>
    </w:p>
    <w:p w:rsidR="00736333" w:rsidRDefault="00736333">
      <w:pPr>
        <w:pStyle w:val="Heading8"/>
        <w:kinsoku w:val="0"/>
        <w:overflowPunct w:val="0"/>
        <w:spacing w:before="144"/>
        <w:ind w:right="283"/>
        <w:rPr>
          <w:b w:val="0"/>
          <w:bCs w:val="0"/>
        </w:rPr>
      </w:pPr>
      <w:r>
        <w:rPr>
          <w:spacing w:val="-1"/>
          <w:u w:val="thick"/>
        </w:rPr>
        <w:t>Failure</w:t>
      </w:r>
      <w:r>
        <w:rPr>
          <w:spacing w:val="-13"/>
          <w:u w:val="thick"/>
        </w:rPr>
        <w:t xml:space="preserve"> </w:t>
      </w:r>
      <w:r>
        <w:rPr>
          <w:u w:val="thick"/>
        </w:rPr>
        <w:t>to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Communicate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Back-Up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Plan:</w:t>
      </w:r>
    </w:p>
    <w:p w:rsidR="00736333" w:rsidRDefault="00736333">
      <w:pPr>
        <w:pStyle w:val="BodyText"/>
        <w:kinsoku w:val="0"/>
        <w:overflowPunct w:val="0"/>
        <w:spacing w:before="145"/>
        <w:ind w:right="283"/>
      </w:pPr>
      <w:r>
        <w:rPr>
          <w:spacing w:val="-1"/>
        </w:rPr>
        <w:t>For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alone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  <w:bCs/>
          <w:spacing w:val="-1"/>
          <w:u w:val="thick"/>
        </w:rPr>
        <w:t>discrete</w:t>
      </w:r>
      <w:r>
        <w:rPr>
          <w:b/>
          <w:bCs/>
          <w:spacing w:val="-7"/>
          <w:u w:val="thick"/>
        </w:rPr>
        <w:t xml:space="preserve"> </w:t>
      </w:r>
      <w:r>
        <w:rPr>
          <w:b/>
          <w:bCs/>
          <w:spacing w:val="-1"/>
          <w:u w:val="thick"/>
        </w:rPr>
        <w:t>location</w:t>
      </w:r>
      <w:r>
        <w:rPr>
          <w:b/>
          <w:bCs/>
          <w:spacing w:val="-8"/>
          <w:u w:val="thick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rPr>
          <w:spacing w:val="-1"/>
        </w:rPr>
        <w:t>where</w:t>
      </w:r>
      <w:r>
        <w:rPr>
          <w:spacing w:val="51"/>
          <w:w w:val="99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employees,</w:t>
      </w:r>
      <w:r>
        <w:rPr>
          <w:spacing w:val="-7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lone</w:t>
      </w:r>
      <w:r>
        <w:rPr>
          <w:spacing w:val="-6"/>
        </w:rPr>
        <w:t xml:space="preserve"> </w:t>
      </w:r>
      <w:r>
        <w:rPr>
          <w:spacing w:val="-1"/>
        </w:rPr>
        <w:t>worker</w:t>
      </w:r>
      <w:r>
        <w:rPr>
          <w:spacing w:val="-7"/>
        </w:rPr>
        <w:t xml:space="preserve"> </w:t>
      </w:r>
      <w:r>
        <w:t>cannot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seen</w:t>
      </w:r>
      <w:r>
        <w:rPr>
          <w:spacing w:val="-7"/>
        </w:rPr>
        <w:t xml:space="preserve"> </w:t>
      </w:r>
      <w:r>
        <w:t>or</w:t>
      </w:r>
      <w:r>
        <w:rPr>
          <w:spacing w:val="25"/>
          <w:w w:val="99"/>
        </w:rPr>
        <w:t xml:space="preserve"> </w:t>
      </w:r>
      <w:r>
        <w:t>heard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employees,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Project</w:t>
      </w:r>
      <w:r>
        <w:rPr>
          <w:spacing w:val="-8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physically</w:t>
      </w:r>
      <w:r>
        <w:rPr>
          <w:spacing w:val="-9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(or</w:t>
      </w:r>
      <w:r>
        <w:rPr>
          <w:spacing w:val="29"/>
          <w:w w:val="99"/>
        </w:rPr>
        <w:t xml:space="preserve"> </w:t>
      </w:r>
      <w:r>
        <w:t>direct</w:t>
      </w:r>
      <w:r>
        <w:rPr>
          <w:spacing w:val="-8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physically</w:t>
      </w:r>
      <w:r>
        <w:rPr>
          <w:spacing w:val="-7"/>
        </w:rPr>
        <w:t xml:space="preserve"> </w:t>
      </w:r>
      <w:r>
        <w:t>check)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of</w:t>
      </w:r>
      <w:r>
        <w:rPr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lone</w:t>
      </w:r>
      <w:r>
        <w:rPr>
          <w:spacing w:val="-7"/>
        </w:rPr>
        <w:t xml:space="preserve"> </w:t>
      </w:r>
      <w:r>
        <w:rPr>
          <w:spacing w:val="-1"/>
        </w:rPr>
        <w:t>worker</w:t>
      </w:r>
      <w:r>
        <w:rPr>
          <w:spacing w:val="-7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minute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receiving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scheduled</w:t>
      </w:r>
      <w:r>
        <w:rPr>
          <w:spacing w:val="20"/>
          <w:w w:val="99"/>
        </w:rPr>
        <w:t xml:space="preserve"> </w:t>
      </w:r>
      <w:r>
        <w:t>communication..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For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distant</w:t>
      </w:r>
      <w:r>
        <w:rPr>
          <w:spacing w:val="-6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himself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herself,</w:t>
      </w:r>
      <w:r>
        <w:rPr>
          <w:spacing w:val="-7"/>
        </w:rPr>
        <w:t xml:space="preserve"> </w:t>
      </w:r>
      <w:r>
        <w:t>the</w:t>
      </w:r>
      <w:r>
        <w:rPr>
          <w:spacing w:val="28"/>
          <w:w w:val="99"/>
        </w:rPr>
        <w:t xml:space="preserve"> </w:t>
      </w:r>
      <w:r>
        <w:rPr>
          <w:spacing w:val="-1"/>
        </w:rPr>
        <w:t>Project</w:t>
      </w:r>
      <w:r>
        <w:rPr>
          <w:spacing w:val="-8"/>
        </w:rPr>
        <w:t xml:space="preserve"> </w:t>
      </w:r>
      <w:r>
        <w:t>Manager</w:t>
      </w:r>
      <w:r>
        <w:rPr>
          <w:spacing w:val="-7"/>
        </w:rPr>
        <w:t xml:space="preserve"> </w:t>
      </w:r>
      <w:r>
        <w:rPr>
          <w:spacing w:val="-1"/>
        </w:rPr>
        <w:t>will,</w:t>
      </w:r>
      <w:r>
        <w:rPr>
          <w:spacing w:val="-7"/>
        </w:rPr>
        <w:t xml:space="preserve"> </w:t>
      </w:r>
      <w:r>
        <w:rPr>
          <w:spacing w:val="-1"/>
        </w:rPr>
        <w:t>within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minute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receiving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scheduled</w:t>
      </w:r>
      <w:r>
        <w:rPr>
          <w:spacing w:val="31"/>
          <w:w w:val="99"/>
        </w:rPr>
        <w:t xml:space="preserve"> </w:t>
      </w:r>
      <w:r>
        <w:t>communication,</w:t>
      </w:r>
      <w:r>
        <w:rPr>
          <w:spacing w:val="-9"/>
        </w:rPr>
        <w:t xml:space="preserve"> </w:t>
      </w:r>
      <w:r>
        <w:t>call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lone</w:t>
      </w:r>
      <w:r>
        <w:rPr>
          <w:spacing w:val="-9"/>
        </w:rPr>
        <w:t xml:space="preserve"> </w:t>
      </w:r>
      <w:r>
        <w:rPr>
          <w:spacing w:val="-1"/>
        </w:rPr>
        <w:t>worker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establish</w:t>
      </w:r>
      <w:r>
        <w:rPr>
          <w:spacing w:val="-9"/>
        </w:rPr>
        <w:t xml:space="preserve"> </w:t>
      </w:r>
      <w:r>
        <w:t>communication.</w:t>
      </w:r>
      <w:r>
        <w:rPr>
          <w:spacing w:val="25"/>
          <w:w w:val="99"/>
        </w:rPr>
        <w:t xml:space="preserve"> </w:t>
      </w:r>
      <w:r>
        <w:rPr>
          <w:spacing w:val="-1"/>
        </w:rPr>
        <w:t>Failure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reach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lone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necessitate</w:t>
      </w:r>
      <w:r>
        <w:rPr>
          <w:spacing w:val="-8"/>
        </w:rPr>
        <w:t xml:space="preserve"> </w:t>
      </w:r>
      <w:r>
        <w:t>calling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appropriate</w:t>
      </w:r>
      <w:r>
        <w:rPr>
          <w:spacing w:val="29"/>
          <w:w w:val="99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emergency</w:t>
      </w:r>
      <w:r>
        <w:rPr>
          <w:spacing w:val="-8"/>
        </w:rPr>
        <w:t xml:space="preserve"> </w:t>
      </w:r>
      <w:r>
        <w:t>responder</w:t>
      </w:r>
      <w:r>
        <w:rPr>
          <w:spacing w:val="-9"/>
        </w:rPr>
        <w:t xml:space="preserve"> </w:t>
      </w:r>
      <w:r>
        <w:t>(at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lone</w:t>
      </w:r>
      <w:r>
        <w:rPr>
          <w:spacing w:val="-9"/>
        </w:rPr>
        <w:t xml:space="preserve"> </w:t>
      </w:r>
      <w:r>
        <w:rPr>
          <w:spacing w:val="-1"/>
        </w:rPr>
        <w:t>worker’s</w:t>
      </w:r>
      <w:r>
        <w:rPr>
          <w:spacing w:val="-8"/>
        </w:rPr>
        <w:t xml:space="preserve"> </w:t>
      </w:r>
      <w:r>
        <w:t>location)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giving</w:t>
      </w:r>
      <w:r>
        <w:rPr>
          <w:spacing w:val="-8"/>
        </w:rPr>
        <w:t xml:space="preserve"> </w:t>
      </w:r>
      <w:r>
        <w:t>them</w:t>
      </w:r>
      <w:r>
        <w:rPr>
          <w:spacing w:val="27"/>
          <w:w w:val="9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below</w:t>
      </w:r>
      <w:r>
        <w:rPr>
          <w:spacing w:val="-14"/>
        </w:rPr>
        <w:t xml:space="preserve"> </w:t>
      </w:r>
      <w:r>
        <w:t>information:</w:t>
      </w:r>
    </w:p>
    <w:p w:rsidR="00736333" w:rsidRDefault="00736333">
      <w:pPr>
        <w:pStyle w:val="BodyText"/>
        <w:kinsoku w:val="0"/>
        <w:overflowPunct w:val="0"/>
        <w:spacing w:line="307" w:lineRule="auto"/>
        <w:ind w:left="819" w:right="4534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exact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worker</w:t>
      </w:r>
      <w:r>
        <w:rPr>
          <w:spacing w:val="27"/>
          <w:w w:val="99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perform</w:t>
      </w:r>
    </w:p>
    <w:p w:rsidR="00736333" w:rsidRDefault="00736333">
      <w:pPr>
        <w:pStyle w:val="BodyText"/>
        <w:kinsoku w:val="0"/>
        <w:overflowPunct w:val="0"/>
        <w:spacing w:before="2"/>
        <w:ind w:left="819" w:right="283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t>fact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worker</w:t>
      </w:r>
      <w:r>
        <w:rPr>
          <w:spacing w:val="-6"/>
        </w:rPr>
        <w:t xml:space="preserve"> </w:t>
      </w:r>
      <w:r>
        <w:t>failed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in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Because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back-up</w:t>
      </w:r>
      <w:r>
        <w:rPr>
          <w:spacing w:val="-9"/>
        </w:rPr>
        <w:t xml:space="preserve"> </w:t>
      </w:r>
      <w:r>
        <w:t>plan</w:t>
      </w:r>
      <w:r>
        <w:rPr>
          <w:spacing w:val="-8"/>
        </w:rPr>
        <w:t xml:space="preserve"> </w:t>
      </w:r>
      <w:r>
        <w:t>goes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effect</w:t>
      </w:r>
      <w:r>
        <w:rPr>
          <w:spacing w:val="-8"/>
        </w:rPr>
        <w:t xml:space="preserve"> </w:t>
      </w:r>
      <w:r>
        <w:t>essentially</w:t>
      </w:r>
      <w:r>
        <w:rPr>
          <w:spacing w:val="-8"/>
        </w:rPr>
        <w:t xml:space="preserve"> </w:t>
      </w:r>
      <w:r>
        <w:t>immediately,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must</w:t>
      </w:r>
      <w:r>
        <w:rPr>
          <w:spacing w:val="26"/>
          <w:w w:val="9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emphasized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lone</w:t>
      </w:r>
      <w:r>
        <w:rPr>
          <w:spacing w:val="-8"/>
        </w:rPr>
        <w:t xml:space="preserve"> </w:t>
      </w:r>
      <w:r>
        <w:rPr>
          <w:spacing w:val="-1"/>
        </w:rPr>
        <w:t>worker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importance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establishing</w:t>
      </w:r>
      <w:r>
        <w:rPr>
          <w:spacing w:val="25"/>
          <w:w w:val="99"/>
        </w:rPr>
        <w:t xml:space="preserve"> </w:t>
      </w:r>
      <w:r>
        <w:t>communication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time!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Additionally,</w:t>
      </w:r>
      <w:r>
        <w:rPr>
          <w:spacing w:val="-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whole</w:t>
      </w:r>
      <w:r>
        <w:rPr>
          <w:spacing w:val="-7"/>
        </w:rPr>
        <w:t xml:space="preserve"> </w:t>
      </w:r>
      <w:r>
        <w:t>thrust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protect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lone</w:t>
      </w:r>
      <w:r>
        <w:rPr>
          <w:spacing w:val="32"/>
          <w:w w:val="99"/>
        </w:rPr>
        <w:t xml:space="preserve"> </w:t>
      </w:r>
      <w:r>
        <w:rPr>
          <w:spacing w:val="-1"/>
        </w:rPr>
        <w:t>worker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efficient</w:t>
      </w:r>
      <w:r>
        <w:rPr>
          <w:spacing w:val="-9"/>
        </w:rPr>
        <w:t xml:space="preserve"> </w:t>
      </w:r>
      <w:r>
        <w:t>manner,</w:t>
      </w:r>
      <w:r>
        <w:rPr>
          <w:spacing w:val="-8"/>
        </w:rPr>
        <w:t xml:space="preserve"> </w:t>
      </w:r>
      <w:r>
        <w:rPr>
          <w:spacing w:val="-1"/>
        </w:rPr>
        <w:t>weather</w:t>
      </w:r>
      <w:r>
        <w:rPr>
          <w:spacing w:val="-8"/>
        </w:rPr>
        <w:t xml:space="preserve"> </w:t>
      </w:r>
      <w:r>
        <w:t>conditions,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lone</w:t>
      </w:r>
      <w:r>
        <w:rPr>
          <w:spacing w:val="-9"/>
        </w:rPr>
        <w:t xml:space="preserve"> </w:t>
      </w:r>
      <w:r>
        <w:t>employee’s</w:t>
      </w:r>
      <w:r>
        <w:rPr>
          <w:spacing w:val="22"/>
          <w:w w:val="99"/>
        </w:rPr>
        <w:t xml:space="preserve"> </w:t>
      </w:r>
      <w:r>
        <w:t>physical</w:t>
      </w:r>
      <w:r>
        <w:rPr>
          <w:spacing w:val="-7"/>
        </w:rPr>
        <w:t xml:space="preserve"> </w:t>
      </w:r>
      <w:r>
        <w:t>fitness,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play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Project</w:t>
      </w:r>
      <w:r>
        <w:rPr>
          <w:spacing w:val="26"/>
          <w:w w:val="99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delaying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call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assistance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searching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provided</w:t>
      </w:r>
      <w:r>
        <w:rPr>
          <w:w w:val="99"/>
        </w:rPr>
        <w:t xml:space="preserve"> </w:t>
      </w:r>
      <w:r>
        <w:t>emergency</w:t>
      </w:r>
      <w:r>
        <w:rPr>
          <w:spacing w:val="-12"/>
        </w:rPr>
        <w:t xml:space="preserve"> </w:t>
      </w:r>
      <w:r>
        <w:t>assistance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closest</w:t>
      </w:r>
      <w:r>
        <w:rPr>
          <w:spacing w:val="-12"/>
        </w:rPr>
        <w:t xml:space="preserve"> </w:t>
      </w:r>
      <w:r>
        <w:t>emergency</w:t>
      </w:r>
      <w:r>
        <w:rPr>
          <w:spacing w:val="-11"/>
        </w:rPr>
        <w:t xml:space="preserve"> </w:t>
      </w:r>
      <w:r>
        <w:t>providers.</w:t>
      </w:r>
    </w:p>
    <w:p w:rsidR="00736333" w:rsidRDefault="00736333">
      <w:pPr>
        <w:pStyle w:val="Heading8"/>
        <w:kinsoku w:val="0"/>
        <w:overflowPunct w:val="0"/>
        <w:spacing w:before="144"/>
        <w:ind w:left="531" w:right="531"/>
        <w:jc w:val="center"/>
        <w:rPr>
          <w:b w:val="0"/>
          <w:bCs w:val="0"/>
        </w:rPr>
      </w:pPr>
      <w:bookmarkStart w:id="36" w:name="bookmark29"/>
      <w:bookmarkEnd w:id="36"/>
      <w:r>
        <w:rPr>
          <w:spacing w:val="-1"/>
        </w:rPr>
        <w:t>ENFORCEMENT</w:t>
      </w:r>
    </w:p>
    <w:p w:rsidR="00736333" w:rsidRDefault="00736333">
      <w:pPr>
        <w:pStyle w:val="BodyText"/>
        <w:kinsoku w:val="0"/>
        <w:overflowPunct w:val="0"/>
        <w:ind w:right="283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abide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rules</w:t>
      </w:r>
      <w:r>
        <w:rPr>
          <w:spacing w:val="-6"/>
        </w:rPr>
        <w:t xml:space="preserve"> </w:t>
      </w:r>
      <w:r>
        <w:t>and</w:t>
      </w:r>
      <w:r>
        <w:rPr>
          <w:spacing w:val="23"/>
          <w:w w:val="99"/>
        </w:rPr>
        <w:t xml:space="preserve"> </w:t>
      </w:r>
      <w:r>
        <w:t>guidelines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protect</w:t>
      </w:r>
      <w:r>
        <w:rPr>
          <w:spacing w:val="-7"/>
        </w:rPr>
        <w:t xml:space="preserve"> </w:t>
      </w:r>
      <w:r>
        <w:t>themselves,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protect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fellow</w:t>
      </w:r>
      <w:r>
        <w:rPr>
          <w:w w:val="99"/>
        </w:rPr>
        <w:t xml:space="preserve"> </w:t>
      </w:r>
      <w:r>
        <w:rPr>
          <w:spacing w:val="-1"/>
        </w:rPr>
        <w:t>workers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harm.</w:t>
      </w:r>
      <w:r>
        <w:rPr>
          <w:spacing w:val="63"/>
        </w:rPr>
        <w:t xml:space="preserve"> </w:t>
      </w:r>
      <w:r>
        <w:rPr>
          <w:spacing w:val="-1"/>
        </w:rPr>
        <w:t>Should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*safety</w:t>
      </w:r>
      <w:r>
        <w:rPr>
          <w:spacing w:val="-7"/>
        </w:rPr>
        <w:t xml:space="preserve"> </w:t>
      </w:r>
      <w:r>
        <w:t>violation</w:t>
      </w:r>
      <w:r>
        <w:rPr>
          <w:spacing w:val="-7"/>
        </w:rPr>
        <w:t xml:space="preserve"> </w:t>
      </w:r>
      <w:r>
        <w:t>occur,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following</w:t>
      </w:r>
      <w:r>
        <w:rPr>
          <w:spacing w:val="-7"/>
        </w:rPr>
        <w:t xml:space="preserve"> </w:t>
      </w:r>
      <w:r>
        <w:t>steps</w:t>
      </w:r>
      <w:r>
        <w:rPr>
          <w:spacing w:val="39"/>
          <w:w w:val="9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taken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employee’s</w:t>
      </w:r>
      <w:r>
        <w:rPr>
          <w:spacing w:val="-9"/>
        </w:rPr>
        <w:t xml:space="preserve"> </w:t>
      </w:r>
      <w:r>
        <w:t>immediate</w:t>
      </w:r>
      <w:r>
        <w:rPr>
          <w:spacing w:val="-9"/>
        </w:rPr>
        <w:t xml:space="preserve"> </w:t>
      </w:r>
      <w:r>
        <w:t>supervisor:</w:t>
      </w:r>
    </w:p>
    <w:p w:rsidR="00736333" w:rsidRDefault="00736333">
      <w:pPr>
        <w:pStyle w:val="BodyText"/>
        <w:kinsoku w:val="0"/>
        <w:overflowPunct w:val="0"/>
        <w:ind w:right="283"/>
        <w:sectPr w:rsidR="00736333">
          <w:footerReference w:type="default" r:id="rId37"/>
          <w:pgSz w:w="12240" w:h="15840"/>
          <w:pgMar w:top="520" w:right="1340" w:bottom="1000" w:left="1340" w:header="0" w:footer="804" w:gutter="0"/>
          <w:pgNumType w:start="41"/>
          <w:cols w:space="720" w:equalWidth="0">
            <w:col w:w="9560"/>
          </w:cols>
          <w:noEndnote/>
        </w:sectPr>
      </w:pPr>
    </w:p>
    <w:p w:rsidR="00736333" w:rsidRDefault="00736333">
      <w:pPr>
        <w:kinsoku w:val="0"/>
        <w:overflowPunct w:val="0"/>
        <w:spacing w:before="41" w:line="245" w:lineRule="auto"/>
        <w:ind w:left="910" w:right="166" w:hanging="810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lastRenderedPageBreak/>
        <w:t>*Note:</w:t>
      </w:r>
      <w:r>
        <w:rPr>
          <w:rFonts w:ascii="Arial" w:hAnsi="Arial" w:cs="Arial"/>
          <w:b/>
          <w:bCs/>
          <w:spacing w:val="36"/>
        </w:rPr>
        <w:t xml:space="preserve"> </w:t>
      </w:r>
      <w:r>
        <w:rPr>
          <w:rFonts w:ascii="Arial" w:hAnsi="Arial" w:cs="Arial"/>
          <w:b/>
          <w:bCs/>
          <w:spacing w:val="-1"/>
        </w:rPr>
        <w:t>Examples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what </w:t>
      </w:r>
      <w:r>
        <w:rPr>
          <w:rFonts w:ascii="Arial" w:hAnsi="Arial" w:cs="Arial"/>
          <w:b/>
          <w:bCs/>
          <w:spacing w:val="-1"/>
        </w:rPr>
        <w:t>constitutes</w:t>
      </w:r>
      <w:r>
        <w:rPr>
          <w:rFonts w:ascii="Arial" w:hAnsi="Arial" w:cs="Arial"/>
          <w:b/>
          <w:bCs/>
        </w:rPr>
        <w:t xml:space="preserve"> a </w:t>
      </w:r>
      <w:r>
        <w:rPr>
          <w:rFonts w:ascii="Arial" w:hAnsi="Arial" w:cs="Arial"/>
          <w:b/>
          <w:bCs/>
          <w:spacing w:val="-1"/>
        </w:rPr>
        <w:t>safety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violation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includes,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but</w:t>
      </w:r>
      <w:r>
        <w:rPr>
          <w:rFonts w:ascii="Arial" w:hAnsi="Arial" w:cs="Arial"/>
          <w:b/>
          <w:bCs/>
        </w:rPr>
        <w:t xml:space="preserve"> is </w:t>
      </w:r>
      <w:r>
        <w:rPr>
          <w:rFonts w:ascii="Arial" w:hAnsi="Arial" w:cs="Arial"/>
          <w:b/>
          <w:bCs/>
          <w:spacing w:val="-1"/>
        </w:rPr>
        <w:t>not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limited</w:t>
      </w:r>
      <w:r>
        <w:rPr>
          <w:rFonts w:ascii="Arial" w:hAnsi="Arial" w:cs="Arial"/>
          <w:b/>
          <w:bCs/>
          <w:spacing w:val="60"/>
        </w:rPr>
        <w:t xml:space="preserve"> </w:t>
      </w:r>
      <w:r>
        <w:rPr>
          <w:rFonts w:ascii="Arial" w:hAnsi="Arial" w:cs="Arial"/>
          <w:b/>
          <w:bCs/>
          <w:spacing w:val="-1"/>
        </w:rPr>
        <w:t>to,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failure</w:t>
      </w:r>
      <w:r>
        <w:rPr>
          <w:rFonts w:ascii="Arial" w:hAnsi="Arial" w:cs="Arial"/>
          <w:b/>
          <w:bCs/>
        </w:rPr>
        <w:t xml:space="preserve"> to </w:t>
      </w:r>
      <w:r>
        <w:rPr>
          <w:rFonts w:ascii="Arial" w:hAnsi="Arial" w:cs="Arial"/>
          <w:b/>
          <w:bCs/>
          <w:spacing w:val="-1"/>
        </w:rPr>
        <w:t>follow</w:t>
      </w:r>
      <w:r>
        <w:rPr>
          <w:rFonts w:ascii="Arial" w:hAnsi="Arial" w:cs="Arial"/>
          <w:b/>
          <w:bCs/>
          <w:spacing w:val="3"/>
        </w:rPr>
        <w:t xml:space="preserve"> </w:t>
      </w:r>
      <w:r>
        <w:rPr>
          <w:rFonts w:ascii="Arial" w:hAnsi="Arial" w:cs="Arial"/>
          <w:b/>
          <w:bCs/>
          <w:spacing w:val="-1"/>
        </w:rPr>
        <w:t>verbal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  <w:r>
        <w:rPr>
          <w:rFonts w:ascii="Arial" w:hAnsi="Arial" w:cs="Arial"/>
          <w:b/>
          <w:bCs/>
        </w:rPr>
        <w:t xml:space="preserve"> written </w:t>
      </w:r>
      <w:r>
        <w:rPr>
          <w:rFonts w:ascii="Arial" w:hAnsi="Arial" w:cs="Arial"/>
          <w:b/>
          <w:bCs/>
          <w:spacing w:val="-1"/>
        </w:rPr>
        <w:t>safety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procedures/guidelines/rules,</w:t>
      </w:r>
      <w:r>
        <w:rPr>
          <w:rFonts w:ascii="Arial" w:hAnsi="Arial" w:cs="Arial"/>
          <w:b/>
          <w:bCs/>
          <w:spacing w:val="54"/>
        </w:rPr>
        <w:t xml:space="preserve"> </w:t>
      </w:r>
      <w:r>
        <w:rPr>
          <w:rFonts w:ascii="Arial" w:hAnsi="Arial" w:cs="Arial"/>
          <w:b/>
          <w:bCs/>
          <w:spacing w:val="-1"/>
        </w:rPr>
        <w:t>failure</w:t>
      </w:r>
      <w:r>
        <w:rPr>
          <w:rFonts w:ascii="Arial" w:hAnsi="Arial" w:cs="Arial"/>
          <w:b/>
          <w:bCs/>
        </w:rPr>
        <w:t xml:space="preserve"> to wear </w:t>
      </w:r>
      <w:r>
        <w:rPr>
          <w:rFonts w:ascii="Arial" w:hAnsi="Arial" w:cs="Arial"/>
          <w:b/>
          <w:bCs/>
          <w:spacing w:val="-1"/>
        </w:rPr>
        <w:t>selected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PPE,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horse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play,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abuse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equipment,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etc..</w:t>
      </w:r>
    </w:p>
    <w:p w:rsidR="00736333" w:rsidRDefault="00736333" w:rsidP="00D6514C">
      <w:pPr>
        <w:numPr>
          <w:ilvl w:val="0"/>
          <w:numId w:val="80"/>
        </w:numPr>
        <w:tabs>
          <w:tab w:val="left" w:pos="910"/>
          <w:tab w:val="left" w:pos="4420"/>
        </w:tabs>
        <w:kinsoku w:val="0"/>
        <w:overflowPunct w:val="0"/>
        <w:spacing w:before="139" w:line="321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Minor</w:t>
      </w:r>
      <w:r>
        <w:rPr>
          <w:rFonts w:ascii="Arial" w:hAnsi="Arial" w:cs="Arial"/>
          <w:b/>
          <w:bCs/>
          <w:spacing w:val="-6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Safety</w:t>
      </w:r>
      <w:r>
        <w:rPr>
          <w:rFonts w:ascii="Arial" w:hAnsi="Arial" w:cs="Arial"/>
          <w:b/>
          <w:bCs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Violations</w:t>
      </w:r>
      <w:r>
        <w:rPr>
          <w:rFonts w:ascii="Arial" w:hAnsi="Arial" w:cs="Arial"/>
          <w:spacing w:val="-1"/>
          <w:sz w:val="28"/>
          <w:szCs w:val="28"/>
        </w:rPr>
        <w:t>:</w:t>
      </w:r>
      <w:r>
        <w:rPr>
          <w:rFonts w:ascii="Arial" w:hAnsi="Arial" w:cs="Arial"/>
          <w:spacing w:val="-1"/>
          <w:sz w:val="28"/>
          <w:szCs w:val="28"/>
        </w:rPr>
        <w:tab/>
        <w:t>Violations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which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would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not</w:t>
      </w:r>
      <w:r>
        <w:rPr>
          <w:rFonts w:ascii="Arial" w:hAnsi="Arial" w:cs="Arial"/>
          <w:b/>
          <w:bCs/>
          <w:spacing w:val="-10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</w:rPr>
        <w:t>reasonably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left="4420"/>
      </w:pPr>
      <w:r>
        <w:t>be</w:t>
      </w:r>
      <w:r>
        <w:rPr>
          <w:spacing w:val="-8"/>
        </w:rPr>
        <w:t xml:space="preserve"> </w:t>
      </w:r>
      <w:r>
        <w:t>expected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serious</w:t>
      </w:r>
      <w:r>
        <w:rPr>
          <w:spacing w:val="-7"/>
        </w:rPr>
        <w:t xml:space="preserve"> </w:t>
      </w:r>
      <w:r>
        <w:t>injury.</w:t>
      </w:r>
    </w:p>
    <w:p w:rsidR="00736333" w:rsidRDefault="00736333" w:rsidP="00D6514C">
      <w:pPr>
        <w:pStyle w:val="BodyText"/>
        <w:numPr>
          <w:ilvl w:val="1"/>
          <w:numId w:val="80"/>
        </w:numPr>
        <w:tabs>
          <w:tab w:val="left" w:pos="1271"/>
        </w:tabs>
        <w:kinsoku w:val="0"/>
        <w:overflowPunct w:val="0"/>
        <w:ind w:hanging="360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hazardous</w:t>
      </w:r>
      <w:r>
        <w:rPr>
          <w:spacing w:val="-10"/>
        </w:rPr>
        <w:t xml:space="preserve"> </w:t>
      </w:r>
      <w:r>
        <w:t>situation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corrected.</w:t>
      </w:r>
    </w:p>
    <w:p w:rsidR="00736333" w:rsidRDefault="00736333" w:rsidP="00D6514C">
      <w:pPr>
        <w:pStyle w:val="BodyText"/>
        <w:numPr>
          <w:ilvl w:val="1"/>
          <w:numId w:val="80"/>
        </w:numPr>
        <w:tabs>
          <w:tab w:val="left" w:pos="1271"/>
        </w:tabs>
        <w:kinsoku w:val="0"/>
        <w:overflowPunct w:val="0"/>
        <w:ind w:right="142" w:hanging="360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informed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correct</w:t>
      </w:r>
      <w:r>
        <w:rPr>
          <w:spacing w:val="-7"/>
        </w:rPr>
        <w:t xml:space="preserve"> </w:t>
      </w:r>
      <w:r>
        <w:t>procedures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follow</w:t>
      </w:r>
      <w:r>
        <w:rPr>
          <w:spacing w:val="25"/>
          <w:w w:val="99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supervisor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5"/>
        </w:rPr>
        <w:t>ensure</w:t>
      </w:r>
      <w:r>
        <w:rPr>
          <w:spacing w:val="-11"/>
        </w:rPr>
        <w:t xml:space="preserve"> </w:t>
      </w:r>
      <w:r>
        <w:rPr>
          <w:spacing w:val="-3"/>
        </w:rPr>
        <w:t>that</w:t>
      </w:r>
      <w:r>
        <w:rPr>
          <w:spacing w:val="-11"/>
        </w:rPr>
        <w:t xml:space="preserve"> </w:t>
      </w:r>
      <w:r>
        <w:rPr>
          <w:spacing w:val="-5"/>
        </w:rPr>
        <w:t>these</w:t>
      </w:r>
      <w:r>
        <w:rPr>
          <w:spacing w:val="-10"/>
        </w:rPr>
        <w:t xml:space="preserve"> </w:t>
      </w:r>
      <w:r>
        <w:rPr>
          <w:spacing w:val="-5"/>
        </w:rPr>
        <w:t>procedures</w:t>
      </w:r>
      <w:r>
        <w:rPr>
          <w:spacing w:val="-11"/>
        </w:rPr>
        <w:t xml:space="preserve"> </w:t>
      </w:r>
      <w:r>
        <w:rPr>
          <w:spacing w:val="-5"/>
        </w:rPr>
        <w:t>are</w:t>
      </w:r>
      <w:r>
        <w:rPr>
          <w:spacing w:val="34"/>
          <w:w w:val="99"/>
        </w:rPr>
        <w:t xml:space="preserve"> </w:t>
      </w:r>
      <w:r>
        <w:rPr>
          <w:spacing w:val="-5"/>
        </w:rPr>
        <w:t>understood.</w:t>
      </w:r>
    </w:p>
    <w:p w:rsidR="00736333" w:rsidRDefault="00736333" w:rsidP="00D6514C">
      <w:pPr>
        <w:pStyle w:val="BodyText"/>
        <w:numPr>
          <w:ilvl w:val="1"/>
          <w:numId w:val="80"/>
        </w:numPr>
        <w:tabs>
          <w:tab w:val="left" w:pos="1271"/>
        </w:tabs>
        <w:kinsoku w:val="0"/>
        <w:overflowPunct w:val="0"/>
        <w:spacing w:before="90"/>
        <w:ind w:right="220" w:hanging="360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supervisor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written</w:t>
      </w:r>
      <w:r>
        <w:rPr>
          <w:spacing w:val="-7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occurrence</w:t>
      </w:r>
      <w:r>
        <w:rPr>
          <w:spacing w:val="-7"/>
        </w:rPr>
        <w:t xml:space="preserve"> </w:t>
      </w:r>
      <w:r>
        <w:t>using</w:t>
      </w:r>
      <w:r>
        <w:rPr>
          <w:spacing w:val="23"/>
          <w:w w:val="99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rPr>
          <w:spacing w:val="-1"/>
        </w:rPr>
        <w:t>Enforcement</w:t>
      </w:r>
      <w:r>
        <w:rPr>
          <w:spacing w:val="-11"/>
        </w:rPr>
        <w:t xml:space="preserve"> </w:t>
      </w:r>
      <w:r>
        <w:rPr>
          <w:spacing w:val="-1"/>
        </w:rPr>
        <w:t>Documentation</w:t>
      </w:r>
      <w:r>
        <w:rPr>
          <w:spacing w:val="-10"/>
        </w:rPr>
        <w:t xml:space="preserve"> </w:t>
      </w:r>
      <w:r>
        <w:rPr>
          <w:spacing w:val="-1"/>
        </w:rPr>
        <w:t>Form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inform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employee</w:t>
      </w:r>
      <w:r>
        <w:rPr>
          <w:spacing w:val="51"/>
          <w:w w:val="9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documentation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forwarded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Director</w:t>
      </w:r>
      <w:r>
        <w:rPr>
          <w:spacing w:val="47"/>
          <w:w w:val="9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retention</w:t>
      </w:r>
      <w:r>
        <w:rPr>
          <w:spacing w:val="-6"/>
        </w:rPr>
        <w:t xml:space="preserve"> </w:t>
      </w:r>
      <w:r>
        <w:t>period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year.</w:t>
      </w:r>
    </w:p>
    <w:p w:rsidR="00736333" w:rsidRDefault="00736333" w:rsidP="00D6514C">
      <w:pPr>
        <w:pStyle w:val="BodyText"/>
        <w:numPr>
          <w:ilvl w:val="1"/>
          <w:numId w:val="80"/>
        </w:numPr>
        <w:tabs>
          <w:tab w:val="left" w:pos="1301"/>
        </w:tabs>
        <w:kinsoku w:val="0"/>
        <w:overflowPunct w:val="0"/>
        <w:spacing w:before="90"/>
        <w:ind w:right="1156" w:hanging="360"/>
      </w:pPr>
      <w:r>
        <w:t>A</w:t>
      </w:r>
      <w:r>
        <w:rPr>
          <w:spacing w:val="-8"/>
        </w:rPr>
        <w:t xml:space="preserve"> </w:t>
      </w:r>
      <w:r>
        <w:t>repeat</w:t>
      </w:r>
      <w:r>
        <w:rPr>
          <w:spacing w:val="-8"/>
        </w:rPr>
        <w:t xml:space="preserve"> </w:t>
      </w:r>
      <w:r>
        <w:t>occurrence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minor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violation</w:t>
      </w:r>
      <w:r>
        <w:rPr>
          <w:spacing w:val="-7"/>
        </w:rPr>
        <w:t xml:space="preserve"> </w:t>
      </w:r>
      <w:r>
        <w:t>is</w:t>
      </w:r>
      <w:r>
        <w:rPr>
          <w:w w:val="99"/>
        </w:rPr>
        <w:t xml:space="preserve"> </w:t>
      </w:r>
      <w:r>
        <w:t>considered</w:t>
      </w:r>
      <w:r>
        <w:rPr>
          <w:spacing w:val="-10"/>
        </w:rPr>
        <w:t xml:space="preserve"> </w:t>
      </w:r>
      <w:r>
        <w:t>substantially</w:t>
      </w:r>
      <w:r>
        <w:rPr>
          <w:spacing w:val="-1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serious</w:t>
      </w:r>
      <w:r>
        <w:rPr>
          <w:spacing w:val="-10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first.</w:t>
      </w:r>
    </w:p>
    <w:p w:rsidR="00736333" w:rsidRDefault="00736333" w:rsidP="00D6514C">
      <w:pPr>
        <w:numPr>
          <w:ilvl w:val="0"/>
          <w:numId w:val="80"/>
        </w:numPr>
        <w:tabs>
          <w:tab w:val="left" w:pos="910"/>
          <w:tab w:val="left" w:pos="4419"/>
        </w:tabs>
        <w:kinsoku w:val="0"/>
        <w:overflowPunct w:val="0"/>
        <w:spacing w:before="99" w:line="321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Major</w:t>
      </w:r>
      <w:r>
        <w:rPr>
          <w:rFonts w:ascii="Arial" w:hAnsi="Arial" w:cs="Arial"/>
          <w:b/>
          <w:bCs/>
          <w:spacing w:val="-5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Safety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Violations</w:t>
      </w:r>
      <w:r>
        <w:rPr>
          <w:rFonts w:ascii="Arial" w:hAnsi="Arial" w:cs="Arial"/>
          <w:spacing w:val="-1"/>
          <w:sz w:val="28"/>
          <w:szCs w:val="28"/>
        </w:rPr>
        <w:t>:</w:t>
      </w:r>
      <w:r>
        <w:rPr>
          <w:rFonts w:ascii="Arial" w:hAnsi="Arial" w:cs="Arial"/>
          <w:spacing w:val="-1"/>
          <w:sz w:val="28"/>
          <w:szCs w:val="28"/>
        </w:rPr>
        <w:tab/>
        <w:t>Violations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which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would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reasonably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be</w:t>
      </w:r>
    </w:p>
    <w:p w:rsidR="00736333" w:rsidRDefault="00736333">
      <w:pPr>
        <w:pStyle w:val="BodyText"/>
        <w:kinsoku w:val="0"/>
        <w:overflowPunct w:val="0"/>
        <w:spacing w:before="0"/>
        <w:ind w:left="4420"/>
      </w:pPr>
      <w:r>
        <w:t>expected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serious</w:t>
      </w:r>
      <w:r>
        <w:rPr>
          <w:spacing w:val="-7"/>
        </w:rPr>
        <w:t xml:space="preserve"> </w:t>
      </w:r>
      <w:r>
        <w:t>injury</w:t>
      </w:r>
      <w:r>
        <w:rPr>
          <w:spacing w:val="-6"/>
        </w:rPr>
        <w:t xml:space="preserve"> </w:t>
      </w:r>
      <w:r>
        <w:t>or</w:t>
      </w:r>
      <w:r>
        <w:rPr>
          <w:w w:val="99"/>
        </w:rPr>
        <w:t xml:space="preserve"> </w:t>
      </w:r>
      <w:r>
        <w:t>death.</w:t>
      </w:r>
    </w:p>
    <w:p w:rsidR="00736333" w:rsidRDefault="00736333" w:rsidP="00D6514C">
      <w:pPr>
        <w:pStyle w:val="BodyText"/>
        <w:numPr>
          <w:ilvl w:val="1"/>
          <w:numId w:val="80"/>
        </w:numPr>
        <w:tabs>
          <w:tab w:val="left" w:pos="1271"/>
        </w:tabs>
        <w:kinsoku w:val="0"/>
        <w:overflowPunct w:val="0"/>
        <w:spacing w:before="91"/>
        <w:ind w:hanging="360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hazardous</w:t>
      </w:r>
      <w:r>
        <w:rPr>
          <w:spacing w:val="-10"/>
        </w:rPr>
        <w:t xml:space="preserve"> </w:t>
      </w:r>
      <w:r>
        <w:t>situation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corrected.</w:t>
      </w:r>
    </w:p>
    <w:p w:rsidR="00736333" w:rsidRDefault="00736333" w:rsidP="00D6514C">
      <w:pPr>
        <w:pStyle w:val="BodyText"/>
        <w:numPr>
          <w:ilvl w:val="1"/>
          <w:numId w:val="80"/>
        </w:numPr>
        <w:tabs>
          <w:tab w:val="left" w:pos="1271"/>
        </w:tabs>
        <w:kinsoku w:val="0"/>
        <w:overflowPunct w:val="0"/>
        <w:spacing w:before="91"/>
        <w:ind w:right="142" w:hanging="360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informed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correct</w:t>
      </w:r>
      <w:r>
        <w:rPr>
          <w:spacing w:val="-7"/>
        </w:rPr>
        <w:t xml:space="preserve"> </w:t>
      </w:r>
      <w:r>
        <w:t>procedures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follow</w:t>
      </w:r>
      <w:r>
        <w:rPr>
          <w:spacing w:val="25"/>
          <w:w w:val="99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5"/>
        </w:rPr>
        <w:t>impress</w:t>
      </w:r>
      <w:r>
        <w:rPr>
          <w:spacing w:val="-11"/>
        </w:rPr>
        <w:t xml:space="preserve"> </w:t>
      </w:r>
      <w:r>
        <w:rPr>
          <w:spacing w:val="-3"/>
        </w:rPr>
        <w:t>upon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individual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severity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violation</w:t>
      </w:r>
      <w:r>
        <w:rPr>
          <w:spacing w:val="-10"/>
        </w:rPr>
        <w:t xml:space="preserve"> </w:t>
      </w:r>
      <w:r>
        <w:rPr>
          <w:spacing w:val="-5"/>
        </w:rPr>
        <w:t>and</w:t>
      </w:r>
      <w:r>
        <w:rPr>
          <w:spacing w:val="38"/>
          <w:w w:val="99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likely</w:t>
      </w:r>
      <w:r>
        <w:rPr>
          <w:spacing w:val="-11"/>
        </w:rPr>
        <w:t xml:space="preserve"> </w:t>
      </w:r>
      <w:r>
        <w:rPr>
          <w:spacing w:val="-5"/>
        </w:rPr>
        <w:t>consequences</w:t>
      </w:r>
      <w:r>
        <w:rPr>
          <w:spacing w:val="-10"/>
        </w:rPr>
        <w:t xml:space="preserve"> </w:t>
      </w:r>
      <w:r>
        <w:rPr>
          <w:spacing w:val="-5"/>
        </w:rPr>
        <w:t>should</w:t>
      </w:r>
      <w:r>
        <w:rPr>
          <w:spacing w:val="-11"/>
        </w:rPr>
        <w:t xml:space="preserve"> </w:t>
      </w:r>
      <w:r>
        <w:rPr>
          <w:spacing w:val="-3"/>
        </w:rPr>
        <w:t>this</w:t>
      </w:r>
      <w:r>
        <w:rPr>
          <w:spacing w:val="-10"/>
        </w:rPr>
        <w:t xml:space="preserve"> </w:t>
      </w:r>
      <w:r>
        <w:rPr>
          <w:spacing w:val="-3"/>
        </w:rPr>
        <w:t>type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5"/>
        </w:rPr>
        <w:t>violation</w:t>
      </w:r>
      <w:r>
        <w:rPr>
          <w:spacing w:val="-11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5"/>
        </w:rPr>
        <w:t>repeated.</w:t>
      </w:r>
      <w:r>
        <w:rPr>
          <w:spacing w:val="32"/>
          <w:w w:val="99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supervisor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1"/>
        </w:rPr>
        <w:t xml:space="preserve"> </w:t>
      </w:r>
      <w:r>
        <w:rPr>
          <w:spacing w:val="-5"/>
        </w:rPr>
        <w:t>ensure</w:t>
      </w:r>
      <w:r>
        <w:rPr>
          <w:spacing w:val="-10"/>
        </w:rPr>
        <w:t xml:space="preserve"> </w:t>
      </w:r>
      <w:r>
        <w:rPr>
          <w:spacing w:val="-3"/>
        </w:rPr>
        <w:t>that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individual</w:t>
      </w:r>
      <w:r>
        <w:rPr>
          <w:spacing w:val="-10"/>
        </w:rPr>
        <w:t xml:space="preserve"> </w:t>
      </w:r>
      <w:r>
        <w:rPr>
          <w:spacing w:val="-5"/>
        </w:rPr>
        <w:t>understands</w:t>
      </w:r>
      <w:r>
        <w:rPr>
          <w:spacing w:val="-11"/>
        </w:rPr>
        <w:t xml:space="preserve"> </w:t>
      </w:r>
      <w:r>
        <w:rPr>
          <w:spacing w:val="-5"/>
        </w:rPr>
        <w:t>the</w:t>
      </w:r>
      <w:r>
        <w:rPr>
          <w:spacing w:val="34"/>
          <w:w w:val="99"/>
        </w:rPr>
        <w:t xml:space="preserve"> </w:t>
      </w:r>
      <w:r>
        <w:rPr>
          <w:spacing w:val="-5"/>
        </w:rPr>
        <w:t>correct</w:t>
      </w:r>
      <w:r>
        <w:rPr>
          <w:spacing w:val="-11"/>
        </w:rPr>
        <w:t xml:space="preserve"> </w:t>
      </w:r>
      <w:r>
        <w:rPr>
          <w:spacing w:val="-5"/>
        </w:rPr>
        <w:t>procedures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3"/>
        </w:rPr>
        <w:t>will</w:t>
      </w:r>
      <w:r>
        <w:rPr>
          <w:spacing w:val="-11"/>
        </w:rPr>
        <w:t xml:space="preserve"> </w:t>
      </w:r>
      <w:r>
        <w:rPr>
          <w:spacing w:val="-2"/>
        </w:rPr>
        <w:t>be</w:t>
      </w:r>
      <w:r>
        <w:rPr>
          <w:spacing w:val="-11"/>
        </w:rPr>
        <w:t xml:space="preserve"> </w:t>
      </w:r>
      <w:r>
        <w:rPr>
          <w:spacing w:val="-5"/>
        </w:rPr>
        <w:t>cautioned</w:t>
      </w:r>
      <w:r>
        <w:rPr>
          <w:spacing w:val="-10"/>
        </w:rPr>
        <w:t xml:space="preserve"> </w:t>
      </w:r>
      <w:r>
        <w:rPr>
          <w:spacing w:val="-3"/>
        </w:rPr>
        <w:t>that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5"/>
        </w:rPr>
        <w:t>reoccurrence</w:t>
      </w:r>
      <w:r>
        <w:rPr>
          <w:spacing w:val="-11"/>
        </w:rPr>
        <w:t xml:space="preserve"> </w:t>
      </w:r>
      <w:r>
        <w:rPr>
          <w:spacing w:val="-5"/>
        </w:rPr>
        <w:t>could</w:t>
      </w:r>
      <w:r>
        <w:rPr>
          <w:spacing w:val="44"/>
          <w:w w:val="99"/>
        </w:rPr>
        <w:t xml:space="preserve"> </w:t>
      </w:r>
      <w:r>
        <w:rPr>
          <w:spacing w:val="-5"/>
        </w:rPr>
        <w:t>result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5"/>
        </w:rPr>
        <w:t>disciplinary</w:t>
      </w:r>
      <w:r>
        <w:rPr>
          <w:spacing w:val="-10"/>
        </w:rPr>
        <w:t xml:space="preserve"> </w:t>
      </w:r>
      <w:r>
        <w:rPr>
          <w:spacing w:val="-5"/>
        </w:rPr>
        <w:t>action</w:t>
      </w:r>
      <w:r>
        <w:rPr>
          <w:spacing w:val="-9"/>
        </w:rPr>
        <w:t xml:space="preserve"> </w:t>
      </w:r>
      <w:r>
        <w:rPr>
          <w:spacing w:val="-2"/>
        </w:rPr>
        <w:t>up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9"/>
        </w:rPr>
        <w:t xml:space="preserve"> </w:t>
      </w:r>
      <w:r>
        <w:rPr>
          <w:spacing w:val="-5"/>
        </w:rPr>
        <w:t>including</w:t>
      </w:r>
      <w:r>
        <w:rPr>
          <w:spacing w:val="-10"/>
        </w:rPr>
        <w:t xml:space="preserve"> </w:t>
      </w:r>
      <w:r>
        <w:rPr>
          <w:spacing w:val="-5"/>
        </w:rPr>
        <w:t>discharge.</w:t>
      </w:r>
    </w:p>
    <w:p w:rsidR="00736333" w:rsidRDefault="00736333" w:rsidP="00D6514C">
      <w:pPr>
        <w:pStyle w:val="BodyText"/>
        <w:numPr>
          <w:ilvl w:val="1"/>
          <w:numId w:val="80"/>
        </w:numPr>
        <w:tabs>
          <w:tab w:val="left" w:pos="1271"/>
        </w:tabs>
        <w:kinsoku w:val="0"/>
        <w:overflowPunct w:val="0"/>
        <w:spacing w:before="90"/>
        <w:ind w:right="220" w:hanging="360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supervisor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written</w:t>
      </w:r>
      <w:r>
        <w:rPr>
          <w:spacing w:val="-7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occurrence</w:t>
      </w:r>
      <w:r>
        <w:rPr>
          <w:spacing w:val="-7"/>
        </w:rPr>
        <w:t xml:space="preserve"> </w:t>
      </w:r>
      <w:r>
        <w:t>using</w:t>
      </w:r>
      <w:r>
        <w:rPr>
          <w:spacing w:val="23"/>
          <w:w w:val="99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rPr>
          <w:spacing w:val="-1"/>
        </w:rPr>
        <w:t>Enforcement</w:t>
      </w:r>
      <w:r>
        <w:rPr>
          <w:spacing w:val="-11"/>
        </w:rPr>
        <w:t xml:space="preserve"> </w:t>
      </w:r>
      <w:r>
        <w:rPr>
          <w:spacing w:val="-1"/>
        </w:rPr>
        <w:t>Documentation</w:t>
      </w:r>
      <w:r>
        <w:rPr>
          <w:spacing w:val="-10"/>
        </w:rPr>
        <w:t xml:space="preserve"> </w:t>
      </w:r>
      <w:r>
        <w:rPr>
          <w:spacing w:val="-1"/>
        </w:rPr>
        <w:t>Form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inform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employee</w:t>
      </w:r>
      <w:r>
        <w:rPr>
          <w:spacing w:val="51"/>
          <w:w w:val="9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documentation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forwarded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Director</w:t>
      </w:r>
      <w:r>
        <w:rPr>
          <w:spacing w:val="47"/>
          <w:w w:val="9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retention</w:t>
      </w:r>
      <w:r>
        <w:rPr>
          <w:spacing w:val="-6"/>
        </w:rPr>
        <w:t xml:space="preserve"> </w:t>
      </w:r>
      <w:r>
        <w:t>period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year.</w:t>
      </w:r>
    </w:p>
    <w:p w:rsidR="00736333" w:rsidRDefault="00736333" w:rsidP="00D6514C">
      <w:pPr>
        <w:numPr>
          <w:ilvl w:val="0"/>
          <w:numId w:val="80"/>
        </w:numPr>
        <w:tabs>
          <w:tab w:val="left" w:pos="910"/>
        </w:tabs>
        <w:kinsoku w:val="0"/>
        <w:overflowPunct w:val="0"/>
        <w:spacing w:before="99" w:line="321" w:lineRule="exact"/>
        <w:ind w:left="909" w:hanging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Willful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Major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Safety</w:t>
      </w:r>
      <w:r>
        <w:rPr>
          <w:rFonts w:ascii="Arial" w:hAnsi="Arial" w:cs="Arial"/>
          <w:b/>
          <w:bCs/>
          <w:spacing w:val="-13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Violations</w:t>
      </w:r>
      <w:r>
        <w:rPr>
          <w:rFonts w:ascii="Arial" w:hAnsi="Arial" w:cs="Arial"/>
          <w:spacing w:val="-1"/>
          <w:sz w:val="28"/>
          <w:szCs w:val="28"/>
        </w:rPr>
        <w:t>:</w:t>
      </w:r>
      <w:r>
        <w:rPr>
          <w:rFonts w:ascii="Arial" w:hAnsi="Arial" w:cs="Arial"/>
          <w:spacing w:val="64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Intentional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violation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safety</w:t>
      </w:r>
    </w:p>
    <w:p w:rsidR="00736333" w:rsidRDefault="00736333">
      <w:pPr>
        <w:pStyle w:val="BodyText"/>
        <w:kinsoku w:val="0"/>
        <w:overflowPunct w:val="0"/>
        <w:spacing w:before="0"/>
        <w:ind w:left="5050" w:right="142"/>
      </w:pPr>
      <w:r>
        <w:t>rule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rPr>
          <w:spacing w:val="-1"/>
        </w:rPr>
        <w:t>would</w:t>
      </w:r>
      <w:r>
        <w:rPr>
          <w:spacing w:val="-9"/>
        </w:rPr>
        <w:t xml:space="preserve"> </w:t>
      </w:r>
      <w:r>
        <w:t>reasonably</w:t>
      </w:r>
      <w:r>
        <w:rPr>
          <w:spacing w:val="-9"/>
        </w:rPr>
        <w:t xml:space="preserve"> </w:t>
      </w:r>
      <w:r>
        <w:t>be</w:t>
      </w:r>
      <w:r>
        <w:rPr>
          <w:spacing w:val="28"/>
          <w:w w:val="99"/>
        </w:rPr>
        <w:t xml:space="preserve"> </w:t>
      </w:r>
      <w:r>
        <w:t>expected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serious</w:t>
      </w:r>
      <w:r>
        <w:rPr>
          <w:spacing w:val="-8"/>
        </w:rPr>
        <w:t xml:space="preserve"> </w:t>
      </w:r>
      <w:r>
        <w:t>injury</w:t>
      </w:r>
      <w:r>
        <w:rPr>
          <w:w w:val="9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fellow</w:t>
      </w:r>
      <w:r>
        <w:rPr>
          <w:spacing w:val="-7"/>
        </w:rPr>
        <w:t xml:space="preserve"> </w:t>
      </w:r>
      <w:r>
        <w:rPr>
          <w:spacing w:val="-1"/>
        </w:rPr>
        <w:t>worker.</w:t>
      </w:r>
    </w:p>
    <w:p w:rsidR="00736333" w:rsidRDefault="00736333" w:rsidP="00D6514C">
      <w:pPr>
        <w:pStyle w:val="BodyText"/>
        <w:numPr>
          <w:ilvl w:val="1"/>
          <w:numId w:val="80"/>
        </w:numPr>
        <w:tabs>
          <w:tab w:val="left" w:pos="1271"/>
        </w:tabs>
        <w:kinsoku w:val="0"/>
        <w:overflowPunct w:val="0"/>
        <w:spacing w:before="90"/>
        <w:ind w:hanging="360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hazardous</w:t>
      </w:r>
      <w:r>
        <w:rPr>
          <w:spacing w:val="-10"/>
        </w:rPr>
        <w:t xml:space="preserve"> </w:t>
      </w:r>
      <w:r>
        <w:t>situation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corrected.</w:t>
      </w:r>
    </w:p>
    <w:p w:rsidR="00736333" w:rsidRDefault="00736333" w:rsidP="00D6514C">
      <w:pPr>
        <w:pStyle w:val="BodyText"/>
        <w:numPr>
          <w:ilvl w:val="1"/>
          <w:numId w:val="80"/>
        </w:numPr>
        <w:tabs>
          <w:tab w:val="left" w:pos="1271"/>
        </w:tabs>
        <w:kinsoku w:val="0"/>
        <w:overflowPunct w:val="0"/>
        <w:spacing w:before="91"/>
        <w:ind w:right="207" w:hanging="360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removed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28"/>
          <w:w w:val="99"/>
        </w:rPr>
        <w:t xml:space="preserve"> </w:t>
      </w:r>
      <w:r>
        <w:t>documented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forwarded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Director,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43"/>
          <w:w w:val="99"/>
        </w:rPr>
        <w:t xml:space="preserve"> </w:t>
      </w:r>
      <w:r>
        <w:t>employee</w:t>
      </w:r>
      <w:r>
        <w:rPr>
          <w:spacing w:val="-12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discharged.</w:t>
      </w:r>
    </w:p>
    <w:p w:rsidR="00736333" w:rsidRDefault="00736333">
      <w:pPr>
        <w:pStyle w:val="BodyText"/>
        <w:kinsoku w:val="0"/>
        <w:overflowPunct w:val="0"/>
        <w:spacing w:before="90"/>
        <w:ind w:right="199"/>
      </w:pPr>
      <w:r>
        <w:rPr>
          <w:spacing w:val="-1"/>
        </w:rPr>
        <w:t>Employees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understand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purpose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documenting</w:t>
      </w:r>
      <w:r>
        <w:rPr>
          <w:spacing w:val="28"/>
          <w:w w:val="9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violations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employee</w:t>
      </w:r>
    </w:p>
    <w:p w:rsidR="00736333" w:rsidRDefault="00736333">
      <w:pPr>
        <w:pStyle w:val="BodyText"/>
        <w:kinsoku w:val="0"/>
        <w:overflowPunct w:val="0"/>
        <w:spacing w:before="90"/>
        <w:ind w:right="199"/>
        <w:sectPr w:rsidR="00736333">
          <w:pgSz w:w="12240" w:h="15840"/>
          <w:pgMar w:top="540" w:right="1380" w:bottom="1000" w:left="1340" w:header="0" w:footer="804" w:gutter="0"/>
          <w:cols w:space="720" w:equalWidth="0">
            <w:col w:w="952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4"/>
        <w:ind w:left="219"/>
      </w:pPr>
      <w:r>
        <w:lastRenderedPageBreak/>
        <w:t>safety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seriously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injury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reduced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1"/>
        </w:rPr>
        <w:t>lowest</w:t>
      </w:r>
      <w:r>
        <w:rPr>
          <w:spacing w:val="-13"/>
        </w:rPr>
        <w:t xml:space="preserve"> </w:t>
      </w:r>
      <w:r>
        <w:t>possible</w:t>
      </w:r>
      <w:r>
        <w:rPr>
          <w:spacing w:val="-12"/>
        </w:rPr>
        <w:t xml:space="preserve"> </w:t>
      </w:r>
      <w:r>
        <w:t>level.</w:t>
      </w:r>
    </w:p>
    <w:p w:rsidR="00736333" w:rsidRDefault="00736333">
      <w:pPr>
        <w:pStyle w:val="BodyText"/>
        <w:kinsoku w:val="0"/>
        <w:overflowPunct w:val="0"/>
        <w:spacing w:before="90"/>
        <w:ind w:left="220" w:right="396"/>
      </w:pPr>
      <w:r>
        <w:rPr>
          <w:spacing w:val="-1"/>
        </w:rPr>
        <w:t>As</w:t>
      </w:r>
      <w:r>
        <w:rPr>
          <w:spacing w:val="-10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supervisory</w:t>
      </w:r>
      <w:r>
        <w:rPr>
          <w:spacing w:val="-10"/>
        </w:rPr>
        <w:t xml:space="preserve"> </w:t>
      </w:r>
      <w:r>
        <w:t>commitment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safety,</w:t>
      </w:r>
      <w:r>
        <w:rPr>
          <w:spacing w:val="-9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personnel</w:t>
      </w:r>
      <w:r>
        <w:rPr>
          <w:spacing w:val="21"/>
          <w:w w:val="9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conduct</w:t>
      </w:r>
      <w:r>
        <w:rPr>
          <w:spacing w:val="-8"/>
        </w:rPr>
        <w:t xml:space="preserve"> </w:t>
      </w:r>
      <w:r>
        <w:t>frequent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random</w:t>
      </w:r>
      <w:r>
        <w:rPr>
          <w:spacing w:val="-8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t>inspections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our</w:t>
      </w:r>
      <w:r>
        <w:rPr>
          <w:spacing w:val="23"/>
          <w:w w:val="99"/>
        </w:rPr>
        <w:t xml:space="preserve"> </w:t>
      </w:r>
      <w:r>
        <w:t>inspection</w:t>
      </w:r>
      <w:r>
        <w:rPr>
          <w:spacing w:val="-8"/>
        </w:rPr>
        <w:t xml:space="preserve"> </w:t>
      </w:r>
      <w:r>
        <w:t>checklists</w:t>
      </w:r>
      <w:r>
        <w:rPr>
          <w:spacing w:val="-8"/>
        </w:rPr>
        <w:t xml:space="preserve"> </w:t>
      </w:r>
      <w:r>
        <w:t>found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Section</w:t>
      </w:r>
      <w:r>
        <w:rPr>
          <w:spacing w:val="-7"/>
        </w:rPr>
        <w:t xml:space="preserve"> </w:t>
      </w:r>
      <w:r>
        <w:t>IV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program.</w:t>
      </w:r>
      <w:r>
        <w:rPr>
          <w:spacing w:val="62"/>
        </w:rPr>
        <w:t xml:space="preserve"> </w:t>
      </w:r>
      <w:r>
        <w:rPr>
          <w:spacing w:val="-1"/>
        </w:rPr>
        <w:t>Violations</w:t>
      </w:r>
      <w:r>
        <w:rPr>
          <w:spacing w:val="30"/>
          <w:w w:val="99"/>
        </w:rPr>
        <w:t xml:space="preserve"> </w:t>
      </w:r>
      <w:r>
        <w:rPr>
          <w:spacing w:val="-1"/>
        </w:rPr>
        <w:t>showing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overall</w:t>
      </w:r>
      <w:r>
        <w:rPr>
          <w:spacing w:val="-7"/>
        </w:rPr>
        <w:t xml:space="preserve"> </w:t>
      </w:r>
      <w:r>
        <w:t>lack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commitment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goals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result</w:t>
      </w:r>
      <w:r>
        <w:rPr>
          <w:spacing w:val="29"/>
          <w:w w:val="9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enforcement</w:t>
      </w:r>
      <w:r>
        <w:rPr>
          <w:spacing w:val="-10"/>
        </w:rPr>
        <w:t xml:space="preserve"> </w:t>
      </w:r>
      <w:r>
        <w:t>actions</w:t>
      </w:r>
      <w:r>
        <w:rPr>
          <w:spacing w:val="-10"/>
        </w:rPr>
        <w:t xml:space="preserve"> </w:t>
      </w:r>
      <w:r>
        <w:t>listed</w:t>
      </w:r>
      <w:r>
        <w:rPr>
          <w:spacing w:val="-11"/>
        </w:rPr>
        <w:t xml:space="preserve"> </w:t>
      </w:r>
      <w:r>
        <w:rPr>
          <w:spacing w:val="-1"/>
        </w:rPr>
        <w:t>below.</w:t>
      </w:r>
    </w:p>
    <w:p w:rsidR="00736333" w:rsidRDefault="00736333">
      <w:pPr>
        <w:kinsoku w:val="0"/>
        <w:overflowPunct w:val="0"/>
        <w:spacing w:before="7" w:line="320" w:lineRule="exact"/>
        <w:rPr>
          <w:sz w:val="32"/>
          <w:szCs w:val="32"/>
        </w:rPr>
      </w:pPr>
    </w:p>
    <w:p w:rsidR="00736333" w:rsidRDefault="00736333">
      <w:pPr>
        <w:pStyle w:val="Heading8"/>
        <w:kinsoku w:val="0"/>
        <w:overflowPunct w:val="0"/>
        <w:spacing w:before="0" w:line="347" w:lineRule="auto"/>
        <w:ind w:left="3889" w:right="242" w:hanging="3656"/>
        <w:rPr>
          <w:b w:val="0"/>
          <w:bCs w:val="0"/>
        </w:rPr>
      </w:pPr>
      <w:bookmarkStart w:id="37" w:name="bookmark30"/>
      <w:bookmarkEnd w:id="37"/>
      <w:r>
        <w:rPr>
          <w:spacing w:val="-1"/>
        </w:rPr>
        <w:t>Schedule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Enforcement</w:t>
      </w:r>
      <w:r>
        <w:rPr>
          <w:spacing w:val="-8"/>
        </w:rPr>
        <w:t xml:space="preserve"> </w:t>
      </w:r>
      <w:r>
        <w:rPr>
          <w:spacing w:val="-1"/>
        </w:rPr>
        <w:t>Actions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Violations</w:t>
      </w:r>
      <w:r>
        <w:rPr>
          <w:spacing w:val="-9"/>
        </w:rPr>
        <w:t xml:space="preserve"> </w:t>
      </w:r>
      <w:r>
        <w:rPr>
          <w:spacing w:val="-1"/>
        </w:rPr>
        <w:t>within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1</w:t>
      </w:r>
      <w:r>
        <w:rPr>
          <w:spacing w:val="-8"/>
        </w:rPr>
        <w:t xml:space="preserve"> </w:t>
      </w:r>
      <w:r>
        <w:rPr>
          <w:spacing w:val="-1"/>
        </w:rPr>
        <w:t>Year</w:t>
      </w:r>
      <w:r>
        <w:rPr>
          <w:spacing w:val="-9"/>
        </w:rPr>
        <w:t xml:space="preserve"> </w:t>
      </w:r>
      <w:r>
        <w:rPr>
          <w:spacing w:val="-1"/>
        </w:rPr>
        <w:t>Period</w:t>
      </w:r>
      <w:r>
        <w:rPr>
          <w:spacing w:val="69"/>
          <w:w w:val="99"/>
        </w:rPr>
        <w:t xml:space="preserve"> </w:t>
      </w:r>
      <w:r>
        <w:rPr>
          <w:spacing w:val="-1"/>
        </w:rPr>
        <w:t>Minor</w:t>
      </w:r>
      <w:r>
        <w:rPr>
          <w:spacing w:val="-20"/>
        </w:rPr>
        <w:t xml:space="preserve"> </w:t>
      </w:r>
      <w:r>
        <w:rPr>
          <w:spacing w:val="-1"/>
        </w:rPr>
        <w:t>Violation</w:t>
      </w:r>
    </w:p>
    <w:p w:rsidR="00736333" w:rsidRDefault="00736333">
      <w:pPr>
        <w:kinsoku w:val="0"/>
        <w:overflowPunct w:val="0"/>
        <w:spacing w:before="15" w:line="120" w:lineRule="exact"/>
        <w:rPr>
          <w:sz w:val="12"/>
          <w:szCs w:val="12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98"/>
        <w:gridCol w:w="2526"/>
        <w:gridCol w:w="3485"/>
        <w:gridCol w:w="1567"/>
      </w:tblGrid>
      <w:tr w:rsidR="00736333">
        <w:trPr>
          <w:trHeight w:hRule="exact" w:val="344"/>
        </w:trPr>
        <w:tc>
          <w:tcPr>
            <w:tcW w:w="199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5" w:line="322" w:lineRule="exact"/>
              <w:ind w:left="99"/>
            </w:pP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Offense</w:t>
            </w:r>
          </w:p>
        </w:tc>
        <w:tc>
          <w:tcPr>
            <w:tcW w:w="2526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5" w:line="322" w:lineRule="exact"/>
              <w:ind w:left="99"/>
            </w:pP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Action</w:t>
            </w:r>
          </w:p>
        </w:tc>
        <w:tc>
          <w:tcPr>
            <w:tcW w:w="3485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5" w:line="322" w:lineRule="exact"/>
              <w:ind w:left="99"/>
            </w:pP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Repeat</w:t>
            </w:r>
            <w:r>
              <w:rPr>
                <w:rFonts w:ascii="Arial" w:hAnsi="Arial" w:cs="Arial"/>
                <w:b/>
                <w:bCs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of</w:t>
            </w:r>
            <w:r>
              <w:rPr>
                <w:rFonts w:ascii="Arial" w:hAnsi="Arial" w:cs="Arial"/>
                <w:b/>
                <w:bCs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Same</w:t>
            </w:r>
            <w:r>
              <w:rPr>
                <w:rFonts w:ascii="Arial" w:hAnsi="Arial" w:cs="Arial"/>
                <w:b/>
                <w:bCs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Offense</w:t>
            </w:r>
          </w:p>
        </w:tc>
        <w:tc>
          <w:tcPr>
            <w:tcW w:w="156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5" w:line="322" w:lineRule="exact"/>
              <w:ind w:left="99"/>
            </w:pP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Action</w:t>
            </w:r>
          </w:p>
        </w:tc>
      </w:tr>
      <w:tr w:rsidR="00736333">
        <w:trPr>
          <w:trHeight w:hRule="exact" w:val="336"/>
        </w:trPr>
        <w:tc>
          <w:tcPr>
            <w:tcW w:w="199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1st</w:t>
            </w:r>
          </w:p>
        </w:tc>
        <w:tc>
          <w:tcPr>
            <w:tcW w:w="2526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Written</w:t>
            </w:r>
            <w:r>
              <w:rPr>
                <w:rFonts w:ascii="Arial" w:hAnsi="Arial" w:cs="Arial"/>
                <w:spacing w:val="-17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Notice</w:t>
            </w:r>
          </w:p>
        </w:tc>
        <w:tc>
          <w:tcPr>
            <w:tcW w:w="3485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1st</w:t>
            </w:r>
          </w:p>
        </w:tc>
        <w:tc>
          <w:tcPr>
            <w:tcW w:w="156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  <w:r>
              <w:rPr>
                <w:rFonts w:ascii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Day</w:t>
            </w:r>
            <w:r>
              <w:rPr>
                <w:rFonts w:ascii="Arial" w:hAnsi="Arial" w:cs="Arial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Off</w:t>
            </w:r>
          </w:p>
        </w:tc>
      </w:tr>
      <w:tr w:rsidR="00736333">
        <w:trPr>
          <w:trHeight w:hRule="exact" w:val="336"/>
        </w:trPr>
        <w:tc>
          <w:tcPr>
            <w:tcW w:w="199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2nd</w:t>
            </w:r>
          </w:p>
        </w:tc>
        <w:tc>
          <w:tcPr>
            <w:tcW w:w="2526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Written</w:t>
            </w:r>
            <w:r>
              <w:rPr>
                <w:rFonts w:ascii="Arial" w:hAnsi="Arial" w:cs="Arial"/>
                <w:spacing w:val="-17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Notice</w:t>
            </w:r>
          </w:p>
        </w:tc>
        <w:tc>
          <w:tcPr>
            <w:tcW w:w="3485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2nd</w:t>
            </w:r>
          </w:p>
        </w:tc>
        <w:tc>
          <w:tcPr>
            <w:tcW w:w="156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3</w:t>
            </w:r>
            <w:r>
              <w:rPr>
                <w:rFonts w:ascii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Days</w:t>
            </w:r>
            <w:r>
              <w:rPr>
                <w:rFonts w:ascii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Off</w:t>
            </w:r>
          </w:p>
        </w:tc>
      </w:tr>
      <w:tr w:rsidR="00736333">
        <w:trPr>
          <w:trHeight w:hRule="exact" w:val="336"/>
        </w:trPr>
        <w:tc>
          <w:tcPr>
            <w:tcW w:w="199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3rd</w:t>
            </w:r>
          </w:p>
        </w:tc>
        <w:tc>
          <w:tcPr>
            <w:tcW w:w="2526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  <w:r>
              <w:rPr>
                <w:rFonts w:ascii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Day</w:t>
            </w:r>
            <w:r>
              <w:rPr>
                <w:rFonts w:ascii="Arial" w:hAnsi="Arial" w:cs="Arial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Off</w:t>
            </w:r>
          </w:p>
        </w:tc>
        <w:tc>
          <w:tcPr>
            <w:tcW w:w="3485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3rd</w:t>
            </w:r>
          </w:p>
        </w:tc>
        <w:tc>
          <w:tcPr>
            <w:tcW w:w="156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pacing w:val="-1"/>
                <w:sz w:val="28"/>
                <w:szCs w:val="28"/>
              </w:rPr>
              <w:t>Dismissal</w:t>
            </w:r>
          </w:p>
        </w:tc>
      </w:tr>
      <w:tr w:rsidR="00736333">
        <w:trPr>
          <w:trHeight w:hRule="exact" w:val="336"/>
        </w:trPr>
        <w:tc>
          <w:tcPr>
            <w:tcW w:w="199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4th</w:t>
            </w:r>
          </w:p>
        </w:tc>
        <w:tc>
          <w:tcPr>
            <w:tcW w:w="2526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  <w:r>
              <w:rPr>
                <w:rFonts w:ascii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Days</w:t>
            </w:r>
            <w:r>
              <w:rPr>
                <w:rFonts w:ascii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Off</w:t>
            </w:r>
          </w:p>
        </w:tc>
        <w:tc>
          <w:tcPr>
            <w:tcW w:w="3485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156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336"/>
        </w:trPr>
        <w:tc>
          <w:tcPr>
            <w:tcW w:w="199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5th</w:t>
            </w:r>
          </w:p>
        </w:tc>
        <w:tc>
          <w:tcPr>
            <w:tcW w:w="2526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3</w:t>
            </w:r>
            <w:r>
              <w:rPr>
                <w:rFonts w:ascii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Days</w:t>
            </w:r>
            <w:r>
              <w:rPr>
                <w:rFonts w:ascii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Off</w:t>
            </w:r>
          </w:p>
        </w:tc>
        <w:tc>
          <w:tcPr>
            <w:tcW w:w="3485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156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335"/>
        </w:trPr>
        <w:tc>
          <w:tcPr>
            <w:tcW w:w="1998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6th</w:t>
            </w:r>
          </w:p>
        </w:tc>
        <w:tc>
          <w:tcPr>
            <w:tcW w:w="2526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pacing w:val="-1"/>
                <w:sz w:val="28"/>
                <w:szCs w:val="28"/>
              </w:rPr>
              <w:t>Dismissal</w:t>
            </w:r>
          </w:p>
        </w:tc>
        <w:tc>
          <w:tcPr>
            <w:tcW w:w="3485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1567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6333" w:rsidRDefault="00736333"/>
        </w:tc>
      </w:tr>
    </w:tbl>
    <w:p w:rsidR="00736333" w:rsidRDefault="00736333">
      <w:pPr>
        <w:kinsoku w:val="0"/>
        <w:overflowPunct w:val="0"/>
        <w:spacing w:before="10" w:line="100" w:lineRule="exact"/>
        <w:rPr>
          <w:sz w:val="10"/>
          <w:szCs w:val="1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64"/>
        <w:ind w:left="3026" w:right="3026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Major</w:t>
      </w:r>
      <w:r>
        <w:rPr>
          <w:rFonts w:ascii="Arial" w:hAnsi="Arial" w:cs="Arial"/>
          <w:b/>
          <w:bCs/>
          <w:spacing w:val="-2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Violation</w:t>
      </w:r>
    </w:p>
    <w:p w:rsidR="00736333" w:rsidRDefault="00736333">
      <w:pPr>
        <w:kinsoku w:val="0"/>
        <w:overflowPunct w:val="0"/>
        <w:spacing w:before="7"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98"/>
        <w:gridCol w:w="2526"/>
        <w:gridCol w:w="3485"/>
        <w:gridCol w:w="1567"/>
      </w:tblGrid>
      <w:tr w:rsidR="00736333">
        <w:trPr>
          <w:trHeight w:hRule="exact" w:val="344"/>
        </w:trPr>
        <w:tc>
          <w:tcPr>
            <w:tcW w:w="199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5" w:line="322" w:lineRule="exact"/>
              <w:ind w:left="99"/>
            </w:pP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Offense</w:t>
            </w:r>
          </w:p>
        </w:tc>
        <w:tc>
          <w:tcPr>
            <w:tcW w:w="2526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5" w:line="322" w:lineRule="exact"/>
              <w:ind w:left="99"/>
            </w:pP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Action</w:t>
            </w:r>
          </w:p>
        </w:tc>
        <w:tc>
          <w:tcPr>
            <w:tcW w:w="3485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5" w:line="322" w:lineRule="exact"/>
              <w:ind w:left="99"/>
            </w:pP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Repeat</w:t>
            </w:r>
            <w:r>
              <w:rPr>
                <w:rFonts w:ascii="Arial" w:hAnsi="Arial" w:cs="Arial"/>
                <w:b/>
                <w:bCs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of</w:t>
            </w:r>
            <w:r>
              <w:rPr>
                <w:rFonts w:ascii="Arial" w:hAnsi="Arial" w:cs="Arial"/>
                <w:b/>
                <w:bCs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Same</w:t>
            </w:r>
            <w:r>
              <w:rPr>
                <w:rFonts w:ascii="Arial" w:hAnsi="Arial" w:cs="Arial"/>
                <w:b/>
                <w:bCs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Offense</w:t>
            </w:r>
          </w:p>
        </w:tc>
        <w:tc>
          <w:tcPr>
            <w:tcW w:w="156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5" w:line="322" w:lineRule="exact"/>
              <w:ind w:left="99"/>
            </w:pP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Action</w:t>
            </w:r>
          </w:p>
        </w:tc>
      </w:tr>
      <w:tr w:rsidR="00736333">
        <w:trPr>
          <w:trHeight w:hRule="exact" w:val="336"/>
        </w:trPr>
        <w:tc>
          <w:tcPr>
            <w:tcW w:w="199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1st</w:t>
            </w:r>
          </w:p>
        </w:tc>
        <w:tc>
          <w:tcPr>
            <w:tcW w:w="2526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Written</w:t>
            </w:r>
            <w:r>
              <w:rPr>
                <w:rFonts w:ascii="Arial" w:hAnsi="Arial" w:cs="Arial"/>
                <w:spacing w:val="-17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Notice</w:t>
            </w:r>
          </w:p>
        </w:tc>
        <w:tc>
          <w:tcPr>
            <w:tcW w:w="3485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1st</w:t>
            </w:r>
          </w:p>
        </w:tc>
        <w:tc>
          <w:tcPr>
            <w:tcW w:w="156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4</w:t>
            </w:r>
            <w:r>
              <w:rPr>
                <w:rFonts w:ascii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Days</w:t>
            </w:r>
            <w:r>
              <w:rPr>
                <w:rFonts w:ascii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Off</w:t>
            </w:r>
          </w:p>
        </w:tc>
      </w:tr>
      <w:tr w:rsidR="00736333">
        <w:trPr>
          <w:trHeight w:hRule="exact" w:val="336"/>
        </w:trPr>
        <w:tc>
          <w:tcPr>
            <w:tcW w:w="199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2nd</w:t>
            </w:r>
          </w:p>
        </w:tc>
        <w:tc>
          <w:tcPr>
            <w:tcW w:w="2526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  <w:r>
              <w:rPr>
                <w:rFonts w:ascii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Days</w:t>
            </w:r>
            <w:r>
              <w:rPr>
                <w:rFonts w:ascii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Off</w:t>
            </w:r>
          </w:p>
        </w:tc>
        <w:tc>
          <w:tcPr>
            <w:tcW w:w="3485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2nd</w:t>
            </w:r>
          </w:p>
        </w:tc>
        <w:tc>
          <w:tcPr>
            <w:tcW w:w="156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pacing w:val="-1"/>
                <w:sz w:val="28"/>
                <w:szCs w:val="28"/>
              </w:rPr>
              <w:t>Dismissal</w:t>
            </w:r>
          </w:p>
        </w:tc>
      </w:tr>
      <w:tr w:rsidR="00736333">
        <w:trPr>
          <w:trHeight w:hRule="exact" w:val="336"/>
        </w:trPr>
        <w:tc>
          <w:tcPr>
            <w:tcW w:w="199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3rd</w:t>
            </w:r>
          </w:p>
        </w:tc>
        <w:tc>
          <w:tcPr>
            <w:tcW w:w="2526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4</w:t>
            </w:r>
            <w:r>
              <w:rPr>
                <w:rFonts w:ascii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Days</w:t>
            </w:r>
            <w:r>
              <w:rPr>
                <w:rFonts w:ascii="Arial" w:hAnsi="Arial" w:cs="Arial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pacing w:val="-1"/>
                <w:sz w:val="28"/>
                <w:szCs w:val="28"/>
              </w:rPr>
              <w:t>Off</w:t>
            </w:r>
          </w:p>
        </w:tc>
        <w:tc>
          <w:tcPr>
            <w:tcW w:w="3485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156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335"/>
        </w:trPr>
        <w:tc>
          <w:tcPr>
            <w:tcW w:w="1998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z w:val="28"/>
                <w:szCs w:val="28"/>
              </w:rPr>
              <w:t>4th</w:t>
            </w:r>
          </w:p>
        </w:tc>
        <w:tc>
          <w:tcPr>
            <w:tcW w:w="2526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18" w:lineRule="exact"/>
              <w:ind w:left="99"/>
            </w:pPr>
            <w:r>
              <w:rPr>
                <w:rFonts w:ascii="Arial" w:hAnsi="Arial" w:cs="Arial"/>
                <w:spacing w:val="-1"/>
                <w:sz w:val="28"/>
                <w:szCs w:val="28"/>
              </w:rPr>
              <w:t>Dismissal</w:t>
            </w:r>
          </w:p>
        </w:tc>
        <w:tc>
          <w:tcPr>
            <w:tcW w:w="3485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1567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6333" w:rsidRDefault="00736333"/>
        </w:tc>
      </w:tr>
    </w:tbl>
    <w:p w:rsidR="00736333" w:rsidRDefault="00736333">
      <w:pPr>
        <w:sectPr w:rsidR="00736333">
          <w:pgSz w:w="12240" w:h="15840"/>
          <w:pgMar w:top="520" w:right="1220" w:bottom="1000" w:left="1220" w:header="0" w:footer="804" w:gutter="0"/>
          <w:cols w:space="720" w:equalWidth="0">
            <w:col w:w="9800"/>
          </w:cols>
          <w:noEndnote/>
        </w:sectPr>
      </w:pPr>
    </w:p>
    <w:p w:rsidR="00736333" w:rsidRDefault="00736333">
      <w:pPr>
        <w:kinsoku w:val="0"/>
        <w:overflowPunct w:val="0"/>
        <w:spacing w:before="8"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64"/>
        <w:ind w:left="236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[This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page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is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intentionally</w:t>
      </w:r>
      <w:r>
        <w:rPr>
          <w:rFonts w:ascii="Arial" w:hAnsi="Arial" w:cs="Arial"/>
          <w:b/>
          <w:b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left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blank]</w:t>
      </w:r>
    </w:p>
    <w:p w:rsidR="00736333" w:rsidRDefault="00736333">
      <w:pPr>
        <w:kinsoku w:val="0"/>
        <w:overflowPunct w:val="0"/>
        <w:spacing w:before="64"/>
        <w:ind w:left="2361"/>
        <w:rPr>
          <w:rFonts w:ascii="Arial" w:hAnsi="Arial" w:cs="Arial"/>
          <w:sz w:val="28"/>
          <w:szCs w:val="28"/>
        </w:rPr>
        <w:sectPr w:rsidR="00736333">
          <w:pgSz w:w="12240" w:h="15840"/>
          <w:pgMar w:top="1500" w:right="1420" w:bottom="1000" w:left="1340" w:header="0" w:footer="804" w:gutter="0"/>
          <w:cols w:space="720" w:equalWidth="0">
            <w:col w:w="9480"/>
          </w:cols>
          <w:noEndnote/>
        </w:sectPr>
      </w:pPr>
    </w:p>
    <w:p w:rsidR="00736333" w:rsidRDefault="00736333">
      <w:pPr>
        <w:kinsoku w:val="0"/>
        <w:overflowPunct w:val="0"/>
        <w:spacing w:before="6" w:line="110" w:lineRule="exact"/>
        <w:rPr>
          <w:sz w:val="11"/>
          <w:szCs w:val="11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Heading1"/>
        <w:kinsoku w:val="0"/>
        <w:overflowPunct w:val="0"/>
        <w:ind w:right="32"/>
        <w:jc w:val="center"/>
        <w:rPr>
          <w:b w:val="0"/>
          <w:bCs w:val="0"/>
        </w:rPr>
      </w:pPr>
      <w:bookmarkStart w:id="38" w:name="angl_2"/>
      <w:bookmarkEnd w:id="38"/>
      <w:r>
        <w:t>AngelTrax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8" w:line="280" w:lineRule="exact"/>
        <w:rPr>
          <w:sz w:val="28"/>
          <w:szCs w:val="28"/>
        </w:rPr>
      </w:pPr>
    </w:p>
    <w:p w:rsidR="00736333" w:rsidRDefault="00736333">
      <w:pPr>
        <w:pStyle w:val="Heading2"/>
        <w:kinsoku w:val="0"/>
        <w:overflowPunct w:val="0"/>
        <w:ind w:right="32"/>
        <w:jc w:val="center"/>
      </w:pPr>
      <w:r>
        <w:rPr>
          <w:spacing w:val="-1"/>
        </w:rPr>
        <w:t>SECTION</w:t>
      </w:r>
      <w:r>
        <w:t xml:space="preserve"> </w:t>
      </w:r>
      <w:r>
        <w:rPr>
          <w:spacing w:val="-1"/>
        </w:rPr>
        <w:t>II</w:t>
      </w:r>
    </w:p>
    <w:p w:rsidR="00736333" w:rsidRDefault="00736333">
      <w:pPr>
        <w:kinsoku w:val="0"/>
        <w:overflowPunct w:val="0"/>
        <w:spacing w:before="14" w:line="400" w:lineRule="exact"/>
        <w:rPr>
          <w:sz w:val="40"/>
          <w:szCs w:val="40"/>
        </w:rPr>
      </w:pPr>
    </w:p>
    <w:p w:rsidR="00736333" w:rsidRDefault="00736333">
      <w:pPr>
        <w:pStyle w:val="BodyText"/>
        <w:kinsoku w:val="0"/>
        <w:overflowPunct w:val="0"/>
        <w:spacing w:before="0"/>
        <w:ind w:left="112" w:right="34"/>
        <w:jc w:val="center"/>
      </w:pPr>
      <w:r>
        <w:rPr>
          <w:spacing w:val="-1"/>
        </w:rPr>
        <w:t>JOB</w:t>
      </w:r>
      <w:r>
        <w:rPr>
          <w:spacing w:val="-15"/>
        </w:rPr>
        <w:t xml:space="preserve"> </w:t>
      </w:r>
      <w:r>
        <w:rPr>
          <w:spacing w:val="-1"/>
        </w:rPr>
        <w:t>SPECIFIC</w:t>
      </w:r>
      <w:r>
        <w:rPr>
          <w:spacing w:val="-14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-1"/>
        </w:rPr>
        <w:t>EQUIPMENT</w:t>
      </w:r>
      <w:r>
        <w:rPr>
          <w:spacing w:val="-15"/>
        </w:rPr>
        <w:t xml:space="preserve"> </w:t>
      </w:r>
      <w:r>
        <w:rPr>
          <w:spacing w:val="-1"/>
        </w:rPr>
        <w:t>SPECIFIC</w:t>
      </w:r>
      <w:r>
        <w:rPr>
          <w:spacing w:val="-14"/>
        </w:rPr>
        <w:t xml:space="preserve"> </w:t>
      </w:r>
      <w:r>
        <w:rPr>
          <w:spacing w:val="-1"/>
        </w:rPr>
        <w:t>SAFETY</w:t>
      </w:r>
      <w:r>
        <w:rPr>
          <w:spacing w:val="-14"/>
        </w:rPr>
        <w:t xml:space="preserve"> </w:t>
      </w:r>
      <w:r>
        <w:rPr>
          <w:spacing w:val="-1"/>
        </w:rPr>
        <w:t>PROCEDURES</w:t>
      </w:r>
    </w:p>
    <w:p w:rsidR="00736333" w:rsidRDefault="00736333">
      <w:pPr>
        <w:kinsoku w:val="0"/>
        <w:overflowPunct w:val="0"/>
        <w:spacing w:before="6" w:line="320" w:lineRule="exact"/>
        <w:rPr>
          <w:sz w:val="32"/>
          <w:szCs w:val="32"/>
        </w:rPr>
      </w:pPr>
    </w:p>
    <w:p w:rsidR="00736333" w:rsidRDefault="00736333">
      <w:pPr>
        <w:kinsoku w:val="0"/>
        <w:overflowPunct w:val="0"/>
        <w:spacing w:line="245" w:lineRule="auto"/>
        <w:ind w:left="910" w:right="562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Following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are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general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safety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procedures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that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apply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</w:rPr>
        <w:t xml:space="preserve">to </w:t>
      </w:r>
      <w:r>
        <w:rPr>
          <w:rFonts w:ascii="Arial" w:hAnsi="Arial" w:cs="Arial"/>
          <w:b/>
          <w:bCs/>
          <w:spacing w:val="-1"/>
        </w:rPr>
        <w:t>individuals</w:t>
      </w:r>
      <w:r>
        <w:rPr>
          <w:rFonts w:ascii="Arial" w:hAnsi="Arial" w:cs="Arial"/>
          <w:b/>
          <w:bCs/>
          <w:spacing w:val="53"/>
        </w:rPr>
        <w:t xml:space="preserve"> </w:t>
      </w:r>
      <w:r>
        <w:rPr>
          <w:rFonts w:ascii="Arial" w:hAnsi="Arial" w:cs="Arial"/>
          <w:b/>
          <w:bCs/>
          <w:spacing w:val="-1"/>
        </w:rPr>
        <w:t>operating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equipment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performing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tasks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described.</w:t>
      </w:r>
    </w:p>
    <w:p w:rsidR="00736333" w:rsidRDefault="00736333">
      <w:pPr>
        <w:kinsoku w:val="0"/>
        <w:overflowPunct w:val="0"/>
        <w:spacing w:line="245" w:lineRule="auto"/>
        <w:ind w:left="910" w:right="562"/>
        <w:rPr>
          <w:rFonts w:ascii="Arial" w:hAnsi="Arial" w:cs="Arial"/>
        </w:rPr>
        <w:sectPr w:rsidR="00736333">
          <w:footerReference w:type="default" r:id="rId38"/>
          <w:pgSz w:w="12240" w:h="15840"/>
          <w:pgMar w:top="1500" w:right="1420" w:bottom="1000" w:left="1340" w:header="0" w:footer="804" w:gutter="0"/>
          <w:cols w:space="720"/>
          <w:noEndnote/>
        </w:sectPr>
      </w:pPr>
    </w:p>
    <w:p w:rsidR="00736333" w:rsidRDefault="00736333">
      <w:pPr>
        <w:kinsoku w:val="0"/>
        <w:overflowPunct w:val="0"/>
        <w:spacing w:before="49" w:line="283" w:lineRule="auto"/>
        <w:ind w:left="3264" w:right="3186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lastRenderedPageBreak/>
        <w:t>SAFETY</w:t>
      </w:r>
      <w:r>
        <w:rPr>
          <w:rFonts w:ascii="Arial" w:hAnsi="Arial" w:cs="Arial"/>
          <w:b/>
          <w:bCs/>
          <w:spacing w:val="-1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sz w:val="26"/>
          <w:szCs w:val="26"/>
        </w:rPr>
        <w:t xml:space="preserve">PROGRAM </w:t>
      </w:r>
      <w:r>
        <w:rPr>
          <w:rFonts w:ascii="Arial" w:hAnsi="Arial" w:cs="Arial"/>
          <w:b/>
          <w:bCs/>
          <w:spacing w:val="-1"/>
          <w:sz w:val="26"/>
          <w:szCs w:val="26"/>
        </w:rPr>
        <w:t>SECTION II</w:t>
      </w:r>
    </w:p>
    <w:p w:rsidR="00736333" w:rsidRDefault="00736333">
      <w:pPr>
        <w:kinsoku w:val="0"/>
        <w:overflowPunct w:val="0"/>
        <w:spacing w:before="1" w:line="283" w:lineRule="auto"/>
        <w:ind w:left="499" w:right="422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JOB</w:t>
      </w:r>
      <w:r>
        <w:rPr>
          <w:rFonts w:ascii="Arial" w:hAnsi="Arial" w:cs="Arial"/>
          <w:b/>
          <w:bCs/>
          <w:spacing w:val="-1"/>
          <w:sz w:val="26"/>
          <w:szCs w:val="26"/>
        </w:rPr>
        <w:t xml:space="preserve"> SPECIFIC</w:t>
      </w:r>
      <w:r>
        <w:rPr>
          <w:rFonts w:ascii="Arial" w:hAnsi="Arial" w:cs="Arial"/>
          <w:b/>
          <w:bCs/>
          <w:sz w:val="26"/>
          <w:szCs w:val="26"/>
        </w:rPr>
        <w:t xml:space="preserve"> -</w:t>
      </w:r>
      <w:r>
        <w:rPr>
          <w:rFonts w:ascii="Arial" w:hAnsi="Arial" w:cs="Arial"/>
          <w:b/>
          <w:bCs/>
          <w:spacing w:val="-1"/>
          <w:sz w:val="26"/>
          <w:szCs w:val="26"/>
        </w:rPr>
        <w:t xml:space="preserve"> EQUIPMENT</w:t>
      </w:r>
      <w:r>
        <w:rPr>
          <w:rFonts w:ascii="Arial" w:hAnsi="Arial" w:cs="Arial"/>
          <w:b/>
          <w:bCs/>
          <w:sz w:val="26"/>
          <w:szCs w:val="26"/>
        </w:rPr>
        <w:t xml:space="preserve"> </w:t>
      </w:r>
      <w:r>
        <w:rPr>
          <w:rFonts w:ascii="Arial" w:hAnsi="Arial" w:cs="Arial"/>
          <w:b/>
          <w:bCs/>
          <w:spacing w:val="-1"/>
          <w:sz w:val="26"/>
          <w:szCs w:val="26"/>
        </w:rPr>
        <w:t>SPECIFIC</w:t>
      </w:r>
      <w:r>
        <w:rPr>
          <w:rFonts w:ascii="Arial" w:hAnsi="Arial" w:cs="Arial"/>
          <w:b/>
          <w:bCs/>
          <w:sz w:val="26"/>
          <w:szCs w:val="26"/>
        </w:rPr>
        <w:t xml:space="preserve"> SAFETY</w:t>
      </w:r>
      <w:r>
        <w:rPr>
          <w:rFonts w:ascii="Arial" w:hAnsi="Arial" w:cs="Arial"/>
          <w:b/>
          <w:bCs/>
          <w:spacing w:val="-1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sz w:val="26"/>
          <w:szCs w:val="26"/>
        </w:rPr>
        <w:t>PROCEDURES</w:t>
      </w:r>
      <w:r>
        <w:rPr>
          <w:rFonts w:ascii="Arial" w:hAnsi="Arial" w:cs="Arial"/>
          <w:b/>
          <w:bCs/>
          <w:spacing w:val="41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spacing w:val="-1"/>
          <w:sz w:val="26"/>
          <w:szCs w:val="26"/>
        </w:rPr>
        <w:t>INDEX</w:t>
      </w:r>
    </w:p>
    <w:p w:rsidR="00736333" w:rsidRDefault="00736333">
      <w:pPr>
        <w:kinsoku w:val="0"/>
        <w:overflowPunct w:val="0"/>
        <w:spacing w:line="206" w:lineRule="exact"/>
        <w:ind w:left="20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  <w:u w:val="thick"/>
        </w:rPr>
        <w:t>PAGETOPIC</w:t>
      </w:r>
    </w:p>
    <w:p w:rsidR="00736333" w:rsidRDefault="00736333">
      <w:pPr>
        <w:kinsoku w:val="0"/>
        <w:overflowPunct w:val="0"/>
        <w:spacing w:before="17" w:line="120" w:lineRule="exact"/>
        <w:rPr>
          <w:sz w:val="12"/>
          <w:szCs w:val="12"/>
        </w:rPr>
      </w:pPr>
    </w:p>
    <w:p w:rsidR="00736333" w:rsidRDefault="00736333" w:rsidP="00736333">
      <w:pPr>
        <w:tabs>
          <w:tab w:val="left" w:pos="1449"/>
        </w:tabs>
        <w:kinsoku w:val="0"/>
        <w:overflowPunct w:val="0"/>
        <w:spacing w:before="77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             1</w:t>
      </w:r>
      <w:r>
        <w:rPr>
          <w:rFonts w:ascii="Arial" w:hAnsi="Arial" w:cs="Arial"/>
          <w:b/>
          <w:bCs/>
          <w:sz w:val="18"/>
          <w:szCs w:val="18"/>
        </w:rPr>
        <w:tab/>
      </w:r>
    </w:p>
    <w:p w:rsidR="00736333" w:rsidRDefault="00736333" w:rsidP="00D6514C">
      <w:pPr>
        <w:numPr>
          <w:ilvl w:val="0"/>
          <w:numId w:val="79"/>
        </w:numPr>
        <w:tabs>
          <w:tab w:val="left" w:pos="1450"/>
        </w:tabs>
        <w:kinsoku w:val="0"/>
        <w:overflowPunct w:val="0"/>
        <w:spacing w:before="6"/>
        <w:rPr>
          <w:rFonts w:ascii="Arial" w:hAnsi="Arial" w:cs="Arial"/>
          <w:sz w:val="18"/>
          <w:szCs w:val="18"/>
        </w:rPr>
      </w:pPr>
    </w:p>
    <w:p w:rsidR="00736333" w:rsidRDefault="008B1083" w:rsidP="00D6514C">
      <w:pPr>
        <w:numPr>
          <w:ilvl w:val="0"/>
          <w:numId w:val="79"/>
        </w:numPr>
        <w:tabs>
          <w:tab w:val="left" w:pos="1450"/>
        </w:tabs>
        <w:kinsoku w:val="0"/>
        <w:overflowPunct w:val="0"/>
        <w:spacing w:before="6"/>
        <w:rPr>
          <w:rFonts w:ascii="Arial" w:hAnsi="Arial" w:cs="Arial"/>
          <w:sz w:val="18"/>
          <w:szCs w:val="18"/>
        </w:rPr>
      </w:pPr>
      <w:hyperlink w:anchor="bookmark33" w:history="1">
        <w:r w:rsidR="00736333">
          <w:rPr>
            <w:rFonts w:ascii="Arial" w:hAnsi="Arial" w:cs="Arial"/>
            <w:b/>
            <w:bCs/>
            <w:spacing w:val="-3"/>
            <w:sz w:val="18"/>
            <w:szCs w:val="18"/>
            <w:u w:val="thick"/>
          </w:rPr>
          <w:t>AERIAL</w:t>
        </w:r>
        <w:r w:rsidR="00736333"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LIFTS</w:t>
        </w:r>
      </w:hyperlink>
    </w:p>
    <w:p w:rsidR="00736333" w:rsidRDefault="00736333" w:rsidP="00D6514C">
      <w:pPr>
        <w:numPr>
          <w:ilvl w:val="0"/>
          <w:numId w:val="79"/>
        </w:numPr>
        <w:tabs>
          <w:tab w:val="left" w:pos="1450"/>
        </w:tabs>
        <w:kinsoku w:val="0"/>
        <w:overflowPunct w:val="0"/>
        <w:spacing w:before="6"/>
        <w:rPr>
          <w:rFonts w:ascii="Arial" w:hAnsi="Arial" w:cs="Arial"/>
          <w:sz w:val="18"/>
          <w:szCs w:val="18"/>
        </w:rPr>
      </w:pPr>
    </w:p>
    <w:p w:rsidR="00736333" w:rsidRDefault="00736333" w:rsidP="00D6514C">
      <w:pPr>
        <w:numPr>
          <w:ilvl w:val="0"/>
          <w:numId w:val="79"/>
        </w:numPr>
        <w:tabs>
          <w:tab w:val="left" w:pos="1450"/>
        </w:tabs>
        <w:kinsoku w:val="0"/>
        <w:overflowPunct w:val="0"/>
        <w:spacing w:before="6"/>
        <w:ind w:left="1449" w:hanging="919"/>
        <w:rPr>
          <w:rFonts w:ascii="Arial" w:hAnsi="Arial" w:cs="Arial"/>
          <w:sz w:val="18"/>
          <w:szCs w:val="18"/>
        </w:rPr>
      </w:pPr>
    </w:p>
    <w:p w:rsidR="00736333" w:rsidRDefault="008B1083" w:rsidP="00D6514C">
      <w:pPr>
        <w:numPr>
          <w:ilvl w:val="0"/>
          <w:numId w:val="79"/>
        </w:numPr>
        <w:tabs>
          <w:tab w:val="left" w:pos="1450"/>
        </w:tabs>
        <w:kinsoku w:val="0"/>
        <w:overflowPunct w:val="0"/>
        <w:spacing w:before="6"/>
        <w:ind w:left="1449" w:hanging="919"/>
        <w:rPr>
          <w:rFonts w:ascii="Arial" w:hAnsi="Arial" w:cs="Arial"/>
          <w:sz w:val="18"/>
          <w:szCs w:val="18"/>
        </w:rPr>
      </w:pPr>
      <w:hyperlink w:anchor="bookmark36" w:history="1">
        <w:r w:rsidR="00736333">
          <w:rPr>
            <w:rFonts w:ascii="Arial" w:hAnsi="Arial" w:cs="Arial"/>
            <w:b/>
            <w:bCs/>
            <w:spacing w:val="-2"/>
            <w:sz w:val="18"/>
            <w:szCs w:val="18"/>
            <w:u w:val="thick"/>
          </w:rPr>
          <w:t>COMPANY</w:t>
        </w:r>
        <w:r w:rsidR="00736333"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VEHICLES</w:t>
        </w:r>
      </w:hyperlink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53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13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  <w:hyperlink w:anchor="bookmark37" w:history="1">
        <w:r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COMPRESSED</w:t>
        </w:r>
        <w:r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2"/>
            <w:sz w:val="18"/>
            <w:szCs w:val="18"/>
            <w:u w:val="thick"/>
          </w:rPr>
          <w:t>GAS</w:t>
        </w:r>
        <w:r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CYLINDERS</w:t>
        </w:r>
      </w:hyperlink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53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15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53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50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  <w:hyperlink w:anchor="bookmark40" w:history="1">
        <w:r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ELEVATED</w:t>
        </w:r>
        <w:r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WORK</w:t>
        </w:r>
        <w:r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PLATFORMS</w:t>
        </w:r>
        <w:r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3"/>
            <w:sz w:val="18"/>
            <w:szCs w:val="18"/>
            <w:u w:val="thick"/>
          </w:rPr>
          <w:t>AND</w:t>
        </w:r>
        <w:r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3"/>
            <w:sz w:val="18"/>
            <w:szCs w:val="18"/>
            <w:u w:val="thick"/>
          </w:rPr>
          <w:t>AERIAL</w:t>
        </w:r>
        <w:r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DEVICES</w:t>
        </w:r>
      </w:hyperlink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53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55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53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60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  <w:hyperlink w:anchor="bookmark42" w:history="1">
        <w:r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EXTENSION</w:t>
        </w:r>
        <w:r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CORDS</w:t>
        </w:r>
      </w:hyperlink>
    </w:p>
    <w:p w:rsidR="00736333" w:rsidRDefault="008B1083" w:rsidP="00D6514C">
      <w:pPr>
        <w:numPr>
          <w:ilvl w:val="0"/>
          <w:numId w:val="78"/>
        </w:numPr>
        <w:tabs>
          <w:tab w:val="left" w:pos="1450"/>
        </w:tabs>
        <w:kinsoku w:val="0"/>
        <w:overflowPunct w:val="0"/>
        <w:spacing w:before="6"/>
        <w:ind w:left="1449" w:hanging="919"/>
        <w:rPr>
          <w:rFonts w:ascii="Arial" w:hAnsi="Arial" w:cs="Arial"/>
          <w:sz w:val="18"/>
          <w:szCs w:val="18"/>
        </w:rPr>
      </w:pPr>
      <w:hyperlink w:anchor="bookmark46" w:history="1">
        <w:r w:rsidR="00736333"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GROUND</w:t>
        </w:r>
        <w:r w:rsidR="00736333"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2"/>
            <w:sz w:val="18"/>
            <w:szCs w:val="18"/>
            <w:u w:val="thick"/>
          </w:rPr>
          <w:t>FAULT</w:t>
        </w:r>
        <w:r w:rsidR="00736333"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CIRCUIT</w:t>
        </w:r>
        <w:r w:rsidR="00736333"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INTERRUPTERS</w:t>
        </w:r>
      </w:hyperlink>
    </w:p>
    <w:p w:rsidR="00736333" w:rsidRDefault="00736333" w:rsidP="00736333">
      <w:pPr>
        <w:tabs>
          <w:tab w:val="left" w:pos="1719"/>
        </w:tabs>
        <w:kinsoku w:val="0"/>
        <w:overflowPunct w:val="0"/>
        <w:spacing w:before="6"/>
        <w:ind w:left="53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66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530"/>
        <w:rPr>
          <w:rFonts w:ascii="Arial" w:hAnsi="Arial" w:cs="Arial"/>
          <w:b/>
          <w:bCs/>
          <w:spacing w:val="-1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73</w:t>
      </w:r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53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76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  <w:hyperlink w:anchor="bookmark52" w:history="1">
        <w:r>
          <w:rPr>
            <w:rFonts w:ascii="Arial" w:hAnsi="Arial" w:cs="Arial"/>
            <w:b/>
            <w:bCs/>
            <w:spacing w:val="-2"/>
            <w:sz w:val="18"/>
            <w:szCs w:val="18"/>
            <w:u w:val="thick"/>
          </w:rPr>
          <w:t>LADDERS</w:t>
        </w:r>
      </w:hyperlink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53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78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  <w:hyperlink w:anchor="bookmark53" w:history="1">
        <w:r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LIGHTING</w:t>
        </w:r>
      </w:hyperlink>
    </w:p>
    <w:p w:rsidR="00736333" w:rsidRDefault="008B1083" w:rsidP="00D6514C">
      <w:pPr>
        <w:numPr>
          <w:ilvl w:val="0"/>
          <w:numId w:val="77"/>
        </w:numPr>
        <w:tabs>
          <w:tab w:val="left" w:pos="1450"/>
        </w:tabs>
        <w:kinsoku w:val="0"/>
        <w:overflowPunct w:val="0"/>
        <w:spacing w:before="6"/>
        <w:ind w:hanging="919"/>
        <w:rPr>
          <w:rFonts w:ascii="Arial" w:hAnsi="Arial" w:cs="Arial"/>
          <w:sz w:val="18"/>
          <w:szCs w:val="18"/>
        </w:rPr>
      </w:pPr>
      <w:hyperlink w:anchor="bookmark55" w:history="1">
        <w:r w:rsidR="00736333"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LP-GAS</w:t>
        </w:r>
        <w:r w:rsidR="00736333"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sz w:val="18"/>
            <w:szCs w:val="18"/>
            <w:u w:val="thick"/>
          </w:rPr>
          <w:t>TEMPORARY</w:t>
        </w:r>
        <w:r w:rsidR="00736333"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2"/>
            <w:sz w:val="18"/>
            <w:szCs w:val="18"/>
            <w:u w:val="thick"/>
          </w:rPr>
          <w:t>HEATING</w:t>
        </w:r>
      </w:hyperlink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53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80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530"/>
        <w:rPr>
          <w:rFonts w:ascii="Arial" w:hAnsi="Arial" w:cs="Arial"/>
          <w:b/>
          <w:bCs/>
          <w:spacing w:val="-1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82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53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91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  <w:hyperlink w:anchor="bookmark60" w:history="1">
        <w:r>
          <w:rPr>
            <w:rFonts w:ascii="Arial" w:hAnsi="Arial" w:cs="Arial"/>
            <w:b/>
            <w:bCs/>
            <w:spacing w:val="-3"/>
            <w:sz w:val="18"/>
            <w:szCs w:val="18"/>
            <w:u w:val="thick"/>
          </w:rPr>
          <w:t>NFPA</w:t>
        </w:r>
        <w:r>
          <w:rPr>
            <w:rFonts w:ascii="Arial" w:hAnsi="Arial" w:cs="Arial"/>
            <w:b/>
            <w:bCs/>
            <w:spacing w:val="-13"/>
            <w:sz w:val="18"/>
            <w:szCs w:val="18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5"/>
            <w:sz w:val="18"/>
            <w:szCs w:val="18"/>
            <w:u w:val="thick"/>
          </w:rPr>
          <w:t>70E</w:t>
        </w:r>
      </w:hyperlink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53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97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</w:p>
    <w:p w:rsidR="00736333" w:rsidRDefault="00736333" w:rsidP="00736333">
      <w:pPr>
        <w:tabs>
          <w:tab w:val="left" w:pos="1450"/>
        </w:tabs>
        <w:kinsoku w:val="0"/>
        <w:overflowPunct w:val="0"/>
        <w:spacing w:before="6"/>
        <w:ind w:left="431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101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431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107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  <w:hyperlink w:anchor="bookmark65" w:history="1">
        <w:r>
          <w:rPr>
            <w:rFonts w:ascii="Arial" w:hAnsi="Arial" w:cs="Arial"/>
            <w:b/>
            <w:bCs/>
            <w:sz w:val="18"/>
            <w:szCs w:val="18"/>
            <w:u w:val="thick"/>
          </w:rPr>
          <w:t>TOOLS:</w:t>
        </w:r>
        <w:r>
          <w:rPr>
            <w:rFonts w:ascii="Arial" w:hAnsi="Arial" w:cs="Arial"/>
            <w:b/>
            <w:bCs/>
            <w:spacing w:val="50"/>
            <w:sz w:val="18"/>
            <w:szCs w:val="18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3"/>
            <w:sz w:val="18"/>
            <w:szCs w:val="18"/>
            <w:u w:val="thick"/>
          </w:rPr>
          <w:t>HAND</w:t>
        </w:r>
      </w:hyperlink>
    </w:p>
    <w:p w:rsidR="00736333" w:rsidRDefault="008B1083" w:rsidP="00D6514C">
      <w:pPr>
        <w:numPr>
          <w:ilvl w:val="0"/>
          <w:numId w:val="76"/>
        </w:numPr>
        <w:tabs>
          <w:tab w:val="left" w:pos="1450"/>
        </w:tabs>
        <w:kinsoku w:val="0"/>
        <w:overflowPunct w:val="0"/>
        <w:spacing w:before="6"/>
        <w:ind w:hanging="1018"/>
        <w:rPr>
          <w:rFonts w:ascii="Arial" w:hAnsi="Arial" w:cs="Arial"/>
          <w:sz w:val="18"/>
          <w:szCs w:val="18"/>
        </w:rPr>
      </w:pPr>
      <w:hyperlink w:anchor="bookmark67" w:history="1">
        <w:r w:rsidR="00736333">
          <w:rPr>
            <w:rFonts w:ascii="Arial" w:hAnsi="Arial" w:cs="Arial"/>
            <w:b/>
            <w:bCs/>
            <w:sz w:val="18"/>
            <w:szCs w:val="18"/>
            <w:u w:val="thick"/>
          </w:rPr>
          <w:t xml:space="preserve">TOOLS:  POWER </w:t>
        </w:r>
        <w:r w:rsidR="00736333">
          <w:rPr>
            <w:rFonts w:ascii="Arial" w:hAnsi="Arial" w:cs="Arial"/>
            <w:b/>
            <w:bCs/>
            <w:spacing w:val="-2"/>
            <w:sz w:val="18"/>
            <w:szCs w:val="18"/>
            <w:u w:val="thick"/>
          </w:rPr>
          <w:t>ACTUATED</w:t>
        </w:r>
      </w:hyperlink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431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106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431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pacing w:val="-1"/>
          <w:sz w:val="18"/>
          <w:szCs w:val="18"/>
        </w:rPr>
        <w:t>111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</w:p>
    <w:p w:rsidR="00736333" w:rsidRDefault="00736333">
      <w:pPr>
        <w:tabs>
          <w:tab w:val="left" w:pos="1449"/>
        </w:tabs>
        <w:kinsoku w:val="0"/>
        <w:overflowPunct w:val="0"/>
        <w:spacing w:before="6"/>
        <w:ind w:left="431"/>
        <w:rPr>
          <w:rFonts w:ascii="Arial" w:hAnsi="Arial" w:cs="Arial"/>
          <w:sz w:val="18"/>
          <w:szCs w:val="18"/>
        </w:rPr>
        <w:sectPr w:rsidR="00736333">
          <w:pgSz w:w="12240" w:h="15840"/>
          <w:pgMar w:top="1060" w:right="1420" w:bottom="1000" w:left="1340" w:header="0" w:footer="804" w:gutter="0"/>
          <w:cols w:space="720"/>
          <w:noEndnote/>
        </w:sectPr>
      </w:pPr>
      <w:r>
        <w:rPr>
          <w:rFonts w:ascii="Arial" w:hAnsi="Arial" w:cs="Arial"/>
          <w:b/>
          <w:bCs/>
          <w:spacing w:val="-1"/>
          <w:sz w:val="18"/>
          <w:szCs w:val="18"/>
        </w:rPr>
        <w:t>116</w:t>
      </w:r>
      <w:r>
        <w:rPr>
          <w:rFonts w:ascii="Arial" w:hAnsi="Arial" w:cs="Arial"/>
          <w:b/>
          <w:bCs/>
          <w:spacing w:val="-1"/>
          <w:sz w:val="18"/>
          <w:szCs w:val="18"/>
        </w:rPr>
        <w:tab/>
      </w:r>
    </w:p>
    <w:p w:rsidR="00736333" w:rsidRDefault="00736333">
      <w:pPr>
        <w:pStyle w:val="Heading7"/>
        <w:kinsoku w:val="0"/>
        <w:overflowPunct w:val="0"/>
        <w:spacing w:before="42"/>
        <w:ind w:right="102"/>
        <w:jc w:val="center"/>
        <w:rPr>
          <w:b w:val="0"/>
          <w:bCs w:val="0"/>
        </w:rPr>
      </w:pPr>
      <w:r>
        <w:rPr>
          <w:spacing w:val="-1"/>
        </w:rPr>
        <w:lastRenderedPageBreak/>
        <w:t>JOB</w:t>
      </w:r>
      <w:r>
        <w:t xml:space="preserve"> </w:t>
      </w:r>
      <w:r>
        <w:rPr>
          <w:spacing w:val="-1"/>
        </w:rPr>
        <w:t>SPECIFIC</w:t>
      </w:r>
      <w:r>
        <w:t xml:space="preserve"> -</w:t>
      </w:r>
      <w:r>
        <w:rPr>
          <w:spacing w:val="-1"/>
        </w:rPr>
        <w:t xml:space="preserve"> EQUIPMENT SPECIFIC</w:t>
      </w:r>
      <w:r>
        <w:t xml:space="preserve"> SAFETY</w:t>
      </w:r>
      <w:r>
        <w:rPr>
          <w:spacing w:val="-1"/>
        </w:rPr>
        <w:t xml:space="preserve"> PROCEDURES</w:t>
      </w:r>
    </w:p>
    <w:p w:rsidR="00736333" w:rsidRDefault="00736333">
      <w:pPr>
        <w:kinsoku w:val="0"/>
        <w:overflowPunct w:val="0"/>
        <w:spacing w:before="15" w:line="360" w:lineRule="exact"/>
        <w:rPr>
          <w:sz w:val="36"/>
          <w:szCs w:val="36"/>
        </w:rPr>
      </w:pPr>
    </w:p>
    <w:p w:rsidR="00736333" w:rsidRDefault="00736333">
      <w:pPr>
        <w:pStyle w:val="BodyText"/>
        <w:kinsoku w:val="0"/>
        <w:overflowPunct w:val="0"/>
        <w:ind w:right="252"/>
      </w:pPr>
      <w:bookmarkStart w:id="39" w:name="bookmark31"/>
      <w:bookmarkEnd w:id="39"/>
    </w:p>
    <w:p w:rsidR="00736333" w:rsidRDefault="00736333">
      <w:pPr>
        <w:pStyle w:val="Heading8"/>
        <w:kinsoku w:val="0"/>
        <w:overflowPunct w:val="0"/>
        <w:spacing w:before="145"/>
        <w:ind w:left="530" w:right="531"/>
        <w:jc w:val="center"/>
        <w:rPr>
          <w:b w:val="0"/>
          <w:bCs w:val="0"/>
        </w:rPr>
      </w:pPr>
      <w:bookmarkStart w:id="40" w:name="bookmark33"/>
      <w:bookmarkEnd w:id="40"/>
      <w:r>
        <w:rPr>
          <w:spacing w:val="-1"/>
        </w:rPr>
        <w:t>AERIAL</w:t>
      </w:r>
      <w:r>
        <w:rPr>
          <w:spacing w:val="-20"/>
        </w:rPr>
        <w:t xml:space="preserve"> </w:t>
      </w:r>
      <w:r>
        <w:rPr>
          <w:spacing w:val="-1"/>
        </w:rPr>
        <w:t>LIFTS</w:t>
      </w:r>
    </w:p>
    <w:p w:rsidR="00736333" w:rsidRDefault="008B1083">
      <w:pPr>
        <w:kinsoku w:val="0"/>
        <w:overflowPunct w:val="0"/>
        <w:spacing w:before="6"/>
        <w:ind w:left="530" w:right="531"/>
        <w:jc w:val="center"/>
        <w:rPr>
          <w:rFonts w:ascii="Arial" w:hAnsi="Arial" w:cs="Arial"/>
        </w:rPr>
      </w:pPr>
      <w:hyperlink r:id="rId39" w:history="1">
        <w:r w:rsidR="00736333">
          <w:rPr>
            <w:rFonts w:ascii="Arial" w:hAnsi="Arial" w:cs="Arial"/>
            <w:b/>
            <w:bCs/>
            <w:spacing w:val="-1"/>
            <w:u w:val="thick"/>
          </w:rPr>
          <w:t>Aerial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lifts.</w:t>
        </w:r>
        <w:r w:rsidR="00736333">
          <w:rPr>
            <w:rFonts w:ascii="Arial" w:hAnsi="Arial" w:cs="Arial"/>
            <w:b/>
            <w:bCs/>
            <w:u w:val="thick"/>
          </w:rPr>
          <w:t xml:space="preserve"> -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1926.453</w:t>
        </w:r>
      </w:hyperlink>
    </w:p>
    <w:p w:rsidR="00736333" w:rsidRDefault="00736333">
      <w:pPr>
        <w:pStyle w:val="BodyText"/>
        <w:kinsoku w:val="0"/>
        <w:overflowPunct w:val="0"/>
        <w:ind w:right="252"/>
      </w:pPr>
      <w:r>
        <w:rPr>
          <w:spacing w:val="-1"/>
        </w:rPr>
        <w:t>Aerial</w:t>
      </w:r>
      <w:r>
        <w:rPr>
          <w:spacing w:val="-8"/>
        </w:rPr>
        <w:t xml:space="preserve"> </w:t>
      </w:r>
      <w:r>
        <w:t>lifts</w:t>
      </w:r>
      <w:r>
        <w:rPr>
          <w:spacing w:val="-7"/>
        </w:rPr>
        <w:t xml:space="preserve"> </w:t>
      </w:r>
      <w:r>
        <w:t>acquired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were</w:t>
      </w:r>
      <w:r>
        <w:rPr>
          <w:spacing w:val="-7"/>
        </w:rPr>
        <w:t xml:space="preserve"> </w:t>
      </w:r>
      <w:r>
        <w:t>manufactured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January</w:t>
      </w:r>
      <w:r>
        <w:rPr>
          <w:spacing w:val="25"/>
          <w:w w:val="99"/>
        </w:rPr>
        <w:t xml:space="preserve"> </w:t>
      </w:r>
      <w:r>
        <w:t>22,</w:t>
      </w:r>
      <w:r>
        <w:rPr>
          <w:spacing w:val="-6"/>
        </w:rPr>
        <w:t xml:space="preserve"> </w:t>
      </w:r>
      <w:r>
        <w:t>1973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placard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label</w:t>
      </w:r>
      <w:r>
        <w:rPr>
          <w:spacing w:val="-6"/>
        </w:rPr>
        <w:t xml:space="preserve"> </w:t>
      </w:r>
      <w:r>
        <w:t>affixed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indicates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lift</w:t>
      </w:r>
      <w:r>
        <w:rPr>
          <w:spacing w:val="-6"/>
        </w:rPr>
        <w:t xml:space="preserve"> </w:t>
      </w:r>
      <w:r>
        <w:t>is</w:t>
      </w:r>
      <w:r>
        <w:rPr>
          <w:spacing w:val="27"/>
          <w:w w:val="99"/>
        </w:rPr>
        <w:t xml:space="preserve"> </w:t>
      </w:r>
      <w:r>
        <w:t>designed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constructed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accordance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ANSI</w:t>
      </w:r>
      <w:r>
        <w:rPr>
          <w:spacing w:val="-11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rPr>
          <w:spacing w:val="-1"/>
        </w:rPr>
        <w:t>A92.2-1969.</w:t>
      </w:r>
      <w:r>
        <w:rPr>
          <w:spacing w:val="29"/>
          <w:w w:val="99"/>
        </w:rPr>
        <w:t xml:space="preserve"> </w:t>
      </w:r>
      <w:r>
        <w:rPr>
          <w:spacing w:val="-1"/>
        </w:rPr>
        <w:t>Aerial</w:t>
      </w:r>
      <w:r>
        <w:rPr>
          <w:spacing w:val="-6"/>
        </w:rPr>
        <w:t xml:space="preserve"> </w:t>
      </w:r>
      <w:r>
        <w:t>lifts</w:t>
      </w:r>
      <w:r>
        <w:rPr>
          <w:spacing w:val="-6"/>
        </w:rPr>
        <w:t xml:space="preserve"> </w:t>
      </w:r>
      <w:r>
        <w:t>acquired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prior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January</w:t>
      </w:r>
      <w:r>
        <w:rPr>
          <w:spacing w:val="-5"/>
        </w:rPr>
        <w:t xml:space="preserve"> </w:t>
      </w:r>
      <w:r>
        <w:t>22,</w:t>
      </w:r>
      <w:r>
        <w:rPr>
          <w:spacing w:val="-6"/>
        </w:rPr>
        <w:t xml:space="preserve"> </w:t>
      </w:r>
      <w:r>
        <w:t>1973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25"/>
          <w:w w:val="99"/>
        </w:rPr>
        <w:t xml:space="preserve"> </w:t>
      </w:r>
      <w:r>
        <w:t>unless</w:t>
      </w:r>
      <w:r>
        <w:rPr>
          <w:spacing w:val="-7"/>
        </w:rPr>
        <w:t xml:space="preserve"> </w:t>
      </w:r>
      <w:r>
        <w:t>modified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meet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standard.</w:t>
      </w:r>
      <w:r>
        <w:rPr>
          <w:spacing w:val="65"/>
        </w:rPr>
        <w:t xml:space="preserve"> </w:t>
      </w:r>
      <w:r>
        <w:rPr>
          <w:spacing w:val="-1"/>
        </w:rPr>
        <w:t>Aerial</w:t>
      </w:r>
      <w:r>
        <w:rPr>
          <w:spacing w:val="-6"/>
        </w:rPr>
        <w:t xml:space="preserve"> </w:t>
      </w:r>
      <w:r>
        <w:t>lifts</w:t>
      </w:r>
      <w:r>
        <w:rPr>
          <w:spacing w:val="-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modified</w:t>
      </w:r>
      <w:r>
        <w:rPr>
          <w:spacing w:val="-7"/>
        </w:rPr>
        <w:t xml:space="preserve"> </w:t>
      </w:r>
      <w:r>
        <w:t>to</w:t>
      </w:r>
      <w:r>
        <w:rPr>
          <w:spacing w:val="25"/>
          <w:w w:val="99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originally</w:t>
      </w:r>
      <w:r>
        <w:rPr>
          <w:spacing w:val="-9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tasks</w:t>
      </w:r>
      <w:r>
        <w:rPr>
          <w:spacing w:val="-9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modifications</w:t>
      </w:r>
      <w:r>
        <w:rPr>
          <w:spacing w:val="-10"/>
        </w:rPr>
        <w:t xml:space="preserve"> </w:t>
      </w:r>
      <w:r>
        <w:t>are</w:t>
      </w:r>
      <w:r>
        <w:rPr>
          <w:w w:val="99"/>
        </w:rPr>
        <w:t xml:space="preserve"> </w:t>
      </w:r>
      <w:r>
        <w:t>certified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manufacturer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nationally</w:t>
      </w:r>
      <w:r>
        <w:rPr>
          <w:spacing w:val="-9"/>
        </w:rPr>
        <w:t xml:space="preserve"> </w:t>
      </w:r>
      <w:r>
        <w:t>recognized</w:t>
      </w:r>
      <w:r>
        <w:rPr>
          <w:spacing w:val="-10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laboratory</w:t>
      </w:r>
      <w:r>
        <w:rPr>
          <w:w w:val="9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aerial</w:t>
      </w:r>
      <w:r>
        <w:rPr>
          <w:spacing w:val="-7"/>
        </w:rPr>
        <w:t xml:space="preserve"> </w:t>
      </w:r>
      <w:r>
        <w:t>lift</w:t>
      </w:r>
      <w:r>
        <w:rPr>
          <w:spacing w:val="-7"/>
        </w:rPr>
        <w:t xml:space="preserve"> </w:t>
      </w:r>
      <w:r>
        <w:t>conforms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ANSI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rPr>
          <w:spacing w:val="-1"/>
        </w:rPr>
        <w:t>A92.2-1969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safe</w:t>
      </w:r>
      <w:r>
        <w:rPr>
          <w:spacing w:val="27"/>
          <w:w w:val="99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before</w:t>
      </w:r>
      <w:r>
        <w:rPr>
          <w:spacing w:val="-14"/>
        </w:rPr>
        <w:t xml:space="preserve"> </w:t>
      </w:r>
      <w:r>
        <w:t>modifications.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Aerial</w:t>
      </w:r>
      <w:r>
        <w:rPr>
          <w:spacing w:val="-9"/>
        </w:rPr>
        <w:t xml:space="preserve"> </w:t>
      </w:r>
      <w:r>
        <w:t>lifts</w:t>
      </w:r>
      <w:r>
        <w:rPr>
          <w:spacing w:val="-8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following</w:t>
      </w:r>
      <w:r>
        <w:rPr>
          <w:spacing w:val="-8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vehicle-mounted</w:t>
      </w:r>
      <w:r>
        <w:rPr>
          <w:spacing w:val="-8"/>
        </w:rPr>
        <w:t xml:space="preserve"> </w:t>
      </w:r>
      <w:r>
        <w:t>aerial</w:t>
      </w:r>
      <w:r>
        <w:rPr>
          <w:spacing w:val="-8"/>
        </w:rPr>
        <w:t xml:space="preserve"> </w:t>
      </w:r>
      <w:r>
        <w:t>devices</w:t>
      </w:r>
      <w:r>
        <w:rPr>
          <w:spacing w:val="-9"/>
        </w:rPr>
        <w:t xml:space="preserve"> </w:t>
      </w:r>
      <w:r>
        <w:t>to</w:t>
      </w:r>
      <w:r>
        <w:rPr>
          <w:spacing w:val="26"/>
          <w:w w:val="99"/>
        </w:rPr>
        <w:t xml:space="preserve"> </w:t>
      </w:r>
      <w:r>
        <w:t>elevate</w:t>
      </w:r>
      <w:r>
        <w:rPr>
          <w:spacing w:val="-10"/>
        </w:rPr>
        <w:t xml:space="preserve"> </w:t>
      </w:r>
      <w:r>
        <w:t>personnel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job-sites</w:t>
      </w:r>
      <w:r>
        <w:rPr>
          <w:spacing w:val="-9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ground:</w:t>
      </w:r>
    </w:p>
    <w:p w:rsidR="00736333" w:rsidRDefault="00736333" w:rsidP="00D6514C">
      <w:pPr>
        <w:pStyle w:val="BodyText"/>
        <w:numPr>
          <w:ilvl w:val="1"/>
          <w:numId w:val="75"/>
        </w:numPr>
        <w:tabs>
          <w:tab w:val="left" w:pos="910"/>
        </w:tabs>
        <w:kinsoku w:val="0"/>
        <w:overflowPunct w:val="0"/>
        <w:ind w:left="910" w:hanging="361"/>
      </w:pPr>
      <w:r>
        <w:t>extensible</w:t>
      </w:r>
      <w:r>
        <w:rPr>
          <w:spacing w:val="-16"/>
        </w:rPr>
        <w:t xml:space="preserve"> </w:t>
      </w:r>
      <w:r>
        <w:t>boom</w:t>
      </w:r>
      <w:r>
        <w:rPr>
          <w:spacing w:val="-16"/>
        </w:rPr>
        <w:t xml:space="preserve"> </w:t>
      </w:r>
      <w:r>
        <w:t>platforms.</w:t>
      </w:r>
    </w:p>
    <w:p w:rsidR="00736333" w:rsidRDefault="00736333" w:rsidP="00D6514C">
      <w:pPr>
        <w:pStyle w:val="BodyText"/>
        <w:numPr>
          <w:ilvl w:val="1"/>
          <w:numId w:val="75"/>
        </w:numPr>
        <w:tabs>
          <w:tab w:val="left" w:pos="910"/>
        </w:tabs>
        <w:kinsoku w:val="0"/>
        <w:overflowPunct w:val="0"/>
        <w:spacing w:before="91"/>
        <w:ind w:left="910" w:hanging="361"/>
      </w:pPr>
      <w:r>
        <w:t>aerial</w:t>
      </w:r>
      <w:r>
        <w:rPr>
          <w:spacing w:val="-17"/>
        </w:rPr>
        <w:t xml:space="preserve"> </w:t>
      </w:r>
      <w:r>
        <w:t>ladders.</w:t>
      </w:r>
    </w:p>
    <w:p w:rsidR="00736333" w:rsidRDefault="00736333" w:rsidP="00D6514C">
      <w:pPr>
        <w:pStyle w:val="BodyText"/>
        <w:numPr>
          <w:ilvl w:val="1"/>
          <w:numId w:val="75"/>
        </w:numPr>
        <w:tabs>
          <w:tab w:val="left" w:pos="910"/>
        </w:tabs>
        <w:kinsoku w:val="0"/>
        <w:overflowPunct w:val="0"/>
        <w:spacing w:before="91"/>
        <w:ind w:left="909" w:hanging="360"/>
      </w:pPr>
      <w:r>
        <w:t>articulating</w:t>
      </w:r>
      <w:r>
        <w:rPr>
          <w:spacing w:val="-17"/>
        </w:rPr>
        <w:t xml:space="preserve"> </w:t>
      </w:r>
      <w:r>
        <w:t>boom</w:t>
      </w:r>
      <w:r>
        <w:rPr>
          <w:spacing w:val="-16"/>
        </w:rPr>
        <w:t xml:space="preserve"> </w:t>
      </w:r>
      <w:r>
        <w:t>platforms.</w:t>
      </w:r>
    </w:p>
    <w:p w:rsidR="00736333" w:rsidRDefault="00736333" w:rsidP="00D6514C">
      <w:pPr>
        <w:pStyle w:val="BodyText"/>
        <w:numPr>
          <w:ilvl w:val="1"/>
          <w:numId w:val="75"/>
        </w:numPr>
        <w:tabs>
          <w:tab w:val="left" w:pos="910"/>
        </w:tabs>
        <w:kinsoku w:val="0"/>
        <w:overflowPunct w:val="0"/>
        <w:ind w:left="910" w:hanging="361"/>
      </w:pPr>
      <w:r>
        <w:t>vertical</w:t>
      </w:r>
      <w:r>
        <w:rPr>
          <w:spacing w:val="-18"/>
        </w:rPr>
        <w:t xml:space="preserve"> </w:t>
      </w:r>
      <w:r>
        <w:rPr>
          <w:spacing w:val="-1"/>
        </w:rPr>
        <w:t>towers.</w:t>
      </w:r>
    </w:p>
    <w:p w:rsidR="00736333" w:rsidRDefault="00736333" w:rsidP="00D6514C">
      <w:pPr>
        <w:pStyle w:val="BodyText"/>
        <w:numPr>
          <w:ilvl w:val="1"/>
          <w:numId w:val="75"/>
        </w:numPr>
        <w:tabs>
          <w:tab w:val="left" w:pos="910"/>
        </w:tabs>
        <w:kinsoku w:val="0"/>
        <w:overflowPunct w:val="0"/>
        <w:ind w:left="910" w:hanging="361"/>
      </w:pPr>
      <w:r>
        <w:t>a</w:t>
      </w:r>
      <w:r>
        <w:rPr>
          <w:spacing w:val="-7"/>
        </w:rPr>
        <w:t xml:space="preserve"> </w:t>
      </w:r>
      <w:r>
        <w:t>combination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Only</w:t>
      </w:r>
      <w:r>
        <w:rPr>
          <w:spacing w:val="-9"/>
        </w:rPr>
        <w:t xml:space="preserve"> </w:t>
      </w:r>
      <w:r>
        <w:t>authorized</w:t>
      </w:r>
      <w:r>
        <w:rPr>
          <w:spacing w:val="-8"/>
        </w:rPr>
        <w:t xml:space="preserve"> </w:t>
      </w:r>
      <w:r>
        <w:t>persons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operate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aerial</w:t>
      </w:r>
      <w:r>
        <w:rPr>
          <w:spacing w:val="-9"/>
        </w:rPr>
        <w:t xml:space="preserve"> </w:t>
      </w:r>
      <w:r>
        <w:t>lift.</w:t>
      </w:r>
    </w:p>
    <w:p w:rsidR="00736333" w:rsidRDefault="00736333">
      <w:pPr>
        <w:pStyle w:val="BodyText"/>
        <w:kinsoku w:val="0"/>
        <w:overflowPunct w:val="0"/>
        <w:ind w:right="155"/>
      </w:pPr>
      <w:r>
        <w:t>Lift</w:t>
      </w:r>
      <w:r>
        <w:rPr>
          <w:spacing w:val="-7"/>
        </w:rPr>
        <w:t xml:space="preserve"> </w:t>
      </w:r>
      <w:r>
        <w:t>controls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equipment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inspected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tested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day</w:t>
      </w:r>
      <w:r>
        <w:rPr>
          <w:spacing w:val="-7"/>
        </w:rPr>
        <w:t xml:space="preserve"> </w:t>
      </w:r>
      <w:r>
        <w:t>prior</w:t>
      </w:r>
      <w:r>
        <w:rPr>
          <w:spacing w:val="-7"/>
        </w:rPr>
        <w:t xml:space="preserve"> </w:t>
      </w:r>
      <w:r>
        <w:t>to</w:t>
      </w:r>
      <w:r>
        <w:rPr>
          <w:w w:val="99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condition.</w:t>
      </w:r>
    </w:p>
    <w:p w:rsidR="00736333" w:rsidRDefault="00736333">
      <w:pPr>
        <w:pStyle w:val="BodyText"/>
        <w:kinsoku w:val="0"/>
        <w:overflowPunct w:val="0"/>
        <w:ind w:right="155"/>
      </w:pPr>
      <w:r>
        <w:t>When</w:t>
      </w:r>
      <w:r>
        <w:rPr>
          <w:spacing w:val="-6"/>
        </w:rPr>
        <w:t xml:space="preserve"> </w:t>
      </w:r>
      <w:r>
        <w:rPr>
          <w:spacing w:val="-1"/>
        </w:rPr>
        <w:t>working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aerial</w:t>
      </w:r>
      <w:r>
        <w:rPr>
          <w:spacing w:val="-6"/>
        </w:rPr>
        <w:t xml:space="preserve"> </w:t>
      </w:r>
      <w:r>
        <w:t>lift,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stand</w:t>
      </w:r>
      <w:r>
        <w:rPr>
          <w:spacing w:val="-5"/>
        </w:rPr>
        <w:t xml:space="preserve"> </w:t>
      </w:r>
      <w:r>
        <w:t>firmly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floor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t>basket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cage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b/>
          <w:bCs/>
          <w:spacing w:val="-1"/>
          <w:u w:val="thick"/>
        </w:rPr>
        <w:t>use</w:t>
      </w:r>
      <w:r>
        <w:rPr>
          <w:b/>
          <w:bCs/>
          <w:spacing w:val="-8"/>
          <w:u w:val="thick"/>
        </w:rPr>
        <w:t xml:space="preserve"> </w:t>
      </w:r>
      <w:r>
        <w:rPr>
          <w:b/>
          <w:bCs/>
          <w:spacing w:val="-1"/>
          <w:u w:val="thick"/>
        </w:rPr>
        <w:t>(wear)</w:t>
      </w:r>
      <w:r>
        <w:rPr>
          <w:b/>
          <w:bCs/>
          <w:spacing w:val="-9"/>
          <w:u w:val="thick"/>
        </w:rPr>
        <w:t xml:space="preserve"> </w:t>
      </w:r>
      <w:r>
        <w:rPr>
          <w:b/>
          <w:bCs/>
          <w:spacing w:val="-1"/>
          <w:u w:val="thick"/>
        </w:rPr>
        <w:t>and</w:t>
      </w:r>
      <w:r>
        <w:rPr>
          <w:b/>
          <w:bCs/>
          <w:spacing w:val="-9"/>
          <w:u w:val="thick"/>
        </w:rPr>
        <w:t xml:space="preserve"> </w:t>
      </w:r>
      <w:r>
        <w:rPr>
          <w:b/>
          <w:bCs/>
          <w:u w:val="thick"/>
        </w:rPr>
        <w:t>an</w:t>
      </w:r>
      <w:r>
        <w:rPr>
          <w:b/>
          <w:bCs/>
          <w:spacing w:val="-9"/>
          <w:u w:val="thick"/>
        </w:rPr>
        <w:t xml:space="preserve"> </w:t>
      </w:r>
      <w:r>
        <w:rPr>
          <w:b/>
          <w:bCs/>
          <w:spacing w:val="-1"/>
          <w:u w:val="thick"/>
        </w:rPr>
        <w:t>approved</w:t>
      </w:r>
      <w:r>
        <w:rPr>
          <w:b/>
          <w:bCs/>
          <w:spacing w:val="-9"/>
          <w:u w:val="thick"/>
        </w:rPr>
        <w:t xml:space="preserve"> </w:t>
      </w:r>
      <w:r>
        <w:rPr>
          <w:b/>
          <w:bCs/>
          <w:u w:val="thick"/>
        </w:rPr>
        <w:t>fall</w:t>
      </w:r>
      <w:r>
        <w:rPr>
          <w:b/>
          <w:bCs/>
          <w:spacing w:val="-8"/>
          <w:u w:val="thick"/>
        </w:rPr>
        <w:t xml:space="preserve"> </w:t>
      </w:r>
      <w:r>
        <w:rPr>
          <w:b/>
          <w:bCs/>
          <w:spacing w:val="-1"/>
          <w:u w:val="thick"/>
        </w:rPr>
        <w:t>restraint</w:t>
      </w:r>
      <w:r>
        <w:rPr>
          <w:b/>
          <w:bCs/>
          <w:spacing w:val="-8"/>
          <w:u w:val="thick"/>
        </w:rPr>
        <w:t xml:space="preserve"> </w:t>
      </w:r>
      <w:r>
        <w:rPr>
          <w:b/>
          <w:bCs/>
          <w:spacing w:val="-1"/>
          <w:u w:val="thick"/>
        </w:rPr>
        <w:t>system</w:t>
      </w:r>
      <w:r>
        <w:rPr>
          <w:spacing w:val="-1"/>
        </w:rPr>
        <w:t>.</w:t>
      </w:r>
      <w:r>
        <w:rPr>
          <w:spacing w:val="51"/>
          <w:w w:val="99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restraint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attached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boom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basket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may</w:t>
      </w:r>
      <w:r>
        <w:rPr>
          <w:spacing w:val="22"/>
          <w:w w:val="99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attached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adjacent</w:t>
      </w:r>
      <w:r>
        <w:rPr>
          <w:spacing w:val="-7"/>
        </w:rPr>
        <w:t xml:space="preserve"> </w:t>
      </w:r>
      <w:r>
        <w:t>pole,</w:t>
      </w:r>
      <w:r>
        <w:rPr>
          <w:spacing w:val="-7"/>
        </w:rPr>
        <w:t xml:space="preserve"> </w:t>
      </w:r>
      <w:r>
        <w:t>structure,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equipment.</w:t>
      </w:r>
      <w:r>
        <w:rPr>
          <w:spacing w:val="65"/>
        </w:rPr>
        <w:t xml:space="preserve"> </w:t>
      </w:r>
      <w:r>
        <w:rPr>
          <w:spacing w:val="-1"/>
        </w:rPr>
        <w:t>You</w:t>
      </w:r>
      <w:r>
        <w:rPr>
          <w:spacing w:val="22"/>
          <w:w w:val="99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sit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climb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edge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basket;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planks,</w:t>
      </w:r>
      <w:r>
        <w:rPr>
          <w:spacing w:val="-5"/>
        </w:rPr>
        <w:t xml:space="preserve"> </w:t>
      </w:r>
      <w:r>
        <w:t>ladders,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other</w:t>
      </w:r>
      <w:r>
        <w:rPr>
          <w:w w:val="99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position.</w:t>
      </w:r>
    </w:p>
    <w:p w:rsidR="00736333" w:rsidRDefault="00736333">
      <w:pPr>
        <w:pStyle w:val="BodyText"/>
        <w:kinsoku w:val="0"/>
        <w:overflowPunct w:val="0"/>
        <w:ind w:right="283"/>
      </w:pPr>
      <w:r>
        <w:t>Load</w:t>
      </w:r>
      <w:r>
        <w:rPr>
          <w:spacing w:val="-8"/>
        </w:rPr>
        <w:t xml:space="preserve"> </w:t>
      </w:r>
      <w:r>
        <w:t>limits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manufacturer</w:t>
      </w:r>
      <w:r>
        <w:rPr>
          <w:spacing w:val="-7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never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exceeded.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brakes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6"/>
        </w:rPr>
        <w:t xml:space="preserve"> </w:t>
      </w:r>
      <w:r>
        <w:t>outriggers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used,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shall</w:t>
      </w:r>
      <w:r>
        <w:rPr>
          <w:spacing w:val="-6"/>
        </w:rPr>
        <w:t xml:space="preserve"> </w:t>
      </w:r>
      <w:r>
        <w:t>be</w:t>
      </w:r>
      <w:r>
        <w:rPr>
          <w:spacing w:val="25"/>
          <w:w w:val="99"/>
        </w:rPr>
        <w:t xml:space="preserve"> </w:t>
      </w:r>
      <w:r>
        <w:t>positioned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pads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solid</w:t>
      </w:r>
      <w:r>
        <w:rPr>
          <w:spacing w:val="-7"/>
        </w:rPr>
        <w:t xml:space="preserve"> </w:t>
      </w:r>
      <w:r>
        <w:t>surface.</w:t>
      </w:r>
    </w:p>
    <w:p w:rsidR="00736333" w:rsidRDefault="00736333">
      <w:pPr>
        <w:pStyle w:val="BodyText"/>
        <w:kinsoku w:val="0"/>
        <w:overflowPunct w:val="0"/>
        <w:ind w:right="283"/>
        <w:sectPr w:rsidR="00736333">
          <w:footerReference w:type="default" r:id="rId40"/>
          <w:pgSz w:w="12240" w:h="15840"/>
          <w:pgMar w:top="520" w:right="1340" w:bottom="1000" w:left="1340" w:header="0" w:footer="80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120" w:right="234"/>
      </w:pPr>
      <w:r>
        <w:rPr>
          <w:spacing w:val="-1"/>
        </w:rPr>
        <w:lastRenderedPageBreak/>
        <w:t>Aerial</w:t>
      </w:r>
      <w:r>
        <w:rPr>
          <w:spacing w:val="-6"/>
        </w:rPr>
        <w:t xml:space="preserve"> </w:t>
      </w:r>
      <w:r>
        <w:t>lifts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moved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t>personnel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basket</w:t>
      </w:r>
      <w:r>
        <w:rPr>
          <w:spacing w:val="-6"/>
        </w:rPr>
        <w:t xml:space="preserve"> </w:t>
      </w:r>
      <w:r>
        <w:t>unless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28"/>
          <w:w w:val="99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operation.</w:t>
      </w:r>
      <w:r>
        <w:rPr>
          <w:spacing w:val="63"/>
        </w:rPr>
        <w:t xml:space="preserve"> </w:t>
      </w:r>
      <w:r>
        <w:rPr>
          <w:spacing w:val="-1"/>
        </w:rPr>
        <w:t>Aerial</w:t>
      </w:r>
      <w:r>
        <w:rPr>
          <w:spacing w:val="-7"/>
        </w:rPr>
        <w:t xml:space="preserve"> </w:t>
      </w:r>
      <w:r>
        <w:t>lifts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personnel</w:t>
      </w:r>
      <w:r>
        <w:rPr>
          <w:spacing w:val="25"/>
          <w:w w:val="99"/>
        </w:rPr>
        <w:t xml:space="preserve"> </w:t>
      </w:r>
      <w:r>
        <w:t>movers</w:t>
      </w:r>
      <w:r>
        <w:rPr>
          <w:spacing w:val="-7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controls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clearly</w:t>
      </w:r>
      <w:r>
        <w:rPr>
          <w:spacing w:val="-6"/>
        </w:rPr>
        <w:t xml:space="preserve"> </w:t>
      </w:r>
      <w:r>
        <w:t>marked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1"/>
        </w:rPr>
        <w:t>lower</w:t>
      </w:r>
      <w:r>
        <w:rPr>
          <w:spacing w:val="-7"/>
        </w:rPr>
        <w:t xml:space="preserve"> </w:t>
      </w:r>
      <w:r>
        <w:t>controls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override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upper</w:t>
      </w:r>
      <w:r>
        <w:rPr>
          <w:spacing w:val="-6"/>
        </w:rPr>
        <w:t xml:space="preserve"> </w:t>
      </w:r>
      <w:r>
        <w:t>controls.</w:t>
      </w:r>
      <w:r>
        <w:rPr>
          <w:spacing w:val="66"/>
        </w:rPr>
        <w:t xml:space="preserve"> </w:t>
      </w:r>
      <w:r>
        <w:rPr>
          <w:spacing w:val="-1"/>
        </w:rPr>
        <w:t>Except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</w:t>
      </w:r>
      <w:r>
        <w:rPr>
          <w:spacing w:val="29"/>
          <w:w w:val="99"/>
        </w:rPr>
        <w:t xml:space="preserve"> </w:t>
      </w:r>
      <w:r>
        <w:t>emergency,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lower</w:t>
      </w:r>
      <w:r>
        <w:rPr>
          <w:spacing w:val="-8"/>
        </w:rPr>
        <w:t xml:space="preserve"> </w:t>
      </w:r>
      <w:r>
        <w:t>controls</w:t>
      </w:r>
      <w:r>
        <w:rPr>
          <w:spacing w:val="-8"/>
        </w:rPr>
        <w:t xml:space="preserve"> </w:t>
      </w:r>
      <w:r>
        <w:t>shall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unless</w:t>
      </w:r>
      <w:r>
        <w:rPr>
          <w:spacing w:val="-8"/>
        </w:rPr>
        <w:t xml:space="preserve"> </w:t>
      </w:r>
      <w:r>
        <w:t>permission</w:t>
      </w:r>
      <w:r>
        <w:rPr>
          <w:spacing w:val="-8"/>
        </w:rPr>
        <w:t xml:space="preserve"> </w:t>
      </w:r>
      <w:r>
        <w:t>has</w:t>
      </w:r>
      <w:r>
        <w:rPr>
          <w:spacing w:val="24"/>
          <w:w w:val="99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granted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persons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lift.</w:t>
      </w:r>
    </w:p>
    <w:p w:rsidR="00736333" w:rsidRDefault="00736333">
      <w:pPr>
        <w:pStyle w:val="BodyText"/>
        <w:kinsoku w:val="0"/>
        <w:overflowPunct w:val="0"/>
        <w:spacing w:before="91" w:line="239" w:lineRule="auto"/>
        <w:ind w:left="120" w:right="234"/>
      </w:pP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vehicle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“reverse</w:t>
      </w:r>
      <w:r>
        <w:rPr>
          <w:spacing w:val="-7"/>
        </w:rPr>
        <w:t xml:space="preserve"> </w:t>
      </w:r>
      <w:r>
        <w:t>signal</w:t>
      </w:r>
      <w:r>
        <w:rPr>
          <w:spacing w:val="-7"/>
        </w:rPr>
        <w:t xml:space="preserve"> </w:t>
      </w:r>
      <w:r>
        <w:t>alarm”</w:t>
      </w:r>
      <w:r>
        <w:rPr>
          <w:spacing w:val="-7"/>
        </w:rPr>
        <w:t xml:space="preserve"> </w:t>
      </w:r>
      <w:r>
        <w:t>audible</w:t>
      </w:r>
      <w:r>
        <w:rPr>
          <w:spacing w:val="-6"/>
        </w:rPr>
        <w:t xml:space="preserve"> </w:t>
      </w:r>
      <w:r>
        <w:t>above</w:t>
      </w:r>
      <w:r>
        <w:rPr>
          <w:w w:val="9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surrounding</w:t>
      </w:r>
      <w:r>
        <w:rPr>
          <w:spacing w:val="-9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rPr>
          <w:b/>
          <w:bCs/>
          <w:spacing w:val="-1"/>
          <w:u w:val="thick"/>
        </w:rPr>
        <w:t>or</w:t>
      </w:r>
      <w:r>
        <w:rPr>
          <w:b/>
          <w:bCs/>
          <w:spacing w:val="-9"/>
          <w:u w:val="thick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ground-guide</w:t>
      </w:r>
      <w:r>
        <w:rPr>
          <w:spacing w:val="-9"/>
        </w:rPr>
        <w:t xml:space="preserve"> </w:t>
      </w:r>
      <w:r>
        <w:t>(spotter),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standard</w:t>
      </w:r>
      <w:r>
        <w:rPr>
          <w:spacing w:val="21"/>
          <w:w w:val="99"/>
        </w:rPr>
        <w:t xml:space="preserve"> </w:t>
      </w:r>
      <w:r>
        <w:t>hand</w:t>
      </w:r>
      <w:r>
        <w:rPr>
          <w:spacing w:val="-7"/>
        </w:rPr>
        <w:t xml:space="preserve"> </w:t>
      </w:r>
      <w:r>
        <w:t>signals,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6"/>
        </w:rPr>
        <w:t xml:space="preserve"> </w:t>
      </w:r>
      <w:r>
        <w:t>backing</w:t>
      </w:r>
      <w:r>
        <w:rPr>
          <w:spacing w:val="-6"/>
        </w:rPr>
        <w:t xml:space="preserve"> </w:t>
      </w:r>
      <w:r>
        <w:t>up.</w:t>
      </w:r>
      <w:r>
        <w:rPr>
          <w:spacing w:val="6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vehicle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backed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23"/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spotter</w:t>
      </w:r>
      <w:r>
        <w:rPr>
          <w:spacing w:val="-5"/>
        </w:rPr>
        <w:t xml:space="preserve"> </w:t>
      </w:r>
      <w:r>
        <w:t>signals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safe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so.</w:t>
      </w:r>
      <w:r>
        <w:rPr>
          <w:spacing w:val="67"/>
        </w:rPr>
        <w:t xml:space="preserve"> </w:t>
      </w:r>
      <w:r>
        <w:rPr>
          <w:spacing w:val="-1"/>
        </w:rPr>
        <w:t>Using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ground-guide</w:t>
      </w:r>
      <w:r>
        <w:rPr>
          <w:spacing w:val="-5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a</w:t>
      </w:r>
      <w:r>
        <w:rPr>
          <w:spacing w:val="24"/>
          <w:w w:val="99"/>
        </w:rPr>
        <w:t xml:space="preserve"> </w:t>
      </w:r>
      <w:r>
        <w:t>substantially</w:t>
      </w:r>
      <w:r>
        <w:rPr>
          <w:spacing w:val="-9"/>
        </w:rPr>
        <w:t xml:space="preserve"> </w:t>
      </w:r>
      <w:r>
        <w:t>higher</w:t>
      </w:r>
      <w:r>
        <w:rPr>
          <w:spacing w:val="-8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“reverse</w:t>
      </w:r>
      <w:r>
        <w:rPr>
          <w:spacing w:val="-8"/>
        </w:rPr>
        <w:t xml:space="preserve"> </w:t>
      </w:r>
      <w:r>
        <w:t>signal</w:t>
      </w:r>
      <w:r>
        <w:rPr>
          <w:spacing w:val="-8"/>
        </w:rPr>
        <w:t xml:space="preserve"> </w:t>
      </w:r>
      <w:r>
        <w:t>alarm”</w:t>
      </w:r>
      <w:r>
        <w:rPr>
          <w:spacing w:val="-8"/>
        </w:rPr>
        <w:t xml:space="preserve"> </w:t>
      </w:r>
      <w:r>
        <w:t>because</w:t>
      </w:r>
      <w:r>
        <w:rPr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vehicle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guided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exact</w:t>
      </w:r>
      <w:r>
        <w:rPr>
          <w:spacing w:val="-7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assurance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23"/>
          <w:w w:val="99"/>
        </w:rPr>
        <w:t xml:space="preserve"> </w:t>
      </w:r>
      <w:r>
        <w:t>sufficient</w:t>
      </w:r>
      <w:r>
        <w:rPr>
          <w:spacing w:val="-9"/>
        </w:rPr>
        <w:t xml:space="preserve"> </w:t>
      </w:r>
      <w:r>
        <w:t>clearance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objects,</w:t>
      </w:r>
      <w:r>
        <w:rPr>
          <w:spacing w:val="-8"/>
        </w:rPr>
        <w:t xml:space="preserve"> </w:t>
      </w:r>
      <w:r>
        <w:t>and,</w:t>
      </w:r>
      <w:r>
        <w:rPr>
          <w:spacing w:val="-8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importantly,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w w:val="99"/>
        </w:rPr>
        <w:t xml:space="preserve"> </w:t>
      </w:r>
      <w:r>
        <w:rPr>
          <w:spacing w:val="-1"/>
        </w:rPr>
        <w:t>harm’s</w:t>
      </w:r>
      <w:r>
        <w:rPr>
          <w:spacing w:val="-7"/>
        </w:rPr>
        <w:t xml:space="preserve"> </w:t>
      </w:r>
      <w:r>
        <w:rPr>
          <w:spacing w:val="-1"/>
        </w:rPr>
        <w:t>way.</w:t>
      </w:r>
      <w:r>
        <w:rPr>
          <w:spacing w:val="64"/>
        </w:rPr>
        <w:t xml:space="preserve"> </w:t>
      </w:r>
      <w:r>
        <w:rPr>
          <w:spacing w:val="-1"/>
        </w:rPr>
        <w:t>Special</w:t>
      </w:r>
      <w:r>
        <w:rPr>
          <w:spacing w:val="-7"/>
        </w:rPr>
        <w:t xml:space="preserve"> </w:t>
      </w:r>
      <w:r>
        <w:t>attention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avoiding</w:t>
      </w:r>
      <w:r>
        <w:rPr>
          <w:spacing w:val="-6"/>
        </w:rPr>
        <w:t xml:space="preserve"> </w:t>
      </w:r>
      <w:r>
        <w:t>contact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41"/>
          <w:w w:val="99"/>
        </w:rPr>
        <w:t xml:space="preserve"> </w:t>
      </w:r>
      <w:r>
        <w:t>electrical</w:t>
      </w:r>
      <w:r>
        <w:rPr>
          <w:spacing w:val="-18"/>
        </w:rPr>
        <w:t xml:space="preserve"> </w:t>
      </w:r>
      <w:r>
        <w:t>lines.</w:t>
      </w:r>
    </w:p>
    <w:p w:rsidR="00736333" w:rsidRDefault="00736333">
      <w:pPr>
        <w:pStyle w:val="Heading8"/>
        <w:kinsoku w:val="0"/>
        <w:overflowPunct w:val="0"/>
        <w:spacing w:before="144"/>
        <w:ind w:left="530" w:right="531"/>
        <w:jc w:val="center"/>
        <w:rPr>
          <w:b w:val="0"/>
          <w:bCs w:val="0"/>
        </w:rPr>
      </w:pPr>
      <w:bookmarkStart w:id="41" w:name="bookmark34"/>
      <w:bookmarkStart w:id="42" w:name="bookmark36"/>
      <w:bookmarkEnd w:id="41"/>
      <w:bookmarkEnd w:id="42"/>
      <w:r>
        <w:rPr>
          <w:spacing w:val="-1"/>
        </w:rPr>
        <w:t>COMPANY</w:t>
      </w:r>
      <w:r>
        <w:rPr>
          <w:spacing w:val="-30"/>
        </w:rPr>
        <w:t xml:space="preserve"> </w:t>
      </w:r>
      <w:r>
        <w:rPr>
          <w:spacing w:val="-1"/>
        </w:rPr>
        <w:t>VEHICLES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Only</w:t>
      </w:r>
      <w:r>
        <w:rPr>
          <w:spacing w:val="-8"/>
        </w:rPr>
        <w:t xml:space="preserve"> </w:t>
      </w:r>
      <w:r>
        <w:t>authorized</w:t>
      </w:r>
      <w:r>
        <w:rPr>
          <w:spacing w:val="-7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operate,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course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rPr>
          <w:spacing w:val="-1"/>
        </w:rPr>
        <w:t>work,</w:t>
      </w:r>
      <w:r>
        <w:rPr>
          <w:spacing w:val="-8"/>
        </w:rPr>
        <w:t xml:space="preserve"> </w:t>
      </w:r>
      <w:r>
        <w:t>any</w:t>
      </w:r>
      <w:r>
        <w:rPr>
          <w:spacing w:val="27"/>
          <w:w w:val="99"/>
        </w:rPr>
        <w:t xml:space="preserve"> </w:t>
      </w:r>
      <w:r>
        <w:rPr>
          <w:spacing w:val="-1"/>
        </w:rPr>
        <w:t>company-owned</w:t>
      </w:r>
      <w:r>
        <w:rPr>
          <w:spacing w:val="-19"/>
        </w:rPr>
        <w:t xml:space="preserve"> </w:t>
      </w:r>
      <w:r>
        <w:t>motor</w:t>
      </w:r>
      <w:r>
        <w:rPr>
          <w:spacing w:val="-19"/>
        </w:rPr>
        <w:t xml:space="preserve"> </w:t>
      </w:r>
      <w:r>
        <w:t>vehicle.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Prior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authorization,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possess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valid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current</w:t>
      </w:r>
      <w:r>
        <w:rPr>
          <w:spacing w:val="24"/>
          <w:w w:val="99"/>
        </w:rPr>
        <w:t xml:space="preserve"> </w:t>
      </w:r>
      <w:r>
        <w:t>license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operate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vehicle.</w:t>
      </w:r>
      <w:r>
        <w:rPr>
          <w:spacing w:val="64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-7"/>
        </w:rPr>
        <w:t xml:space="preserve"> </w:t>
      </w:r>
      <w:r>
        <w:rPr>
          <w:spacing w:val="-1"/>
        </w:rPr>
        <w:t>Director,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authorized</w:t>
      </w:r>
      <w:r>
        <w:rPr>
          <w:spacing w:val="31"/>
          <w:w w:val="99"/>
        </w:rPr>
        <w:t xml:space="preserve"> </w:t>
      </w:r>
      <w:r>
        <w:t>representative,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demonstrated</w:t>
      </w:r>
      <w:r>
        <w:rPr>
          <w:spacing w:val="-10"/>
        </w:rPr>
        <w:t xml:space="preserve"> </w:t>
      </w:r>
      <w:r>
        <w:t>his/her</w:t>
      </w:r>
      <w:r>
        <w:rPr>
          <w:spacing w:val="23"/>
          <w:w w:val="99"/>
        </w:rPr>
        <w:t xml:space="preserve"> </w:t>
      </w:r>
      <w:r>
        <w:t>ability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operate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motor</w:t>
      </w:r>
      <w:r>
        <w:rPr>
          <w:spacing w:val="-7"/>
        </w:rPr>
        <w:t xml:space="preserve"> </w:t>
      </w:r>
      <w:r>
        <w:t>vehicle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competent</w:t>
      </w:r>
      <w:r>
        <w:rPr>
          <w:spacing w:val="-7"/>
        </w:rPr>
        <w:t xml:space="preserve"> </w:t>
      </w:r>
      <w:r>
        <w:t>manner.</w:t>
      </w:r>
    </w:p>
    <w:p w:rsidR="00736333" w:rsidRDefault="00736333">
      <w:pPr>
        <w:pStyle w:val="BodyText"/>
        <w:kinsoku w:val="0"/>
        <w:overflowPunct w:val="0"/>
        <w:ind w:right="283"/>
        <w:sectPr w:rsidR="00736333">
          <w:footerReference w:type="default" r:id="rId41"/>
          <w:pgSz w:w="12240" w:h="15840"/>
          <w:pgMar w:top="520" w:right="1340" w:bottom="1000" w:left="1340" w:header="0" w:footer="804" w:gutter="0"/>
          <w:pgNumType w:start="11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119" w:right="234"/>
      </w:pPr>
      <w:r>
        <w:rPr>
          <w:spacing w:val="-1"/>
        </w:rPr>
        <w:lastRenderedPageBreak/>
        <w:t>Under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circumstances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motor</w:t>
      </w:r>
      <w:r>
        <w:rPr>
          <w:spacing w:val="-8"/>
        </w:rPr>
        <w:t xml:space="preserve"> </w:t>
      </w:r>
      <w:r>
        <w:t>vehicle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operated</w:t>
      </w:r>
      <w:r>
        <w:rPr>
          <w:spacing w:val="-8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t>influence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alcohol,</w:t>
      </w:r>
      <w:r>
        <w:rPr>
          <w:spacing w:val="-10"/>
        </w:rPr>
        <w:t xml:space="preserve"> </w:t>
      </w:r>
      <w:r>
        <w:t>illegal</w:t>
      </w:r>
      <w:r>
        <w:rPr>
          <w:spacing w:val="-9"/>
        </w:rPr>
        <w:t xml:space="preserve"> </w:t>
      </w:r>
      <w:r>
        <w:t>drugs,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prescription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over-the-counter</w:t>
      </w:r>
      <w:r>
        <w:rPr>
          <w:spacing w:val="-10"/>
        </w:rPr>
        <w:t xml:space="preserve"> </w:t>
      </w:r>
      <w:r>
        <w:t>drugs</w:t>
      </w:r>
      <w:r>
        <w:rPr>
          <w:w w:val="99"/>
        </w:rPr>
        <w:t xml:space="preserve"> </w:t>
      </w:r>
      <w:r>
        <w:t>medications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impair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driving</w:t>
      </w:r>
      <w:r>
        <w:rPr>
          <w:spacing w:val="-9"/>
        </w:rPr>
        <w:t xml:space="preserve"> </w:t>
      </w:r>
      <w:r>
        <w:t>skills.</w:t>
      </w:r>
    </w:p>
    <w:p w:rsidR="00736333" w:rsidRDefault="00736333">
      <w:pPr>
        <w:pStyle w:val="BodyText"/>
        <w:kinsoku w:val="0"/>
        <w:overflowPunct w:val="0"/>
        <w:ind w:left="120" w:right="207"/>
      </w:pPr>
      <w:r>
        <w:t>When</w:t>
      </w:r>
      <w:r>
        <w:rPr>
          <w:spacing w:val="-8"/>
        </w:rPr>
        <w:t xml:space="preserve"> </w:t>
      </w:r>
      <w:r>
        <w:t>driving</w:t>
      </w:r>
      <w:r>
        <w:rPr>
          <w:spacing w:val="-8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road</w:t>
      </w:r>
      <w:r>
        <w:rPr>
          <w:spacing w:val="-8"/>
        </w:rPr>
        <w:t xml:space="preserve"> </w:t>
      </w:r>
      <w:r>
        <w:t>vehicles,</w:t>
      </w:r>
      <w:r>
        <w:rPr>
          <w:spacing w:val="-8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vehicle</w:t>
      </w:r>
      <w:r>
        <w:rPr>
          <w:spacing w:val="23"/>
          <w:w w:val="99"/>
        </w:rPr>
        <w:t xml:space="preserve"> </w:t>
      </w:r>
      <w:r>
        <w:t>registration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proof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insurance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vehicle.</w:t>
      </w:r>
      <w:r>
        <w:rPr>
          <w:spacing w:val="6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25"/>
          <w:w w:val="99"/>
        </w:rPr>
        <w:t xml:space="preserve"> </w:t>
      </w:r>
      <w:r>
        <w:t>accident,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-9"/>
        </w:rPr>
        <w:t xml:space="preserve"> </w:t>
      </w:r>
      <w:r>
        <w:rPr>
          <w:spacing w:val="-1"/>
        </w:rPr>
        <w:t>Director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notified</w:t>
      </w:r>
      <w:r>
        <w:rPr>
          <w:spacing w:val="-9"/>
        </w:rPr>
        <w:t xml:space="preserve"> </w:t>
      </w:r>
      <w:r>
        <w:rPr>
          <w:b/>
          <w:bCs/>
          <w:spacing w:val="-1"/>
          <w:u w:val="thick"/>
        </w:rPr>
        <w:t>immediately</w:t>
      </w:r>
      <w:r>
        <w:rPr>
          <w:b/>
          <w:bCs/>
          <w:spacing w:val="-11"/>
          <w:u w:val="thick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potential</w:t>
      </w:r>
      <w:r>
        <w:rPr>
          <w:spacing w:val="47"/>
          <w:w w:val="99"/>
        </w:rPr>
        <w:t xml:space="preserve"> </w:t>
      </w:r>
      <w:r>
        <w:t>injuries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addressed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police</w:t>
      </w:r>
      <w:r>
        <w:rPr>
          <w:spacing w:val="-7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filled</w:t>
      </w:r>
      <w:r>
        <w:rPr>
          <w:spacing w:val="-7"/>
        </w:rPr>
        <w:t xml:space="preserve"> </w:t>
      </w:r>
      <w:r>
        <w:t>out.</w:t>
      </w:r>
      <w:r>
        <w:rPr>
          <w:spacing w:val="65"/>
        </w:rPr>
        <w:t xml:space="preserve"> </w:t>
      </w:r>
      <w:r>
        <w:rPr>
          <w:spacing w:val="-1"/>
        </w:rPr>
        <w:t>Employees</w:t>
      </w:r>
      <w:r>
        <w:rPr>
          <w:spacing w:val="-7"/>
        </w:rPr>
        <w:t xml:space="preserve"> </w:t>
      </w:r>
      <w:r>
        <w:t>must</w:t>
      </w:r>
      <w:r>
        <w:rPr>
          <w:spacing w:val="28"/>
          <w:w w:val="99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traffic</w:t>
      </w:r>
      <w:r>
        <w:rPr>
          <w:spacing w:val="-8"/>
        </w:rPr>
        <w:t xml:space="preserve"> </w:t>
      </w:r>
      <w:r>
        <w:t>violations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-7"/>
        </w:rPr>
        <w:t xml:space="preserve"> </w:t>
      </w:r>
      <w:r>
        <w:rPr>
          <w:spacing w:val="-1"/>
        </w:rPr>
        <w:t>Director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responsible</w:t>
      </w:r>
      <w:r>
        <w:rPr>
          <w:spacing w:val="12"/>
          <w:w w:val="99"/>
        </w:rPr>
        <w:t xml:space="preserve">  </w:t>
      </w:r>
      <w:r>
        <w:t>for</w:t>
      </w:r>
      <w:r>
        <w:rPr>
          <w:spacing w:val="-8"/>
        </w:rPr>
        <w:t xml:space="preserve"> </w:t>
      </w:r>
      <w:r>
        <w:t>paying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penalties</w:t>
      </w:r>
      <w:r>
        <w:rPr>
          <w:spacing w:val="-8"/>
        </w:rPr>
        <w:t xml:space="preserve"> </w:t>
      </w:r>
      <w:r>
        <w:t>imposed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rPr>
          <w:spacing w:val="-1"/>
        </w:rPr>
        <w:t>law.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t>Loads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vans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trucks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properly</w:t>
      </w:r>
      <w:r>
        <w:rPr>
          <w:spacing w:val="-7"/>
        </w:rPr>
        <w:t xml:space="preserve"> </w:t>
      </w:r>
      <w:r>
        <w:t>secured</w:t>
      </w:r>
      <w:r>
        <w:rPr>
          <w:spacing w:val="-7"/>
        </w:rPr>
        <w:t xml:space="preserve"> </w:t>
      </w:r>
      <w:r>
        <w:t>[strapped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blocked]</w:t>
      </w:r>
      <w:r>
        <w:rPr>
          <w:spacing w:val="-6"/>
        </w:rPr>
        <w:t xml:space="preserve"> </w:t>
      </w:r>
      <w:r>
        <w:t>to</w:t>
      </w:r>
      <w:r>
        <w:rPr>
          <w:spacing w:val="23"/>
          <w:w w:val="99"/>
        </w:rPr>
        <w:t xml:space="preserve"> </w:t>
      </w:r>
      <w:r>
        <w:t>preclude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shift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movement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exceed</w:t>
      </w:r>
      <w:r>
        <w:rPr>
          <w:spacing w:val="-7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vehicles</w:t>
      </w:r>
      <w:r>
        <w:rPr>
          <w:spacing w:val="-13"/>
        </w:rPr>
        <w:t xml:space="preserve"> </w:t>
      </w:r>
      <w:r>
        <w:rPr>
          <w:spacing w:val="-1"/>
        </w:rPr>
        <w:t>weight</w:t>
      </w:r>
      <w:r>
        <w:rPr>
          <w:spacing w:val="-13"/>
        </w:rPr>
        <w:t xml:space="preserve"> </w:t>
      </w:r>
      <w:r>
        <w:t>limits.</w:t>
      </w:r>
    </w:p>
    <w:p w:rsidR="00736333" w:rsidRDefault="00736333">
      <w:pPr>
        <w:pStyle w:val="BodyText"/>
        <w:kinsoku w:val="0"/>
        <w:overflowPunct w:val="0"/>
        <w:ind w:left="120" w:right="318"/>
      </w:pPr>
      <w:r>
        <w:rPr>
          <w:spacing w:val="-6"/>
        </w:rPr>
        <w:t>All</w:t>
      </w:r>
      <w:r>
        <w:rPr>
          <w:spacing w:val="-15"/>
        </w:rPr>
        <w:t xml:space="preserve"> </w:t>
      </w:r>
      <w:r>
        <w:rPr>
          <w:spacing w:val="-7"/>
        </w:rPr>
        <w:t>company</w:t>
      </w:r>
      <w:r>
        <w:rPr>
          <w:spacing w:val="-14"/>
        </w:rPr>
        <w:t xml:space="preserve"> </w:t>
      </w:r>
      <w:r>
        <w:rPr>
          <w:spacing w:val="-6"/>
        </w:rPr>
        <w:t>motor</w:t>
      </w:r>
      <w:r>
        <w:rPr>
          <w:spacing w:val="-14"/>
        </w:rPr>
        <w:t xml:space="preserve"> </w:t>
      </w:r>
      <w:r>
        <w:rPr>
          <w:spacing w:val="-7"/>
        </w:rPr>
        <w:t>vehicles</w:t>
      </w:r>
      <w:r>
        <w:rPr>
          <w:spacing w:val="-15"/>
        </w:rPr>
        <w:t xml:space="preserve"> </w:t>
      </w:r>
      <w:r>
        <w:rPr>
          <w:spacing w:val="-6"/>
        </w:rPr>
        <w:t>will</w:t>
      </w:r>
      <w:r>
        <w:rPr>
          <w:spacing w:val="-14"/>
        </w:rPr>
        <w:t xml:space="preserve"> </w:t>
      </w:r>
      <w:r>
        <w:rPr>
          <w:spacing w:val="-3"/>
        </w:rPr>
        <w:t>be</w:t>
      </w:r>
      <w:r>
        <w:rPr>
          <w:spacing w:val="-14"/>
        </w:rPr>
        <w:t xml:space="preserve"> </w:t>
      </w:r>
      <w:r>
        <w:rPr>
          <w:spacing w:val="-7"/>
        </w:rPr>
        <w:t>maintained</w:t>
      </w:r>
      <w:r>
        <w:rPr>
          <w:spacing w:val="-15"/>
        </w:rPr>
        <w:t xml:space="preserve"> </w:t>
      </w:r>
      <w:r>
        <w:rPr>
          <w:spacing w:val="-3"/>
        </w:rPr>
        <w:t>in</w:t>
      </w:r>
      <w:r>
        <w:rPr>
          <w:spacing w:val="-14"/>
        </w:rPr>
        <w:t xml:space="preserve"> </w:t>
      </w:r>
      <w:r>
        <w:rPr>
          <w:spacing w:val="-6"/>
        </w:rPr>
        <w:t>safe</w:t>
      </w:r>
      <w:r>
        <w:rPr>
          <w:spacing w:val="-14"/>
        </w:rPr>
        <w:t xml:space="preserve"> </w:t>
      </w:r>
      <w:r>
        <w:rPr>
          <w:spacing w:val="-7"/>
        </w:rPr>
        <w:t>operating</w:t>
      </w:r>
      <w:r>
        <w:rPr>
          <w:spacing w:val="-15"/>
        </w:rPr>
        <w:t xml:space="preserve"> </w:t>
      </w:r>
      <w:r>
        <w:rPr>
          <w:spacing w:val="-7"/>
        </w:rPr>
        <w:t>condition</w:t>
      </w:r>
      <w:r>
        <w:rPr>
          <w:spacing w:val="-14"/>
        </w:rPr>
        <w:t xml:space="preserve"> </w:t>
      </w:r>
      <w:r>
        <w:rPr>
          <w:spacing w:val="-7"/>
        </w:rPr>
        <w:t>and</w:t>
      </w:r>
      <w:r>
        <w:rPr>
          <w:spacing w:val="63"/>
          <w:w w:val="99"/>
        </w:rPr>
        <w:t xml:space="preserve"> </w:t>
      </w:r>
      <w:r>
        <w:rPr>
          <w:spacing w:val="-3"/>
        </w:rPr>
        <w:t>in</w:t>
      </w:r>
      <w:r>
        <w:rPr>
          <w:spacing w:val="-16"/>
        </w:rPr>
        <w:t xml:space="preserve"> </w:t>
      </w:r>
      <w:r>
        <w:rPr>
          <w:spacing w:val="-7"/>
        </w:rPr>
        <w:t>accordance</w:t>
      </w:r>
      <w:r>
        <w:rPr>
          <w:spacing w:val="-16"/>
        </w:rPr>
        <w:t xml:space="preserve"> </w:t>
      </w:r>
      <w:r>
        <w:rPr>
          <w:spacing w:val="-6"/>
        </w:rPr>
        <w:t>with</w:t>
      </w:r>
      <w:r>
        <w:rPr>
          <w:spacing w:val="-16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7"/>
        </w:rPr>
        <w:t>manufacturer’s</w:t>
      </w:r>
      <w:r>
        <w:rPr>
          <w:spacing w:val="-16"/>
        </w:rPr>
        <w:t xml:space="preserve"> </w:t>
      </w:r>
      <w:r>
        <w:rPr>
          <w:spacing w:val="-7"/>
        </w:rPr>
        <w:t>recommended</w:t>
      </w:r>
      <w:r>
        <w:rPr>
          <w:spacing w:val="-16"/>
        </w:rPr>
        <w:t xml:space="preserve"> </w:t>
      </w:r>
      <w:r>
        <w:rPr>
          <w:spacing w:val="-7"/>
        </w:rPr>
        <w:t>maintenance</w:t>
      </w:r>
      <w:r>
        <w:rPr>
          <w:spacing w:val="-16"/>
        </w:rPr>
        <w:t xml:space="preserve"> </w:t>
      </w:r>
      <w:r>
        <w:rPr>
          <w:spacing w:val="-7"/>
        </w:rPr>
        <w:t>schedule.</w:t>
      </w:r>
      <w:r>
        <w:rPr>
          <w:spacing w:val="37"/>
          <w:w w:val="99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5"/>
        </w:rPr>
        <w:t>log</w:t>
      </w:r>
      <w:r>
        <w:rPr>
          <w:spacing w:val="-14"/>
        </w:rPr>
        <w:t xml:space="preserve"> </w:t>
      </w:r>
      <w:r>
        <w:rPr>
          <w:spacing w:val="-6"/>
        </w:rPr>
        <w:t>book</w:t>
      </w:r>
      <w:r>
        <w:rPr>
          <w:spacing w:val="-12"/>
        </w:rPr>
        <w:t xml:space="preserve"> </w:t>
      </w:r>
      <w:r>
        <w:rPr>
          <w:spacing w:val="-6"/>
        </w:rPr>
        <w:t>will</w:t>
      </w:r>
      <w:r>
        <w:rPr>
          <w:spacing w:val="-14"/>
        </w:rPr>
        <w:t xml:space="preserve"> </w:t>
      </w:r>
      <w:r>
        <w:rPr>
          <w:spacing w:val="-3"/>
        </w:rPr>
        <w:t>be</w:t>
      </w:r>
      <w:r>
        <w:rPr>
          <w:spacing w:val="-13"/>
        </w:rPr>
        <w:t xml:space="preserve"> </w:t>
      </w:r>
      <w:r>
        <w:rPr>
          <w:spacing w:val="-7"/>
        </w:rPr>
        <w:t>maintained</w:t>
      </w:r>
      <w:r>
        <w:rPr>
          <w:spacing w:val="-14"/>
        </w:rPr>
        <w:t xml:space="preserve"> </w:t>
      </w:r>
      <w:r>
        <w:rPr>
          <w:spacing w:val="-5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each</w:t>
      </w:r>
      <w:r>
        <w:rPr>
          <w:spacing w:val="-14"/>
        </w:rPr>
        <w:t xml:space="preserve"> </w:t>
      </w:r>
      <w:r>
        <w:rPr>
          <w:spacing w:val="-7"/>
        </w:rPr>
        <w:t>vehicle</w:t>
      </w:r>
      <w:r>
        <w:rPr>
          <w:spacing w:val="-13"/>
        </w:rPr>
        <w:t xml:space="preserve"> </w:t>
      </w:r>
      <w:r>
        <w:rPr>
          <w:spacing w:val="-5"/>
        </w:rPr>
        <w:t>and</w:t>
      </w:r>
      <w:r>
        <w:rPr>
          <w:spacing w:val="-14"/>
        </w:rPr>
        <w:t xml:space="preserve"> </w:t>
      </w:r>
      <w:r>
        <w:rPr>
          <w:spacing w:val="-7"/>
        </w:rPr>
        <w:t>receipts</w:t>
      </w:r>
      <w:r>
        <w:rPr>
          <w:spacing w:val="-14"/>
        </w:rPr>
        <w:t xml:space="preserve"> </w:t>
      </w:r>
      <w:r>
        <w:rPr>
          <w:spacing w:val="-6"/>
        </w:rPr>
        <w:t>will</w:t>
      </w:r>
      <w:r>
        <w:rPr>
          <w:spacing w:val="-13"/>
        </w:rPr>
        <w:t xml:space="preserve"> </w:t>
      </w:r>
      <w:r>
        <w:rPr>
          <w:spacing w:val="-3"/>
        </w:rPr>
        <w:t>be</w:t>
      </w:r>
      <w:r>
        <w:rPr>
          <w:spacing w:val="-14"/>
        </w:rPr>
        <w:t xml:space="preserve"> </w:t>
      </w:r>
      <w:r>
        <w:rPr>
          <w:spacing w:val="-6"/>
        </w:rPr>
        <w:t>kept</w:t>
      </w:r>
      <w:r>
        <w:rPr>
          <w:spacing w:val="-13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7"/>
        </w:rPr>
        <w:t>all</w:t>
      </w:r>
      <w:r>
        <w:rPr>
          <w:spacing w:val="45"/>
          <w:w w:val="99"/>
        </w:rPr>
        <w:t xml:space="preserve"> </w:t>
      </w:r>
      <w:r>
        <w:rPr>
          <w:spacing w:val="-7"/>
        </w:rPr>
        <w:t>maintenance</w:t>
      </w:r>
      <w:r>
        <w:rPr>
          <w:spacing w:val="-16"/>
        </w:rPr>
        <w:t xml:space="preserve"> </w:t>
      </w:r>
      <w:r>
        <w:rPr>
          <w:spacing w:val="-5"/>
        </w:rPr>
        <w:t>and</w:t>
      </w:r>
      <w:r>
        <w:rPr>
          <w:spacing w:val="-16"/>
        </w:rPr>
        <w:t xml:space="preserve"> </w:t>
      </w:r>
      <w:r>
        <w:rPr>
          <w:spacing w:val="-7"/>
        </w:rPr>
        <w:t>repairs</w:t>
      </w:r>
      <w:r>
        <w:rPr>
          <w:spacing w:val="-16"/>
        </w:rPr>
        <w:t xml:space="preserve"> </w:t>
      </w:r>
      <w:r>
        <w:rPr>
          <w:spacing w:val="-8"/>
        </w:rPr>
        <w:t>performed.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7"/>
        </w:rPr>
        <w:t>Before</w:t>
      </w:r>
      <w:r>
        <w:rPr>
          <w:spacing w:val="-15"/>
        </w:rPr>
        <w:t xml:space="preserve"> </w:t>
      </w:r>
      <w:r>
        <w:rPr>
          <w:spacing w:val="-6"/>
        </w:rPr>
        <w:t>use,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6"/>
        </w:rPr>
        <w:t>walk</w:t>
      </w:r>
      <w:r>
        <w:rPr>
          <w:spacing w:val="-15"/>
        </w:rPr>
        <w:t xml:space="preserve"> </w:t>
      </w:r>
      <w:r>
        <w:rPr>
          <w:spacing w:val="-6"/>
        </w:rPr>
        <w:t>around</w:t>
      </w:r>
      <w:r>
        <w:rPr>
          <w:spacing w:val="-14"/>
        </w:rPr>
        <w:t xml:space="preserve"> </w:t>
      </w:r>
      <w:r>
        <w:rPr>
          <w:spacing w:val="-7"/>
        </w:rPr>
        <w:t>inspection</w:t>
      </w:r>
      <w:r>
        <w:rPr>
          <w:spacing w:val="-14"/>
        </w:rPr>
        <w:t xml:space="preserve"> </w:t>
      </w:r>
      <w:r>
        <w:rPr>
          <w:spacing w:val="-6"/>
        </w:rPr>
        <w:t>will</w:t>
      </w:r>
      <w:r>
        <w:rPr>
          <w:spacing w:val="-14"/>
        </w:rPr>
        <w:t xml:space="preserve"> </w:t>
      </w:r>
      <w:r>
        <w:rPr>
          <w:spacing w:val="-3"/>
        </w:rPr>
        <w:t>be</w:t>
      </w:r>
      <w:r>
        <w:rPr>
          <w:spacing w:val="-15"/>
        </w:rPr>
        <w:t xml:space="preserve"> </w:t>
      </w:r>
      <w:r>
        <w:rPr>
          <w:spacing w:val="-7"/>
        </w:rPr>
        <w:t>performed</w:t>
      </w:r>
      <w:r>
        <w:rPr>
          <w:spacing w:val="-14"/>
        </w:rPr>
        <w:t xml:space="preserve"> </w:t>
      </w:r>
      <w:r>
        <w:rPr>
          <w:spacing w:val="-3"/>
        </w:rPr>
        <w:t>by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7"/>
        </w:rPr>
        <w:t>operator</w:t>
      </w:r>
      <w:r>
        <w:rPr>
          <w:spacing w:val="35"/>
          <w:w w:val="99"/>
        </w:rPr>
        <w:t xml:space="preserve"> </w:t>
      </w:r>
      <w:r>
        <w:rPr>
          <w:spacing w:val="-7"/>
        </w:rPr>
        <w:t>checking</w:t>
      </w:r>
      <w:r>
        <w:rPr>
          <w:spacing w:val="-14"/>
        </w:rPr>
        <w:t xml:space="preserve"> </w:t>
      </w:r>
      <w:r>
        <w:rPr>
          <w:spacing w:val="-6"/>
        </w:rPr>
        <w:t>tires</w:t>
      </w:r>
      <w:r>
        <w:rPr>
          <w:spacing w:val="-14"/>
        </w:rPr>
        <w:t xml:space="preserve"> </w:t>
      </w:r>
      <w:r>
        <w:rPr>
          <w:spacing w:val="-6"/>
        </w:rPr>
        <w:t>(tread</w:t>
      </w:r>
      <w:r>
        <w:rPr>
          <w:spacing w:val="-14"/>
        </w:rPr>
        <w:t xml:space="preserve"> </w:t>
      </w:r>
      <w:r>
        <w:rPr>
          <w:spacing w:val="-6"/>
        </w:rPr>
        <w:t>depth</w:t>
      </w:r>
      <w:r>
        <w:rPr>
          <w:spacing w:val="-14"/>
        </w:rPr>
        <w:t xml:space="preserve"> </w:t>
      </w:r>
      <w:r>
        <w:rPr>
          <w:spacing w:val="-5"/>
        </w:rPr>
        <w:t>and</w:t>
      </w:r>
      <w:r>
        <w:rPr>
          <w:spacing w:val="-14"/>
        </w:rPr>
        <w:t xml:space="preserve"> </w:t>
      </w:r>
      <w:r>
        <w:rPr>
          <w:spacing w:val="-7"/>
        </w:rPr>
        <w:t>pressure),</w:t>
      </w:r>
      <w:r>
        <w:rPr>
          <w:spacing w:val="-14"/>
        </w:rPr>
        <w:t xml:space="preserve"> </w:t>
      </w:r>
      <w:r>
        <w:rPr>
          <w:spacing w:val="-6"/>
        </w:rPr>
        <w:t>glass</w:t>
      </w:r>
      <w:r>
        <w:rPr>
          <w:spacing w:val="-14"/>
        </w:rPr>
        <w:t xml:space="preserve"> </w:t>
      </w:r>
      <w:r>
        <w:rPr>
          <w:spacing w:val="-6"/>
        </w:rPr>
        <w:t>(chips</w:t>
      </w:r>
      <w:r>
        <w:rPr>
          <w:spacing w:val="-14"/>
        </w:rPr>
        <w:t xml:space="preserve"> </w:t>
      </w:r>
      <w:r>
        <w:rPr>
          <w:spacing w:val="-5"/>
        </w:rPr>
        <w:t>and</w:t>
      </w:r>
      <w:r>
        <w:rPr>
          <w:spacing w:val="-13"/>
        </w:rPr>
        <w:t xml:space="preserve"> </w:t>
      </w:r>
      <w:r>
        <w:rPr>
          <w:spacing w:val="-7"/>
        </w:rPr>
        <w:t>cracks),</w:t>
      </w:r>
      <w:r>
        <w:rPr>
          <w:spacing w:val="-14"/>
        </w:rPr>
        <w:t xml:space="preserve"> </w:t>
      </w:r>
      <w:r>
        <w:rPr>
          <w:spacing w:val="-6"/>
        </w:rPr>
        <w:t>horn</w:t>
      </w:r>
      <w:r>
        <w:rPr>
          <w:spacing w:val="-14"/>
        </w:rPr>
        <w:t xml:space="preserve"> </w:t>
      </w:r>
      <w:r>
        <w:rPr>
          <w:spacing w:val="-7"/>
        </w:rPr>
        <w:t>and</w:t>
      </w:r>
      <w:r>
        <w:rPr>
          <w:spacing w:val="41"/>
          <w:w w:val="99"/>
        </w:rPr>
        <w:t xml:space="preserve"> </w:t>
      </w:r>
      <w:r>
        <w:rPr>
          <w:spacing w:val="-7"/>
        </w:rPr>
        <w:t>lights,</w:t>
      </w:r>
      <w:r>
        <w:rPr>
          <w:spacing w:val="-14"/>
        </w:rPr>
        <w:t xml:space="preserve"> </w:t>
      </w:r>
      <w:r>
        <w:rPr>
          <w:spacing w:val="-5"/>
        </w:rPr>
        <w:t>and</w:t>
      </w:r>
      <w:r>
        <w:rPr>
          <w:spacing w:val="-14"/>
        </w:rPr>
        <w:t xml:space="preserve"> </w:t>
      </w:r>
      <w:r>
        <w:rPr>
          <w:spacing w:val="-7"/>
        </w:rPr>
        <w:t>general</w:t>
      </w:r>
      <w:r>
        <w:rPr>
          <w:spacing w:val="-14"/>
        </w:rPr>
        <w:t xml:space="preserve"> </w:t>
      </w:r>
      <w:r>
        <w:rPr>
          <w:spacing w:val="-7"/>
        </w:rPr>
        <w:t>vehicle</w:t>
      </w:r>
      <w:r>
        <w:rPr>
          <w:spacing w:val="-14"/>
        </w:rPr>
        <w:t xml:space="preserve"> </w:t>
      </w:r>
      <w:r>
        <w:rPr>
          <w:spacing w:val="-7"/>
        </w:rPr>
        <w:t>condition.</w:t>
      </w:r>
      <w:r>
        <w:rPr>
          <w:spacing w:val="57"/>
        </w:rPr>
        <w:t xml:space="preserve"> </w:t>
      </w:r>
      <w:r>
        <w:rPr>
          <w:spacing w:val="-7"/>
        </w:rPr>
        <w:t>Discrepancies</w:t>
      </w:r>
      <w:r>
        <w:rPr>
          <w:spacing w:val="-14"/>
        </w:rPr>
        <w:t xml:space="preserve"> </w:t>
      </w:r>
      <w:r>
        <w:rPr>
          <w:spacing w:val="-6"/>
        </w:rPr>
        <w:t>will</w:t>
      </w:r>
      <w:r>
        <w:rPr>
          <w:spacing w:val="-14"/>
        </w:rPr>
        <w:t xml:space="preserve"> </w:t>
      </w:r>
      <w:r>
        <w:rPr>
          <w:spacing w:val="-3"/>
        </w:rPr>
        <w:t>be</w:t>
      </w:r>
      <w:r>
        <w:rPr>
          <w:spacing w:val="-14"/>
        </w:rPr>
        <w:t xml:space="preserve"> </w:t>
      </w:r>
      <w:r>
        <w:rPr>
          <w:spacing w:val="-6"/>
        </w:rPr>
        <w:t>noted</w:t>
      </w:r>
      <w:r>
        <w:rPr>
          <w:spacing w:val="-14"/>
        </w:rPr>
        <w:t xml:space="preserve"> </w:t>
      </w:r>
      <w:r>
        <w:rPr>
          <w:spacing w:val="-3"/>
        </w:rPr>
        <w:t>in</w:t>
      </w:r>
      <w:r>
        <w:rPr>
          <w:spacing w:val="-13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log</w:t>
      </w:r>
      <w:r>
        <w:rPr>
          <w:spacing w:val="57"/>
          <w:w w:val="99"/>
        </w:rPr>
        <w:t xml:space="preserve"> </w:t>
      </w:r>
      <w:r>
        <w:rPr>
          <w:spacing w:val="-6"/>
        </w:rPr>
        <w:t>book.</w:t>
      </w:r>
      <w:r>
        <w:rPr>
          <w:spacing w:val="55"/>
        </w:rPr>
        <w:t xml:space="preserve"> </w:t>
      </w:r>
      <w:r>
        <w:rPr>
          <w:spacing w:val="-5"/>
        </w:rPr>
        <w:t>No</w:t>
      </w:r>
      <w:r>
        <w:rPr>
          <w:spacing w:val="-13"/>
        </w:rPr>
        <w:t xml:space="preserve"> </w:t>
      </w:r>
      <w:r>
        <w:rPr>
          <w:spacing w:val="-7"/>
        </w:rPr>
        <w:t>vehicle</w:t>
      </w:r>
      <w:r>
        <w:rPr>
          <w:spacing w:val="-14"/>
        </w:rPr>
        <w:t xml:space="preserve"> </w:t>
      </w:r>
      <w:r>
        <w:rPr>
          <w:spacing w:val="-6"/>
        </w:rPr>
        <w:t>will</w:t>
      </w:r>
      <w:r>
        <w:rPr>
          <w:spacing w:val="-14"/>
        </w:rPr>
        <w:t xml:space="preserve"> </w:t>
      </w:r>
      <w:r>
        <w:rPr>
          <w:spacing w:val="-3"/>
        </w:rPr>
        <w:t>be</w:t>
      </w:r>
      <w:r>
        <w:rPr>
          <w:spacing w:val="-14"/>
        </w:rPr>
        <w:t xml:space="preserve"> </w:t>
      </w:r>
      <w:r>
        <w:rPr>
          <w:spacing w:val="-7"/>
        </w:rPr>
        <w:t>operated</w:t>
      </w:r>
      <w:r>
        <w:rPr>
          <w:spacing w:val="-14"/>
        </w:rPr>
        <w:t xml:space="preserve"> </w:t>
      </w:r>
      <w:r>
        <w:rPr>
          <w:spacing w:val="-6"/>
        </w:rPr>
        <w:t>that</w:t>
      </w:r>
      <w:r>
        <w:rPr>
          <w:spacing w:val="-14"/>
        </w:rPr>
        <w:t xml:space="preserve"> </w:t>
      </w:r>
      <w:r>
        <w:rPr>
          <w:spacing w:val="-3"/>
        </w:rPr>
        <w:t>is</w:t>
      </w:r>
      <w:r>
        <w:rPr>
          <w:spacing w:val="-14"/>
        </w:rPr>
        <w:t xml:space="preserve"> </w:t>
      </w:r>
      <w:r>
        <w:rPr>
          <w:spacing w:val="-5"/>
        </w:rPr>
        <w:t>not</w:t>
      </w:r>
      <w:r>
        <w:rPr>
          <w:spacing w:val="-13"/>
        </w:rPr>
        <w:t xml:space="preserve"> </w:t>
      </w:r>
      <w:r>
        <w:rPr>
          <w:spacing w:val="-3"/>
        </w:rPr>
        <w:t>in</w:t>
      </w:r>
      <w:r>
        <w:rPr>
          <w:spacing w:val="-14"/>
        </w:rPr>
        <w:t xml:space="preserve"> </w:t>
      </w:r>
      <w:r>
        <w:rPr>
          <w:spacing w:val="-6"/>
        </w:rPr>
        <w:t>safe</w:t>
      </w:r>
      <w:r>
        <w:rPr>
          <w:spacing w:val="-14"/>
        </w:rPr>
        <w:t xml:space="preserve"> </w:t>
      </w:r>
      <w:r>
        <w:rPr>
          <w:spacing w:val="-7"/>
        </w:rPr>
        <w:t>mechanical</w:t>
      </w:r>
      <w:r>
        <w:rPr>
          <w:spacing w:val="-14"/>
        </w:rPr>
        <w:t xml:space="preserve"> </w:t>
      </w:r>
      <w:r>
        <w:rPr>
          <w:spacing w:val="-7"/>
        </w:rPr>
        <w:t>condition.</w:t>
      </w:r>
    </w:p>
    <w:p w:rsidR="00736333" w:rsidRDefault="00736333">
      <w:pPr>
        <w:pStyle w:val="BodyText"/>
        <w:kinsoku w:val="0"/>
        <w:overflowPunct w:val="0"/>
        <w:spacing w:before="0"/>
        <w:ind w:left="120" w:right="234"/>
      </w:pP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expected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vehicle</w:t>
      </w:r>
      <w:r>
        <w:rPr>
          <w:spacing w:val="-8"/>
        </w:rPr>
        <w:t xml:space="preserve"> </w:t>
      </w:r>
      <w:r>
        <w:t>operation/driving</w:t>
      </w:r>
      <w:r>
        <w:rPr>
          <w:spacing w:val="-9"/>
        </w:rPr>
        <w:t xml:space="preserve"> </w:t>
      </w:r>
      <w:r>
        <w:t>procedures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23"/>
          <w:w w:val="9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followed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times:</w:t>
      </w:r>
    </w:p>
    <w:p w:rsidR="00736333" w:rsidRDefault="00736333" w:rsidP="00D6514C">
      <w:pPr>
        <w:pStyle w:val="BodyText"/>
        <w:numPr>
          <w:ilvl w:val="0"/>
          <w:numId w:val="74"/>
        </w:numPr>
        <w:tabs>
          <w:tab w:val="left" w:pos="841"/>
        </w:tabs>
        <w:kinsoku w:val="0"/>
        <w:overflowPunct w:val="0"/>
        <w:ind w:right="307" w:hanging="360"/>
      </w:pPr>
      <w:r>
        <w:rPr>
          <w:spacing w:val="-1"/>
        </w:rPr>
        <w:t>Seat</w:t>
      </w:r>
      <w:r>
        <w:rPr>
          <w:spacing w:val="-6"/>
        </w:rPr>
        <w:t xml:space="preserve"> </w:t>
      </w:r>
      <w:r>
        <w:t>belts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worn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occupants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rPr>
          <w:spacing w:val="-1"/>
        </w:rPr>
        <w:t>while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vehicle</w:t>
      </w:r>
      <w:r>
        <w:rPr>
          <w:spacing w:val="27"/>
          <w:w w:val="9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motion.</w:t>
      </w:r>
    </w:p>
    <w:p w:rsidR="00736333" w:rsidRDefault="00736333" w:rsidP="00D6514C">
      <w:pPr>
        <w:pStyle w:val="BodyText"/>
        <w:numPr>
          <w:ilvl w:val="0"/>
          <w:numId w:val="74"/>
        </w:numPr>
        <w:tabs>
          <w:tab w:val="left" w:pos="841"/>
        </w:tabs>
        <w:kinsoku w:val="0"/>
        <w:overflowPunct w:val="0"/>
        <w:ind w:hanging="360"/>
      </w:pPr>
      <w:r>
        <w:rPr>
          <w:spacing w:val="-1"/>
        </w:rPr>
        <w:t>Safe</w:t>
      </w:r>
      <w:r>
        <w:rPr>
          <w:spacing w:val="-8"/>
        </w:rPr>
        <w:t xml:space="preserve"> </w:t>
      </w:r>
      <w:r>
        <w:t>distance</w:t>
      </w:r>
      <w:r>
        <w:rPr>
          <w:spacing w:val="-7"/>
        </w:rPr>
        <w:t xml:space="preserve"> </w:t>
      </w:r>
      <w:r>
        <w:t>[one</w:t>
      </w:r>
      <w:r>
        <w:rPr>
          <w:spacing w:val="-8"/>
        </w:rPr>
        <w:t xml:space="preserve"> </w:t>
      </w:r>
      <w:r>
        <w:t>vehicle</w:t>
      </w:r>
      <w:r>
        <w:rPr>
          <w:spacing w:val="-7"/>
        </w:rPr>
        <w:t xml:space="preserve"> </w:t>
      </w:r>
      <w:r>
        <w:t>length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rPr>
          <w:spacing w:val="-1"/>
        </w:rPr>
        <w:t>MPH]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maintained.</w:t>
      </w:r>
    </w:p>
    <w:p w:rsidR="00736333" w:rsidRDefault="00736333" w:rsidP="00D6514C">
      <w:pPr>
        <w:pStyle w:val="BodyText"/>
        <w:numPr>
          <w:ilvl w:val="0"/>
          <w:numId w:val="74"/>
        </w:numPr>
        <w:tabs>
          <w:tab w:val="left" w:pos="841"/>
        </w:tabs>
        <w:kinsoku w:val="0"/>
        <w:overflowPunct w:val="0"/>
        <w:ind w:hanging="360"/>
      </w:pPr>
      <w:r>
        <w:rPr>
          <w:spacing w:val="-1"/>
        </w:rPr>
        <w:t>Posted</w:t>
      </w:r>
      <w:r>
        <w:rPr>
          <w:spacing w:val="-8"/>
        </w:rPr>
        <w:t xml:space="preserve"> </w:t>
      </w:r>
      <w:r>
        <w:t>speed</w:t>
      </w:r>
      <w:r>
        <w:rPr>
          <w:spacing w:val="-8"/>
        </w:rPr>
        <w:t xml:space="preserve"> </w:t>
      </w:r>
      <w:r>
        <w:t>limits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exceeded.</w:t>
      </w:r>
    </w:p>
    <w:p w:rsidR="00736333" w:rsidRDefault="00736333" w:rsidP="00D6514C">
      <w:pPr>
        <w:pStyle w:val="BodyText"/>
        <w:numPr>
          <w:ilvl w:val="0"/>
          <w:numId w:val="74"/>
        </w:numPr>
        <w:tabs>
          <w:tab w:val="left" w:pos="841"/>
        </w:tabs>
        <w:kinsoku w:val="0"/>
        <w:overflowPunct w:val="0"/>
        <w:ind w:right="1241" w:hanging="360"/>
      </w:pPr>
      <w:r>
        <w:rPr>
          <w:spacing w:val="-1"/>
        </w:rPr>
        <w:t>During</w:t>
      </w:r>
      <w:r>
        <w:rPr>
          <w:spacing w:val="-7"/>
        </w:rPr>
        <w:t xml:space="preserve"> </w:t>
      </w:r>
      <w:r>
        <w:t>fuel</w:t>
      </w:r>
      <w:r>
        <w:rPr>
          <w:spacing w:val="-7"/>
        </w:rPr>
        <w:t xml:space="preserve"> </w:t>
      </w:r>
      <w:r>
        <w:t>stops,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fluids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checked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windows,</w:t>
      </w:r>
      <w:r>
        <w:rPr>
          <w:spacing w:val="29"/>
          <w:w w:val="99"/>
        </w:rPr>
        <w:t xml:space="preserve"> </w:t>
      </w:r>
      <w:r>
        <w:t>headlights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taillights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cleaned.</w:t>
      </w:r>
    </w:p>
    <w:p w:rsidR="00736333" w:rsidRDefault="00736333" w:rsidP="00D6514C">
      <w:pPr>
        <w:pStyle w:val="BodyText"/>
        <w:numPr>
          <w:ilvl w:val="0"/>
          <w:numId w:val="74"/>
        </w:numPr>
        <w:tabs>
          <w:tab w:val="left" w:pos="841"/>
        </w:tabs>
        <w:kinsoku w:val="0"/>
        <w:overflowPunct w:val="0"/>
        <w:ind w:right="210" w:hanging="360"/>
      </w:pPr>
      <w:r>
        <w:rPr>
          <w:spacing w:val="-1"/>
        </w:rPr>
        <w:t>Constant</w:t>
      </w:r>
      <w:r>
        <w:rPr>
          <w:spacing w:val="-8"/>
        </w:rPr>
        <w:t xml:space="preserve"> </w:t>
      </w:r>
      <w:r>
        <w:t>attention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maintained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always</w:t>
      </w:r>
      <w:r>
        <w:rPr>
          <w:spacing w:val="-8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rPr>
          <w:spacing w:val="-1"/>
        </w:rPr>
        <w:t>aware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road</w:t>
      </w:r>
      <w:r>
        <w:rPr>
          <w:spacing w:val="39"/>
          <w:w w:val="99"/>
        </w:rPr>
        <w:t xml:space="preserve"> </w:t>
      </w:r>
      <w:r>
        <w:t>conditions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surrounding</w:t>
      </w:r>
      <w:r>
        <w:rPr>
          <w:spacing w:val="-11"/>
        </w:rPr>
        <w:t xml:space="preserve"> </w:t>
      </w:r>
      <w:r>
        <w:t>vehicles.</w:t>
      </w:r>
      <w:r>
        <w:rPr>
          <w:spacing w:val="56"/>
        </w:rPr>
        <w:t xml:space="preserve"> </w:t>
      </w:r>
      <w:r>
        <w:rPr>
          <w:spacing w:val="-1"/>
        </w:rPr>
        <w:t>Unnecessary</w:t>
      </w:r>
      <w:r>
        <w:rPr>
          <w:spacing w:val="-11"/>
        </w:rPr>
        <w:t xml:space="preserve"> </w:t>
      </w:r>
      <w:r>
        <w:t>distractions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26"/>
          <w:w w:val="99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permitted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hands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dial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receive</w:t>
      </w:r>
      <w:r>
        <w:rPr>
          <w:spacing w:val="-6"/>
        </w:rPr>
        <w:t xml:space="preserve"> </w:t>
      </w:r>
      <w:r>
        <w:t>cell</w:t>
      </w:r>
      <w:r>
        <w:rPr>
          <w:spacing w:val="-6"/>
        </w:rPr>
        <w:t xml:space="preserve"> </w:t>
      </w:r>
      <w:r>
        <w:t>phone</w:t>
      </w:r>
      <w:r>
        <w:rPr>
          <w:w w:val="99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changing</w:t>
      </w:r>
      <w:r>
        <w:rPr>
          <w:spacing w:val="-6"/>
        </w:rPr>
        <w:t xml:space="preserve"> </w:t>
      </w:r>
      <w:r>
        <w:t>radio</w:t>
      </w:r>
      <w:r>
        <w:rPr>
          <w:spacing w:val="-7"/>
        </w:rPr>
        <w:t xml:space="preserve"> </w:t>
      </w:r>
      <w:r>
        <w:t>stations</w:t>
      </w:r>
      <w:r>
        <w:rPr>
          <w:spacing w:val="-6"/>
        </w:rPr>
        <w:t xml:space="preserve"> </w:t>
      </w:r>
      <w:r>
        <w:rPr>
          <w:spacing w:val="-1"/>
        </w:rPr>
        <w:t>while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vehicle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motion.</w:t>
      </w:r>
      <w:r>
        <w:rPr>
          <w:spacing w:val="66"/>
        </w:rPr>
        <w:t xml:space="preserve"> </w:t>
      </w:r>
      <w:r>
        <w:rPr>
          <w:spacing w:val="-1"/>
        </w:rPr>
        <w:t>Hands</w:t>
      </w:r>
      <w:r>
        <w:rPr>
          <w:spacing w:val="28"/>
          <w:w w:val="99"/>
        </w:rPr>
        <w:t xml:space="preserve"> </w:t>
      </w:r>
      <w:r>
        <w:t>free</w:t>
      </w:r>
      <w:r>
        <w:rPr>
          <w:spacing w:val="-7"/>
        </w:rPr>
        <w:t xml:space="preserve"> </w:t>
      </w:r>
      <w:r>
        <w:t>cell</w:t>
      </w:r>
      <w:r>
        <w:rPr>
          <w:spacing w:val="-7"/>
        </w:rPr>
        <w:t xml:space="preserve"> </w:t>
      </w:r>
      <w:r>
        <w:t>phone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allowed.</w:t>
      </w:r>
    </w:p>
    <w:p w:rsidR="00736333" w:rsidRDefault="00736333" w:rsidP="00D6514C">
      <w:pPr>
        <w:pStyle w:val="BodyText"/>
        <w:numPr>
          <w:ilvl w:val="0"/>
          <w:numId w:val="74"/>
        </w:numPr>
        <w:tabs>
          <w:tab w:val="left" w:pos="841"/>
        </w:tabs>
        <w:kinsoku w:val="0"/>
        <w:overflowPunct w:val="0"/>
        <w:ind w:right="869" w:hanging="360"/>
      </w:pPr>
      <w:r>
        <w:rPr>
          <w:spacing w:val="-7"/>
        </w:rPr>
        <w:t>Before</w:t>
      </w:r>
      <w:r>
        <w:rPr>
          <w:spacing w:val="-14"/>
        </w:rPr>
        <w:t xml:space="preserve"> </w:t>
      </w:r>
      <w:r>
        <w:rPr>
          <w:spacing w:val="-7"/>
        </w:rPr>
        <w:t>backing</w:t>
      </w:r>
      <w:r>
        <w:rPr>
          <w:spacing w:val="-14"/>
        </w:rPr>
        <w:t xml:space="preserve"> </w:t>
      </w:r>
      <w:r>
        <w:rPr>
          <w:spacing w:val="-3"/>
        </w:rPr>
        <w:t>up</w:t>
      </w:r>
      <w:r>
        <w:rPr>
          <w:spacing w:val="-14"/>
        </w:rPr>
        <w:t xml:space="preserve"> </w:t>
      </w:r>
      <w:r>
        <w:rPr>
          <w:spacing w:val="-5"/>
        </w:rPr>
        <w:t>any</w:t>
      </w:r>
      <w:r>
        <w:rPr>
          <w:spacing w:val="-14"/>
        </w:rPr>
        <w:t xml:space="preserve"> </w:t>
      </w:r>
      <w:r>
        <w:rPr>
          <w:spacing w:val="-7"/>
        </w:rPr>
        <w:t>vehicle,</w:t>
      </w:r>
      <w:r>
        <w:rPr>
          <w:spacing w:val="-14"/>
        </w:rPr>
        <w:t xml:space="preserve"> </w:t>
      </w:r>
      <w:r>
        <w:rPr>
          <w:spacing w:val="-6"/>
        </w:rPr>
        <w:t>check</w:t>
      </w:r>
      <w:r>
        <w:rPr>
          <w:spacing w:val="-13"/>
        </w:rPr>
        <w:t xml:space="preserve"> </w:t>
      </w:r>
      <w:r>
        <w:rPr>
          <w:spacing w:val="-6"/>
        </w:rPr>
        <w:t>behind</w:t>
      </w:r>
      <w:r>
        <w:rPr>
          <w:spacing w:val="-14"/>
        </w:rPr>
        <w:t xml:space="preserve"> </w:t>
      </w:r>
      <w:r>
        <w:rPr>
          <w:spacing w:val="-5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blow</w:t>
      </w:r>
      <w:r>
        <w:rPr>
          <w:spacing w:val="-15"/>
        </w:rPr>
        <w:t xml:space="preserve"> </w:t>
      </w:r>
      <w:r>
        <w:rPr>
          <w:spacing w:val="-6"/>
        </w:rPr>
        <w:t>horn</w:t>
      </w:r>
      <w:r>
        <w:rPr>
          <w:spacing w:val="-14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7"/>
        </w:rPr>
        <w:t>the</w:t>
      </w:r>
      <w:r>
        <w:rPr>
          <w:spacing w:val="39"/>
          <w:w w:val="99"/>
        </w:rPr>
        <w:t xml:space="preserve"> </w:t>
      </w:r>
      <w:r>
        <w:rPr>
          <w:spacing w:val="-6"/>
        </w:rPr>
        <w:t>safety</w:t>
      </w:r>
      <w:r>
        <w:rPr>
          <w:spacing w:val="-15"/>
        </w:rPr>
        <w:t xml:space="preserve"> </w:t>
      </w:r>
      <w:r>
        <w:rPr>
          <w:spacing w:val="-3"/>
        </w:rPr>
        <w:t>of</w:t>
      </w:r>
      <w:r>
        <w:rPr>
          <w:spacing w:val="-15"/>
        </w:rPr>
        <w:t xml:space="preserve"> </w:t>
      </w:r>
      <w:r>
        <w:rPr>
          <w:spacing w:val="-7"/>
        </w:rPr>
        <w:t>others.</w:t>
      </w:r>
    </w:p>
    <w:p w:rsidR="00736333" w:rsidRDefault="00736333" w:rsidP="00D6514C">
      <w:pPr>
        <w:pStyle w:val="BodyText"/>
        <w:numPr>
          <w:ilvl w:val="0"/>
          <w:numId w:val="74"/>
        </w:numPr>
        <w:tabs>
          <w:tab w:val="left" w:pos="841"/>
        </w:tabs>
        <w:kinsoku w:val="0"/>
        <w:overflowPunct w:val="0"/>
        <w:ind w:right="869" w:hanging="360"/>
        <w:sectPr w:rsidR="00736333">
          <w:pgSz w:w="12240" w:h="15840"/>
          <w:pgMar w:top="520" w:right="1340" w:bottom="1000" w:left="1320" w:header="0" w:footer="804" w:gutter="0"/>
          <w:cols w:space="720" w:equalWidth="0">
            <w:col w:w="958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85"/>
        <w:ind w:right="105"/>
        <w:sectPr w:rsidR="00736333">
          <w:footerReference w:type="default" r:id="rId42"/>
          <w:pgSz w:w="12240" w:h="15840"/>
          <w:pgMar w:top="520" w:right="1340" w:bottom="1000" w:left="1340" w:header="0" w:footer="804" w:gutter="0"/>
          <w:cols w:space="720" w:equalWidth="0">
            <w:col w:w="9560"/>
          </w:cols>
          <w:noEndnote/>
        </w:sectPr>
      </w:pPr>
      <w:bookmarkStart w:id="43" w:name="bookmark37"/>
      <w:bookmarkEnd w:id="43"/>
    </w:p>
    <w:p w:rsidR="00736333" w:rsidRDefault="00736333">
      <w:pPr>
        <w:pStyle w:val="BodyText"/>
        <w:kinsoku w:val="0"/>
        <w:overflowPunct w:val="0"/>
        <w:ind w:left="820" w:right="199"/>
        <w:sectPr w:rsidR="00736333">
          <w:footerReference w:type="default" r:id="rId43"/>
          <w:pgSz w:w="12240" w:h="15840"/>
          <w:pgMar w:top="520" w:right="1380" w:bottom="1000" w:left="1340" w:header="0" w:footer="804" w:gutter="0"/>
          <w:cols w:space="720" w:equalWidth="0">
            <w:col w:w="952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91"/>
        <w:ind w:right="199"/>
        <w:sectPr w:rsidR="00736333">
          <w:footerReference w:type="default" r:id="rId44"/>
          <w:pgSz w:w="12240" w:h="15840"/>
          <w:pgMar w:top="520" w:right="1380" w:bottom="1000" w:left="1340" w:header="0" w:footer="804" w:gutter="0"/>
          <w:cols w:space="720" w:equalWidth="0">
            <w:col w:w="952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0"/>
        <w:ind w:left="1096" w:right="262"/>
        <w:rPr>
          <w:b w:val="0"/>
          <w:bCs w:val="0"/>
        </w:rPr>
      </w:pPr>
      <w:bookmarkStart w:id="44" w:name="bookmark40"/>
      <w:bookmarkEnd w:id="44"/>
      <w:r>
        <w:rPr>
          <w:spacing w:val="-1"/>
        </w:rPr>
        <w:lastRenderedPageBreak/>
        <w:t>ELEVATED</w:t>
      </w:r>
      <w:r>
        <w:rPr>
          <w:spacing w:val="-15"/>
        </w:rPr>
        <w:t xml:space="preserve"> </w:t>
      </w:r>
      <w:r>
        <w:rPr>
          <w:spacing w:val="-1"/>
        </w:rPr>
        <w:t>WORK</w:t>
      </w:r>
      <w:r>
        <w:rPr>
          <w:spacing w:val="-15"/>
        </w:rPr>
        <w:t xml:space="preserve"> </w:t>
      </w:r>
      <w:r>
        <w:rPr>
          <w:spacing w:val="-1"/>
        </w:rPr>
        <w:t>PLATFORMS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AERIAL</w:t>
      </w:r>
      <w:r>
        <w:rPr>
          <w:spacing w:val="-15"/>
        </w:rPr>
        <w:t xml:space="preserve"> </w:t>
      </w:r>
      <w:r>
        <w:rPr>
          <w:spacing w:val="-1"/>
        </w:rPr>
        <w:t>DEVICES</w:t>
      </w:r>
    </w:p>
    <w:p w:rsidR="00736333" w:rsidRDefault="00736333">
      <w:pPr>
        <w:pStyle w:val="BodyText"/>
        <w:kinsoku w:val="0"/>
        <w:overflowPunct w:val="0"/>
        <w:ind w:right="262"/>
      </w:pPr>
      <w:r>
        <w:rPr>
          <w:spacing w:val="-1"/>
        </w:rPr>
        <w:t>Only</w:t>
      </w:r>
      <w:r>
        <w:rPr>
          <w:spacing w:val="-10"/>
        </w:rPr>
        <w:t xml:space="preserve"> </w:t>
      </w:r>
      <w:r>
        <w:t>trained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authorized</w:t>
      </w:r>
      <w:r>
        <w:rPr>
          <w:spacing w:val="-10"/>
        </w:rPr>
        <w:t xml:space="preserve"> </w:t>
      </w:r>
      <w:r>
        <w:t>employees</w:t>
      </w:r>
      <w:r>
        <w:rPr>
          <w:spacing w:val="-10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operate</w:t>
      </w:r>
      <w:r>
        <w:rPr>
          <w:spacing w:val="-10"/>
        </w:rPr>
        <w:t xml:space="preserve"> </w:t>
      </w:r>
      <w:r>
        <w:t>elevated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26"/>
          <w:w w:val="99"/>
        </w:rPr>
        <w:t xml:space="preserve"> </w:t>
      </w:r>
      <w:r>
        <w:t>platforms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aerial</w:t>
      </w:r>
      <w:r>
        <w:rPr>
          <w:spacing w:val="-11"/>
        </w:rPr>
        <w:t xml:space="preserve"> </w:t>
      </w:r>
      <w:r>
        <w:t>devices.</w:t>
      </w:r>
    </w:p>
    <w:p w:rsidR="00736333" w:rsidRDefault="00736333">
      <w:pPr>
        <w:pStyle w:val="Heading8"/>
        <w:kinsoku w:val="0"/>
        <w:overflowPunct w:val="0"/>
        <w:spacing w:before="145"/>
        <w:ind w:right="262"/>
        <w:rPr>
          <w:b w:val="0"/>
          <w:bCs w:val="0"/>
        </w:rPr>
      </w:pPr>
      <w:r>
        <w:rPr>
          <w:spacing w:val="-1"/>
          <w:u w:val="thick"/>
        </w:rPr>
        <w:t>Training:</w:t>
      </w:r>
    </w:p>
    <w:p w:rsidR="00736333" w:rsidRDefault="00736333">
      <w:pPr>
        <w:pStyle w:val="BodyText"/>
        <w:kinsoku w:val="0"/>
        <w:overflowPunct w:val="0"/>
        <w:ind w:right="262"/>
      </w:pPr>
      <w:r>
        <w:rPr>
          <w:spacing w:val="-1"/>
        </w:rPr>
        <w:t>Employees</w:t>
      </w:r>
      <w:r>
        <w:rPr>
          <w:spacing w:val="-8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elevated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platforms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aerial</w:t>
      </w:r>
      <w:r>
        <w:rPr>
          <w:spacing w:val="-8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33"/>
          <w:w w:val="99"/>
        </w:rPr>
        <w:t xml:space="preserve"> </w:t>
      </w:r>
      <w:r>
        <w:t>instructed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qualified</w:t>
      </w:r>
      <w:r>
        <w:rPr>
          <w:spacing w:val="-6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elevated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23"/>
          <w:w w:val="99"/>
        </w:rPr>
        <w:t xml:space="preserve"> </w:t>
      </w:r>
      <w:r>
        <w:t>platforms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aerial</w:t>
      </w:r>
      <w:r>
        <w:rPr>
          <w:spacing w:val="-9"/>
        </w:rPr>
        <w:t xml:space="preserve"> </w:t>
      </w:r>
      <w:r>
        <w:t>devices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accordance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manufacturer's</w:t>
      </w:r>
      <w:r>
        <w:rPr>
          <w:spacing w:val="32"/>
          <w:w w:val="99"/>
        </w:rPr>
        <w:t xml:space="preserve"> </w:t>
      </w:r>
      <w:r>
        <w:t>operating</w:t>
      </w:r>
      <w:r>
        <w:rPr>
          <w:spacing w:val="-27"/>
        </w:rPr>
        <w:t xml:space="preserve"> </w:t>
      </w:r>
      <w:r>
        <w:t>instructions.</w:t>
      </w:r>
    </w:p>
    <w:p w:rsidR="00736333" w:rsidRDefault="00736333">
      <w:pPr>
        <w:pStyle w:val="BodyText"/>
        <w:kinsoku w:val="0"/>
        <w:overflowPunct w:val="0"/>
        <w:ind w:right="474"/>
        <w:jc w:val="both"/>
      </w:pPr>
      <w:r>
        <w:rPr>
          <w:spacing w:val="-1"/>
        </w:rPr>
        <w:t>Additionally,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include,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erect,</w:t>
      </w:r>
      <w:r>
        <w:rPr>
          <w:spacing w:val="-9"/>
        </w:rPr>
        <w:t xml:space="preserve"> </w:t>
      </w:r>
      <w:r>
        <w:t>disassemble,</w:t>
      </w:r>
      <w:r>
        <w:rPr>
          <w:spacing w:val="35"/>
          <w:w w:val="99"/>
        </w:rPr>
        <w:t xml:space="preserve"> </w:t>
      </w:r>
      <w:r>
        <w:t>move,</w:t>
      </w:r>
      <w:r>
        <w:rPr>
          <w:spacing w:val="-8"/>
        </w:rPr>
        <w:t xml:space="preserve"> </w:t>
      </w:r>
      <w:r>
        <w:t>operate,</w:t>
      </w:r>
      <w:r>
        <w:rPr>
          <w:spacing w:val="-8"/>
        </w:rPr>
        <w:t xml:space="preserve"> </w:t>
      </w:r>
      <w:r>
        <w:t>use,</w:t>
      </w:r>
      <w:r>
        <w:rPr>
          <w:spacing w:val="-8"/>
        </w:rPr>
        <w:t xml:space="preserve"> </w:t>
      </w:r>
      <w:r>
        <w:t>repair,</w:t>
      </w:r>
      <w:r>
        <w:rPr>
          <w:spacing w:val="-8"/>
        </w:rPr>
        <w:t xml:space="preserve"> </w:t>
      </w:r>
      <w:r>
        <w:t>maintain,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inspect</w:t>
      </w:r>
      <w:r>
        <w:rPr>
          <w:spacing w:val="-8"/>
        </w:rPr>
        <w:t xml:space="preserve"> </w:t>
      </w:r>
      <w:r>
        <w:t>elevating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platforms</w:t>
      </w:r>
      <w:r>
        <w:rPr>
          <w:spacing w:val="23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aerial</w:t>
      </w:r>
      <w:r>
        <w:rPr>
          <w:spacing w:val="-6"/>
        </w:rPr>
        <w:t xml:space="preserve"> </w:t>
      </w:r>
      <w:r>
        <w:t>devices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include,</w:t>
      </w:r>
      <w:r>
        <w:rPr>
          <w:spacing w:val="-7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limited</w:t>
      </w:r>
      <w:r>
        <w:rPr>
          <w:spacing w:val="-6"/>
        </w:rPr>
        <w:t xml:space="preserve"> </w:t>
      </w:r>
      <w:r>
        <w:t>to,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in:</w:t>
      </w:r>
    </w:p>
    <w:p w:rsidR="00736333" w:rsidRDefault="00736333" w:rsidP="00D6514C">
      <w:pPr>
        <w:pStyle w:val="BodyText"/>
        <w:numPr>
          <w:ilvl w:val="0"/>
          <w:numId w:val="73"/>
        </w:numPr>
        <w:tabs>
          <w:tab w:val="left" w:pos="820"/>
        </w:tabs>
        <w:kinsoku w:val="0"/>
        <w:overflowPunct w:val="0"/>
        <w:spacing w:before="90"/>
        <w:ind w:hanging="414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t>provisions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elevated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platforms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aerial</w:t>
      </w:r>
      <w:r>
        <w:rPr>
          <w:spacing w:val="-9"/>
        </w:rPr>
        <w:t xml:space="preserve"> </w:t>
      </w:r>
      <w:r>
        <w:t>devices</w:t>
      </w:r>
      <w:r>
        <w:rPr>
          <w:spacing w:val="-9"/>
        </w:rPr>
        <w:t xml:space="preserve"> </w:t>
      </w:r>
      <w:r>
        <w:t>section.</w:t>
      </w:r>
    </w:p>
    <w:p w:rsidR="00736333" w:rsidRDefault="00736333" w:rsidP="00D6514C">
      <w:pPr>
        <w:pStyle w:val="BodyText"/>
        <w:numPr>
          <w:ilvl w:val="0"/>
          <w:numId w:val="73"/>
        </w:numPr>
        <w:tabs>
          <w:tab w:val="left" w:pos="820"/>
        </w:tabs>
        <w:kinsoku w:val="0"/>
        <w:overflowPunct w:val="0"/>
        <w:spacing w:before="91"/>
        <w:ind w:hanging="414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correct</w:t>
      </w:r>
      <w:r>
        <w:rPr>
          <w:spacing w:val="-10"/>
        </w:rPr>
        <w:t xml:space="preserve"> </w:t>
      </w:r>
      <w:r>
        <w:t>procedures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performing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assigned</w:t>
      </w:r>
      <w:r>
        <w:rPr>
          <w:spacing w:val="-9"/>
        </w:rPr>
        <w:t xml:space="preserve"> </w:t>
      </w:r>
      <w:r>
        <w:t>duties.</w:t>
      </w:r>
    </w:p>
    <w:p w:rsidR="00736333" w:rsidRDefault="00736333" w:rsidP="00D6514C">
      <w:pPr>
        <w:pStyle w:val="BodyText"/>
        <w:numPr>
          <w:ilvl w:val="0"/>
          <w:numId w:val="73"/>
        </w:numPr>
        <w:tabs>
          <w:tab w:val="left" w:pos="820"/>
        </w:tabs>
        <w:kinsoku w:val="0"/>
        <w:overflowPunct w:val="0"/>
        <w:spacing w:before="91"/>
        <w:ind w:right="250" w:hanging="414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nature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hazards</w:t>
      </w:r>
      <w:r>
        <w:rPr>
          <w:spacing w:val="-9"/>
        </w:rPr>
        <w:t xml:space="preserve"> </w:t>
      </w:r>
      <w:r>
        <w:t>associated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equipment,</w:t>
      </w:r>
      <w:r>
        <w:rPr>
          <w:spacing w:val="-9"/>
        </w:rPr>
        <w:t xml:space="preserve"> </w:t>
      </w:r>
      <w:r>
        <w:t>including</w:t>
      </w:r>
      <w:r>
        <w:rPr>
          <w:spacing w:val="25"/>
          <w:w w:val="99"/>
        </w:rPr>
        <w:t xml:space="preserve"> </w:t>
      </w:r>
      <w:r>
        <w:t>electrical</w:t>
      </w:r>
      <w:r>
        <w:rPr>
          <w:spacing w:val="-8"/>
        </w:rPr>
        <w:t xml:space="preserve"> </w:t>
      </w:r>
      <w:r>
        <w:t>hazards,</w:t>
      </w:r>
      <w:r>
        <w:rPr>
          <w:spacing w:val="-8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falling</w:t>
      </w:r>
      <w:r>
        <w:rPr>
          <w:spacing w:val="-8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23"/>
          <w:w w:val="99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correct</w:t>
      </w:r>
      <w:r>
        <w:rPr>
          <w:spacing w:val="-9"/>
        </w:rPr>
        <w:t xml:space="preserve"> </w:t>
      </w:r>
      <w:r>
        <w:t>procedures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dealing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hazards.</w:t>
      </w:r>
    </w:p>
    <w:p w:rsidR="00736333" w:rsidRDefault="00736333" w:rsidP="00D6514C">
      <w:pPr>
        <w:pStyle w:val="BodyText"/>
        <w:numPr>
          <w:ilvl w:val="0"/>
          <w:numId w:val="73"/>
        </w:numPr>
        <w:tabs>
          <w:tab w:val="left" w:pos="820"/>
        </w:tabs>
        <w:kinsoku w:val="0"/>
        <w:overflowPunct w:val="0"/>
        <w:spacing w:before="90"/>
        <w:ind w:right="876" w:hanging="414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safe</w:t>
      </w:r>
      <w:r>
        <w:rPr>
          <w:spacing w:val="-7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elevating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platforms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t>handling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materials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platform.</w:t>
      </w:r>
    </w:p>
    <w:p w:rsidR="00736333" w:rsidRDefault="00736333" w:rsidP="00D6514C">
      <w:pPr>
        <w:pStyle w:val="BodyText"/>
        <w:numPr>
          <w:ilvl w:val="0"/>
          <w:numId w:val="73"/>
        </w:numPr>
        <w:tabs>
          <w:tab w:val="left" w:pos="820"/>
        </w:tabs>
        <w:kinsoku w:val="0"/>
        <w:overflowPunct w:val="0"/>
        <w:spacing w:before="91"/>
        <w:ind w:right="1145" w:hanging="414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maximum</w:t>
      </w:r>
      <w:r>
        <w:rPr>
          <w:spacing w:val="-8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capacity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upon</w:t>
      </w:r>
      <w:r>
        <w:rPr>
          <w:spacing w:val="25"/>
          <w:w w:val="99"/>
        </w:rPr>
        <w:t xml:space="preserve"> </w:t>
      </w:r>
      <w:r>
        <w:t>installed</w:t>
      </w:r>
      <w:r>
        <w:rPr>
          <w:spacing w:val="-28"/>
        </w:rPr>
        <w:t xml:space="preserve"> </w:t>
      </w:r>
      <w:r>
        <w:t>configuration.</w:t>
      </w:r>
    </w:p>
    <w:p w:rsidR="00736333" w:rsidRDefault="00736333">
      <w:pPr>
        <w:kinsoku w:val="0"/>
        <w:overflowPunct w:val="0"/>
        <w:spacing w:before="98" w:line="245" w:lineRule="auto"/>
        <w:ind w:left="820" w:right="156" w:hanging="720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t>Note:</w:t>
      </w:r>
      <w:r>
        <w:rPr>
          <w:rFonts w:ascii="Arial" w:hAnsi="Arial" w:cs="Arial"/>
          <w:b/>
          <w:bCs/>
          <w:spacing w:val="39"/>
        </w:rPr>
        <w:t xml:space="preserve"> </w:t>
      </w:r>
      <w:r>
        <w:rPr>
          <w:rFonts w:ascii="Arial" w:hAnsi="Arial" w:cs="Arial"/>
          <w:b/>
          <w:bCs/>
          <w:spacing w:val="-1"/>
        </w:rPr>
        <w:t>Aerial</w:t>
      </w:r>
      <w:r>
        <w:rPr>
          <w:rFonts w:ascii="Arial" w:hAnsi="Arial" w:cs="Arial"/>
          <w:b/>
          <w:bCs/>
        </w:rPr>
        <w:t xml:space="preserve"> lifts </w:t>
      </w:r>
      <w:r>
        <w:rPr>
          <w:rFonts w:ascii="Arial" w:hAnsi="Arial" w:cs="Arial"/>
          <w:b/>
          <w:bCs/>
          <w:spacing w:val="-1"/>
        </w:rPr>
        <w:t>may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"field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modified"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for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uses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other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than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those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intended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by</w:t>
      </w:r>
      <w:r>
        <w:rPr>
          <w:rFonts w:ascii="Arial" w:hAnsi="Arial" w:cs="Arial"/>
          <w:b/>
          <w:bCs/>
          <w:spacing w:val="60"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manufacturer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provided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modification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has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been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certified</w:t>
      </w:r>
      <w:r>
        <w:rPr>
          <w:rFonts w:ascii="Arial" w:hAnsi="Arial" w:cs="Arial"/>
          <w:b/>
          <w:bCs/>
        </w:rPr>
        <w:t xml:space="preserve"> in writing </w:t>
      </w:r>
      <w:r>
        <w:rPr>
          <w:rFonts w:ascii="Arial" w:hAnsi="Arial" w:cs="Arial"/>
          <w:b/>
          <w:bCs/>
          <w:spacing w:val="-1"/>
        </w:rPr>
        <w:t>by</w:t>
      </w:r>
      <w:r>
        <w:rPr>
          <w:rFonts w:ascii="Arial" w:hAnsi="Arial" w:cs="Arial"/>
          <w:b/>
          <w:bCs/>
          <w:spacing w:val="56"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manufacturer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by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any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  <w:spacing w:val="-1"/>
        </w:rPr>
        <w:t>other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equivalent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entity,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such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as</w:t>
      </w:r>
      <w:r>
        <w:rPr>
          <w:rFonts w:ascii="Arial" w:hAnsi="Arial" w:cs="Arial"/>
          <w:b/>
          <w:bCs/>
        </w:rPr>
        <w:t xml:space="preserve"> a </w:t>
      </w:r>
      <w:r>
        <w:rPr>
          <w:rFonts w:ascii="Arial" w:hAnsi="Arial" w:cs="Arial"/>
          <w:b/>
          <w:bCs/>
          <w:spacing w:val="-1"/>
        </w:rPr>
        <w:t>nationally</w:t>
      </w:r>
      <w:r>
        <w:rPr>
          <w:rFonts w:ascii="Arial" w:hAnsi="Arial" w:cs="Arial"/>
          <w:b/>
          <w:bCs/>
          <w:spacing w:val="49"/>
        </w:rPr>
        <w:t xml:space="preserve"> </w:t>
      </w:r>
      <w:r>
        <w:rPr>
          <w:rFonts w:ascii="Arial" w:hAnsi="Arial" w:cs="Arial"/>
          <w:b/>
          <w:bCs/>
          <w:spacing w:val="-1"/>
        </w:rPr>
        <w:t>recognized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testing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laboratory,</w:t>
      </w:r>
      <w:r>
        <w:rPr>
          <w:rFonts w:ascii="Arial" w:hAnsi="Arial" w:cs="Arial"/>
          <w:b/>
          <w:bCs/>
        </w:rPr>
        <w:t xml:space="preserve"> to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in </w:t>
      </w:r>
      <w:r>
        <w:rPr>
          <w:rFonts w:ascii="Arial" w:hAnsi="Arial" w:cs="Arial"/>
          <w:b/>
          <w:bCs/>
          <w:spacing w:val="-1"/>
        </w:rPr>
        <w:t>conformity</w:t>
      </w:r>
      <w:r>
        <w:rPr>
          <w:rFonts w:ascii="Arial" w:hAnsi="Arial" w:cs="Arial"/>
          <w:b/>
          <w:bCs/>
          <w:spacing w:val="-3"/>
        </w:rPr>
        <w:t xml:space="preserve"> </w:t>
      </w:r>
      <w:r>
        <w:rPr>
          <w:rFonts w:ascii="Arial" w:hAnsi="Arial" w:cs="Arial"/>
          <w:b/>
          <w:bCs/>
        </w:rPr>
        <w:t xml:space="preserve">with </w:t>
      </w:r>
      <w:r>
        <w:rPr>
          <w:rFonts w:ascii="Arial" w:hAnsi="Arial" w:cs="Arial"/>
          <w:b/>
          <w:bCs/>
          <w:spacing w:val="-1"/>
        </w:rPr>
        <w:t>all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applicable</w:t>
      </w:r>
      <w:r>
        <w:rPr>
          <w:rFonts w:ascii="Arial" w:hAnsi="Arial" w:cs="Arial"/>
          <w:b/>
          <w:bCs/>
          <w:spacing w:val="53"/>
        </w:rPr>
        <w:t xml:space="preserve"> </w:t>
      </w:r>
      <w:r>
        <w:rPr>
          <w:rFonts w:ascii="Arial" w:hAnsi="Arial" w:cs="Arial"/>
          <w:b/>
          <w:bCs/>
          <w:spacing w:val="-1"/>
        </w:rPr>
        <w:t>provisions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of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ANSI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A92.2-1969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this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section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and</w:t>
      </w:r>
      <w:r>
        <w:rPr>
          <w:rFonts w:ascii="Arial" w:hAnsi="Arial" w:cs="Arial"/>
          <w:b/>
          <w:bCs/>
        </w:rPr>
        <w:t xml:space="preserve"> to </w:t>
      </w:r>
      <w:r>
        <w:rPr>
          <w:rFonts w:ascii="Arial" w:hAnsi="Arial" w:cs="Arial"/>
          <w:b/>
          <w:bCs/>
          <w:spacing w:val="-1"/>
        </w:rPr>
        <w:t>be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least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safe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as</w:t>
      </w:r>
      <w:r>
        <w:rPr>
          <w:rFonts w:ascii="Arial" w:hAnsi="Arial" w:cs="Arial"/>
          <w:b/>
          <w:bCs/>
          <w:spacing w:val="48"/>
        </w:rPr>
        <w:t xml:space="preserve"> </w:t>
      </w:r>
      <w:r>
        <w:rPr>
          <w:rFonts w:ascii="Arial" w:hAnsi="Arial" w:cs="Arial"/>
          <w:b/>
          <w:bCs/>
          <w:spacing w:val="-1"/>
        </w:rPr>
        <w:t>the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equipment</w:t>
      </w:r>
      <w:r>
        <w:rPr>
          <w:rFonts w:ascii="Arial" w:hAnsi="Arial" w:cs="Arial"/>
          <w:b/>
          <w:bCs/>
        </w:rPr>
        <w:t xml:space="preserve"> was </w:t>
      </w:r>
      <w:r>
        <w:rPr>
          <w:rFonts w:ascii="Arial" w:hAnsi="Arial" w:cs="Arial"/>
          <w:b/>
          <w:bCs/>
          <w:spacing w:val="-1"/>
        </w:rPr>
        <w:t>before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modification.</w:t>
      </w:r>
    </w:p>
    <w:p w:rsidR="00736333" w:rsidRDefault="00736333">
      <w:pPr>
        <w:pStyle w:val="Heading8"/>
        <w:kinsoku w:val="0"/>
        <w:overflowPunct w:val="0"/>
        <w:spacing w:before="139"/>
        <w:ind w:right="262"/>
        <w:rPr>
          <w:b w:val="0"/>
          <w:bCs w:val="0"/>
        </w:rPr>
      </w:pPr>
      <w:r>
        <w:rPr>
          <w:spacing w:val="-1"/>
          <w:u w:val="thick"/>
        </w:rPr>
        <w:t>Elevated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work</w:t>
      </w:r>
      <w:r>
        <w:rPr>
          <w:spacing w:val="-17"/>
          <w:u w:val="thick"/>
        </w:rPr>
        <w:t xml:space="preserve"> </w:t>
      </w:r>
      <w:r>
        <w:rPr>
          <w:spacing w:val="-1"/>
          <w:u w:val="thick"/>
        </w:rPr>
        <w:t>platforms:</w:t>
      </w:r>
    </w:p>
    <w:p w:rsidR="00736333" w:rsidRDefault="00736333">
      <w:pPr>
        <w:pStyle w:val="BodyText"/>
        <w:kinsoku w:val="0"/>
        <w:overflowPunct w:val="0"/>
        <w:ind w:right="148"/>
        <w:jc w:val="both"/>
      </w:pPr>
      <w:r>
        <w:rPr>
          <w:spacing w:val="-1"/>
        </w:rPr>
        <w:t>Elevating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platforms</w:t>
      </w:r>
      <w:r>
        <w:rPr>
          <w:spacing w:val="-7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items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vertical</w:t>
      </w:r>
      <w:r>
        <w:rPr>
          <w:spacing w:val="-7"/>
        </w:rPr>
        <w:t xml:space="preserve"> </w:t>
      </w:r>
      <w:r>
        <w:rPr>
          <w:spacing w:val="-1"/>
        </w:rPr>
        <w:t>towers,</w:t>
      </w:r>
      <w:r>
        <w:rPr>
          <w:spacing w:val="-7"/>
        </w:rPr>
        <w:t xml:space="preserve"> </w:t>
      </w:r>
      <w:r>
        <w:t>scissor</w:t>
      </w:r>
      <w:r>
        <w:rPr>
          <w:spacing w:val="-8"/>
        </w:rPr>
        <w:t xml:space="preserve"> </w:t>
      </w:r>
      <w:r>
        <w:t>lifts,</w:t>
      </w:r>
      <w:r>
        <w:rPr>
          <w:spacing w:val="35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mast-climbing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platforms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and</w:t>
      </w:r>
      <w:r>
        <w:rPr>
          <w:spacing w:val="23"/>
          <w:w w:val="99"/>
        </w:rPr>
        <w:t xml:space="preserve"> </w:t>
      </w:r>
      <w:r>
        <w:t>materials.</w:t>
      </w:r>
    </w:p>
    <w:p w:rsidR="00736333" w:rsidRDefault="00736333">
      <w:pPr>
        <w:pStyle w:val="BodyText"/>
        <w:kinsoku w:val="0"/>
        <w:overflowPunct w:val="0"/>
        <w:ind w:right="262"/>
      </w:pPr>
      <w:r>
        <w:rPr>
          <w:spacing w:val="-1"/>
        </w:rPr>
        <w:t>General</w:t>
      </w:r>
      <w:r>
        <w:rPr>
          <w:spacing w:val="-18"/>
        </w:rPr>
        <w:t xml:space="preserve"> </w:t>
      </w:r>
      <w:r>
        <w:t>safety</w:t>
      </w:r>
      <w:r>
        <w:rPr>
          <w:spacing w:val="-17"/>
        </w:rPr>
        <w:t xml:space="preserve"> </w:t>
      </w:r>
      <w:r>
        <w:t>requirements:</w:t>
      </w:r>
    </w:p>
    <w:p w:rsidR="00736333" w:rsidRDefault="00736333" w:rsidP="00D6514C">
      <w:pPr>
        <w:pStyle w:val="BodyText"/>
        <w:numPr>
          <w:ilvl w:val="0"/>
          <w:numId w:val="72"/>
        </w:numPr>
        <w:tabs>
          <w:tab w:val="left" w:pos="820"/>
        </w:tabs>
        <w:kinsoku w:val="0"/>
        <w:overflowPunct w:val="0"/>
        <w:ind w:right="191" w:hanging="414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deck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equipped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guardrail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structure</w:t>
      </w:r>
      <w:r>
        <w:rPr>
          <w:spacing w:val="28"/>
          <w:w w:val="99"/>
        </w:rPr>
        <w:t xml:space="preserve"> </w:t>
      </w:r>
      <w:r>
        <w:t>around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upper</w:t>
      </w:r>
      <w:r>
        <w:rPr>
          <w:spacing w:val="-6"/>
        </w:rPr>
        <w:t xml:space="preserve"> </w:t>
      </w:r>
      <w:r>
        <w:t>periphery.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guardrail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less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39</w:t>
      </w:r>
      <w:r>
        <w:rPr>
          <w:spacing w:val="-6"/>
        </w:rPr>
        <w:t xml:space="preserve"> </w:t>
      </w:r>
      <w:r>
        <w:t>in.</w:t>
      </w:r>
      <w:r>
        <w:rPr>
          <w:w w:val="99"/>
        </w:rPr>
        <w:t xml:space="preserve"> </w:t>
      </w:r>
      <w:r>
        <w:t>high,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personal</w:t>
      </w:r>
      <w:r>
        <w:rPr>
          <w:spacing w:val="-8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required.</w:t>
      </w:r>
    </w:p>
    <w:p w:rsidR="00736333" w:rsidRDefault="00736333" w:rsidP="00D6514C">
      <w:pPr>
        <w:pStyle w:val="BodyText"/>
        <w:numPr>
          <w:ilvl w:val="0"/>
          <w:numId w:val="72"/>
        </w:numPr>
        <w:tabs>
          <w:tab w:val="left" w:pos="820"/>
        </w:tabs>
        <w:kinsoku w:val="0"/>
        <w:overflowPunct w:val="0"/>
        <w:ind w:hanging="414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toeboards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sides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ends.</w:t>
      </w:r>
    </w:p>
    <w:p w:rsidR="00736333" w:rsidRDefault="00736333" w:rsidP="00D6514C">
      <w:pPr>
        <w:pStyle w:val="BodyText"/>
        <w:numPr>
          <w:ilvl w:val="0"/>
          <w:numId w:val="72"/>
        </w:numPr>
        <w:tabs>
          <w:tab w:val="left" w:pos="820"/>
        </w:tabs>
        <w:kinsoku w:val="0"/>
        <w:overflowPunct w:val="0"/>
        <w:ind w:right="318" w:hanging="414"/>
      </w:pPr>
      <w:r>
        <w:rPr>
          <w:spacing w:val="-1"/>
        </w:rPr>
        <w:t>No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ride,</w:t>
      </w:r>
      <w:r>
        <w:rPr>
          <w:spacing w:val="-8"/>
        </w:rPr>
        <w:t xml:space="preserve"> </w:t>
      </w:r>
      <w:r>
        <w:t>nor</w:t>
      </w:r>
      <w:r>
        <w:rPr>
          <w:spacing w:val="-8"/>
        </w:rPr>
        <w:t xml:space="preserve"> </w:t>
      </w:r>
      <w:r>
        <w:t>tools,</w:t>
      </w:r>
      <w:r>
        <w:rPr>
          <w:spacing w:val="-7"/>
        </w:rPr>
        <w:t xml:space="preserve"> </w:t>
      </w:r>
      <w:r>
        <w:t>materials,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equipment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allowed</w:t>
      </w:r>
      <w:r>
        <w:rPr>
          <w:spacing w:val="21"/>
          <w:w w:val="9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traveling</w:t>
      </w:r>
      <w:r>
        <w:rPr>
          <w:spacing w:val="-9"/>
        </w:rPr>
        <w:t xml:space="preserve"> </w:t>
      </w:r>
      <w:r>
        <w:t>elevated</w:t>
      </w:r>
      <w:r>
        <w:rPr>
          <w:spacing w:val="-9"/>
        </w:rPr>
        <w:t xml:space="preserve"> </w:t>
      </w:r>
      <w:r>
        <w:t>platform.</w:t>
      </w:r>
    </w:p>
    <w:p w:rsidR="00736333" w:rsidRDefault="00736333" w:rsidP="00D6514C">
      <w:pPr>
        <w:pStyle w:val="BodyText"/>
        <w:numPr>
          <w:ilvl w:val="0"/>
          <w:numId w:val="72"/>
        </w:numPr>
        <w:tabs>
          <w:tab w:val="left" w:pos="820"/>
        </w:tabs>
        <w:kinsoku w:val="0"/>
        <w:overflowPunct w:val="0"/>
        <w:ind w:hanging="414"/>
      </w:pPr>
      <w:r>
        <w:rPr>
          <w:spacing w:val="-1"/>
        </w:rPr>
        <w:t>Units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loaded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excess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rPr>
          <w:spacing w:val="-1"/>
        </w:rPr>
        <w:t>working</w:t>
      </w:r>
      <w:r>
        <w:rPr>
          <w:spacing w:val="-6"/>
        </w:rPr>
        <w:t xml:space="preserve"> </w:t>
      </w:r>
      <w:r>
        <w:t>load.</w:t>
      </w:r>
    </w:p>
    <w:p w:rsidR="00736333" w:rsidRDefault="00736333" w:rsidP="00D6514C">
      <w:pPr>
        <w:pStyle w:val="BodyText"/>
        <w:numPr>
          <w:ilvl w:val="0"/>
          <w:numId w:val="72"/>
        </w:numPr>
        <w:tabs>
          <w:tab w:val="left" w:pos="820"/>
        </w:tabs>
        <w:kinsoku w:val="0"/>
        <w:overflowPunct w:val="0"/>
        <w:ind w:hanging="414"/>
        <w:sectPr w:rsidR="00736333">
          <w:footerReference w:type="default" r:id="rId45"/>
          <w:pgSz w:w="12240" w:h="15840"/>
          <w:pgMar w:top="680" w:right="1360" w:bottom="1000" w:left="1340" w:header="0" w:footer="804" w:gutter="0"/>
          <w:cols w:space="720" w:equalWidth="0">
            <w:col w:w="954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1"/>
        <w:ind w:right="155"/>
      </w:pPr>
      <w:r>
        <w:rPr>
          <w:spacing w:val="-1"/>
        </w:rPr>
        <w:lastRenderedPageBreak/>
        <w:t>The</w:t>
      </w:r>
      <w:r>
        <w:rPr>
          <w:spacing w:val="-9"/>
        </w:rPr>
        <w:t xml:space="preserve"> </w:t>
      </w:r>
      <w:r>
        <w:rPr>
          <w:spacing w:val="-1"/>
        </w:rPr>
        <w:t>following</w:t>
      </w:r>
      <w:r>
        <w:rPr>
          <w:spacing w:val="-8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displayed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elevated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rPr>
          <w:spacing w:val="-1"/>
        </w:rPr>
        <w:t>platform:</w:t>
      </w:r>
    </w:p>
    <w:p w:rsidR="00736333" w:rsidRDefault="00736333" w:rsidP="00D6514C">
      <w:pPr>
        <w:pStyle w:val="BodyText"/>
        <w:numPr>
          <w:ilvl w:val="0"/>
          <w:numId w:val="71"/>
        </w:numPr>
        <w:tabs>
          <w:tab w:val="left" w:pos="820"/>
        </w:tabs>
        <w:kinsoku w:val="0"/>
        <w:overflowPunct w:val="0"/>
        <w:ind w:hanging="414"/>
      </w:pPr>
      <w:r>
        <w:t>Manufacturer’s</w:t>
      </w:r>
      <w:r>
        <w:rPr>
          <w:spacing w:val="-12"/>
        </w:rPr>
        <w:t xml:space="preserve"> </w:t>
      </w:r>
      <w:r>
        <w:t>name,</w:t>
      </w:r>
      <w:r>
        <w:rPr>
          <w:spacing w:val="-11"/>
        </w:rPr>
        <w:t xml:space="preserve"> </w:t>
      </w:r>
      <w:r>
        <w:t>model,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serial</w:t>
      </w:r>
      <w:r>
        <w:rPr>
          <w:spacing w:val="-11"/>
        </w:rPr>
        <w:t xml:space="preserve"> </w:t>
      </w:r>
      <w:r>
        <w:t>number.</w:t>
      </w:r>
    </w:p>
    <w:p w:rsidR="00736333" w:rsidRDefault="00736333" w:rsidP="00D6514C">
      <w:pPr>
        <w:pStyle w:val="BodyText"/>
        <w:numPr>
          <w:ilvl w:val="0"/>
          <w:numId w:val="71"/>
        </w:numPr>
        <w:tabs>
          <w:tab w:val="left" w:pos="820"/>
        </w:tabs>
        <w:kinsoku w:val="0"/>
        <w:overflowPunct w:val="0"/>
        <w:ind w:right="1041" w:hanging="414"/>
      </w:pPr>
      <w:r>
        <w:rPr>
          <w:spacing w:val="-1"/>
        </w:rPr>
        <w:t>Rated</w:t>
      </w:r>
      <w:r>
        <w:rPr>
          <w:spacing w:val="-9"/>
        </w:rPr>
        <w:t xml:space="preserve"> </w:t>
      </w:r>
      <w:r>
        <w:t>capacity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maximum</w:t>
      </w:r>
      <w:r>
        <w:rPr>
          <w:spacing w:val="-9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height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maximum</w:t>
      </w:r>
      <w:r>
        <w:rPr>
          <w:spacing w:val="24"/>
          <w:w w:val="99"/>
        </w:rPr>
        <w:t xml:space="preserve"> </w:t>
      </w:r>
      <w:r>
        <w:t>platform</w:t>
      </w:r>
      <w:r>
        <w:rPr>
          <w:spacing w:val="-13"/>
        </w:rPr>
        <w:t xml:space="preserve"> </w:t>
      </w:r>
      <w:r>
        <w:t>travel</w:t>
      </w:r>
      <w:r>
        <w:rPr>
          <w:spacing w:val="-13"/>
        </w:rPr>
        <w:t xml:space="preserve"> </w:t>
      </w:r>
      <w:r>
        <w:t>height.</w:t>
      </w:r>
    </w:p>
    <w:p w:rsidR="00736333" w:rsidRDefault="00736333" w:rsidP="00D6514C">
      <w:pPr>
        <w:pStyle w:val="BodyText"/>
        <w:numPr>
          <w:ilvl w:val="0"/>
          <w:numId w:val="71"/>
        </w:numPr>
        <w:tabs>
          <w:tab w:val="left" w:pos="820"/>
        </w:tabs>
        <w:kinsoku w:val="0"/>
        <w:overflowPunct w:val="0"/>
        <w:ind w:hanging="414"/>
      </w:pPr>
      <w:r>
        <w:rPr>
          <w:spacing w:val="-1"/>
        </w:rPr>
        <w:t>Operating</w:t>
      </w:r>
      <w:r>
        <w:rPr>
          <w:spacing w:val="-28"/>
        </w:rPr>
        <w:t xml:space="preserve"> </w:t>
      </w:r>
      <w:r>
        <w:t>instructions.</w:t>
      </w:r>
    </w:p>
    <w:p w:rsidR="00736333" w:rsidRDefault="00736333" w:rsidP="00D6514C">
      <w:pPr>
        <w:pStyle w:val="BodyText"/>
        <w:numPr>
          <w:ilvl w:val="0"/>
          <w:numId w:val="71"/>
        </w:numPr>
        <w:tabs>
          <w:tab w:val="left" w:pos="820"/>
        </w:tabs>
        <w:kinsoku w:val="0"/>
        <w:overflowPunct w:val="0"/>
        <w:ind w:hanging="414"/>
      </w:pPr>
      <w:r>
        <w:rPr>
          <w:spacing w:val="-1"/>
        </w:rPr>
        <w:t>Cautions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restrictions.</w:t>
      </w:r>
    </w:p>
    <w:p w:rsidR="00736333" w:rsidRDefault="00736333">
      <w:pPr>
        <w:pStyle w:val="BodyText"/>
        <w:kinsoku w:val="0"/>
        <w:overflowPunct w:val="0"/>
        <w:ind w:right="155"/>
      </w:pPr>
      <w:r>
        <w:rPr>
          <w:spacing w:val="-1"/>
        </w:rPr>
        <w:t>Elevated</w:t>
      </w:r>
      <w:r>
        <w:rPr>
          <w:spacing w:val="-10"/>
        </w:rPr>
        <w:t xml:space="preserve"> </w:t>
      </w:r>
      <w:r>
        <w:rPr>
          <w:spacing w:val="-1"/>
        </w:rPr>
        <w:t>work</w:t>
      </w:r>
      <w:r>
        <w:rPr>
          <w:spacing w:val="-10"/>
        </w:rPr>
        <w:t xml:space="preserve"> </w:t>
      </w:r>
      <w:r>
        <w:t>platforms</w:t>
      </w:r>
      <w:r>
        <w:rPr>
          <w:spacing w:val="-9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applicable</w:t>
      </w:r>
      <w:r>
        <w:rPr>
          <w:spacing w:val="-10"/>
        </w:rPr>
        <w:t xml:space="preserve"> </w:t>
      </w:r>
      <w:r>
        <w:rPr>
          <w:spacing w:val="-1"/>
        </w:rPr>
        <w:t>American</w:t>
      </w:r>
      <w:r>
        <w:rPr>
          <w:spacing w:val="-9"/>
        </w:rPr>
        <w:t xml:space="preserve"> </w:t>
      </w:r>
      <w:r>
        <w:rPr>
          <w:spacing w:val="-1"/>
        </w:rPr>
        <w:t>National</w:t>
      </w:r>
      <w:r>
        <w:rPr>
          <w:spacing w:val="49"/>
          <w:w w:val="99"/>
        </w:rPr>
        <w:t xml:space="preserve"> </w:t>
      </w:r>
      <w:r>
        <w:rPr>
          <w:spacing w:val="-1"/>
        </w:rPr>
        <w:t>Standards</w:t>
      </w:r>
      <w:r>
        <w:rPr>
          <w:spacing w:val="-15"/>
        </w:rPr>
        <w:t xml:space="preserve"> </w:t>
      </w:r>
      <w:r>
        <w:t>Institute</w:t>
      </w:r>
      <w:r>
        <w:rPr>
          <w:spacing w:val="-15"/>
        </w:rPr>
        <w:t xml:space="preserve"> </w:t>
      </w:r>
      <w:r>
        <w:rPr>
          <w:spacing w:val="-1"/>
        </w:rPr>
        <w:t>(ANSI)</w:t>
      </w:r>
      <w:r>
        <w:rPr>
          <w:spacing w:val="-15"/>
        </w:rPr>
        <w:t xml:space="preserve"> </w:t>
      </w:r>
      <w:r>
        <w:t>standards.</w:t>
      </w:r>
    </w:p>
    <w:p w:rsidR="00736333" w:rsidRDefault="00736333">
      <w:pPr>
        <w:pStyle w:val="Heading8"/>
        <w:kinsoku w:val="0"/>
        <w:overflowPunct w:val="0"/>
        <w:spacing w:before="145"/>
        <w:ind w:right="283"/>
        <w:rPr>
          <w:b w:val="0"/>
          <w:bCs w:val="0"/>
        </w:rPr>
      </w:pPr>
      <w:r>
        <w:rPr>
          <w:spacing w:val="-1"/>
          <w:u w:val="thick"/>
        </w:rPr>
        <w:t>Aerial</w:t>
      </w:r>
      <w:r>
        <w:rPr>
          <w:spacing w:val="-20"/>
          <w:u w:val="thick"/>
        </w:rPr>
        <w:t xml:space="preserve"> </w:t>
      </w:r>
      <w:r>
        <w:rPr>
          <w:spacing w:val="-1"/>
          <w:u w:val="thick"/>
        </w:rPr>
        <w:t>devices: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Aerial</w:t>
      </w:r>
      <w:r>
        <w:rPr>
          <w:spacing w:val="-8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cherry</w:t>
      </w:r>
      <w:r>
        <w:rPr>
          <w:spacing w:val="-7"/>
        </w:rPr>
        <w:t xml:space="preserve"> </w:t>
      </w:r>
      <w:r>
        <w:t>pickers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boom</w:t>
      </w:r>
      <w:r>
        <w:rPr>
          <w:spacing w:val="-7"/>
        </w:rPr>
        <w:t xml:space="preserve"> </w:t>
      </w:r>
      <w:r>
        <w:t>trucks,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25"/>
          <w:w w:val="99"/>
        </w:rPr>
        <w:t xml:space="preserve"> </w:t>
      </w:r>
      <w:r>
        <w:t>vehicle-mounted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self-propelled,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employees.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General</w:t>
      </w:r>
      <w:r>
        <w:rPr>
          <w:spacing w:val="-18"/>
        </w:rPr>
        <w:t xml:space="preserve"> </w:t>
      </w:r>
      <w:r>
        <w:t>safety</w:t>
      </w:r>
      <w:r>
        <w:rPr>
          <w:spacing w:val="-17"/>
        </w:rPr>
        <w:t xml:space="preserve"> </w:t>
      </w:r>
      <w:r>
        <w:t>requirements:</w:t>
      </w:r>
    </w:p>
    <w:p w:rsidR="00736333" w:rsidRDefault="00736333" w:rsidP="00D6514C">
      <w:pPr>
        <w:pStyle w:val="BodyText"/>
        <w:numPr>
          <w:ilvl w:val="0"/>
          <w:numId w:val="70"/>
        </w:numPr>
        <w:tabs>
          <w:tab w:val="left" w:pos="820"/>
        </w:tabs>
        <w:kinsoku w:val="0"/>
        <w:overflowPunct w:val="0"/>
        <w:spacing w:before="91"/>
        <w:ind w:hanging="414"/>
      </w:pPr>
      <w:r>
        <w:rPr>
          <w:spacing w:val="-1"/>
        </w:rPr>
        <w:t>Only</w:t>
      </w:r>
      <w:r>
        <w:rPr>
          <w:spacing w:val="-11"/>
        </w:rPr>
        <w:t xml:space="preserve"> </w:t>
      </w:r>
      <w:r>
        <w:t>authorized</w:t>
      </w:r>
      <w:r>
        <w:rPr>
          <w:spacing w:val="-10"/>
        </w:rPr>
        <w:t xml:space="preserve"> </w:t>
      </w:r>
      <w:r>
        <w:t>persons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operate</w:t>
      </w:r>
      <w:r>
        <w:rPr>
          <w:spacing w:val="-10"/>
        </w:rPr>
        <w:t xml:space="preserve"> </w:t>
      </w:r>
      <w:r>
        <w:t>aerial</w:t>
      </w:r>
      <w:r>
        <w:rPr>
          <w:spacing w:val="-10"/>
        </w:rPr>
        <w:t xml:space="preserve"> </w:t>
      </w:r>
      <w:r>
        <w:t>devices.</w:t>
      </w:r>
    </w:p>
    <w:p w:rsidR="00736333" w:rsidRDefault="00736333" w:rsidP="00D6514C">
      <w:pPr>
        <w:pStyle w:val="BodyText"/>
        <w:numPr>
          <w:ilvl w:val="0"/>
          <w:numId w:val="70"/>
        </w:numPr>
        <w:tabs>
          <w:tab w:val="left" w:pos="820"/>
        </w:tabs>
        <w:kinsoku w:val="0"/>
        <w:overflowPunct w:val="0"/>
        <w:spacing w:before="91"/>
        <w:ind w:hanging="414"/>
      </w:pPr>
      <w:r>
        <w:rPr>
          <w:spacing w:val="-1"/>
        </w:rPr>
        <w:t>Aerial</w:t>
      </w:r>
      <w:r>
        <w:rPr>
          <w:spacing w:val="-8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rest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structure.</w:t>
      </w:r>
    </w:p>
    <w:p w:rsidR="00736333" w:rsidRDefault="00736333" w:rsidP="00D6514C">
      <w:pPr>
        <w:pStyle w:val="BodyText"/>
        <w:numPr>
          <w:ilvl w:val="0"/>
          <w:numId w:val="70"/>
        </w:numPr>
        <w:tabs>
          <w:tab w:val="left" w:pos="820"/>
        </w:tabs>
        <w:kinsoku w:val="0"/>
        <w:overflowPunct w:val="0"/>
        <w:spacing w:before="91"/>
        <w:ind w:hanging="414"/>
      </w:pPr>
      <w:r>
        <w:rPr>
          <w:spacing w:val="-1"/>
        </w:rPr>
        <w:t>Controls</w:t>
      </w:r>
      <w:r>
        <w:rPr>
          <w:spacing w:val="-9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tested</w:t>
      </w:r>
      <w:r>
        <w:rPr>
          <w:spacing w:val="-8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use.</w:t>
      </w:r>
    </w:p>
    <w:p w:rsidR="00736333" w:rsidRDefault="00736333" w:rsidP="00D6514C">
      <w:pPr>
        <w:pStyle w:val="BodyText"/>
        <w:numPr>
          <w:ilvl w:val="0"/>
          <w:numId w:val="70"/>
        </w:numPr>
        <w:tabs>
          <w:tab w:val="left" w:pos="820"/>
        </w:tabs>
        <w:kinsoku w:val="0"/>
        <w:overflowPunct w:val="0"/>
        <w:spacing w:before="91"/>
        <w:ind w:right="1005" w:hanging="414"/>
      </w:pPr>
      <w:r>
        <w:t>Workers</w:t>
      </w:r>
      <w:r>
        <w:rPr>
          <w:spacing w:val="-7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stand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floor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basket.</w:t>
      </w:r>
      <w:r>
        <w:rPr>
          <w:spacing w:val="-6"/>
        </w:rPr>
        <w:t xml:space="preserve"> </w:t>
      </w:r>
      <w:r>
        <w:rPr>
          <w:spacing w:val="-1"/>
        </w:rPr>
        <w:t>No</w:t>
      </w:r>
      <w:r>
        <w:rPr>
          <w:spacing w:val="-6"/>
        </w:rPr>
        <w:t xml:space="preserve"> </w:t>
      </w:r>
      <w:r>
        <w:t>planks,</w:t>
      </w:r>
      <w:r>
        <w:rPr>
          <w:spacing w:val="21"/>
          <w:w w:val="99"/>
        </w:rPr>
        <w:t xml:space="preserve"> </w:t>
      </w:r>
      <w:r>
        <w:t>ladders,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spacing w:val="-1"/>
        </w:rPr>
        <w:t>allowed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gain</w:t>
      </w:r>
      <w:r>
        <w:rPr>
          <w:spacing w:val="-7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t>heights.</w:t>
      </w:r>
    </w:p>
    <w:p w:rsidR="00736333" w:rsidRDefault="00736333" w:rsidP="00D6514C">
      <w:pPr>
        <w:pStyle w:val="BodyText"/>
        <w:numPr>
          <w:ilvl w:val="0"/>
          <w:numId w:val="70"/>
        </w:numPr>
        <w:tabs>
          <w:tab w:val="left" w:pos="820"/>
        </w:tabs>
        <w:kinsoku w:val="0"/>
        <w:overflowPunct w:val="0"/>
        <w:spacing w:before="91"/>
        <w:ind w:right="492" w:hanging="414"/>
      </w:pPr>
      <w:r>
        <w:t>A</w:t>
      </w:r>
      <w:r>
        <w:rPr>
          <w:spacing w:val="-7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protection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worn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attached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boom</w:t>
      </w:r>
      <w:r>
        <w:rPr>
          <w:spacing w:val="-6"/>
        </w:rPr>
        <w:t xml:space="preserve"> </w:t>
      </w:r>
      <w:r>
        <w:t>or</w:t>
      </w:r>
      <w:r>
        <w:rPr>
          <w:spacing w:val="23"/>
          <w:w w:val="99"/>
        </w:rPr>
        <w:t xml:space="preserve"> </w:t>
      </w:r>
      <w:r>
        <w:t>basket.</w:t>
      </w:r>
    </w:p>
    <w:p w:rsidR="00736333" w:rsidRDefault="00736333" w:rsidP="00D6514C">
      <w:pPr>
        <w:pStyle w:val="BodyText"/>
        <w:numPr>
          <w:ilvl w:val="0"/>
          <w:numId w:val="70"/>
        </w:numPr>
        <w:tabs>
          <w:tab w:val="left" w:pos="820"/>
        </w:tabs>
        <w:kinsoku w:val="0"/>
        <w:overflowPunct w:val="0"/>
        <w:spacing w:before="91"/>
        <w:ind w:hanging="414"/>
      </w:pPr>
      <w:r>
        <w:rPr>
          <w:spacing w:val="-1"/>
        </w:rPr>
        <w:t>Brakes</w:t>
      </w:r>
      <w:r>
        <w:rPr>
          <w:spacing w:val="-9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elevated.</w:t>
      </w:r>
    </w:p>
    <w:p w:rsidR="00736333" w:rsidRDefault="00736333" w:rsidP="00D6514C">
      <w:pPr>
        <w:pStyle w:val="BodyText"/>
        <w:numPr>
          <w:ilvl w:val="0"/>
          <w:numId w:val="70"/>
        </w:numPr>
        <w:tabs>
          <w:tab w:val="left" w:pos="820"/>
        </w:tabs>
        <w:kinsoku w:val="0"/>
        <w:overflowPunct w:val="0"/>
        <w:spacing w:before="91"/>
        <w:ind w:right="555" w:hanging="414"/>
      </w:pPr>
      <w:r>
        <w:rPr>
          <w:spacing w:val="-1"/>
        </w:rPr>
        <w:t>An</w:t>
      </w:r>
      <w:r>
        <w:rPr>
          <w:spacing w:val="-6"/>
        </w:rPr>
        <w:t xml:space="preserve"> </w:t>
      </w:r>
      <w:r>
        <w:t>aerial</w:t>
      </w:r>
      <w:r>
        <w:rPr>
          <w:spacing w:val="-5"/>
        </w:rPr>
        <w:t xml:space="preserve"> </w:t>
      </w:r>
      <w:r>
        <w:t>lift</w:t>
      </w:r>
      <w:r>
        <w:rPr>
          <w:spacing w:val="-6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moved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t>elevated</w:t>
      </w:r>
      <w:r>
        <w:rPr>
          <w:spacing w:val="-11"/>
        </w:rPr>
        <w:t xml:space="preserve"> </w:t>
      </w:r>
      <w:r>
        <w:t>boom</w:t>
      </w:r>
      <w:r>
        <w:rPr>
          <w:spacing w:val="-11"/>
        </w:rPr>
        <w:t xml:space="preserve"> </w:t>
      </w:r>
      <w:r>
        <w:t>platform</w:t>
      </w:r>
      <w:r>
        <w:rPr>
          <w:spacing w:val="-11"/>
        </w:rPr>
        <w:t xml:space="preserve"> </w:t>
      </w:r>
      <w:r>
        <w:t>except</w:t>
      </w:r>
      <w:r>
        <w:rPr>
          <w:spacing w:val="-11"/>
        </w:rPr>
        <w:t xml:space="preserve"> </w:t>
      </w:r>
      <w:r>
        <w:rPr>
          <w:spacing w:val="-1"/>
        </w:rPr>
        <w:t>when:</w:t>
      </w:r>
    </w:p>
    <w:p w:rsidR="00736333" w:rsidRDefault="00736333" w:rsidP="00D6514C">
      <w:pPr>
        <w:pStyle w:val="BodyText"/>
        <w:numPr>
          <w:ilvl w:val="1"/>
          <w:numId w:val="70"/>
        </w:numPr>
        <w:tabs>
          <w:tab w:val="left" w:pos="1181"/>
        </w:tabs>
        <w:kinsoku w:val="0"/>
        <w:overflowPunct w:val="0"/>
        <w:spacing w:before="91"/>
        <w:ind w:hanging="360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t>equipment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specifically</w:t>
      </w:r>
      <w:r>
        <w:rPr>
          <w:spacing w:val="-8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operation.</w:t>
      </w:r>
    </w:p>
    <w:p w:rsidR="00736333" w:rsidRDefault="00736333" w:rsidP="00D6514C">
      <w:pPr>
        <w:pStyle w:val="BodyText"/>
        <w:numPr>
          <w:ilvl w:val="1"/>
          <w:numId w:val="70"/>
        </w:numPr>
        <w:tabs>
          <w:tab w:val="left" w:pos="1181"/>
        </w:tabs>
        <w:kinsoku w:val="0"/>
        <w:overflowPunct w:val="0"/>
        <w:spacing w:before="91"/>
        <w:ind w:right="893" w:hanging="360"/>
      </w:pPr>
      <w:r>
        <w:rPr>
          <w:spacing w:val="-1"/>
        </w:rPr>
        <w:t>All</w:t>
      </w:r>
      <w:r>
        <w:rPr>
          <w:spacing w:val="-7"/>
        </w:rPr>
        <w:t xml:space="preserve"> </w:t>
      </w:r>
      <w:r>
        <w:t>controls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signaling</w:t>
      </w:r>
      <w:r>
        <w:rPr>
          <w:spacing w:val="-6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good</w:t>
      </w:r>
      <w:r>
        <w:rPr>
          <w:spacing w:val="22"/>
          <w:w w:val="99"/>
        </w:rPr>
        <w:t xml:space="preserve"> </w:t>
      </w:r>
      <w:r>
        <w:t>operating</w:t>
      </w:r>
      <w:r>
        <w:rPr>
          <w:spacing w:val="-24"/>
        </w:rPr>
        <w:t xml:space="preserve"> </w:t>
      </w:r>
      <w:r>
        <w:t>condition.</w:t>
      </w:r>
    </w:p>
    <w:p w:rsidR="00736333" w:rsidRDefault="00736333" w:rsidP="00D6514C">
      <w:pPr>
        <w:pStyle w:val="BodyText"/>
        <w:numPr>
          <w:ilvl w:val="1"/>
          <w:numId w:val="70"/>
        </w:numPr>
        <w:tabs>
          <w:tab w:val="left" w:pos="1180"/>
        </w:tabs>
        <w:kinsoku w:val="0"/>
        <w:overflowPunct w:val="0"/>
        <w:spacing w:before="91"/>
        <w:ind w:left="1179" w:right="130" w:hanging="359"/>
      </w:pPr>
      <w:r>
        <w:rPr>
          <w:spacing w:val="-1"/>
        </w:rPr>
        <w:t>An</w:t>
      </w:r>
      <w:r>
        <w:rPr>
          <w:spacing w:val="-9"/>
        </w:rPr>
        <w:t xml:space="preserve"> </w:t>
      </w:r>
      <w:r>
        <w:t>effective</w:t>
      </w:r>
      <w:r>
        <w:rPr>
          <w:spacing w:val="-8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maintained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times</w:t>
      </w:r>
      <w:r>
        <w:rPr>
          <w:spacing w:val="24"/>
          <w:w w:val="99"/>
        </w:rPr>
        <w:t xml:space="preserve"> </w:t>
      </w:r>
      <w:r>
        <w:rPr>
          <w:spacing w:val="-1"/>
        </w:rP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basket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operator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-8"/>
        </w:rPr>
        <w:t xml:space="preserve"> </w:t>
      </w:r>
      <w:r>
        <w:t>applicable,</w:t>
      </w:r>
      <w:r>
        <w:rPr>
          <w:spacing w:val="-9"/>
        </w:rPr>
        <w:t xml:space="preserve"> </w:t>
      </w:r>
      <w:r>
        <w:t>the</w:t>
      </w:r>
      <w:r>
        <w:rPr>
          <w:spacing w:val="20"/>
          <w:w w:val="99"/>
        </w:rPr>
        <w:t xml:space="preserve"> </w:t>
      </w:r>
      <w:r>
        <w:t>vehicle</w:t>
      </w:r>
      <w:r>
        <w:rPr>
          <w:spacing w:val="-20"/>
        </w:rPr>
        <w:t xml:space="preserve"> </w:t>
      </w:r>
      <w:r>
        <w:t>operator.</w:t>
      </w:r>
    </w:p>
    <w:p w:rsidR="00736333" w:rsidRDefault="00736333" w:rsidP="00D6514C">
      <w:pPr>
        <w:pStyle w:val="BodyText"/>
        <w:numPr>
          <w:ilvl w:val="1"/>
          <w:numId w:val="70"/>
        </w:numPr>
        <w:tabs>
          <w:tab w:val="left" w:pos="1181"/>
        </w:tabs>
        <w:kinsoku w:val="0"/>
        <w:overflowPunct w:val="0"/>
        <w:spacing w:before="90"/>
        <w:ind w:right="240" w:hanging="360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route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traveled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surveyed</w:t>
      </w:r>
      <w:r>
        <w:rPr>
          <w:spacing w:val="-7"/>
        </w:rPr>
        <w:t xml:space="preserve"> </w:t>
      </w:r>
      <w:r>
        <w:t>immediately</w:t>
      </w:r>
      <w:r>
        <w:rPr>
          <w:spacing w:val="-6"/>
        </w:rPr>
        <w:t xml:space="preserve"> </w:t>
      </w:r>
      <w:r>
        <w:t>prior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25"/>
          <w:w w:val="99"/>
        </w:rPr>
        <w:t xml:space="preserve"> </w:t>
      </w:r>
      <w:r>
        <w:t>trip,</w:t>
      </w:r>
      <w:r>
        <w:rPr>
          <w:spacing w:val="-9"/>
        </w:rPr>
        <w:t xml:space="preserve"> </w:t>
      </w:r>
      <w:r>
        <w:t>checking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overhead</w:t>
      </w:r>
      <w:r>
        <w:rPr>
          <w:spacing w:val="-8"/>
        </w:rPr>
        <w:t xml:space="preserve"> </w:t>
      </w:r>
      <w:r>
        <w:t>obstructions,</w:t>
      </w:r>
      <w:r>
        <w:rPr>
          <w:spacing w:val="-8"/>
        </w:rPr>
        <w:t xml:space="preserve"> </w:t>
      </w:r>
      <w:r>
        <w:t>traffic,</w:t>
      </w:r>
      <w:r>
        <w:rPr>
          <w:spacing w:val="-9"/>
        </w:rPr>
        <w:t xml:space="preserve"> </w:t>
      </w:r>
      <w:r>
        <w:t>holes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w w:val="99"/>
        </w:rPr>
        <w:t xml:space="preserve"> </w:t>
      </w:r>
      <w:r>
        <w:t>pavement,</w:t>
      </w:r>
      <w:r>
        <w:rPr>
          <w:spacing w:val="-9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shoulder,</w:t>
      </w:r>
      <w:r>
        <w:rPr>
          <w:spacing w:val="-8"/>
        </w:rPr>
        <w:t xml:space="preserve"> </w:t>
      </w:r>
      <w:r>
        <w:t>ditches,</w:t>
      </w:r>
      <w:r>
        <w:rPr>
          <w:spacing w:val="-9"/>
        </w:rPr>
        <w:t xml:space="preserve"> </w:t>
      </w:r>
      <w:r>
        <w:t>slopes,</w:t>
      </w:r>
      <w:r>
        <w:rPr>
          <w:spacing w:val="-9"/>
        </w:rPr>
        <w:t xml:space="preserve"> </w:t>
      </w:r>
      <w:r>
        <w:t>etc.,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areas</w:t>
      </w:r>
      <w:r>
        <w:rPr>
          <w:w w:val="99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paved,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survey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foot.</w:t>
      </w:r>
    </w:p>
    <w:p w:rsidR="00736333" w:rsidRDefault="00736333" w:rsidP="00D6514C">
      <w:pPr>
        <w:pStyle w:val="BodyText"/>
        <w:numPr>
          <w:ilvl w:val="1"/>
          <w:numId w:val="70"/>
        </w:numPr>
        <w:tabs>
          <w:tab w:val="left" w:pos="1181"/>
        </w:tabs>
        <w:kinsoku w:val="0"/>
        <w:overflowPunct w:val="0"/>
        <w:spacing w:before="90"/>
        <w:ind w:hanging="360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speed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vehicle</w:t>
      </w:r>
      <w:r>
        <w:rPr>
          <w:spacing w:val="-6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exceed</w:t>
      </w:r>
      <w:r>
        <w:rPr>
          <w:spacing w:val="-6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(3)</w:t>
      </w:r>
      <w:r>
        <w:rPr>
          <w:spacing w:val="-6"/>
        </w:rPr>
        <w:t xml:space="preserve"> </w:t>
      </w:r>
      <w:r>
        <w:t>miles</w:t>
      </w:r>
      <w:r>
        <w:rPr>
          <w:spacing w:val="-7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hour.</w:t>
      </w:r>
    </w:p>
    <w:p w:rsidR="00736333" w:rsidRDefault="00736333" w:rsidP="00D6514C">
      <w:pPr>
        <w:pStyle w:val="BodyText"/>
        <w:numPr>
          <w:ilvl w:val="1"/>
          <w:numId w:val="70"/>
        </w:numPr>
        <w:tabs>
          <w:tab w:val="left" w:pos="1181"/>
        </w:tabs>
        <w:kinsoku w:val="0"/>
        <w:overflowPunct w:val="0"/>
        <w:ind w:hanging="360"/>
      </w:pPr>
      <w:r>
        <w:rPr>
          <w:spacing w:val="-1"/>
        </w:rPr>
        <w:t>Only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basket.</w:t>
      </w:r>
    </w:p>
    <w:p w:rsidR="00736333" w:rsidRDefault="00736333" w:rsidP="00D6514C">
      <w:pPr>
        <w:pStyle w:val="BodyText"/>
        <w:numPr>
          <w:ilvl w:val="1"/>
          <w:numId w:val="70"/>
        </w:numPr>
        <w:tabs>
          <w:tab w:val="left" w:pos="1181"/>
        </w:tabs>
        <w:kinsoku w:val="0"/>
        <w:overflowPunct w:val="0"/>
        <w:ind w:hanging="360"/>
        <w:sectPr w:rsidR="00736333">
          <w:footerReference w:type="default" r:id="rId46"/>
          <w:pgSz w:w="12240" w:h="15840"/>
          <w:pgMar w:top="660" w:right="1340" w:bottom="1000" w:left="1340" w:header="0" w:footer="804" w:gutter="0"/>
          <w:pgNumType w:start="51"/>
          <w:cols w:space="720" w:equalWidth="0">
            <w:col w:w="9560"/>
          </w:cols>
          <w:noEndnote/>
        </w:sectPr>
      </w:pPr>
    </w:p>
    <w:p w:rsidR="00736333" w:rsidRDefault="00736333" w:rsidP="00D6514C">
      <w:pPr>
        <w:pStyle w:val="BodyText"/>
        <w:numPr>
          <w:ilvl w:val="1"/>
          <w:numId w:val="70"/>
        </w:numPr>
        <w:tabs>
          <w:tab w:val="left" w:pos="1181"/>
        </w:tabs>
        <w:kinsoku w:val="0"/>
        <w:overflowPunct w:val="0"/>
        <w:spacing w:before="53"/>
        <w:ind w:right="346" w:hanging="360"/>
      </w:pPr>
      <w:r>
        <w:rPr>
          <w:spacing w:val="-1"/>
        </w:rPr>
        <w:lastRenderedPageBreak/>
        <w:t>Both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driver</w:t>
      </w:r>
      <w:r>
        <w:rPr>
          <w:spacing w:val="-8"/>
        </w:rPr>
        <w:t xml:space="preserve"> </w:t>
      </w:r>
      <w:r>
        <w:t>and/or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elevated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23"/>
          <w:w w:val="99"/>
        </w:rPr>
        <w:t xml:space="preserve"> </w:t>
      </w:r>
      <w:r>
        <w:t>specifically</w:t>
      </w:r>
      <w:r>
        <w:rPr>
          <w:spacing w:val="-9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rPr>
          <w:spacing w:val="-1"/>
        </w:rPr>
        <w:t>(towering)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accordance</w:t>
      </w:r>
      <w:r>
        <w:rPr>
          <w:spacing w:val="24"/>
          <w:w w:val="99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manufacturer's</w:t>
      </w:r>
      <w:r>
        <w:rPr>
          <w:spacing w:val="-17"/>
        </w:rPr>
        <w:t xml:space="preserve"> </w:t>
      </w:r>
      <w:r>
        <w:t>recommendations.</w:t>
      </w:r>
    </w:p>
    <w:p w:rsidR="00736333" w:rsidRDefault="00736333">
      <w:pPr>
        <w:pStyle w:val="BodyText"/>
        <w:kinsoku w:val="0"/>
        <w:overflowPunct w:val="0"/>
        <w:spacing w:before="90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following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displayed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aerial</w:t>
      </w:r>
      <w:r>
        <w:rPr>
          <w:spacing w:val="-8"/>
        </w:rPr>
        <w:t xml:space="preserve"> </w:t>
      </w:r>
      <w:r>
        <w:t>device:</w:t>
      </w:r>
    </w:p>
    <w:p w:rsidR="00736333" w:rsidRDefault="00736333" w:rsidP="00D6514C">
      <w:pPr>
        <w:pStyle w:val="BodyText"/>
        <w:numPr>
          <w:ilvl w:val="0"/>
          <w:numId w:val="69"/>
        </w:numPr>
        <w:tabs>
          <w:tab w:val="left" w:pos="820"/>
        </w:tabs>
        <w:kinsoku w:val="0"/>
        <w:overflowPunct w:val="0"/>
        <w:spacing w:before="91"/>
        <w:ind w:hanging="414"/>
      </w:pPr>
      <w:r>
        <w:t>Manufacturer’s</w:t>
      </w:r>
      <w:r>
        <w:rPr>
          <w:spacing w:val="-12"/>
        </w:rPr>
        <w:t xml:space="preserve"> </w:t>
      </w:r>
      <w:r>
        <w:t>name,</w:t>
      </w:r>
      <w:r>
        <w:rPr>
          <w:spacing w:val="-11"/>
        </w:rPr>
        <w:t xml:space="preserve"> </w:t>
      </w:r>
      <w:r>
        <w:t>model,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serial</w:t>
      </w:r>
      <w:r>
        <w:rPr>
          <w:spacing w:val="-11"/>
        </w:rPr>
        <w:t xml:space="preserve"> </w:t>
      </w:r>
      <w:r>
        <w:t>number.</w:t>
      </w:r>
    </w:p>
    <w:p w:rsidR="00736333" w:rsidRDefault="00736333" w:rsidP="00D6514C">
      <w:pPr>
        <w:pStyle w:val="BodyText"/>
        <w:numPr>
          <w:ilvl w:val="0"/>
          <w:numId w:val="69"/>
        </w:numPr>
        <w:tabs>
          <w:tab w:val="left" w:pos="820"/>
        </w:tabs>
        <w:kinsoku w:val="0"/>
        <w:overflowPunct w:val="0"/>
        <w:spacing w:before="91"/>
        <w:ind w:right="961" w:hanging="414"/>
      </w:pPr>
      <w:r>
        <w:rPr>
          <w:spacing w:val="-1"/>
        </w:rPr>
        <w:t>Rated</w:t>
      </w:r>
      <w:r>
        <w:rPr>
          <w:spacing w:val="-9"/>
        </w:rPr>
        <w:t xml:space="preserve"> </w:t>
      </w:r>
      <w:r>
        <w:t>capacity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maximum</w:t>
      </w:r>
      <w:r>
        <w:rPr>
          <w:spacing w:val="-9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height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maximum</w:t>
      </w:r>
      <w:r>
        <w:rPr>
          <w:spacing w:val="24"/>
          <w:w w:val="99"/>
        </w:rPr>
        <w:t xml:space="preserve"> </w:t>
      </w:r>
      <w:r>
        <w:t>platform</w:t>
      </w:r>
      <w:r>
        <w:rPr>
          <w:spacing w:val="-13"/>
        </w:rPr>
        <w:t xml:space="preserve"> </w:t>
      </w:r>
      <w:r>
        <w:t>travel</w:t>
      </w:r>
      <w:r>
        <w:rPr>
          <w:spacing w:val="-13"/>
        </w:rPr>
        <w:t xml:space="preserve"> </w:t>
      </w:r>
      <w:r>
        <w:t>height.</w:t>
      </w:r>
    </w:p>
    <w:p w:rsidR="00736333" w:rsidRDefault="00736333" w:rsidP="00D6514C">
      <w:pPr>
        <w:pStyle w:val="BodyText"/>
        <w:numPr>
          <w:ilvl w:val="0"/>
          <w:numId w:val="69"/>
        </w:numPr>
        <w:tabs>
          <w:tab w:val="left" w:pos="820"/>
        </w:tabs>
        <w:kinsoku w:val="0"/>
        <w:overflowPunct w:val="0"/>
        <w:spacing w:before="91"/>
        <w:ind w:hanging="414"/>
      </w:pPr>
      <w:r>
        <w:rPr>
          <w:spacing w:val="-1"/>
        </w:rPr>
        <w:t>Operating</w:t>
      </w:r>
      <w:r>
        <w:rPr>
          <w:spacing w:val="-28"/>
        </w:rPr>
        <w:t xml:space="preserve"> </w:t>
      </w:r>
      <w:r>
        <w:t>instructions.</w:t>
      </w:r>
    </w:p>
    <w:p w:rsidR="00736333" w:rsidRDefault="00736333" w:rsidP="00D6514C">
      <w:pPr>
        <w:pStyle w:val="BodyText"/>
        <w:numPr>
          <w:ilvl w:val="0"/>
          <w:numId w:val="69"/>
        </w:numPr>
        <w:tabs>
          <w:tab w:val="left" w:pos="820"/>
        </w:tabs>
        <w:kinsoku w:val="0"/>
        <w:overflowPunct w:val="0"/>
        <w:spacing w:before="91"/>
        <w:ind w:hanging="414"/>
      </w:pPr>
      <w:r>
        <w:rPr>
          <w:spacing w:val="-1"/>
        </w:rPr>
        <w:t>Cautions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restrictions.</w:t>
      </w:r>
    </w:p>
    <w:p w:rsidR="00736333" w:rsidRDefault="00736333">
      <w:pPr>
        <w:pStyle w:val="BodyText"/>
        <w:kinsoku w:val="0"/>
        <w:overflowPunct w:val="0"/>
        <w:spacing w:before="91"/>
        <w:ind w:right="562"/>
      </w:pPr>
      <w:r>
        <w:rPr>
          <w:spacing w:val="-1"/>
        </w:rPr>
        <w:t>Aerial</w:t>
      </w:r>
      <w:r>
        <w:rPr>
          <w:spacing w:val="-10"/>
        </w:rPr>
        <w:t xml:space="preserve"> </w:t>
      </w:r>
      <w:r>
        <w:t>devices</w:t>
      </w:r>
      <w:r>
        <w:rPr>
          <w:spacing w:val="-9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designed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applicable</w:t>
      </w:r>
      <w:r>
        <w:rPr>
          <w:spacing w:val="-9"/>
        </w:rPr>
        <w:t xml:space="preserve"> </w:t>
      </w:r>
      <w:r>
        <w:rPr>
          <w:spacing w:val="-1"/>
        </w:rPr>
        <w:t>American</w:t>
      </w:r>
      <w:r>
        <w:rPr>
          <w:spacing w:val="-10"/>
        </w:rPr>
        <w:t xml:space="preserve"> </w:t>
      </w:r>
      <w:r>
        <w:rPr>
          <w:spacing w:val="-1"/>
        </w:rPr>
        <w:t>National</w:t>
      </w:r>
      <w:r>
        <w:rPr>
          <w:spacing w:val="39"/>
          <w:w w:val="99"/>
        </w:rPr>
        <w:t xml:space="preserve"> </w:t>
      </w:r>
      <w:r>
        <w:rPr>
          <w:spacing w:val="-1"/>
        </w:rPr>
        <w:t>Standards</w:t>
      </w:r>
      <w:r>
        <w:rPr>
          <w:spacing w:val="-15"/>
        </w:rPr>
        <w:t xml:space="preserve"> </w:t>
      </w:r>
      <w:r>
        <w:t>Institute</w:t>
      </w:r>
      <w:r>
        <w:rPr>
          <w:spacing w:val="-15"/>
        </w:rPr>
        <w:t xml:space="preserve"> </w:t>
      </w:r>
      <w:r>
        <w:rPr>
          <w:spacing w:val="-1"/>
        </w:rPr>
        <w:t>(ANSI)</w:t>
      </w:r>
      <w:r>
        <w:rPr>
          <w:spacing w:val="-15"/>
        </w:rPr>
        <w:t xml:space="preserve"> </w:t>
      </w:r>
      <w:r>
        <w:t>standards.</w:t>
      </w:r>
    </w:p>
    <w:p w:rsidR="00736333" w:rsidRDefault="00736333">
      <w:pPr>
        <w:pStyle w:val="Heading8"/>
        <w:kinsoku w:val="0"/>
        <w:overflowPunct w:val="0"/>
        <w:spacing w:before="145"/>
        <w:rPr>
          <w:b w:val="0"/>
          <w:bCs w:val="0"/>
        </w:rPr>
      </w:pPr>
      <w:r>
        <w:rPr>
          <w:spacing w:val="-1"/>
          <w:u w:val="thick"/>
        </w:rPr>
        <w:t>Additional</w:t>
      </w:r>
      <w:r>
        <w:rPr>
          <w:spacing w:val="-16"/>
          <w:u w:val="thick"/>
        </w:rPr>
        <w:t xml:space="preserve"> </w:t>
      </w:r>
      <w:r>
        <w:rPr>
          <w:u w:val="thick"/>
        </w:rPr>
        <w:t>aerial</w:t>
      </w:r>
      <w:r>
        <w:rPr>
          <w:spacing w:val="-15"/>
          <w:u w:val="thick"/>
        </w:rPr>
        <w:t xml:space="preserve"> </w:t>
      </w:r>
      <w:r>
        <w:rPr>
          <w:spacing w:val="-1"/>
          <w:u w:val="thick"/>
        </w:rPr>
        <w:t>device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operating</w:t>
      </w:r>
      <w:r>
        <w:rPr>
          <w:spacing w:val="-15"/>
          <w:u w:val="thick"/>
        </w:rPr>
        <w:t xml:space="preserve"> </w:t>
      </w:r>
      <w:r>
        <w:rPr>
          <w:spacing w:val="-1"/>
          <w:u w:val="thick"/>
        </w:rPr>
        <w:t>procedures:</w:t>
      </w: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182"/>
        <w:ind w:right="287" w:hanging="414"/>
      </w:pPr>
      <w:r>
        <w:rPr>
          <w:spacing w:val="-1"/>
        </w:rPr>
        <w:t>Aerial</w:t>
      </w:r>
      <w:r>
        <w:rPr>
          <w:spacing w:val="-8"/>
        </w:rPr>
        <w:t xml:space="preserve"> </w:t>
      </w:r>
      <w:r>
        <w:t>baskets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platforms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supported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adjacent</w:t>
      </w:r>
      <w:r>
        <w:rPr>
          <w:spacing w:val="28"/>
          <w:w w:val="99"/>
        </w:rPr>
        <w:t xml:space="preserve"> </w:t>
      </w:r>
      <w:r>
        <w:t>structure(s)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rPr>
          <w:spacing w:val="-1"/>
        </w:rPr>
        <w:t>workers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basket</w:t>
      </w:r>
      <w:r>
        <w:rPr>
          <w:spacing w:val="-6"/>
        </w:rPr>
        <w:t xml:space="preserve"> </w:t>
      </w:r>
      <w:r>
        <w:rPr>
          <w:spacing w:val="-1"/>
        </w:rPr>
        <w:t>while</w:t>
      </w:r>
      <w:r>
        <w:rPr>
          <w:spacing w:val="27"/>
          <w:w w:val="9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elevated</w:t>
      </w:r>
      <w:r>
        <w:rPr>
          <w:spacing w:val="-9"/>
        </w:rPr>
        <w:t xml:space="preserve"> </w:t>
      </w:r>
      <w:r>
        <w:t>position.</w:t>
      </w: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98"/>
        <w:ind w:right="270" w:hanging="414"/>
      </w:pPr>
      <w:r>
        <w:t>Lift</w:t>
      </w:r>
      <w:r>
        <w:rPr>
          <w:spacing w:val="-8"/>
        </w:rPr>
        <w:t xml:space="preserve"> </w:t>
      </w:r>
      <w:r>
        <w:t>controls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tested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accordance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manufacturers</w:t>
      </w:r>
      <w:r>
        <w:rPr>
          <w:spacing w:val="26"/>
          <w:w w:val="99"/>
        </w:rPr>
        <w:t xml:space="preserve"> </w:t>
      </w:r>
      <w:r>
        <w:t>recommendations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instructions</w:t>
      </w:r>
      <w:r>
        <w:rPr>
          <w:spacing w:val="-8"/>
        </w:rPr>
        <w:t xml:space="preserve"> </w:t>
      </w:r>
      <w:r>
        <w:t>prior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such</w:t>
      </w:r>
      <w:r>
        <w:rPr>
          <w:w w:val="99"/>
        </w:rPr>
        <w:t xml:space="preserve"> </w:t>
      </w:r>
      <w:r>
        <w:t>controls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rPr>
          <w:spacing w:val="-1"/>
        </w:rPr>
        <w:t>working</w:t>
      </w:r>
      <w:r>
        <w:rPr>
          <w:spacing w:val="-8"/>
        </w:rPr>
        <w:t xml:space="preserve"> </w:t>
      </w:r>
      <w:r>
        <w:t>condition.</w:t>
      </w: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197"/>
        <w:ind w:hanging="414"/>
      </w:pPr>
      <w:r>
        <w:rPr>
          <w:spacing w:val="-1"/>
        </w:rPr>
        <w:t>Only</w:t>
      </w:r>
      <w:r>
        <w:rPr>
          <w:spacing w:val="-9"/>
        </w:rPr>
        <w:t xml:space="preserve"> </w:t>
      </w:r>
      <w:r>
        <w:t>authorized</w:t>
      </w:r>
      <w:r>
        <w:rPr>
          <w:spacing w:val="-9"/>
        </w:rPr>
        <w:t xml:space="preserve"> </w:t>
      </w:r>
      <w:r>
        <w:t>persons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operate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aerial</w:t>
      </w:r>
      <w:r>
        <w:rPr>
          <w:spacing w:val="-8"/>
        </w:rPr>
        <w:t xml:space="preserve"> </w:t>
      </w:r>
      <w:r>
        <w:t>device.</w:t>
      </w: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197"/>
        <w:ind w:right="162" w:hanging="414"/>
      </w:pPr>
      <w:r>
        <w:rPr>
          <w:spacing w:val="-1"/>
        </w:rPr>
        <w:t>Belting</w:t>
      </w:r>
      <w:r>
        <w:rPr>
          <w:spacing w:val="-8"/>
        </w:rPr>
        <w:t xml:space="preserve"> </w:t>
      </w:r>
      <w:r>
        <w:t>off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adjacent</w:t>
      </w:r>
      <w:r>
        <w:rPr>
          <w:spacing w:val="-8"/>
        </w:rPr>
        <w:t xml:space="preserve"> </w:t>
      </w:r>
      <w:r>
        <w:t>pole,</w:t>
      </w:r>
      <w:r>
        <w:rPr>
          <w:spacing w:val="-8"/>
        </w:rPr>
        <w:t xml:space="preserve"> </w:t>
      </w:r>
      <w:r>
        <w:t>structure,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equipment</w:t>
      </w:r>
      <w:r>
        <w:rPr>
          <w:spacing w:val="-8"/>
        </w:rPr>
        <w:t xml:space="preserve"> </w:t>
      </w:r>
      <w:r>
        <w:rPr>
          <w:spacing w:val="-1"/>
        </w:rPr>
        <w:t>while</w:t>
      </w:r>
      <w:r>
        <w:rPr>
          <w:spacing w:val="-8"/>
        </w:rPr>
        <w:t xml:space="preserve"> </w:t>
      </w:r>
      <w:r>
        <w:rPr>
          <w:spacing w:val="-1"/>
        </w:rPr>
        <w:t>working</w:t>
      </w:r>
      <w:r>
        <w:rPr>
          <w:spacing w:val="33"/>
          <w:w w:val="9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aerial</w:t>
      </w:r>
      <w:r>
        <w:rPr>
          <w:spacing w:val="-7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permitted.</w:t>
      </w: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197"/>
        <w:ind w:right="817" w:hanging="414"/>
      </w:pPr>
      <w:r>
        <w:rPr>
          <w:spacing w:val="-1"/>
        </w:rPr>
        <w:t>Employees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sit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climb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basket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use</w:t>
      </w:r>
      <w:r>
        <w:rPr>
          <w:spacing w:val="22"/>
          <w:w w:val="99"/>
        </w:rPr>
        <w:t xml:space="preserve"> </w:t>
      </w:r>
      <w:r>
        <w:t>planks,</w:t>
      </w:r>
      <w:r>
        <w:rPr>
          <w:spacing w:val="-8"/>
        </w:rPr>
        <w:t xml:space="preserve"> </w:t>
      </w:r>
      <w:r>
        <w:t>ladders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gain</w:t>
      </w:r>
      <w:r>
        <w:rPr>
          <w:spacing w:val="-8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height.</w:t>
      </w: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197"/>
        <w:ind w:right="1488" w:hanging="414"/>
      </w:pPr>
      <w:r>
        <w:rPr>
          <w:spacing w:val="-1"/>
        </w:rPr>
        <w:t>Boom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basket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limits</w:t>
      </w:r>
      <w:r>
        <w:rPr>
          <w:spacing w:val="-7"/>
        </w:rPr>
        <w:t xml:space="preserve"> </w:t>
      </w:r>
      <w:r>
        <w:t>specified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manufacturer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exceeded.</w:t>
      </w: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197"/>
        <w:ind w:right="659" w:hanging="414"/>
      </w:pPr>
      <w:r>
        <w:t>When</w:t>
      </w:r>
      <w:r>
        <w:rPr>
          <w:spacing w:val="-10"/>
        </w:rPr>
        <w:t xml:space="preserve"> </w:t>
      </w:r>
      <w:r>
        <w:t>elevating</w:t>
      </w:r>
      <w:r>
        <w:rPr>
          <w:spacing w:val="-9"/>
        </w:rPr>
        <w:t xml:space="preserve"> </w:t>
      </w:r>
      <w:r>
        <w:t>personnel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vehicle</w:t>
      </w:r>
      <w:r>
        <w:rPr>
          <w:spacing w:val="-10"/>
        </w:rPr>
        <w:t xml:space="preserve"> </w:t>
      </w:r>
      <w:r>
        <w:t>stationary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braking</w:t>
      </w:r>
      <w:r>
        <w:rPr>
          <w:spacing w:val="23"/>
          <w:w w:val="99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set.</w:t>
      </w: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197"/>
        <w:ind w:right="302" w:hanging="414"/>
      </w:pPr>
      <w:r>
        <w:rPr>
          <w:spacing w:val="-1"/>
        </w:rPr>
        <w:t>Provided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safely</w:t>
      </w:r>
      <w:r>
        <w:rPr>
          <w:spacing w:val="-7"/>
        </w:rPr>
        <w:t xml:space="preserve"> </w:t>
      </w:r>
      <w:r>
        <w:t>installed,</w:t>
      </w:r>
      <w:r>
        <w:rPr>
          <w:spacing w:val="-8"/>
        </w:rPr>
        <w:t xml:space="preserve"> </w:t>
      </w:r>
      <w:r>
        <w:rPr>
          <w:spacing w:val="-1"/>
        </w:rPr>
        <w:t>wheel</w:t>
      </w:r>
      <w:r>
        <w:rPr>
          <w:spacing w:val="-7"/>
        </w:rPr>
        <w:t xml:space="preserve"> </w:t>
      </w:r>
      <w:r>
        <w:t>chocks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installed</w:t>
      </w:r>
      <w:r>
        <w:rPr>
          <w:spacing w:val="29"/>
          <w:w w:val="99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aerial</w:t>
      </w:r>
      <w:r>
        <w:rPr>
          <w:spacing w:val="-7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incline.</w:t>
      </w: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197"/>
        <w:ind w:right="253" w:hanging="414"/>
      </w:pPr>
      <w:r>
        <w:t>When</w:t>
      </w:r>
      <w:r>
        <w:rPr>
          <w:spacing w:val="-7"/>
        </w:rPr>
        <w:t xml:space="preserve"> </w:t>
      </w:r>
      <w:r>
        <w:t>used,</w:t>
      </w:r>
      <w:r>
        <w:rPr>
          <w:spacing w:val="-7"/>
        </w:rPr>
        <w:t xml:space="preserve"> </w:t>
      </w:r>
      <w:r>
        <w:t>outriggers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positioned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pads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solid</w:t>
      </w:r>
      <w:r>
        <w:rPr>
          <w:spacing w:val="-7"/>
        </w:rPr>
        <w:t xml:space="preserve"> </w:t>
      </w:r>
      <w:r>
        <w:t>surface.</w:t>
      </w:r>
      <w:r>
        <w:rPr>
          <w:spacing w:val="23"/>
          <w:w w:val="99"/>
        </w:rPr>
        <w:t xml:space="preserve"> </w:t>
      </w:r>
      <w:r>
        <w:rPr>
          <w:spacing w:val="-1"/>
        </w:rPr>
        <w:t>All</w:t>
      </w:r>
      <w:r>
        <w:rPr>
          <w:spacing w:val="-8"/>
        </w:rPr>
        <w:t xml:space="preserve"> </w:t>
      </w:r>
      <w:r>
        <w:t>outriggers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equipped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hydraulic</w:t>
      </w:r>
      <w:r>
        <w:rPr>
          <w:spacing w:val="-8"/>
        </w:rPr>
        <w:t xml:space="preserve"> </w:t>
      </w:r>
      <w:r>
        <w:t>holding</w:t>
      </w:r>
      <w:r>
        <w:rPr>
          <w:spacing w:val="-7"/>
        </w:rPr>
        <w:t xml:space="preserve"> </w:t>
      </w:r>
      <w:r>
        <w:t>valves</w:t>
      </w:r>
      <w:r>
        <w:rPr>
          <w:spacing w:val="-8"/>
        </w:rPr>
        <w:t xml:space="preserve"> </w:t>
      </w:r>
      <w:r>
        <w:t>or</w:t>
      </w:r>
      <w:r>
        <w:rPr>
          <w:spacing w:val="28"/>
          <w:w w:val="99"/>
        </w:rPr>
        <w:t xml:space="preserve"> </w:t>
      </w:r>
      <w:r>
        <w:t>mechanical</w:t>
      </w:r>
      <w:r>
        <w:rPr>
          <w:spacing w:val="-10"/>
        </w:rPr>
        <w:t xml:space="preserve"> </w:t>
      </w:r>
      <w:r>
        <w:t>locks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outriggers.</w:t>
      </w: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197"/>
        <w:ind w:left="820" w:right="946" w:hanging="571"/>
      </w:pPr>
      <w:r>
        <w:rPr>
          <w:spacing w:val="-1"/>
        </w:rPr>
        <w:t>Climbers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worn</w:t>
      </w:r>
      <w:r>
        <w:rPr>
          <w:spacing w:val="-7"/>
        </w:rPr>
        <w:t xml:space="preserve"> </w:t>
      </w:r>
      <w:r>
        <w:rPr>
          <w:spacing w:val="-1"/>
        </w:rPr>
        <w:t>while</w:t>
      </w:r>
      <w:r>
        <w:rPr>
          <w:spacing w:val="-7"/>
        </w:rPr>
        <w:t xml:space="preserve"> </w:t>
      </w:r>
      <w:r>
        <w:t>performing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aerial</w:t>
      </w:r>
      <w:r>
        <w:rPr>
          <w:spacing w:val="41"/>
          <w:w w:val="99"/>
        </w:rPr>
        <w:t xml:space="preserve"> </w:t>
      </w:r>
      <w:r>
        <w:t>device.</w:t>
      </w: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197"/>
        <w:ind w:left="820" w:right="946" w:hanging="571"/>
        <w:sectPr w:rsidR="00736333">
          <w:pgSz w:w="12240" w:h="15840"/>
          <w:pgMar w:top="520" w:right="1420" w:bottom="1000" w:left="1340" w:header="0" w:footer="804" w:gutter="0"/>
          <w:cols w:space="720" w:equalWidth="0">
            <w:col w:w="9480"/>
          </w:cols>
          <w:noEndnote/>
        </w:sectPr>
      </w:pP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53"/>
        <w:ind w:right="240" w:hanging="570"/>
      </w:pPr>
      <w:r>
        <w:lastRenderedPageBreak/>
        <w:t>When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insulated</w:t>
      </w:r>
      <w:r>
        <w:rPr>
          <w:spacing w:val="-7"/>
        </w:rPr>
        <w:t xml:space="preserve"> </w:t>
      </w:r>
      <w:r>
        <w:t>aerial</w:t>
      </w:r>
      <w:r>
        <w:rPr>
          <w:spacing w:val="-7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required,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aerial</w:t>
      </w:r>
      <w:r>
        <w:rPr>
          <w:spacing w:val="-7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23"/>
          <w:w w:val="9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altered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manner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might</w:t>
      </w:r>
      <w:r>
        <w:rPr>
          <w:spacing w:val="-8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insulating</w:t>
      </w:r>
      <w:r>
        <w:rPr>
          <w:spacing w:val="-7"/>
        </w:rPr>
        <w:t xml:space="preserve"> </w:t>
      </w:r>
      <w:r>
        <w:t>value.</w:t>
      </w:r>
    </w:p>
    <w:p w:rsidR="00736333" w:rsidRDefault="00736333" w:rsidP="00D6514C">
      <w:pPr>
        <w:pStyle w:val="BodyText"/>
        <w:numPr>
          <w:ilvl w:val="1"/>
          <w:numId w:val="68"/>
        </w:numPr>
        <w:tabs>
          <w:tab w:val="left" w:pos="1181"/>
        </w:tabs>
        <w:kinsoku w:val="0"/>
        <w:overflowPunct w:val="0"/>
        <w:spacing w:before="197"/>
        <w:ind w:right="692"/>
      </w:pPr>
      <w:r>
        <w:rPr>
          <w:spacing w:val="-1"/>
        </w:rPr>
        <w:t>An</w:t>
      </w:r>
      <w:r>
        <w:rPr>
          <w:spacing w:val="-6"/>
        </w:rPr>
        <w:t xml:space="preserve"> </w:t>
      </w:r>
      <w:r>
        <w:t>aerial</w:t>
      </w:r>
      <w:r>
        <w:rPr>
          <w:spacing w:val="-6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moved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boom</w:t>
      </w:r>
      <w:r>
        <w:rPr>
          <w:spacing w:val="-6"/>
        </w:rPr>
        <w:t xml:space="preserve"> </w:t>
      </w:r>
      <w:r>
        <w:t>is</w:t>
      </w:r>
      <w:r>
        <w:rPr>
          <w:spacing w:val="27"/>
          <w:w w:val="99"/>
        </w:rPr>
        <w:t xml:space="preserve"> </w:t>
      </w:r>
      <w:r>
        <w:t>elevated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basket</w:t>
      </w:r>
      <w:r>
        <w:rPr>
          <w:spacing w:val="-6"/>
        </w:rPr>
        <w:t xml:space="preserve"> </w:t>
      </w:r>
      <w:r>
        <w:t>or</w:t>
      </w:r>
      <w:r>
        <w:rPr>
          <w:spacing w:val="29"/>
          <w:w w:val="99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except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following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complied</w:t>
      </w:r>
      <w:r>
        <w:rPr>
          <w:spacing w:val="-7"/>
        </w:rPr>
        <w:t xml:space="preserve"> </w:t>
      </w:r>
      <w:r>
        <w:rPr>
          <w:spacing w:val="-1"/>
        </w:rPr>
        <w:t>with:</w:t>
      </w:r>
    </w:p>
    <w:p w:rsidR="00736333" w:rsidRDefault="00736333" w:rsidP="00D6514C">
      <w:pPr>
        <w:pStyle w:val="BodyText"/>
        <w:numPr>
          <w:ilvl w:val="1"/>
          <w:numId w:val="68"/>
        </w:numPr>
        <w:tabs>
          <w:tab w:val="left" w:pos="1181"/>
        </w:tabs>
        <w:kinsoku w:val="0"/>
        <w:overflowPunct w:val="0"/>
        <w:spacing w:before="197"/>
        <w:ind w:right="192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equipment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specifically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in</w:t>
      </w:r>
      <w:r>
        <w:rPr>
          <w:spacing w:val="22"/>
          <w:w w:val="99"/>
        </w:rPr>
        <w:t xml:space="preserve"> </w:t>
      </w:r>
      <w:r>
        <w:t>accordance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provisions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Section</w:t>
      </w:r>
      <w:r>
        <w:rPr>
          <w:spacing w:val="-9"/>
        </w:rPr>
        <w:t xml:space="preserve"> </w:t>
      </w:r>
      <w:r>
        <w:t>3638.</w:t>
      </w:r>
    </w:p>
    <w:p w:rsidR="00736333" w:rsidRDefault="00736333" w:rsidP="00D6514C">
      <w:pPr>
        <w:pStyle w:val="BodyText"/>
        <w:numPr>
          <w:ilvl w:val="1"/>
          <w:numId w:val="68"/>
        </w:numPr>
        <w:tabs>
          <w:tab w:val="left" w:pos="1180"/>
        </w:tabs>
        <w:kinsoku w:val="0"/>
        <w:overflowPunct w:val="0"/>
        <w:spacing w:before="197"/>
        <w:ind w:left="1179" w:right="893" w:hanging="360"/>
      </w:pPr>
      <w:r>
        <w:rPr>
          <w:spacing w:val="-1"/>
        </w:rPr>
        <w:t>All</w:t>
      </w:r>
      <w:r>
        <w:rPr>
          <w:spacing w:val="-7"/>
        </w:rPr>
        <w:t xml:space="preserve"> </w:t>
      </w:r>
      <w:r>
        <w:t>controls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signaling</w:t>
      </w:r>
      <w:r>
        <w:rPr>
          <w:spacing w:val="-6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good</w:t>
      </w:r>
      <w:r>
        <w:rPr>
          <w:spacing w:val="22"/>
          <w:w w:val="99"/>
        </w:rPr>
        <w:t xml:space="preserve"> </w:t>
      </w:r>
      <w:r>
        <w:t>operating</w:t>
      </w:r>
      <w:r>
        <w:rPr>
          <w:spacing w:val="-24"/>
        </w:rPr>
        <w:t xml:space="preserve"> </w:t>
      </w:r>
      <w:r>
        <w:t>condition.</w:t>
      </w:r>
    </w:p>
    <w:p w:rsidR="00736333" w:rsidRDefault="00736333" w:rsidP="00D6514C">
      <w:pPr>
        <w:pStyle w:val="BodyText"/>
        <w:numPr>
          <w:ilvl w:val="1"/>
          <w:numId w:val="68"/>
        </w:numPr>
        <w:tabs>
          <w:tab w:val="left" w:pos="1180"/>
        </w:tabs>
        <w:kinsoku w:val="0"/>
        <w:overflowPunct w:val="0"/>
        <w:spacing w:before="197"/>
        <w:ind w:left="1179" w:right="130" w:hanging="360"/>
      </w:pPr>
      <w:r>
        <w:rPr>
          <w:spacing w:val="-1"/>
        </w:rPr>
        <w:t>An</w:t>
      </w:r>
      <w:r>
        <w:rPr>
          <w:spacing w:val="-9"/>
        </w:rPr>
        <w:t xml:space="preserve"> </w:t>
      </w:r>
      <w:r>
        <w:t>effective</w:t>
      </w:r>
      <w:r>
        <w:rPr>
          <w:spacing w:val="-8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maintained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times</w:t>
      </w:r>
      <w:r>
        <w:rPr>
          <w:spacing w:val="24"/>
          <w:w w:val="99"/>
        </w:rPr>
        <w:t xml:space="preserve"> </w:t>
      </w:r>
      <w:r>
        <w:rPr>
          <w:spacing w:val="-1"/>
        </w:rP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basket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operator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-8"/>
        </w:rPr>
        <w:t xml:space="preserve"> </w:t>
      </w:r>
      <w:r>
        <w:t>applicable,</w:t>
      </w:r>
      <w:r>
        <w:rPr>
          <w:spacing w:val="-9"/>
        </w:rPr>
        <w:t xml:space="preserve"> </w:t>
      </w:r>
      <w:r>
        <w:t>the</w:t>
      </w:r>
      <w:r>
        <w:rPr>
          <w:spacing w:val="20"/>
          <w:w w:val="99"/>
        </w:rPr>
        <w:t xml:space="preserve"> </w:t>
      </w:r>
      <w:r>
        <w:t>vehicle</w:t>
      </w:r>
      <w:r>
        <w:rPr>
          <w:spacing w:val="-20"/>
        </w:rPr>
        <w:t xml:space="preserve"> </w:t>
      </w:r>
      <w:r>
        <w:t>operator.</w:t>
      </w:r>
    </w:p>
    <w:p w:rsidR="00736333" w:rsidRDefault="00736333" w:rsidP="00D6514C">
      <w:pPr>
        <w:pStyle w:val="BodyText"/>
        <w:numPr>
          <w:ilvl w:val="1"/>
          <w:numId w:val="68"/>
        </w:numPr>
        <w:tabs>
          <w:tab w:val="left" w:pos="1180"/>
        </w:tabs>
        <w:kinsoku w:val="0"/>
        <w:overflowPunct w:val="0"/>
        <w:spacing w:before="197"/>
        <w:ind w:left="1179" w:right="241" w:hanging="360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route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traveled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surveyed</w:t>
      </w:r>
      <w:r>
        <w:rPr>
          <w:spacing w:val="-7"/>
        </w:rPr>
        <w:t xml:space="preserve"> </w:t>
      </w:r>
      <w:r>
        <w:t>immediately</w:t>
      </w:r>
      <w:r>
        <w:rPr>
          <w:spacing w:val="-6"/>
        </w:rPr>
        <w:t xml:space="preserve"> </w:t>
      </w:r>
      <w:r>
        <w:t>prior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25"/>
          <w:w w:val="99"/>
        </w:rPr>
        <w:t xml:space="preserve"> </w:t>
      </w:r>
      <w:r>
        <w:t>trip,</w:t>
      </w:r>
      <w:r>
        <w:rPr>
          <w:spacing w:val="-9"/>
        </w:rPr>
        <w:t xml:space="preserve"> </w:t>
      </w:r>
      <w:r>
        <w:t>checking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overhead</w:t>
      </w:r>
      <w:r>
        <w:rPr>
          <w:spacing w:val="-8"/>
        </w:rPr>
        <w:t xml:space="preserve"> </w:t>
      </w:r>
      <w:r>
        <w:t>obstructions,</w:t>
      </w:r>
      <w:r>
        <w:rPr>
          <w:spacing w:val="-8"/>
        </w:rPr>
        <w:t xml:space="preserve"> </w:t>
      </w:r>
      <w:r>
        <w:t>traffic,</w:t>
      </w:r>
      <w:r>
        <w:rPr>
          <w:spacing w:val="-9"/>
        </w:rPr>
        <w:t xml:space="preserve"> </w:t>
      </w:r>
      <w:r>
        <w:t>holes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w w:val="99"/>
        </w:rPr>
        <w:t xml:space="preserve"> </w:t>
      </w:r>
      <w:r>
        <w:t>pavement,</w:t>
      </w:r>
      <w:r>
        <w:rPr>
          <w:spacing w:val="-9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shoulder,</w:t>
      </w:r>
      <w:r>
        <w:rPr>
          <w:spacing w:val="-8"/>
        </w:rPr>
        <w:t xml:space="preserve"> </w:t>
      </w:r>
      <w:r>
        <w:t>ditches,</w:t>
      </w:r>
      <w:r>
        <w:rPr>
          <w:spacing w:val="-9"/>
        </w:rPr>
        <w:t xml:space="preserve"> </w:t>
      </w:r>
      <w:r>
        <w:t>slopes,</w:t>
      </w:r>
      <w:r>
        <w:rPr>
          <w:spacing w:val="-9"/>
        </w:rPr>
        <w:t xml:space="preserve"> </w:t>
      </w:r>
      <w:r>
        <w:t>etc.,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areas</w:t>
      </w:r>
      <w:r>
        <w:rPr>
          <w:w w:val="99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paved,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survey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foot.</w:t>
      </w:r>
    </w:p>
    <w:p w:rsidR="00736333" w:rsidRDefault="00736333" w:rsidP="00D6514C">
      <w:pPr>
        <w:pStyle w:val="BodyText"/>
        <w:numPr>
          <w:ilvl w:val="1"/>
          <w:numId w:val="68"/>
        </w:numPr>
        <w:tabs>
          <w:tab w:val="left" w:pos="1180"/>
        </w:tabs>
        <w:kinsoku w:val="0"/>
        <w:overflowPunct w:val="0"/>
        <w:spacing w:before="197"/>
        <w:ind w:left="1179" w:hanging="360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speed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vehicle</w:t>
      </w:r>
      <w:r>
        <w:rPr>
          <w:spacing w:val="-6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exceed</w:t>
      </w:r>
      <w:r>
        <w:rPr>
          <w:spacing w:val="-6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(3)</w:t>
      </w:r>
      <w:r>
        <w:rPr>
          <w:spacing w:val="-6"/>
        </w:rPr>
        <w:t xml:space="preserve"> </w:t>
      </w:r>
      <w:r>
        <w:t>miles</w:t>
      </w:r>
      <w:r>
        <w:rPr>
          <w:spacing w:val="-7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hour.</w:t>
      </w:r>
    </w:p>
    <w:p w:rsidR="00736333" w:rsidRDefault="00736333" w:rsidP="00D6514C">
      <w:pPr>
        <w:pStyle w:val="BodyText"/>
        <w:numPr>
          <w:ilvl w:val="1"/>
          <w:numId w:val="68"/>
        </w:numPr>
        <w:tabs>
          <w:tab w:val="left" w:pos="1180"/>
        </w:tabs>
        <w:kinsoku w:val="0"/>
        <w:overflowPunct w:val="0"/>
        <w:spacing w:before="197"/>
        <w:ind w:left="1179" w:hanging="360"/>
      </w:pPr>
      <w:r>
        <w:rPr>
          <w:spacing w:val="-1"/>
        </w:rPr>
        <w:t>Only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basket.</w:t>
      </w:r>
    </w:p>
    <w:p w:rsidR="00736333" w:rsidRDefault="00736333" w:rsidP="00D6514C">
      <w:pPr>
        <w:pStyle w:val="BodyText"/>
        <w:numPr>
          <w:ilvl w:val="1"/>
          <w:numId w:val="68"/>
        </w:numPr>
        <w:tabs>
          <w:tab w:val="left" w:pos="1180"/>
        </w:tabs>
        <w:kinsoku w:val="0"/>
        <w:overflowPunct w:val="0"/>
        <w:spacing w:before="197"/>
        <w:ind w:left="1179" w:right="426" w:hanging="360"/>
      </w:pPr>
      <w:r>
        <w:rPr>
          <w:spacing w:val="-1"/>
        </w:rPr>
        <w:t>Both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driver</w:t>
      </w:r>
      <w:r>
        <w:rPr>
          <w:spacing w:val="-8"/>
        </w:rPr>
        <w:t xml:space="preserve"> </w:t>
      </w:r>
      <w:r>
        <w:t>and/or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elevated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23"/>
          <w:w w:val="99"/>
        </w:rPr>
        <w:t xml:space="preserve"> </w:t>
      </w:r>
      <w:r>
        <w:t>specifically</w:t>
      </w:r>
      <w:r>
        <w:rPr>
          <w:spacing w:val="-9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rPr>
          <w:spacing w:val="-1"/>
        </w:rPr>
        <w:t>(towering)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accordance</w:t>
      </w:r>
      <w:r>
        <w:rPr>
          <w:spacing w:val="24"/>
          <w:w w:val="99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manufacturer's</w:t>
      </w:r>
      <w:r>
        <w:rPr>
          <w:spacing w:val="-17"/>
        </w:rPr>
        <w:t xml:space="preserve"> </w:t>
      </w:r>
      <w:r>
        <w:t>recommendations.</w:t>
      </w: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98"/>
        <w:ind w:right="195" w:hanging="570"/>
      </w:pPr>
      <w:r>
        <w:rPr>
          <w:spacing w:val="-1"/>
        </w:rPr>
        <w:t>Lower</w:t>
      </w:r>
      <w:r>
        <w:rPr>
          <w:spacing w:val="-8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controls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operated</w:t>
      </w:r>
      <w:r>
        <w:rPr>
          <w:spacing w:val="-8"/>
        </w:rPr>
        <w:t xml:space="preserve"> </w:t>
      </w:r>
      <w:r>
        <w:t>unless</w:t>
      </w:r>
      <w:r>
        <w:rPr>
          <w:spacing w:val="-7"/>
        </w:rPr>
        <w:t xml:space="preserve"> </w:t>
      </w:r>
      <w:r>
        <w:t>permission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27"/>
          <w:w w:val="99"/>
        </w:rPr>
        <w:t xml:space="preserve"> </w:t>
      </w:r>
      <w:r>
        <w:t>obtained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device,</w:t>
      </w:r>
      <w:r>
        <w:rPr>
          <w:spacing w:val="-7"/>
        </w:rPr>
        <w:t xml:space="preserve"> </w:t>
      </w:r>
      <w:r>
        <w:t>except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of</w:t>
      </w:r>
      <w:r>
        <w:rPr>
          <w:w w:val="99"/>
        </w:rPr>
        <w:t xml:space="preserve"> </w:t>
      </w:r>
      <w:r>
        <w:t>emergency.</w:t>
      </w: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91"/>
        <w:ind w:right="908" w:hanging="570"/>
      </w:pPr>
      <w:r>
        <w:rPr>
          <w:spacing w:val="-1"/>
        </w:rPr>
        <w:t>Before</w:t>
      </w:r>
      <w:r>
        <w:rPr>
          <w:spacing w:val="-7"/>
        </w:rPr>
        <w:t xml:space="preserve"> </w:t>
      </w:r>
      <w:r>
        <w:t>moving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aerial</w:t>
      </w:r>
      <w:r>
        <w:rPr>
          <w:spacing w:val="-6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travel,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boom(s)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28"/>
          <w:w w:val="99"/>
        </w:rPr>
        <w:t xml:space="preserve"> </w:t>
      </w:r>
      <w:r>
        <w:t>inspected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properly</w:t>
      </w:r>
      <w:r>
        <w:rPr>
          <w:spacing w:val="-7"/>
        </w:rPr>
        <w:t xml:space="preserve"> </w:t>
      </w:r>
      <w:r>
        <w:t>cradled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outriggers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</w:t>
      </w:r>
      <w:r>
        <w:rPr>
          <w:w w:val="99"/>
        </w:rPr>
        <w:t xml:space="preserve"> </w:t>
      </w:r>
      <w:r>
        <w:rPr>
          <w:spacing w:val="-1"/>
        </w:rPr>
        <w:t>stowed</w:t>
      </w:r>
      <w:r>
        <w:rPr>
          <w:spacing w:val="-20"/>
        </w:rPr>
        <w:t xml:space="preserve"> </w:t>
      </w:r>
      <w:r>
        <w:t>position.</w:t>
      </w:r>
    </w:p>
    <w:p w:rsidR="00736333" w:rsidRDefault="00736333" w:rsidP="00D6514C">
      <w:pPr>
        <w:pStyle w:val="BodyText"/>
        <w:numPr>
          <w:ilvl w:val="0"/>
          <w:numId w:val="68"/>
        </w:numPr>
        <w:tabs>
          <w:tab w:val="left" w:pos="820"/>
        </w:tabs>
        <w:kinsoku w:val="0"/>
        <w:overflowPunct w:val="0"/>
        <w:spacing w:before="90"/>
        <w:ind w:right="410" w:hanging="570"/>
      </w:pPr>
      <w:r>
        <w:rPr>
          <w:spacing w:val="-1"/>
        </w:rPr>
        <w:t>An</w:t>
      </w:r>
      <w:r>
        <w:rPr>
          <w:spacing w:val="-7"/>
        </w:rPr>
        <w:t xml:space="preserve"> </w:t>
      </w:r>
      <w:r>
        <w:t>employee,</w:t>
      </w:r>
      <w:r>
        <w:rPr>
          <w:spacing w:val="-7"/>
        </w:rPr>
        <w:t xml:space="preserve"> </w:t>
      </w:r>
      <w:r>
        <w:rPr>
          <w:spacing w:val="-1"/>
        </w:rPr>
        <w:t>while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elevated</w:t>
      </w:r>
      <w:r>
        <w:rPr>
          <w:spacing w:val="-7"/>
        </w:rPr>
        <w:t xml:space="preserve"> </w:t>
      </w:r>
      <w:r>
        <w:t>aerial</w:t>
      </w:r>
      <w:r>
        <w:rPr>
          <w:spacing w:val="-6"/>
        </w:rPr>
        <w:t xml:space="preserve"> </w:t>
      </w:r>
      <w:r>
        <w:t>device,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secured</w:t>
      </w:r>
      <w:r>
        <w:rPr>
          <w:spacing w:val="-7"/>
        </w:rPr>
        <w:t xml:space="preserve"> </w:t>
      </w:r>
      <w:r>
        <w:t>to</w:t>
      </w:r>
      <w:r>
        <w:rPr>
          <w:spacing w:val="28"/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boom,</w:t>
      </w:r>
      <w:r>
        <w:rPr>
          <w:spacing w:val="-5"/>
        </w:rPr>
        <w:t xml:space="preserve"> </w:t>
      </w:r>
      <w:r>
        <w:t>basket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tub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aerial</w:t>
      </w:r>
      <w:r>
        <w:rPr>
          <w:spacing w:val="-5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w w:val="99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belt,</w:t>
      </w:r>
      <w:r>
        <w:rPr>
          <w:spacing w:val="-7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belt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harness</w:t>
      </w:r>
      <w:r>
        <w:rPr>
          <w:spacing w:val="-7"/>
        </w:rPr>
        <w:t xml:space="preserve"> </w:t>
      </w:r>
      <w:r>
        <w:t>equipped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strap</w:t>
      </w:r>
      <w:r>
        <w:rPr>
          <w:spacing w:val="-7"/>
        </w:rPr>
        <w:t xml:space="preserve"> </w:t>
      </w:r>
      <w:r>
        <w:t>or</w:t>
      </w:r>
      <w:r>
        <w:rPr>
          <w:spacing w:val="23"/>
          <w:w w:val="99"/>
        </w:rPr>
        <w:t xml:space="preserve"> </w:t>
      </w:r>
      <w:r>
        <w:t>lanyard.</w:t>
      </w:r>
    </w:p>
    <w:p w:rsidR="00736333" w:rsidRDefault="00736333" w:rsidP="00D6514C">
      <w:pPr>
        <w:pStyle w:val="BodyText"/>
        <w:numPr>
          <w:ilvl w:val="1"/>
          <w:numId w:val="68"/>
        </w:numPr>
        <w:tabs>
          <w:tab w:val="left" w:pos="1181"/>
        </w:tabs>
        <w:kinsoku w:val="0"/>
        <w:overflowPunct w:val="0"/>
        <w:spacing w:before="90"/>
        <w:ind w:right="143"/>
      </w:pPr>
      <w:r>
        <w:rPr>
          <w:spacing w:val="-1"/>
        </w:rPr>
        <w:t>Safety</w:t>
      </w:r>
      <w:r>
        <w:rPr>
          <w:spacing w:val="-8"/>
        </w:rPr>
        <w:t xml:space="preserve"> </w:t>
      </w:r>
      <w:r>
        <w:t>belts/body</w:t>
      </w:r>
      <w:r>
        <w:rPr>
          <w:spacing w:val="-7"/>
        </w:rPr>
        <w:t xml:space="preserve"> </w:t>
      </w:r>
      <w:r>
        <w:t>belts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prohibited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personal</w:t>
      </w:r>
      <w:r>
        <w:rPr>
          <w:spacing w:val="-7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arrest</w:t>
      </w:r>
      <w:r>
        <w:rPr>
          <w:spacing w:val="25"/>
          <w:w w:val="99"/>
        </w:rPr>
        <w:t xml:space="preserve"> </w:t>
      </w:r>
      <w:r>
        <w:t>systems,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restraint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positioning</w:t>
      </w:r>
      <w:r>
        <w:rPr>
          <w:w w:val="99"/>
        </w:rPr>
        <w:t xml:space="preserve"> </w:t>
      </w:r>
      <w:r>
        <w:t>device</w:t>
      </w:r>
      <w:r>
        <w:rPr>
          <w:spacing w:val="-18"/>
        </w:rPr>
        <w:t xml:space="preserve"> </w:t>
      </w:r>
      <w:r>
        <w:t>system.</w:t>
      </w:r>
    </w:p>
    <w:p w:rsidR="00736333" w:rsidRDefault="00736333" w:rsidP="00D6514C">
      <w:pPr>
        <w:pStyle w:val="BodyText"/>
        <w:numPr>
          <w:ilvl w:val="1"/>
          <w:numId w:val="68"/>
        </w:numPr>
        <w:tabs>
          <w:tab w:val="left" w:pos="1181"/>
        </w:tabs>
        <w:kinsoku w:val="0"/>
        <w:overflowPunct w:val="0"/>
        <w:ind w:right="113"/>
      </w:pPr>
      <w:r>
        <w:rPr>
          <w:spacing w:val="-1"/>
        </w:rPr>
        <w:t>Safety</w:t>
      </w:r>
      <w:r>
        <w:rPr>
          <w:spacing w:val="-8"/>
        </w:rPr>
        <w:t xml:space="preserve"> </w:t>
      </w:r>
      <w:r>
        <w:t>belts/body</w:t>
      </w:r>
      <w:r>
        <w:rPr>
          <w:spacing w:val="-7"/>
        </w:rPr>
        <w:t xml:space="preserve"> </w:t>
      </w:r>
      <w:r>
        <w:t>belts</w:t>
      </w:r>
      <w:r>
        <w:rPr>
          <w:spacing w:val="-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positioning</w:t>
      </w:r>
      <w:r>
        <w:rPr>
          <w:spacing w:val="-8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t>system</w:t>
      </w:r>
      <w:r>
        <w:rPr>
          <w:spacing w:val="25"/>
          <w:w w:val="99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rigged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free</w:t>
      </w:r>
      <w:r>
        <w:rPr>
          <w:spacing w:val="-6"/>
        </w:rPr>
        <w:t xml:space="preserve"> </w:t>
      </w:r>
      <w:r>
        <w:t>fall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2</w:t>
      </w:r>
      <w:r>
        <w:rPr>
          <w:spacing w:val="23"/>
          <w:w w:val="99"/>
        </w:rPr>
        <w:t xml:space="preserve"> </w:t>
      </w:r>
      <w:r>
        <w:t>feet.</w:t>
      </w:r>
    </w:p>
    <w:p w:rsidR="00736333" w:rsidRDefault="00736333" w:rsidP="00D6514C">
      <w:pPr>
        <w:pStyle w:val="BodyText"/>
        <w:numPr>
          <w:ilvl w:val="1"/>
          <w:numId w:val="68"/>
        </w:numPr>
        <w:tabs>
          <w:tab w:val="left" w:pos="1181"/>
        </w:tabs>
        <w:kinsoku w:val="0"/>
        <w:overflowPunct w:val="0"/>
        <w:ind w:right="113"/>
        <w:sectPr w:rsidR="00736333">
          <w:pgSz w:w="12240" w:h="15840"/>
          <w:pgMar w:top="520" w:right="1340" w:bottom="1000" w:left="1340" w:header="0" w:footer="804" w:gutter="0"/>
          <w:cols w:space="720" w:equalWidth="0">
            <w:col w:w="9560"/>
          </w:cols>
          <w:noEndnote/>
        </w:sectPr>
      </w:pPr>
    </w:p>
    <w:p w:rsidR="00736333" w:rsidRDefault="00736333" w:rsidP="00D6514C">
      <w:pPr>
        <w:pStyle w:val="BodyText"/>
        <w:numPr>
          <w:ilvl w:val="1"/>
          <w:numId w:val="68"/>
        </w:numPr>
        <w:tabs>
          <w:tab w:val="left" w:pos="1180"/>
        </w:tabs>
        <w:kinsoku w:val="0"/>
        <w:overflowPunct w:val="0"/>
        <w:spacing w:before="53"/>
        <w:ind w:left="1179" w:right="110" w:hanging="360"/>
      </w:pPr>
      <w:r>
        <w:lastRenderedPageBreak/>
        <w:t>A</w:t>
      </w:r>
      <w:r>
        <w:rPr>
          <w:spacing w:val="-8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harness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restraint,</w:t>
      </w:r>
      <w:r>
        <w:rPr>
          <w:w w:val="99"/>
        </w:rPr>
        <w:t xml:space="preserve">  </w:t>
      </w:r>
      <w:r>
        <w:t>positioning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arrest</w:t>
      </w:r>
      <w:r>
        <w:rPr>
          <w:spacing w:val="-6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harness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w w:val="99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arrest</w:t>
      </w:r>
      <w:r>
        <w:rPr>
          <w:spacing w:val="-7"/>
        </w:rPr>
        <w:t xml:space="preserve"> </w:t>
      </w:r>
      <w:r>
        <w:t>system,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lanyard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rigged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deceleration</w:t>
      </w:r>
      <w:r>
        <w:rPr>
          <w:spacing w:val="26"/>
          <w:w w:val="99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limit</w:t>
      </w:r>
      <w:r>
        <w:rPr>
          <w:spacing w:val="-7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arresting</w:t>
      </w:r>
      <w:r>
        <w:rPr>
          <w:spacing w:val="-8"/>
        </w:rPr>
        <w:t xml:space="preserve"> </w:t>
      </w:r>
      <w:r>
        <w:t>force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1,800</w:t>
      </w:r>
      <w:r>
        <w:rPr>
          <w:w w:val="99"/>
        </w:rPr>
        <w:t xml:space="preserve"> </w:t>
      </w:r>
      <w:r>
        <w:t>pounds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prevent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hitting</w:t>
      </w:r>
      <w:r>
        <w:rPr>
          <w:spacing w:val="-7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or</w:t>
      </w:r>
      <w:r>
        <w:rPr>
          <w:w w:val="99"/>
        </w:rPr>
        <w:t xml:space="preserve">  </w:t>
      </w:r>
      <w:r>
        <w:t>objects</w:t>
      </w:r>
      <w:r>
        <w:rPr>
          <w:spacing w:val="-6"/>
        </w:rPr>
        <w:t xml:space="preserve"> </w:t>
      </w:r>
      <w:r>
        <w:t>below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basket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platform,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limit</w:t>
      </w:r>
      <w:r>
        <w:rPr>
          <w:spacing w:val="-6"/>
        </w:rPr>
        <w:t xml:space="preserve"> </w:t>
      </w:r>
      <w:r>
        <w:t>free</w:t>
      </w:r>
      <w:r>
        <w:rPr>
          <w:spacing w:val="-6"/>
        </w:rPr>
        <w:t xml:space="preserve"> </w:t>
      </w:r>
      <w:r>
        <w:t>fall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23"/>
          <w:w w:val="99"/>
        </w:rPr>
        <w:t xml:space="preserve"> </w:t>
      </w:r>
      <w:r>
        <w:t>maximum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6</w:t>
      </w:r>
      <w:r>
        <w:rPr>
          <w:spacing w:val="-7"/>
        </w:rPr>
        <w:t xml:space="preserve"> </w:t>
      </w:r>
      <w:r>
        <w:t>feet.</w:t>
      </w:r>
    </w:p>
    <w:p w:rsidR="00736333" w:rsidRDefault="00736333">
      <w:pPr>
        <w:pStyle w:val="Heading8"/>
        <w:kinsoku w:val="0"/>
        <w:overflowPunct w:val="0"/>
        <w:spacing w:before="99"/>
        <w:ind w:right="262"/>
        <w:rPr>
          <w:b w:val="0"/>
          <w:bCs w:val="0"/>
        </w:rPr>
      </w:pPr>
      <w:r>
        <w:rPr>
          <w:spacing w:val="-1"/>
          <w:u w:val="thick"/>
        </w:rPr>
        <w:t>Additional</w:t>
      </w:r>
      <w:r>
        <w:rPr>
          <w:spacing w:val="-16"/>
          <w:u w:val="thick"/>
        </w:rPr>
        <w:t xml:space="preserve"> </w:t>
      </w:r>
      <w:r>
        <w:rPr>
          <w:u w:val="thick"/>
        </w:rPr>
        <w:t>elevated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work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platform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procedures:</w:t>
      </w:r>
    </w:p>
    <w:p w:rsidR="00736333" w:rsidRDefault="00736333" w:rsidP="00D6514C">
      <w:pPr>
        <w:pStyle w:val="BodyText"/>
        <w:numPr>
          <w:ilvl w:val="0"/>
          <w:numId w:val="67"/>
        </w:numPr>
        <w:tabs>
          <w:tab w:val="left" w:pos="820"/>
        </w:tabs>
        <w:kinsoku w:val="0"/>
        <w:overflowPunct w:val="0"/>
        <w:spacing w:before="91"/>
        <w:ind w:right="318" w:hanging="414"/>
      </w:pPr>
      <w:r>
        <w:rPr>
          <w:spacing w:val="-1"/>
        </w:rPr>
        <w:t>No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ride,</w:t>
      </w:r>
      <w:r>
        <w:rPr>
          <w:spacing w:val="-8"/>
        </w:rPr>
        <w:t xml:space="preserve"> </w:t>
      </w:r>
      <w:r>
        <w:t>nor</w:t>
      </w:r>
      <w:r>
        <w:rPr>
          <w:spacing w:val="-8"/>
        </w:rPr>
        <w:t xml:space="preserve"> </w:t>
      </w:r>
      <w:r>
        <w:t>tools,</w:t>
      </w:r>
      <w:r>
        <w:rPr>
          <w:spacing w:val="-7"/>
        </w:rPr>
        <w:t xml:space="preserve"> </w:t>
      </w:r>
      <w:r>
        <w:t>materials,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equipment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allowed</w:t>
      </w:r>
      <w:r>
        <w:rPr>
          <w:spacing w:val="21"/>
          <w:w w:val="9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traveling</w:t>
      </w:r>
      <w:r>
        <w:rPr>
          <w:spacing w:val="-9"/>
        </w:rPr>
        <w:t xml:space="preserve"> </w:t>
      </w:r>
      <w:r>
        <w:t>elevated</w:t>
      </w:r>
      <w:r>
        <w:rPr>
          <w:spacing w:val="-8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unless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following</w:t>
      </w:r>
      <w:r>
        <w:rPr>
          <w:spacing w:val="-9"/>
        </w:rPr>
        <w:t xml:space="preserve"> </w:t>
      </w:r>
      <w:r>
        <w:t>conditions</w:t>
      </w:r>
      <w:r>
        <w:rPr>
          <w:spacing w:val="-8"/>
        </w:rPr>
        <w:t xml:space="preserve"> </w:t>
      </w:r>
      <w:r>
        <w:t>are</w:t>
      </w:r>
      <w:r>
        <w:rPr>
          <w:spacing w:val="28"/>
          <w:w w:val="99"/>
        </w:rPr>
        <w:t xml:space="preserve"> </w:t>
      </w:r>
      <w:r>
        <w:t>met:</w:t>
      </w:r>
    </w:p>
    <w:p w:rsidR="00736333" w:rsidRDefault="00736333" w:rsidP="00D6514C">
      <w:pPr>
        <w:pStyle w:val="BodyText"/>
        <w:numPr>
          <w:ilvl w:val="1"/>
          <w:numId w:val="67"/>
        </w:numPr>
        <w:tabs>
          <w:tab w:val="left" w:pos="1181"/>
        </w:tabs>
        <w:kinsoku w:val="0"/>
        <w:overflowPunct w:val="0"/>
        <w:spacing w:before="90"/>
        <w:ind w:right="551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travel</w:t>
      </w:r>
      <w:r>
        <w:rPr>
          <w:spacing w:val="-8"/>
        </w:rPr>
        <w:t xml:space="preserve"> </w:t>
      </w:r>
      <w:r>
        <w:t>speed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rPr>
          <w:spacing w:val="-1"/>
        </w:rPr>
        <w:t>Travel</w:t>
      </w:r>
      <w:r>
        <w:rPr>
          <w:spacing w:val="-7"/>
        </w:rPr>
        <w:t xml:space="preserve"> </w:t>
      </w:r>
      <w:r>
        <w:rPr>
          <w:spacing w:val="-1"/>
        </w:rPr>
        <w:t>Height</w:t>
      </w:r>
      <w:r>
        <w:rPr>
          <w:spacing w:val="-7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exceed</w:t>
      </w:r>
      <w:r>
        <w:rPr>
          <w:spacing w:val="-7"/>
        </w:rPr>
        <w:t xml:space="preserve"> </w:t>
      </w:r>
      <w:r>
        <w:t>3</w:t>
      </w:r>
      <w:r>
        <w:rPr>
          <w:spacing w:val="25"/>
          <w:w w:val="99"/>
        </w:rPr>
        <w:t xml:space="preserve"> </w:t>
      </w:r>
      <w:r>
        <w:t>feet</w:t>
      </w:r>
      <w:r>
        <w:rPr>
          <w:spacing w:val="-10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second.</w:t>
      </w:r>
    </w:p>
    <w:p w:rsidR="00736333" w:rsidRDefault="00736333" w:rsidP="00D6514C">
      <w:pPr>
        <w:pStyle w:val="BodyText"/>
        <w:numPr>
          <w:ilvl w:val="1"/>
          <w:numId w:val="67"/>
        </w:numPr>
        <w:tabs>
          <w:tab w:val="left" w:pos="1181"/>
        </w:tabs>
        <w:kinsoku w:val="0"/>
        <w:overflowPunct w:val="0"/>
        <w:spacing w:before="91"/>
        <w:ind w:right="379"/>
      </w:pPr>
      <w:r>
        <w:rPr>
          <w:spacing w:val="-1"/>
        </w:rPr>
        <w:t>Self-propelled</w:t>
      </w:r>
      <w:r>
        <w:rPr>
          <w:spacing w:val="-9"/>
        </w:rPr>
        <w:t xml:space="preserve"> </w:t>
      </w:r>
      <w:r>
        <w:t>units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equipped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electrical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other</w:t>
      </w:r>
      <w:r>
        <w:rPr>
          <w:spacing w:val="39"/>
          <w:w w:val="99"/>
        </w:rPr>
        <w:t xml:space="preserve"> </w:t>
      </w:r>
      <w:r>
        <w:t>interlock</w:t>
      </w:r>
      <w:r>
        <w:rPr>
          <w:spacing w:val="-9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prevent</w:t>
      </w:r>
      <w:r>
        <w:rPr>
          <w:spacing w:val="-8"/>
        </w:rPr>
        <w:t xml:space="preserve"> </w:t>
      </w:r>
      <w:r>
        <w:t>driving</w:t>
      </w:r>
      <w:r>
        <w:rPr>
          <w:spacing w:val="-8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platform</w:t>
      </w:r>
      <w:r>
        <w:rPr>
          <w:spacing w:val="21"/>
          <w:w w:val="99"/>
        </w:rPr>
        <w:t xml:space="preserve"> </w:t>
      </w:r>
      <w:r>
        <w:t>height</w:t>
      </w:r>
      <w:r>
        <w:rPr>
          <w:spacing w:val="-8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rPr>
          <w:spacing w:val="-1"/>
        </w:rPr>
        <w:t>Travel</w:t>
      </w:r>
      <w:r>
        <w:rPr>
          <w:spacing w:val="-8"/>
        </w:rPr>
        <w:t xml:space="preserve"> </w:t>
      </w:r>
      <w:r>
        <w:rPr>
          <w:spacing w:val="-1"/>
        </w:rPr>
        <w:t>Height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speeds</w:t>
      </w:r>
      <w:r>
        <w:rPr>
          <w:spacing w:val="20"/>
          <w:w w:val="99"/>
        </w:rPr>
        <w:t xml:space="preserve"> </w:t>
      </w:r>
      <w:r>
        <w:t>greater</w:t>
      </w:r>
      <w:r>
        <w:rPr>
          <w:spacing w:val="-10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permitted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Maximum</w:t>
      </w:r>
      <w:r>
        <w:rPr>
          <w:spacing w:val="-9"/>
        </w:rPr>
        <w:t xml:space="preserve"> </w:t>
      </w:r>
      <w:r>
        <w:rPr>
          <w:spacing w:val="-1"/>
        </w:rPr>
        <w:t>Travel</w:t>
      </w:r>
      <w:r>
        <w:rPr>
          <w:spacing w:val="-10"/>
        </w:rPr>
        <w:t xml:space="preserve"> </w:t>
      </w:r>
      <w:r>
        <w:rPr>
          <w:spacing w:val="-1"/>
        </w:rPr>
        <w:t>Height.</w:t>
      </w:r>
    </w:p>
    <w:p w:rsidR="00736333" w:rsidRDefault="00736333" w:rsidP="00D6514C">
      <w:pPr>
        <w:pStyle w:val="BodyText"/>
        <w:numPr>
          <w:ilvl w:val="1"/>
          <w:numId w:val="67"/>
        </w:numPr>
        <w:tabs>
          <w:tab w:val="left" w:pos="1180"/>
        </w:tabs>
        <w:kinsoku w:val="0"/>
        <w:overflowPunct w:val="0"/>
        <w:spacing w:before="90"/>
        <w:ind w:left="1179" w:right="251" w:hanging="360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t>surface</w:t>
      </w:r>
      <w:r>
        <w:rPr>
          <w:spacing w:val="-6"/>
        </w:rPr>
        <w:t xml:space="preserve"> </w:t>
      </w:r>
      <w:r>
        <w:t>upon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operated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no</w:t>
      </w:r>
      <w:r>
        <w:rPr>
          <w:spacing w:val="29"/>
          <w:w w:val="99"/>
        </w:rPr>
        <w:t xml:space="preserve"> </w:t>
      </w:r>
      <w:r>
        <w:t>hazardous</w:t>
      </w:r>
      <w:r>
        <w:rPr>
          <w:spacing w:val="-11"/>
        </w:rPr>
        <w:t xml:space="preserve"> </w:t>
      </w:r>
      <w:r>
        <w:t>irregularities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accumulation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debris</w:t>
      </w:r>
      <w:r>
        <w:rPr>
          <w:spacing w:val="-11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t>might</w:t>
      </w:r>
      <w:r>
        <w:rPr>
          <w:spacing w:val="24"/>
          <w:w w:val="99"/>
        </w:rPr>
        <w:t xml:space="preserve"> </w:t>
      </w:r>
      <w:r>
        <w:t>cause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moving</w:t>
      </w:r>
      <w:r>
        <w:rPr>
          <w:spacing w:val="-8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overturn.</w:t>
      </w:r>
    </w:p>
    <w:p w:rsidR="00736333" w:rsidRDefault="00736333" w:rsidP="00D6514C">
      <w:pPr>
        <w:pStyle w:val="BodyText"/>
        <w:numPr>
          <w:ilvl w:val="0"/>
          <w:numId w:val="67"/>
        </w:numPr>
        <w:tabs>
          <w:tab w:val="left" w:pos="820"/>
        </w:tabs>
        <w:kinsoku w:val="0"/>
        <w:overflowPunct w:val="0"/>
        <w:spacing w:before="90"/>
        <w:ind w:right="208" w:hanging="414"/>
      </w:pPr>
      <w:r>
        <w:rPr>
          <w:spacing w:val="-1"/>
        </w:rPr>
        <w:t>Units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assembled,</w:t>
      </w:r>
      <w:r>
        <w:rPr>
          <w:spacing w:val="-9"/>
        </w:rPr>
        <w:t xml:space="preserve"> </w:t>
      </w:r>
      <w:r>
        <w:t>used,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disassembled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accordance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21"/>
          <w:w w:val="9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1"/>
        </w:rPr>
        <w:t>manufacturer's</w:t>
      </w:r>
      <w:r>
        <w:rPr>
          <w:spacing w:val="-19"/>
        </w:rPr>
        <w:t xml:space="preserve"> </w:t>
      </w:r>
      <w:r>
        <w:t>instructions.</w:t>
      </w:r>
    </w:p>
    <w:p w:rsidR="00736333" w:rsidRDefault="00736333" w:rsidP="00D6514C">
      <w:pPr>
        <w:pStyle w:val="BodyText"/>
        <w:numPr>
          <w:ilvl w:val="0"/>
          <w:numId w:val="67"/>
        </w:numPr>
        <w:tabs>
          <w:tab w:val="left" w:pos="820"/>
        </w:tabs>
        <w:kinsoku w:val="0"/>
        <w:overflowPunct w:val="0"/>
        <w:spacing w:before="91"/>
        <w:ind w:hanging="414"/>
      </w:pPr>
      <w:r>
        <w:rPr>
          <w:spacing w:val="-1"/>
        </w:rPr>
        <w:t>Units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inspected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damaged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defective</w:t>
      </w:r>
      <w:r>
        <w:rPr>
          <w:spacing w:val="-8"/>
        </w:rPr>
        <w:t xml:space="preserve"> </w:t>
      </w:r>
      <w:r>
        <w:t>parts</w:t>
      </w:r>
      <w:r>
        <w:rPr>
          <w:spacing w:val="-8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use.</w:t>
      </w:r>
    </w:p>
    <w:p w:rsidR="00736333" w:rsidRDefault="00736333" w:rsidP="00D6514C">
      <w:pPr>
        <w:pStyle w:val="BodyText"/>
        <w:numPr>
          <w:ilvl w:val="0"/>
          <w:numId w:val="67"/>
        </w:numPr>
        <w:tabs>
          <w:tab w:val="left" w:pos="820"/>
        </w:tabs>
        <w:kinsoku w:val="0"/>
        <w:overflowPunct w:val="0"/>
        <w:spacing w:before="91"/>
        <w:ind w:right="143" w:hanging="414"/>
      </w:pPr>
      <w:r>
        <w:rPr>
          <w:spacing w:val="-1"/>
        </w:rPr>
        <w:t>Units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loaded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excess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rPr>
          <w:spacing w:val="-1"/>
        </w:rPr>
        <w:t>working</w:t>
      </w:r>
      <w:r>
        <w:rPr>
          <w:spacing w:val="-6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33"/>
          <w:w w:val="9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taken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damaged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1"/>
        </w:rPr>
        <w:t>weakened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cause.</w:t>
      </w:r>
      <w:r>
        <w:rPr>
          <w:spacing w:val="20"/>
          <w:w w:val="99"/>
        </w:rPr>
        <w:t xml:space="preserve"> </w:t>
      </w:r>
      <w:r>
        <w:rPr>
          <w:spacing w:val="-1"/>
        </w:rPr>
        <w:t>They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until</w:t>
      </w:r>
      <w:r>
        <w:rPr>
          <w:spacing w:val="-6"/>
        </w:rPr>
        <w:t xml:space="preserve"> </w:t>
      </w:r>
      <w:r>
        <w:t>repairs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completed.</w:t>
      </w:r>
    </w:p>
    <w:p w:rsidR="00736333" w:rsidRDefault="00736333" w:rsidP="00D6514C">
      <w:pPr>
        <w:pStyle w:val="BodyText"/>
        <w:numPr>
          <w:ilvl w:val="0"/>
          <w:numId w:val="67"/>
        </w:numPr>
        <w:tabs>
          <w:tab w:val="left" w:pos="820"/>
        </w:tabs>
        <w:kinsoku w:val="0"/>
        <w:overflowPunct w:val="0"/>
        <w:spacing w:before="90"/>
        <w:ind w:right="548" w:hanging="414"/>
      </w:pPr>
      <w:r>
        <w:rPr>
          <w:spacing w:val="-1"/>
        </w:rPr>
        <w:t>Employees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sit,</w:t>
      </w:r>
      <w:r>
        <w:rPr>
          <w:spacing w:val="-6"/>
        </w:rPr>
        <w:t xml:space="preserve"> </w:t>
      </w:r>
      <w:r>
        <w:t>stand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climb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guardrails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22"/>
          <w:w w:val="99"/>
        </w:rPr>
        <w:t xml:space="preserve"> </w:t>
      </w:r>
      <w:r>
        <w:t>elevating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planks,</w:t>
      </w:r>
      <w:r>
        <w:rPr>
          <w:spacing w:val="-8"/>
        </w:rPr>
        <w:t xml:space="preserve"> </w:t>
      </w:r>
      <w:r>
        <w:t>ladders,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to</w:t>
      </w:r>
      <w:r>
        <w:rPr>
          <w:spacing w:val="23"/>
          <w:w w:val="99"/>
        </w:rPr>
        <w:t xml:space="preserve"> </w:t>
      </w:r>
      <w:r>
        <w:t>gain</w:t>
      </w:r>
      <w:r>
        <w:rPr>
          <w:spacing w:val="-9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rPr>
          <w:spacing w:val="-1"/>
        </w:rPr>
        <w:t>working</w:t>
      </w:r>
      <w:r>
        <w:rPr>
          <w:spacing w:val="-9"/>
        </w:rPr>
        <w:t xml:space="preserve"> </w:t>
      </w:r>
      <w:r>
        <w:t>height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reach.</w:t>
      </w:r>
    </w:p>
    <w:p w:rsidR="00736333" w:rsidRDefault="00736333" w:rsidP="00D6514C">
      <w:pPr>
        <w:pStyle w:val="BodyText"/>
        <w:numPr>
          <w:ilvl w:val="0"/>
          <w:numId w:val="67"/>
        </w:numPr>
        <w:tabs>
          <w:tab w:val="left" w:pos="820"/>
        </w:tabs>
        <w:kinsoku w:val="0"/>
        <w:overflowPunct w:val="0"/>
        <w:spacing w:before="90"/>
        <w:ind w:right="160" w:hanging="414"/>
      </w:pPr>
      <w:r>
        <w:rPr>
          <w:spacing w:val="-1"/>
        </w:rPr>
        <w:t>Employees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units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exposed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rPr>
          <w:spacing w:val="-1"/>
        </w:rPr>
        <w:t>winds,</w:t>
      </w:r>
      <w:r>
        <w:rPr>
          <w:spacing w:val="45"/>
          <w:w w:val="99"/>
        </w:rPr>
        <w:t xml:space="preserve"> </w:t>
      </w:r>
      <w:r>
        <w:t>storms,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covered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ice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snow</w:t>
      </w:r>
      <w:r>
        <w:rPr>
          <w:spacing w:val="-8"/>
        </w:rPr>
        <w:t xml:space="preserve"> </w:t>
      </w:r>
      <w:r>
        <w:t>(unless</w:t>
      </w:r>
      <w:r>
        <w:rPr>
          <w:spacing w:val="-7"/>
        </w:rPr>
        <w:t xml:space="preserve"> </w:t>
      </w:r>
      <w:r>
        <w:t>provisions</w:t>
      </w:r>
      <w:r>
        <w:rPr>
          <w:spacing w:val="26"/>
          <w:w w:val="99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employees).</w:t>
      </w:r>
    </w:p>
    <w:p w:rsidR="00736333" w:rsidRDefault="00736333" w:rsidP="00D6514C">
      <w:pPr>
        <w:pStyle w:val="BodyText"/>
        <w:numPr>
          <w:ilvl w:val="0"/>
          <w:numId w:val="67"/>
        </w:numPr>
        <w:tabs>
          <w:tab w:val="left" w:pos="820"/>
        </w:tabs>
        <w:kinsoku w:val="0"/>
        <w:overflowPunct w:val="0"/>
        <w:spacing w:before="90"/>
        <w:ind w:right="644" w:hanging="414"/>
      </w:pPr>
      <w:r>
        <w:rPr>
          <w:spacing w:val="-1"/>
        </w:rPr>
        <w:t>Employees</w:t>
      </w:r>
      <w:r>
        <w:rPr>
          <w:spacing w:val="-10"/>
        </w:rPr>
        <w:t xml:space="preserve"> </w:t>
      </w:r>
      <w:r>
        <w:t>climbing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descending</w:t>
      </w:r>
      <w:r>
        <w:rPr>
          <w:spacing w:val="-10"/>
        </w:rPr>
        <w:t xml:space="preserve"> </w:t>
      </w:r>
      <w:r>
        <w:t>vertical</w:t>
      </w:r>
      <w:r>
        <w:rPr>
          <w:spacing w:val="-9"/>
        </w:rPr>
        <w:t xml:space="preserve"> </w:t>
      </w:r>
      <w:r>
        <w:t>ladders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both</w:t>
      </w:r>
      <w:r>
        <w:rPr>
          <w:spacing w:val="22"/>
          <w:w w:val="99"/>
        </w:rPr>
        <w:t xml:space="preserve"> </w:t>
      </w:r>
      <w:r>
        <w:t>hands</w:t>
      </w:r>
      <w:r>
        <w:rPr>
          <w:spacing w:val="-10"/>
        </w:rPr>
        <w:t xml:space="preserve"> </w:t>
      </w:r>
      <w:r>
        <w:t>free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climbing.</w:t>
      </w:r>
      <w:r>
        <w:rPr>
          <w:spacing w:val="-9"/>
        </w:rPr>
        <w:t xml:space="preserve"> </w:t>
      </w:r>
      <w:r>
        <w:rPr>
          <w:spacing w:val="-1"/>
        </w:rPr>
        <w:t>Note:</w:t>
      </w:r>
      <w:r>
        <w:rPr>
          <w:spacing w:val="-9"/>
        </w:rPr>
        <w:t xml:space="preserve"> </w:t>
      </w:r>
      <w:r>
        <w:rPr>
          <w:spacing w:val="-1"/>
        </w:rPr>
        <w:t>Employees</w:t>
      </w:r>
      <w:r>
        <w:rPr>
          <w:spacing w:val="-10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remove</w:t>
      </w:r>
      <w:r>
        <w:rPr>
          <w:spacing w:val="-9"/>
        </w:rPr>
        <w:t xml:space="preserve"> </w:t>
      </w:r>
      <w:r>
        <w:t>foreign</w:t>
      </w:r>
      <w:r>
        <w:rPr>
          <w:spacing w:val="24"/>
          <w:w w:val="99"/>
        </w:rPr>
        <w:t xml:space="preserve"> </w:t>
      </w:r>
      <w:r>
        <w:t>substances,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mud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grease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shoes.</w:t>
      </w:r>
    </w:p>
    <w:p w:rsidR="00736333" w:rsidRDefault="00736333" w:rsidP="00D6514C">
      <w:pPr>
        <w:pStyle w:val="BodyText"/>
        <w:numPr>
          <w:ilvl w:val="0"/>
          <w:numId w:val="67"/>
        </w:numPr>
        <w:tabs>
          <w:tab w:val="left" w:pos="820"/>
        </w:tabs>
        <w:kinsoku w:val="0"/>
        <w:overflowPunct w:val="0"/>
        <w:spacing w:before="90"/>
        <w:ind w:right="174" w:hanging="414"/>
      </w:pPr>
      <w:r>
        <w:t>Where</w:t>
      </w:r>
      <w:r>
        <w:rPr>
          <w:spacing w:val="-8"/>
        </w:rPr>
        <w:t xml:space="preserve"> </w:t>
      </w:r>
      <w:r>
        <w:t>moving</w:t>
      </w:r>
      <w:r>
        <w:rPr>
          <w:spacing w:val="-7"/>
        </w:rPr>
        <w:t xml:space="preserve"> </w:t>
      </w:r>
      <w:r>
        <w:t>vehicles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present,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marked</w:t>
      </w:r>
      <w:r>
        <w:rPr>
          <w:spacing w:val="26"/>
          <w:w w:val="99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warnings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flags,</w:t>
      </w:r>
      <w:r>
        <w:rPr>
          <w:spacing w:val="-7"/>
        </w:rPr>
        <w:t xml:space="preserve"> </w:t>
      </w:r>
      <w:r>
        <w:t>roped</w:t>
      </w:r>
      <w:r>
        <w:rPr>
          <w:spacing w:val="-7"/>
        </w:rPr>
        <w:t xml:space="preserve"> </w:t>
      </w:r>
      <w:r>
        <w:t>off</w:t>
      </w:r>
      <w:r>
        <w:rPr>
          <w:spacing w:val="-7"/>
        </w:rPr>
        <w:t xml:space="preserve"> </w:t>
      </w:r>
      <w:r>
        <w:t>areas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means</w:t>
      </w:r>
      <w:r>
        <w:rPr>
          <w:spacing w:val="20"/>
          <w:w w:val="9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traffic</w:t>
      </w:r>
      <w:r>
        <w:rPr>
          <w:spacing w:val="-7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provided.</w:t>
      </w:r>
    </w:p>
    <w:p w:rsidR="00736333" w:rsidRDefault="00736333" w:rsidP="00D6514C">
      <w:pPr>
        <w:pStyle w:val="BodyText"/>
        <w:numPr>
          <w:ilvl w:val="0"/>
          <w:numId w:val="67"/>
        </w:numPr>
        <w:tabs>
          <w:tab w:val="left" w:pos="820"/>
        </w:tabs>
        <w:kinsoku w:val="0"/>
        <w:overflowPunct w:val="0"/>
        <w:spacing w:before="90"/>
        <w:ind w:right="515" w:hanging="414"/>
      </w:pPr>
      <w:r>
        <w:rPr>
          <w:spacing w:val="-1"/>
        </w:rPr>
        <w:t>Unstable</w:t>
      </w:r>
      <w:r>
        <w:rPr>
          <w:spacing w:val="-9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barrels,</w:t>
      </w:r>
      <w:r>
        <w:rPr>
          <w:spacing w:val="-8"/>
        </w:rPr>
        <w:t xml:space="preserve"> </w:t>
      </w:r>
      <w:r>
        <w:t>boxes,</w:t>
      </w:r>
      <w:r>
        <w:rPr>
          <w:spacing w:val="-8"/>
        </w:rPr>
        <w:t xml:space="preserve"> </w:t>
      </w:r>
      <w:r>
        <w:t>loose</w:t>
      </w:r>
      <w:r>
        <w:rPr>
          <w:spacing w:val="-9"/>
        </w:rPr>
        <w:t xml:space="preserve"> </w:t>
      </w:r>
      <w:r>
        <w:t>brick,</w:t>
      </w:r>
      <w:r>
        <w:rPr>
          <w:spacing w:val="-8"/>
        </w:rPr>
        <w:t xml:space="preserve"> </w:t>
      </w:r>
      <w:r>
        <w:t>tools,</w:t>
      </w:r>
      <w:r>
        <w:rPr>
          <w:spacing w:val="-8"/>
        </w:rPr>
        <w:t xml:space="preserve"> </w:t>
      </w:r>
      <w:r>
        <w:t>debris,</w:t>
      </w:r>
      <w:r>
        <w:rPr>
          <w:spacing w:val="27"/>
          <w:w w:val="99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allowed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accumulate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t>level.</w:t>
      </w:r>
    </w:p>
    <w:p w:rsidR="00736333" w:rsidRDefault="00736333" w:rsidP="00D6514C">
      <w:pPr>
        <w:pStyle w:val="BodyText"/>
        <w:numPr>
          <w:ilvl w:val="0"/>
          <w:numId w:val="67"/>
        </w:numPr>
        <w:tabs>
          <w:tab w:val="left" w:pos="820"/>
        </w:tabs>
        <w:kinsoku w:val="0"/>
        <w:overflowPunct w:val="0"/>
        <w:spacing w:before="90"/>
        <w:ind w:right="515" w:hanging="414"/>
        <w:sectPr w:rsidR="00736333">
          <w:pgSz w:w="12240" w:h="15840"/>
          <w:pgMar w:top="520" w:right="1360" w:bottom="1000" w:left="1340" w:header="0" w:footer="804" w:gutter="0"/>
          <w:cols w:space="720" w:equalWidth="0">
            <w:col w:w="9540"/>
          </w:cols>
          <w:noEndnote/>
        </w:sectPr>
      </w:pPr>
    </w:p>
    <w:p w:rsidR="00736333" w:rsidRDefault="00736333" w:rsidP="00D6514C">
      <w:pPr>
        <w:pStyle w:val="BodyText"/>
        <w:numPr>
          <w:ilvl w:val="0"/>
          <w:numId w:val="67"/>
        </w:numPr>
        <w:tabs>
          <w:tab w:val="left" w:pos="820"/>
        </w:tabs>
        <w:kinsoku w:val="0"/>
        <w:overflowPunct w:val="0"/>
        <w:spacing w:before="53"/>
        <w:ind w:right="161" w:hanging="570"/>
      </w:pPr>
      <w:r>
        <w:lastRenderedPageBreak/>
        <w:t>In</w:t>
      </w:r>
      <w:r>
        <w:rPr>
          <w:spacing w:val="-8"/>
        </w:rPr>
        <w:t xml:space="preserve"> </w:t>
      </w:r>
      <w:r>
        <w:t>operations</w:t>
      </w:r>
      <w:r>
        <w:rPr>
          <w:spacing w:val="-8"/>
        </w:rPr>
        <w:t xml:space="preserve"> </w:t>
      </w:r>
      <w:r>
        <w:t>involving</w:t>
      </w:r>
      <w:r>
        <w:rPr>
          <w:spacing w:val="-8"/>
        </w:rPr>
        <w:t xml:space="preserve"> </w:t>
      </w:r>
      <w:r>
        <w:t>production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debris,</w:t>
      </w:r>
      <w:r>
        <w:rPr>
          <w:spacing w:val="-8"/>
        </w:rPr>
        <w:t xml:space="preserve"> </w:t>
      </w:r>
      <w:r>
        <w:t>chips,</w:t>
      </w:r>
      <w:r>
        <w:rPr>
          <w:spacing w:val="-8"/>
        </w:rPr>
        <w:t xml:space="preserve"> </w:t>
      </w:r>
      <w:r>
        <w:t>etc.,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w w:val="99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materials,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t>persons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24"/>
          <w:w w:val="99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pass</w:t>
      </w:r>
      <w:r>
        <w:rPr>
          <w:spacing w:val="-8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equipment,</w:t>
      </w:r>
      <w:r>
        <w:rPr>
          <w:spacing w:val="-8"/>
        </w:rPr>
        <w:t xml:space="preserve"> </w:t>
      </w:r>
      <w:r>
        <w:t>screens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1"/>
        </w:rPr>
        <w:t>between</w:t>
      </w:r>
      <w:r>
        <w:rPr>
          <w:spacing w:val="25"/>
          <w:w w:val="99"/>
        </w:rPr>
        <w:t xml:space="preserve"> </w:t>
      </w:r>
      <w:r>
        <w:t>toeboards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guardrails.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screen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extend</w:t>
      </w:r>
      <w:r>
        <w:rPr>
          <w:spacing w:val="-9"/>
        </w:rPr>
        <w:t xml:space="preserve"> </w:t>
      </w:r>
      <w:r>
        <w:t>along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entire</w:t>
      </w:r>
      <w:r>
        <w:rPr>
          <w:spacing w:val="25"/>
          <w:w w:val="99"/>
        </w:rPr>
        <w:t xml:space="preserve"> </w:t>
      </w:r>
      <w:r>
        <w:t>opening,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consist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No.</w:t>
      </w:r>
      <w:r>
        <w:rPr>
          <w:spacing w:val="-7"/>
        </w:rPr>
        <w:t xml:space="preserve"> </w:t>
      </w:r>
      <w:r>
        <w:t>18</w:t>
      </w:r>
      <w:r>
        <w:rPr>
          <w:spacing w:val="-6"/>
        </w:rPr>
        <w:t xml:space="preserve"> </w:t>
      </w:r>
      <w:r>
        <w:t>gage</w:t>
      </w:r>
      <w:r>
        <w:rPr>
          <w:spacing w:val="-7"/>
        </w:rPr>
        <w:t xml:space="preserve"> </w:t>
      </w:r>
      <w:r>
        <w:rPr>
          <w:spacing w:val="-1"/>
        </w:rPr>
        <w:t>U.S.</w:t>
      </w:r>
      <w:r>
        <w:rPr>
          <w:spacing w:val="-6"/>
        </w:rPr>
        <w:t xml:space="preserve"> </w:t>
      </w:r>
      <w:r>
        <w:rPr>
          <w:spacing w:val="-1"/>
        </w:rPr>
        <w:t>Standard</w:t>
      </w:r>
      <w:r>
        <w:rPr>
          <w:spacing w:val="-7"/>
        </w:rPr>
        <w:t xml:space="preserve"> </w:t>
      </w:r>
      <w:r>
        <w:t>Wire</w:t>
      </w:r>
      <w:r>
        <w:rPr>
          <w:spacing w:val="-6"/>
        </w:rPr>
        <w:t xml:space="preserve"> </w:t>
      </w:r>
      <w:r>
        <w:t>1/2</w:t>
      </w:r>
      <w:r>
        <w:rPr>
          <w:spacing w:val="-6"/>
        </w:rPr>
        <w:t xml:space="preserve"> </w:t>
      </w:r>
      <w:r>
        <w:t>inch</w:t>
      </w:r>
      <w:r>
        <w:rPr>
          <w:spacing w:val="29"/>
          <w:w w:val="99"/>
        </w:rPr>
        <w:t xml:space="preserve"> </w:t>
      </w:r>
      <w:r>
        <w:t>mesh,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equivalent.</w:t>
      </w:r>
    </w:p>
    <w:p w:rsidR="00736333" w:rsidRDefault="00736333" w:rsidP="00D6514C">
      <w:pPr>
        <w:pStyle w:val="BodyText"/>
        <w:numPr>
          <w:ilvl w:val="0"/>
          <w:numId w:val="67"/>
        </w:numPr>
        <w:tabs>
          <w:tab w:val="left" w:pos="820"/>
        </w:tabs>
        <w:kinsoku w:val="0"/>
        <w:overflowPunct w:val="0"/>
        <w:ind w:left="820" w:right="1054" w:hanging="571"/>
      </w:pPr>
      <w:r>
        <w:t>Mast-climbing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platforms,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construction</w:t>
      </w:r>
      <w:r>
        <w:rPr>
          <w:spacing w:val="26"/>
          <w:w w:val="99"/>
        </w:rPr>
        <w:t xml:space="preserve"> </w:t>
      </w:r>
      <w:r>
        <w:t>personnel</w:t>
      </w:r>
      <w:r>
        <w:rPr>
          <w:spacing w:val="-11"/>
        </w:rPr>
        <w:t xml:space="preserve"> </w:t>
      </w:r>
      <w:r>
        <w:t>hoists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material</w:t>
      </w:r>
      <w:r>
        <w:rPr>
          <w:spacing w:val="-10"/>
        </w:rPr>
        <w:t xml:space="preserve"> </w:t>
      </w:r>
      <w:r>
        <w:t>hoists.</w:t>
      </w:r>
    </w:p>
    <w:p w:rsidR="00736333" w:rsidRDefault="00736333" w:rsidP="00D6514C">
      <w:pPr>
        <w:pStyle w:val="BodyText"/>
        <w:numPr>
          <w:ilvl w:val="0"/>
          <w:numId w:val="67"/>
        </w:numPr>
        <w:tabs>
          <w:tab w:val="left" w:pos="820"/>
        </w:tabs>
        <w:kinsoku w:val="0"/>
        <w:overflowPunct w:val="0"/>
        <w:ind w:right="242" w:hanging="570"/>
      </w:pPr>
      <w:r>
        <w:rPr>
          <w:spacing w:val="-1"/>
        </w:rPr>
        <w:t>Each</w:t>
      </w:r>
      <w:r>
        <w:rPr>
          <w:spacing w:val="-9"/>
        </w:rPr>
        <w:t xml:space="preserve"> </w:t>
      </w:r>
      <w:r>
        <w:t>unit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manual</w:t>
      </w:r>
      <w:r>
        <w:rPr>
          <w:spacing w:val="-8"/>
        </w:rPr>
        <w:t xml:space="preserve"> </w:t>
      </w:r>
      <w:r>
        <w:t>containing</w:t>
      </w:r>
      <w:r>
        <w:rPr>
          <w:spacing w:val="-9"/>
        </w:rPr>
        <w:t xml:space="preserve"> </w:t>
      </w:r>
      <w:r>
        <w:t>instructions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maintenance</w:t>
      </w:r>
      <w:r>
        <w:rPr>
          <w:spacing w:val="26"/>
          <w:w w:val="9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operations.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operated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different</w:t>
      </w:r>
      <w:r>
        <w:rPr>
          <w:w w:val="99"/>
        </w:rPr>
        <w:t xml:space="preserve"> </w:t>
      </w:r>
      <w:r>
        <w:t>configurations,</w:t>
      </w:r>
      <w:r>
        <w:rPr>
          <w:spacing w:val="-10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clearly</w:t>
      </w:r>
      <w:r>
        <w:rPr>
          <w:spacing w:val="-10"/>
        </w:rPr>
        <w:t xml:space="preserve"> </w:t>
      </w:r>
      <w:r>
        <w:t>described,</w:t>
      </w:r>
      <w:r>
        <w:rPr>
          <w:spacing w:val="-9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rated</w:t>
      </w:r>
      <w:r>
        <w:rPr>
          <w:spacing w:val="-11"/>
        </w:rPr>
        <w:t xml:space="preserve"> </w:t>
      </w:r>
      <w:r>
        <w:t>capacity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configuration.</w:t>
      </w:r>
    </w:p>
    <w:p w:rsidR="00736333" w:rsidRDefault="00736333">
      <w:pPr>
        <w:pStyle w:val="BodyText"/>
        <w:tabs>
          <w:tab w:val="left" w:pos="1180"/>
        </w:tabs>
        <w:kinsoku w:val="0"/>
        <w:overflowPunct w:val="0"/>
        <w:ind w:left="1180" w:right="413" w:hanging="361"/>
      </w:pPr>
      <w:r>
        <w:t>a</w:t>
      </w:r>
      <w:r>
        <w:tab/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manual(s)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maintained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weather</w:t>
      </w:r>
      <w:r>
        <w:rPr>
          <w:spacing w:val="-8"/>
        </w:rPr>
        <w:t xml:space="preserve"> </w:t>
      </w:r>
      <w:r>
        <w:t>resistant</w:t>
      </w:r>
      <w:r>
        <w:rPr>
          <w:spacing w:val="23"/>
          <w:w w:val="99"/>
        </w:rPr>
        <w:t xml:space="preserve"> </w:t>
      </w:r>
      <w:r>
        <w:t>storage</w:t>
      </w:r>
      <w:r>
        <w:rPr>
          <w:spacing w:val="-8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elevating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aerial</w:t>
      </w:r>
      <w:r>
        <w:rPr>
          <w:spacing w:val="-8"/>
        </w:rPr>
        <w:t xml:space="preserve"> </w:t>
      </w:r>
      <w:r>
        <w:t>device.</w:t>
      </w:r>
    </w:p>
    <w:p w:rsidR="00736333" w:rsidRDefault="00736333">
      <w:pPr>
        <w:pStyle w:val="BodyText"/>
        <w:kinsoku w:val="0"/>
        <w:overflowPunct w:val="0"/>
        <w:ind w:right="342"/>
      </w:pPr>
      <w:bookmarkStart w:id="45" w:name="bookmark41"/>
      <w:bookmarkEnd w:id="45"/>
      <w:r>
        <w:rPr>
          <w:spacing w:val="-5"/>
        </w:rPr>
        <w:t>.</w:t>
      </w:r>
    </w:p>
    <w:p w:rsidR="00736333" w:rsidRDefault="00736333">
      <w:pPr>
        <w:pStyle w:val="BodyText"/>
        <w:kinsoku w:val="0"/>
        <w:overflowPunct w:val="0"/>
        <w:ind w:right="342"/>
        <w:sectPr w:rsidR="00736333">
          <w:pgSz w:w="12240" w:h="15840"/>
          <w:pgMar w:top="620" w:right="1380" w:bottom="1000" w:left="1340" w:header="0" w:footer="804" w:gutter="0"/>
          <w:cols w:space="720" w:equalWidth="0">
            <w:col w:w="952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0"/>
        <w:ind w:left="18"/>
        <w:jc w:val="center"/>
        <w:rPr>
          <w:b w:val="0"/>
          <w:bCs w:val="0"/>
        </w:rPr>
      </w:pPr>
      <w:bookmarkStart w:id="46" w:name="bookmark42"/>
      <w:bookmarkEnd w:id="46"/>
      <w:r>
        <w:rPr>
          <w:spacing w:val="-1"/>
        </w:rPr>
        <w:lastRenderedPageBreak/>
        <w:t>EXTENSION</w:t>
      </w:r>
      <w:r>
        <w:rPr>
          <w:spacing w:val="-28"/>
        </w:rPr>
        <w:t xml:space="preserve"> </w:t>
      </w:r>
      <w:r>
        <w:rPr>
          <w:spacing w:val="-1"/>
        </w:rPr>
        <w:t>CORDS</w:t>
      </w:r>
    </w:p>
    <w:p w:rsidR="00736333" w:rsidRDefault="008B1083">
      <w:pPr>
        <w:kinsoku w:val="0"/>
        <w:overflowPunct w:val="0"/>
        <w:spacing w:before="6" w:line="245" w:lineRule="auto"/>
        <w:ind w:left="2918" w:right="234" w:hanging="2261"/>
        <w:rPr>
          <w:rFonts w:ascii="Arial" w:hAnsi="Arial" w:cs="Arial"/>
        </w:rPr>
      </w:pPr>
      <w:hyperlink r:id="rId47" w:history="1">
        <w:r w:rsidR="00736333">
          <w:rPr>
            <w:rFonts w:ascii="Arial" w:hAnsi="Arial" w:cs="Arial"/>
            <w:b/>
            <w:bCs/>
            <w:spacing w:val="-1"/>
            <w:u w:val="thick"/>
          </w:rPr>
          <w:t>Wiring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methods,</w:t>
        </w:r>
        <w:r w:rsidR="00736333">
          <w:rPr>
            <w:rFonts w:ascii="Arial" w:hAnsi="Arial" w:cs="Arial"/>
            <w:b/>
            <w:b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components,</w:t>
        </w:r>
        <w:r w:rsidR="00736333">
          <w:rPr>
            <w:rFonts w:ascii="Arial" w:hAnsi="Arial" w:cs="Arial"/>
            <w:b/>
            <w:b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and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equipment</w:t>
        </w:r>
        <w:r w:rsidR="00736333">
          <w:rPr>
            <w:rFonts w:ascii="Arial" w:hAnsi="Arial" w:cs="Arial"/>
            <w:b/>
            <w:b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for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general</w:t>
        </w:r>
        <w:r w:rsidR="00736333">
          <w:rPr>
            <w:rFonts w:ascii="Arial" w:hAnsi="Arial" w:cs="Arial"/>
            <w:b/>
            <w:b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use.</w:t>
        </w:r>
        <w:r w:rsidR="00736333">
          <w:rPr>
            <w:rFonts w:ascii="Arial" w:hAnsi="Arial" w:cs="Arial"/>
            <w:b/>
            <w:b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u w:val="thick"/>
          </w:rPr>
          <w:t xml:space="preserve">-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1926.405</w:t>
        </w:r>
      </w:hyperlink>
      <w:r w:rsidR="00736333">
        <w:rPr>
          <w:rFonts w:ascii="Arial" w:hAnsi="Arial" w:cs="Arial"/>
          <w:b/>
          <w:bCs/>
          <w:spacing w:val="-1"/>
        </w:rPr>
        <w:t xml:space="preserve">  </w:t>
      </w:r>
      <w:hyperlink r:id="rId48" w:history="1">
        <w:r w:rsidR="00736333">
          <w:rPr>
            <w:rFonts w:ascii="Arial" w:hAnsi="Arial" w:cs="Arial"/>
            <w:b/>
            <w:bCs/>
            <w:spacing w:val="-1"/>
            <w:u w:val="thick"/>
          </w:rPr>
          <w:t>General</w:t>
        </w:r>
        <w:r w:rsidR="00736333">
          <w:rPr>
            <w:rFonts w:ascii="Arial" w:hAnsi="Arial" w:cs="Arial"/>
            <w:b/>
            <w:b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requirements.</w:t>
        </w:r>
        <w:r w:rsidR="00736333">
          <w:rPr>
            <w:rFonts w:ascii="Arial" w:hAnsi="Arial" w:cs="Arial"/>
            <w:b/>
            <w:b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u w:val="thick"/>
          </w:rPr>
          <w:t xml:space="preserve">-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1926.416</w:t>
        </w:r>
      </w:hyperlink>
    </w:p>
    <w:p w:rsidR="00736333" w:rsidRDefault="00736333">
      <w:pPr>
        <w:pStyle w:val="BodyText"/>
        <w:kinsoku w:val="0"/>
        <w:overflowPunct w:val="0"/>
        <w:spacing w:before="130"/>
        <w:ind w:left="120"/>
      </w:pPr>
      <w:r>
        <w:rPr>
          <w:spacing w:val="-1"/>
        </w:rPr>
        <w:t>Extension</w:t>
      </w:r>
      <w:r>
        <w:rPr>
          <w:spacing w:val="-9"/>
        </w:rPr>
        <w:t xml:space="preserve"> </w:t>
      </w:r>
      <w:r>
        <w:t>cords</w:t>
      </w:r>
      <w:r>
        <w:rPr>
          <w:spacing w:val="-9"/>
        </w:rPr>
        <w:t xml:space="preserve"> </w:t>
      </w:r>
      <w:r>
        <w:t>shall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replace</w:t>
      </w:r>
      <w:r>
        <w:rPr>
          <w:spacing w:val="-8"/>
        </w:rPr>
        <w:t xml:space="preserve"> </w:t>
      </w:r>
      <w:r>
        <w:t>permanent</w:t>
      </w:r>
      <w:r>
        <w:rPr>
          <w:spacing w:val="-9"/>
        </w:rPr>
        <w:t xml:space="preserve"> </w:t>
      </w:r>
      <w:r>
        <w:rPr>
          <w:spacing w:val="-1"/>
        </w:rPr>
        <w:t>wiring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following</w:t>
      </w:r>
      <w:r>
        <w:rPr>
          <w:spacing w:val="-8"/>
        </w:rPr>
        <w:t xml:space="preserve"> </w:t>
      </w:r>
      <w:r>
        <w:t>safety</w:t>
      </w:r>
      <w:r>
        <w:rPr>
          <w:spacing w:val="43"/>
          <w:w w:val="99"/>
        </w:rPr>
        <w:t xml:space="preserve"> </w:t>
      </w:r>
      <w:r>
        <w:t>precautions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adhered</w:t>
      </w:r>
      <w:r>
        <w:rPr>
          <w:spacing w:val="-8"/>
        </w:rPr>
        <w:t xml:space="preserve"> </w:t>
      </w:r>
      <w:r>
        <w:t>to:</w:t>
      </w:r>
    </w:p>
    <w:p w:rsidR="00736333" w:rsidRDefault="00736333" w:rsidP="00D6514C">
      <w:pPr>
        <w:pStyle w:val="BodyText"/>
        <w:numPr>
          <w:ilvl w:val="0"/>
          <w:numId w:val="66"/>
        </w:numPr>
        <w:tabs>
          <w:tab w:val="left" w:pos="930"/>
        </w:tabs>
        <w:kinsoku w:val="0"/>
        <w:overflowPunct w:val="0"/>
        <w:ind w:hanging="360"/>
      </w:pPr>
      <w:r>
        <w:t>Inspect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cord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cracks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cuts.</w:t>
      </w:r>
    </w:p>
    <w:p w:rsidR="00736333" w:rsidRDefault="00736333" w:rsidP="00D6514C">
      <w:pPr>
        <w:pStyle w:val="BodyText"/>
        <w:numPr>
          <w:ilvl w:val="0"/>
          <w:numId w:val="66"/>
        </w:numPr>
        <w:tabs>
          <w:tab w:val="left" w:pos="930"/>
        </w:tabs>
        <w:kinsoku w:val="0"/>
        <w:overflowPunct w:val="0"/>
        <w:ind w:hanging="360"/>
      </w:pPr>
      <w:r>
        <w:rPr>
          <w:spacing w:val="-3"/>
        </w:rPr>
        <w:t>Cord</w:t>
      </w:r>
      <w:r>
        <w:rPr>
          <w:spacing w:val="-12"/>
        </w:rPr>
        <w:t xml:space="preserve"> </w:t>
      </w:r>
      <w:r>
        <w:rPr>
          <w:spacing w:val="-3"/>
        </w:rPr>
        <w:t>must</w:t>
      </w:r>
      <w:r>
        <w:rPr>
          <w:spacing w:val="-11"/>
        </w:rPr>
        <w:t xml:space="preserve"> </w:t>
      </w:r>
      <w:r>
        <w:rPr>
          <w:spacing w:val="-3"/>
        </w:rPr>
        <w:t>have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5"/>
        </w:rPr>
        <w:t>three</w:t>
      </w:r>
      <w:r>
        <w:rPr>
          <w:spacing w:val="-11"/>
        </w:rPr>
        <w:t xml:space="preserve"> </w:t>
      </w:r>
      <w:r>
        <w:rPr>
          <w:spacing w:val="-5"/>
        </w:rPr>
        <w:t>prong</w:t>
      </w:r>
      <w:r>
        <w:rPr>
          <w:spacing w:val="-12"/>
        </w:rPr>
        <w:t xml:space="preserve"> </w:t>
      </w:r>
      <w:r>
        <w:rPr>
          <w:spacing w:val="-3"/>
        </w:rPr>
        <w:t>plug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rPr>
          <w:spacing w:val="-5"/>
        </w:rPr>
        <w:t>grounding.</w:t>
      </w:r>
    </w:p>
    <w:p w:rsidR="00736333" w:rsidRDefault="00736333" w:rsidP="00D6514C">
      <w:pPr>
        <w:pStyle w:val="BodyText"/>
        <w:numPr>
          <w:ilvl w:val="0"/>
          <w:numId w:val="66"/>
        </w:numPr>
        <w:tabs>
          <w:tab w:val="left" w:pos="930"/>
        </w:tabs>
        <w:kinsoku w:val="0"/>
        <w:overflowPunct w:val="0"/>
        <w:ind w:right="229" w:hanging="360"/>
      </w:pPr>
      <w:r>
        <w:rPr>
          <w:spacing w:val="-1"/>
        </w:rPr>
        <w:t>Use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shortest</w:t>
      </w:r>
      <w:r>
        <w:rPr>
          <w:spacing w:val="-7"/>
        </w:rPr>
        <w:t xml:space="preserve"> </w:t>
      </w:r>
      <w:r>
        <w:t>continuous</w:t>
      </w:r>
      <w:r>
        <w:rPr>
          <w:spacing w:val="-7"/>
        </w:rPr>
        <w:t xml:space="preserve"> </w:t>
      </w:r>
      <w:r>
        <w:t>length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cord</w:t>
      </w:r>
      <w:r>
        <w:rPr>
          <w:spacing w:val="-7"/>
        </w:rPr>
        <w:t xml:space="preserve"> </w:t>
      </w:r>
      <w:r>
        <w:t>possible.</w:t>
      </w:r>
      <w:r>
        <w:rPr>
          <w:spacing w:val="65"/>
        </w:rPr>
        <w:t xml:space="preserve"> </w:t>
      </w:r>
      <w:r>
        <w:rPr>
          <w:spacing w:val="-1"/>
        </w:rPr>
        <w:t>Cords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not</w:t>
      </w:r>
      <w:r>
        <w:rPr>
          <w:spacing w:val="26"/>
          <w:w w:val="99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spliced</w:t>
      </w:r>
      <w:r>
        <w:rPr>
          <w:spacing w:val="-11"/>
        </w:rPr>
        <w:t xml:space="preserve"> </w:t>
      </w:r>
      <w:r>
        <w:t>together.</w:t>
      </w:r>
    </w:p>
    <w:p w:rsidR="00736333" w:rsidRDefault="00736333" w:rsidP="00D6514C">
      <w:pPr>
        <w:pStyle w:val="BodyText"/>
        <w:numPr>
          <w:ilvl w:val="0"/>
          <w:numId w:val="66"/>
        </w:numPr>
        <w:tabs>
          <w:tab w:val="left" w:pos="930"/>
        </w:tabs>
        <w:kinsoku w:val="0"/>
        <w:overflowPunct w:val="0"/>
        <w:ind w:left="930"/>
      </w:pPr>
      <w:r>
        <w:t>Make</w:t>
      </w:r>
      <w:r>
        <w:rPr>
          <w:spacing w:val="-6"/>
        </w:rPr>
        <w:t xml:space="preserve"> </w:t>
      </w:r>
      <w:r>
        <w:t>certain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cord</w:t>
      </w:r>
      <w:r>
        <w:rPr>
          <w:spacing w:val="-6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lay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water.</w:t>
      </w:r>
    </w:p>
    <w:p w:rsidR="00736333" w:rsidRDefault="00736333" w:rsidP="00D6514C">
      <w:pPr>
        <w:pStyle w:val="BodyText"/>
        <w:numPr>
          <w:ilvl w:val="0"/>
          <w:numId w:val="66"/>
        </w:numPr>
        <w:tabs>
          <w:tab w:val="left" w:pos="930"/>
        </w:tabs>
        <w:kinsoku w:val="0"/>
        <w:overflowPunct w:val="0"/>
        <w:ind w:left="930"/>
      </w:pPr>
      <w:r>
        <w:rPr>
          <w:spacing w:val="-1"/>
        </w:rPr>
        <w:t>Ensure</w:t>
      </w:r>
      <w:r>
        <w:rPr>
          <w:spacing w:val="-7"/>
        </w:rPr>
        <w:t xml:space="preserve"> </w:t>
      </w:r>
      <w:r>
        <w:t>cord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properly</w:t>
      </w:r>
      <w:r>
        <w:rPr>
          <w:spacing w:val="-6"/>
        </w:rPr>
        <w:t xml:space="preserve"> </w:t>
      </w:r>
      <w:r>
        <w:t>rated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job.</w:t>
      </w:r>
    </w:p>
    <w:p w:rsidR="00736333" w:rsidRDefault="00736333" w:rsidP="00D6514C">
      <w:pPr>
        <w:pStyle w:val="BodyText"/>
        <w:numPr>
          <w:ilvl w:val="0"/>
          <w:numId w:val="66"/>
        </w:numPr>
        <w:tabs>
          <w:tab w:val="left" w:pos="930"/>
        </w:tabs>
        <w:kinsoku w:val="0"/>
        <w:overflowPunct w:val="0"/>
        <w:ind w:hanging="360"/>
      </w:pPr>
      <w:r>
        <w:rPr>
          <w:spacing w:val="-5"/>
        </w:rPr>
        <w:t>Secure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5"/>
        </w:rPr>
        <w:t>route</w:t>
      </w:r>
      <w:r>
        <w:rPr>
          <w:spacing w:val="-10"/>
        </w:rPr>
        <w:t xml:space="preserve"> </w:t>
      </w:r>
      <w:r>
        <w:rPr>
          <w:spacing w:val="-5"/>
        </w:rPr>
        <w:t>cords</w:t>
      </w:r>
      <w:r>
        <w:rPr>
          <w:spacing w:val="-10"/>
        </w:rPr>
        <w:t xml:space="preserve"> </w:t>
      </w:r>
      <w:r>
        <w:rPr>
          <w:spacing w:val="-3"/>
        </w:rPr>
        <w:t>out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9"/>
        </w:rPr>
        <w:t xml:space="preserve"> </w:t>
      </w:r>
      <w:r>
        <w:rPr>
          <w:spacing w:val="-5"/>
        </w:rPr>
        <w:t>traffic</w:t>
      </w:r>
      <w:r>
        <w:rPr>
          <w:spacing w:val="-10"/>
        </w:rPr>
        <w:t xml:space="preserve"> </w:t>
      </w:r>
      <w:r>
        <w:rPr>
          <w:spacing w:val="-3"/>
        </w:rPr>
        <w:t>flow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5"/>
        </w:rPr>
        <w:t>prevent</w:t>
      </w:r>
      <w:r>
        <w:rPr>
          <w:spacing w:val="-10"/>
        </w:rPr>
        <w:t xml:space="preserve"> </w:t>
      </w:r>
      <w:r>
        <w:rPr>
          <w:spacing w:val="-5"/>
        </w:rPr>
        <w:t>tripping.</w:t>
      </w:r>
    </w:p>
    <w:p w:rsidR="00736333" w:rsidRDefault="00736333" w:rsidP="00D6514C">
      <w:pPr>
        <w:pStyle w:val="BodyText"/>
        <w:numPr>
          <w:ilvl w:val="0"/>
          <w:numId w:val="66"/>
        </w:numPr>
        <w:tabs>
          <w:tab w:val="left" w:pos="930"/>
        </w:tabs>
        <w:kinsoku w:val="0"/>
        <w:overflowPunct w:val="0"/>
        <w:ind w:hanging="360"/>
      </w:pPr>
      <w:r>
        <w:rPr>
          <w:spacing w:val="-5"/>
        </w:rPr>
        <w:t>Defective</w:t>
      </w:r>
      <w:r>
        <w:rPr>
          <w:spacing w:val="-11"/>
        </w:rPr>
        <w:t xml:space="preserve"> </w:t>
      </w:r>
      <w:r>
        <w:rPr>
          <w:spacing w:val="-5"/>
        </w:rPr>
        <w:t>cords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1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5"/>
        </w:rPr>
        <w:t>tagged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5"/>
        </w:rPr>
        <w:t>removed</w:t>
      </w:r>
      <w:r>
        <w:rPr>
          <w:spacing w:val="-11"/>
        </w:rPr>
        <w:t xml:space="preserve"> </w:t>
      </w:r>
      <w:r>
        <w:rPr>
          <w:spacing w:val="-3"/>
        </w:rPr>
        <w:t>from</w:t>
      </w:r>
      <w:r>
        <w:rPr>
          <w:spacing w:val="-11"/>
        </w:rPr>
        <w:t xml:space="preserve"> </w:t>
      </w:r>
      <w:r>
        <w:rPr>
          <w:spacing w:val="-5"/>
        </w:rPr>
        <w:t>service.</w:t>
      </w:r>
    </w:p>
    <w:p w:rsidR="00736333" w:rsidRDefault="00736333" w:rsidP="00D6514C">
      <w:pPr>
        <w:pStyle w:val="BodyText"/>
        <w:numPr>
          <w:ilvl w:val="0"/>
          <w:numId w:val="66"/>
        </w:numPr>
        <w:tabs>
          <w:tab w:val="left" w:pos="930"/>
        </w:tabs>
        <w:kinsoku w:val="0"/>
        <w:overflowPunct w:val="0"/>
        <w:ind w:right="242" w:hanging="360"/>
      </w:pPr>
      <w:r>
        <w:rPr>
          <w:spacing w:val="-3"/>
        </w:rPr>
        <w:t>Most</w:t>
      </w:r>
      <w:r>
        <w:rPr>
          <w:spacing w:val="-11"/>
        </w:rPr>
        <w:t xml:space="preserve"> </w:t>
      </w:r>
      <w:r>
        <w:rPr>
          <w:spacing w:val="-5"/>
        </w:rPr>
        <w:t>importantly,</w:t>
      </w:r>
      <w:r>
        <w:rPr>
          <w:spacing w:val="-11"/>
        </w:rPr>
        <w:t xml:space="preserve"> </w:t>
      </w:r>
      <w:r>
        <w:rPr>
          <w:spacing w:val="-2"/>
        </w:rPr>
        <w:t>an</w:t>
      </w:r>
      <w:r>
        <w:rPr>
          <w:spacing w:val="-12"/>
        </w:rPr>
        <w:t xml:space="preserve"> </w:t>
      </w:r>
      <w:r>
        <w:rPr>
          <w:spacing w:val="-5"/>
        </w:rPr>
        <w:t>extension</w:t>
      </w:r>
      <w:r>
        <w:rPr>
          <w:spacing w:val="-11"/>
        </w:rPr>
        <w:t xml:space="preserve"> </w:t>
      </w:r>
      <w:r>
        <w:rPr>
          <w:spacing w:val="-3"/>
        </w:rPr>
        <w:t>cord</w:t>
      </w:r>
      <w:r>
        <w:rPr>
          <w:spacing w:val="-11"/>
        </w:rPr>
        <w:t xml:space="preserve"> </w:t>
      </w:r>
      <w:r>
        <w:rPr>
          <w:spacing w:val="-3"/>
        </w:rPr>
        <w:t>used</w:t>
      </w:r>
      <w:r>
        <w:rPr>
          <w:spacing w:val="-11"/>
        </w:rPr>
        <w:t xml:space="preserve"> </w:t>
      </w:r>
      <w:r>
        <w:rPr>
          <w:spacing w:val="-2"/>
        </w:rPr>
        <w:t>on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3"/>
        </w:rPr>
        <w:t>job</w:t>
      </w:r>
      <w:r>
        <w:rPr>
          <w:spacing w:val="-11"/>
        </w:rPr>
        <w:t xml:space="preserve"> </w:t>
      </w:r>
      <w:r>
        <w:rPr>
          <w:spacing w:val="-3"/>
        </w:rPr>
        <w:t>site</w:t>
      </w:r>
      <w:r>
        <w:rPr>
          <w:spacing w:val="-11"/>
        </w:rPr>
        <w:t xml:space="preserve"> </w:t>
      </w:r>
      <w:r>
        <w:rPr>
          <w:spacing w:val="-5"/>
        </w:rPr>
        <w:t>MUST</w:t>
      </w:r>
      <w:r>
        <w:rPr>
          <w:spacing w:val="-12"/>
        </w:rPr>
        <w:t xml:space="preserve"> </w:t>
      </w:r>
      <w:r>
        <w:rPr>
          <w:spacing w:val="-2"/>
        </w:rPr>
        <w:t>be</w:t>
      </w:r>
      <w:r>
        <w:rPr>
          <w:spacing w:val="-11"/>
        </w:rPr>
        <w:t xml:space="preserve"> </w:t>
      </w:r>
      <w:r>
        <w:rPr>
          <w:spacing w:val="-5"/>
        </w:rPr>
        <w:t>used</w:t>
      </w:r>
      <w:r>
        <w:rPr>
          <w:spacing w:val="22"/>
          <w:w w:val="99"/>
        </w:rPr>
        <w:t xml:space="preserve"> </w:t>
      </w:r>
      <w:r>
        <w:rPr>
          <w:spacing w:val="-3"/>
        </w:rPr>
        <w:t>with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5"/>
        </w:rPr>
        <w:t>ground</w:t>
      </w:r>
      <w:r>
        <w:rPr>
          <w:spacing w:val="-9"/>
        </w:rPr>
        <w:t xml:space="preserve"> </w:t>
      </w:r>
      <w:r>
        <w:rPr>
          <w:spacing w:val="-5"/>
        </w:rPr>
        <w:t>fault</w:t>
      </w:r>
      <w:r>
        <w:rPr>
          <w:spacing w:val="-10"/>
        </w:rPr>
        <w:t xml:space="preserve"> </w:t>
      </w:r>
      <w:r>
        <w:rPr>
          <w:spacing w:val="-5"/>
        </w:rPr>
        <w:t>circuit</w:t>
      </w:r>
      <w:r>
        <w:rPr>
          <w:spacing w:val="-9"/>
        </w:rPr>
        <w:t xml:space="preserve"> </w:t>
      </w:r>
      <w:r>
        <w:rPr>
          <w:spacing w:val="-5"/>
        </w:rPr>
        <w:t>interrupter</w:t>
      </w:r>
      <w:r>
        <w:rPr>
          <w:spacing w:val="-9"/>
        </w:rPr>
        <w:t xml:space="preserve"> </w:t>
      </w:r>
      <w:r>
        <w:rPr>
          <w:spacing w:val="-6"/>
        </w:rPr>
        <w:t>(GFCI).</w:t>
      </w:r>
    </w:p>
    <w:p w:rsidR="00736333" w:rsidRDefault="00736333">
      <w:pPr>
        <w:pStyle w:val="Heading8"/>
        <w:kinsoku w:val="0"/>
        <w:overflowPunct w:val="0"/>
        <w:spacing w:before="201"/>
        <w:ind w:left="19"/>
        <w:jc w:val="center"/>
        <w:rPr>
          <w:b w:val="0"/>
          <w:bCs w:val="0"/>
        </w:rPr>
      </w:pPr>
      <w:bookmarkStart w:id="47" w:name="bookmark43"/>
      <w:bookmarkStart w:id="48" w:name="bookmark46"/>
      <w:bookmarkEnd w:id="47"/>
      <w:bookmarkEnd w:id="48"/>
      <w:r>
        <w:rPr>
          <w:spacing w:val="-1"/>
        </w:rPr>
        <w:t>GROUND</w:t>
      </w:r>
      <w:r>
        <w:rPr>
          <w:spacing w:val="-20"/>
        </w:rPr>
        <w:t xml:space="preserve"> </w:t>
      </w:r>
      <w:r>
        <w:rPr>
          <w:spacing w:val="-1"/>
        </w:rPr>
        <w:t>FAULT</w:t>
      </w:r>
      <w:r>
        <w:rPr>
          <w:spacing w:val="-19"/>
        </w:rPr>
        <w:t xml:space="preserve"> </w:t>
      </w:r>
      <w:r>
        <w:rPr>
          <w:spacing w:val="-1"/>
        </w:rPr>
        <w:t>CIRCUIT</w:t>
      </w:r>
      <w:r>
        <w:rPr>
          <w:spacing w:val="-19"/>
        </w:rPr>
        <w:t xml:space="preserve"> </w:t>
      </w:r>
      <w:r>
        <w:rPr>
          <w:spacing w:val="-1"/>
        </w:rPr>
        <w:t>INTERRUPTERS</w:t>
      </w:r>
    </w:p>
    <w:p w:rsidR="00736333" w:rsidRDefault="008B1083">
      <w:pPr>
        <w:kinsoku w:val="0"/>
        <w:overflowPunct w:val="0"/>
        <w:spacing w:before="6"/>
        <w:ind w:left="20"/>
        <w:jc w:val="center"/>
        <w:rPr>
          <w:rFonts w:ascii="Arial" w:hAnsi="Arial" w:cs="Arial"/>
        </w:rPr>
      </w:pPr>
      <w:hyperlink r:id="rId49" w:history="1">
        <w:r w:rsidR="00736333">
          <w:rPr>
            <w:rFonts w:ascii="Arial" w:hAnsi="Arial" w:cs="Arial"/>
            <w:b/>
            <w:bCs/>
            <w:spacing w:val="-1"/>
            <w:u w:val="thick"/>
          </w:rPr>
          <w:t>Wiring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design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and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protection.</w:t>
        </w:r>
        <w:r w:rsidR="00736333">
          <w:rPr>
            <w:rFonts w:ascii="Arial" w:hAnsi="Arial" w:cs="Arial"/>
            <w:b/>
            <w:b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u w:val="thick"/>
          </w:rPr>
          <w:t xml:space="preserve">-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1926.404</w:t>
        </w:r>
      </w:hyperlink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1"/>
        </w:rPr>
        <w:t>Our</w:t>
      </w:r>
      <w:r>
        <w:rPr>
          <w:spacing w:val="-10"/>
        </w:rPr>
        <w:t xml:space="preserve"> </w:t>
      </w:r>
      <w:r>
        <w:t>company</w:t>
      </w:r>
      <w:r>
        <w:rPr>
          <w:spacing w:val="-10"/>
        </w:rPr>
        <w:t xml:space="preserve"> </w:t>
      </w:r>
      <w:r>
        <w:t>uses</w:t>
      </w:r>
      <w:r>
        <w:rPr>
          <w:spacing w:val="-10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fault</w:t>
      </w:r>
      <w:r>
        <w:rPr>
          <w:spacing w:val="-10"/>
        </w:rPr>
        <w:t xml:space="preserve"> </w:t>
      </w:r>
      <w:r>
        <w:t>circuit</w:t>
      </w:r>
      <w:r>
        <w:rPr>
          <w:spacing w:val="-10"/>
        </w:rPr>
        <w:t xml:space="preserve"> </w:t>
      </w:r>
      <w:r>
        <w:t>interrupters.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t>A</w:t>
      </w:r>
      <w:r>
        <w:rPr>
          <w:spacing w:val="-10"/>
        </w:rPr>
        <w:t xml:space="preserve"> </w:t>
      </w:r>
      <w:r>
        <w:t>ground</w:t>
      </w:r>
      <w:r>
        <w:rPr>
          <w:spacing w:val="-8"/>
        </w:rPr>
        <w:t xml:space="preserve"> </w:t>
      </w:r>
      <w:r>
        <w:t>fault</w:t>
      </w:r>
      <w:r>
        <w:rPr>
          <w:spacing w:val="-9"/>
        </w:rPr>
        <w:t xml:space="preserve"> </w:t>
      </w:r>
      <w:r>
        <w:t>circuit</w:t>
      </w:r>
      <w:r>
        <w:rPr>
          <w:spacing w:val="-8"/>
        </w:rPr>
        <w:t xml:space="preserve"> </w:t>
      </w:r>
      <w:r>
        <w:t>interrupter</w:t>
      </w:r>
      <w:r>
        <w:rPr>
          <w:spacing w:val="-9"/>
        </w:rPr>
        <w:t xml:space="preserve"> </w:t>
      </w:r>
      <w:r>
        <w:rPr>
          <w:spacing w:val="-1"/>
        </w:rPr>
        <w:t>(GFCI)</w:t>
      </w:r>
      <w:r>
        <w:rPr>
          <w:spacing w:val="-8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protection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120-volt,</w:t>
      </w:r>
      <w:r>
        <w:rPr>
          <w:spacing w:val="23"/>
          <w:w w:val="99"/>
        </w:rPr>
        <w:t xml:space="preserve"> </w:t>
      </w:r>
      <w:r>
        <w:t>15-,</w:t>
      </w:r>
      <w:r>
        <w:rPr>
          <w:spacing w:val="-7"/>
        </w:rPr>
        <w:t xml:space="preserve"> </w:t>
      </w:r>
      <w:r>
        <w:t>20-,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30-ampere</w:t>
      </w:r>
      <w:r>
        <w:rPr>
          <w:spacing w:val="-6"/>
        </w:rPr>
        <w:t xml:space="preserve"> </w:t>
      </w:r>
      <w:r>
        <w:t>receptacle</w:t>
      </w:r>
      <w:r>
        <w:rPr>
          <w:spacing w:val="-6"/>
        </w:rPr>
        <w:t xml:space="preserve"> </w:t>
      </w:r>
      <w:r>
        <w:t>outlets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w w:val="99"/>
        </w:rPr>
        <w:t xml:space="preserve"> </w:t>
      </w:r>
      <w:r>
        <w:t>permanent</w:t>
      </w:r>
      <w:r>
        <w:rPr>
          <w:spacing w:val="-9"/>
        </w:rPr>
        <w:t xml:space="preserve"> </w:t>
      </w:r>
      <w:r>
        <w:rPr>
          <w:spacing w:val="-1"/>
        </w:rPr>
        <w:t>wiring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detecting</w:t>
      </w:r>
      <w:r>
        <w:rPr>
          <w:spacing w:val="-8"/>
        </w:rPr>
        <w:t xml:space="preserve"> </w:t>
      </w:r>
      <w:r>
        <w:t>lost</w:t>
      </w:r>
      <w:r>
        <w:rPr>
          <w:spacing w:val="-8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resulting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short,</w:t>
      </w:r>
      <w:r>
        <w:rPr>
          <w:spacing w:val="25"/>
          <w:w w:val="99"/>
        </w:rPr>
        <w:t xml:space="preserve"> </w:t>
      </w:r>
      <w:r>
        <w:t>overheating,</w:t>
      </w:r>
      <w:r>
        <w:rPr>
          <w:spacing w:val="-7"/>
        </w:rPr>
        <w:t xml:space="preserve"> </w:t>
      </w:r>
      <w:r>
        <w:t>and/or</w:t>
      </w:r>
      <w:r>
        <w:rPr>
          <w:spacing w:val="-7"/>
        </w:rPr>
        <w:t xml:space="preserve"> </w:t>
      </w:r>
      <w:r>
        <w:t>ground</w:t>
      </w:r>
      <w:r>
        <w:rPr>
          <w:spacing w:val="-7"/>
        </w:rPr>
        <w:t xml:space="preserve"> </w:t>
      </w:r>
      <w:r>
        <w:t>fault.</w:t>
      </w:r>
      <w:r>
        <w:rPr>
          <w:spacing w:val="6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noted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extension</w:t>
      </w:r>
      <w:r>
        <w:rPr>
          <w:spacing w:val="-7"/>
        </w:rPr>
        <w:t xml:space="preserve"> </w:t>
      </w:r>
      <w:r>
        <w:t>cord</w:t>
      </w:r>
      <w:r>
        <w:rPr>
          <w:w w:val="9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electrical</w:t>
      </w:r>
      <w:r>
        <w:rPr>
          <w:spacing w:val="-7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plugged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permanent</w:t>
      </w:r>
      <w:r>
        <w:rPr>
          <w:spacing w:val="24"/>
          <w:w w:val="99"/>
        </w:rPr>
        <w:t xml:space="preserve"> </w:t>
      </w:r>
      <w:r>
        <w:rPr>
          <w:spacing w:val="-1"/>
        </w:rPr>
        <w:t>wiring;</w:t>
      </w:r>
      <w:r>
        <w:rPr>
          <w:spacing w:val="-11"/>
        </w:rPr>
        <w:t xml:space="preserve"> </w:t>
      </w:r>
      <w:r>
        <w:t>therefore,</w:t>
      </w:r>
      <w:r>
        <w:rPr>
          <w:spacing w:val="-11"/>
        </w:rPr>
        <w:t xml:space="preserve"> </w:t>
      </w:r>
      <w:r>
        <w:rPr>
          <w:spacing w:val="-1"/>
        </w:rPr>
        <w:t>GFCI's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required.</w:t>
      </w:r>
    </w:p>
    <w:p w:rsidR="00736333" w:rsidRDefault="00736333">
      <w:pPr>
        <w:pStyle w:val="BodyText"/>
        <w:kinsoku w:val="0"/>
        <w:overflowPunct w:val="0"/>
        <w:ind w:left="120" w:right="318"/>
      </w:pPr>
      <w:r>
        <w:t>A</w:t>
      </w:r>
      <w:r>
        <w:rPr>
          <w:spacing w:val="-7"/>
        </w:rPr>
        <w:t xml:space="preserve"> </w:t>
      </w:r>
      <w:r>
        <w:rPr>
          <w:spacing w:val="-1"/>
        </w:rPr>
        <w:t>GFCI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"trip"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amperes</w:t>
      </w:r>
      <w:r>
        <w:rPr>
          <w:spacing w:val="-6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</w:t>
      </w:r>
      <w:r>
        <w:rPr>
          <w:spacing w:val="27"/>
          <w:w w:val="99"/>
        </w:rPr>
        <w:t xml:space="preserve"> </w:t>
      </w:r>
      <w:r>
        <w:t>electrical</w:t>
      </w:r>
      <w:r>
        <w:rPr>
          <w:spacing w:val="-8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hot</w:t>
      </w:r>
      <w:r>
        <w:rPr>
          <w:spacing w:val="-7"/>
        </w:rPr>
        <w:t xml:space="preserve"> </w:t>
      </w:r>
      <w:r>
        <w:t>conductor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returning</w:t>
      </w:r>
      <w:r>
        <w:rPr>
          <w:w w:val="9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electrical</w:t>
      </w:r>
      <w:r>
        <w:rPr>
          <w:spacing w:val="-8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t>differs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approximately</w:t>
      </w:r>
      <w:r>
        <w:rPr>
          <w:spacing w:val="-7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milliamps.</w:t>
      </w:r>
      <w:r>
        <w:rPr>
          <w:spacing w:val="63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GFCI</w:t>
      </w:r>
      <w:r>
        <w:rPr>
          <w:spacing w:val="23"/>
          <w:w w:val="9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interrupt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rPr>
          <w:spacing w:val="-1"/>
        </w:rPr>
        <w:t>within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little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1/40th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second.</w:t>
      </w:r>
    </w:p>
    <w:p w:rsidR="00736333" w:rsidRDefault="00736333">
      <w:pPr>
        <w:pStyle w:val="BodyText"/>
        <w:kinsoku w:val="0"/>
        <w:overflowPunct w:val="0"/>
        <w:ind w:left="120" w:right="226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lost</w:t>
      </w:r>
      <w:r>
        <w:rPr>
          <w:spacing w:val="-5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ground</w:t>
      </w:r>
      <w:r>
        <w:rPr>
          <w:spacing w:val="-6"/>
        </w:rPr>
        <w:t xml:space="preserve"> </w:t>
      </w:r>
      <w:r>
        <w:t>fault,</w:t>
      </w:r>
      <w:r>
        <w:rPr>
          <w:spacing w:val="-6"/>
        </w:rPr>
        <w:t xml:space="preserve"> </w:t>
      </w:r>
      <w:r>
        <w:rPr>
          <w:spacing w:val="-1"/>
        </w:rPr>
        <w:t>whether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28"/>
          <w:w w:val="9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t>grounding,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short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equipment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electricity</w:t>
      </w:r>
      <w:r>
        <w:rPr>
          <w:spacing w:val="-7"/>
        </w:rPr>
        <w:t xml:space="preserve"> </w:t>
      </w:r>
      <w:r>
        <w:t>going</w:t>
      </w:r>
      <w:r>
        <w:rPr>
          <w:w w:val="99"/>
        </w:rPr>
        <w:t xml:space="preserve"> 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ground.</w:t>
      </w:r>
    </w:p>
    <w:p w:rsidR="00736333" w:rsidRDefault="00736333">
      <w:pPr>
        <w:pStyle w:val="BodyText"/>
        <w:tabs>
          <w:tab w:val="left" w:pos="6530"/>
        </w:tabs>
        <w:kinsoku w:val="0"/>
        <w:overflowPunct w:val="0"/>
        <w:ind w:left="119" w:right="261"/>
      </w:pPr>
      <w:r>
        <w:t>A</w:t>
      </w:r>
      <w:r>
        <w:rPr>
          <w:spacing w:val="-7"/>
        </w:rPr>
        <w:t xml:space="preserve"> </w:t>
      </w:r>
      <w:r>
        <w:rPr>
          <w:spacing w:val="-1"/>
        </w:rPr>
        <w:t>GFCI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protect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rPr>
          <w:spacing w:val="-1"/>
        </w:rPr>
        <w:t>who</w:t>
      </w:r>
      <w:r>
        <w:rPr>
          <w:spacing w:val="-6"/>
        </w:rPr>
        <w:t xml:space="preserve"> </w:t>
      </w:r>
      <w:r>
        <w:t>comes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contact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two</w:t>
      </w:r>
      <w:r>
        <w:rPr>
          <w:spacing w:val="-6"/>
        </w:rPr>
        <w:t xml:space="preserve"> </w:t>
      </w:r>
      <w:r>
        <w:t>hot</w:t>
      </w:r>
      <w:r>
        <w:rPr>
          <w:spacing w:val="23"/>
          <w:w w:val="99"/>
        </w:rPr>
        <w:t xml:space="preserve"> </w:t>
      </w:r>
      <w:r>
        <w:rPr>
          <w:spacing w:val="-1"/>
        </w:rPr>
        <w:t>wires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hot</w:t>
      </w:r>
      <w:r>
        <w:rPr>
          <w:spacing w:val="-6"/>
        </w:rPr>
        <w:t xml:space="preserve"> </w:t>
      </w:r>
      <w:r>
        <w:rPr>
          <w:spacing w:val="-1"/>
        </w:rPr>
        <w:t>wire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neutral</w:t>
      </w:r>
      <w:r>
        <w:rPr>
          <w:spacing w:val="-5"/>
        </w:rPr>
        <w:t xml:space="preserve"> </w:t>
      </w:r>
      <w:r>
        <w:rPr>
          <w:spacing w:val="-1"/>
        </w:rPr>
        <w:t>wire.</w:t>
      </w:r>
      <w:r>
        <w:rPr>
          <w:spacing w:val="6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GFCI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protection</w:t>
      </w:r>
      <w:r>
        <w:rPr>
          <w:spacing w:val="31"/>
          <w:w w:val="99"/>
        </w:rPr>
        <w:t xml:space="preserve"> </w:t>
      </w:r>
      <w:r>
        <w:t>against</w:t>
      </w:r>
      <w:r>
        <w:rPr>
          <w:spacing w:val="-10"/>
        </w:rPr>
        <w:t xml:space="preserve"> </w:t>
      </w:r>
      <w:r>
        <w:t>fires,</w:t>
      </w:r>
      <w:r>
        <w:rPr>
          <w:spacing w:val="-9"/>
        </w:rPr>
        <w:t xml:space="preserve"> </w:t>
      </w:r>
      <w:r>
        <w:t>overheating,</w:t>
      </w:r>
      <w:r>
        <w:rPr>
          <w:spacing w:val="-9"/>
        </w:rPr>
        <w:t xml:space="preserve"> </w:t>
      </w:r>
      <w:r>
        <w:t>damage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insulation,</w:t>
      </w:r>
      <w:r>
        <w:rPr>
          <w:spacing w:val="-9"/>
        </w:rPr>
        <w:t xml:space="preserve"> </w:t>
      </w:r>
      <w:r>
        <w:t>and,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common</w:t>
      </w:r>
      <w:r>
        <w:rPr>
          <w:w w:val="99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electrical</w:t>
      </w:r>
      <w:r>
        <w:rPr>
          <w:spacing w:val="-4"/>
        </w:rPr>
        <w:t xml:space="preserve"> </w:t>
      </w:r>
      <w:r>
        <w:t>shock</w:t>
      </w:r>
      <w:r>
        <w:rPr>
          <w:spacing w:val="-5"/>
        </w:rPr>
        <w:t xml:space="preserve"> </w:t>
      </w:r>
      <w:r>
        <w:t>hazard</w:t>
      </w:r>
      <w:r>
        <w:rPr>
          <w:spacing w:val="-5"/>
        </w:rPr>
        <w:t xml:space="preserve"> </w:t>
      </w:r>
      <w:r>
        <w:t>--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ground</w:t>
      </w:r>
      <w:r>
        <w:rPr>
          <w:spacing w:val="-5"/>
        </w:rPr>
        <w:t xml:space="preserve"> </w:t>
      </w:r>
      <w:r>
        <w:t>fault.</w:t>
      </w:r>
      <w:r>
        <w:tab/>
      </w:r>
      <w:r>
        <w:rPr>
          <w:spacing w:val="-1"/>
        </w:rPr>
        <w:t>GFCI’s</w:t>
      </w:r>
      <w:r>
        <w:rPr>
          <w:spacing w:val="-8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tested</w:t>
      </w:r>
      <w:r>
        <w:rPr>
          <w:spacing w:val="23"/>
          <w:w w:val="99"/>
        </w:rPr>
        <w:t xml:space="preserve"> </w:t>
      </w:r>
      <w:r>
        <w:t>before</w:t>
      </w:r>
      <w:r>
        <w:rPr>
          <w:spacing w:val="-14"/>
        </w:rPr>
        <w:t xml:space="preserve"> </w:t>
      </w:r>
      <w:r>
        <w:t>use.</w:t>
      </w:r>
    </w:p>
    <w:p w:rsidR="00736333" w:rsidRDefault="00736333">
      <w:pPr>
        <w:pStyle w:val="BodyText"/>
        <w:kinsoku w:val="0"/>
        <w:overflowPunct w:val="0"/>
        <w:ind w:left="120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performing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chemical</w:t>
      </w:r>
      <w:r>
        <w:rPr>
          <w:spacing w:val="-5"/>
        </w:rPr>
        <w:t xml:space="preserve"> </w:t>
      </w:r>
      <w:r>
        <w:t>plant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other</w:t>
      </w:r>
      <w:r>
        <w:rPr>
          <w:spacing w:val="24"/>
          <w:w w:val="99"/>
        </w:rPr>
        <w:t xml:space="preserve"> </w:t>
      </w:r>
      <w:r>
        <w:lastRenderedPageBreak/>
        <w:t>type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facility</w:t>
      </w:r>
      <w:r>
        <w:rPr>
          <w:spacing w:val="-7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grounding</w:t>
      </w:r>
      <w:r>
        <w:rPr>
          <w:spacing w:val="-7"/>
        </w:rPr>
        <w:t xml:space="preserve"> </w:t>
      </w:r>
      <w:r>
        <w:t>conductor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use</w:t>
      </w:r>
      <w:r>
        <w:rPr>
          <w:spacing w:val="28"/>
          <w:w w:val="9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following</w:t>
      </w:r>
      <w:r>
        <w:rPr>
          <w:spacing w:val="-8"/>
        </w:rPr>
        <w:t xml:space="preserve"> </w:t>
      </w:r>
      <w:r>
        <w:t>pages.</w:t>
      </w:r>
    </w:p>
    <w:p w:rsidR="00736333" w:rsidRDefault="00736333">
      <w:pPr>
        <w:pStyle w:val="Heading8"/>
        <w:kinsoku w:val="0"/>
        <w:overflowPunct w:val="0"/>
        <w:spacing w:before="144"/>
        <w:ind w:left="17"/>
        <w:jc w:val="center"/>
        <w:rPr>
          <w:b w:val="0"/>
          <w:bCs w:val="0"/>
        </w:rPr>
      </w:pPr>
      <w:bookmarkStart w:id="49" w:name="bookmark47"/>
      <w:bookmarkEnd w:id="49"/>
      <w:r>
        <w:rPr>
          <w:spacing w:val="-1"/>
        </w:rPr>
        <w:t>Assured</w:t>
      </w:r>
      <w:r>
        <w:rPr>
          <w:spacing w:val="-18"/>
        </w:rPr>
        <w:t xml:space="preserve"> </w:t>
      </w:r>
      <w:r>
        <w:rPr>
          <w:spacing w:val="-1"/>
        </w:rPr>
        <w:t>Equipment</w:t>
      </w:r>
      <w:r>
        <w:rPr>
          <w:spacing w:val="-16"/>
        </w:rPr>
        <w:t xml:space="preserve"> </w:t>
      </w:r>
      <w:r>
        <w:rPr>
          <w:spacing w:val="-1"/>
        </w:rPr>
        <w:t>Grounding</w:t>
      </w:r>
      <w:r>
        <w:rPr>
          <w:spacing w:val="-18"/>
        </w:rPr>
        <w:t xml:space="preserve"> </w:t>
      </w:r>
      <w:r>
        <w:rPr>
          <w:spacing w:val="-1"/>
        </w:rPr>
        <w:t>Conductor</w:t>
      </w:r>
      <w:r>
        <w:rPr>
          <w:spacing w:val="-16"/>
        </w:rPr>
        <w:t xml:space="preserve"> </w:t>
      </w:r>
      <w:r>
        <w:rPr>
          <w:spacing w:val="-1"/>
        </w:rPr>
        <w:t>Program</w:t>
      </w:r>
    </w:p>
    <w:p w:rsidR="00736333" w:rsidRDefault="008B1083">
      <w:pPr>
        <w:kinsoku w:val="0"/>
        <w:overflowPunct w:val="0"/>
        <w:spacing w:before="51"/>
        <w:ind w:left="18"/>
        <w:jc w:val="center"/>
        <w:rPr>
          <w:rFonts w:ascii="Arial" w:hAnsi="Arial" w:cs="Arial"/>
          <w:sz w:val="18"/>
          <w:szCs w:val="18"/>
        </w:rPr>
      </w:pPr>
      <w:hyperlink r:id="rId50" w:history="1">
        <w:r w:rsidR="00736333">
          <w:rPr>
            <w:rFonts w:ascii="Arial" w:hAnsi="Arial" w:cs="Arial"/>
            <w:b/>
            <w:bCs/>
            <w:spacing w:val="-1"/>
            <w:sz w:val="18"/>
            <w:szCs w:val="18"/>
          </w:rPr>
          <w:t>29 CFR</w:t>
        </w:r>
        <w:r w:rsidR="00736333">
          <w:rPr>
            <w:rFonts w:ascii="Arial" w:hAnsi="Arial" w:cs="Arial"/>
            <w:b/>
            <w:bCs/>
            <w:sz w:val="18"/>
            <w:szCs w:val="18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sz w:val="18"/>
            <w:szCs w:val="18"/>
          </w:rPr>
          <w:t>1926.404</w:t>
        </w:r>
      </w:hyperlink>
    </w:p>
    <w:p w:rsidR="00736333" w:rsidRDefault="00736333">
      <w:pPr>
        <w:pStyle w:val="BodyText"/>
        <w:kinsoku w:val="0"/>
        <w:overflowPunct w:val="0"/>
        <w:spacing w:before="138"/>
        <w:ind w:left="120" w:right="234"/>
      </w:pPr>
      <w:r>
        <w:rPr>
          <w:spacing w:val="-1"/>
        </w:rPr>
        <w:t>Per</w:t>
      </w:r>
      <w:r>
        <w:rPr>
          <w:spacing w:val="-10"/>
        </w:rPr>
        <w:t xml:space="preserve"> </w:t>
      </w:r>
      <w:r>
        <w:t>paragraph</w:t>
      </w:r>
      <w:r>
        <w:rPr>
          <w:spacing w:val="-9"/>
        </w:rPr>
        <w:t xml:space="preserve"> </w:t>
      </w:r>
      <w:r>
        <w:t>(b)(1)(i),</w:t>
      </w:r>
      <w:r>
        <w:rPr>
          <w:spacing w:val="-9"/>
        </w:rPr>
        <w:t xml:space="preserve"> </w:t>
      </w:r>
      <w:r>
        <w:t>29</w:t>
      </w:r>
      <w:r>
        <w:rPr>
          <w:spacing w:val="-10"/>
        </w:rPr>
        <w:t xml:space="preserve"> </w:t>
      </w:r>
      <w:r>
        <w:rPr>
          <w:spacing w:val="-1"/>
        </w:rPr>
        <w:t>CFR</w:t>
      </w:r>
      <w:r>
        <w:rPr>
          <w:spacing w:val="-10"/>
        </w:rPr>
        <w:t xml:space="preserve"> </w:t>
      </w:r>
      <w:r>
        <w:t>1926.404,</w:t>
      </w:r>
      <w:r>
        <w:rPr>
          <w:spacing w:val="-9"/>
        </w:rPr>
        <w:t xml:space="preserve"> </w:t>
      </w:r>
      <w:r>
        <w:rPr>
          <w:i/>
          <w:iCs/>
          <w:u w:val="thick"/>
        </w:rPr>
        <w:t>Wiring</w:t>
      </w:r>
      <w:r>
        <w:rPr>
          <w:i/>
          <w:iCs/>
          <w:spacing w:val="-10"/>
          <w:u w:val="thick"/>
        </w:rPr>
        <w:t xml:space="preserve"> </w:t>
      </w:r>
      <w:r>
        <w:rPr>
          <w:i/>
          <w:iCs/>
          <w:spacing w:val="-1"/>
          <w:u w:val="thick"/>
        </w:rPr>
        <w:t>Design</w:t>
      </w:r>
      <w:r>
        <w:rPr>
          <w:i/>
          <w:iCs/>
          <w:spacing w:val="-10"/>
          <w:u w:val="thick"/>
        </w:rPr>
        <w:t xml:space="preserve"> </w:t>
      </w:r>
      <w:r>
        <w:rPr>
          <w:i/>
          <w:iCs/>
          <w:u w:val="thick"/>
        </w:rPr>
        <w:t>and</w:t>
      </w:r>
      <w:r>
        <w:rPr>
          <w:i/>
          <w:iCs/>
          <w:spacing w:val="-10"/>
          <w:u w:val="thick"/>
        </w:rPr>
        <w:t xml:space="preserve"> </w:t>
      </w:r>
      <w:r>
        <w:rPr>
          <w:i/>
          <w:iCs/>
          <w:spacing w:val="-1"/>
          <w:u w:val="thick"/>
        </w:rPr>
        <w:t>Protection</w:t>
      </w:r>
      <w:r>
        <w:rPr>
          <w:spacing w:val="-1"/>
        </w:rPr>
        <w:t>,</w:t>
      </w:r>
      <w:r>
        <w:rPr>
          <w:spacing w:val="37"/>
          <w:w w:val="99"/>
        </w:rPr>
        <w:t xml:space="preserve"> </w:t>
      </w:r>
      <w:r>
        <w:t>ground</w:t>
      </w:r>
      <w:r>
        <w:rPr>
          <w:spacing w:val="-7"/>
        </w:rPr>
        <w:t xml:space="preserve"> </w:t>
      </w:r>
      <w:r>
        <w:t>fault</w:t>
      </w:r>
      <w:r>
        <w:rPr>
          <w:spacing w:val="-7"/>
        </w:rPr>
        <w:t xml:space="preserve"> </w:t>
      </w:r>
      <w:r>
        <w:t>protection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23"/>
          <w:w w:val="99"/>
        </w:rPr>
        <w:t xml:space="preserve"> </w:t>
      </w:r>
      <w:r>
        <w:t>ground</w:t>
      </w:r>
      <w:r>
        <w:rPr>
          <w:spacing w:val="-10"/>
        </w:rPr>
        <w:t xml:space="preserve"> </w:t>
      </w:r>
      <w:r>
        <w:t>fault</w:t>
      </w:r>
      <w:r>
        <w:rPr>
          <w:spacing w:val="-10"/>
        </w:rPr>
        <w:t xml:space="preserve"> </w:t>
      </w:r>
      <w:r>
        <w:t>circuit</w:t>
      </w:r>
      <w:r>
        <w:rPr>
          <w:spacing w:val="-10"/>
        </w:rPr>
        <w:t xml:space="preserve"> </w:t>
      </w:r>
      <w:r>
        <w:t>interrupters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rPr>
          <w:spacing w:val="-1"/>
        </w:rPr>
        <w:t>Assured</w:t>
      </w:r>
      <w:r>
        <w:rPr>
          <w:spacing w:val="-10"/>
        </w:rPr>
        <w:t xml:space="preserve"> </w:t>
      </w:r>
      <w:r>
        <w:rPr>
          <w:spacing w:val="-1"/>
        </w:rPr>
        <w:t>Equipment</w:t>
      </w:r>
      <w:r>
        <w:rPr>
          <w:spacing w:val="-9"/>
        </w:rPr>
        <w:t xml:space="preserve"> </w:t>
      </w:r>
      <w:r>
        <w:rPr>
          <w:spacing w:val="-1"/>
        </w:rPr>
        <w:t>Grounding</w:t>
      </w:r>
      <w:r>
        <w:rPr>
          <w:spacing w:val="45"/>
          <w:w w:val="99"/>
        </w:rPr>
        <w:t xml:space="preserve"> </w:t>
      </w:r>
      <w:r>
        <w:rPr>
          <w:spacing w:val="-1"/>
        </w:rPr>
        <w:t>Conductor</w:t>
      </w:r>
      <w:r>
        <w:rPr>
          <w:spacing w:val="-25"/>
        </w:rPr>
        <w:t xml:space="preserve"> </w:t>
      </w:r>
      <w:r>
        <w:rPr>
          <w:spacing w:val="-1"/>
        </w:rPr>
        <w:t>Program.</w:t>
      </w:r>
    </w:p>
    <w:p w:rsidR="00736333" w:rsidRDefault="00736333">
      <w:pPr>
        <w:pStyle w:val="BodyText"/>
        <w:kinsoku w:val="0"/>
        <w:overflowPunct w:val="0"/>
        <w:spacing w:before="138"/>
        <w:ind w:left="120" w:right="234"/>
        <w:sectPr w:rsidR="00736333">
          <w:footerReference w:type="default" r:id="rId51"/>
          <w:pgSz w:w="12240" w:h="15840"/>
          <w:pgMar w:top="680" w:right="1340" w:bottom="1000" w:left="1320" w:header="0" w:footer="804" w:gutter="0"/>
          <w:cols w:space="720" w:equalWidth="0">
            <w:col w:w="958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right="262"/>
      </w:pPr>
      <w:r>
        <w:rPr>
          <w:spacing w:val="-1"/>
        </w:rPr>
        <w:lastRenderedPageBreak/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rule,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ground</w:t>
      </w:r>
      <w:r>
        <w:rPr>
          <w:spacing w:val="-7"/>
        </w:rPr>
        <w:t xml:space="preserve"> </w:t>
      </w:r>
      <w:r>
        <w:t>fault</w:t>
      </w:r>
      <w:r>
        <w:rPr>
          <w:spacing w:val="-7"/>
        </w:rPr>
        <w:t xml:space="preserve"> </w:t>
      </w:r>
      <w:r>
        <w:t>circuit</w:t>
      </w:r>
      <w:r>
        <w:rPr>
          <w:spacing w:val="-6"/>
        </w:rPr>
        <w:t xml:space="preserve"> </w:t>
      </w:r>
      <w:r>
        <w:t>interrupters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sufficient</w:t>
      </w:r>
      <w:r>
        <w:rPr>
          <w:spacing w:val="-6"/>
        </w:rPr>
        <w:t xml:space="preserve"> </w:t>
      </w:r>
      <w:r>
        <w:t>for</w:t>
      </w:r>
      <w:r>
        <w:rPr>
          <w:spacing w:val="21"/>
          <w:w w:val="99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protection.</w:t>
      </w:r>
      <w:r>
        <w:rPr>
          <w:spacing w:val="63"/>
        </w:rPr>
        <w:t xml:space="preserve"> </w:t>
      </w:r>
      <w:r>
        <w:rPr>
          <w:spacing w:val="-1"/>
        </w:rPr>
        <w:t>However,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facility</w:t>
      </w:r>
      <w:r>
        <w:rPr>
          <w:spacing w:val="-7"/>
        </w:rPr>
        <w:t xml:space="preserve"> </w:t>
      </w:r>
      <w:r>
        <w:t>that</w:t>
      </w:r>
      <w:r>
        <w:rPr>
          <w:spacing w:val="37"/>
          <w:w w:val="99"/>
        </w:rPr>
        <w:t xml:space="preserve"> </w:t>
      </w:r>
      <w:r>
        <w:t>requires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rPr>
          <w:spacing w:val="-1"/>
        </w:rPr>
        <w:t>Assured</w:t>
      </w:r>
      <w:r>
        <w:rPr>
          <w:spacing w:val="-10"/>
        </w:rPr>
        <w:t xml:space="preserve"> </w:t>
      </w:r>
      <w:r>
        <w:rPr>
          <w:spacing w:val="-1"/>
        </w:rPr>
        <w:t>Equipment</w:t>
      </w:r>
      <w:r>
        <w:rPr>
          <w:spacing w:val="-9"/>
        </w:rPr>
        <w:t xml:space="preserve"> </w:t>
      </w:r>
      <w:r>
        <w:rPr>
          <w:spacing w:val="-1"/>
        </w:rPr>
        <w:t>Grounding</w:t>
      </w:r>
      <w:r>
        <w:rPr>
          <w:spacing w:val="-9"/>
        </w:rPr>
        <w:t xml:space="preserve"> </w:t>
      </w:r>
      <w:r>
        <w:rPr>
          <w:spacing w:val="-1"/>
        </w:rPr>
        <w:t>Conductor</w:t>
      </w:r>
      <w:r>
        <w:rPr>
          <w:spacing w:val="-10"/>
        </w:rPr>
        <w:t xml:space="preserve"> </w:t>
      </w:r>
      <w:r>
        <w:rPr>
          <w:spacing w:val="-1"/>
        </w:rPr>
        <w:t>Program</w:t>
      </w:r>
      <w:r>
        <w:rPr>
          <w:spacing w:val="73"/>
          <w:w w:val="9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client</w:t>
      </w:r>
      <w:r>
        <w:rPr>
          <w:spacing w:val="-9"/>
        </w:rPr>
        <w:t xml:space="preserve"> </w:t>
      </w:r>
      <w:r>
        <w:t>requires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rPr>
          <w:spacing w:val="-1"/>
        </w:rPr>
        <w:t>Assured</w:t>
      </w:r>
      <w:r>
        <w:rPr>
          <w:spacing w:val="-9"/>
        </w:rPr>
        <w:t xml:space="preserve"> </w:t>
      </w:r>
      <w:r>
        <w:rPr>
          <w:spacing w:val="-1"/>
        </w:rPr>
        <w:t>Equipment</w:t>
      </w:r>
      <w:r>
        <w:rPr>
          <w:spacing w:val="-8"/>
        </w:rPr>
        <w:t xml:space="preserve"> </w:t>
      </w:r>
      <w:r>
        <w:rPr>
          <w:spacing w:val="-1"/>
        </w:rPr>
        <w:t>Grounding</w:t>
      </w:r>
      <w:r>
        <w:rPr>
          <w:spacing w:val="-9"/>
        </w:rPr>
        <w:t xml:space="preserve"> </w:t>
      </w:r>
      <w:r>
        <w:rPr>
          <w:spacing w:val="-1"/>
        </w:rPr>
        <w:t>Conductor</w:t>
      </w:r>
      <w:r>
        <w:rPr>
          <w:spacing w:val="61"/>
          <w:w w:val="99"/>
        </w:rPr>
        <w:t xml:space="preserve"> </w:t>
      </w:r>
      <w:r>
        <w:rPr>
          <w:spacing w:val="-1"/>
        </w:rPr>
        <w:t>Program,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following</w:t>
      </w:r>
      <w:r>
        <w:rPr>
          <w:spacing w:val="-12"/>
        </w:rPr>
        <w:t xml:space="preserve"> </w:t>
      </w:r>
      <w:r>
        <w:t>applies.</w:t>
      </w:r>
    </w:p>
    <w:p w:rsidR="00736333" w:rsidRDefault="00736333">
      <w:pPr>
        <w:pStyle w:val="BodyText"/>
        <w:kinsoku w:val="0"/>
        <w:overflowPunct w:val="0"/>
        <w:ind w:right="262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t>provisions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rPr>
          <w:spacing w:val="-1"/>
        </w:rPr>
        <w:t>Assured</w:t>
      </w:r>
      <w:r>
        <w:rPr>
          <w:spacing w:val="-10"/>
        </w:rPr>
        <w:t xml:space="preserve"> </w:t>
      </w:r>
      <w:r>
        <w:rPr>
          <w:spacing w:val="-1"/>
        </w:rPr>
        <w:t>Equipment</w:t>
      </w:r>
      <w:r>
        <w:rPr>
          <w:spacing w:val="-11"/>
        </w:rPr>
        <w:t xml:space="preserve"> </w:t>
      </w:r>
      <w:r>
        <w:rPr>
          <w:spacing w:val="-1"/>
        </w:rPr>
        <w:t>Grounding</w:t>
      </w:r>
      <w:r>
        <w:rPr>
          <w:spacing w:val="-10"/>
        </w:rPr>
        <w:t xml:space="preserve"> </w:t>
      </w:r>
      <w:r>
        <w:rPr>
          <w:spacing w:val="-1"/>
        </w:rPr>
        <w:t>Conductor</w:t>
      </w:r>
      <w:r>
        <w:rPr>
          <w:spacing w:val="-11"/>
        </w:rPr>
        <w:t xml:space="preserve"> </w:t>
      </w:r>
      <w:r>
        <w:rPr>
          <w:spacing w:val="-1"/>
        </w:rPr>
        <w:t>Program</w:t>
      </w:r>
      <w:r>
        <w:rPr>
          <w:spacing w:val="77"/>
          <w:w w:val="99"/>
        </w:rPr>
        <w:t xml:space="preserve"> </w:t>
      </w:r>
      <w:r>
        <w:t>cover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cord</w:t>
      </w:r>
      <w:r>
        <w:rPr>
          <w:spacing w:val="-5"/>
        </w:rPr>
        <w:t xml:space="preserve"> </w:t>
      </w:r>
      <w:r>
        <w:t>sets,</w:t>
      </w:r>
      <w:r>
        <w:rPr>
          <w:spacing w:val="-6"/>
        </w:rPr>
        <w:t xml:space="preserve"> </w:t>
      </w:r>
      <w:r>
        <w:t>receptacles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or</w:t>
      </w:r>
      <w:r>
        <w:rPr>
          <w:spacing w:val="24"/>
          <w:w w:val="99"/>
        </w:rPr>
        <w:t xml:space="preserve"> </w:t>
      </w:r>
      <w:r>
        <w:t>structure,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equipment</w:t>
      </w:r>
      <w:r>
        <w:rPr>
          <w:spacing w:val="65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cord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plug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use,</w:t>
      </w:r>
      <w:r>
        <w:rPr>
          <w:spacing w:val="-7"/>
        </w:rPr>
        <w:t xml:space="preserve"> </w:t>
      </w:r>
      <w:r>
        <w:t>or</w:t>
      </w:r>
      <w:r>
        <w:rPr>
          <w:spacing w:val="24"/>
          <w:w w:val="9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by,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construction</w:t>
      </w:r>
      <w:r>
        <w:rPr>
          <w:spacing w:val="-7"/>
        </w:rPr>
        <w:t xml:space="preserve"> </w:t>
      </w:r>
      <w:r>
        <w:t>sites</w:t>
      </w:r>
      <w:r>
        <w:rPr>
          <w:spacing w:val="-7"/>
        </w:rPr>
        <w:t xml:space="preserve"> </w:t>
      </w:r>
      <w:r>
        <w:t>.</w:t>
      </w:r>
    </w:p>
    <w:p w:rsidR="00736333" w:rsidRDefault="00736333">
      <w:pPr>
        <w:pStyle w:val="BodyText"/>
        <w:kinsoku w:val="0"/>
        <w:overflowPunct w:val="0"/>
        <w:ind w:right="262"/>
      </w:pPr>
      <w:r>
        <w:t>A</w:t>
      </w:r>
      <w:r>
        <w:rPr>
          <w:spacing w:val="-6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maintained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sites</w:t>
      </w:r>
      <w:r>
        <w:rPr>
          <w:spacing w:val="-5"/>
        </w:rPr>
        <w:t xml:space="preserve"> </w:t>
      </w:r>
      <w:r>
        <w:rPr>
          <w:spacing w:val="-1"/>
        </w:rPr>
        <w:t>where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use</w:t>
      </w:r>
      <w:r>
        <w:rPr>
          <w:spacing w:val="27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review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affected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well</w:t>
      </w:r>
      <w:r>
        <w:rPr>
          <w:spacing w:val="-6"/>
        </w:rPr>
        <w:t xml:space="preserve"> </w:t>
      </w:r>
      <w:r>
        <w:t>as</w:t>
      </w:r>
      <w:r>
        <w:rPr>
          <w:spacing w:val="26"/>
          <w:w w:val="99"/>
        </w:rPr>
        <w:t xml:space="preserve"> </w:t>
      </w:r>
      <w:r>
        <w:t>inspection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copying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authorized</w:t>
      </w:r>
      <w:r>
        <w:rPr>
          <w:spacing w:val="-11"/>
        </w:rPr>
        <w:t xml:space="preserve"> </w:t>
      </w:r>
      <w:r>
        <w:t>representatives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1"/>
        </w:rPr>
        <w:t>OSHA.</w:t>
      </w:r>
    </w:p>
    <w:p w:rsidR="00736333" w:rsidRDefault="00736333">
      <w:pPr>
        <w:pStyle w:val="BodyText"/>
        <w:kinsoku w:val="0"/>
        <w:overflowPunct w:val="0"/>
        <w:ind w:right="262"/>
      </w:pPr>
      <w:r>
        <w:rPr>
          <w:spacing w:val="-1"/>
        </w:rPr>
        <w:t>At</w:t>
      </w:r>
      <w:r>
        <w:rPr>
          <w:spacing w:val="-7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competent</w:t>
      </w:r>
      <w:r>
        <w:rPr>
          <w:spacing w:val="-7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(one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virtue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experience</w:t>
      </w:r>
      <w:r>
        <w:rPr>
          <w:spacing w:val="23"/>
          <w:w w:val="9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capable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identifying</w:t>
      </w:r>
      <w:r>
        <w:rPr>
          <w:spacing w:val="-7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predictable</w:t>
      </w:r>
      <w:r>
        <w:rPr>
          <w:spacing w:val="-8"/>
        </w:rPr>
        <w:t xml:space="preserve"> </w:t>
      </w:r>
      <w:r>
        <w:t>hazards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relate</w:t>
      </w:r>
      <w:r>
        <w:rPr>
          <w:spacing w:val="-8"/>
        </w:rPr>
        <w:t xml:space="preserve"> </w:t>
      </w:r>
      <w:r>
        <w:t>to</w:t>
      </w:r>
      <w:r>
        <w:rPr>
          <w:w w:val="99"/>
        </w:rPr>
        <w:t xml:space="preserve"> </w:t>
      </w:r>
      <w:r>
        <w:t>electrical</w:t>
      </w:r>
      <w:r>
        <w:rPr>
          <w:spacing w:val="-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authorization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prompt</w:t>
      </w:r>
      <w:r>
        <w:rPr>
          <w:spacing w:val="-9"/>
        </w:rPr>
        <w:t xml:space="preserve"> </w:t>
      </w:r>
      <w:r>
        <w:t>corrective</w:t>
      </w:r>
      <w:r>
        <w:rPr>
          <w:w w:val="99"/>
        </w:rPr>
        <w:t xml:space="preserve"> </w:t>
      </w:r>
      <w:r>
        <w:t>measures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eliminate</w:t>
      </w:r>
      <w:r>
        <w:rPr>
          <w:spacing w:val="-9"/>
        </w:rPr>
        <w:t xml:space="preserve"> </w:t>
      </w:r>
      <w:r>
        <w:t>them)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designated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program.</w:t>
      </w:r>
      <w:r>
        <w:rPr>
          <w:spacing w:val="23"/>
          <w:w w:val="99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persons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identified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rPr>
          <w:spacing w:val="-1"/>
        </w:rPr>
        <w:t>Site</w:t>
      </w:r>
      <w:r>
        <w:rPr>
          <w:spacing w:val="-7"/>
        </w:rPr>
        <w:t xml:space="preserve"> </w:t>
      </w:r>
      <w:r>
        <w:rPr>
          <w:spacing w:val="-1"/>
        </w:rPr>
        <w:t>Form,</w:t>
      </w:r>
      <w:r>
        <w:rPr>
          <w:spacing w:val="-7"/>
        </w:rPr>
        <w:t xml:space="preserve"> </w:t>
      </w:r>
      <w:r>
        <w:rPr>
          <w:spacing w:val="-1"/>
        </w:rPr>
        <w:t>Designation</w:t>
      </w:r>
      <w:r>
        <w:rPr>
          <w:spacing w:val="47"/>
          <w:w w:val="9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Competent</w:t>
      </w:r>
      <w:r>
        <w:rPr>
          <w:spacing w:val="-8"/>
        </w:rPr>
        <w:t xml:space="preserve"> </w:t>
      </w:r>
      <w:r>
        <w:rPr>
          <w:spacing w:val="-1"/>
        </w:rPr>
        <w:t>Persons,</w:t>
      </w:r>
      <w:r>
        <w:rPr>
          <w:spacing w:val="-9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1"/>
        </w:rPr>
        <w:t>Project</w:t>
      </w:r>
      <w:r>
        <w:rPr>
          <w:spacing w:val="-8"/>
        </w:rPr>
        <w:t xml:space="preserve"> </w:t>
      </w:r>
      <w:r>
        <w:t>Manual.</w:t>
      </w:r>
    </w:p>
    <w:p w:rsidR="00736333" w:rsidRDefault="00736333">
      <w:pPr>
        <w:pStyle w:val="BodyText"/>
        <w:kinsoku w:val="0"/>
        <w:overflowPunct w:val="0"/>
        <w:ind w:right="262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t>designated</w:t>
      </w:r>
      <w:r>
        <w:rPr>
          <w:spacing w:val="-10"/>
        </w:rPr>
        <w:t xml:space="preserve"> </w:t>
      </w:r>
      <w:r>
        <w:t>competent</w:t>
      </w:r>
      <w:r>
        <w:rPr>
          <w:spacing w:val="-10"/>
        </w:rPr>
        <w:t xml:space="preserve"> </w:t>
      </w:r>
      <w:r>
        <w:t>person(s)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that:</w:t>
      </w:r>
    </w:p>
    <w:p w:rsidR="00736333" w:rsidRDefault="00736333" w:rsidP="00D6514C">
      <w:pPr>
        <w:pStyle w:val="BodyText"/>
        <w:numPr>
          <w:ilvl w:val="0"/>
          <w:numId w:val="65"/>
        </w:numPr>
        <w:tabs>
          <w:tab w:val="left" w:pos="910"/>
        </w:tabs>
        <w:kinsoku w:val="0"/>
        <w:overflowPunct w:val="0"/>
        <w:ind w:right="113"/>
      </w:pPr>
      <w:r>
        <w:t>each</w:t>
      </w:r>
      <w:r>
        <w:rPr>
          <w:spacing w:val="-7"/>
        </w:rPr>
        <w:t xml:space="preserve"> </w:t>
      </w:r>
      <w:r>
        <w:t>cord</w:t>
      </w:r>
      <w:r>
        <w:rPr>
          <w:spacing w:val="-7"/>
        </w:rPr>
        <w:t xml:space="preserve"> </w:t>
      </w:r>
      <w:r>
        <w:t>set,</w:t>
      </w:r>
      <w:r>
        <w:rPr>
          <w:spacing w:val="-7"/>
        </w:rPr>
        <w:t xml:space="preserve"> </w:t>
      </w:r>
      <w:r>
        <w:t>attachment</w:t>
      </w:r>
      <w:r>
        <w:rPr>
          <w:spacing w:val="-7"/>
        </w:rPr>
        <w:t xml:space="preserve"> </w:t>
      </w:r>
      <w:r>
        <w:t>cap,</w:t>
      </w:r>
      <w:r>
        <w:rPr>
          <w:spacing w:val="-7"/>
        </w:rPr>
        <w:t xml:space="preserve"> </w:t>
      </w:r>
      <w:r>
        <w:t>plug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receptacle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cord</w:t>
      </w:r>
      <w:r>
        <w:rPr>
          <w:spacing w:val="-7"/>
        </w:rPr>
        <w:t xml:space="preserve"> </w:t>
      </w:r>
      <w:r>
        <w:t>sets,</w:t>
      </w:r>
      <w:r>
        <w:rPr>
          <w:spacing w:val="-7"/>
        </w:rPr>
        <w:t xml:space="preserve"> </w:t>
      </w:r>
      <w:r>
        <w:t>and</w:t>
      </w:r>
      <w:r>
        <w:rPr>
          <w:w w:val="99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equipment</w:t>
      </w:r>
      <w:r>
        <w:rPr>
          <w:spacing w:val="-7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cord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plug</w:t>
      </w:r>
      <w:r>
        <w:rPr>
          <w:spacing w:val="-8"/>
        </w:rPr>
        <w:t xml:space="preserve"> </w:t>
      </w:r>
      <w:r>
        <w:t>[except</w:t>
      </w:r>
      <w:r>
        <w:rPr>
          <w:spacing w:val="-7"/>
        </w:rPr>
        <w:t xml:space="preserve"> </w:t>
      </w:r>
      <w:r>
        <w:t>cord</w:t>
      </w:r>
      <w:r>
        <w:rPr>
          <w:spacing w:val="-7"/>
        </w:rPr>
        <w:t xml:space="preserve"> </w:t>
      </w:r>
      <w:r>
        <w:t>sets</w:t>
      </w:r>
      <w:r>
        <w:rPr>
          <w:spacing w:val="-8"/>
        </w:rPr>
        <w:t xml:space="preserve"> </w:t>
      </w:r>
      <w:r>
        <w:t>and</w:t>
      </w:r>
      <w:r>
        <w:rPr>
          <w:w w:val="99"/>
        </w:rPr>
        <w:t xml:space="preserve"> </w:t>
      </w:r>
      <w:r>
        <w:t>receptacles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fixed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exposed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damage]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visually</w:t>
      </w:r>
      <w:r>
        <w:rPr>
          <w:spacing w:val="24"/>
          <w:w w:val="99"/>
        </w:rPr>
        <w:t xml:space="preserve"> </w:t>
      </w:r>
      <w:r>
        <w:t>inspected</w:t>
      </w:r>
      <w:r>
        <w:rPr>
          <w:spacing w:val="-8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rPr>
          <w:spacing w:val="-1"/>
        </w:rPr>
        <w:t>day's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defects,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24"/>
          <w:w w:val="99"/>
        </w:rPr>
        <w:t xml:space="preserve"> </w:t>
      </w:r>
      <w:r>
        <w:t>deformed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missing</w:t>
      </w:r>
      <w:r>
        <w:rPr>
          <w:spacing w:val="-9"/>
        </w:rPr>
        <w:t xml:space="preserve"> </w:t>
      </w:r>
      <w:r>
        <w:t>pins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insulation</w:t>
      </w:r>
      <w:r>
        <w:rPr>
          <w:spacing w:val="-9"/>
        </w:rPr>
        <w:t xml:space="preserve"> </w:t>
      </w:r>
      <w:r>
        <w:t>damage,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indications</w:t>
      </w:r>
      <w:r>
        <w:rPr>
          <w:w w:val="99"/>
        </w:rPr>
        <w:t xml:space="preserve">  </w:t>
      </w:r>
      <w:r>
        <w:t>of</w:t>
      </w:r>
      <w:r>
        <w:rPr>
          <w:spacing w:val="-9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internal</w:t>
      </w:r>
      <w:r>
        <w:rPr>
          <w:spacing w:val="-9"/>
        </w:rPr>
        <w:t xml:space="preserve"> </w:t>
      </w:r>
      <w:r>
        <w:t>damage.</w:t>
      </w:r>
      <w:r>
        <w:rPr>
          <w:spacing w:val="61"/>
        </w:rPr>
        <w:t xml:space="preserve"> </w:t>
      </w:r>
      <w:r>
        <w:rPr>
          <w:spacing w:val="-1"/>
        </w:rPr>
        <w:t>Equipment</w:t>
      </w:r>
      <w:r>
        <w:rPr>
          <w:spacing w:val="-8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damaged</w:t>
      </w:r>
      <w:r>
        <w:rPr>
          <w:spacing w:val="-9"/>
        </w:rPr>
        <w:t xml:space="preserve"> </w:t>
      </w:r>
      <w:r>
        <w:t>or</w:t>
      </w:r>
      <w:r>
        <w:rPr>
          <w:w w:val="99"/>
        </w:rPr>
        <w:t xml:space="preserve"> </w:t>
      </w:r>
      <w:r>
        <w:rPr>
          <w:spacing w:val="28"/>
          <w:w w:val="99"/>
        </w:rPr>
        <w:t xml:space="preserve"> </w:t>
      </w:r>
      <w:r>
        <w:t>defective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disposed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tagged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not</w:t>
      </w:r>
      <w:r>
        <w:rPr>
          <w:w w:val="99"/>
        </w:rPr>
        <w:t xml:space="preserve"> </w:t>
      </w:r>
      <w:r>
        <w:rPr>
          <w:spacing w:val="23"/>
          <w:w w:val="99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until</w:t>
      </w:r>
      <w:r>
        <w:rPr>
          <w:spacing w:val="-11"/>
        </w:rPr>
        <w:t xml:space="preserve"> </w:t>
      </w:r>
      <w:r>
        <w:t>repaired.</w:t>
      </w:r>
    </w:p>
    <w:p w:rsidR="00736333" w:rsidRDefault="00736333" w:rsidP="00D6514C">
      <w:pPr>
        <w:pStyle w:val="BodyText"/>
        <w:numPr>
          <w:ilvl w:val="0"/>
          <w:numId w:val="65"/>
        </w:numPr>
        <w:tabs>
          <w:tab w:val="left" w:pos="910"/>
        </w:tabs>
        <w:kinsoku w:val="0"/>
        <w:overflowPunct w:val="0"/>
        <w:ind w:right="209"/>
      </w:pPr>
      <w:r>
        <w:t>the</w:t>
      </w:r>
      <w:r>
        <w:rPr>
          <w:spacing w:val="-8"/>
        </w:rPr>
        <w:t xml:space="preserve"> </w:t>
      </w:r>
      <w:r>
        <w:rPr>
          <w:spacing w:val="-1"/>
        </w:rPr>
        <w:t>following</w:t>
      </w:r>
      <w:r>
        <w:rPr>
          <w:spacing w:val="-8"/>
        </w:rPr>
        <w:t xml:space="preserve"> </w:t>
      </w:r>
      <w:r>
        <w:t>tests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performed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cord</w:t>
      </w:r>
      <w:r>
        <w:rPr>
          <w:spacing w:val="-7"/>
        </w:rPr>
        <w:t xml:space="preserve"> </w:t>
      </w:r>
      <w:r>
        <w:t>sets,</w:t>
      </w:r>
      <w:r>
        <w:rPr>
          <w:spacing w:val="-8"/>
        </w:rPr>
        <w:t xml:space="preserve"> </w:t>
      </w:r>
      <w:r>
        <w:t>receptacles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24"/>
          <w:w w:val="99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permanent</w:t>
      </w:r>
      <w:r>
        <w:rPr>
          <w:spacing w:val="-6"/>
        </w:rPr>
        <w:t xml:space="preserve"> </w:t>
      </w:r>
      <w:r>
        <w:rPr>
          <w:spacing w:val="-1"/>
        </w:rPr>
        <w:t>wiring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structure,</w:t>
      </w:r>
      <w:r>
        <w:rPr>
          <w:spacing w:val="25"/>
          <w:w w:val="9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cord-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plug-connected</w:t>
      </w:r>
      <w:r>
        <w:rPr>
          <w:spacing w:val="-10"/>
        </w:rPr>
        <w:t xml:space="preserve"> </w:t>
      </w:r>
      <w:r>
        <w:t>equipment</w:t>
      </w:r>
      <w:r>
        <w:rPr>
          <w:spacing w:val="-9"/>
        </w:rPr>
        <w:t xml:space="preserve"> </w:t>
      </w:r>
      <w:r>
        <w:t>required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grounded:</w:t>
      </w:r>
    </w:p>
    <w:p w:rsidR="00736333" w:rsidRDefault="00736333" w:rsidP="00D6514C">
      <w:pPr>
        <w:pStyle w:val="BodyText"/>
        <w:numPr>
          <w:ilvl w:val="1"/>
          <w:numId w:val="65"/>
        </w:numPr>
        <w:tabs>
          <w:tab w:val="left" w:pos="1270"/>
        </w:tabs>
        <w:kinsoku w:val="0"/>
        <w:overflowPunct w:val="0"/>
        <w:spacing w:line="321" w:lineRule="exact"/>
      </w:pPr>
      <w:r>
        <w:t>all</w:t>
      </w:r>
      <w:r>
        <w:rPr>
          <w:spacing w:val="-10"/>
        </w:rPr>
        <w:t xml:space="preserve"> </w:t>
      </w:r>
      <w:r>
        <w:t>equipment</w:t>
      </w:r>
      <w:r>
        <w:rPr>
          <w:spacing w:val="-9"/>
        </w:rPr>
        <w:t xml:space="preserve"> </w:t>
      </w:r>
      <w:r>
        <w:t>grounding</w:t>
      </w:r>
      <w:r>
        <w:rPr>
          <w:spacing w:val="-9"/>
        </w:rPr>
        <w:t xml:space="preserve"> </w:t>
      </w:r>
      <w:r>
        <w:t>conductors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tested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continuity.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left="910" w:right="195" w:firstLine="360"/>
      </w:pPr>
      <w:r>
        <w:rPr>
          <w:spacing w:val="-1"/>
        </w:rPr>
        <w:t>Equipment</w:t>
      </w:r>
      <w:r>
        <w:rPr>
          <w:spacing w:val="-13"/>
        </w:rPr>
        <w:t xml:space="preserve"> </w:t>
      </w:r>
      <w:r>
        <w:t>grounding</w:t>
      </w:r>
      <w:r>
        <w:rPr>
          <w:spacing w:val="-13"/>
        </w:rPr>
        <w:t xml:space="preserve"> </w:t>
      </w:r>
      <w:r>
        <w:t>conductors</w:t>
      </w:r>
      <w:r>
        <w:rPr>
          <w:spacing w:val="-13"/>
        </w:rPr>
        <w:t xml:space="preserve"> </w:t>
      </w:r>
      <w:r>
        <w:t>must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electrically</w:t>
      </w:r>
      <w:r>
        <w:rPr>
          <w:spacing w:val="-13"/>
        </w:rPr>
        <w:t xml:space="preserve"> </w:t>
      </w:r>
      <w:r>
        <w:t>continuous.</w:t>
      </w:r>
    </w:p>
    <w:p w:rsidR="00736333" w:rsidRDefault="00736333" w:rsidP="00D6514C">
      <w:pPr>
        <w:pStyle w:val="BodyText"/>
        <w:numPr>
          <w:ilvl w:val="1"/>
          <w:numId w:val="65"/>
        </w:numPr>
        <w:tabs>
          <w:tab w:val="left" w:pos="1271"/>
        </w:tabs>
        <w:kinsoku w:val="0"/>
        <w:overflowPunct w:val="0"/>
        <w:ind w:right="315"/>
      </w:pPr>
      <w:r>
        <w:t>each</w:t>
      </w:r>
      <w:r>
        <w:rPr>
          <w:spacing w:val="-7"/>
        </w:rPr>
        <w:t xml:space="preserve"> </w:t>
      </w:r>
      <w:r>
        <w:t>receptacle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attachment</w:t>
      </w:r>
      <w:r>
        <w:rPr>
          <w:spacing w:val="-7"/>
        </w:rPr>
        <w:t xml:space="preserve"> </w:t>
      </w:r>
      <w:r>
        <w:t>cap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plug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tested</w:t>
      </w:r>
      <w:r>
        <w:rPr>
          <w:spacing w:val="-7"/>
        </w:rPr>
        <w:t xml:space="preserve"> </w:t>
      </w:r>
      <w:r>
        <w:t>for</w:t>
      </w:r>
      <w:r>
        <w:rPr>
          <w:spacing w:val="23"/>
          <w:w w:val="99"/>
        </w:rPr>
        <w:t xml:space="preserve"> </w:t>
      </w:r>
      <w:r>
        <w:t>correct</w:t>
      </w:r>
      <w:r>
        <w:rPr>
          <w:spacing w:val="-9"/>
        </w:rPr>
        <w:t xml:space="preserve"> </w:t>
      </w:r>
      <w:r>
        <w:t>attachment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equipment</w:t>
      </w:r>
      <w:r>
        <w:rPr>
          <w:spacing w:val="-9"/>
        </w:rPr>
        <w:t xml:space="preserve"> </w:t>
      </w:r>
      <w:r>
        <w:t>grounding</w:t>
      </w:r>
      <w:r>
        <w:rPr>
          <w:spacing w:val="-9"/>
        </w:rPr>
        <w:t xml:space="preserve"> </w:t>
      </w:r>
      <w:r>
        <w:t>conductor.</w:t>
      </w:r>
      <w:r>
        <w:rPr>
          <w:spacing w:val="60"/>
        </w:rPr>
        <w:t xml:space="preserve"> </w:t>
      </w:r>
      <w:r>
        <w:rPr>
          <w:spacing w:val="-1"/>
        </w:rPr>
        <w:t>The</w:t>
      </w:r>
      <w:r>
        <w:rPr>
          <w:spacing w:val="22"/>
          <w:w w:val="99"/>
        </w:rPr>
        <w:t xml:space="preserve"> </w:t>
      </w:r>
      <w:r>
        <w:t>equipment</w:t>
      </w:r>
      <w:r>
        <w:rPr>
          <w:spacing w:val="-10"/>
        </w:rPr>
        <w:t xml:space="preserve"> </w:t>
      </w:r>
      <w:r>
        <w:t>grounding</w:t>
      </w:r>
      <w:r>
        <w:rPr>
          <w:spacing w:val="-9"/>
        </w:rPr>
        <w:t xml:space="preserve"> </w:t>
      </w:r>
      <w:r>
        <w:t>conductor</w:t>
      </w:r>
      <w:r>
        <w:rPr>
          <w:spacing w:val="-9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connected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proper</w:t>
      </w:r>
      <w:r>
        <w:rPr>
          <w:w w:val="99"/>
        </w:rPr>
        <w:t xml:space="preserve"> </w:t>
      </w:r>
      <w:r>
        <w:t>terminal.</w:t>
      </w:r>
    </w:p>
    <w:p w:rsidR="00736333" w:rsidRDefault="00736333" w:rsidP="00D6514C">
      <w:pPr>
        <w:pStyle w:val="BodyText"/>
        <w:numPr>
          <w:ilvl w:val="0"/>
          <w:numId w:val="65"/>
        </w:numPr>
        <w:tabs>
          <w:tab w:val="left" w:pos="910"/>
          <w:tab w:val="left" w:pos="1269"/>
        </w:tabs>
        <w:kinsoku w:val="0"/>
        <w:overflowPunct w:val="0"/>
        <w:spacing w:line="341" w:lineRule="auto"/>
        <w:ind w:right="4435"/>
      </w:pPr>
      <w: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tests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performed:</w:t>
      </w:r>
      <w:r>
        <w:rPr>
          <w:spacing w:val="23"/>
          <w:w w:val="99"/>
        </w:rPr>
        <w:t xml:space="preserve"> </w:t>
      </w:r>
      <w:r>
        <w:t>i</w:t>
      </w:r>
      <w:r>
        <w:tab/>
        <w:t>before</w:t>
      </w:r>
      <w:r>
        <w:rPr>
          <w:spacing w:val="-9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use;</w:t>
      </w:r>
    </w:p>
    <w:p w:rsidR="00736333" w:rsidRDefault="00736333" w:rsidP="00D6514C">
      <w:pPr>
        <w:pStyle w:val="BodyText"/>
        <w:numPr>
          <w:ilvl w:val="0"/>
          <w:numId w:val="64"/>
        </w:numPr>
        <w:tabs>
          <w:tab w:val="left" w:pos="1271"/>
        </w:tabs>
        <w:kinsoku w:val="0"/>
        <w:overflowPunct w:val="0"/>
        <w:spacing w:before="3"/>
        <w:ind w:hanging="360"/>
      </w:pPr>
      <w:r>
        <w:t>before</w:t>
      </w:r>
      <w:r>
        <w:rPr>
          <w:spacing w:val="-9"/>
        </w:rPr>
        <w:t xml:space="preserve"> </w:t>
      </w:r>
      <w:r>
        <w:t>equipment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returned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rPr>
          <w:spacing w:val="-1"/>
        </w:rPr>
        <w:t>following</w:t>
      </w:r>
      <w:r>
        <w:rPr>
          <w:spacing w:val="-8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repairs;</w:t>
      </w:r>
    </w:p>
    <w:p w:rsidR="00736333" w:rsidRDefault="00736333" w:rsidP="00D6514C">
      <w:pPr>
        <w:pStyle w:val="BodyText"/>
        <w:numPr>
          <w:ilvl w:val="0"/>
          <w:numId w:val="64"/>
        </w:numPr>
        <w:tabs>
          <w:tab w:val="left" w:pos="1271"/>
        </w:tabs>
        <w:kinsoku w:val="0"/>
        <w:overflowPunct w:val="0"/>
        <w:spacing w:before="3"/>
        <w:ind w:hanging="360"/>
        <w:sectPr w:rsidR="00736333">
          <w:pgSz w:w="12240" w:h="15840"/>
          <w:pgMar w:top="520" w:right="1360" w:bottom="1000" w:left="1340" w:header="0" w:footer="804" w:gutter="0"/>
          <w:cols w:space="720" w:equalWidth="0">
            <w:col w:w="9540"/>
          </w:cols>
          <w:noEndnote/>
        </w:sectPr>
      </w:pPr>
    </w:p>
    <w:p w:rsidR="00736333" w:rsidRDefault="00736333" w:rsidP="00D6514C">
      <w:pPr>
        <w:pStyle w:val="BodyText"/>
        <w:numPr>
          <w:ilvl w:val="0"/>
          <w:numId w:val="64"/>
        </w:numPr>
        <w:tabs>
          <w:tab w:val="left" w:pos="1271"/>
        </w:tabs>
        <w:kinsoku w:val="0"/>
        <w:overflowPunct w:val="0"/>
        <w:spacing w:before="53"/>
        <w:ind w:right="752" w:hanging="360"/>
      </w:pPr>
      <w:r>
        <w:lastRenderedPageBreak/>
        <w:t>before</w:t>
      </w:r>
      <w:r>
        <w:rPr>
          <w:spacing w:val="-8"/>
        </w:rPr>
        <w:t xml:space="preserve"> </w:t>
      </w:r>
      <w:r>
        <w:t>equipment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incident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24"/>
          <w:w w:val="99"/>
        </w:rPr>
        <w:t xml:space="preserve"> </w:t>
      </w:r>
      <w:r>
        <w:t>reasonably</w:t>
      </w:r>
      <w:r>
        <w:rPr>
          <w:spacing w:val="-10"/>
        </w:rPr>
        <w:t xml:space="preserve"> </w:t>
      </w:r>
      <w:r>
        <w:t>suspected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caused</w:t>
      </w:r>
      <w:r>
        <w:rPr>
          <w:spacing w:val="-10"/>
        </w:rPr>
        <w:t xml:space="preserve"> </w:t>
      </w:r>
      <w:r>
        <w:t>damage</w:t>
      </w:r>
      <w:r>
        <w:rPr>
          <w:spacing w:val="-10"/>
        </w:rPr>
        <w:t xml:space="preserve"> </w:t>
      </w:r>
      <w:r>
        <w:t>(for</w:t>
      </w:r>
      <w:r>
        <w:rPr>
          <w:spacing w:val="-10"/>
        </w:rPr>
        <w:t xml:space="preserve"> </w:t>
      </w:r>
      <w:r>
        <w:t>example,</w:t>
      </w:r>
      <w:r>
        <w:rPr>
          <w:w w:val="99"/>
        </w:rPr>
        <w:t xml:space="preserve"> </w:t>
      </w:r>
      <w:r>
        <w:rPr>
          <w:spacing w:val="-1"/>
        </w:rPr>
        <w:t>when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cord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over);</w:t>
      </w:r>
      <w:r>
        <w:rPr>
          <w:spacing w:val="-5"/>
        </w:rPr>
        <w:t xml:space="preserve"> </w:t>
      </w:r>
      <w:r>
        <w:t>and</w:t>
      </w:r>
    </w:p>
    <w:p w:rsidR="00736333" w:rsidRDefault="00736333" w:rsidP="00D6514C">
      <w:pPr>
        <w:pStyle w:val="BodyText"/>
        <w:numPr>
          <w:ilvl w:val="0"/>
          <w:numId w:val="64"/>
        </w:numPr>
        <w:tabs>
          <w:tab w:val="left" w:pos="1270"/>
        </w:tabs>
        <w:kinsoku w:val="0"/>
        <w:overflowPunct w:val="0"/>
        <w:spacing w:before="90"/>
        <w:ind w:left="1269" w:right="473" w:hanging="359"/>
      </w:pPr>
      <w:r>
        <w:t>at</w:t>
      </w:r>
      <w:r>
        <w:rPr>
          <w:spacing w:val="-7"/>
        </w:rPr>
        <w:t xml:space="preserve"> </w:t>
      </w:r>
      <w:r>
        <w:t>intervals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exceed</w:t>
      </w:r>
      <w:r>
        <w:rPr>
          <w:spacing w:val="-6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months,</w:t>
      </w:r>
      <w:r>
        <w:rPr>
          <w:spacing w:val="-7"/>
        </w:rPr>
        <w:t xml:space="preserve"> </w:t>
      </w:r>
      <w:r>
        <w:t>except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cord</w:t>
      </w:r>
      <w:r>
        <w:rPr>
          <w:spacing w:val="-6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and</w:t>
      </w:r>
      <w:r>
        <w:rPr>
          <w:w w:val="99"/>
        </w:rPr>
        <w:t xml:space="preserve"> </w:t>
      </w:r>
      <w:r>
        <w:t>receptacles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fixed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exposed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damage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27"/>
          <w:w w:val="99"/>
        </w:rPr>
        <w:t xml:space="preserve"> </w:t>
      </w:r>
      <w:r>
        <w:t>tested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intervals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exceeding</w:t>
      </w:r>
      <w:r>
        <w:rPr>
          <w:spacing w:val="-8"/>
        </w:rPr>
        <w:t xml:space="preserve"> </w:t>
      </w:r>
      <w:r>
        <w:t>6</w:t>
      </w:r>
      <w:r>
        <w:rPr>
          <w:spacing w:val="-8"/>
        </w:rPr>
        <w:t xml:space="preserve"> </w:t>
      </w:r>
      <w:r>
        <w:t>months.</w:t>
      </w:r>
    </w:p>
    <w:p w:rsidR="00736333" w:rsidRDefault="00736333">
      <w:pPr>
        <w:pStyle w:val="BodyText"/>
        <w:kinsoku w:val="0"/>
        <w:overflowPunct w:val="0"/>
        <w:spacing w:before="90"/>
        <w:ind w:right="307"/>
      </w:pPr>
      <w:r>
        <w:rPr>
          <w:spacing w:val="-1"/>
        </w:rPr>
        <w:t>Employees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permitted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equipment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falls</w:t>
      </w:r>
      <w:r>
        <w:rPr>
          <w:spacing w:val="-7"/>
        </w:rPr>
        <w:t xml:space="preserve"> </w:t>
      </w:r>
      <w:r>
        <w:rPr>
          <w:spacing w:val="-1"/>
        </w:rP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35"/>
          <w:w w:val="99"/>
        </w:rPr>
        <w:t xml:space="preserve"> </w:t>
      </w:r>
      <w:r>
        <w:t>scope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passed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tests</w:t>
      </w:r>
      <w:r>
        <w:rPr>
          <w:spacing w:val="-7"/>
        </w:rPr>
        <w:t xml:space="preserve"> </w:t>
      </w:r>
      <w:r>
        <w:t>and</w:t>
      </w:r>
      <w:r>
        <w:rPr>
          <w:spacing w:val="24"/>
          <w:w w:val="99"/>
        </w:rPr>
        <w:t xml:space="preserve"> </w:t>
      </w:r>
      <w:r>
        <w:t>inspections</w:t>
      </w:r>
      <w:r>
        <w:rPr>
          <w:spacing w:val="-8"/>
        </w:rPr>
        <w:t xml:space="preserve"> </w:t>
      </w:r>
      <w:r>
        <w:t>noted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paragraphs</w:t>
      </w:r>
      <w:r>
        <w:rPr>
          <w:spacing w:val="-8"/>
        </w:rPr>
        <w:t xml:space="preserve"> </w:t>
      </w:r>
      <w:r>
        <w:t>a.,</w:t>
      </w:r>
      <w:r>
        <w:rPr>
          <w:spacing w:val="-7"/>
        </w:rPr>
        <w:t xml:space="preserve"> </w:t>
      </w:r>
      <w:r>
        <w:t>b.,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c.,</w:t>
      </w:r>
      <w:r>
        <w:rPr>
          <w:spacing w:val="-7"/>
        </w:rPr>
        <w:t xml:space="preserve"> </w:t>
      </w:r>
      <w:r>
        <w:t>above.</w:t>
      </w:r>
      <w:r>
        <w:rPr>
          <w:spacing w:val="63"/>
        </w:rPr>
        <w:t xml:space="preserve"> </w:t>
      </w:r>
      <w:r>
        <w:rPr>
          <w:spacing w:val="-1"/>
        </w:rPr>
        <w:t>Faulty</w:t>
      </w:r>
      <w:r>
        <w:rPr>
          <w:spacing w:val="-7"/>
        </w:rPr>
        <w:t xml:space="preserve"> </w:t>
      </w:r>
      <w:r>
        <w:t>equipment</w:t>
      </w:r>
      <w:r>
        <w:rPr>
          <w:spacing w:val="25"/>
          <w:w w:val="9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immediately</w:t>
      </w:r>
      <w:r>
        <w:rPr>
          <w:spacing w:val="-7"/>
        </w:rPr>
        <w:t xml:space="preserve"> </w:t>
      </w:r>
      <w:r>
        <w:t>discarded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tagged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faulty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immediately</w:t>
      </w:r>
      <w:r>
        <w:rPr>
          <w:spacing w:val="-8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for</w:t>
      </w:r>
      <w:r>
        <w:rPr>
          <w:spacing w:val="23"/>
          <w:w w:val="99"/>
        </w:rPr>
        <w:t xml:space="preserve"> </w:t>
      </w:r>
      <w:r>
        <w:t>repair.</w:t>
      </w:r>
    </w:p>
    <w:p w:rsidR="00736333" w:rsidRDefault="00736333">
      <w:pPr>
        <w:pStyle w:val="BodyText"/>
        <w:kinsoku w:val="0"/>
        <w:overflowPunct w:val="0"/>
        <w:spacing w:before="90"/>
        <w:ind w:right="113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tests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inspections</w:t>
      </w:r>
      <w:r>
        <w:rPr>
          <w:spacing w:val="-6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recorded.</w:t>
      </w:r>
      <w:r>
        <w:rPr>
          <w:spacing w:val="6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record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27"/>
          <w:w w:val="99"/>
        </w:rPr>
        <w:t xml:space="preserve"> </w:t>
      </w:r>
      <w:r>
        <w:t>identify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receptacle,</w:t>
      </w:r>
      <w:r>
        <w:rPr>
          <w:spacing w:val="-9"/>
        </w:rPr>
        <w:t xml:space="preserve"> </w:t>
      </w:r>
      <w:r>
        <w:t>cord</w:t>
      </w:r>
      <w:r>
        <w:rPr>
          <w:spacing w:val="-9"/>
        </w:rPr>
        <w:t xml:space="preserve"> </w:t>
      </w:r>
      <w:r>
        <w:t>set,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cord-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plug-connected</w:t>
      </w:r>
      <w:r>
        <w:rPr>
          <w:w w:val="99"/>
        </w:rPr>
        <w:t xml:space="preserve">  </w:t>
      </w:r>
      <w:r>
        <w:t>equipment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passed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shall</w:t>
      </w:r>
      <w:r>
        <w:rPr>
          <w:spacing w:val="-6"/>
        </w:rPr>
        <w:t xml:space="preserve"> </w:t>
      </w:r>
      <w:r>
        <w:t>indicate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t>tested</w:t>
      </w:r>
      <w:r>
        <w:rPr>
          <w:spacing w:val="22"/>
          <w:w w:val="99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interval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t>tested.</w:t>
      </w:r>
    </w:p>
    <w:p w:rsidR="00736333" w:rsidRDefault="00736333">
      <w:pPr>
        <w:pStyle w:val="BodyText"/>
        <w:kinsoku w:val="0"/>
        <w:overflowPunct w:val="0"/>
        <w:spacing w:before="90"/>
        <w:ind w:right="262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record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kept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logs,</w:t>
      </w:r>
      <w:r>
        <w:rPr>
          <w:spacing w:val="-6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coding,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effective</w:t>
      </w:r>
      <w:r>
        <w:rPr>
          <w:spacing w:val="-6"/>
        </w:rPr>
        <w:t xml:space="preserve"> </w:t>
      </w:r>
      <w:r>
        <w:t>means.</w:t>
      </w:r>
      <w:r>
        <w:rPr>
          <w:spacing w:val="25"/>
          <w:w w:val="99"/>
        </w:rPr>
        <w:t xml:space="preserve"> </w:t>
      </w:r>
      <w:r>
        <w:rPr>
          <w:spacing w:val="-1"/>
        </w:rPr>
        <w:t>Only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  <w:bCs/>
        </w:rPr>
        <w:t>latest</w:t>
      </w:r>
      <w:r>
        <w:rPr>
          <w:b/>
          <w:bCs/>
          <w:spacing w:val="-6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inspection</w:t>
      </w:r>
      <w:r>
        <w:rPr>
          <w:spacing w:val="-6"/>
        </w:rPr>
        <w:t xml:space="preserve"> </w:t>
      </w:r>
      <w:r>
        <w:t>and</w:t>
      </w:r>
      <w:r>
        <w:rPr>
          <w:spacing w:val="23"/>
          <w:w w:val="99"/>
        </w:rPr>
        <w:t xml:space="preserve"> </w:t>
      </w:r>
      <w:r>
        <w:t>review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affected</w:t>
      </w:r>
      <w:r>
        <w:rPr>
          <w:spacing w:val="-9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1"/>
        </w:rPr>
        <w:t>OSHA</w:t>
      </w:r>
      <w:r>
        <w:rPr>
          <w:spacing w:val="-10"/>
        </w:rPr>
        <w:t xml:space="preserve"> </w:t>
      </w:r>
      <w:r>
        <w:t>representatives.</w:t>
      </w:r>
      <w:r>
        <w:rPr>
          <w:spacing w:val="59"/>
        </w:rPr>
        <w:t xml:space="preserve"> </w:t>
      </w:r>
      <w:r>
        <w:rPr>
          <w:spacing w:val="-1"/>
        </w:rPr>
        <w:t>Previous</w:t>
      </w:r>
      <w:r>
        <w:rPr>
          <w:spacing w:val="-9"/>
        </w:rPr>
        <w:t xml:space="preserve"> </w:t>
      </w:r>
      <w:r>
        <w:t>logs</w:t>
      </w:r>
      <w:r>
        <w:rPr>
          <w:spacing w:val="28"/>
          <w:w w:val="99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destroyed.</w:t>
      </w:r>
    </w:p>
    <w:p w:rsidR="00736333" w:rsidRDefault="00736333">
      <w:pPr>
        <w:pStyle w:val="BodyText"/>
        <w:kinsoku w:val="0"/>
        <w:overflowPunct w:val="0"/>
        <w:spacing w:before="89"/>
        <w:ind w:right="262"/>
      </w:pPr>
      <w:r>
        <w:t>While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written</w:t>
      </w:r>
      <w:r>
        <w:rPr>
          <w:spacing w:val="-7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identifying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equipment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is</w:t>
      </w:r>
      <w:r>
        <w:rPr>
          <w:spacing w:val="26"/>
          <w:w w:val="99"/>
        </w:rPr>
        <w:t xml:space="preserve"> </w:t>
      </w:r>
      <w:r>
        <w:t>acceptable,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colored</w:t>
      </w:r>
      <w:r>
        <w:rPr>
          <w:spacing w:val="-9"/>
        </w:rPr>
        <w:t xml:space="preserve"> </w:t>
      </w:r>
      <w:r>
        <w:t>electrical</w:t>
      </w:r>
      <w:r>
        <w:rPr>
          <w:spacing w:val="-10"/>
        </w:rPr>
        <w:t xml:space="preserve"> </w:t>
      </w:r>
      <w:r>
        <w:t>tape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cords,</w:t>
      </w:r>
      <w:r>
        <w:rPr>
          <w:spacing w:val="-9"/>
        </w:rPr>
        <w:t xml:space="preserve"> </w:t>
      </w:r>
      <w:r>
        <w:t>receptacles</w:t>
      </w:r>
      <w:r>
        <w:rPr>
          <w:spacing w:val="-10"/>
        </w:rPr>
        <w:t xml:space="preserve"> </w:t>
      </w:r>
      <w:r>
        <w:t>and</w:t>
      </w:r>
      <w:r>
        <w:rPr>
          <w:w w:val="99"/>
        </w:rPr>
        <w:t xml:space="preserve"> </w:t>
      </w:r>
      <w:r>
        <w:t>equipment</w:t>
      </w:r>
      <w:r>
        <w:rPr>
          <w:spacing w:val="-7"/>
        </w:rPr>
        <w:t xml:space="preserve"> </w:t>
      </w:r>
      <w:r>
        <w:t>indicating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period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tests</w:t>
      </w:r>
      <w:r>
        <w:rPr>
          <w:spacing w:val="-6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easier</w:t>
      </w:r>
      <w:r>
        <w:rPr>
          <w:spacing w:val="-6"/>
        </w:rPr>
        <w:t xml:space="preserve"> </w:t>
      </w:r>
      <w:r>
        <w:t>to</w:t>
      </w:r>
      <w:r>
        <w:rPr>
          <w:w w:val="99"/>
        </w:rPr>
        <w:t xml:space="preserve"> </w:t>
      </w:r>
      <w:r>
        <w:t>accomplish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confusing.</w:t>
      </w:r>
    </w:p>
    <w:p w:rsidR="00736333" w:rsidRDefault="00736333">
      <w:pPr>
        <w:pStyle w:val="BodyText"/>
        <w:kinsoku w:val="0"/>
        <w:overflowPunct w:val="0"/>
        <w:spacing w:before="90"/>
        <w:ind w:right="262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competent</w:t>
      </w:r>
      <w:r>
        <w:rPr>
          <w:spacing w:val="-8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outlet</w:t>
      </w:r>
      <w:r>
        <w:rPr>
          <w:spacing w:val="-7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ampere</w:t>
      </w:r>
      <w:r>
        <w:rPr>
          <w:spacing w:val="25"/>
          <w:w w:val="99"/>
        </w:rPr>
        <w:t xml:space="preserve"> </w:t>
      </w:r>
      <w:r>
        <w:t>rating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less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served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comply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rPr>
          <w:spacing w:val="-1"/>
        </w:rPr>
        <w:t>following:</w:t>
      </w:r>
    </w:p>
    <w:p w:rsidR="00736333" w:rsidRDefault="00736333">
      <w:pPr>
        <w:pStyle w:val="BodyText"/>
        <w:tabs>
          <w:tab w:val="left" w:pos="4239"/>
        </w:tabs>
        <w:kinsoku w:val="0"/>
        <w:overflowPunct w:val="0"/>
        <w:spacing w:line="321" w:lineRule="exact"/>
        <w:ind w:left="549"/>
      </w:pPr>
      <w:r>
        <w:t>a.</w:t>
      </w:r>
      <w:r>
        <w:rPr>
          <w:spacing w:val="45"/>
        </w:rPr>
        <w:t xml:space="preserve"> </w:t>
      </w:r>
      <w:r>
        <w:rPr>
          <w:spacing w:val="-1"/>
        </w:rPr>
        <w:t>Single</w:t>
      </w:r>
      <w:r>
        <w:rPr>
          <w:spacing w:val="-2"/>
        </w:rPr>
        <w:t xml:space="preserve"> </w:t>
      </w:r>
      <w:r>
        <w:t>receptacles:</w:t>
      </w:r>
      <w:r>
        <w:tab/>
        <w:t>a</w:t>
      </w:r>
      <w:r>
        <w:rPr>
          <w:spacing w:val="-8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receptacle</w:t>
      </w:r>
      <w:r>
        <w:rPr>
          <w:spacing w:val="-8"/>
        </w:rPr>
        <w:t xml:space="preserve"> </w:t>
      </w:r>
      <w:r>
        <w:t>installed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an</w:t>
      </w:r>
    </w:p>
    <w:p w:rsidR="00736333" w:rsidRDefault="00736333">
      <w:pPr>
        <w:pStyle w:val="BodyText"/>
        <w:kinsoku w:val="0"/>
        <w:overflowPunct w:val="0"/>
        <w:spacing w:before="0"/>
        <w:ind w:left="4240" w:right="262"/>
      </w:pPr>
      <w:r>
        <w:t>individual</w:t>
      </w:r>
      <w:r>
        <w:rPr>
          <w:spacing w:val="-9"/>
        </w:rPr>
        <w:t xml:space="preserve"> </w:t>
      </w:r>
      <w:r>
        <w:t>branch</w:t>
      </w:r>
      <w:r>
        <w:rPr>
          <w:spacing w:val="-8"/>
        </w:rPr>
        <w:t xml:space="preserve"> </w:t>
      </w:r>
      <w:r>
        <w:t>circuit</w:t>
      </w:r>
      <w:r>
        <w:rPr>
          <w:spacing w:val="-9"/>
        </w:rPr>
        <w:t xml:space="preserve"> </w:t>
      </w:r>
      <w:r>
        <w:t>shall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an</w:t>
      </w:r>
      <w:r>
        <w:rPr>
          <w:w w:val="99"/>
        </w:rPr>
        <w:t xml:space="preserve"> </w:t>
      </w:r>
      <w:r>
        <w:t>ampere</w:t>
      </w:r>
      <w:r>
        <w:rPr>
          <w:spacing w:val="-6"/>
        </w:rPr>
        <w:t xml:space="preserve"> </w:t>
      </w:r>
      <w:r>
        <w:t>rating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w w:val="99"/>
        </w:rPr>
        <w:t xml:space="preserve"> </w:t>
      </w:r>
      <w:r>
        <w:t>branch</w:t>
      </w:r>
      <w:r>
        <w:rPr>
          <w:spacing w:val="-17"/>
        </w:rPr>
        <w:t xml:space="preserve"> </w:t>
      </w:r>
      <w:r>
        <w:t>circuit.</w:t>
      </w:r>
    </w:p>
    <w:p w:rsidR="00736333" w:rsidRDefault="00736333">
      <w:pPr>
        <w:pStyle w:val="BodyText"/>
        <w:tabs>
          <w:tab w:val="left" w:pos="909"/>
        </w:tabs>
        <w:kinsoku w:val="0"/>
        <w:overflowPunct w:val="0"/>
        <w:spacing w:line="321" w:lineRule="exact"/>
        <w:ind w:left="549"/>
      </w:pPr>
      <w:r>
        <w:t>b</w:t>
      </w:r>
      <w:r>
        <w:tab/>
      </w:r>
      <w:r>
        <w:rPr>
          <w:spacing w:val="-1"/>
        </w:rPr>
        <w:t>Two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receptacles:</w:t>
      </w:r>
      <w:r>
        <w:rPr>
          <w:spacing w:val="74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branch</w:t>
      </w:r>
      <w:r>
        <w:rPr>
          <w:spacing w:val="-7"/>
        </w:rPr>
        <w:t xml:space="preserve"> </w:t>
      </w:r>
      <w:r>
        <w:t>circuit</w:t>
      </w:r>
    </w:p>
    <w:p w:rsidR="00736333" w:rsidRDefault="00736333">
      <w:pPr>
        <w:pStyle w:val="BodyText"/>
        <w:kinsoku w:val="0"/>
        <w:overflowPunct w:val="0"/>
        <w:spacing w:before="0"/>
        <w:ind w:left="4240" w:right="262"/>
      </w:pPr>
      <w:r>
        <w:t>supplying</w:t>
      </w:r>
      <w:r>
        <w:rPr>
          <w:spacing w:val="-9"/>
        </w:rPr>
        <w:t xml:space="preserve"> </w:t>
      </w:r>
      <w:r>
        <w:rPr>
          <w:spacing w:val="-1"/>
        </w:rPr>
        <w:t>two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receptacles</w:t>
      </w:r>
      <w:r>
        <w:rPr>
          <w:spacing w:val="-8"/>
        </w:rPr>
        <w:t xml:space="preserve"> </w:t>
      </w:r>
      <w:r>
        <w:t>or</w:t>
      </w:r>
      <w:r>
        <w:rPr>
          <w:spacing w:val="22"/>
          <w:w w:val="99"/>
        </w:rPr>
        <w:t xml:space="preserve"> </w:t>
      </w:r>
      <w:r>
        <w:t>outlets,</w:t>
      </w:r>
      <w:r>
        <w:rPr>
          <w:spacing w:val="-12"/>
        </w:rPr>
        <w:t xml:space="preserve"> </w:t>
      </w:r>
      <w:r>
        <w:t>receptacle</w:t>
      </w:r>
      <w:r>
        <w:rPr>
          <w:spacing w:val="-12"/>
        </w:rPr>
        <w:t xml:space="preserve"> </w:t>
      </w:r>
      <w:r>
        <w:t>ratings</w:t>
      </w:r>
      <w:r>
        <w:rPr>
          <w:spacing w:val="-11"/>
        </w:rPr>
        <w:t xml:space="preserve"> </w:t>
      </w:r>
      <w:r>
        <w:t>shall</w:t>
      </w:r>
      <w:r>
        <w:rPr>
          <w:spacing w:val="-12"/>
        </w:rPr>
        <w:t xml:space="preserve"> </w:t>
      </w:r>
      <w:r>
        <w:t>conform</w:t>
      </w:r>
      <w:r>
        <w:rPr>
          <w:w w:val="9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listed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below</w:t>
      </w:r>
      <w:r>
        <w:rPr>
          <w:spacing w:val="-7"/>
        </w:rPr>
        <w:t xml:space="preserve"> </w:t>
      </w:r>
      <w:r>
        <w:t>table.</w:t>
      </w:r>
    </w:p>
    <w:p w:rsidR="00736333" w:rsidRDefault="00736333">
      <w:pPr>
        <w:pStyle w:val="BodyText"/>
        <w:kinsoku w:val="0"/>
        <w:overflowPunct w:val="0"/>
        <w:spacing w:line="321" w:lineRule="exact"/>
        <w:ind w:left="549" w:right="262"/>
      </w:pPr>
      <w:r>
        <w:t>c.</w:t>
      </w:r>
      <w:r>
        <w:rPr>
          <w:spacing w:val="52"/>
        </w:rPr>
        <w:t xml:space="preserve"> </w:t>
      </w:r>
      <w:r>
        <w:rPr>
          <w:spacing w:val="-1"/>
        </w:rPr>
        <w:t>Receptacles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</w:p>
    <w:p w:rsidR="00736333" w:rsidRDefault="00736333">
      <w:pPr>
        <w:pStyle w:val="BodyText"/>
        <w:tabs>
          <w:tab w:val="left" w:pos="4239"/>
        </w:tabs>
        <w:kinsoku w:val="0"/>
        <w:overflowPunct w:val="0"/>
        <w:spacing w:before="0" w:line="320" w:lineRule="exact"/>
        <w:ind w:left="910"/>
      </w:pPr>
      <w:r>
        <w:t>connection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motors:</w:t>
      </w:r>
      <w:r>
        <w:tab/>
        <w:t>the</w:t>
      </w:r>
      <w:r>
        <w:rPr>
          <w:spacing w:val="-7"/>
        </w:rPr>
        <w:t xml:space="preserve"> </w:t>
      </w:r>
      <w:r>
        <w:t>rating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attachment</w:t>
      </w:r>
      <w:r>
        <w:rPr>
          <w:spacing w:val="-6"/>
        </w:rPr>
        <w:t xml:space="preserve"> </w:t>
      </w:r>
      <w:r>
        <w:t>plug</w:t>
      </w:r>
      <w:r>
        <w:rPr>
          <w:spacing w:val="-6"/>
        </w:rPr>
        <w:t xml:space="preserve"> </w:t>
      </w:r>
      <w:r>
        <w:t>or</w:t>
      </w:r>
    </w:p>
    <w:p w:rsidR="00736333" w:rsidRDefault="00736333">
      <w:pPr>
        <w:pStyle w:val="BodyText"/>
        <w:kinsoku w:val="0"/>
        <w:overflowPunct w:val="0"/>
        <w:spacing w:before="0"/>
        <w:ind w:left="4240" w:right="262"/>
      </w:pPr>
      <w:r>
        <w:t>receptacle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cord-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plug-</w:t>
      </w:r>
      <w:r>
        <w:rPr>
          <w:w w:val="99"/>
        </w:rPr>
        <w:t xml:space="preserve"> </w:t>
      </w:r>
      <w:r>
        <w:t>connection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motor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branch</w:t>
      </w:r>
      <w:r>
        <w:rPr>
          <w:spacing w:val="-7"/>
        </w:rPr>
        <w:t xml:space="preserve"> </w:t>
      </w:r>
      <w:r>
        <w:t>circuit</w:t>
      </w:r>
      <w:r>
        <w:rPr>
          <w:w w:val="99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exceed</w:t>
      </w:r>
      <w:r>
        <w:rPr>
          <w:spacing w:val="-6"/>
        </w:rPr>
        <w:t xml:space="preserve"> </w:t>
      </w:r>
      <w:r>
        <w:t>15</w:t>
      </w:r>
      <w:r>
        <w:rPr>
          <w:spacing w:val="-6"/>
        </w:rPr>
        <w:t xml:space="preserve"> </w:t>
      </w:r>
      <w:r>
        <w:t>amperes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125</w:t>
      </w:r>
      <w:r>
        <w:rPr>
          <w:spacing w:val="-6"/>
        </w:rPr>
        <w:t xml:space="preserve"> </w:t>
      </w:r>
      <w:r>
        <w:t>volts</w:t>
      </w:r>
      <w:r>
        <w:rPr>
          <w:spacing w:val="23"/>
          <w:w w:val="9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amperes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250</w:t>
      </w:r>
      <w:r>
        <w:rPr>
          <w:spacing w:val="-6"/>
        </w:rPr>
        <w:t xml:space="preserve"> </w:t>
      </w:r>
      <w:r>
        <w:t>volts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individual</w:t>
      </w:r>
      <w:r>
        <w:rPr>
          <w:w w:val="99"/>
        </w:rPr>
        <w:t xml:space="preserve"> </w:t>
      </w:r>
      <w:r>
        <w:t>overload</w:t>
      </w:r>
      <w:r>
        <w:rPr>
          <w:spacing w:val="-12"/>
        </w:rPr>
        <w:t xml:space="preserve"> </w:t>
      </w:r>
      <w:r>
        <w:t>protection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omitted.</w:t>
      </w:r>
    </w:p>
    <w:p w:rsidR="00736333" w:rsidRDefault="00736333">
      <w:pPr>
        <w:pStyle w:val="BodyText"/>
        <w:kinsoku w:val="0"/>
        <w:overflowPunct w:val="0"/>
        <w:spacing w:before="0"/>
        <w:ind w:left="4240" w:right="262"/>
        <w:sectPr w:rsidR="00736333">
          <w:pgSz w:w="12240" w:h="15840"/>
          <w:pgMar w:top="520" w:right="1360" w:bottom="1000" w:left="1340" w:header="0" w:footer="804" w:gutter="0"/>
          <w:cols w:space="720"/>
          <w:noEndnote/>
        </w:sectPr>
      </w:pPr>
    </w:p>
    <w:p w:rsidR="00736333" w:rsidRDefault="00736333">
      <w:pPr>
        <w:pStyle w:val="BodyText"/>
        <w:tabs>
          <w:tab w:val="left" w:pos="4518"/>
        </w:tabs>
        <w:kinsoku w:val="0"/>
        <w:overflowPunct w:val="0"/>
        <w:spacing w:before="51" w:line="341" w:lineRule="auto"/>
        <w:ind w:left="510" w:right="1451" w:firstLine="980"/>
      </w:pPr>
      <w:r>
        <w:rPr>
          <w:spacing w:val="-1"/>
          <w:u w:val="thick"/>
        </w:rPr>
        <w:lastRenderedPageBreak/>
        <w:t>TABLE:</w:t>
      </w:r>
      <w:r>
        <w:rPr>
          <w:spacing w:val="59"/>
          <w:u w:val="thick"/>
        </w:rPr>
        <w:t xml:space="preserve"> </w:t>
      </w:r>
      <w:r>
        <w:rPr>
          <w:spacing w:val="-1"/>
          <w:u w:val="thick"/>
        </w:rPr>
        <w:t>Receptacle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Ratings</w:t>
      </w:r>
      <w:r>
        <w:rPr>
          <w:spacing w:val="-10"/>
          <w:u w:val="thick"/>
        </w:rPr>
        <w:t xml:space="preserve"> </w:t>
      </w:r>
      <w:r>
        <w:rPr>
          <w:u w:val="thick"/>
        </w:rPr>
        <w:t>for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Various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Size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Circuits</w:t>
      </w:r>
      <w:r>
        <w:rPr>
          <w:spacing w:val="67"/>
          <w:w w:val="99"/>
        </w:rPr>
        <w:t xml:space="preserve"> </w:t>
      </w:r>
      <w:r>
        <w:rPr>
          <w:spacing w:val="-1"/>
          <w:u w:val="thick"/>
        </w:rPr>
        <w:t>Circuit</w:t>
      </w:r>
      <w:r>
        <w:rPr>
          <w:spacing w:val="-3"/>
          <w:u w:val="thick"/>
        </w:rPr>
        <w:t xml:space="preserve"> </w:t>
      </w:r>
      <w:r>
        <w:rPr>
          <w:u w:val="thick"/>
        </w:rPr>
        <w:t>rating</w:t>
      </w:r>
      <w:r>
        <w:rPr>
          <w:spacing w:val="-2"/>
          <w:u w:val="thick"/>
        </w:rPr>
        <w:t xml:space="preserve"> </w:t>
      </w:r>
      <w:r>
        <w:rPr>
          <w:u w:val="thick"/>
        </w:rPr>
        <w:t>amperes</w:t>
      </w:r>
      <w:r>
        <w:tab/>
      </w:r>
      <w:r>
        <w:rPr>
          <w:spacing w:val="-1"/>
          <w:u w:val="thick"/>
        </w:rPr>
        <w:t>Receptacle</w:t>
      </w:r>
      <w:r>
        <w:rPr>
          <w:spacing w:val="-16"/>
          <w:u w:val="thick"/>
        </w:rPr>
        <w:t xml:space="preserve"> </w:t>
      </w:r>
      <w:r>
        <w:rPr>
          <w:u w:val="thick"/>
        </w:rPr>
        <w:t>rating</w:t>
      </w:r>
      <w:r>
        <w:rPr>
          <w:spacing w:val="-17"/>
          <w:u w:val="thick"/>
        </w:rPr>
        <w:t xml:space="preserve"> </w:t>
      </w:r>
      <w:r>
        <w:rPr>
          <w:u w:val="thick"/>
        </w:rPr>
        <w:t>amperes</w:t>
      </w:r>
    </w:p>
    <w:p w:rsidR="00736333" w:rsidRDefault="00736333">
      <w:pPr>
        <w:pStyle w:val="BodyText"/>
        <w:tabs>
          <w:tab w:val="left" w:pos="5150"/>
        </w:tabs>
        <w:kinsoku w:val="0"/>
        <w:overflowPunct w:val="0"/>
        <w:spacing w:before="3" w:line="321" w:lineRule="exact"/>
        <w:ind w:left="1698"/>
      </w:pPr>
      <w:r>
        <w:t>15</w:t>
      </w:r>
      <w:r>
        <w:tab/>
      </w:r>
      <w:r>
        <w:rPr>
          <w:spacing w:val="-1"/>
        </w:rPr>
        <w:t>Not</w:t>
      </w:r>
      <w:r>
        <w:rPr>
          <w:spacing w:val="-7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15</w:t>
      </w:r>
    </w:p>
    <w:p w:rsidR="00736333" w:rsidRDefault="00736333">
      <w:pPr>
        <w:pStyle w:val="BodyText"/>
        <w:tabs>
          <w:tab w:val="left" w:pos="5570"/>
        </w:tabs>
        <w:kinsoku w:val="0"/>
        <w:overflowPunct w:val="0"/>
        <w:spacing w:before="0" w:line="320" w:lineRule="exact"/>
        <w:ind w:left="1698"/>
      </w:pPr>
      <w:r>
        <w:t>20</w:t>
      </w:r>
      <w:r>
        <w:tab/>
        <w:t>15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20</w:t>
      </w:r>
    </w:p>
    <w:p w:rsidR="00736333" w:rsidRDefault="00736333">
      <w:pPr>
        <w:pStyle w:val="BodyText"/>
        <w:tabs>
          <w:tab w:val="left" w:pos="6288"/>
        </w:tabs>
        <w:kinsoku w:val="0"/>
        <w:overflowPunct w:val="0"/>
        <w:spacing w:before="0" w:line="320" w:lineRule="exact"/>
        <w:ind w:left="1698"/>
      </w:pPr>
      <w:r>
        <w:t>30</w:t>
      </w:r>
      <w:r>
        <w:tab/>
        <w:t>30</w:t>
      </w:r>
    </w:p>
    <w:p w:rsidR="00736333" w:rsidRDefault="00736333">
      <w:pPr>
        <w:pStyle w:val="BodyText"/>
        <w:tabs>
          <w:tab w:val="left" w:pos="5570"/>
        </w:tabs>
        <w:kinsoku w:val="0"/>
        <w:overflowPunct w:val="0"/>
        <w:spacing w:before="0" w:line="320" w:lineRule="exact"/>
        <w:ind w:left="1698"/>
      </w:pPr>
      <w:r>
        <w:t>40</w:t>
      </w:r>
      <w:r>
        <w:tab/>
        <w:t>40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50</w:t>
      </w:r>
    </w:p>
    <w:p w:rsidR="00736333" w:rsidRDefault="00736333">
      <w:pPr>
        <w:pStyle w:val="BodyText"/>
        <w:tabs>
          <w:tab w:val="left" w:pos="6288"/>
        </w:tabs>
        <w:kinsoku w:val="0"/>
        <w:overflowPunct w:val="0"/>
        <w:spacing w:before="0" w:line="321" w:lineRule="exact"/>
        <w:ind w:left="1698"/>
      </w:pPr>
      <w:r>
        <w:t>50</w:t>
      </w:r>
      <w:r>
        <w:tab/>
        <w:t>50</w:t>
      </w:r>
    </w:p>
    <w:p w:rsidR="00736333" w:rsidRDefault="00736333">
      <w:pPr>
        <w:pStyle w:val="Heading8"/>
        <w:kinsoku w:val="0"/>
        <w:overflowPunct w:val="0"/>
        <w:spacing w:before="99"/>
        <w:ind w:left="531" w:right="531"/>
        <w:jc w:val="center"/>
        <w:rPr>
          <w:b w:val="0"/>
          <w:bCs w:val="0"/>
        </w:rPr>
      </w:pPr>
      <w:bookmarkStart w:id="50" w:name="bookmark48"/>
      <w:bookmarkStart w:id="51" w:name="bookmark52"/>
      <w:bookmarkEnd w:id="50"/>
      <w:bookmarkEnd w:id="51"/>
      <w:r>
        <w:rPr>
          <w:spacing w:val="-1"/>
        </w:rPr>
        <w:t>LADDERS</w:t>
      </w:r>
    </w:p>
    <w:p w:rsidR="00736333" w:rsidRDefault="008B1083">
      <w:pPr>
        <w:kinsoku w:val="0"/>
        <w:overflowPunct w:val="0"/>
        <w:spacing w:before="4" w:line="244" w:lineRule="auto"/>
        <w:ind w:left="992" w:right="993"/>
        <w:jc w:val="center"/>
        <w:rPr>
          <w:rFonts w:ascii="Arial" w:hAnsi="Arial" w:cs="Arial"/>
          <w:sz w:val="20"/>
          <w:szCs w:val="20"/>
        </w:rPr>
      </w:pPr>
      <w:hyperlink r:id="rId52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Scope,</w:t>
        </w:r>
        <w:r w:rsidR="00736333">
          <w:rPr>
            <w:rFonts w:ascii="Arial" w:hAnsi="Arial" w:cs="Arial"/>
            <w:b/>
            <w:bCs/>
            <w:spacing w:val="-2"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>application,</w:t>
        </w:r>
        <w:r w:rsidR="00736333">
          <w:rPr>
            <w:rFonts w:ascii="Arial" w:hAnsi="Arial" w:cs="Arial"/>
            <w:b/>
            <w:bCs/>
            <w:spacing w:val="-2"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and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definitions applicable 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to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this 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subpart.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-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1926.1050</w:t>
        </w:r>
      </w:hyperlink>
      <w:r w:rsidR="00736333">
        <w:rPr>
          <w:rFonts w:ascii="Arial" w:hAnsi="Arial" w:cs="Arial"/>
          <w:b/>
          <w:bCs/>
          <w:sz w:val="20"/>
          <w:szCs w:val="20"/>
        </w:rPr>
        <w:t xml:space="preserve">  </w:t>
      </w:r>
      <w:hyperlink r:id="rId53" w:history="1"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General</w:t>
        </w:r>
        <w:r w:rsidR="00736333">
          <w:rPr>
            <w:rFonts w:ascii="Arial" w:hAnsi="Arial" w:cs="Arial"/>
            <w:b/>
            <w:bCs/>
            <w:spacing w:val="-2"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requirements. 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-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1926.1051</w:t>
        </w:r>
      </w:hyperlink>
    </w:p>
    <w:p w:rsidR="00736333" w:rsidRDefault="008B1083">
      <w:pPr>
        <w:kinsoku w:val="0"/>
        <w:overflowPunct w:val="0"/>
        <w:spacing w:line="244" w:lineRule="auto"/>
        <w:ind w:left="3132" w:right="3055" w:firstLine="667"/>
        <w:rPr>
          <w:rFonts w:ascii="Arial" w:hAnsi="Arial" w:cs="Arial"/>
          <w:sz w:val="20"/>
          <w:szCs w:val="20"/>
        </w:rPr>
      </w:pPr>
      <w:hyperlink r:id="rId54" w:history="1"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Ladders.</w:t>
        </w:r>
        <w:r w:rsidR="00736333">
          <w:rPr>
            <w:rFonts w:ascii="Arial" w:hAnsi="Arial" w:cs="Arial"/>
            <w:b/>
            <w:bCs/>
            <w:spacing w:val="-2"/>
            <w:sz w:val="20"/>
            <w:szCs w:val="20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-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1926.1053</w:t>
        </w:r>
      </w:hyperlink>
      <w:r w:rsidR="00736333">
        <w:rPr>
          <w:rFonts w:ascii="Arial" w:hAnsi="Arial" w:cs="Arial"/>
          <w:b/>
          <w:bCs/>
          <w:sz w:val="20"/>
          <w:szCs w:val="20"/>
        </w:rPr>
        <w:t xml:space="preserve">  </w:t>
      </w:r>
      <w:hyperlink r:id="rId55" w:history="1"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Training requirements. </w:t>
        </w:r>
        <w:r w:rsidR="00736333">
          <w:rPr>
            <w:rFonts w:ascii="Arial" w:hAnsi="Arial" w:cs="Arial"/>
            <w:b/>
            <w:bCs/>
            <w:sz w:val="20"/>
            <w:szCs w:val="20"/>
            <w:u w:val="thick"/>
          </w:rPr>
          <w:t>-</w:t>
        </w:r>
        <w:r w:rsidR="00736333">
          <w:rPr>
            <w:rFonts w:ascii="Arial" w:hAnsi="Arial" w:cs="Arial"/>
            <w:b/>
            <w:bCs/>
            <w:spacing w:val="-1"/>
            <w:sz w:val="20"/>
            <w:szCs w:val="20"/>
            <w:u w:val="thick"/>
          </w:rPr>
          <w:t xml:space="preserve"> 1926.1060</w:t>
        </w:r>
      </w:hyperlink>
    </w:p>
    <w:p w:rsidR="00736333" w:rsidRDefault="00736333">
      <w:pPr>
        <w:pStyle w:val="BodyText"/>
        <w:kinsoku w:val="0"/>
        <w:overflowPunct w:val="0"/>
        <w:spacing w:before="87"/>
        <w:ind w:right="283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ladders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rPr>
          <w:spacing w:val="-1"/>
        </w:rPr>
        <w:t>OSHA</w:t>
      </w:r>
      <w:r>
        <w:rPr>
          <w:spacing w:val="-8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receive</w:t>
      </w:r>
      <w:r>
        <w:rPr>
          <w:spacing w:val="23"/>
          <w:w w:val="9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proper</w:t>
      </w:r>
      <w:r>
        <w:rPr>
          <w:spacing w:val="-8"/>
        </w:rPr>
        <w:t xml:space="preserve"> </w:t>
      </w:r>
      <w:r>
        <w:t>procedures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ladder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w w:val="99"/>
        </w:rPr>
        <w:t xml:space="preserve"> </w:t>
      </w:r>
      <w:r>
        <w:t>ladder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situation.</w:t>
      </w:r>
    </w:p>
    <w:p w:rsidR="00736333" w:rsidRDefault="00736333">
      <w:pPr>
        <w:pStyle w:val="BodyText"/>
        <w:kinsoku w:val="0"/>
        <w:overflowPunct w:val="0"/>
        <w:spacing w:before="87"/>
        <w:ind w:right="283"/>
        <w:sectPr w:rsidR="00736333">
          <w:footerReference w:type="default" r:id="rId56"/>
          <w:pgSz w:w="12240" w:h="15840"/>
          <w:pgMar w:top="520" w:right="1340" w:bottom="1000" w:left="1340" w:header="0" w:footer="80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right="283"/>
      </w:pPr>
      <w:r>
        <w:lastRenderedPageBreak/>
        <w:t>Ladders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inspected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competent</w:t>
      </w:r>
      <w:r>
        <w:rPr>
          <w:spacing w:val="-6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visible</w:t>
      </w:r>
      <w:r>
        <w:rPr>
          <w:spacing w:val="-7"/>
        </w:rPr>
        <w:t xml:space="preserve"> </w:t>
      </w:r>
      <w:r>
        <w:t>defects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w w:val="99"/>
        </w:rPr>
        <w:t xml:space="preserve"> </w:t>
      </w:r>
      <w:r>
        <w:t>periodic</w:t>
      </w:r>
      <w:r>
        <w:rPr>
          <w:spacing w:val="-8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occurrence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affect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safe</w:t>
      </w:r>
      <w:r>
        <w:rPr>
          <w:spacing w:val="-8"/>
        </w:rPr>
        <w:t xml:space="preserve"> </w:t>
      </w:r>
      <w:r>
        <w:t>use.</w:t>
      </w:r>
    </w:p>
    <w:p w:rsidR="00736333" w:rsidRDefault="00736333">
      <w:pPr>
        <w:pStyle w:val="BodyText"/>
        <w:kinsoku w:val="0"/>
        <w:overflowPunct w:val="0"/>
        <w:spacing w:before="0" w:line="320" w:lineRule="exact"/>
        <w:ind w:right="283"/>
      </w:pPr>
      <w:r>
        <w:rPr>
          <w:spacing w:val="-1"/>
        </w:rPr>
        <w:t>Defective</w:t>
      </w:r>
      <w:r>
        <w:rPr>
          <w:spacing w:val="-8"/>
        </w:rPr>
        <w:t xml:space="preserve"> </w:t>
      </w:r>
      <w:r>
        <w:t>ladders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tagged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placed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service.</w:t>
      </w:r>
    </w:p>
    <w:p w:rsidR="00736333" w:rsidRDefault="00736333">
      <w:pPr>
        <w:pStyle w:val="BodyText"/>
        <w:kinsoku w:val="0"/>
        <w:overflowPunct w:val="0"/>
        <w:spacing w:before="90"/>
        <w:ind w:right="283"/>
      </w:pPr>
      <w:r>
        <w:rPr>
          <w:spacing w:val="-1"/>
        </w:rPr>
        <w:t>American</w:t>
      </w:r>
      <w:r>
        <w:rPr>
          <w:spacing w:val="-11"/>
        </w:rPr>
        <w:t xml:space="preserve"> </w:t>
      </w:r>
      <w:r>
        <w:rPr>
          <w:spacing w:val="-1"/>
        </w:rPr>
        <w:t>National</w:t>
      </w:r>
      <w:r>
        <w:rPr>
          <w:spacing w:val="-11"/>
        </w:rPr>
        <w:t xml:space="preserve"> </w:t>
      </w:r>
      <w:r>
        <w:rPr>
          <w:spacing w:val="-1"/>
        </w:rPr>
        <w:t>Standards</w:t>
      </w:r>
      <w:r>
        <w:rPr>
          <w:spacing w:val="-10"/>
        </w:rPr>
        <w:t xml:space="preserve"> </w:t>
      </w:r>
      <w:r>
        <w:t>Institute</w:t>
      </w:r>
      <w:r>
        <w:rPr>
          <w:spacing w:val="-11"/>
        </w:rPr>
        <w:t xml:space="preserve"> </w:t>
      </w:r>
      <w:r>
        <w:rPr>
          <w:spacing w:val="-1"/>
        </w:rPr>
        <w:t>(ANSI)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1"/>
        </w:rPr>
        <w:t>NIOSH</w:t>
      </w:r>
      <w:r>
        <w:rPr>
          <w:spacing w:val="-12"/>
        </w:rPr>
        <w:t xml:space="preserve"> </w:t>
      </w:r>
      <w:r>
        <w:t>approval</w:t>
      </w:r>
      <w:r>
        <w:rPr>
          <w:spacing w:val="-10"/>
        </w:rPr>
        <w:t xml:space="preserve"> </w:t>
      </w:r>
      <w:r>
        <w:t>labels</w:t>
      </w:r>
      <w:r>
        <w:rPr>
          <w:spacing w:val="55"/>
          <w:w w:val="99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covered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paint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tape.</w:t>
      </w:r>
      <w:r>
        <w:rPr>
          <w:spacing w:val="65"/>
        </w:rPr>
        <w:t xml:space="preserve"> </w:t>
      </w:r>
      <w:r>
        <w:rPr>
          <w:spacing w:val="-1"/>
        </w:rPr>
        <w:t>Having</w:t>
      </w:r>
      <w:r>
        <w:rPr>
          <w:spacing w:val="-6"/>
        </w:rPr>
        <w:t xml:space="preserve"> </w:t>
      </w:r>
      <w:r>
        <w:t>ladders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28"/>
          <w:w w:val="99"/>
        </w:rPr>
        <w:t xml:space="preserve"> </w:t>
      </w:r>
      <w:r>
        <w:t>constructed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prevent</w:t>
      </w:r>
      <w:r>
        <w:rPr>
          <w:spacing w:val="-9"/>
        </w:rPr>
        <w:t xml:space="preserve"> </w:t>
      </w:r>
      <w:r>
        <w:t>collapse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resultant</w:t>
      </w:r>
      <w:r>
        <w:rPr>
          <w:spacing w:val="-9"/>
        </w:rPr>
        <w:t xml:space="preserve"> </w:t>
      </w:r>
      <w:r>
        <w:t>falls.</w:t>
      </w:r>
    </w:p>
    <w:p w:rsidR="00736333" w:rsidRDefault="00736333">
      <w:pPr>
        <w:pStyle w:val="BodyText"/>
        <w:kinsoku w:val="0"/>
        <w:overflowPunct w:val="0"/>
        <w:spacing w:before="90"/>
        <w:ind w:right="283"/>
      </w:pPr>
      <w:r>
        <w:rPr>
          <w:spacing w:val="-1"/>
        </w:rPr>
        <w:t>Specific</w:t>
      </w:r>
      <w:r>
        <w:rPr>
          <w:spacing w:val="-10"/>
        </w:rPr>
        <w:t xml:space="preserve"> </w:t>
      </w:r>
      <w:r>
        <w:t>operational</w:t>
      </w:r>
      <w:r>
        <w:rPr>
          <w:spacing w:val="-9"/>
        </w:rPr>
        <w:t xml:space="preserve"> </w:t>
      </w:r>
      <w:r>
        <w:t>procedures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ladders</w:t>
      </w:r>
      <w:r>
        <w:rPr>
          <w:spacing w:val="-9"/>
        </w:rPr>
        <w:t xml:space="preserve"> </w:t>
      </w:r>
      <w:r>
        <w:t>directly</w:t>
      </w:r>
      <w:r>
        <w:rPr>
          <w:spacing w:val="-9"/>
        </w:rPr>
        <w:t xml:space="preserve"> </w:t>
      </w:r>
      <w:r>
        <w:t>relating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t>elimination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listed</w:t>
      </w:r>
      <w:r>
        <w:rPr>
          <w:spacing w:val="-8"/>
        </w:rPr>
        <w:t xml:space="preserve"> </w:t>
      </w:r>
      <w:r>
        <w:rPr>
          <w:spacing w:val="-1"/>
        </w:rPr>
        <w:t>below: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1"/>
        </w:tabs>
        <w:kinsoku w:val="0"/>
        <w:overflowPunct w:val="0"/>
        <w:spacing w:before="91"/>
        <w:ind w:left="910" w:right="711" w:hanging="360"/>
      </w:pPr>
      <w:r>
        <w:t>a</w:t>
      </w:r>
      <w:r>
        <w:rPr>
          <w:spacing w:val="-6"/>
        </w:rPr>
        <w:t xml:space="preserve"> </w:t>
      </w:r>
      <w:r>
        <w:rPr>
          <w:spacing w:val="-1"/>
        </w:rPr>
        <w:t>stairway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ladder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personnel</w:t>
      </w:r>
      <w:r>
        <w:rPr>
          <w:spacing w:val="-5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of</w:t>
      </w:r>
      <w:r>
        <w:rPr>
          <w:spacing w:val="20"/>
          <w:w w:val="99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rPr>
          <w:spacing w:val="-1"/>
        </w:rPr>
        <w:t>where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break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elevation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19</w:t>
      </w:r>
      <w:r>
        <w:rPr>
          <w:spacing w:val="-6"/>
        </w:rPr>
        <w:t xml:space="preserve"> </w:t>
      </w:r>
      <w:r>
        <w:t>inches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1"/>
        </w:tabs>
        <w:kinsoku w:val="0"/>
        <w:overflowPunct w:val="0"/>
        <w:spacing w:before="91"/>
        <w:ind w:left="910" w:right="650" w:hanging="360"/>
      </w:pPr>
      <w:r>
        <w:t>ladders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never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overloaded.</w:t>
      </w:r>
      <w:r>
        <w:rPr>
          <w:spacing w:val="64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rPr>
          <w:spacing w:val="-1"/>
        </w:rPr>
        <w:t>aware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ladder’s</w:t>
      </w:r>
      <w:r>
        <w:rPr>
          <w:spacing w:val="-7"/>
        </w:rPr>
        <w:t xml:space="preserve"> </w:t>
      </w:r>
      <w:r>
        <w:t>rated</w:t>
      </w:r>
      <w:r>
        <w:rPr>
          <w:spacing w:val="28"/>
          <w:w w:val="99"/>
        </w:rPr>
        <w:t xml:space="preserve"> </w:t>
      </w:r>
      <w:r>
        <w:t>capacity.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0"/>
        </w:tabs>
        <w:kinsoku w:val="0"/>
        <w:overflowPunct w:val="0"/>
        <w:spacing w:before="91"/>
        <w:ind w:left="909" w:right="197" w:hanging="359"/>
      </w:pPr>
      <w:r>
        <w:t>ladder</w:t>
      </w:r>
      <w:r>
        <w:rPr>
          <w:spacing w:val="-8"/>
        </w:rPr>
        <w:t xml:space="preserve"> </w:t>
      </w:r>
      <w:r>
        <w:t>rungs,</w:t>
      </w:r>
      <w:r>
        <w:rPr>
          <w:spacing w:val="-8"/>
        </w:rPr>
        <w:t xml:space="preserve"> </w:t>
      </w:r>
      <w:r>
        <w:t>cleats,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steps</w:t>
      </w:r>
      <w:r>
        <w:rPr>
          <w:spacing w:val="-8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parallel,</w:t>
      </w:r>
      <w:r>
        <w:rPr>
          <w:spacing w:val="-8"/>
        </w:rPr>
        <w:t xml:space="preserve"> </w:t>
      </w:r>
      <w:r>
        <w:t>level,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uniformly</w:t>
      </w:r>
      <w:r>
        <w:rPr>
          <w:w w:val="99"/>
        </w:rPr>
        <w:t xml:space="preserve"> </w:t>
      </w:r>
      <w:r>
        <w:t>spaced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ladder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use.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0"/>
        </w:tabs>
        <w:kinsoku w:val="0"/>
        <w:overflowPunct w:val="0"/>
        <w:spacing w:before="91"/>
        <w:ind w:left="909" w:hanging="359"/>
      </w:pPr>
      <w:r>
        <w:rPr>
          <w:spacing w:val="-9"/>
        </w:rPr>
        <w:t>ladders</w:t>
      </w:r>
      <w:r>
        <w:rPr>
          <w:spacing w:val="-21"/>
        </w:rPr>
        <w:t xml:space="preserve"> </w:t>
      </w:r>
      <w:r>
        <w:rPr>
          <w:spacing w:val="-9"/>
        </w:rPr>
        <w:t>will</w:t>
      </w:r>
      <w:r>
        <w:rPr>
          <w:spacing w:val="-21"/>
        </w:rPr>
        <w:t xml:space="preserve"> </w:t>
      </w:r>
      <w:r>
        <w:rPr>
          <w:spacing w:val="-7"/>
        </w:rPr>
        <w:t>not</w:t>
      </w:r>
      <w:r>
        <w:rPr>
          <w:spacing w:val="-20"/>
        </w:rPr>
        <w:t xml:space="preserve"> </w:t>
      </w:r>
      <w:r>
        <w:rPr>
          <w:spacing w:val="-6"/>
        </w:rPr>
        <w:t>be</w:t>
      </w:r>
      <w:r>
        <w:rPr>
          <w:spacing w:val="-21"/>
        </w:rPr>
        <w:t xml:space="preserve"> </w:t>
      </w:r>
      <w:r>
        <w:rPr>
          <w:spacing w:val="-9"/>
        </w:rPr>
        <w:t>tied</w:t>
      </w:r>
      <w:r>
        <w:rPr>
          <w:spacing w:val="-20"/>
        </w:rPr>
        <w:t xml:space="preserve"> </w:t>
      </w:r>
      <w:r>
        <w:rPr>
          <w:spacing w:val="-6"/>
        </w:rPr>
        <w:t>or</w:t>
      </w:r>
      <w:r>
        <w:rPr>
          <w:spacing w:val="-21"/>
        </w:rPr>
        <w:t xml:space="preserve"> </w:t>
      </w:r>
      <w:r>
        <w:rPr>
          <w:spacing w:val="-10"/>
        </w:rPr>
        <w:t>fastened</w:t>
      </w:r>
      <w:r>
        <w:rPr>
          <w:spacing w:val="-20"/>
        </w:rPr>
        <w:t xml:space="preserve"> </w:t>
      </w:r>
      <w:r>
        <w:rPr>
          <w:spacing w:val="-10"/>
        </w:rPr>
        <w:t>together</w:t>
      </w:r>
      <w:r>
        <w:rPr>
          <w:spacing w:val="-21"/>
        </w:rPr>
        <w:t xml:space="preserve"> </w:t>
      </w:r>
      <w:r>
        <w:rPr>
          <w:spacing w:val="-9"/>
        </w:rPr>
        <w:t>unless</w:t>
      </w:r>
      <w:r>
        <w:rPr>
          <w:spacing w:val="-20"/>
        </w:rPr>
        <w:t xml:space="preserve"> </w:t>
      </w:r>
      <w:r>
        <w:rPr>
          <w:spacing w:val="-8"/>
        </w:rPr>
        <w:t>they</w:t>
      </w:r>
      <w:r>
        <w:rPr>
          <w:spacing w:val="-21"/>
        </w:rPr>
        <w:t xml:space="preserve"> </w:t>
      </w:r>
      <w:r>
        <w:rPr>
          <w:spacing w:val="-8"/>
        </w:rPr>
        <w:t>are</w:t>
      </w:r>
      <w:r>
        <w:rPr>
          <w:spacing w:val="-21"/>
        </w:rPr>
        <w:t xml:space="preserve"> </w:t>
      </w:r>
      <w:r>
        <w:rPr>
          <w:spacing w:val="-6"/>
        </w:rPr>
        <w:t>so</w:t>
      </w:r>
      <w:r>
        <w:rPr>
          <w:spacing w:val="-20"/>
        </w:rPr>
        <w:t xml:space="preserve"> </w:t>
      </w:r>
      <w:r>
        <w:rPr>
          <w:spacing w:val="-10"/>
        </w:rPr>
        <w:t>designed.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0"/>
        </w:tabs>
        <w:kinsoku w:val="0"/>
        <w:overflowPunct w:val="0"/>
        <w:spacing w:before="91"/>
        <w:ind w:left="909" w:right="308" w:hanging="359"/>
      </w:pPr>
      <w:r>
        <w:rPr>
          <w:spacing w:val="-10"/>
        </w:rPr>
        <w:t>portable</w:t>
      </w:r>
      <w:r>
        <w:rPr>
          <w:spacing w:val="-21"/>
        </w:rPr>
        <w:t xml:space="preserve"> </w:t>
      </w:r>
      <w:r>
        <w:rPr>
          <w:spacing w:val="-9"/>
        </w:rPr>
        <w:t>ladders</w:t>
      </w:r>
      <w:r>
        <w:rPr>
          <w:spacing w:val="-21"/>
        </w:rPr>
        <w:t xml:space="preserve"> </w:t>
      </w:r>
      <w:r>
        <w:rPr>
          <w:spacing w:val="-8"/>
        </w:rPr>
        <w:t>used</w:t>
      </w:r>
      <w:r>
        <w:rPr>
          <w:spacing w:val="-20"/>
        </w:rPr>
        <w:t xml:space="preserve"> </w:t>
      </w:r>
      <w:r>
        <w:rPr>
          <w:spacing w:val="-8"/>
        </w:rPr>
        <w:t>for</w:t>
      </w:r>
      <w:r>
        <w:rPr>
          <w:spacing w:val="-21"/>
        </w:rPr>
        <w:t xml:space="preserve"> </w:t>
      </w:r>
      <w:r>
        <w:rPr>
          <w:spacing w:val="-9"/>
        </w:rPr>
        <w:t>gaining</w:t>
      </w:r>
      <w:r>
        <w:rPr>
          <w:spacing w:val="-20"/>
        </w:rPr>
        <w:t xml:space="preserve"> </w:t>
      </w:r>
      <w:r>
        <w:rPr>
          <w:spacing w:val="-9"/>
        </w:rPr>
        <w:t>access</w:t>
      </w:r>
      <w:r>
        <w:rPr>
          <w:spacing w:val="-21"/>
        </w:rPr>
        <w:t xml:space="preserve"> </w:t>
      </w:r>
      <w:r>
        <w:rPr>
          <w:spacing w:val="-6"/>
        </w:rPr>
        <w:t>to</w:t>
      </w:r>
      <w:r>
        <w:rPr>
          <w:spacing w:val="-20"/>
        </w:rPr>
        <w:t xml:space="preserve"> </w:t>
      </w:r>
      <w:r>
        <w:rPr>
          <w:spacing w:val="-6"/>
        </w:rPr>
        <w:t>an</w:t>
      </w:r>
      <w:r>
        <w:rPr>
          <w:spacing w:val="-21"/>
        </w:rPr>
        <w:t xml:space="preserve"> </w:t>
      </w:r>
      <w:r>
        <w:rPr>
          <w:spacing w:val="-9"/>
        </w:rPr>
        <w:t>upper</w:t>
      </w:r>
      <w:r>
        <w:rPr>
          <w:spacing w:val="-20"/>
        </w:rPr>
        <w:t xml:space="preserve"> </w:t>
      </w:r>
      <w:r>
        <w:rPr>
          <w:spacing w:val="-9"/>
        </w:rPr>
        <w:t>level</w:t>
      </w:r>
      <w:r>
        <w:rPr>
          <w:spacing w:val="-21"/>
        </w:rPr>
        <w:t xml:space="preserve"> </w:t>
      </w:r>
      <w:r>
        <w:rPr>
          <w:spacing w:val="-9"/>
        </w:rPr>
        <w:t>will</w:t>
      </w:r>
      <w:r>
        <w:rPr>
          <w:spacing w:val="-20"/>
        </w:rPr>
        <w:t xml:space="preserve"> </w:t>
      </w:r>
      <w:r>
        <w:rPr>
          <w:spacing w:val="-9"/>
        </w:rPr>
        <w:t>extend</w:t>
      </w:r>
      <w:r>
        <w:rPr>
          <w:spacing w:val="-21"/>
        </w:rPr>
        <w:t xml:space="preserve"> </w:t>
      </w:r>
      <w:r>
        <w:rPr>
          <w:spacing w:val="-6"/>
        </w:rPr>
        <w:t>at</w:t>
      </w:r>
      <w:r>
        <w:rPr>
          <w:spacing w:val="52"/>
          <w:w w:val="99"/>
        </w:rPr>
        <w:t xml:space="preserve"> </w:t>
      </w:r>
      <w:r>
        <w:rPr>
          <w:spacing w:val="-9"/>
        </w:rPr>
        <w:t>least</w:t>
      </w:r>
      <w:r>
        <w:rPr>
          <w:spacing w:val="-21"/>
        </w:rPr>
        <w:t xml:space="preserve"> </w:t>
      </w:r>
      <w:r>
        <w:t>3</w:t>
      </w:r>
      <w:r>
        <w:rPr>
          <w:spacing w:val="-21"/>
        </w:rPr>
        <w:t xml:space="preserve"> </w:t>
      </w:r>
      <w:r>
        <w:rPr>
          <w:spacing w:val="-8"/>
        </w:rPr>
        <w:t>feet</w:t>
      </w:r>
      <w:r>
        <w:rPr>
          <w:spacing w:val="-20"/>
        </w:rPr>
        <w:t xml:space="preserve"> </w:t>
      </w:r>
      <w:r>
        <w:rPr>
          <w:spacing w:val="-9"/>
        </w:rPr>
        <w:t>above</w:t>
      </w:r>
      <w:r>
        <w:rPr>
          <w:spacing w:val="-21"/>
        </w:rPr>
        <w:t xml:space="preserve"> </w:t>
      </w:r>
      <w:r>
        <w:rPr>
          <w:spacing w:val="-8"/>
        </w:rPr>
        <w:t>the</w:t>
      </w:r>
      <w:r>
        <w:rPr>
          <w:spacing w:val="-20"/>
        </w:rPr>
        <w:t xml:space="preserve"> </w:t>
      </w:r>
      <w:r>
        <w:rPr>
          <w:spacing w:val="-9"/>
        </w:rPr>
        <w:t>upper</w:t>
      </w:r>
      <w:r>
        <w:rPr>
          <w:spacing w:val="-21"/>
        </w:rPr>
        <w:t xml:space="preserve"> </w:t>
      </w:r>
      <w:r>
        <w:rPr>
          <w:spacing w:val="-9"/>
        </w:rPr>
        <w:t>landing</w:t>
      </w:r>
      <w:r>
        <w:rPr>
          <w:spacing w:val="-20"/>
        </w:rPr>
        <w:t xml:space="preserve"> </w:t>
      </w:r>
      <w:r>
        <w:rPr>
          <w:spacing w:val="-9"/>
        </w:rPr>
        <w:t>surface</w:t>
      </w:r>
      <w:r>
        <w:rPr>
          <w:spacing w:val="-21"/>
        </w:rPr>
        <w:t xml:space="preserve"> </w:t>
      </w:r>
      <w:r>
        <w:rPr>
          <w:spacing w:val="-6"/>
        </w:rPr>
        <w:t>or</w:t>
      </w:r>
      <w:r>
        <w:rPr>
          <w:spacing w:val="-20"/>
        </w:rPr>
        <w:t xml:space="preserve"> </w:t>
      </w:r>
      <w:r>
        <w:rPr>
          <w:spacing w:val="-8"/>
        </w:rPr>
        <w:t>the</w:t>
      </w:r>
      <w:r>
        <w:rPr>
          <w:spacing w:val="-21"/>
        </w:rPr>
        <w:t xml:space="preserve"> </w:t>
      </w:r>
      <w:r>
        <w:rPr>
          <w:spacing w:val="-9"/>
        </w:rPr>
        <w:t>ladder</w:t>
      </w:r>
      <w:r>
        <w:rPr>
          <w:spacing w:val="-21"/>
        </w:rPr>
        <w:t xml:space="preserve"> </w:t>
      </w:r>
      <w:r>
        <w:rPr>
          <w:spacing w:val="-9"/>
        </w:rPr>
        <w:t>will</w:t>
      </w:r>
      <w:r>
        <w:rPr>
          <w:spacing w:val="-20"/>
        </w:rPr>
        <w:t xml:space="preserve"> </w:t>
      </w:r>
      <w:r>
        <w:rPr>
          <w:spacing w:val="-6"/>
        </w:rPr>
        <w:t>be</w:t>
      </w:r>
      <w:r>
        <w:rPr>
          <w:spacing w:val="-21"/>
        </w:rPr>
        <w:t xml:space="preserve"> </w:t>
      </w:r>
      <w:r>
        <w:rPr>
          <w:spacing w:val="-11"/>
        </w:rPr>
        <w:t>secured</w:t>
      </w:r>
      <w:r>
        <w:rPr>
          <w:spacing w:val="45"/>
          <w:w w:val="99"/>
        </w:rPr>
        <w:t xml:space="preserve"> </w:t>
      </w:r>
      <w:r>
        <w:rPr>
          <w:spacing w:val="-6"/>
        </w:rPr>
        <w:t>at</w:t>
      </w:r>
      <w:r>
        <w:rPr>
          <w:spacing w:val="-20"/>
        </w:rPr>
        <w:t xml:space="preserve"> </w:t>
      </w:r>
      <w:r>
        <w:rPr>
          <w:spacing w:val="-8"/>
        </w:rPr>
        <w:t>its</w:t>
      </w:r>
      <w:r>
        <w:rPr>
          <w:spacing w:val="-19"/>
        </w:rPr>
        <w:t xml:space="preserve"> </w:t>
      </w:r>
      <w:r>
        <w:rPr>
          <w:spacing w:val="-8"/>
        </w:rPr>
        <w:t>top.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1"/>
        </w:tabs>
        <w:kinsoku w:val="0"/>
        <w:overflowPunct w:val="0"/>
        <w:spacing w:before="90"/>
        <w:ind w:left="910" w:hanging="360"/>
      </w:pPr>
      <w:r>
        <w:t>ladders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free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oil,</w:t>
      </w:r>
      <w:r>
        <w:rPr>
          <w:spacing w:val="-7"/>
        </w:rPr>
        <w:t xml:space="preserve"> </w:t>
      </w:r>
      <w:r>
        <w:t>grease,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slipping</w:t>
      </w:r>
      <w:r>
        <w:rPr>
          <w:spacing w:val="-7"/>
        </w:rPr>
        <w:t xml:space="preserve"> </w:t>
      </w:r>
      <w:r>
        <w:t>hazards.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1"/>
        </w:tabs>
        <w:kinsoku w:val="0"/>
        <w:overflowPunct w:val="0"/>
        <w:spacing w:before="91"/>
        <w:ind w:left="910" w:hanging="360"/>
      </w:pPr>
      <w:r>
        <w:rPr>
          <w:spacing w:val="-8"/>
        </w:rPr>
        <w:t>ladders</w:t>
      </w:r>
      <w:r>
        <w:rPr>
          <w:spacing w:val="-19"/>
        </w:rPr>
        <w:t xml:space="preserve"> </w:t>
      </w:r>
      <w:r>
        <w:rPr>
          <w:spacing w:val="-8"/>
        </w:rPr>
        <w:t>must</w:t>
      </w:r>
      <w:r>
        <w:rPr>
          <w:spacing w:val="-19"/>
        </w:rPr>
        <w:t xml:space="preserve"> </w:t>
      </w:r>
      <w:r>
        <w:rPr>
          <w:spacing w:val="-5"/>
        </w:rPr>
        <w:t>be</w:t>
      </w:r>
      <w:r>
        <w:rPr>
          <w:spacing w:val="-19"/>
        </w:rPr>
        <w:t xml:space="preserve"> </w:t>
      </w:r>
      <w:r>
        <w:rPr>
          <w:spacing w:val="-7"/>
        </w:rPr>
        <w:t>used</w:t>
      </w:r>
      <w:r>
        <w:rPr>
          <w:spacing w:val="-19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</w:t>
      </w:r>
      <w:r>
        <w:rPr>
          <w:spacing w:val="-19"/>
        </w:rPr>
        <w:t xml:space="preserve"> </w:t>
      </w:r>
      <w:r>
        <w:rPr>
          <w:spacing w:val="-8"/>
        </w:rPr>
        <w:t>purpose</w:t>
      </w:r>
      <w:r>
        <w:rPr>
          <w:spacing w:val="-19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8"/>
        </w:rPr>
        <w:t>which</w:t>
      </w:r>
      <w:r>
        <w:rPr>
          <w:spacing w:val="-19"/>
        </w:rPr>
        <w:t xml:space="preserve"> </w:t>
      </w:r>
      <w:r>
        <w:rPr>
          <w:spacing w:val="-8"/>
        </w:rPr>
        <w:t>they</w:t>
      </w:r>
      <w:r>
        <w:rPr>
          <w:spacing w:val="-19"/>
        </w:rPr>
        <w:t xml:space="preserve"> </w:t>
      </w:r>
      <w:r>
        <w:rPr>
          <w:spacing w:val="-8"/>
        </w:rPr>
        <w:t>were</w:t>
      </w:r>
      <w:r>
        <w:rPr>
          <w:spacing w:val="-19"/>
        </w:rPr>
        <w:t xml:space="preserve"> </w:t>
      </w:r>
      <w:r>
        <w:rPr>
          <w:spacing w:val="-10"/>
        </w:rPr>
        <w:t>designed.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1"/>
        </w:tabs>
        <w:kinsoku w:val="0"/>
        <w:overflowPunct w:val="0"/>
        <w:spacing w:before="91"/>
        <w:ind w:left="910" w:right="476" w:hanging="360"/>
      </w:pPr>
      <w:r>
        <w:t>non-self</w:t>
      </w:r>
      <w:r>
        <w:rPr>
          <w:spacing w:val="-7"/>
        </w:rPr>
        <w:t xml:space="preserve"> </w:t>
      </w:r>
      <w:r>
        <w:t>supporting</w:t>
      </w:r>
      <w:r>
        <w:rPr>
          <w:spacing w:val="-7"/>
        </w:rPr>
        <w:t xml:space="preserve"> </w:t>
      </w:r>
      <w:r>
        <w:t>ladders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angle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horizontal</w:t>
      </w:r>
      <w:r>
        <w:rPr>
          <w:spacing w:val="-6"/>
        </w:rPr>
        <w:t xml:space="preserve"> </w:t>
      </w:r>
      <w:r>
        <w:t>distance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top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foot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ladder</w:t>
      </w:r>
      <w:r>
        <w:rPr>
          <w:spacing w:val="-6"/>
        </w:rPr>
        <w:t xml:space="preserve"> </w:t>
      </w:r>
      <w:r>
        <w:t>is</w:t>
      </w:r>
      <w:r>
        <w:rPr>
          <w:w w:val="99"/>
        </w:rPr>
        <w:t xml:space="preserve"> </w:t>
      </w:r>
      <w:r>
        <w:t>approximately</w:t>
      </w:r>
      <w:r>
        <w:rPr>
          <w:spacing w:val="-8"/>
        </w:rPr>
        <w:t xml:space="preserve"> </w:t>
      </w:r>
      <w:r>
        <w:t>¼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8"/>
        </w:rPr>
        <w:t xml:space="preserve"> </w:t>
      </w:r>
      <w:r>
        <w:t>length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ladder.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0"/>
        </w:tabs>
        <w:kinsoku w:val="0"/>
        <w:overflowPunct w:val="0"/>
        <w:spacing w:before="90"/>
        <w:ind w:left="909" w:right="1147" w:hanging="359"/>
      </w:pPr>
      <w:r>
        <w:t>ladders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stable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surfaces</w:t>
      </w:r>
      <w:r>
        <w:rPr>
          <w:spacing w:val="-7"/>
        </w:rPr>
        <w:t xml:space="preserve"> </w:t>
      </w:r>
      <w:r>
        <w:t>unless</w:t>
      </w:r>
      <w:r>
        <w:rPr>
          <w:spacing w:val="23"/>
          <w:w w:val="99"/>
        </w:rPr>
        <w:t xml:space="preserve"> </w:t>
      </w:r>
      <w:r>
        <w:t>secured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prevent</w:t>
      </w:r>
      <w:r>
        <w:rPr>
          <w:spacing w:val="-13"/>
        </w:rPr>
        <w:t xml:space="preserve"> </w:t>
      </w:r>
      <w:r>
        <w:t>displacement.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0"/>
        </w:tabs>
        <w:kinsoku w:val="0"/>
        <w:overflowPunct w:val="0"/>
        <w:spacing w:before="91"/>
        <w:ind w:left="909" w:right="322" w:hanging="359"/>
      </w:pPr>
      <w:r>
        <w:t>ladders</w:t>
      </w:r>
      <w:r>
        <w:rPr>
          <w:spacing w:val="-8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slippery</w:t>
      </w:r>
      <w:r>
        <w:rPr>
          <w:spacing w:val="-7"/>
        </w:rPr>
        <w:t xml:space="preserve"> </w:t>
      </w:r>
      <w:r>
        <w:t>surfaces</w:t>
      </w:r>
      <w:r>
        <w:rPr>
          <w:spacing w:val="-7"/>
        </w:rPr>
        <w:t xml:space="preserve"> </w:t>
      </w:r>
      <w:r>
        <w:t>unless</w:t>
      </w:r>
      <w:r>
        <w:rPr>
          <w:spacing w:val="-7"/>
        </w:rPr>
        <w:t xml:space="preserve"> </w:t>
      </w:r>
      <w:r>
        <w:t>secured</w:t>
      </w:r>
      <w:r>
        <w:rPr>
          <w:spacing w:val="-7"/>
        </w:rPr>
        <w:t xml:space="preserve"> </w:t>
      </w:r>
      <w:r>
        <w:t>or</w:t>
      </w:r>
      <w:r>
        <w:rPr>
          <w:w w:val="99"/>
        </w:rPr>
        <w:t xml:space="preserve"> </w:t>
      </w:r>
      <w:r>
        <w:t>provided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t>slip-resistant</w:t>
      </w:r>
      <w:r>
        <w:rPr>
          <w:spacing w:val="-11"/>
        </w:rPr>
        <w:t xml:space="preserve"> </w:t>
      </w:r>
      <w:r>
        <w:t>feet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prevent</w:t>
      </w:r>
      <w:r>
        <w:rPr>
          <w:spacing w:val="-11"/>
        </w:rPr>
        <w:t xml:space="preserve"> </w:t>
      </w:r>
      <w:r>
        <w:t>accidental</w:t>
      </w:r>
      <w:r>
        <w:rPr>
          <w:spacing w:val="-11"/>
        </w:rPr>
        <w:t xml:space="preserve"> </w:t>
      </w:r>
      <w:r>
        <w:t>displacement.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0"/>
        </w:tabs>
        <w:kinsoku w:val="0"/>
        <w:overflowPunct w:val="0"/>
        <w:spacing w:before="91"/>
        <w:ind w:left="909" w:right="123" w:hanging="359"/>
      </w:pPr>
      <w:r>
        <w:rPr>
          <w:spacing w:val="-5"/>
        </w:rPr>
        <w:t>ladders</w:t>
      </w:r>
      <w:r>
        <w:rPr>
          <w:spacing w:val="-11"/>
        </w:rPr>
        <w:t xml:space="preserve"> </w:t>
      </w:r>
      <w:r>
        <w:rPr>
          <w:spacing w:val="-5"/>
        </w:rPr>
        <w:t>placed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3"/>
        </w:rPr>
        <w:t>any</w:t>
      </w:r>
      <w:r>
        <w:rPr>
          <w:spacing w:val="-10"/>
        </w:rPr>
        <w:t xml:space="preserve"> </w:t>
      </w:r>
      <w:r>
        <w:rPr>
          <w:spacing w:val="-5"/>
        </w:rPr>
        <w:t>location</w:t>
      </w:r>
      <w:r>
        <w:rPr>
          <w:spacing w:val="-11"/>
        </w:rPr>
        <w:t xml:space="preserve"> </w:t>
      </w:r>
      <w:r>
        <w:rPr>
          <w:spacing w:val="-5"/>
        </w:rPr>
        <w:t>where</w:t>
      </w:r>
      <w:r>
        <w:rPr>
          <w:spacing w:val="-10"/>
        </w:rPr>
        <w:t xml:space="preserve"> </w:t>
      </w:r>
      <w:r>
        <w:rPr>
          <w:spacing w:val="-3"/>
        </w:rPr>
        <w:t>they</w:t>
      </w:r>
      <w:r>
        <w:rPr>
          <w:spacing w:val="-10"/>
        </w:rPr>
        <w:t xml:space="preserve"> </w:t>
      </w:r>
      <w:r>
        <w:rPr>
          <w:spacing w:val="-3"/>
        </w:rPr>
        <w:t>can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5"/>
        </w:rPr>
        <w:t>displaced</w:t>
      </w:r>
      <w:r>
        <w:rPr>
          <w:spacing w:val="-11"/>
        </w:rPr>
        <w:t xml:space="preserve"> </w:t>
      </w:r>
      <w:r>
        <w:rPr>
          <w:spacing w:val="-5"/>
        </w:rPr>
        <w:t>by</w:t>
      </w:r>
      <w:r>
        <w:rPr>
          <w:spacing w:val="42"/>
          <w:w w:val="99"/>
        </w:rPr>
        <w:t xml:space="preserve"> </w:t>
      </w:r>
      <w:r>
        <w:rPr>
          <w:spacing w:val="-5"/>
        </w:rPr>
        <w:t>workplace</w:t>
      </w:r>
      <w:r>
        <w:rPr>
          <w:spacing w:val="-10"/>
        </w:rPr>
        <w:t xml:space="preserve"> </w:t>
      </w:r>
      <w:r>
        <w:rPr>
          <w:spacing w:val="-5"/>
        </w:rPr>
        <w:t>activities</w:t>
      </w:r>
      <w:r>
        <w:rPr>
          <w:spacing w:val="-10"/>
        </w:rPr>
        <w:t xml:space="preserve"> </w:t>
      </w:r>
      <w:r>
        <w:rPr>
          <w:spacing w:val="-2"/>
        </w:rPr>
        <w:t>or</w:t>
      </w:r>
      <w:r>
        <w:rPr>
          <w:spacing w:val="-9"/>
        </w:rPr>
        <w:t xml:space="preserve"> </w:t>
      </w:r>
      <w:r>
        <w:rPr>
          <w:spacing w:val="-5"/>
        </w:rPr>
        <w:t>traffic</w:t>
      </w:r>
      <w:r>
        <w:rPr>
          <w:spacing w:val="-10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9"/>
        </w:rPr>
        <w:t xml:space="preserve"> </w:t>
      </w:r>
      <w:r>
        <w:rPr>
          <w:spacing w:val="-5"/>
        </w:rPr>
        <w:t>secured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5"/>
        </w:rPr>
        <w:t>prevent</w:t>
      </w:r>
      <w:r>
        <w:rPr>
          <w:spacing w:val="-9"/>
        </w:rPr>
        <w:t xml:space="preserve"> </w:t>
      </w:r>
      <w:r>
        <w:rPr>
          <w:spacing w:val="-5"/>
        </w:rPr>
        <w:t>accidental</w:t>
      </w:r>
      <w:r>
        <w:rPr>
          <w:spacing w:val="38"/>
          <w:w w:val="99"/>
        </w:rPr>
        <w:t xml:space="preserve"> </w:t>
      </w:r>
      <w:r>
        <w:rPr>
          <w:spacing w:val="-5"/>
        </w:rPr>
        <w:t>displacement,</w:t>
      </w:r>
      <w:r>
        <w:rPr>
          <w:spacing w:val="-11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5"/>
        </w:rPr>
        <w:t>barricade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3"/>
        </w:rPr>
        <w:t>used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3"/>
        </w:rPr>
        <w:t>keep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activities</w:t>
      </w:r>
      <w:r>
        <w:rPr>
          <w:spacing w:val="-11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rPr>
          <w:spacing w:val="-5"/>
        </w:rPr>
        <w:t>traffic</w:t>
      </w:r>
      <w:r>
        <w:rPr>
          <w:spacing w:val="36"/>
          <w:w w:val="99"/>
        </w:rPr>
        <w:t xml:space="preserve"> </w:t>
      </w:r>
      <w:r>
        <w:rPr>
          <w:spacing w:val="-3"/>
        </w:rPr>
        <w:t>away</w:t>
      </w:r>
      <w:r>
        <w:rPr>
          <w:spacing w:val="-13"/>
        </w:rPr>
        <w:t xml:space="preserve"> </w:t>
      </w:r>
      <w:r>
        <w:rPr>
          <w:spacing w:val="-3"/>
        </w:rPr>
        <w:t>from</w:t>
      </w:r>
      <w:r>
        <w:rPr>
          <w:spacing w:val="-14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ladder.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1"/>
        </w:tabs>
        <w:kinsoku w:val="0"/>
        <w:overflowPunct w:val="0"/>
        <w:spacing w:before="90"/>
        <w:ind w:left="910" w:hanging="360"/>
      </w:pP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area</w:t>
      </w:r>
      <w:r>
        <w:rPr>
          <w:spacing w:val="-10"/>
        </w:rPr>
        <w:t xml:space="preserve"> </w:t>
      </w:r>
      <w:r>
        <w:rPr>
          <w:spacing w:val="-5"/>
        </w:rPr>
        <w:t>around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3"/>
        </w:rPr>
        <w:t>top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5"/>
        </w:rPr>
        <w:t>bottom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ladder</w:t>
      </w:r>
      <w:r>
        <w:rPr>
          <w:spacing w:val="-10"/>
        </w:rPr>
        <w:t xml:space="preserve"> </w:t>
      </w:r>
      <w:r>
        <w:rPr>
          <w:spacing w:val="-5"/>
        </w:rPr>
        <w:t>shall</w:t>
      </w:r>
      <w:r>
        <w:rPr>
          <w:spacing w:val="-11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3"/>
        </w:rPr>
        <w:t>kept</w:t>
      </w:r>
      <w:r>
        <w:rPr>
          <w:spacing w:val="-11"/>
        </w:rPr>
        <w:t xml:space="preserve"> </w:t>
      </w:r>
      <w:r>
        <w:rPr>
          <w:spacing w:val="-5"/>
        </w:rPr>
        <w:t>clear.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1"/>
        </w:tabs>
        <w:kinsoku w:val="0"/>
        <w:overflowPunct w:val="0"/>
        <w:ind w:left="910" w:hanging="360"/>
      </w:pPr>
      <w:r>
        <w:t>ladders</w:t>
      </w:r>
      <w:r>
        <w:rPr>
          <w:spacing w:val="-9"/>
        </w:rPr>
        <w:t xml:space="preserve"> </w:t>
      </w:r>
      <w:r>
        <w:t>shall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moved,</w:t>
      </w:r>
      <w:r>
        <w:rPr>
          <w:spacing w:val="-8"/>
        </w:rPr>
        <w:t xml:space="preserve"> </w:t>
      </w:r>
      <w:r>
        <w:t>shifted,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extended</w:t>
      </w:r>
      <w:r>
        <w:rPr>
          <w:spacing w:val="-8"/>
        </w:rPr>
        <w:t xml:space="preserve"> </w:t>
      </w:r>
      <w:r>
        <w:rPr>
          <w:spacing w:val="-1"/>
        </w:rPr>
        <w:t>while</w:t>
      </w:r>
      <w:r>
        <w:rPr>
          <w:spacing w:val="-8"/>
        </w:rPr>
        <w:t xml:space="preserve"> </w:t>
      </w:r>
      <w:r>
        <w:t>occupied.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1"/>
        </w:tabs>
        <w:kinsoku w:val="0"/>
        <w:overflowPunct w:val="0"/>
        <w:ind w:left="910" w:hanging="360"/>
      </w:pP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stepladder</w:t>
      </w:r>
      <w:r>
        <w:rPr>
          <w:spacing w:val="-5"/>
        </w:rPr>
        <w:t xml:space="preserve"> </w:t>
      </w:r>
      <w:r>
        <w:t>shall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1"/>
        </w:tabs>
        <w:kinsoku w:val="0"/>
        <w:overflowPunct w:val="0"/>
        <w:ind w:left="910" w:right="107" w:hanging="360"/>
      </w:pPr>
      <w:r>
        <w:t>portable</w:t>
      </w:r>
      <w:r>
        <w:rPr>
          <w:spacing w:val="-9"/>
        </w:rPr>
        <w:t xml:space="preserve"> </w:t>
      </w:r>
      <w:r>
        <w:t>ladders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structural</w:t>
      </w:r>
      <w:r>
        <w:rPr>
          <w:spacing w:val="-8"/>
        </w:rPr>
        <w:t xml:space="preserve"> </w:t>
      </w:r>
      <w:r>
        <w:t>defects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immediately</w:t>
      </w:r>
      <w:r>
        <w:rPr>
          <w:spacing w:val="-9"/>
        </w:rPr>
        <w:t xml:space="preserve"> </w:t>
      </w:r>
      <w:r>
        <w:t>marked</w:t>
      </w:r>
      <w:r>
        <w:rPr>
          <w:spacing w:val="-9"/>
        </w:rPr>
        <w:t xml:space="preserve"> </w:t>
      </w:r>
      <w:r>
        <w:t>in</w:t>
      </w:r>
      <w:r>
        <w:rPr>
          <w:spacing w:val="26"/>
          <w:w w:val="9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manner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readily</w:t>
      </w:r>
      <w:r>
        <w:rPr>
          <w:spacing w:val="-8"/>
        </w:rPr>
        <w:t xml:space="preserve"> </w:t>
      </w:r>
      <w:r>
        <w:t>identifies</w:t>
      </w:r>
      <w:r>
        <w:rPr>
          <w:spacing w:val="-8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defective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removed</w:t>
      </w:r>
      <w:r>
        <w:rPr>
          <w:spacing w:val="-8"/>
        </w:rPr>
        <w:t xml:space="preserve"> </w:t>
      </w:r>
      <w:r>
        <w:t>from</w:t>
      </w:r>
      <w:r>
        <w:rPr>
          <w:w w:val="99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until</w:t>
      </w:r>
      <w:r>
        <w:rPr>
          <w:spacing w:val="-13"/>
        </w:rPr>
        <w:t xml:space="preserve"> </w:t>
      </w:r>
      <w:r>
        <w:t>repaired.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0"/>
        </w:tabs>
        <w:kinsoku w:val="0"/>
        <w:overflowPunct w:val="0"/>
        <w:ind w:left="909" w:hanging="359"/>
      </w:pPr>
      <w:r>
        <w:rPr>
          <w:spacing w:val="-3"/>
        </w:rPr>
        <w:t>when</w:t>
      </w:r>
      <w:r>
        <w:rPr>
          <w:spacing w:val="-12"/>
        </w:rPr>
        <w:t xml:space="preserve"> </w:t>
      </w:r>
      <w:r>
        <w:rPr>
          <w:spacing w:val="-5"/>
        </w:rPr>
        <w:t>ascending</w:t>
      </w:r>
      <w:r>
        <w:rPr>
          <w:spacing w:val="-11"/>
        </w:rPr>
        <w:t xml:space="preserve"> </w:t>
      </w:r>
      <w:r>
        <w:rPr>
          <w:spacing w:val="-2"/>
        </w:rPr>
        <w:t>or</w:t>
      </w:r>
      <w:r>
        <w:rPr>
          <w:spacing w:val="-11"/>
        </w:rPr>
        <w:t xml:space="preserve"> </w:t>
      </w:r>
      <w:r>
        <w:rPr>
          <w:spacing w:val="-5"/>
        </w:rPr>
        <w:t>descending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5"/>
        </w:rPr>
        <w:t>ladder,</w:t>
      </w:r>
      <w:r>
        <w:rPr>
          <w:spacing w:val="-12"/>
        </w:rPr>
        <w:t xml:space="preserve"> </w:t>
      </w:r>
      <w:r>
        <w:rPr>
          <w:spacing w:val="-3"/>
        </w:rPr>
        <w:t>one</w:t>
      </w:r>
      <w:r>
        <w:rPr>
          <w:spacing w:val="-11"/>
        </w:rPr>
        <w:t xml:space="preserve"> </w:t>
      </w:r>
      <w:r>
        <w:rPr>
          <w:spacing w:val="-3"/>
        </w:rPr>
        <w:t>must</w:t>
      </w:r>
      <w:r>
        <w:rPr>
          <w:spacing w:val="-11"/>
        </w:rPr>
        <w:t xml:space="preserve"> </w:t>
      </w:r>
      <w:r>
        <w:rPr>
          <w:spacing w:val="-3"/>
        </w:rPr>
        <w:t>face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ladder.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10"/>
        </w:tabs>
        <w:kinsoku w:val="0"/>
        <w:overflowPunct w:val="0"/>
        <w:ind w:left="909" w:hanging="359"/>
        <w:sectPr w:rsidR="00736333">
          <w:pgSz w:w="12240" w:h="15840"/>
          <w:pgMar w:top="520" w:right="1340" w:bottom="1000" w:left="1340" w:header="0" w:footer="804" w:gutter="0"/>
          <w:cols w:space="720"/>
          <w:noEndnote/>
        </w:sectPr>
      </w:pP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31"/>
        </w:tabs>
        <w:kinsoku w:val="0"/>
        <w:overflowPunct w:val="0"/>
        <w:spacing w:before="53"/>
        <w:ind w:left="930" w:right="681" w:hanging="360"/>
      </w:pPr>
      <w:r>
        <w:lastRenderedPageBreak/>
        <w:t>employees</w:t>
      </w:r>
      <w:r>
        <w:rPr>
          <w:spacing w:val="-7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hand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grasp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ladder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23"/>
          <w:w w:val="99"/>
        </w:rPr>
        <w:t xml:space="preserve"> </w:t>
      </w:r>
      <w:r>
        <w:t>progressing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and/or</w:t>
      </w:r>
      <w:r>
        <w:rPr>
          <w:spacing w:val="-9"/>
        </w:rPr>
        <w:t xml:space="preserve"> </w:t>
      </w:r>
      <w:r>
        <w:rPr>
          <w:spacing w:val="-1"/>
        </w:rPr>
        <w:t>down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ladder.</w:t>
      </w:r>
    </w:p>
    <w:p w:rsidR="00736333" w:rsidRDefault="00736333" w:rsidP="00D6514C">
      <w:pPr>
        <w:pStyle w:val="BodyText"/>
        <w:numPr>
          <w:ilvl w:val="1"/>
          <w:numId w:val="63"/>
        </w:numPr>
        <w:tabs>
          <w:tab w:val="left" w:pos="931"/>
        </w:tabs>
        <w:kinsoku w:val="0"/>
        <w:overflowPunct w:val="0"/>
        <w:ind w:left="930" w:right="335" w:hanging="360"/>
      </w:pPr>
      <w:r>
        <w:t>employees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carry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cause</w:t>
      </w:r>
      <w:r>
        <w:rPr>
          <w:spacing w:val="-6"/>
        </w:rPr>
        <w:t xml:space="preserve"> </w:t>
      </w:r>
      <w:r>
        <w:t>loss</w:t>
      </w:r>
      <w:r>
        <w:rPr>
          <w:w w:val="9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balance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resultant</w:t>
      </w:r>
      <w:r>
        <w:rPr>
          <w:spacing w:val="-7"/>
        </w:rPr>
        <w:t xml:space="preserve"> </w:t>
      </w:r>
      <w:r>
        <w:t>fall.</w:t>
      </w:r>
    </w:p>
    <w:p w:rsidR="00736333" w:rsidRDefault="00736333">
      <w:pPr>
        <w:pStyle w:val="BodyText"/>
        <w:kinsoku w:val="0"/>
        <w:overflowPunct w:val="0"/>
        <w:ind w:left="120" w:right="413"/>
        <w:jc w:val="both"/>
      </w:pPr>
      <w:r>
        <w:rPr>
          <w:spacing w:val="-1"/>
        </w:rPr>
        <w:t>Fixed</w:t>
      </w:r>
      <w:r>
        <w:rPr>
          <w:spacing w:val="-5"/>
        </w:rPr>
        <w:t xml:space="preserve"> </w:t>
      </w:r>
      <w:r>
        <w:t>ladders</w:t>
      </w:r>
      <w:r>
        <w:rPr>
          <w:spacing w:val="-5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climb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24</w:t>
      </w:r>
      <w:r>
        <w:rPr>
          <w:spacing w:val="-5"/>
        </w:rPr>
        <w:t xml:space="preserve"> </w:t>
      </w:r>
      <w:r>
        <w:t>feet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ladder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greater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24</w:t>
      </w:r>
      <w:r>
        <w:rPr>
          <w:spacing w:val="-6"/>
        </w:rPr>
        <w:t xml:space="preserve"> </w:t>
      </w:r>
      <w:r>
        <w:t>feet</w:t>
      </w:r>
      <w:r>
        <w:rPr>
          <w:spacing w:val="-6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lower</w:t>
      </w:r>
      <w:r>
        <w:rPr>
          <w:spacing w:val="-5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cages,</w:t>
      </w:r>
      <w:r>
        <w:rPr>
          <w:spacing w:val="24"/>
          <w:w w:val="99"/>
        </w:rPr>
        <w:t xml:space="preserve"> </w:t>
      </w:r>
      <w:r>
        <w:rPr>
          <w:spacing w:val="-1"/>
        </w:rPr>
        <w:t>wells,</w:t>
      </w:r>
      <w:r>
        <w:rPr>
          <w:spacing w:val="-11"/>
        </w:rPr>
        <w:t xml:space="preserve"> </w:t>
      </w:r>
      <w:r>
        <w:t>ladder</w:t>
      </w:r>
      <w:r>
        <w:rPr>
          <w:spacing w:val="-10"/>
        </w:rPr>
        <w:t xml:space="preserve"> </w:t>
      </w:r>
      <w:r>
        <w:t>safety</w:t>
      </w:r>
      <w:r>
        <w:rPr>
          <w:spacing w:val="-11"/>
        </w:rPr>
        <w:t xml:space="preserve"> </w:t>
      </w:r>
      <w:r>
        <w:t>devices,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self-retracting</w:t>
      </w:r>
      <w:r>
        <w:rPr>
          <w:spacing w:val="-11"/>
        </w:rPr>
        <w:t xml:space="preserve"> </w:t>
      </w:r>
      <w:r>
        <w:t>lifelines.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1"/>
        </w:rPr>
        <w:t>Fixed</w:t>
      </w:r>
      <w:r>
        <w:rPr>
          <w:spacing w:val="-7"/>
        </w:rPr>
        <w:t xml:space="preserve"> </w:t>
      </w:r>
      <w:r>
        <w:t>ladders</w:t>
      </w:r>
      <w:r>
        <w:rPr>
          <w:spacing w:val="-7"/>
        </w:rPr>
        <w:t xml:space="preserve"> </w:t>
      </w:r>
      <w:r>
        <w:rPr>
          <w:spacing w:val="-1"/>
        </w:rP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climb</w:t>
      </w:r>
      <w:r>
        <w:rPr>
          <w:spacing w:val="-6"/>
        </w:rPr>
        <w:t xml:space="preserve"> </w:t>
      </w:r>
      <w:r>
        <w:t>equals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exceeds</w:t>
      </w:r>
      <w:r>
        <w:rPr>
          <w:spacing w:val="-6"/>
        </w:rPr>
        <w:t xml:space="preserve"> </w:t>
      </w:r>
      <w:r>
        <w:t>24</w:t>
      </w:r>
      <w:r>
        <w:rPr>
          <w:spacing w:val="-7"/>
        </w:rPr>
        <w:t xml:space="preserve"> </w:t>
      </w:r>
      <w:r>
        <w:t>feet</w:t>
      </w:r>
      <w:r>
        <w:rPr>
          <w:spacing w:val="-6"/>
        </w:rPr>
        <w:t xml:space="preserve"> </w:t>
      </w:r>
      <w:r>
        <w:t>shall</w:t>
      </w:r>
      <w:r>
        <w:rPr>
          <w:spacing w:val="28"/>
          <w:w w:val="99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following:</w:t>
      </w:r>
    </w:p>
    <w:p w:rsidR="00736333" w:rsidRDefault="00736333" w:rsidP="00D6514C">
      <w:pPr>
        <w:pStyle w:val="BodyText"/>
        <w:numPr>
          <w:ilvl w:val="0"/>
          <w:numId w:val="62"/>
        </w:numPr>
        <w:tabs>
          <w:tab w:val="left" w:pos="930"/>
        </w:tabs>
        <w:kinsoku w:val="0"/>
        <w:overflowPunct w:val="0"/>
        <w:ind w:hanging="360"/>
      </w:pPr>
      <w:r>
        <w:t>ladder</w:t>
      </w:r>
      <w:r>
        <w:rPr>
          <w:spacing w:val="-13"/>
        </w:rPr>
        <w:t xml:space="preserve"> </w:t>
      </w:r>
      <w:r>
        <w:t>safety</w:t>
      </w:r>
      <w:r>
        <w:rPr>
          <w:spacing w:val="-13"/>
        </w:rPr>
        <w:t xml:space="preserve"> </w:t>
      </w:r>
      <w:r>
        <w:t>devices;</w:t>
      </w:r>
    </w:p>
    <w:p w:rsidR="00736333" w:rsidRDefault="00736333" w:rsidP="00D6514C">
      <w:pPr>
        <w:pStyle w:val="BodyText"/>
        <w:numPr>
          <w:ilvl w:val="0"/>
          <w:numId w:val="62"/>
        </w:numPr>
        <w:tabs>
          <w:tab w:val="left" w:pos="930"/>
        </w:tabs>
        <w:kinsoku w:val="0"/>
        <w:overflowPunct w:val="0"/>
        <w:ind w:hanging="360"/>
      </w:pPr>
      <w:r>
        <w:rPr>
          <w:spacing w:val="-5"/>
        </w:rPr>
        <w:t>self-retracting</w:t>
      </w:r>
      <w:r>
        <w:rPr>
          <w:spacing w:val="-11"/>
        </w:rPr>
        <w:t xml:space="preserve"> </w:t>
      </w:r>
      <w:r>
        <w:rPr>
          <w:spacing w:val="-5"/>
        </w:rPr>
        <w:t>lifelines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3"/>
        </w:rPr>
        <w:t>rest</w:t>
      </w:r>
      <w:r>
        <w:rPr>
          <w:spacing w:val="-10"/>
        </w:rPr>
        <w:t xml:space="preserve"> </w:t>
      </w:r>
      <w:r>
        <w:rPr>
          <w:spacing w:val="-5"/>
        </w:rPr>
        <w:t>platforms</w:t>
      </w:r>
      <w:r>
        <w:rPr>
          <w:spacing w:val="-10"/>
        </w:rPr>
        <w:t xml:space="preserve"> </w:t>
      </w:r>
      <w:r>
        <w:rPr>
          <w:spacing w:val="-3"/>
        </w:rPr>
        <w:t>not</w:t>
      </w:r>
      <w:r>
        <w:rPr>
          <w:spacing w:val="-11"/>
        </w:rPr>
        <w:t xml:space="preserve"> </w:t>
      </w:r>
      <w:r>
        <w:rPr>
          <w:spacing w:val="-5"/>
        </w:rPr>
        <w:t>exceeding</w:t>
      </w:r>
      <w:r>
        <w:rPr>
          <w:spacing w:val="-10"/>
        </w:rPr>
        <w:t xml:space="preserve"> </w:t>
      </w:r>
      <w:r>
        <w:rPr>
          <w:spacing w:val="-3"/>
        </w:rPr>
        <w:t>150</w:t>
      </w:r>
      <w:r>
        <w:rPr>
          <w:spacing w:val="-10"/>
        </w:rPr>
        <w:t xml:space="preserve"> </w:t>
      </w:r>
      <w:r>
        <w:rPr>
          <w:spacing w:val="-5"/>
        </w:rPr>
        <w:t>feet;</w:t>
      </w:r>
    </w:p>
    <w:p w:rsidR="00736333" w:rsidRDefault="00736333" w:rsidP="00D6514C">
      <w:pPr>
        <w:pStyle w:val="BodyText"/>
        <w:numPr>
          <w:ilvl w:val="0"/>
          <w:numId w:val="62"/>
        </w:numPr>
        <w:tabs>
          <w:tab w:val="left" w:pos="930"/>
        </w:tabs>
        <w:kinsoku w:val="0"/>
        <w:overflowPunct w:val="0"/>
        <w:ind w:right="228" w:hanging="359"/>
      </w:pPr>
      <w:r>
        <w:t>a</w:t>
      </w:r>
      <w:r>
        <w:rPr>
          <w:spacing w:val="-7"/>
        </w:rPr>
        <w:t xml:space="preserve"> </w:t>
      </w:r>
      <w:r>
        <w:t>cage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well,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ladder</w:t>
      </w:r>
      <w:r>
        <w:rPr>
          <w:spacing w:val="-6"/>
        </w:rPr>
        <w:t xml:space="preserve"> </w:t>
      </w:r>
      <w:r>
        <w:t>sections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exceeding</w:t>
      </w:r>
      <w:r>
        <w:rPr>
          <w:spacing w:val="-6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feet</w:t>
      </w:r>
      <w:r>
        <w:rPr>
          <w:spacing w:val="-6"/>
        </w:rPr>
        <w:t xml:space="preserve"> </w:t>
      </w:r>
      <w:r>
        <w:t>in</w:t>
      </w:r>
      <w:r>
        <w:rPr>
          <w:spacing w:val="24"/>
          <w:w w:val="99"/>
        </w:rPr>
        <w:t xml:space="preserve"> </w:t>
      </w:r>
      <w:r>
        <w:t>length.</w:t>
      </w:r>
      <w:r>
        <w:rPr>
          <w:spacing w:val="65"/>
        </w:rPr>
        <w:t xml:space="preserve"> </w:t>
      </w:r>
      <w:r>
        <w:rPr>
          <w:spacing w:val="-1"/>
        </w:rP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interval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feet,</w:t>
      </w:r>
      <w:r>
        <w:rPr>
          <w:spacing w:val="-6"/>
        </w:rPr>
        <w:t xml:space="preserve"> </w:t>
      </w:r>
      <w:r>
        <w:t>ladder</w:t>
      </w:r>
      <w:r>
        <w:rPr>
          <w:spacing w:val="-6"/>
        </w:rPr>
        <w:t xml:space="preserve"> </w:t>
      </w:r>
      <w:r>
        <w:t>sections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24"/>
          <w:w w:val="99"/>
        </w:rPr>
        <w:t xml:space="preserve"> </w:t>
      </w:r>
      <w:r>
        <w:t>offset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landing</w:t>
      </w:r>
      <w:r>
        <w:rPr>
          <w:spacing w:val="-11"/>
        </w:rPr>
        <w:t xml:space="preserve"> </w:t>
      </w:r>
      <w:r>
        <w:t>platforms.</w:t>
      </w:r>
    </w:p>
    <w:p w:rsidR="00736333" w:rsidRDefault="00736333">
      <w:pPr>
        <w:pStyle w:val="Heading8"/>
        <w:kinsoku w:val="0"/>
        <w:overflowPunct w:val="0"/>
        <w:spacing w:before="144"/>
        <w:ind w:left="19"/>
        <w:jc w:val="center"/>
        <w:rPr>
          <w:b w:val="0"/>
          <w:bCs w:val="0"/>
        </w:rPr>
      </w:pPr>
      <w:bookmarkStart w:id="52" w:name="bookmark53"/>
      <w:bookmarkEnd w:id="52"/>
      <w:r>
        <w:rPr>
          <w:spacing w:val="-1"/>
        </w:rPr>
        <w:t>LIGHTING</w:t>
      </w:r>
    </w:p>
    <w:p w:rsidR="00736333" w:rsidRDefault="008B1083">
      <w:pPr>
        <w:kinsoku w:val="0"/>
        <w:overflowPunct w:val="0"/>
        <w:spacing w:before="6"/>
        <w:ind w:left="18"/>
        <w:jc w:val="center"/>
        <w:rPr>
          <w:rFonts w:ascii="Arial" w:hAnsi="Arial" w:cs="Arial"/>
        </w:rPr>
      </w:pPr>
      <w:hyperlink r:id="rId57" w:history="1">
        <w:r w:rsidR="00736333">
          <w:rPr>
            <w:rFonts w:ascii="Arial" w:hAnsi="Arial" w:cs="Arial"/>
            <w:b/>
            <w:bCs/>
            <w:spacing w:val="-1"/>
            <w:u w:val="thick"/>
          </w:rPr>
          <w:t>Illumination.</w:t>
        </w:r>
        <w:r w:rsidR="00736333">
          <w:rPr>
            <w:rFonts w:ascii="Arial" w:hAnsi="Arial" w:cs="Arial"/>
            <w:b/>
            <w:bCs/>
            <w:u w:val="thick"/>
          </w:rPr>
          <w:t xml:space="preserve"> -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1926.56</w:t>
        </w:r>
      </w:hyperlink>
    </w:p>
    <w:p w:rsidR="00736333" w:rsidRDefault="00736333">
      <w:pPr>
        <w:pStyle w:val="BodyText"/>
        <w:kinsoku w:val="0"/>
        <w:overflowPunct w:val="0"/>
        <w:ind w:left="120" w:right="234"/>
      </w:pPr>
      <w:r>
        <w:t>A</w:t>
      </w:r>
      <w:r>
        <w:rPr>
          <w:spacing w:val="-9"/>
        </w:rPr>
        <w:t xml:space="preserve"> </w:t>
      </w:r>
      <w:r>
        <w:t>competent</w:t>
      </w:r>
      <w:r>
        <w:rPr>
          <w:spacing w:val="-8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areas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adequate</w:t>
      </w:r>
      <w:r>
        <w:rPr>
          <w:spacing w:val="-7"/>
        </w:rPr>
        <w:t xml:space="preserve"> </w:t>
      </w:r>
      <w:r>
        <w:t>lighting.</w:t>
      </w:r>
      <w:r>
        <w:rPr>
          <w:spacing w:val="26"/>
          <w:w w:val="99"/>
        </w:rPr>
        <w:t xml:space="preserve"> </w:t>
      </w:r>
      <w:r>
        <w:rPr>
          <w:spacing w:val="-1"/>
        </w:rPr>
        <w:t>Adequate</w:t>
      </w:r>
      <w:r>
        <w:rPr>
          <w:spacing w:val="-8"/>
        </w:rPr>
        <w:t xml:space="preserve"> </w:t>
      </w:r>
      <w:r>
        <w:t>lighting</w:t>
      </w:r>
      <w:r>
        <w:rPr>
          <w:spacing w:val="-7"/>
        </w:rPr>
        <w:t xml:space="preserve"> </w:t>
      </w:r>
      <w:r>
        <w:t>serves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two-fold</w:t>
      </w:r>
      <w:r>
        <w:rPr>
          <w:spacing w:val="-7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--</w:t>
      </w:r>
      <w:r>
        <w:rPr>
          <w:spacing w:val="-7"/>
        </w:rPr>
        <w:t xml:space="preserve"> </w:t>
      </w:r>
      <w:r>
        <w:rPr>
          <w:spacing w:val="-1"/>
        </w:rPr>
        <w:t>allowing</w:t>
      </w:r>
      <w:r>
        <w:rPr>
          <w:spacing w:val="-7"/>
        </w:rPr>
        <w:t xml:space="preserve"> </w:t>
      </w:r>
      <w:r>
        <w:t>tasks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more</w:t>
      </w:r>
      <w:r>
        <w:rPr>
          <w:spacing w:val="43"/>
          <w:w w:val="99"/>
        </w:rPr>
        <w:t xml:space="preserve"> </w:t>
      </w:r>
      <w:r>
        <w:t>readily</w:t>
      </w:r>
      <w:r>
        <w:rPr>
          <w:spacing w:val="-8"/>
        </w:rPr>
        <w:t xml:space="preserve"> </w:t>
      </w:r>
      <w:r>
        <w:t>performed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additional</w:t>
      </w:r>
      <w:r>
        <w:rPr>
          <w:spacing w:val="-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factor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being</w:t>
      </w:r>
      <w:r>
        <w:rPr>
          <w:spacing w:val="23"/>
          <w:w w:val="99"/>
        </w:rPr>
        <w:t xml:space="preserve"> </w:t>
      </w:r>
      <w:r>
        <w:t>seen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persons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involved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especially</w:t>
      </w:r>
      <w:r>
        <w:rPr>
          <w:spacing w:val="-7"/>
        </w:rPr>
        <w:t xml:space="preserve"> </w:t>
      </w:r>
      <w:r>
        <w:t>vehicular</w:t>
      </w:r>
      <w:r>
        <w:rPr>
          <w:spacing w:val="-7"/>
        </w:rPr>
        <w:t xml:space="preserve"> </w:t>
      </w:r>
      <w:r>
        <w:t>traffic.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t>If</w:t>
      </w:r>
      <w:r>
        <w:rPr>
          <w:spacing w:val="-7"/>
        </w:rPr>
        <w:t xml:space="preserve"> </w:t>
      </w:r>
      <w:r>
        <w:t>generators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auxiliary</w:t>
      </w:r>
      <w:r>
        <w:rPr>
          <w:spacing w:val="-7"/>
        </w:rPr>
        <w:t xml:space="preserve"> </w:t>
      </w:r>
      <w:r>
        <w:t>lighting,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operated</w:t>
      </w:r>
      <w:r>
        <w:rPr>
          <w:spacing w:val="-7"/>
        </w:rPr>
        <w:t xml:space="preserve"> </w:t>
      </w:r>
      <w:r>
        <w:t>and</w:t>
      </w:r>
      <w:r>
        <w:rPr>
          <w:spacing w:val="23"/>
          <w:w w:val="99"/>
        </w:rPr>
        <w:t xml:space="preserve"> </w:t>
      </w:r>
      <w:r>
        <w:t>maintained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authorized</w:t>
      </w:r>
      <w:r>
        <w:rPr>
          <w:spacing w:val="-9"/>
        </w:rPr>
        <w:t xml:space="preserve"> </w:t>
      </w:r>
      <w:r>
        <w:t>persons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competent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or</w:t>
      </w:r>
      <w:r>
        <w:rPr>
          <w:spacing w:val="22"/>
          <w:w w:val="99"/>
        </w:rPr>
        <w:t xml:space="preserve"> </w:t>
      </w:r>
      <w:r>
        <w:t>experience.</w:t>
      </w:r>
    </w:p>
    <w:p w:rsidR="00736333" w:rsidRDefault="00736333">
      <w:pPr>
        <w:pStyle w:val="Heading8"/>
        <w:kinsoku w:val="0"/>
        <w:overflowPunct w:val="0"/>
        <w:spacing w:before="40"/>
        <w:ind w:left="120" w:right="62"/>
        <w:jc w:val="center"/>
        <w:rPr>
          <w:b w:val="0"/>
          <w:bCs w:val="0"/>
        </w:rPr>
      </w:pPr>
      <w:bookmarkStart w:id="53" w:name="bookmark54"/>
      <w:bookmarkStart w:id="54" w:name="bookmark65"/>
      <w:bookmarkEnd w:id="53"/>
      <w:bookmarkEnd w:id="54"/>
      <w:r>
        <w:rPr>
          <w:spacing w:val="-1"/>
        </w:rPr>
        <w:t>TOOLS:</w:t>
      </w:r>
      <w:r>
        <w:rPr>
          <w:spacing w:val="59"/>
        </w:rPr>
        <w:t xml:space="preserve"> </w:t>
      </w:r>
      <w:r>
        <w:rPr>
          <w:spacing w:val="-1"/>
        </w:rPr>
        <w:t>HAND</w:t>
      </w:r>
    </w:p>
    <w:p w:rsidR="00736333" w:rsidRDefault="008B1083">
      <w:pPr>
        <w:kinsoku w:val="0"/>
        <w:overflowPunct w:val="0"/>
        <w:spacing w:before="6" w:line="245" w:lineRule="auto"/>
        <w:ind w:left="2918" w:right="2858"/>
        <w:jc w:val="center"/>
        <w:rPr>
          <w:rFonts w:ascii="Arial" w:hAnsi="Arial" w:cs="Arial"/>
        </w:rPr>
      </w:pPr>
      <w:hyperlink r:id="rId58" w:history="1">
        <w:r w:rsidR="00736333">
          <w:rPr>
            <w:rFonts w:ascii="Arial" w:hAnsi="Arial" w:cs="Arial"/>
            <w:b/>
            <w:bCs/>
            <w:spacing w:val="-1"/>
            <w:u w:val="thick"/>
          </w:rPr>
          <w:t>General</w:t>
        </w:r>
        <w:r w:rsidR="00736333">
          <w:rPr>
            <w:rFonts w:ascii="Arial" w:hAnsi="Arial" w:cs="Arial"/>
            <w:b/>
            <w:b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requirements.</w:t>
        </w:r>
        <w:r w:rsidR="00736333">
          <w:rPr>
            <w:rFonts w:ascii="Arial" w:hAnsi="Arial" w:cs="Arial"/>
            <w:b/>
            <w:b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u w:val="thick"/>
          </w:rPr>
          <w:t xml:space="preserve">-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1926.300</w:t>
        </w:r>
      </w:hyperlink>
      <w:r w:rsidR="00736333">
        <w:rPr>
          <w:rFonts w:ascii="Arial" w:hAnsi="Arial" w:cs="Arial"/>
          <w:b/>
          <w:bCs/>
          <w:spacing w:val="-1"/>
        </w:rPr>
        <w:t xml:space="preserve">  </w:t>
      </w:r>
      <w:hyperlink r:id="rId59" w:history="1">
        <w:r w:rsidR="00736333">
          <w:rPr>
            <w:rFonts w:ascii="Arial" w:hAnsi="Arial" w:cs="Arial"/>
            <w:b/>
            <w:bCs/>
            <w:spacing w:val="-1"/>
            <w:u w:val="thick"/>
          </w:rPr>
          <w:t>Hand</w:t>
        </w:r>
        <w:r w:rsidR="00736333">
          <w:rPr>
            <w:rFonts w:ascii="Arial" w:hAnsi="Arial" w:cs="Arial"/>
            <w:b/>
            <w:bCs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tools.</w:t>
        </w:r>
        <w:r w:rsidR="00736333">
          <w:rPr>
            <w:rFonts w:ascii="Arial" w:hAnsi="Arial" w:cs="Arial"/>
            <w:b/>
            <w:bCs/>
            <w:spacing w:val="1"/>
            <w:u w:val="thick"/>
          </w:rPr>
          <w:t xml:space="preserve"> </w:t>
        </w:r>
        <w:r w:rsidR="00736333">
          <w:rPr>
            <w:rFonts w:ascii="Arial" w:hAnsi="Arial" w:cs="Arial"/>
            <w:b/>
            <w:bCs/>
            <w:u w:val="thick"/>
          </w:rPr>
          <w:t xml:space="preserve">- </w:t>
        </w:r>
        <w:r w:rsidR="00736333">
          <w:rPr>
            <w:rFonts w:ascii="Arial" w:hAnsi="Arial" w:cs="Arial"/>
            <w:b/>
            <w:bCs/>
            <w:spacing w:val="-1"/>
            <w:u w:val="thick"/>
          </w:rPr>
          <w:t>1926.301</w:t>
        </w:r>
      </w:hyperlink>
    </w:p>
    <w:p w:rsidR="00736333" w:rsidRDefault="00736333">
      <w:pPr>
        <w:pStyle w:val="BodyText"/>
        <w:kinsoku w:val="0"/>
        <w:overflowPunct w:val="0"/>
        <w:spacing w:before="130"/>
        <w:ind w:left="120" w:right="195"/>
      </w:pPr>
      <w:r>
        <w:t>When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hand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power</w:t>
      </w:r>
      <w:r>
        <w:rPr>
          <w:spacing w:val="-7"/>
        </w:rPr>
        <w:t xml:space="preserve"> </w:t>
      </w:r>
      <w:r>
        <w:t>tools,</w:t>
      </w:r>
      <w:r>
        <w:rPr>
          <w:spacing w:val="-7"/>
        </w:rPr>
        <w:t xml:space="preserve"> </w:t>
      </w:r>
      <w:r>
        <w:t>appropriate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28"/>
          <w:w w:val="99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eyes,</w:t>
      </w:r>
      <w:r>
        <w:rPr>
          <w:spacing w:val="-7"/>
        </w:rPr>
        <w:t xml:space="preserve"> </w:t>
      </w:r>
      <w:r>
        <w:t>skin,</w:t>
      </w:r>
      <w:r>
        <w:rPr>
          <w:spacing w:val="-7"/>
        </w:rPr>
        <w:t xml:space="preserve"> </w:t>
      </w:r>
      <w:r>
        <w:t>ears,</w:t>
      </w:r>
      <w:r>
        <w:rPr>
          <w:spacing w:val="-8"/>
        </w:rPr>
        <w:t xml:space="preserve"> </w:t>
      </w:r>
      <w:r>
        <w:t>hands,</w:t>
      </w:r>
      <w:r>
        <w:rPr>
          <w:spacing w:val="-7"/>
        </w:rPr>
        <w:t xml:space="preserve"> </w:t>
      </w:r>
      <w:r>
        <w:t>feet,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respiratory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in</w:t>
      </w:r>
      <w:r>
        <w:rPr>
          <w:w w:val="99"/>
        </w:rPr>
        <w:t xml:space="preserve"> </w:t>
      </w:r>
      <w:r>
        <w:t>accordance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t>located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Section</w:t>
      </w:r>
      <w:r>
        <w:rPr>
          <w:spacing w:val="-8"/>
        </w:rPr>
        <w:t xml:space="preserve"> </w:t>
      </w:r>
      <w:r>
        <w:t>III.</w:t>
      </w:r>
    </w:p>
    <w:p w:rsidR="00736333" w:rsidRDefault="00736333">
      <w:pPr>
        <w:pStyle w:val="BodyText"/>
        <w:kinsoku w:val="0"/>
        <w:overflowPunct w:val="0"/>
        <w:ind w:left="120" w:right="262"/>
      </w:pPr>
      <w:r>
        <w:rPr>
          <w:spacing w:val="-1"/>
        </w:rPr>
        <w:t>Any</w:t>
      </w:r>
      <w:r>
        <w:rPr>
          <w:spacing w:val="-7"/>
        </w:rPr>
        <w:t xml:space="preserve"> </w:t>
      </w:r>
      <w:r>
        <w:t>tool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compliance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OSHA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1"/>
        </w:rPr>
        <w:t>ANSI</w:t>
      </w:r>
      <w:r>
        <w:rPr>
          <w:spacing w:val="-6"/>
        </w:rPr>
        <w:t xml:space="preserve"> </w:t>
      </w:r>
      <w:r>
        <w:t>standards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used.</w:t>
      </w:r>
      <w:r>
        <w:rPr>
          <w:spacing w:val="21"/>
          <w:w w:val="99"/>
        </w:rPr>
        <w:t xml:space="preserve"> </w:t>
      </w:r>
      <w:r>
        <w:rPr>
          <w:spacing w:val="-1"/>
        </w:rPr>
        <w:t>Such</w:t>
      </w:r>
      <w:r>
        <w:rPr>
          <w:spacing w:val="-6"/>
        </w:rPr>
        <w:t xml:space="preserve"> </w:t>
      </w:r>
      <w:r>
        <w:t>tools,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well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defective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manner,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29"/>
          <w:w w:val="9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identified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unsafe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tagging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removed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site.</w:t>
      </w:r>
    </w:p>
    <w:p w:rsidR="00736333" w:rsidRDefault="00736333">
      <w:pPr>
        <w:pStyle w:val="BodyText"/>
        <w:kinsoku w:val="0"/>
        <w:overflowPunct w:val="0"/>
        <w:ind w:left="120" w:right="262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tools,</w:t>
      </w:r>
      <w:r>
        <w:rPr>
          <w:spacing w:val="-7"/>
        </w:rPr>
        <w:t xml:space="preserve"> </w:t>
      </w:r>
      <w:r>
        <w:rPr>
          <w:spacing w:val="-1"/>
        </w:rPr>
        <w:t>whether</w:t>
      </w:r>
      <w:r>
        <w:rPr>
          <w:spacing w:val="-7"/>
        </w:rPr>
        <w:t xml:space="preserve"> </w:t>
      </w:r>
      <w:r>
        <w:t>company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rPr>
          <w:spacing w:val="-1"/>
        </w:rPr>
        <w:t>owned,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maintained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33"/>
          <w:w w:val="99"/>
        </w:rPr>
        <w:t xml:space="preserve"> </w:t>
      </w:r>
      <w:r>
        <w:t>safe</w:t>
      </w:r>
      <w:r>
        <w:rPr>
          <w:spacing w:val="-18"/>
        </w:rPr>
        <w:t xml:space="preserve"> </w:t>
      </w:r>
      <w:r>
        <w:t>condition.</w:t>
      </w:r>
    </w:p>
    <w:p w:rsidR="00736333" w:rsidRDefault="00736333">
      <w:pPr>
        <w:pStyle w:val="BodyText"/>
        <w:kinsoku w:val="0"/>
        <w:overflowPunct w:val="0"/>
        <w:spacing w:line="341" w:lineRule="auto"/>
        <w:ind w:left="120" w:right="262"/>
      </w:pPr>
      <w:r>
        <w:rPr>
          <w:spacing w:val="-1"/>
        </w:rPr>
        <w:t>Hand</w:t>
      </w:r>
      <w:r>
        <w:rPr>
          <w:spacing w:val="-7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shall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purpose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designed.</w:t>
      </w:r>
      <w:r>
        <w:rPr>
          <w:spacing w:val="27"/>
          <w:w w:val="99"/>
        </w:rPr>
        <w:t xml:space="preserve"> </w:t>
      </w:r>
      <w:r>
        <w:rPr>
          <w:spacing w:val="-1"/>
        </w:rPr>
        <w:t>Hand</w:t>
      </w:r>
      <w:r>
        <w:rPr>
          <w:spacing w:val="-8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kept</w:t>
      </w:r>
      <w:r>
        <w:rPr>
          <w:spacing w:val="-7"/>
        </w:rPr>
        <w:t xml:space="preserve"> </w:t>
      </w:r>
      <w:r>
        <w:t>clean</w:t>
      </w:r>
      <w:r>
        <w:rPr>
          <w:spacing w:val="-8"/>
        </w:rPr>
        <w:t xml:space="preserve"> </w:t>
      </w:r>
      <w:r>
        <w:t>and,</w:t>
      </w:r>
      <w:r>
        <w:rPr>
          <w:spacing w:val="-7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t>appropriate,</w:t>
      </w:r>
      <w:r>
        <w:rPr>
          <w:spacing w:val="-8"/>
        </w:rPr>
        <w:t xml:space="preserve"> </w:t>
      </w:r>
      <w:r>
        <w:t>oiled.</w:t>
      </w:r>
    </w:p>
    <w:p w:rsidR="00736333" w:rsidRDefault="00736333">
      <w:pPr>
        <w:pStyle w:val="BodyText"/>
        <w:kinsoku w:val="0"/>
        <w:overflowPunct w:val="0"/>
        <w:spacing w:before="3"/>
        <w:ind w:left="120" w:right="262"/>
      </w:pPr>
      <w:r>
        <w:rPr>
          <w:spacing w:val="-1"/>
        </w:rPr>
        <w:t>Hand</w:t>
      </w:r>
      <w:r>
        <w:rPr>
          <w:spacing w:val="-7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damaged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used.</w:t>
      </w:r>
    </w:p>
    <w:p w:rsidR="00736333" w:rsidRDefault="00736333">
      <w:pPr>
        <w:pStyle w:val="BodyText"/>
        <w:kinsoku w:val="0"/>
        <w:overflowPunct w:val="0"/>
        <w:ind w:left="120" w:right="262"/>
      </w:pPr>
      <w:r>
        <w:rPr>
          <w:spacing w:val="-1"/>
        </w:rPr>
        <w:lastRenderedPageBreak/>
        <w:t>Hand</w:t>
      </w:r>
      <w:r>
        <w:rPr>
          <w:spacing w:val="-7"/>
        </w:rPr>
        <w:t xml:space="preserve"> </w:t>
      </w:r>
      <w:r>
        <w:t>held</w:t>
      </w:r>
      <w:r>
        <w:rPr>
          <w:spacing w:val="-6"/>
        </w:rPr>
        <w:t xml:space="preserve"> </w:t>
      </w:r>
      <w:r>
        <w:t>cutting</w:t>
      </w:r>
      <w:r>
        <w:rPr>
          <w:spacing w:val="-6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kept</w:t>
      </w:r>
      <w:r>
        <w:rPr>
          <w:spacing w:val="-7"/>
        </w:rPr>
        <w:t xml:space="preserve"> </w:t>
      </w:r>
      <w:r>
        <w:t>sharp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sheathed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retracted</w:t>
      </w:r>
      <w:r>
        <w:rPr>
          <w:spacing w:val="29"/>
          <w:w w:val="99"/>
        </w:rPr>
        <w:t xml:space="preserve"> </w:t>
      </w:r>
      <w:r>
        <w:rPr>
          <w:spacing w:val="-1"/>
        </w:rPr>
        <w:t>when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use.</w:t>
      </w:r>
    </w:p>
    <w:p w:rsidR="00736333" w:rsidRDefault="00736333">
      <w:pPr>
        <w:pStyle w:val="BodyText"/>
        <w:kinsoku w:val="0"/>
        <w:overflowPunct w:val="0"/>
        <w:ind w:left="120" w:right="262"/>
      </w:pPr>
      <w:r>
        <w:t>When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striking</w:t>
      </w:r>
      <w:r>
        <w:rPr>
          <w:spacing w:val="-6"/>
        </w:rPr>
        <w:t xml:space="preserve"> </w:t>
      </w:r>
      <w:r>
        <w:t>tool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hammer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chisel,</w:t>
      </w:r>
      <w:r>
        <w:rPr>
          <w:spacing w:val="-6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glasses</w:t>
      </w:r>
      <w:r>
        <w:rPr>
          <w:spacing w:val="-6"/>
        </w:rPr>
        <w:t xml:space="preserve"> </w:t>
      </w:r>
      <w:r>
        <w:t>or</w:t>
      </w:r>
      <w:r>
        <w:rPr>
          <w:w w:val="9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goggles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used.</w:t>
      </w:r>
    </w:p>
    <w:p w:rsidR="00736333" w:rsidRDefault="00736333">
      <w:pPr>
        <w:pStyle w:val="BodyText"/>
        <w:kinsoku w:val="0"/>
        <w:overflowPunct w:val="0"/>
        <w:ind w:left="120" w:right="262"/>
      </w:pPr>
      <w:r>
        <w:rPr>
          <w:spacing w:val="-1"/>
        </w:rPr>
        <w:t>Do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force</w:t>
      </w:r>
      <w:r>
        <w:rPr>
          <w:spacing w:val="-7"/>
        </w:rPr>
        <w:t xml:space="preserve"> </w:t>
      </w:r>
      <w:r>
        <w:t>tools.</w:t>
      </w:r>
    </w:p>
    <w:p w:rsidR="00736333" w:rsidRDefault="00736333">
      <w:pPr>
        <w:pStyle w:val="BodyText"/>
        <w:kinsoku w:val="0"/>
        <w:overflowPunct w:val="0"/>
        <w:ind w:left="119" w:right="307"/>
      </w:pPr>
      <w:r>
        <w:t>If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unfamiliar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proper</w:t>
      </w:r>
      <w:r>
        <w:rPr>
          <w:spacing w:val="-6"/>
        </w:rPr>
        <w:t xml:space="preserve"> </w:t>
      </w:r>
      <w:r>
        <w:t>procedure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tool,</w:t>
      </w:r>
      <w:r>
        <w:rPr>
          <w:spacing w:val="-6"/>
        </w:rPr>
        <w:t xml:space="preserve"> </w:t>
      </w:r>
      <w:r>
        <w:t>ask</w:t>
      </w:r>
      <w:r>
        <w:rPr>
          <w:spacing w:val="-6"/>
        </w:rPr>
        <w:t xml:space="preserve"> </w:t>
      </w:r>
      <w:r>
        <w:t>your</w:t>
      </w:r>
      <w:r>
        <w:rPr>
          <w:spacing w:val="23"/>
          <w:w w:val="99"/>
        </w:rPr>
        <w:t xml:space="preserve"> </w:t>
      </w:r>
      <w:r>
        <w:rPr>
          <w:spacing w:val="-1"/>
        </w:rPr>
        <w:t>Supervisor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instruction.</w:t>
      </w:r>
    </w:p>
    <w:p w:rsidR="00736333" w:rsidRDefault="00736333">
      <w:pPr>
        <w:pStyle w:val="BodyText"/>
        <w:kinsoku w:val="0"/>
        <w:overflowPunct w:val="0"/>
        <w:ind w:left="120" w:right="307"/>
      </w:pPr>
      <w:r>
        <w:rPr>
          <w:spacing w:val="-1"/>
        </w:rPr>
        <w:t>Power</w:t>
      </w:r>
      <w:r>
        <w:rPr>
          <w:spacing w:val="-7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operated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persons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qualified</w:t>
      </w:r>
      <w:r>
        <w:rPr>
          <w:spacing w:val="-6"/>
        </w:rPr>
        <w:t xml:space="preserve"> </w:t>
      </w:r>
      <w:r>
        <w:t>by</w:t>
      </w:r>
      <w:r>
        <w:rPr>
          <w:spacing w:val="25"/>
          <w:w w:val="99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experience.</w:t>
      </w:r>
    </w:p>
    <w:p w:rsidR="00736333" w:rsidRDefault="00736333">
      <w:pPr>
        <w:pStyle w:val="BodyText"/>
        <w:kinsoku w:val="0"/>
        <w:overflowPunct w:val="0"/>
        <w:ind w:left="120" w:right="262"/>
      </w:pPr>
      <w:r>
        <w:rPr>
          <w:spacing w:val="-1"/>
        </w:rPr>
        <w:t>Guards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1"/>
        </w:rPr>
        <w:t>power</w:t>
      </w:r>
      <w:r>
        <w:rPr>
          <w:spacing w:val="-7"/>
        </w:rPr>
        <w:t xml:space="preserve"> </w:t>
      </w:r>
      <w:r>
        <w:t>tools.</w:t>
      </w:r>
      <w:r>
        <w:rPr>
          <w:spacing w:val="65"/>
        </w:rPr>
        <w:t xml:space="preserve"> </w:t>
      </w:r>
      <w:r>
        <w:rPr>
          <w:spacing w:val="-1"/>
        </w:rPr>
        <w:t>Under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circumstances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guards</w:t>
      </w:r>
      <w:r>
        <w:rPr>
          <w:spacing w:val="39"/>
          <w:w w:val="9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by-passed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altered.</w:t>
      </w:r>
    </w:p>
    <w:p w:rsidR="00736333" w:rsidRDefault="00736333">
      <w:pPr>
        <w:pStyle w:val="BodyText"/>
        <w:kinsoku w:val="0"/>
        <w:overflowPunct w:val="0"/>
        <w:ind w:left="120" w:right="195"/>
      </w:pPr>
      <w:r>
        <w:rPr>
          <w:spacing w:val="-1"/>
        </w:rPr>
        <w:t>Electrical</w:t>
      </w:r>
      <w:r>
        <w:rPr>
          <w:spacing w:val="-8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grounded</w:t>
      </w:r>
      <w:r>
        <w:rPr>
          <w:spacing w:val="-8"/>
        </w:rPr>
        <w:t xml:space="preserve"> </w:t>
      </w:r>
      <w:r>
        <w:t>and,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absence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permanent</w:t>
      </w:r>
      <w:r>
        <w:rPr>
          <w:spacing w:val="-8"/>
        </w:rPr>
        <w:t xml:space="preserve"> </w:t>
      </w:r>
      <w:r>
        <w:rPr>
          <w:spacing w:val="-1"/>
        </w:rPr>
        <w:t>wiring,</w:t>
      </w:r>
      <w:r>
        <w:rPr>
          <w:spacing w:val="30"/>
          <w:w w:val="9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Ground</w:t>
      </w:r>
      <w:r>
        <w:rPr>
          <w:spacing w:val="-8"/>
        </w:rPr>
        <w:t xml:space="preserve"> </w:t>
      </w:r>
      <w:r>
        <w:rPr>
          <w:spacing w:val="-1"/>
        </w:rPr>
        <w:t>Fault</w:t>
      </w:r>
      <w:r>
        <w:rPr>
          <w:spacing w:val="-8"/>
        </w:rPr>
        <w:t xml:space="preserve"> </w:t>
      </w:r>
      <w:r>
        <w:rPr>
          <w:spacing w:val="-1"/>
        </w:rPr>
        <w:t>Circuit</w:t>
      </w:r>
      <w:r>
        <w:rPr>
          <w:spacing w:val="-7"/>
        </w:rPr>
        <w:t xml:space="preserve"> </w:t>
      </w:r>
      <w:r>
        <w:t>Interrupter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used.</w:t>
      </w:r>
    </w:p>
    <w:p w:rsidR="00736333" w:rsidRDefault="00736333">
      <w:pPr>
        <w:pStyle w:val="BodyText"/>
        <w:kinsoku w:val="0"/>
        <w:overflowPunct w:val="0"/>
        <w:ind w:left="120" w:right="195"/>
      </w:pPr>
      <w:r>
        <w:rPr>
          <w:spacing w:val="-1"/>
        </w:rPr>
        <w:t>Electric</w:t>
      </w:r>
      <w:r>
        <w:rPr>
          <w:spacing w:val="-6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lifted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cords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pneumatic</w:t>
      </w:r>
      <w:r>
        <w:rPr>
          <w:spacing w:val="-6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27"/>
          <w:w w:val="99"/>
        </w:rPr>
        <w:t xml:space="preserve"> </w:t>
      </w:r>
      <w:r>
        <w:t>lifted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hoses.</w:t>
      </w:r>
    </w:p>
    <w:p w:rsidR="00736333" w:rsidRDefault="00736333">
      <w:pPr>
        <w:pStyle w:val="BodyText"/>
        <w:kinsoku w:val="0"/>
        <w:overflowPunct w:val="0"/>
        <w:ind w:left="120"/>
        <w:sectPr w:rsidR="00736333">
          <w:footerReference w:type="default" r:id="rId60"/>
          <w:pgSz w:w="12240" w:h="15840"/>
          <w:pgMar w:top="520" w:right="1400" w:bottom="1000" w:left="1320" w:header="0" w:footer="804" w:gutter="0"/>
          <w:cols w:space="720" w:equalWidth="0">
            <w:col w:w="9520"/>
          </w:cols>
          <w:noEndnote/>
        </w:sectPr>
      </w:pPr>
      <w:bookmarkStart w:id="55" w:name="bookmark66"/>
      <w:bookmarkStart w:id="56" w:name="bookmark67"/>
      <w:bookmarkEnd w:id="55"/>
      <w:bookmarkEnd w:id="56"/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8" w:line="260" w:lineRule="exact"/>
        <w:rPr>
          <w:sz w:val="26"/>
          <w:szCs w:val="26"/>
        </w:rPr>
      </w:pPr>
    </w:p>
    <w:p w:rsidR="00736333" w:rsidRDefault="00736333">
      <w:pPr>
        <w:pStyle w:val="Heading2"/>
        <w:kinsoku w:val="0"/>
        <w:overflowPunct w:val="0"/>
        <w:spacing w:line="481" w:lineRule="auto"/>
        <w:ind w:left="3265" w:right="3184"/>
        <w:jc w:val="center"/>
      </w:pPr>
      <w:bookmarkStart w:id="57" w:name="angl_3"/>
      <w:bookmarkEnd w:id="57"/>
      <w:r>
        <w:rPr>
          <w:spacing w:val="-1"/>
        </w:rPr>
        <w:t xml:space="preserve">Safety </w:t>
      </w:r>
      <w:r>
        <w:t>Program</w:t>
      </w:r>
      <w:r>
        <w:rPr>
          <w:spacing w:val="24"/>
        </w:rPr>
        <w:t xml:space="preserve"> </w:t>
      </w:r>
      <w:r>
        <w:rPr>
          <w:spacing w:val="-1"/>
        </w:rPr>
        <w:t>SECTION</w:t>
      </w:r>
      <w:r>
        <w:t xml:space="preserve"> </w:t>
      </w:r>
      <w:r>
        <w:rPr>
          <w:spacing w:val="-1"/>
        </w:rPr>
        <w:t>III</w:t>
      </w:r>
    </w:p>
    <w:p w:rsidR="00736333" w:rsidRDefault="00736333">
      <w:pPr>
        <w:kinsoku w:val="0"/>
        <w:overflowPunct w:val="0"/>
        <w:spacing w:before="10"/>
        <w:ind w:left="112" w:right="35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</w:rPr>
        <w:t>SPECIFIC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 xml:space="preserve">COMPLIANCE </w:t>
      </w:r>
      <w:r>
        <w:rPr>
          <w:rFonts w:ascii="Arial" w:hAnsi="Arial" w:cs="Arial"/>
          <w:sz w:val="26"/>
          <w:szCs w:val="26"/>
        </w:rPr>
        <w:t>PROGRAMS</w:t>
      </w:r>
    </w:p>
    <w:p w:rsidR="00736333" w:rsidRDefault="00736333">
      <w:pPr>
        <w:kinsoku w:val="0"/>
        <w:overflowPunct w:val="0"/>
        <w:spacing w:before="19" w:line="340" w:lineRule="exact"/>
        <w:rPr>
          <w:sz w:val="34"/>
          <w:szCs w:val="34"/>
        </w:rPr>
      </w:pPr>
    </w:p>
    <w:p w:rsidR="00736333" w:rsidRDefault="008B1083">
      <w:pPr>
        <w:kinsoku w:val="0"/>
        <w:overflowPunct w:val="0"/>
        <w:spacing w:before="60" w:line="288" w:lineRule="auto"/>
        <w:ind w:left="100" w:right="208"/>
        <w:rPr>
          <w:rFonts w:ascii="Arial" w:hAnsi="Arial" w:cs="Arial"/>
          <w:sz w:val="26"/>
          <w:szCs w:val="26"/>
        </w:rPr>
      </w:pPr>
      <w:hyperlink w:anchor="bookmark72" w:history="1">
        <w:r w:rsidR="00736333">
          <w:rPr>
            <w:rFonts w:ascii="Arial" w:hAnsi="Arial" w:cs="Arial"/>
            <w:spacing w:val="-1"/>
            <w:sz w:val="26"/>
            <w:szCs w:val="26"/>
            <w:u w:val="thick"/>
          </w:rPr>
          <w:t>Fall Protection</w:t>
        </w:r>
      </w:hyperlink>
    </w:p>
    <w:p w:rsidR="00736333" w:rsidRDefault="008B1083">
      <w:pPr>
        <w:kinsoku w:val="0"/>
        <w:overflowPunct w:val="0"/>
        <w:spacing w:before="1"/>
        <w:ind w:left="100"/>
        <w:rPr>
          <w:rFonts w:ascii="Arial" w:hAnsi="Arial" w:cs="Arial"/>
          <w:sz w:val="26"/>
          <w:szCs w:val="26"/>
        </w:rPr>
      </w:pPr>
      <w:hyperlink w:anchor="bookmark73" w:history="1">
        <w:r w:rsidR="00736333">
          <w:rPr>
            <w:rFonts w:ascii="Arial" w:hAnsi="Arial" w:cs="Arial"/>
            <w:spacing w:val="-1"/>
            <w:sz w:val="26"/>
            <w:szCs w:val="26"/>
            <w:u w:val="thick"/>
          </w:rPr>
          <w:t>Forklifts</w:t>
        </w:r>
      </w:hyperlink>
    </w:p>
    <w:p w:rsidR="00736333" w:rsidRDefault="008B1083">
      <w:pPr>
        <w:kinsoku w:val="0"/>
        <w:overflowPunct w:val="0"/>
        <w:spacing w:before="60"/>
        <w:ind w:left="100"/>
        <w:rPr>
          <w:rFonts w:ascii="Arial" w:hAnsi="Arial" w:cs="Arial"/>
          <w:sz w:val="26"/>
          <w:szCs w:val="26"/>
        </w:rPr>
      </w:pPr>
      <w:hyperlink w:anchor="bookmark74" w:history="1">
        <w:r w:rsidR="00736333">
          <w:rPr>
            <w:rFonts w:ascii="Arial" w:hAnsi="Arial" w:cs="Arial"/>
            <w:spacing w:val="-1"/>
            <w:sz w:val="26"/>
            <w:szCs w:val="26"/>
            <w:u w:val="thick"/>
          </w:rPr>
          <w:t>Hazard</w:t>
        </w:r>
        <w:r w:rsidR="00736333">
          <w:rPr>
            <w:rFonts w:ascii="Arial" w:hAnsi="Arial" w:cs="Arial"/>
            <w:sz w:val="26"/>
            <w:szCs w:val="26"/>
            <w:u w:val="thick"/>
          </w:rPr>
          <w:t xml:space="preserve"> </w:t>
        </w:r>
        <w:r w:rsidR="00736333">
          <w:rPr>
            <w:rFonts w:ascii="Arial" w:hAnsi="Arial" w:cs="Arial"/>
            <w:spacing w:val="-1"/>
            <w:sz w:val="26"/>
            <w:szCs w:val="26"/>
            <w:u w:val="thick"/>
          </w:rPr>
          <w:t>Communication</w:t>
        </w:r>
      </w:hyperlink>
    </w:p>
    <w:p w:rsidR="00736333" w:rsidRDefault="00736333">
      <w:pPr>
        <w:kinsoku w:val="0"/>
        <w:overflowPunct w:val="0"/>
        <w:spacing w:before="60" w:line="288" w:lineRule="auto"/>
        <w:ind w:left="100" w:right="4592"/>
        <w:rPr>
          <w:rFonts w:ascii="Arial" w:hAnsi="Arial" w:cs="Arial"/>
          <w:spacing w:val="-1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</w:rPr>
        <w:t>Personal Protective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Equipment</w:t>
      </w:r>
    </w:p>
    <w:p w:rsidR="00736333" w:rsidRDefault="008B1083">
      <w:pPr>
        <w:kinsoku w:val="0"/>
        <w:overflowPunct w:val="0"/>
        <w:spacing w:before="1"/>
        <w:ind w:left="820"/>
        <w:rPr>
          <w:rFonts w:ascii="Arial" w:hAnsi="Arial" w:cs="Arial"/>
        </w:rPr>
      </w:pPr>
      <w:hyperlink w:anchor="bookmark76" w:history="1">
        <w:r w:rsidR="00736333">
          <w:rPr>
            <w:rFonts w:ascii="Arial" w:hAnsi="Arial" w:cs="Arial"/>
            <w:spacing w:val="-1"/>
            <w:u w:val="single"/>
          </w:rPr>
          <w:t>General</w:t>
        </w:r>
      </w:hyperlink>
    </w:p>
    <w:p w:rsidR="00736333" w:rsidRDefault="00736333">
      <w:pPr>
        <w:kinsoku w:val="0"/>
        <w:overflowPunct w:val="0"/>
        <w:ind w:left="820" w:right="3796"/>
        <w:rPr>
          <w:rFonts w:ascii="Arial" w:hAnsi="Arial" w:cs="Arial"/>
        </w:rPr>
      </w:pPr>
      <w:r>
        <w:rPr>
          <w:rFonts w:ascii="Arial" w:hAnsi="Arial" w:cs="Arial"/>
          <w:spacing w:val="-1"/>
          <w:u w:val="single"/>
        </w:rPr>
        <w:t>Noise</w:t>
      </w:r>
      <w:r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  <w:spacing w:val="-1"/>
          <w:u w:val="single"/>
        </w:rPr>
        <w:t>Exposure</w:t>
      </w:r>
      <w:r>
        <w:rPr>
          <w:rFonts w:ascii="Arial" w:hAnsi="Arial" w:cs="Arial"/>
          <w:u w:val="single"/>
        </w:rPr>
        <w:t xml:space="preserve"> / </w:t>
      </w:r>
      <w:r>
        <w:rPr>
          <w:rFonts w:ascii="Arial" w:hAnsi="Arial" w:cs="Arial"/>
          <w:spacing w:val="-1"/>
          <w:u w:val="single"/>
        </w:rPr>
        <w:t>Hearing</w:t>
      </w:r>
      <w:r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  <w:spacing w:val="-1"/>
          <w:u w:val="single"/>
        </w:rPr>
        <w:t>Conservation</w:t>
      </w:r>
      <w:r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  <w:spacing w:val="30"/>
        </w:rPr>
        <w:t xml:space="preserve"> </w:t>
      </w:r>
      <w:r>
        <w:rPr>
          <w:rFonts w:ascii="Arial" w:hAnsi="Arial" w:cs="Arial"/>
          <w:spacing w:val="-1"/>
          <w:u w:val="single"/>
        </w:rPr>
        <w:t>Respiratory</w:t>
      </w:r>
      <w:r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  <w:spacing w:val="-1"/>
          <w:u w:val="single"/>
        </w:rPr>
        <w:t>Protection</w:t>
      </w:r>
    </w:p>
    <w:p w:rsidR="00736333" w:rsidRDefault="00736333">
      <w:pPr>
        <w:kinsoku w:val="0"/>
        <w:overflowPunct w:val="0"/>
        <w:spacing w:before="20" w:line="220" w:lineRule="exact"/>
        <w:rPr>
          <w:sz w:val="22"/>
          <w:szCs w:val="22"/>
        </w:rPr>
      </w:pPr>
    </w:p>
    <w:p w:rsidR="00736333" w:rsidRDefault="00736333">
      <w:pPr>
        <w:kinsoku w:val="0"/>
        <w:overflowPunct w:val="0"/>
        <w:spacing w:before="67"/>
        <w:ind w:left="2497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pacing w:val="-1"/>
          <w:sz w:val="26"/>
          <w:szCs w:val="26"/>
        </w:rPr>
        <w:t>SPECIAL</w:t>
      </w:r>
      <w:r>
        <w:rPr>
          <w:rFonts w:ascii="Arial" w:hAnsi="Arial" w:cs="Arial"/>
          <w:b/>
          <w:bCs/>
          <w:sz w:val="26"/>
          <w:szCs w:val="26"/>
        </w:rPr>
        <w:t xml:space="preserve"> </w:t>
      </w:r>
      <w:r>
        <w:rPr>
          <w:rFonts w:ascii="Arial" w:hAnsi="Arial" w:cs="Arial"/>
          <w:b/>
          <w:bCs/>
          <w:spacing w:val="-1"/>
          <w:sz w:val="26"/>
          <w:szCs w:val="26"/>
        </w:rPr>
        <w:t xml:space="preserve">COMPLIANCE </w:t>
      </w:r>
      <w:r>
        <w:rPr>
          <w:rFonts w:ascii="Arial" w:hAnsi="Arial" w:cs="Arial"/>
          <w:b/>
          <w:bCs/>
          <w:sz w:val="26"/>
          <w:szCs w:val="26"/>
        </w:rPr>
        <w:t>PROGRAMS</w:t>
      </w:r>
    </w:p>
    <w:p w:rsidR="00736333" w:rsidRDefault="00736333">
      <w:pPr>
        <w:kinsoku w:val="0"/>
        <w:overflowPunct w:val="0"/>
        <w:spacing w:before="7"/>
        <w:ind w:left="100" w:firstLine="89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pacing w:val="-1"/>
          <w:sz w:val="26"/>
          <w:szCs w:val="26"/>
        </w:rPr>
        <w:t>[Require</w:t>
      </w:r>
      <w:r>
        <w:rPr>
          <w:rFonts w:ascii="Arial" w:hAnsi="Arial" w:cs="Arial"/>
          <w:b/>
          <w:bCs/>
          <w:sz w:val="26"/>
          <w:szCs w:val="26"/>
        </w:rPr>
        <w:t xml:space="preserve"> </w:t>
      </w:r>
      <w:r>
        <w:rPr>
          <w:rFonts w:ascii="Arial" w:hAnsi="Arial" w:cs="Arial"/>
          <w:b/>
          <w:bCs/>
          <w:spacing w:val="-1"/>
          <w:sz w:val="26"/>
          <w:szCs w:val="26"/>
        </w:rPr>
        <w:t>Specialized</w:t>
      </w:r>
      <w:r>
        <w:rPr>
          <w:rFonts w:ascii="Arial" w:hAnsi="Arial" w:cs="Arial"/>
          <w:b/>
          <w:bCs/>
          <w:sz w:val="26"/>
          <w:szCs w:val="26"/>
        </w:rPr>
        <w:t xml:space="preserve"> </w:t>
      </w:r>
      <w:r>
        <w:rPr>
          <w:rFonts w:ascii="Arial" w:hAnsi="Arial" w:cs="Arial"/>
          <w:b/>
          <w:bCs/>
          <w:spacing w:val="-1"/>
          <w:sz w:val="26"/>
          <w:szCs w:val="26"/>
        </w:rPr>
        <w:t>Training, Certification</w:t>
      </w:r>
      <w:r>
        <w:rPr>
          <w:rFonts w:ascii="Arial" w:hAnsi="Arial" w:cs="Arial"/>
          <w:b/>
          <w:bCs/>
          <w:sz w:val="26"/>
          <w:szCs w:val="26"/>
        </w:rPr>
        <w:t xml:space="preserve"> </w:t>
      </w:r>
      <w:r>
        <w:rPr>
          <w:rFonts w:ascii="Arial" w:hAnsi="Arial" w:cs="Arial"/>
          <w:b/>
          <w:bCs/>
          <w:spacing w:val="-1"/>
          <w:sz w:val="26"/>
          <w:szCs w:val="26"/>
        </w:rPr>
        <w:t>and/or Licensure]</w:t>
      </w:r>
    </w:p>
    <w:p w:rsidR="00736333" w:rsidRDefault="00736333">
      <w:pPr>
        <w:kinsoku w:val="0"/>
        <w:overflowPunct w:val="0"/>
        <w:spacing w:before="5" w:line="300" w:lineRule="exact"/>
        <w:rPr>
          <w:sz w:val="30"/>
          <w:szCs w:val="30"/>
        </w:rPr>
      </w:pPr>
    </w:p>
    <w:p w:rsidR="00736333" w:rsidRDefault="00736333">
      <w:pPr>
        <w:kinsoku w:val="0"/>
        <w:overflowPunct w:val="0"/>
        <w:spacing w:before="9" w:line="130" w:lineRule="exact"/>
        <w:rPr>
          <w:sz w:val="13"/>
          <w:szCs w:val="13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67"/>
        <w:ind w:left="2034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pacing w:val="-1"/>
          <w:sz w:val="26"/>
          <w:szCs w:val="26"/>
        </w:rPr>
        <w:t>ADDITIONAL</w:t>
      </w:r>
      <w:r>
        <w:rPr>
          <w:rFonts w:ascii="Arial" w:hAnsi="Arial" w:cs="Arial"/>
          <w:b/>
          <w:bCs/>
          <w:sz w:val="26"/>
          <w:szCs w:val="26"/>
        </w:rPr>
        <w:t xml:space="preserve"> </w:t>
      </w:r>
      <w:r>
        <w:rPr>
          <w:rFonts w:ascii="Arial" w:hAnsi="Arial" w:cs="Arial"/>
          <w:b/>
          <w:bCs/>
          <w:spacing w:val="-1"/>
          <w:sz w:val="26"/>
          <w:szCs w:val="26"/>
        </w:rPr>
        <w:t>ENVIRONMENTAL</w:t>
      </w:r>
      <w:r>
        <w:rPr>
          <w:rFonts w:ascii="Arial" w:hAnsi="Arial" w:cs="Arial"/>
          <w:b/>
          <w:bCs/>
          <w:sz w:val="26"/>
          <w:szCs w:val="26"/>
        </w:rPr>
        <w:t xml:space="preserve"> CONTROLS</w:t>
      </w:r>
    </w:p>
    <w:p w:rsidR="00736333" w:rsidRDefault="00736333">
      <w:pPr>
        <w:kinsoku w:val="0"/>
        <w:overflowPunct w:val="0"/>
        <w:spacing w:before="5" w:line="300" w:lineRule="exact"/>
        <w:rPr>
          <w:sz w:val="30"/>
          <w:szCs w:val="30"/>
        </w:rPr>
      </w:pPr>
    </w:p>
    <w:p w:rsidR="00736333" w:rsidRDefault="008B1083">
      <w:pPr>
        <w:kinsoku w:val="0"/>
        <w:overflowPunct w:val="0"/>
        <w:ind w:left="100"/>
        <w:rPr>
          <w:rFonts w:ascii="Arial" w:hAnsi="Arial" w:cs="Arial"/>
          <w:sz w:val="26"/>
          <w:szCs w:val="26"/>
        </w:rPr>
      </w:pPr>
      <w:hyperlink w:anchor="bookmark82" w:history="1">
        <w:r w:rsidR="00736333">
          <w:rPr>
            <w:rFonts w:ascii="Arial" w:hAnsi="Arial" w:cs="Arial"/>
            <w:spacing w:val="-1"/>
            <w:sz w:val="26"/>
            <w:szCs w:val="26"/>
            <w:u w:val="thick"/>
          </w:rPr>
          <w:t xml:space="preserve">Prevention </w:t>
        </w:r>
        <w:r w:rsidR="00736333">
          <w:rPr>
            <w:rFonts w:ascii="Arial" w:hAnsi="Arial" w:cs="Arial"/>
            <w:sz w:val="26"/>
            <w:szCs w:val="26"/>
            <w:u w:val="thick"/>
          </w:rPr>
          <w:t>of</w:t>
        </w:r>
        <w:r w:rsidR="00736333">
          <w:rPr>
            <w:rFonts w:ascii="Arial" w:hAnsi="Arial" w:cs="Arial"/>
            <w:spacing w:val="-2"/>
            <w:sz w:val="26"/>
            <w:szCs w:val="26"/>
            <w:u w:val="thick"/>
          </w:rPr>
          <w:t xml:space="preserve"> </w:t>
        </w:r>
        <w:r w:rsidR="00736333">
          <w:rPr>
            <w:rFonts w:ascii="Arial" w:hAnsi="Arial" w:cs="Arial"/>
            <w:spacing w:val="-1"/>
            <w:sz w:val="26"/>
            <w:szCs w:val="26"/>
            <w:u w:val="thick"/>
          </w:rPr>
          <w:t>Cold</w:t>
        </w:r>
        <w:r w:rsidR="00736333">
          <w:rPr>
            <w:rFonts w:ascii="Arial" w:hAnsi="Arial" w:cs="Arial"/>
            <w:sz w:val="26"/>
            <w:szCs w:val="26"/>
            <w:u w:val="thick"/>
          </w:rPr>
          <w:t xml:space="preserve"> and</w:t>
        </w:r>
        <w:r w:rsidR="00736333">
          <w:rPr>
            <w:rFonts w:ascii="Arial" w:hAnsi="Arial" w:cs="Arial"/>
            <w:spacing w:val="-1"/>
            <w:sz w:val="26"/>
            <w:szCs w:val="26"/>
            <w:u w:val="thick"/>
          </w:rPr>
          <w:t xml:space="preserve"> </w:t>
        </w:r>
        <w:r w:rsidR="00736333">
          <w:rPr>
            <w:rFonts w:ascii="Arial" w:hAnsi="Arial" w:cs="Arial"/>
            <w:sz w:val="26"/>
            <w:szCs w:val="26"/>
            <w:u w:val="thick"/>
          </w:rPr>
          <w:t>Heat</w:t>
        </w:r>
        <w:r w:rsidR="00736333">
          <w:rPr>
            <w:rFonts w:ascii="Arial" w:hAnsi="Arial" w:cs="Arial"/>
            <w:spacing w:val="-2"/>
            <w:sz w:val="26"/>
            <w:szCs w:val="26"/>
            <w:u w:val="thick"/>
          </w:rPr>
          <w:t xml:space="preserve"> </w:t>
        </w:r>
        <w:r w:rsidR="00736333">
          <w:rPr>
            <w:rFonts w:ascii="Arial" w:hAnsi="Arial" w:cs="Arial"/>
            <w:spacing w:val="-1"/>
            <w:sz w:val="26"/>
            <w:szCs w:val="26"/>
            <w:u w:val="thick"/>
          </w:rPr>
          <w:t>Stress</w:t>
        </w:r>
      </w:hyperlink>
    </w:p>
    <w:p w:rsidR="00736333" w:rsidRDefault="00736333">
      <w:pPr>
        <w:kinsoku w:val="0"/>
        <w:overflowPunct w:val="0"/>
        <w:ind w:left="100"/>
        <w:rPr>
          <w:rFonts w:ascii="Arial" w:hAnsi="Arial" w:cs="Arial"/>
          <w:sz w:val="26"/>
          <w:szCs w:val="26"/>
        </w:rPr>
        <w:sectPr w:rsidR="00736333">
          <w:footerReference w:type="default" r:id="rId61"/>
          <w:pgSz w:w="12240" w:h="15840"/>
          <w:pgMar w:top="1500" w:right="1420" w:bottom="980" w:left="1340" w:header="0" w:footer="782" w:gutter="0"/>
          <w:cols w:space="720" w:equalWidth="0">
            <w:col w:w="9480"/>
          </w:cols>
          <w:noEndnote/>
        </w:sect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5" w:line="280" w:lineRule="exact"/>
        <w:rPr>
          <w:sz w:val="28"/>
          <w:szCs w:val="28"/>
        </w:rPr>
      </w:pPr>
    </w:p>
    <w:p w:rsidR="00736333" w:rsidRDefault="00736333">
      <w:pPr>
        <w:pStyle w:val="Heading7"/>
        <w:kinsoku w:val="0"/>
        <w:overflowPunct w:val="0"/>
        <w:jc w:val="center"/>
        <w:rPr>
          <w:b w:val="0"/>
          <w:bCs w:val="0"/>
        </w:rPr>
      </w:pPr>
      <w:r>
        <w:t>AngelTrax</w:t>
      </w:r>
    </w:p>
    <w:p w:rsidR="00736333" w:rsidRDefault="00736333">
      <w:pPr>
        <w:pStyle w:val="Heading8"/>
        <w:kinsoku w:val="0"/>
        <w:overflowPunct w:val="0"/>
        <w:spacing w:before="153" w:line="342" w:lineRule="auto"/>
        <w:ind w:left="2096" w:right="1993" w:firstLine="1555"/>
        <w:rPr>
          <w:b w:val="0"/>
          <w:bCs w:val="0"/>
        </w:rPr>
      </w:pPr>
      <w:r>
        <w:rPr>
          <w:spacing w:val="-1"/>
        </w:rPr>
        <w:t>Policy</w:t>
      </w:r>
      <w:r>
        <w:rPr>
          <w:spacing w:val="-23"/>
        </w:rPr>
        <w:t xml:space="preserve"> </w:t>
      </w:r>
      <w:r>
        <w:rPr>
          <w:spacing w:val="-1"/>
        </w:rPr>
        <w:t>Statement</w:t>
      </w:r>
      <w:r>
        <w:rPr>
          <w:spacing w:val="23"/>
          <w:w w:val="99"/>
        </w:rPr>
        <w:t xml:space="preserve"> </w:t>
      </w:r>
      <w:r>
        <w:rPr>
          <w:spacing w:val="-1"/>
        </w:rPr>
        <w:t>Compliance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t>29</w:t>
      </w:r>
      <w:r>
        <w:rPr>
          <w:spacing w:val="-12"/>
        </w:rPr>
        <w:t xml:space="preserve"> </w:t>
      </w:r>
      <w:r>
        <w:rPr>
          <w:spacing w:val="-1"/>
        </w:rPr>
        <w:t>CFR</w:t>
      </w:r>
      <w:r>
        <w:rPr>
          <w:spacing w:val="-14"/>
        </w:rPr>
        <w:t xml:space="preserve"> </w:t>
      </w:r>
      <w:r>
        <w:rPr>
          <w:spacing w:val="-1"/>
        </w:rPr>
        <w:t>1926.502(d)(20)</w:t>
      </w:r>
    </w:p>
    <w:p w:rsidR="00736333" w:rsidRDefault="00736333">
      <w:pPr>
        <w:pStyle w:val="BodyText"/>
        <w:kinsoku w:val="0"/>
        <w:overflowPunct w:val="0"/>
        <w:spacing w:before="4"/>
        <w:ind w:right="371"/>
        <w:jc w:val="both"/>
      </w:pPr>
      <w:r>
        <w:t>29</w:t>
      </w:r>
      <w:r>
        <w:rPr>
          <w:spacing w:val="-7"/>
        </w:rPr>
        <w:t xml:space="preserve"> </w:t>
      </w:r>
      <w:r>
        <w:rPr>
          <w:spacing w:val="-1"/>
        </w:rPr>
        <w:t>CFR</w:t>
      </w:r>
      <w:r>
        <w:rPr>
          <w:spacing w:val="-8"/>
        </w:rPr>
        <w:t xml:space="preserve"> </w:t>
      </w:r>
      <w:r>
        <w:rPr>
          <w:spacing w:val="-1"/>
        </w:rPr>
        <w:t>1926.502(d)(20)</w:t>
      </w:r>
      <w:r>
        <w:rPr>
          <w:spacing w:val="-6"/>
        </w:rPr>
        <w:t xml:space="preserve"> </w:t>
      </w:r>
      <w:r>
        <w:rPr>
          <w:spacing w:val="-1"/>
        </w:rPr>
        <w:t>states:</w:t>
      </w:r>
      <w:r>
        <w:rPr>
          <w:spacing w:val="64"/>
        </w:rPr>
        <w:t xml:space="preserve"> </w:t>
      </w:r>
      <w:r>
        <w:rPr>
          <w:spacing w:val="-1"/>
        </w:rPr>
        <w:t>“The</w:t>
      </w:r>
      <w:r>
        <w:rPr>
          <w:spacing w:val="-8"/>
        </w:rPr>
        <w:t xml:space="preserve"> </w:t>
      </w:r>
      <w:r>
        <w:rPr>
          <w:spacing w:val="-1"/>
        </w:rPr>
        <w:t>employer</w:t>
      </w:r>
      <w:r>
        <w:rPr>
          <w:spacing w:val="-7"/>
        </w:rPr>
        <w:t xml:space="preserve"> </w:t>
      </w:r>
      <w:r>
        <w:rPr>
          <w:spacing w:val="-1"/>
        </w:rPr>
        <w:t>shall</w:t>
      </w:r>
      <w:r>
        <w:rPr>
          <w:spacing w:val="-6"/>
        </w:rPr>
        <w:t xml:space="preserve"> </w:t>
      </w:r>
      <w:r>
        <w:rPr>
          <w:spacing w:val="-1"/>
        </w:rPr>
        <w:t>provide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prompt</w:t>
      </w:r>
      <w:r>
        <w:rPr>
          <w:spacing w:val="77"/>
          <w:w w:val="99"/>
        </w:rPr>
        <w:t xml:space="preserve"> </w:t>
      </w:r>
      <w:r>
        <w:rPr>
          <w:spacing w:val="-1"/>
        </w:rPr>
        <w:t>rescue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employees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shall</w:t>
      </w:r>
      <w:r>
        <w:rPr>
          <w:spacing w:val="-5"/>
        </w:rPr>
        <w:t xml:space="preserve"> </w:t>
      </w:r>
      <w:r>
        <w:rPr>
          <w:spacing w:val="-1"/>
        </w:rPr>
        <w:t>assure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1"/>
        </w:rPr>
        <w:t>employees</w:t>
      </w:r>
      <w:r>
        <w:rPr>
          <w:spacing w:val="63"/>
          <w:w w:val="9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rPr>
          <w:spacing w:val="-1"/>
        </w:rPr>
        <w:t>able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rescue</w:t>
      </w:r>
      <w:r>
        <w:rPr>
          <w:spacing w:val="-9"/>
        </w:rPr>
        <w:t xml:space="preserve"> </w:t>
      </w:r>
      <w:r>
        <w:rPr>
          <w:spacing w:val="-1"/>
        </w:rPr>
        <w:t>themselves.”</w:t>
      </w:r>
    </w:p>
    <w:p w:rsidR="00736333" w:rsidRDefault="00736333">
      <w:pPr>
        <w:pStyle w:val="BodyText"/>
        <w:kinsoku w:val="0"/>
        <w:overflowPunct w:val="0"/>
        <w:spacing w:before="137"/>
        <w:ind w:right="227"/>
      </w:pPr>
      <w:r>
        <w:rPr>
          <w:spacing w:val="-1"/>
        </w:rPr>
        <w:t>Per</w:t>
      </w:r>
      <w:r>
        <w:rPr>
          <w:spacing w:val="-7"/>
        </w:rPr>
        <w:t xml:space="preserve"> </w:t>
      </w:r>
      <w:r>
        <w:rPr>
          <w:spacing w:val="-1"/>
        </w:rPr>
        <w:t>OSHA</w:t>
      </w:r>
      <w:r>
        <w:rPr>
          <w:spacing w:val="-7"/>
        </w:rPr>
        <w:t xml:space="preserve"> </w:t>
      </w:r>
      <w:r>
        <w:rPr>
          <w:spacing w:val="-1"/>
        </w:rPr>
        <w:t>interpretation</w:t>
      </w:r>
      <w:r>
        <w:rPr>
          <w:spacing w:val="-7"/>
        </w:rPr>
        <w:t xml:space="preserve"> </w:t>
      </w:r>
      <w:r>
        <w:rPr>
          <w:spacing w:val="-1"/>
        </w:rPr>
        <w:t>letters</w:t>
      </w:r>
      <w:r>
        <w:rPr>
          <w:spacing w:val="-6"/>
        </w:rPr>
        <w:t xml:space="preserve"> </w:t>
      </w:r>
      <w:r>
        <w:rPr>
          <w:spacing w:val="-1"/>
        </w:rPr>
        <w:t>[</w:t>
      </w:r>
      <w:hyperlink r:id="rId62" w:history="1">
        <w:r>
          <w:rPr>
            <w:spacing w:val="-1"/>
          </w:rPr>
          <w:t>J.</w:t>
        </w:r>
        <w:r>
          <w:rPr>
            <w:spacing w:val="-6"/>
          </w:rPr>
          <w:t xml:space="preserve"> </w:t>
        </w:r>
        <w:r>
          <w:rPr>
            <w:spacing w:val="-1"/>
          </w:rPr>
          <w:t>Nigel</w:t>
        </w:r>
        <w:r>
          <w:rPr>
            <w:spacing w:val="-6"/>
          </w:rPr>
          <w:t xml:space="preserve"> </w:t>
        </w:r>
        <w:r>
          <w:rPr>
            <w:spacing w:val="-1"/>
          </w:rPr>
          <w:t>Ellis</w:t>
        </w:r>
        <w:r>
          <w:rPr>
            <w:spacing w:val="-6"/>
          </w:rPr>
          <w:t xml:space="preserve"> </w:t>
        </w:r>
        <w:r>
          <w:rPr>
            <w:spacing w:val="-1"/>
          </w:rPr>
          <w:t>(May</w:t>
        </w:r>
        <w:r>
          <w:rPr>
            <w:spacing w:val="-6"/>
          </w:rPr>
          <w:t xml:space="preserve"> </w:t>
        </w:r>
        <w:r>
          <w:t>11,</w:t>
        </w:r>
        <w:r>
          <w:rPr>
            <w:spacing w:val="-7"/>
          </w:rPr>
          <w:t xml:space="preserve"> </w:t>
        </w:r>
        <w:r>
          <w:t>1999)</w:t>
        </w:r>
      </w:hyperlink>
      <w:r>
        <w:rPr>
          <w:spacing w:val="-6"/>
        </w:rPr>
        <w:t xml:space="preserve"> </w:t>
      </w:r>
      <w:r>
        <w:t>&amp;</w:t>
      </w:r>
      <w:r>
        <w:rPr>
          <w:spacing w:val="-8"/>
        </w:rPr>
        <w:t xml:space="preserve"> </w:t>
      </w:r>
      <w:hyperlink r:id="rId63" w:history="1">
        <w:r>
          <w:rPr>
            <w:spacing w:val="-5"/>
          </w:rPr>
          <w:t>Charles</w:t>
        </w:r>
        <w:r>
          <w:rPr>
            <w:spacing w:val="-14"/>
          </w:rPr>
          <w:t xml:space="preserve"> </w:t>
        </w:r>
        <w:r>
          <w:rPr>
            <w:spacing w:val="-5"/>
          </w:rPr>
          <w:t>Hill</w:t>
        </w:r>
      </w:hyperlink>
      <w:r>
        <w:rPr>
          <w:spacing w:val="79"/>
          <w:w w:val="99"/>
        </w:rPr>
        <w:t xml:space="preserve"> </w:t>
      </w:r>
      <w:hyperlink r:id="rId64" w:history="1">
        <w:r>
          <w:rPr>
            <w:spacing w:val="-5"/>
          </w:rPr>
          <w:t>(August</w:t>
        </w:r>
        <w:r>
          <w:rPr>
            <w:spacing w:val="-12"/>
          </w:rPr>
          <w:t xml:space="preserve"> </w:t>
        </w:r>
        <w:r>
          <w:rPr>
            <w:spacing w:val="-3"/>
          </w:rPr>
          <w:t>14,</w:t>
        </w:r>
        <w:r>
          <w:rPr>
            <w:spacing w:val="-11"/>
          </w:rPr>
          <w:t xml:space="preserve"> </w:t>
        </w:r>
        <w:r>
          <w:rPr>
            <w:spacing w:val="-5"/>
          </w:rPr>
          <w:t>2000)</w:t>
        </w:r>
      </w:hyperlink>
      <w:r>
        <w:rPr>
          <w:spacing w:val="-5"/>
        </w:rPr>
        <w:t>],</w:t>
      </w:r>
      <w:r>
        <w:rPr>
          <w:spacing w:val="-12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hazard</w:t>
      </w:r>
      <w:r>
        <w:rPr>
          <w:spacing w:val="-12"/>
        </w:rPr>
        <w:t xml:space="preserve"> </w:t>
      </w:r>
      <w:r>
        <w:rPr>
          <w:spacing w:val="-5"/>
        </w:rPr>
        <w:t>being</w:t>
      </w:r>
      <w:r>
        <w:rPr>
          <w:spacing w:val="-11"/>
        </w:rPr>
        <w:t xml:space="preserve"> </w:t>
      </w:r>
      <w:r>
        <w:rPr>
          <w:spacing w:val="-6"/>
        </w:rPr>
        <w:t>addressed</w:t>
      </w:r>
      <w:r>
        <w:rPr>
          <w:spacing w:val="-12"/>
        </w:rPr>
        <w:t xml:space="preserve"> </w:t>
      </w:r>
      <w:r>
        <w:rPr>
          <w:spacing w:val="-2"/>
        </w:rPr>
        <w:t>by</w:t>
      </w:r>
      <w:r>
        <w:rPr>
          <w:spacing w:val="-11"/>
        </w:rPr>
        <w:t xml:space="preserve"> </w:t>
      </w:r>
      <w:r>
        <w:rPr>
          <w:spacing w:val="-3"/>
        </w:rPr>
        <w:t>29</w:t>
      </w:r>
      <w:r>
        <w:rPr>
          <w:spacing w:val="-11"/>
        </w:rPr>
        <w:t xml:space="preserve"> </w:t>
      </w:r>
      <w:r>
        <w:rPr>
          <w:spacing w:val="-5"/>
        </w:rPr>
        <w:t>CFR</w:t>
      </w:r>
      <w:r>
        <w:rPr>
          <w:spacing w:val="-11"/>
        </w:rPr>
        <w:t xml:space="preserve"> </w:t>
      </w:r>
      <w:r>
        <w:rPr>
          <w:spacing w:val="-6"/>
        </w:rPr>
        <w:t>1926.502(d)(20)</w:t>
      </w:r>
      <w:r>
        <w:rPr>
          <w:spacing w:val="53"/>
          <w:w w:val="9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being</w:t>
      </w:r>
      <w:r>
        <w:rPr>
          <w:spacing w:val="-7"/>
        </w:rPr>
        <w:t xml:space="preserve"> </w:t>
      </w:r>
      <w:r>
        <w:rPr>
          <w:spacing w:val="-1"/>
        </w:rPr>
        <w:t>suspended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fall</w:t>
      </w:r>
      <w:r>
        <w:rPr>
          <w:spacing w:val="-7"/>
        </w:rPr>
        <w:t xml:space="preserve"> </w:t>
      </w:r>
      <w:r>
        <w:rPr>
          <w:spacing w:val="-1"/>
        </w:rPr>
        <w:t>arrest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rPr>
          <w:spacing w:val="-1"/>
        </w:rPr>
        <w:t>after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1"/>
        </w:rPr>
        <w:t>arrested</w:t>
      </w:r>
      <w:r>
        <w:rPr>
          <w:spacing w:val="-8"/>
        </w:rPr>
        <w:t xml:space="preserve"> </w:t>
      </w:r>
      <w:r>
        <w:rPr>
          <w:spacing w:val="-1"/>
        </w:rPr>
        <w:t>fall.</w:t>
      </w:r>
    </w:p>
    <w:p w:rsidR="00736333" w:rsidRDefault="00736333">
      <w:pPr>
        <w:pStyle w:val="BodyText"/>
        <w:kinsoku w:val="0"/>
        <w:overflowPunct w:val="0"/>
        <w:spacing w:before="137"/>
        <w:ind w:right="227"/>
      </w:pPr>
      <w:r>
        <w:rPr>
          <w:spacing w:val="-1"/>
        </w:rPr>
        <w:t>Prompt</w:t>
      </w:r>
      <w:r>
        <w:rPr>
          <w:spacing w:val="-7"/>
        </w:rPr>
        <w:t xml:space="preserve"> </w:t>
      </w:r>
      <w:r>
        <w:t>rescue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1"/>
        </w:rPr>
        <w:t>defined,</w:t>
      </w:r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rPr>
          <w:spacing w:val="-1"/>
        </w:rPr>
        <w:t>imply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rPr>
          <w:spacing w:val="-1"/>
        </w:rPr>
        <w:t>rescue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performed</w:t>
      </w:r>
      <w:r>
        <w:rPr>
          <w:spacing w:val="57"/>
          <w:w w:val="99"/>
        </w:rPr>
        <w:t xml:space="preserve"> </w:t>
      </w:r>
      <w:r>
        <w:rPr>
          <w:spacing w:val="-1"/>
        </w:rPr>
        <w:t>quickly</w:t>
      </w:r>
      <w:r>
        <w:rPr>
          <w:spacing w:val="-7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prevent</w:t>
      </w:r>
      <w:r>
        <w:rPr>
          <w:spacing w:val="-8"/>
        </w:rPr>
        <w:t xml:space="preserve"> </w:t>
      </w:r>
      <w:r>
        <w:rPr>
          <w:spacing w:val="-1"/>
        </w:rPr>
        <w:t>serious</w:t>
      </w:r>
      <w:r>
        <w:rPr>
          <w:spacing w:val="-7"/>
        </w:rPr>
        <w:t xml:space="preserve"> </w:t>
      </w:r>
      <w:r>
        <w:rPr>
          <w:spacing w:val="-1"/>
        </w:rPr>
        <w:t>injury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suspended</w:t>
      </w:r>
      <w:r>
        <w:rPr>
          <w:spacing w:val="-7"/>
        </w:rPr>
        <w:t xml:space="preserve"> </w:t>
      </w:r>
      <w:r>
        <w:rPr>
          <w:spacing w:val="-1"/>
        </w:rPr>
        <w:t>worker.</w:t>
      </w:r>
    </w:p>
    <w:p w:rsidR="00736333" w:rsidRDefault="00736333">
      <w:pPr>
        <w:pStyle w:val="Heading8"/>
        <w:kinsoku w:val="0"/>
        <w:overflowPunct w:val="0"/>
        <w:spacing w:before="139"/>
        <w:ind w:right="227"/>
        <w:rPr>
          <w:b w:val="0"/>
          <w:bCs w:val="0"/>
        </w:rPr>
      </w:pPr>
      <w:r>
        <w:rPr>
          <w:spacing w:val="-1"/>
          <w:u w:val="thick"/>
        </w:rPr>
        <w:t>As</w:t>
      </w:r>
      <w:r>
        <w:rPr>
          <w:spacing w:val="-9"/>
          <w:u w:val="thick"/>
        </w:rPr>
        <w:t xml:space="preserve"> </w:t>
      </w:r>
      <w:r>
        <w:rPr>
          <w:u w:val="thick"/>
        </w:rPr>
        <w:t>a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matter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of</w:t>
      </w:r>
      <w:r>
        <w:rPr>
          <w:spacing w:val="-8"/>
          <w:u w:val="thick"/>
        </w:rPr>
        <w:t xml:space="preserve"> </w:t>
      </w:r>
      <w:r>
        <w:rPr>
          <w:spacing w:val="-1"/>
          <w:u w:val="thick"/>
        </w:rPr>
        <w:t>policy,</w:t>
      </w:r>
      <w:r>
        <w:rPr>
          <w:spacing w:val="-8"/>
          <w:u w:val="thick"/>
        </w:rPr>
        <w:t xml:space="preserve"> </w:t>
      </w:r>
      <w:r>
        <w:rPr>
          <w:spacing w:val="-1"/>
          <w:u w:val="thick"/>
        </w:rPr>
        <w:t>under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no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circumstances</w:t>
      </w:r>
      <w:r>
        <w:rPr>
          <w:spacing w:val="-8"/>
          <w:u w:val="thick"/>
        </w:rPr>
        <w:t xml:space="preserve"> </w:t>
      </w:r>
      <w:r>
        <w:rPr>
          <w:spacing w:val="-1"/>
          <w:u w:val="thick"/>
        </w:rPr>
        <w:t>will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our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employees</w:t>
      </w:r>
      <w:r>
        <w:rPr>
          <w:spacing w:val="67"/>
          <w:w w:val="99"/>
        </w:rPr>
        <w:t xml:space="preserve"> </w:t>
      </w:r>
      <w:r>
        <w:rPr>
          <w:spacing w:val="-1"/>
          <w:u w:val="thick"/>
        </w:rPr>
        <w:t>attempt</w:t>
      </w:r>
      <w:r>
        <w:rPr>
          <w:spacing w:val="-11"/>
          <w:u w:val="thick"/>
        </w:rPr>
        <w:t xml:space="preserve"> </w:t>
      </w:r>
      <w:r>
        <w:rPr>
          <w:spacing w:val="-1"/>
          <w:u w:val="thick"/>
        </w:rPr>
        <w:t>to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perform</w:t>
      </w:r>
      <w:r>
        <w:rPr>
          <w:spacing w:val="-11"/>
          <w:u w:val="thick"/>
        </w:rPr>
        <w:t xml:space="preserve"> </w:t>
      </w:r>
      <w:r>
        <w:rPr>
          <w:u w:val="thick"/>
        </w:rPr>
        <w:t>a</w:t>
      </w:r>
      <w:r>
        <w:rPr>
          <w:spacing w:val="-11"/>
          <w:u w:val="thick"/>
        </w:rPr>
        <w:t xml:space="preserve"> </w:t>
      </w:r>
      <w:r>
        <w:rPr>
          <w:spacing w:val="-1"/>
          <w:u w:val="thick"/>
        </w:rPr>
        <w:t>self-rescue.</w:t>
      </w:r>
    </w:p>
    <w:p w:rsidR="00736333" w:rsidRDefault="00736333">
      <w:pPr>
        <w:pStyle w:val="BodyText"/>
        <w:kinsoku w:val="0"/>
        <w:overflowPunct w:val="0"/>
        <w:spacing w:before="137"/>
        <w:jc w:val="both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rationale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rPr>
          <w:spacing w:val="-1"/>
        </w:rPr>
        <w:t>policy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follows:</w:t>
      </w:r>
    </w:p>
    <w:p w:rsidR="00736333" w:rsidRDefault="00736333" w:rsidP="00D6514C">
      <w:pPr>
        <w:pStyle w:val="BodyText"/>
        <w:numPr>
          <w:ilvl w:val="0"/>
          <w:numId w:val="8"/>
        </w:numPr>
        <w:tabs>
          <w:tab w:val="left" w:pos="820"/>
        </w:tabs>
        <w:kinsoku w:val="0"/>
        <w:overflowPunct w:val="0"/>
        <w:spacing w:before="139"/>
        <w:ind w:right="1615"/>
      </w:pPr>
      <w:r>
        <w:rPr>
          <w:spacing w:val="-1"/>
        </w:rPr>
        <w:t>Expecting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suspended</w:t>
      </w:r>
      <w:r>
        <w:rPr>
          <w:spacing w:val="-11"/>
        </w:rPr>
        <w:t xml:space="preserve"> </w:t>
      </w:r>
      <w:r>
        <w:rPr>
          <w:spacing w:val="-1"/>
        </w:rPr>
        <w:t>employee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rPr>
          <w:spacing w:val="-1"/>
        </w:rPr>
        <w:t>self-rescue</w:t>
      </w:r>
      <w:r>
        <w:rPr>
          <w:spacing w:val="57"/>
          <w:w w:val="99"/>
        </w:rPr>
        <w:t xml:space="preserve"> </w:t>
      </w:r>
      <w:r>
        <w:rPr>
          <w:spacing w:val="-1"/>
        </w:rPr>
        <w:t>presupposes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employee</w:t>
      </w:r>
      <w:r>
        <w:rPr>
          <w:spacing w:val="-10"/>
        </w:rPr>
        <w:t xml:space="preserve"> </w:t>
      </w:r>
      <w:r>
        <w:rPr>
          <w:spacing w:val="-1"/>
        </w:rPr>
        <w:t>is:</w:t>
      </w:r>
    </w:p>
    <w:p w:rsidR="00736333" w:rsidRDefault="00736333" w:rsidP="00D6514C">
      <w:pPr>
        <w:pStyle w:val="BodyText"/>
        <w:numPr>
          <w:ilvl w:val="1"/>
          <w:numId w:val="8"/>
        </w:numPr>
        <w:tabs>
          <w:tab w:val="left" w:pos="1181"/>
        </w:tabs>
        <w:kinsoku w:val="0"/>
        <w:overflowPunct w:val="0"/>
        <w:spacing w:before="137"/>
      </w:pPr>
      <w:r>
        <w:t>of</w:t>
      </w:r>
      <w:r>
        <w:rPr>
          <w:spacing w:val="-6"/>
        </w:rPr>
        <w:t xml:space="preserve"> </w:t>
      </w:r>
      <w:r>
        <w:rPr>
          <w:spacing w:val="-1"/>
        </w:rPr>
        <w:t>clear</w:t>
      </w:r>
      <w:r>
        <w:rPr>
          <w:spacing w:val="-7"/>
        </w:rPr>
        <w:t xml:space="preserve"> </w:t>
      </w:r>
      <w:r>
        <w:t>mind</w:t>
      </w:r>
      <w:r>
        <w:rPr>
          <w:spacing w:val="-5"/>
        </w:rPr>
        <w:t xml:space="preserve"> </w:t>
      </w:r>
      <w:r>
        <w:rPr>
          <w:spacing w:val="-1"/>
        </w:rPr>
        <w:t>after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fall,</w:t>
      </w:r>
      <w:r>
        <w:rPr>
          <w:spacing w:val="-6"/>
        </w:rPr>
        <w:t xml:space="preserve"> </w:t>
      </w:r>
      <w:r>
        <w:t>and,</w:t>
      </w:r>
    </w:p>
    <w:p w:rsidR="00736333" w:rsidRDefault="00736333" w:rsidP="00D6514C">
      <w:pPr>
        <w:pStyle w:val="BodyText"/>
        <w:numPr>
          <w:ilvl w:val="1"/>
          <w:numId w:val="8"/>
        </w:numPr>
        <w:tabs>
          <w:tab w:val="left" w:pos="1181"/>
        </w:tabs>
        <w:kinsoku w:val="0"/>
        <w:overflowPunct w:val="0"/>
        <w:spacing w:before="137"/>
      </w:pPr>
      <w:r>
        <w:t>in</w:t>
      </w:r>
      <w:r>
        <w:rPr>
          <w:spacing w:val="-10"/>
        </w:rPr>
        <w:t xml:space="preserve"> </w:t>
      </w:r>
      <w:r>
        <w:rPr>
          <w:spacing w:val="-1"/>
        </w:rPr>
        <w:t>excellent</w:t>
      </w:r>
      <w:r>
        <w:rPr>
          <w:spacing w:val="-10"/>
        </w:rPr>
        <w:t xml:space="preserve"> </w:t>
      </w:r>
      <w:r>
        <w:rPr>
          <w:spacing w:val="-1"/>
        </w:rPr>
        <w:t>physical</w:t>
      </w:r>
      <w:r>
        <w:rPr>
          <w:spacing w:val="-10"/>
        </w:rPr>
        <w:t xml:space="preserve"> </w:t>
      </w:r>
      <w:r>
        <w:rPr>
          <w:spacing w:val="-1"/>
        </w:rPr>
        <w:t>condition,</w:t>
      </w:r>
      <w:r>
        <w:rPr>
          <w:spacing w:val="-10"/>
        </w:rPr>
        <w:t xml:space="preserve"> </w:t>
      </w:r>
      <w:r>
        <w:rPr>
          <w:spacing w:val="-1"/>
        </w:rPr>
        <w:t>and</w:t>
      </w:r>
    </w:p>
    <w:p w:rsidR="00736333" w:rsidRDefault="00736333" w:rsidP="00D6514C">
      <w:pPr>
        <w:pStyle w:val="BodyText"/>
        <w:numPr>
          <w:ilvl w:val="1"/>
          <w:numId w:val="8"/>
        </w:numPr>
        <w:tabs>
          <w:tab w:val="left" w:pos="1181"/>
        </w:tabs>
        <w:kinsoku w:val="0"/>
        <w:overflowPunct w:val="0"/>
        <w:spacing w:before="139"/>
      </w:pPr>
      <w:r>
        <w:t>has</w:t>
      </w:r>
      <w:r>
        <w:rPr>
          <w:spacing w:val="-7"/>
        </w:rPr>
        <w:t xml:space="preserve"> </w:t>
      </w:r>
      <w:r>
        <w:rPr>
          <w:spacing w:val="-1"/>
        </w:rPr>
        <w:t>not</w:t>
      </w:r>
      <w:r>
        <w:rPr>
          <w:spacing w:val="-7"/>
        </w:rPr>
        <w:t xml:space="preserve"> </w:t>
      </w:r>
      <w:r>
        <w:rPr>
          <w:spacing w:val="-1"/>
        </w:rPr>
        <w:t>sustained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rPr>
          <w:spacing w:val="-1"/>
        </w:rPr>
        <w:t>injuries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rPr>
          <w:spacing w:val="-1"/>
        </w:rPr>
        <w:t>arrest,</w:t>
      </w:r>
      <w:r>
        <w:rPr>
          <w:spacing w:val="-7"/>
        </w:rPr>
        <w:t xml:space="preserve"> </w:t>
      </w:r>
      <w:r>
        <w:rPr>
          <w:spacing w:val="-1"/>
        </w:rPr>
        <w:t>and</w:t>
      </w:r>
    </w:p>
    <w:p w:rsidR="00736333" w:rsidRDefault="00736333" w:rsidP="00D6514C">
      <w:pPr>
        <w:pStyle w:val="BodyText"/>
        <w:numPr>
          <w:ilvl w:val="1"/>
          <w:numId w:val="8"/>
        </w:numPr>
        <w:tabs>
          <w:tab w:val="left" w:pos="1181"/>
        </w:tabs>
        <w:kinsoku w:val="0"/>
        <w:overflowPunct w:val="0"/>
        <w:spacing w:before="137"/>
        <w:ind w:right="227"/>
      </w:pPr>
      <w:r>
        <w:t>did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rPr>
          <w:spacing w:val="-1"/>
        </w:rPr>
        <w:t>have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medical</w:t>
      </w:r>
      <w:r>
        <w:rPr>
          <w:spacing w:val="-7"/>
        </w:rPr>
        <w:t xml:space="preserve"> </w:t>
      </w:r>
      <w:r>
        <w:rPr>
          <w:spacing w:val="-1"/>
        </w:rPr>
        <w:t>event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1"/>
        </w:rPr>
        <w:t>caused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rPr>
          <w:spacing w:val="-1"/>
        </w:rPr>
        <w:t>place</w:t>
      </w:r>
      <w:r>
        <w:rPr>
          <w:spacing w:val="49"/>
          <w:w w:val="99"/>
        </w:rPr>
        <w:t xml:space="preserve"> </w:t>
      </w:r>
      <w:r>
        <w:rPr>
          <w:spacing w:val="-1"/>
        </w:rPr>
        <w:t>(fainting,</w:t>
      </w:r>
      <w:r>
        <w:rPr>
          <w:spacing w:val="-15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1"/>
        </w:rPr>
        <w:t>example).</w:t>
      </w:r>
    </w:p>
    <w:p w:rsidR="00736333" w:rsidRDefault="00736333" w:rsidP="00D6514C">
      <w:pPr>
        <w:pStyle w:val="BodyText"/>
        <w:numPr>
          <w:ilvl w:val="0"/>
          <w:numId w:val="8"/>
        </w:numPr>
        <w:tabs>
          <w:tab w:val="left" w:pos="820"/>
        </w:tabs>
        <w:kinsoku w:val="0"/>
        <w:overflowPunct w:val="0"/>
        <w:spacing w:before="139"/>
        <w:ind w:left="819" w:right="121" w:hanging="414"/>
      </w:pPr>
      <w:r>
        <w:rPr>
          <w:spacing w:val="-1"/>
        </w:rPr>
        <w:t>Because</w:t>
      </w:r>
      <w:r>
        <w:rPr>
          <w:spacing w:val="-11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rPr>
          <w:spacing w:val="-1"/>
        </w:rPr>
        <w:t>employees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rPr>
          <w:spacing w:val="-1"/>
        </w:rPr>
        <w:t>professional</w:t>
      </w:r>
      <w:r>
        <w:rPr>
          <w:spacing w:val="-9"/>
        </w:rPr>
        <w:t xml:space="preserve"> </w:t>
      </w:r>
      <w:r>
        <w:rPr>
          <w:spacing w:val="-1"/>
        </w:rPr>
        <w:t>rescue</w:t>
      </w:r>
      <w:r>
        <w:rPr>
          <w:spacing w:val="-10"/>
        </w:rPr>
        <w:t xml:space="preserve"> </w:t>
      </w:r>
      <w:r>
        <w:rPr>
          <w:spacing w:val="-1"/>
        </w:rPr>
        <w:t>persons,</w:t>
      </w:r>
      <w:r>
        <w:rPr>
          <w:spacing w:val="-9"/>
        </w:rPr>
        <w:t xml:space="preserve"> </w:t>
      </w:r>
      <w:r>
        <w:t>in</w:t>
      </w:r>
      <w:r>
        <w:rPr>
          <w:spacing w:val="73"/>
          <w:w w:val="99"/>
        </w:rPr>
        <w:t xml:space="preserve"> </w:t>
      </w:r>
      <w:r>
        <w:t>depth</w:t>
      </w:r>
      <w:r>
        <w:rPr>
          <w:spacing w:val="-11"/>
        </w:rPr>
        <w:t xml:space="preserve"> </w:t>
      </w:r>
      <w:r>
        <w:rPr>
          <w:spacing w:val="-1"/>
        </w:rPr>
        <w:t>self-rescue</w:t>
      </w:r>
      <w:r>
        <w:rPr>
          <w:spacing w:val="-10"/>
        </w:rPr>
        <w:t xml:space="preserve"> </w:t>
      </w:r>
      <w:r>
        <w:rPr>
          <w:spacing w:val="-1"/>
        </w:rPr>
        <w:t>training</w:t>
      </w:r>
      <w:r>
        <w:rPr>
          <w:spacing w:val="-10"/>
        </w:rPr>
        <w:t xml:space="preserve"> </w:t>
      </w:r>
      <w:r>
        <w:rPr>
          <w:spacing w:val="-1"/>
        </w:rPr>
        <w:t>would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rPr>
          <w:spacing w:val="-1"/>
        </w:rPr>
        <w:t>required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practice</w:t>
      </w:r>
      <w:r>
        <w:rPr>
          <w:spacing w:val="-11"/>
        </w:rPr>
        <w:t xml:space="preserve"> </w:t>
      </w:r>
      <w:r>
        <w:rPr>
          <w:spacing w:val="-1"/>
        </w:rPr>
        <w:t>self-rescue</w:t>
      </w:r>
      <w:r>
        <w:rPr>
          <w:spacing w:val="81"/>
          <w:w w:val="99"/>
        </w:rPr>
        <w:t xml:space="preserve"> </w:t>
      </w:r>
      <w:r>
        <w:rPr>
          <w:spacing w:val="-1"/>
        </w:rPr>
        <w:t>exercises</w:t>
      </w:r>
      <w:r>
        <w:rPr>
          <w:spacing w:val="-11"/>
        </w:rPr>
        <w:t xml:space="preserve"> </w:t>
      </w:r>
      <w:r>
        <w:rPr>
          <w:spacing w:val="-1"/>
        </w:rPr>
        <w:t>performed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rPr>
          <w:spacing w:val="-1"/>
        </w:rPr>
        <w:t>each</w:t>
      </w:r>
      <w:r>
        <w:rPr>
          <w:spacing w:val="-9"/>
        </w:rPr>
        <w:t xml:space="preserve"> </w:t>
      </w:r>
      <w:r>
        <w:rPr>
          <w:spacing w:val="-1"/>
        </w:rPr>
        <w:t>possible</w:t>
      </w:r>
      <w:r>
        <w:rPr>
          <w:spacing w:val="-10"/>
        </w:rPr>
        <w:t xml:space="preserve"> </w:t>
      </w:r>
      <w:r>
        <w:rPr>
          <w:spacing w:val="-1"/>
        </w:rPr>
        <w:t>combination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fall</w:t>
      </w:r>
      <w:r>
        <w:rPr>
          <w:spacing w:val="-9"/>
        </w:rPr>
        <w:t xml:space="preserve"> </w:t>
      </w:r>
      <w:r>
        <w:rPr>
          <w:spacing w:val="-1"/>
        </w:rPr>
        <w:t>scenarios.</w:t>
      </w:r>
    </w:p>
    <w:p w:rsidR="00736333" w:rsidRDefault="00736333" w:rsidP="00D6514C">
      <w:pPr>
        <w:pStyle w:val="BodyText"/>
        <w:numPr>
          <w:ilvl w:val="0"/>
          <w:numId w:val="8"/>
        </w:numPr>
        <w:tabs>
          <w:tab w:val="left" w:pos="820"/>
        </w:tabs>
        <w:kinsoku w:val="0"/>
        <w:overflowPunct w:val="0"/>
        <w:spacing w:before="139"/>
        <w:ind w:left="819" w:right="646" w:hanging="414"/>
      </w:pPr>
      <w:r>
        <w:rPr>
          <w:spacing w:val="-1"/>
        </w:rPr>
        <w:t>Specialize</w:t>
      </w:r>
      <w:r>
        <w:rPr>
          <w:spacing w:val="-11"/>
        </w:rPr>
        <w:t xml:space="preserve"> </w:t>
      </w:r>
      <w:r>
        <w:rPr>
          <w:spacing w:val="-1"/>
        </w:rPr>
        <w:t>self-rescue</w:t>
      </w:r>
      <w:r>
        <w:rPr>
          <w:spacing w:val="-11"/>
        </w:rPr>
        <w:t xml:space="preserve"> </w:t>
      </w:r>
      <w:r>
        <w:rPr>
          <w:spacing w:val="-1"/>
        </w:rPr>
        <w:t>equipment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1"/>
        </w:rPr>
        <w:t>training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rPr>
          <w:spacing w:val="-1"/>
        </w:rPr>
        <w:t>equipment</w:t>
      </w:r>
      <w:r>
        <w:rPr>
          <w:spacing w:val="79"/>
          <w:w w:val="99"/>
        </w:rPr>
        <w:t xml:space="preserve"> </w:t>
      </w:r>
      <w:r>
        <w:rPr>
          <w:spacing w:val="-1"/>
        </w:rPr>
        <w:t>would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rPr>
          <w:spacing w:val="-1"/>
        </w:rPr>
        <w:t>required.</w:t>
      </w:r>
    </w:p>
    <w:p w:rsidR="00736333" w:rsidRDefault="00736333" w:rsidP="00D6514C">
      <w:pPr>
        <w:pStyle w:val="BodyText"/>
        <w:numPr>
          <w:ilvl w:val="0"/>
          <w:numId w:val="8"/>
        </w:numPr>
        <w:tabs>
          <w:tab w:val="left" w:pos="820"/>
        </w:tabs>
        <w:kinsoku w:val="0"/>
        <w:overflowPunct w:val="0"/>
        <w:spacing w:before="137"/>
        <w:ind w:left="819" w:hanging="414"/>
      </w:pPr>
      <w:r>
        <w:rPr>
          <w:spacing w:val="-1"/>
        </w:rPr>
        <w:t>Self-rescue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rPr>
          <w:spacing w:val="-1"/>
        </w:rPr>
        <w:t>required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29</w:t>
      </w:r>
      <w:r>
        <w:rPr>
          <w:spacing w:val="-10"/>
        </w:rPr>
        <w:t xml:space="preserve"> </w:t>
      </w:r>
      <w:r>
        <w:rPr>
          <w:spacing w:val="-1"/>
        </w:rPr>
        <w:t>CFR</w:t>
      </w:r>
      <w:r>
        <w:rPr>
          <w:spacing w:val="-10"/>
        </w:rPr>
        <w:t xml:space="preserve"> </w:t>
      </w:r>
      <w:r>
        <w:rPr>
          <w:spacing w:val="-1"/>
        </w:rPr>
        <w:t>1926.502(d)(20).</w:t>
      </w:r>
    </w:p>
    <w:p w:rsidR="00736333" w:rsidRDefault="00736333">
      <w:pPr>
        <w:pStyle w:val="Heading8"/>
        <w:kinsoku w:val="0"/>
        <w:overflowPunct w:val="0"/>
        <w:spacing w:before="139"/>
        <w:jc w:val="both"/>
        <w:rPr>
          <w:b w:val="0"/>
          <w:bCs w:val="0"/>
        </w:rPr>
      </w:pPr>
      <w:r>
        <w:rPr>
          <w:spacing w:val="-1"/>
          <w:u w:val="thick"/>
        </w:rPr>
        <w:t>Prompt</w:t>
      </w:r>
      <w:r>
        <w:rPr>
          <w:spacing w:val="-19"/>
          <w:u w:val="thick"/>
        </w:rPr>
        <w:t xml:space="preserve"> </w:t>
      </w:r>
      <w:r>
        <w:rPr>
          <w:spacing w:val="-1"/>
          <w:u w:val="thick"/>
        </w:rPr>
        <w:t>Rescue</w:t>
      </w:r>
      <w:r>
        <w:rPr>
          <w:spacing w:val="-19"/>
          <w:u w:val="thick"/>
        </w:rPr>
        <w:t xml:space="preserve"> </w:t>
      </w:r>
      <w:r>
        <w:rPr>
          <w:spacing w:val="-1"/>
          <w:u w:val="thick"/>
        </w:rPr>
        <w:t>Procedures:</w:t>
      </w:r>
    </w:p>
    <w:p w:rsidR="00736333" w:rsidRDefault="00736333">
      <w:pPr>
        <w:pStyle w:val="BodyText"/>
        <w:kinsoku w:val="0"/>
        <w:overflowPunct w:val="0"/>
        <w:spacing w:before="137"/>
        <w:ind w:right="247"/>
        <w:jc w:val="both"/>
      </w:pPr>
      <w:r>
        <w:rPr>
          <w:spacing w:val="-1"/>
        </w:rP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matter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policy,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spacing w:val="-1"/>
        </w:rPr>
        <w:t>performing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rPr>
          <w:spacing w:val="-1"/>
        </w:rPr>
        <w:t>requiring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personal</w:t>
      </w:r>
      <w:r>
        <w:rPr>
          <w:spacing w:val="77"/>
          <w:w w:val="99"/>
        </w:rPr>
        <w:t xml:space="preserve"> </w:t>
      </w:r>
      <w:r>
        <w:t>fall</w:t>
      </w:r>
      <w:r>
        <w:rPr>
          <w:spacing w:val="-5"/>
        </w:rPr>
        <w:t xml:space="preserve"> </w:t>
      </w:r>
      <w:r>
        <w:rPr>
          <w:spacing w:val="-1"/>
        </w:rPr>
        <w:t>arrest</w:t>
      </w:r>
      <w:r>
        <w:rPr>
          <w:spacing w:val="-6"/>
        </w:rPr>
        <w:t xml:space="preserve"> </w:t>
      </w:r>
      <w:r>
        <w:rPr>
          <w:spacing w:val="-1"/>
        </w:rPr>
        <w:t>system</w:t>
      </w:r>
      <w:r>
        <w:rPr>
          <w:spacing w:val="-4"/>
        </w:rPr>
        <w:t xml:space="preserve"> </w:t>
      </w:r>
      <w:r>
        <w:rPr>
          <w:b/>
          <w:bCs/>
          <w:spacing w:val="-1"/>
          <w:u w:val="thick"/>
        </w:rPr>
        <w:t>will</w:t>
      </w:r>
      <w:r>
        <w:rPr>
          <w:b/>
          <w:bCs/>
          <w:spacing w:val="-6"/>
          <w:u w:val="thick"/>
        </w:rPr>
        <w:t xml:space="preserve"> </w:t>
      </w:r>
      <w:r>
        <w:rPr>
          <w:b/>
          <w:bCs/>
          <w:spacing w:val="-1"/>
          <w:u w:val="thick"/>
        </w:rPr>
        <w:t>not</w:t>
      </w:r>
      <w:r>
        <w:rPr>
          <w:b/>
          <w:bCs/>
          <w:spacing w:val="-5"/>
          <w:u w:val="thick"/>
        </w:rPr>
        <w:t xml:space="preserve"> </w:t>
      </w:r>
      <w:r>
        <w:rPr>
          <w:b/>
          <w:bCs/>
          <w:spacing w:val="-1"/>
          <w:u w:val="thick"/>
        </w:rPr>
        <w:t>work</w:t>
      </w:r>
      <w:r>
        <w:rPr>
          <w:b/>
          <w:bCs/>
          <w:spacing w:val="-5"/>
          <w:u w:val="thick"/>
        </w:rPr>
        <w:t xml:space="preserve"> </w:t>
      </w:r>
      <w:r>
        <w:rPr>
          <w:b/>
          <w:bCs/>
          <w:spacing w:val="-1"/>
          <w:u w:val="thick"/>
        </w:rPr>
        <w:t>alone</w:t>
      </w:r>
      <w:r>
        <w:rPr>
          <w:spacing w:val="-1"/>
        </w:rPr>
        <w:t>.</w:t>
      </w:r>
      <w:r>
        <w:rPr>
          <w:spacing w:val="68"/>
        </w:rPr>
        <w:t xml:space="preserve"> </w:t>
      </w:r>
      <w:r>
        <w:rPr>
          <w:spacing w:val="-1"/>
        </w:rPr>
        <w:t>He/she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sight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another</w:t>
      </w:r>
      <w:r>
        <w:rPr>
          <w:spacing w:val="81"/>
          <w:w w:val="99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personal</w:t>
      </w:r>
      <w:r>
        <w:rPr>
          <w:spacing w:val="-6"/>
        </w:rPr>
        <w:t xml:space="preserve"> </w:t>
      </w:r>
      <w:r>
        <w:rPr>
          <w:spacing w:val="-1"/>
        </w:rPr>
        <w:t>fall</w:t>
      </w:r>
      <w:r>
        <w:rPr>
          <w:spacing w:val="-5"/>
        </w:rPr>
        <w:t xml:space="preserve"> </w:t>
      </w:r>
      <w:r>
        <w:rPr>
          <w:spacing w:val="-1"/>
        </w:rPr>
        <w:t>arrest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monitored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safety</w:t>
      </w:r>
      <w:r>
        <w:rPr>
          <w:spacing w:val="59"/>
          <w:w w:val="99"/>
        </w:rPr>
        <w:t xml:space="preserve"> </w:t>
      </w:r>
      <w:r>
        <w:t>monitor</w:t>
      </w:r>
      <w:r>
        <w:rPr>
          <w:spacing w:val="-5"/>
        </w:rPr>
        <w:t xml:space="preserve"> </w:t>
      </w:r>
      <w:r>
        <w:rPr>
          <w:spacing w:val="-1"/>
        </w:rPr>
        <w:t>whose</w:t>
      </w:r>
      <w:r>
        <w:rPr>
          <w:spacing w:val="-6"/>
        </w:rPr>
        <w:t xml:space="preserve"> </w:t>
      </w:r>
      <w:r>
        <w:t>sole</w:t>
      </w:r>
      <w:r>
        <w:rPr>
          <w:spacing w:val="-6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ensure</w:t>
      </w:r>
      <w:r>
        <w:rPr>
          <w:spacing w:val="-5"/>
        </w:rPr>
        <w:t xml:space="preserve"> </w:t>
      </w:r>
      <w:r>
        <w:rPr>
          <w:spacing w:val="-1"/>
        </w:rPr>
        <w:t>there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fall</w:t>
      </w:r>
      <w:r>
        <w:rPr>
          <w:spacing w:val="-4"/>
        </w:rPr>
        <w:t xml:space="preserve"> </w:t>
      </w:r>
      <w:r>
        <w:rPr>
          <w:spacing w:val="-1"/>
        </w:rPr>
        <w:t>event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goes</w:t>
      </w:r>
      <w:r>
        <w:rPr>
          <w:spacing w:val="59"/>
          <w:w w:val="99"/>
        </w:rPr>
        <w:t xml:space="preserve"> </w:t>
      </w:r>
      <w:r>
        <w:rPr>
          <w:spacing w:val="-1"/>
        </w:rPr>
        <w:lastRenderedPageBreak/>
        <w:t>unnoticed.</w:t>
      </w:r>
    </w:p>
    <w:p w:rsidR="00736333" w:rsidRDefault="00736333">
      <w:pPr>
        <w:pStyle w:val="BodyText"/>
        <w:kinsoku w:val="0"/>
        <w:overflowPunct w:val="0"/>
        <w:spacing w:before="137"/>
        <w:ind w:right="227"/>
      </w:pPr>
      <w:r>
        <w:rPr>
          <w:spacing w:val="-1"/>
        </w:rPr>
        <w:t>Prior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performing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rPr>
          <w:spacing w:val="-1"/>
        </w:rPr>
        <w:t>requiring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personal</w:t>
      </w:r>
      <w:r>
        <w:rPr>
          <w:spacing w:val="-7"/>
        </w:rPr>
        <w:t xml:space="preserve"> </w:t>
      </w:r>
      <w:r>
        <w:rPr>
          <w:spacing w:val="-1"/>
        </w:rPr>
        <w:t>fall</w:t>
      </w:r>
      <w:r>
        <w:rPr>
          <w:spacing w:val="-8"/>
        </w:rPr>
        <w:t xml:space="preserve"> </w:t>
      </w:r>
      <w:r>
        <w:rPr>
          <w:spacing w:val="-1"/>
        </w:rPr>
        <w:t>arrest</w:t>
      </w:r>
      <w:r>
        <w:rPr>
          <w:spacing w:val="-8"/>
        </w:rPr>
        <w:t xml:space="preserve"> </w:t>
      </w:r>
      <w:r>
        <w:t>system,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Safety</w:t>
      </w:r>
      <w:r>
        <w:rPr>
          <w:spacing w:val="89"/>
          <w:w w:val="99"/>
        </w:rPr>
        <w:t xml:space="preserve"> </w:t>
      </w:r>
      <w:r>
        <w:rPr>
          <w:spacing w:val="-1"/>
        </w:rPr>
        <w:t>Program</w:t>
      </w:r>
      <w:r>
        <w:rPr>
          <w:spacing w:val="-12"/>
        </w:rPr>
        <w:t xml:space="preserve"> </w:t>
      </w:r>
      <w:r>
        <w:rPr>
          <w:spacing w:val="-1"/>
        </w:rPr>
        <w:t>Administrator,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rPr>
          <w:spacing w:val="-1"/>
        </w:rPr>
        <w:t>designated</w:t>
      </w:r>
      <w:r>
        <w:rPr>
          <w:spacing w:val="-13"/>
        </w:rPr>
        <w:t xml:space="preserve"> </w:t>
      </w:r>
      <w:r>
        <w:rPr>
          <w:spacing w:val="-1"/>
        </w:rPr>
        <w:t>competent</w:t>
      </w:r>
      <w:r>
        <w:rPr>
          <w:spacing w:val="-12"/>
        </w:rPr>
        <w:t xml:space="preserve"> </w:t>
      </w:r>
      <w:r>
        <w:rPr>
          <w:spacing w:val="-1"/>
        </w:rPr>
        <w:t>person,</w:t>
      </w:r>
      <w:r>
        <w:rPr>
          <w:spacing w:val="-12"/>
        </w:rPr>
        <w:t xml:space="preserve"> </w:t>
      </w:r>
      <w:r>
        <w:rPr>
          <w:spacing w:val="-1"/>
        </w:rPr>
        <w:t>will:</w:t>
      </w:r>
    </w:p>
    <w:p w:rsidR="00736333" w:rsidRDefault="00736333" w:rsidP="00D6514C">
      <w:pPr>
        <w:pStyle w:val="BodyText"/>
        <w:numPr>
          <w:ilvl w:val="0"/>
          <w:numId w:val="61"/>
        </w:numPr>
        <w:tabs>
          <w:tab w:val="left" w:pos="898"/>
        </w:tabs>
        <w:kinsoku w:val="0"/>
        <w:overflowPunct w:val="0"/>
        <w:spacing w:before="137"/>
        <w:ind w:hanging="415"/>
      </w:pPr>
      <w:r>
        <w:rPr>
          <w:spacing w:val="-1"/>
        </w:rPr>
        <w:t>assess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possible</w:t>
      </w:r>
      <w:r>
        <w:rPr>
          <w:spacing w:val="-9"/>
        </w:rPr>
        <w:t xml:space="preserve"> </w:t>
      </w:r>
      <w:r>
        <w:t>fall</w:t>
      </w:r>
      <w:r>
        <w:rPr>
          <w:spacing w:val="-10"/>
        </w:rPr>
        <w:t xml:space="preserve"> </w:t>
      </w:r>
      <w:r>
        <w:rPr>
          <w:spacing w:val="-1"/>
        </w:rPr>
        <w:t>scenarios,</w:t>
      </w:r>
      <w:r>
        <w:rPr>
          <w:spacing w:val="-9"/>
        </w:rPr>
        <w:t xml:space="preserve"> </w:t>
      </w:r>
      <w:r>
        <w:rPr>
          <w:spacing w:val="-1"/>
        </w:rPr>
        <w:t>and,</w:t>
      </w:r>
    </w:p>
    <w:p w:rsidR="00736333" w:rsidRDefault="00736333" w:rsidP="00D6514C">
      <w:pPr>
        <w:pStyle w:val="BodyText"/>
        <w:numPr>
          <w:ilvl w:val="0"/>
          <w:numId w:val="61"/>
        </w:numPr>
        <w:tabs>
          <w:tab w:val="left" w:pos="898"/>
        </w:tabs>
        <w:kinsoku w:val="0"/>
        <w:overflowPunct w:val="0"/>
        <w:spacing w:before="137"/>
        <w:ind w:hanging="415"/>
        <w:sectPr w:rsidR="00736333">
          <w:footerReference w:type="default" r:id="rId65"/>
          <w:pgSz w:w="12240" w:h="15840"/>
          <w:pgMar w:top="820" w:right="1460" w:bottom="280" w:left="1340" w:header="0" w:footer="0" w:gutter="0"/>
          <w:cols w:space="720" w:equalWidth="0">
            <w:col w:w="9440"/>
          </w:cols>
          <w:noEndnote/>
        </w:sectPr>
      </w:pPr>
    </w:p>
    <w:p w:rsidR="00736333" w:rsidRDefault="00736333" w:rsidP="00D6514C">
      <w:pPr>
        <w:pStyle w:val="BodyText"/>
        <w:numPr>
          <w:ilvl w:val="0"/>
          <w:numId w:val="61"/>
        </w:numPr>
        <w:tabs>
          <w:tab w:val="left" w:pos="820"/>
        </w:tabs>
        <w:kinsoku w:val="0"/>
        <w:overflowPunct w:val="0"/>
        <w:spacing w:before="35"/>
        <w:ind w:right="449" w:hanging="415"/>
      </w:pPr>
      <w:r>
        <w:lastRenderedPageBreak/>
        <w:t>take</w:t>
      </w:r>
      <w:r>
        <w:rPr>
          <w:spacing w:val="-9"/>
        </w:rPr>
        <w:t xml:space="preserve"> </w:t>
      </w:r>
      <w:r>
        <w:rPr>
          <w:spacing w:val="-1"/>
        </w:rPr>
        <w:t>inventory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in-house</w:t>
      </w:r>
      <w:r>
        <w:rPr>
          <w:spacing w:val="-9"/>
        </w:rPr>
        <w:t xml:space="preserve"> </w:t>
      </w:r>
      <w:r>
        <w:rPr>
          <w:spacing w:val="-1"/>
        </w:rPr>
        <w:t>equipment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1"/>
        </w:rPr>
        <w:t>readily</w:t>
      </w:r>
      <w:r>
        <w:rPr>
          <w:spacing w:val="-8"/>
        </w:rPr>
        <w:t xml:space="preserve"> </w:t>
      </w:r>
      <w:r>
        <w:rPr>
          <w:spacing w:val="-1"/>
        </w:rPr>
        <w:t>available</w:t>
      </w:r>
      <w:r>
        <w:rPr>
          <w:spacing w:val="-9"/>
        </w:rPr>
        <w:t xml:space="preserve"> </w:t>
      </w:r>
      <w:r>
        <w:t>for</w:t>
      </w:r>
      <w:r>
        <w:rPr>
          <w:spacing w:val="71"/>
          <w:w w:val="99"/>
        </w:rPr>
        <w:t xml:space="preserve"> </w:t>
      </w:r>
      <w:r>
        <w:rPr>
          <w:spacing w:val="-1"/>
        </w:rPr>
        <w:t>possible</w:t>
      </w:r>
      <w:r>
        <w:rPr>
          <w:spacing w:val="-10"/>
        </w:rPr>
        <w:t xml:space="preserve"> </w:t>
      </w:r>
      <w:r>
        <w:rPr>
          <w:spacing w:val="-1"/>
        </w:rPr>
        <w:t>rescue</w:t>
      </w:r>
      <w:r>
        <w:rPr>
          <w:spacing w:val="-11"/>
        </w:rPr>
        <w:t xml:space="preserve"> </w:t>
      </w:r>
      <w:r>
        <w:rPr>
          <w:spacing w:val="-1"/>
        </w:rPr>
        <w:t>(ladders,</w:t>
      </w:r>
      <w:r>
        <w:rPr>
          <w:spacing w:val="-10"/>
        </w:rPr>
        <w:t xml:space="preserve"> </w:t>
      </w:r>
      <w:r>
        <w:rPr>
          <w:spacing w:val="-1"/>
        </w:rPr>
        <w:t>forklifts,</w:t>
      </w:r>
      <w:r>
        <w:rPr>
          <w:spacing w:val="-10"/>
        </w:rPr>
        <w:t xml:space="preserve"> </w:t>
      </w:r>
      <w:r>
        <w:rPr>
          <w:spacing w:val="-1"/>
        </w:rPr>
        <w:t>mobile</w:t>
      </w:r>
      <w:r>
        <w:rPr>
          <w:spacing w:val="-10"/>
        </w:rPr>
        <w:t xml:space="preserve"> </w:t>
      </w:r>
      <w:r>
        <w:rPr>
          <w:spacing w:val="-1"/>
        </w:rPr>
        <w:t>scaffold,</w:t>
      </w:r>
      <w:r>
        <w:rPr>
          <w:spacing w:val="-10"/>
        </w:rPr>
        <w:t xml:space="preserve"> </w:t>
      </w:r>
      <w:r>
        <w:rPr>
          <w:spacing w:val="-1"/>
        </w:rPr>
        <w:t>etc.),</w:t>
      </w:r>
      <w:r>
        <w:rPr>
          <w:spacing w:val="-11"/>
        </w:rPr>
        <w:t xml:space="preserve"> </w:t>
      </w:r>
      <w:r>
        <w:t>and,</w:t>
      </w:r>
    </w:p>
    <w:p w:rsidR="00736333" w:rsidRDefault="00736333" w:rsidP="00D6514C">
      <w:pPr>
        <w:pStyle w:val="BodyText"/>
        <w:numPr>
          <w:ilvl w:val="0"/>
          <w:numId w:val="61"/>
        </w:numPr>
        <w:tabs>
          <w:tab w:val="left" w:pos="820"/>
        </w:tabs>
        <w:kinsoku w:val="0"/>
        <w:overflowPunct w:val="0"/>
        <w:spacing w:before="139"/>
        <w:ind w:left="819" w:right="543" w:hanging="414"/>
      </w:pPr>
      <w:r>
        <w:t>be</w:t>
      </w:r>
      <w:r>
        <w:rPr>
          <w:spacing w:val="-8"/>
        </w:rPr>
        <w:t xml:space="preserve"> </w:t>
      </w:r>
      <w:r>
        <w:rPr>
          <w:spacing w:val="-1"/>
        </w:rPr>
        <w:t>prepared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action</w:t>
      </w:r>
      <w:r>
        <w:rPr>
          <w:spacing w:val="-7"/>
        </w:rPr>
        <w:t xml:space="preserve"> </w:t>
      </w:r>
      <w:r>
        <w:rPr>
          <w:spacing w:val="-1"/>
        </w:rPr>
        <w:t>utilizing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1"/>
        </w:rPr>
        <w:t>in-house</w:t>
      </w:r>
      <w:r>
        <w:rPr>
          <w:spacing w:val="65"/>
          <w:w w:val="99"/>
        </w:rPr>
        <w:t xml:space="preserve"> </w:t>
      </w:r>
      <w:r>
        <w:rPr>
          <w:spacing w:val="-1"/>
        </w:rPr>
        <w:t>equipment</w:t>
      </w:r>
      <w:r>
        <w:rPr>
          <w:spacing w:val="-8"/>
        </w:rPr>
        <w:t xml:space="preserve"> </w:t>
      </w:r>
      <w:r>
        <w:rPr>
          <w:spacing w:val="-1"/>
        </w:rPr>
        <w:t>should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rPr>
          <w:spacing w:val="-1"/>
        </w:rPr>
        <w:t>occur,</w:t>
      </w:r>
      <w:r>
        <w:rPr>
          <w:spacing w:val="-8"/>
        </w:rPr>
        <w:t xml:space="preserve"> </w:t>
      </w:r>
      <w:r>
        <w:rPr>
          <w:b/>
          <w:bCs/>
          <w:spacing w:val="-1"/>
        </w:rPr>
        <w:t>or</w:t>
      </w:r>
    </w:p>
    <w:p w:rsidR="00736333" w:rsidRDefault="00736333" w:rsidP="00D6514C">
      <w:pPr>
        <w:pStyle w:val="BodyText"/>
        <w:numPr>
          <w:ilvl w:val="0"/>
          <w:numId w:val="61"/>
        </w:numPr>
        <w:tabs>
          <w:tab w:val="left" w:pos="820"/>
        </w:tabs>
        <w:kinsoku w:val="0"/>
        <w:overflowPunct w:val="0"/>
        <w:spacing w:before="137"/>
        <w:ind w:left="819" w:hanging="414"/>
      </w:pPr>
      <w:r>
        <w:t>call</w:t>
      </w:r>
      <w:r>
        <w:rPr>
          <w:spacing w:val="-8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emergency</w:t>
      </w:r>
      <w:r>
        <w:rPr>
          <w:spacing w:val="-8"/>
        </w:rPr>
        <w:t xml:space="preserve"> </w:t>
      </w:r>
      <w:r>
        <w:rPr>
          <w:spacing w:val="-1"/>
        </w:rPr>
        <w:t>rescue</w:t>
      </w:r>
      <w:r>
        <w:rPr>
          <w:spacing w:val="-9"/>
        </w:rPr>
        <w:t xml:space="preserve"> </w:t>
      </w:r>
      <w:r>
        <w:rPr>
          <w:spacing w:val="-1"/>
        </w:rPr>
        <w:t>service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give</w:t>
      </w:r>
      <w:r>
        <w:rPr>
          <w:spacing w:val="-8"/>
        </w:rPr>
        <w:t xml:space="preserve"> </w:t>
      </w:r>
      <w:r>
        <w:rPr>
          <w:spacing w:val="-1"/>
        </w:rPr>
        <w:t>them:</w:t>
      </w:r>
    </w:p>
    <w:p w:rsidR="00736333" w:rsidRDefault="00736333" w:rsidP="00D6514C">
      <w:pPr>
        <w:pStyle w:val="BodyText"/>
        <w:numPr>
          <w:ilvl w:val="1"/>
          <w:numId w:val="61"/>
        </w:numPr>
        <w:tabs>
          <w:tab w:val="left" w:pos="1181"/>
        </w:tabs>
        <w:kinsoku w:val="0"/>
        <w:overflowPunct w:val="0"/>
        <w:spacing w:before="139"/>
      </w:pPr>
      <w:r>
        <w:t>our</w:t>
      </w:r>
      <w:r>
        <w:rPr>
          <w:spacing w:val="-11"/>
        </w:rPr>
        <w:t xml:space="preserve"> </w:t>
      </w:r>
      <w:r>
        <w:rPr>
          <w:spacing w:val="-1"/>
        </w:rPr>
        <w:t>exact</w:t>
      </w:r>
      <w:r>
        <w:rPr>
          <w:spacing w:val="-12"/>
        </w:rPr>
        <w:t xml:space="preserve"> </w:t>
      </w:r>
      <w:r>
        <w:rPr>
          <w:spacing w:val="-1"/>
        </w:rPr>
        <w:t>location.</w:t>
      </w:r>
    </w:p>
    <w:p w:rsidR="00736333" w:rsidRDefault="00736333" w:rsidP="00D6514C">
      <w:pPr>
        <w:pStyle w:val="BodyText"/>
        <w:numPr>
          <w:ilvl w:val="1"/>
          <w:numId w:val="61"/>
        </w:numPr>
        <w:tabs>
          <w:tab w:val="left" w:pos="1181"/>
        </w:tabs>
        <w:kinsoku w:val="0"/>
        <w:overflowPunct w:val="0"/>
        <w:spacing w:before="137"/>
      </w:pPr>
      <w:r>
        <w:t>a</w:t>
      </w:r>
      <w:r>
        <w:rPr>
          <w:spacing w:val="-9"/>
        </w:rPr>
        <w:t xml:space="preserve"> </w:t>
      </w:r>
      <w:r>
        <w:rPr>
          <w:spacing w:val="-1"/>
        </w:rPr>
        <w:t>quick</w:t>
      </w:r>
      <w:r>
        <w:rPr>
          <w:spacing w:val="-8"/>
        </w:rPr>
        <w:t xml:space="preserve"> </w:t>
      </w:r>
      <w:r>
        <w:rPr>
          <w:spacing w:val="-1"/>
        </w:rPr>
        <w:t>synopsis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what</w:t>
      </w:r>
      <w:r>
        <w:rPr>
          <w:spacing w:val="-8"/>
        </w:rPr>
        <w:t xml:space="preserve"> </w:t>
      </w:r>
      <w:r>
        <w:rPr>
          <w:spacing w:val="-1"/>
        </w:rPr>
        <w:t>happened.</w:t>
      </w:r>
    </w:p>
    <w:p w:rsidR="00736333" w:rsidRDefault="00736333" w:rsidP="00D6514C">
      <w:pPr>
        <w:pStyle w:val="BodyText"/>
        <w:numPr>
          <w:ilvl w:val="1"/>
          <w:numId w:val="61"/>
        </w:numPr>
        <w:tabs>
          <w:tab w:val="left" w:pos="1181"/>
        </w:tabs>
        <w:kinsoku w:val="0"/>
        <w:overflowPunct w:val="0"/>
        <w:spacing w:before="137"/>
      </w:pPr>
      <w:r>
        <w:t>the</w:t>
      </w:r>
      <w:r>
        <w:rPr>
          <w:spacing w:val="-9"/>
        </w:rPr>
        <w:t xml:space="preserve"> </w:t>
      </w:r>
      <w:r>
        <w:rPr>
          <w:spacing w:val="-1"/>
        </w:rPr>
        <w:t>height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suspended</w:t>
      </w:r>
      <w:r>
        <w:rPr>
          <w:spacing w:val="-8"/>
        </w:rPr>
        <w:t xml:space="preserve"> </w:t>
      </w:r>
      <w:r>
        <w:rPr>
          <w:spacing w:val="-1"/>
        </w:rPr>
        <w:t>person.</w:t>
      </w:r>
    </w:p>
    <w:p w:rsidR="00736333" w:rsidRDefault="00736333" w:rsidP="00D6514C">
      <w:pPr>
        <w:pStyle w:val="BodyText"/>
        <w:numPr>
          <w:ilvl w:val="1"/>
          <w:numId w:val="61"/>
        </w:numPr>
        <w:tabs>
          <w:tab w:val="left" w:pos="1181"/>
        </w:tabs>
        <w:kinsoku w:val="0"/>
        <w:overflowPunct w:val="0"/>
        <w:spacing w:before="137"/>
      </w:pPr>
      <w:r>
        <w:rPr>
          <w:spacing w:val="-1"/>
        </w:rPr>
        <w:t>known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rPr>
          <w:spacing w:val="-1"/>
        </w:rPr>
        <w:t>suspected</w:t>
      </w:r>
      <w:r>
        <w:rPr>
          <w:spacing w:val="-11"/>
        </w:rPr>
        <w:t xml:space="preserve"> </w:t>
      </w:r>
      <w:r>
        <w:rPr>
          <w:spacing w:val="-1"/>
        </w:rPr>
        <w:t>injuries.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3" w:line="200" w:lineRule="exact"/>
        <w:rPr>
          <w:sz w:val="20"/>
          <w:szCs w:val="20"/>
        </w:rPr>
      </w:pPr>
    </w:p>
    <w:p w:rsidR="00736333" w:rsidRDefault="001F2348">
      <w:pPr>
        <w:pStyle w:val="BodyText"/>
        <w:kinsoku w:val="0"/>
        <w:overflowPunct w:val="0"/>
        <w:spacing w:before="6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2099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40005</wp:posOffset>
                </wp:positionV>
                <wp:extent cx="3164205" cy="12700"/>
                <wp:effectExtent l="9525" t="6350" r="7620" b="0"/>
                <wp:wrapNone/>
                <wp:docPr id="442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64205" cy="12700"/>
                        </a:xfrm>
                        <a:custGeom>
                          <a:avLst/>
                          <a:gdLst>
                            <a:gd name="T0" fmla="*/ 0 w 4983"/>
                            <a:gd name="T1" fmla="*/ 0 h 20"/>
                            <a:gd name="T2" fmla="*/ 4982 w 498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83" h="20">
                              <a:moveTo>
                                <a:pt x="0" y="0"/>
                              </a:moveTo>
                              <a:lnTo>
                                <a:pt x="4982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7F6F93C" id="Freeform 75" o:spid="_x0000_s1026" style="position:absolute;z-index:-25209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15pt,321.1pt,3.15pt" coordsize="498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" o:allowincell="f" filled="f" strokeweight=".31069mm">
                <v:path arrowok="t" o:connecttype="custom" o:connectlocs="0,0;3163570,0" o:connectangles="0,0"/>
                <w10:wrap anchorx="page"/>
              </v:polyline>
            </w:pict>
          </mc:Fallback>
        </mc:AlternateContent>
      </w:r>
      <w:r w:rsidR="00736333">
        <w:t>Scott</w:t>
      </w:r>
      <w:r w:rsidR="00736333">
        <w:rPr>
          <w:spacing w:val="-8"/>
        </w:rPr>
        <w:t xml:space="preserve"> </w:t>
      </w:r>
      <w:r w:rsidR="00736333">
        <w:t>Lisenby</w:t>
      </w:r>
    </w:p>
    <w:p w:rsidR="00736333" w:rsidRDefault="00736333">
      <w:pPr>
        <w:pStyle w:val="BodyText"/>
        <w:kinsoku w:val="0"/>
        <w:overflowPunct w:val="0"/>
        <w:spacing w:before="11"/>
      </w:pPr>
      <w:r>
        <w:rPr>
          <w:spacing w:val="-1"/>
        </w:rPr>
        <w:t>Safety</w:t>
      </w:r>
      <w:r>
        <w:rPr>
          <w:spacing w:val="-18"/>
        </w:rPr>
        <w:t xml:space="preserve"> </w:t>
      </w:r>
      <w:r>
        <w:rPr>
          <w:spacing w:val="-1"/>
        </w:rPr>
        <w:t>Director</w:t>
      </w:r>
    </w:p>
    <w:p w:rsidR="00736333" w:rsidRDefault="00736333">
      <w:pPr>
        <w:pStyle w:val="BodyText"/>
        <w:kinsoku w:val="0"/>
        <w:overflowPunct w:val="0"/>
        <w:spacing w:before="11"/>
        <w:sectPr w:rsidR="00736333">
          <w:footerReference w:type="default" r:id="rId66"/>
          <w:pgSz w:w="12240" w:h="15840"/>
          <w:pgMar w:top="540" w:right="1720" w:bottom="280" w:left="1340" w:header="0" w:footer="0" w:gutter="0"/>
          <w:cols w:space="720" w:equalWidth="0">
            <w:col w:w="918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37"/>
        <w:ind w:right="262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108"/>
        <w:ind w:left="120" w:right="262"/>
        <w:rPr>
          <w:rFonts w:ascii="Arial" w:hAnsi="Arial" w:cs="Arial"/>
          <w:sz w:val="28"/>
          <w:szCs w:val="28"/>
        </w:rPr>
      </w:pPr>
      <w:bookmarkStart w:id="58" w:name="bookmark72"/>
      <w:bookmarkEnd w:id="58"/>
      <w:r>
        <w:rPr>
          <w:rFonts w:ascii="Arial" w:hAnsi="Arial" w:cs="Arial"/>
          <w:b/>
          <w:bCs/>
          <w:spacing w:val="-1"/>
          <w:sz w:val="28"/>
          <w:szCs w:val="28"/>
        </w:rPr>
        <w:t>Fall</w:t>
      </w:r>
      <w:r>
        <w:rPr>
          <w:rFonts w:ascii="Arial" w:hAnsi="Arial" w:cs="Arial"/>
          <w:b/>
          <w:bCs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Protection</w:t>
      </w:r>
      <w:r>
        <w:rPr>
          <w:rFonts w:ascii="Arial" w:hAnsi="Arial" w:cs="Arial"/>
          <w:b/>
          <w:bCs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Program</w:t>
      </w:r>
    </w:p>
    <w:p w:rsidR="00736333" w:rsidRDefault="00736333">
      <w:pPr>
        <w:kinsoku w:val="0"/>
        <w:overflowPunct w:val="0"/>
        <w:spacing w:before="189"/>
        <w:ind w:left="120" w:right="26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29</w:t>
      </w:r>
      <w:r>
        <w:rPr>
          <w:rFonts w:ascii="Arial" w:hAnsi="Arial" w:cs="Arial"/>
          <w:b/>
          <w:bCs/>
          <w:spacing w:val="-3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CFR</w:t>
      </w:r>
      <w:r>
        <w:rPr>
          <w:rFonts w:ascii="Arial" w:hAnsi="Arial" w:cs="Arial"/>
          <w:b/>
          <w:bCs/>
          <w:spacing w:val="-4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1926.500</w:t>
      </w:r>
      <w:r>
        <w:rPr>
          <w:rFonts w:ascii="Arial" w:hAnsi="Arial" w:cs="Arial"/>
          <w:b/>
          <w:bCs/>
          <w:spacing w:val="-3"/>
          <w:sz w:val="22"/>
          <w:szCs w:val="22"/>
        </w:rPr>
        <w:t xml:space="preserve"> </w:t>
      </w:r>
      <w:hyperlink r:id="rId67" w:history="1">
        <w:r>
          <w:rPr>
            <w:rFonts w:ascii="Arial" w:hAnsi="Arial" w:cs="Arial"/>
            <w:b/>
            <w:bCs/>
            <w:i/>
            <w:iCs/>
            <w:spacing w:val="-8"/>
            <w:sz w:val="22"/>
            <w:szCs w:val="22"/>
            <w:u w:val="thick"/>
          </w:rPr>
          <w:t>Scope,</w:t>
        </w:r>
        <w:r>
          <w:rPr>
            <w:rFonts w:ascii="Arial" w:hAnsi="Arial" w:cs="Arial"/>
            <w:b/>
            <w:bCs/>
            <w:i/>
            <w:iCs/>
            <w:spacing w:val="-10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8"/>
            <w:sz w:val="22"/>
            <w:szCs w:val="22"/>
            <w:u w:val="thick"/>
          </w:rPr>
          <w:t>Application,</w:t>
        </w:r>
        <w:r>
          <w:rPr>
            <w:rFonts w:ascii="Arial" w:hAnsi="Arial" w:cs="Arial"/>
            <w:b/>
            <w:bCs/>
            <w:i/>
            <w:iCs/>
            <w:spacing w:val="-10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>and</w:t>
        </w:r>
        <w:r>
          <w:rPr>
            <w:rFonts w:ascii="Arial" w:hAnsi="Arial" w:cs="Arial"/>
            <w:b/>
            <w:bCs/>
            <w:i/>
            <w:iCs/>
            <w:spacing w:val="-9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8"/>
            <w:sz w:val="22"/>
            <w:szCs w:val="22"/>
            <w:u w:val="thick"/>
          </w:rPr>
          <w:t>Definitions</w:t>
        </w:r>
        <w:r>
          <w:rPr>
            <w:rFonts w:ascii="Arial" w:hAnsi="Arial" w:cs="Arial"/>
            <w:b/>
            <w:bCs/>
            <w:i/>
            <w:iCs/>
            <w:spacing w:val="-9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>Applicable</w:t>
        </w:r>
        <w:r>
          <w:rPr>
            <w:rFonts w:ascii="Arial" w:hAnsi="Arial" w:cs="Arial"/>
            <w:b/>
            <w:bCs/>
            <w:i/>
            <w:iCs/>
            <w:spacing w:val="-14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3"/>
            <w:sz w:val="22"/>
            <w:szCs w:val="22"/>
            <w:u w:val="thick"/>
          </w:rPr>
          <w:t>to</w:t>
        </w:r>
        <w:r>
          <w:rPr>
            <w:rFonts w:ascii="Arial" w:hAnsi="Arial" w:cs="Arial"/>
            <w:b/>
            <w:bCs/>
            <w:i/>
            <w:iCs/>
            <w:spacing w:val="-15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6"/>
            <w:sz w:val="22"/>
            <w:szCs w:val="22"/>
            <w:u w:val="thick"/>
          </w:rPr>
          <w:t>This</w:t>
        </w:r>
        <w:r>
          <w:rPr>
            <w:rFonts w:ascii="Arial" w:hAnsi="Arial" w:cs="Arial"/>
            <w:b/>
            <w:bCs/>
            <w:i/>
            <w:iCs/>
            <w:spacing w:val="-15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>Subpart</w:t>
        </w:r>
      </w:hyperlink>
    </w:p>
    <w:p w:rsidR="00736333" w:rsidRDefault="00736333">
      <w:pPr>
        <w:kinsoku w:val="0"/>
        <w:overflowPunct w:val="0"/>
        <w:spacing w:before="5"/>
        <w:ind w:left="120" w:right="26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29</w:t>
      </w:r>
      <w:r>
        <w:rPr>
          <w:rFonts w:ascii="Arial" w:hAnsi="Arial" w:cs="Arial"/>
          <w:b/>
          <w:bCs/>
          <w:spacing w:val="-7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CFR</w:t>
      </w:r>
      <w:r>
        <w:rPr>
          <w:rFonts w:ascii="Arial" w:hAnsi="Arial" w:cs="Arial"/>
          <w:b/>
          <w:bCs/>
          <w:spacing w:val="-7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1926.501</w:t>
      </w:r>
      <w:r>
        <w:rPr>
          <w:rFonts w:ascii="Arial" w:hAnsi="Arial" w:cs="Arial"/>
          <w:b/>
          <w:bCs/>
          <w:spacing w:val="-6"/>
          <w:sz w:val="22"/>
          <w:szCs w:val="22"/>
        </w:rPr>
        <w:t xml:space="preserve"> </w:t>
      </w:r>
      <w:hyperlink r:id="rId68" w:history="1"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Duty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z w:val="22"/>
            <w:szCs w:val="22"/>
            <w:u w:val="thick"/>
          </w:rPr>
          <w:t>to</w:t>
        </w:r>
        <w:r>
          <w:rPr>
            <w:rFonts w:ascii="Arial" w:hAnsi="Arial" w:cs="Arial"/>
            <w:b/>
            <w:bCs/>
            <w:i/>
            <w:iCs/>
            <w:spacing w:val="-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Have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z w:val="22"/>
            <w:szCs w:val="22"/>
            <w:u w:val="thick"/>
          </w:rPr>
          <w:t>Fall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Protection</w:t>
        </w:r>
      </w:hyperlink>
    </w:p>
    <w:p w:rsidR="00736333" w:rsidRDefault="00736333">
      <w:pPr>
        <w:kinsoku w:val="0"/>
        <w:overflowPunct w:val="0"/>
        <w:spacing w:before="5"/>
        <w:ind w:left="120" w:right="26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29</w:t>
      </w:r>
      <w:r>
        <w:rPr>
          <w:rFonts w:ascii="Arial" w:hAnsi="Arial" w:cs="Arial"/>
          <w:b/>
          <w:bCs/>
          <w:spacing w:val="-8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CFR</w:t>
      </w:r>
      <w:r>
        <w:rPr>
          <w:rFonts w:ascii="Arial" w:hAnsi="Arial" w:cs="Arial"/>
          <w:b/>
          <w:bCs/>
          <w:spacing w:val="-9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1926.502</w:t>
      </w:r>
      <w:r>
        <w:rPr>
          <w:rFonts w:ascii="Arial" w:hAnsi="Arial" w:cs="Arial"/>
          <w:b/>
          <w:bCs/>
          <w:spacing w:val="-7"/>
          <w:sz w:val="22"/>
          <w:szCs w:val="22"/>
        </w:rPr>
        <w:t xml:space="preserve"> </w:t>
      </w:r>
      <w:hyperlink r:id="rId69" w:history="1">
        <w:r>
          <w:rPr>
            <w:rFonts w:ascii="Arial" w:hAnsi="Arial" w:cs="Arial"/>
            <w:b/>
            <w:bCs/>
            <w:i/>
            <w:iCs/>
            <w:sz w:val="22"/>
            <w:szCs w:val="22"/>
            <w:u w:val="thick"/>
          </w:rPr>
          <w:t>Fall</w:t>
        </w:r>
        <w:r>
          <w:rPr>
            <w:rFonts w:ascii="Arial" w:hAnsi="Arial" w:cs="Arial"/>
            <w:b/>
            <w:bCs/>
            <w:i/>
            <w:iCs/>
            <w:spacing w:val="-8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Protection</w:t>
        </w:r>
        <w:r>
          <w:rPr>
            <w:rFonts w:ascii="Arial" w:hAnsi="Arial" w:cs="Arial"/>
            <w:b/>
            <w:bCs/>
            <w:i/>
            <w:iCs/>
            <w:spacing w:val="-8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z w:val="22"/>
            <w:szCs w:val="22"/>
            <w:u w:val="thick"/>
          </w:rPr>
          <w:t>Systems</w:t>
        </w:r>
        <w:r>
          <w:rPr>
            <w:rFonts w:ascii="Arial" w:hAnsi="Arial" w:cs="Arial"/>
            <w:b/>
            <w:bCs/>
            <w:i/>
            <w:iCs/>
            <w:spacing w:val="-8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Criteria</w:t>
        </w:r>
        <w:r>
          <w:rPr>
            <w:rFonts w:ascii="Arial" w:hAnsi="Arial" w:cs="Arial"/>
            <w:b/>
            <w:bCs/>
            <w:i/>
            <w:iCs/>
            <w:spacing w:val="-9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z w:val="22"/>
            <w:szCs w:val="22"/>
            <w:u w:val="thick"/>
          </w:rPr>
          <w:t>and</w:t>
        </w:r>
        <w:r>
          <w:rPr>
            <w:rFonts w:ascii="Arial" w:hAnsi="Arial" w:cs="Arial"/>
            <w:b/>
            <w:bCs/>
            <w:i/>
            <w:iCs/>
            <w:spacing w:val="-8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Practices</w:t>
        </w:r>
      </w:hyperlink>
    </w:p>
    <w:p w:rsidR="00736333" w:rsidRDefault="00736333">
      <w:pPr>
        <w:kinsoku w:val="0"/>
        <w:overflowPunct w:val="0"/>
        <w:spacing w:before="5"/>
        <w:ind w:left="120" w:right="26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29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CFR</w:t>
      </w:r>
      <w:r>
        <w:rPr>
          <w:rFonts w:ascii="Arial" w:hAnsi="Arial" w:cs="Arial"/>
          <w:b/>
          <w:bCs/>
          <w:spacing w:val="-11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1926.503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hyperlink r:id="rId70" w:history="1"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Training</w:t>
        </w:r>
        <w:r>
          <w:rPr>
            <w:rFonts w:ascii="Arial" w:hAnsi="Arial" w:cs="Arial"/>
            <w:b/>
            <w:bCs/>
            <w:i/>
            <w:iCs/>
            <w:spacing w:val="-11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Requirements</w:t>
        </w:r>
      </w:hyperlink>
    </w:p>
    <w:p w:rsidR="00736333" w:rsidRDefault="00736333">
      <w:pPr>
        <w:kinsoku w:val="0"/>
        <w:overflowPunct w:val="0"/>
        <w:spacing w:before="5"/>
        <w:ind w:left="120" w:right="26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29</w:t>
      </w:r>
      <w:r>
        <w:rPr>
          <w:rFonts w:ascii="Arial" w:hAnsi="Arial" w:cs="Arial"/>
          <w:b/>
          <w:bCs/>
          <w:spacing w:val="-6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CFR</w:t>
      </w:r>
      <w:r>
        <w:rPr>
          <w:rFonts w:ascii="Arial" w:hAnsi="Arial" w:cs="Arial"/>
          <w:b/>
          <w:bCs/>
          <w:spacing w:val="-7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1926</w:t>
      </w:r>
      <w:r>
        <w:rPr>
          <w:rFonts w:ascii="Arial" w:hAnsi="Arial" w:cs="Arial"/>
          <w:b/>
          <w:bCs/>
          <w:spacing w:val="-6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Subpart</w:t>
      </w:r>
      <w:r>
        <w:rPr>
          <w:rFonts w:ascii="Arial" w:hAnsi="Arial" w:cs="Arial"/>
          <w:b/>
          <w:bCs/>
          <w:spacing w:val="-6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M,</w:t>
      </w:r>
      <w:r>
        <w:rPr>
          <w:rFonts w:ascii="Arial" w:hAnsi="Arial" w:cs="Arial"/>
          <w:b/>
          <w:bCs/>
          <w:spacing w:val="-6"/>
          <w:sz w:val="22"/>
          <w:szCs w:val="22"/>
        </w:rPr>
        <w:t xml:space="preserve"> </w:t>
      </w:r>
      <w:hyperlink r:id="rId71" w:history="1">
        <w:r>
          <w:rPr>
            <w:rFonts w:ascii="Arial" w:hAnsi="Arial" w:cs="Arial"/>
            <w:b/>
            <w:bCs/>
            <w:spacing w:val="-1"/>
            <w:sz w:val="22"/>
            <w:szCs w:val="22"/>
            <w:u w:val="thick"/>
          </w:rPr>
          <w:t>App</w:t>
        </w:r>
        <w:r>
          <w:rPr>
            <w:rFonts w:ascii="Arial" w:hAnsi="Arial" w:cs="Arial"/>
            <w:b/>
            <w:b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sz w:val="22"/>
            <w:szCs w:val="22"/>
            <w:u w:val="thick"/>
          </w:rPr>
          <w:t>A</w:t>
        </w:r>
        <w:r>
          <w:rPr>
            <w:rFonts w:ascii="Arial" w:hAnsi="Arial" w:cs="Arial"/>
            <w:b/>
            <w:bCs/>
            <w:spacing w:val="-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Determining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Roof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z w:val="22"/>
            <w:szCs w:val="22"/>
            <w:u w:val="thick"/>
          </w:rPr>
          <w:t>Widths</w:t>
        </w:r>
      </w:hyperlink>
    </w:p>
    <w:p w:rsidR="00736333" w:rsidRDefault="00736333">
      <w:pPr>
        <w:kinsoku w:val="0"/>
        <w:overflowPunct w:val="0"/>
        <w:spacing w:before="5"/>
        <w:ind w:left="120" w:right="26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29</w:t>
      </w:r>
      <w:r>
        <w:rPr>
          <w:rFonts w:ascii="Arial" w:hAnsi="Arial" w:cs="Arial"/>
          <w:b/>
          <w:bCs/>
          <w:spacing w:val="-6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CFR</w:t>
      </w:r>
      <w:r>
        <w:rPr>
          <w:rFonts w:ascii="Arial" w:hAnsi="Arial" w:cs="Arial"/>
          <w:b/>
          <w:bCs/>
          <w:spacing w:val="-7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1926</w:t>
      </w:r>
      <w:r>
        <w:rPr>
          <w:rFonts w:ascii="Arial" w:hAnsi="Arial" w:cs="Arial"/>
          <w:b/>
          <w:bCs/>
          <w:spacing w:val="-6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Subpart</w:t>
      </w:r>
      <w:r>
        <w:rPr>
          <w:rFonts w:ascii="Arial" w:hAnsi="Arial" w:cs="Arial"/>
          <w:b/>
          <w:bCs/>
          <w:spacing w:val="-6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M,</w:t>
      </w:r>
      <w:r>
        <w:rPr>
          <w:rFonts w:ascii="Arial" w:hAnsi="Arial" w:cs="Arial"/>
          <w:b/>
          <w:bCs/>
          <w:spacing w:val="-6"/>
          <w:sz w:val="22"/>
          <w:szCs w:val="22"/>
        </w:rPr>
        <w:t xml:space="preserve"> </w:t>
      </w:r>
      <w:hyperlink r:id="rId72" w:history="1">
        <w:r>
          <w:rPr>
            <w:rFonts w:ascii="Arial" w:hAnsi="Arial" w:cs="Arial"/>
            <w:b/>
            <w:bCs/>
            <w:spacing w:val="-1"/>
            <w:sz w:val="22"/>
            <w:szCs w:val="22"/>
            <w:u w:val="thick"/>
          </w:rPr>
          <w:t>App</w:t>
        </w:r>
        <w:r>
          <w:rPr>
            <w:rFonts w:ascii="Arial" w:hAnsi="Arial" w:cs="Arial"/>
            <w:b/>
            <w:b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sz w:val="22"/>
            <w:szCs w:val="22"/>
            <w:u w:val="thick"/>
          </w:rPr>
          <w:t>B</w:t>
        </w:r>
        <w:r>
          <w:rPr>
            <w:rFonts w:ascii="Arial" w:hAnsi="Arial" w:cs="Arial"/>
            <w:b/>
            <w:bCs/>
            <w:spacing w:val="-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Guardrail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z w:val="22"/>
            <w:szCs w:val="22"/>
            <w:u w:val="thick"/>
          </w:rPr>
          <w:t>Systems</w:t>
        </w:r>
      </w:hyperlink>
    </w:p>
    <w:p w:rsidR="00736333" w:rsidRDefault="00736333">
      <w:pPr>
        <w:kinsoku w:val="0"/>
        <w:overflowPunct w:val="0"/>
        <w:spacing w:before="5"/>
        <w:ind w:left="120" w:right="26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29</w:t>
      </w:r>
      <w:r>
        <w:rPr>
          <w:rFonts w:ascii="Arial" w:hAnsi="Arial" w:cs="Arial"/>
          <w:b/>
          <w:bCs/>
          <w:spacing w:val="-6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CFR</w:t>
      </w:r>
      <w:r>
        <w:rPr>
          <w:rFonts w:ascii="Arial" w:hAnsi="Arial" w:cs="Arial"/>
          <w:b/>
          <w:bCs/>
          <w:spacing w:val="-7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1926</w:t>
      </w:r>
      <w:r>
        <w:rPr>
          <w:rFonts w:ascii="Arial" w:hAnsi="Arial" w:cs="Arial"/>
          <w:b/>
          <w:bCs/>
          <w:spacing w:val="-6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Subpart</w:t>
      </w:r>
      <w:r>
        <w:rPr>
          <w:rFonts w:ascii="Arial" w:hAnsi="Arial" w:cs="Arial"/>
          <w:b/>
          <w:bCs/>
          <w:spacing w:val="-5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M,</w:t>
      </w:r>
      <w:r>
        <w:rPr>
          <w:rFonts w:ascii="Arial" w:hAnsi="Arial" w:cs="Arial"/>
          <w:b/>
          <w:bCs/>
          <w:spacing w:val="-6"/>
          <w:sz w:val="22"/>
          <w:szCs w:val="22"/>
        </w:rPr>
        <w:t xml:space="preserve"> </w:t>
      </w:r>
      <w:hyperlink r:id="rId73" w:history="1">
        <w:r>
          <w:rPr>
            <w:rFonts w:ascii="Arial" w:hAnsi="Arial" w:cs="Arial"/>
            <w:b/>
            <w:bCs/>
            <w:spacing w:val="-1"/>
            <w:sz w:val="22"/>
            <w:szCs w:val="22"/>
            <w:u w:val="thick"/>
          </w:rPr>
          <w:t>App</w:t>
        </w:r>
        <w:r>
          <w:rPr>
            <w:rFonts w:ascii="Arial" w:hAnsi="Arial" w:cs="Arial"/>
            <w:b/>
            <w:bCs/>
            <w:spacing w:val="-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sz w:val="22"/>
            <w:szCs w:val="22"/>
            <w:u w:val="thick"/>
          </w:rPr>
          <w:t>C</w:t>
        </w:r>
        <w:r>
          <w:rPr>
            <w:rFonts w:ascii="Arial" w:hAnsi="Arial" w:cs="Arial"/>
            <w:b/>
            <w:b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Personal</w:t>
        </w:r>
        <w:r>
          <w:rPr>
            <w:rFonts w:ascii="Arial" w:hAnsi="Arial" w:cs="Arial"/>
            <w:b/>
            <w:bCs/>
            <w:i/>
            <w:iCs/>
            <w:spacing w:val="-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z w:val="22"/>
            <w:szCs w:val="22"/>
            <w:u w:val="thick"/>
          </w:rPr>
          <w:t>Fall</w:t>
        </w:r>
        <w:r>
          <w:rPr>
            <w:rFonts w:ascii="Arial" w:hAnsi="Arial" w:cs="Arial"/>
            <w:b/>
            <w:bCs/>
            <w:i/>
            <w:iCs/>
            <w:spacing w:val="-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Arrest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z w:val="22"/>
            <w:szCs w:val="22"/>
            <w:u w:val="thick"/>
          </w:rPr>
          <w:t>Systems</w:t>
        </w:r>
      </w:hyperlink>
    </w:p>
    <w:p w:rsidR="00736333" w:rsidRDefault="00736333">
      <w:pPr>
        <w:kinsoku w:val="0"/>
        <w:overflowPunct w:val="0"/>
        <w:spacing w:before="5"/>
        <w:ind w:left="120" w:right="26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29</w:t>
      </w:r>
      <w:r>
        <w:rPr>
          <w:rFonts w:ascii="Arial" w:hAnsi="Arial" w:cs="Arial"/>
          <w:b/>
          <w:bCs/>
          <w:spacing w:val="-7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CFR</w:t>
      </w:r>
      <w:r>
        <w:rPr>
          <w:rFonts w:ascii="Arial" w:hAnsi="Arial" w:cs="Arial"/>
          <w:b/>
          <w:bCs/>
          <w:spacing w:val="-7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1926</w:t>
      </w:r>
      <w:r>
        <w:rPr>
          <w:rFonts w:ascii="Arial" w:hAnsi="Arial" w:cs="Arial"/>
          <w:b/>
          <w:bCs/>
          <w:spacing w:val="-6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Subpart</w:t>
      </w:r>
      <w:r>
        <w:rPr>
          <w:rFonts w:ascii="Arial" w:hAnsi="Arial" w:cs="Arial"/>
          <w:b/>
          <w:bCs/>
          <w:spacing w:val="-7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M,</w:t>
      </w:r>
      <w:r>
        <w:rPr>
          <w:rFonts w:ascii="Arial" w:hAnsi="Arial" w:cs="Arial"/>
          <w:b/>
          <w:bCs/>
          <w:spacing w:val="-6"/>
          <w:sz w:val="22"/>
          <w:szCs w:val="22"/>
        </w:rPr>
        <w:t xml:space="preserve"> </w:t>
      </w:r>
      <w:hyperlink r:id="rId74" w:history="1">
        <w:r>
          <w:rPr>
            <w:rFonts w:ascii="Arial" w:hAnsi="Arial" w:cs="Arial"/>
            <w:b/>
            <w:bCs/>
            <w:spacing w:val="-1"/>
            <w:sz w:val="22"/>
            <w:szCs w:val="22"/>
            <w:u w:val="thick"/>
          </w:rPr>
          <w:t>App</w:t>
        </w:r>
        <w:r>
          <w:rPr>
            <w:rFonts w:ascii="Arial" w:hAnsi="Arial" w:cs="Arial"/>
            <w:b/>
            <w:b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sz w:val="22"/>
            <w:szCs w:val="22"/>
            <w:u w:val="thick"/>
          </w:rPr>
          <w:t>D</w:t>
        </w:r>
        <w:r>
          <w:rPr>
            <w:rFonts w:ascii="Arial" w:hAnsi="Arial" w:cs="Arial"/>
            <w:b/>
            <w:b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z w:val="22"/>
            <w:szCs w:val="22"/>
            <w:u w:val="thick"/>
          </w:rPr>
          <w:t>Positioning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Device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z w:val="22"/>
            <w:szCs w:val="22"/>
            <w:u w:val="thick"/>
          </w:rPr>
          <w:t>Systems</w:t>
        </w:r>
      </w:hyperlink>
    </w:p>
    <w:p w:rsidR="00736333" w:rsidRDefault="00736333">
      <w:pPr>
        <w:pStyle w:val="Heading8"/>
        <w:kinsoku w:val="0"/>
        <w:overflowPunct w:val="0"/>
        <w:ind w:left="120" w:right="61"/>
        <w:jc w:val="center"/>
        <w:rPr>
          <w:b w:val="0"/>
          <w:bCs w:val="0"/>
        </w:rPr>
      </w:pPr>
      <w:r>
        <w:rPr>
          <w:spacing w:val="-1"/>
        </w:rPr>
        <w:t>OVERVIEW</w:t>
      </w:r>
    </w:p>
    <w:p w:rsidR="00736333" w:rsidRDefault="00736333">
      <w:pPr>
        <w:pStyle w:val="BodyText"/>
        <w:kinsoku w:val="0"/>
        <w:overflowPunct w:val="0"/>
        <w:spacing w:before="158"/>
        <w:ind w:left="120" w:right="195"/>
      </w:pPr>
      <w:r>
        <w:rPr>
          <w:spacing w:val="-1"/>
        </w:rPr>
        <w:t>One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serious</w:t>
      </w:r>
      <w:r>
        <w:rPr>
          <w:spacing w:val="-6"/>
        </w:rPr>
        <w:t xml:space="preserve"> </w:t>
      </w:r>
      <w:r>
        <w:t>hazards</w:t>
      </w:r>
      <w:r>
        <w:rPr>
          <w:spacing w:val="-7"/>
        </w:rPr>
        <w:t xml:space="preserve"> </w:t>
      </w:r>
      <w:r>
        <w:t>faced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falls</w:t>
      </w:r>
      <w:r>
        <w:rPr>
          <w:spacing w:val="-6"/>
        </w:rPr>
        <w:t xml:space="preserve"> </w:t>
      </w:r>
      <w:r>
        <w:t>from</w:t>
      </w:r>
      <w:r>
        <w:rPr>
          <w:spacing w:val="22"/>
          <w:w w:val="99"/>
        </w:rPr>
        <w:t xml:space="preserve"> </w:t>
      </w:r>
      <w:r>
        <w:t>heights.</w:t>
      </w:r>
      <w:r>
        <w:rPr>
          <w:spacing w:val="62"/>
        </w:rPr>
        <w:t xml:space="preserve"> </w:t>
      </w:r>
      <w:r>
        <w:rPr>
          <w:spacing w:val="-1"/>
        </w:rPr>
        <w:t>Our</w:t>
      </w:r>
      <w:r>
        <w:rPr>
          <w:spacing w:val="-8"/>
        </w:rPr>
        <w:t xml:space="preserve"> </w:t>
      </w:r>
      <w:r>
        <w:rPr>
          <w:spacing w:val="-1"/>
        </w:rPr>
        <w:t>Fall</w:t>
      </w:r>
      <w:r>
        <w:rPr>
          <w:spacing w:val="-7"/>
        </w:rPr>
        <w:t xml:space="preserve"> </w:t>
      </w:r>
      <w:r>
        <w:rPr>
          <w:spacing w:val="-1"/>
        </w:rPr>
        <w:t>Protection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developed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prevent</w:t>
      </w:r>
      <w:r>
        <w:rPr>
          <w:spacing w:val="-8"/>
        </w:rPr>
        <w:t xml:space="preserve"> </w:t>
      </w:r>
      <w:r>
        <w:t>injury</w:t>
      </w:r>
      <w:r>
        <w:rPr>
          <w:spacing w:val="41"/>
          <w:w w:val="9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falls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six</w:t>
      </w:r>
      <w:r>
        <w:rPr>
          <w:spacing w:val="-5"/>
        </w:rPr>
        <w:t xml:space="preserve"> </w:t>
      </w:r>
      <w:r>
        <w:t>(6)</w:t>
      </w:r>
      <w:r>
        <w:rPr>
          <w:spacing w:val="-6"/>
        </w:rPr>
        <w:t xml:space="preserve"> </w:t>
      </w:r>
      <w:r>
        <w:t>feet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walking/working</w:t>
      </w:r>
      <w:r>
        <w:rPr>
          <w:spacing w:val="-5"/>
        </w:rPr>
        <w:t xml:space="preserve"> </w:t>
      </w:r>
      <w:r>
        <w:t>surface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lower</w:t>
      </w:r>
      <w:r>
        <w:rPr>
          <w:spacing w:val="35"/>
          <w:w w:val="99"/>
        </w:rPr>
        <w:t xml:space="preserve"> </w:t>
      </w:r>
      <w:r>
        <w:t>level,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prevent</w:t>
      </w:r>
      <w:r>
        <w:rPr>
          <w:spacing w:val="-7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falling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striking</w:t>
      </w:r>
      <w:r>
        <w:rPr>
          <w:spacing w:val="-8"/>
        </w:rPr>
        <w:t xml:space="preserve"> </w:t>
      </w:r>
      <w:r>
        <w:t>persons</w:t>
      </w:r>
      <w:r>
        <w:rPr>
          <w:spacing w:val="-8"/>
        </w:rPr>
        <w:t xml:space="preserve"> </w:t>
      </w:r>
      <w:r>
        <w:rPr>
          <w:spacing w:val="-1"/>
        </w:rPr>
        <w:t>below,</w:t>
      </w:r>
      <w:r>
        <w:rPr>
          <w:spacing w:val="-7"/>
        </w:rPr>
        <w:t xml:space="preserve"> </w:t>
      </w:r>
      <w:r>
        <w:t>and</w:t>
      </w:r>
      <w:r>
        <w:rPr>
          <w:spacing w:val="25"/>
          <w:w w:val="9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prevent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persons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falling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holes.</w:t>
      </w:r>
    </w:p>
    <w:p w:rsidR="00736333" w:rsidRDefault="00736333">
      <w:pPr>
        <w:pStyle w:val="BodyText"/>
        <w:kinsoku w:val="0"/>
        <w:overflowPunct w:val="0"/>
        <w:ind w:left="120" w:right="262"/>
      </w:pP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context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program,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term</w:t>
      </w:r>
      <w:r>
        <w:rPr>
          <w:spacing w:val="-6"/>
        </w:rPr>
        <w:t xml:space="preserve"> </w:t>
      </w:r>
      <w:r>
        <w:t>“fall</w:t>
      </w:r>
      <w:r>
        <w:rPr>
          <w:spacing w:val="-6"/>
        </w:rPr>
        <w:t xml:space="preserve"> </w:t>
      </w:r>
      <w:r>
        <w:t>hazard”</w:t>
      </w:r>
      <w:r>
        <w:rPr>
          <w:spacing w:val="-6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refer</w:t>
      </w:r>
      <w:r>
        <w:rPr>
          <w:spacing w:val="-7"/>
        </w:rPr>
        <w:t xml:space="preserve"> </w:t>
      </w:r>
      <w:r>
        <w:t>to</w:t>
      </w:r>
      <w:r>
        <w:rPr>
          <w:w w:val="99"/>
        </w:rPr>
        <w:t xml:space="preserve"> </w:t>
      </w:r>
      <w:r>
        <w:t>tripping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falling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addressed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general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health</w:t>
      </w:r>
      <w:r>
        <w:rPr>
          <w:spacing w:val="24"/>
          <w:w w:val="99"/>
        </w:rPr>
        <w:t xml:space="preserve"> </w:t>
      </w:r>
      <w:r>
        <w:t>program,</w:t>
      </w:r>
      <w:r>
        <w:rPr>
          <w:spacing w:val="-6"/>
        </w:rPr>
        <w:t xml:space="preserve"> </w:t>
      </w:r>
      <w:r>
        <w:t>nor</w:t>
      </w:r>
      <w:r>
        <w:rPr>
          <w:spacing w:val="-6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falling</w:t>
      </w:r>
      <w:r>
        <w:rPr>
          <w:spacing w:val="-6"/>
        </w:rPr>
        <w:t xml:space="preserve"> </w:t>
      </w:r>
      <w:r>
        <w:t>off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ladder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scaffold.</w:t>
      </w:r>
      <w:r>
        <w:rPr>
          <w:spacing w:val="67"/>
        </w:rPr>
        <w:t xml:space="preserve"> </w:t>
      </w:r>
      <w:r>
        <w:rPr>
          <w:spacing w:val="-1"/>
        </w:rPr>
        <w:t>Scaffold</w:t>
      </w:r>
      <w:r>
        <w:rPr>
          <w:spacing w:val="-6"/>
        </w:rPr>
        <w:t xml:space="preserve"> </w:t>
      </w:r>
      <w:r>
        <w:t>and</w:t>
      </w:r>
      <w:r>
        <w:rPr>
          <w:spacing w:val="27"/>
          <w:w w:val="99"/>
        </w:rPr>
        <w:t xml:space="preserve"> </w:t>
      </w:r>
      <w:r>
        <w:t>ladder</w:t>
      </w:r>
      <w:r>
        <w:rPr>
          <w:spacing w:val="-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addressed</w:t>
      </w:r>
      <w:r>
        <w:rPr>
          <w:spacing w:val="-8"/>
        </w:rPr>
        <w:t xml:space="preserve"> </w:t>
      </w:r>
      <w:r>
        <w:rPr>
          <w:spacing w:val="-1"/>
        </w:rPr>
        <w:t>within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rPr>
          <w:spacing w:val="-1"/>
        </w:rPr>
        <w:t>own</w:t>
      </w:r>
      <w:r>
        <w:rPr>
          <w:spacing w:val="-8"/>
        </w:rPr>
        <w:t xml:space="preserve"> </w:t>
      </w:r>
      <w:r>
        <w:t>program.</w:t>
      </w:r>
    </w:p>
    <w:p w:rsidR="00736333" w:rsidRDefault="00736333">
      <w:pPr>
        <w:pStyle w:val="BodyText"/>
        <w:kinsoku w:val="0"/>
        <w:overflowPunct w:val="0"/>
        <w:spacing w:before="144"/>
        <w:ind w:left="120" w:right="262"/>
      </w:pPr>
      <w:r>
        <w:t>A</w:t>
      </w:r>
      <w:r>
        <w:rPr>
          <w:spacing w:val="-8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rPr>
          <w:spacing w:val="-1"/>
        </w:rPr>
        <w:t>Fall</w:t>
      </w:r>
      <w:r>
        <w:rPr>
          <w:spacing w:val="-7"/>
        </w:rPr>
        <w:t xml:space="preserve"> </w:t>
      </w:r>
      <w:r>
        <w:rPr>
          <w:spacing w:val="-1"/>
        </w:rPr>
        <w:t>Protection</w:t>
      </w:r>
      <w:r>
        <w:rPr>
          <w:spacing w:val="-7"/>
        </w:rPr>
        <w:t xml:space="preserve"> </w:t>
      </w:r>
      <w:r>
        <w:rPr>
          <w:b/>
          <w:bCs/>
          <w:spacing w:val="-1"/>
        </w:rPr>
        <w:t>Program</w:t>
      </w:r>
      <w:r>
        <w:rPr>
          <w:b/>
          <w:bCs/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found</w:t>
      </w:r>
      <w:r>
        <w:rPr>
          <w:spacing w:val="-7"/>
        </w:rPr>
        <w:t xml:space="preserve"> </w:t>
      </w:r>
      <w:r>
        <w:t>readily</w:t>
      </w:r>
      <w:r>
        <w:rPr>
          <w:spacing w:val="-7"/>
        </w:rPr>
        <w:t xml:space="preserve"> </w:t>
      </w:r>
      <w:r>
        <w:t>accessible</w:t>
      </w:r>
      <w:r>
        <w:rPr>
          <w:spacing w:val="-7"/>
        </w:rPr>
        <w:t xml:space="preserve"> </w:t>
      </w:r>
      <w:r>
        <w:t>to</w:t>
      </w:r>
      <w:r>
        <w:rPr>
          <w:spacing w:val="33"/>
          <w:w w:val="99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job</w:t>
      </w:r>
      <w:r>
        <w:rPr>
          <w:spacing w:val="-9"/>
        </w:rPr>
        <w:t xml:space="preserve"> </w:t>
      </w:r>
      <w:r>
        <w:t>sites.</w:t>
      </w:r>
    </w:p>
    <w:p w:rsidR="00736333" w:rsidRDefault="00736333">
      <w:pPr>
        <w:pStyle w:val="BodyText"/>
        <w:kinsoku w:val="0"/>
        <w:overflowPunct w:val="0"/>
        <w:spacing w:before="145"/>
        <w:ind w:left="120" w:right="262"/>
      </w:pPr>
      <w:r>
        <w:t>A</w:t>
      </w:r>
      <w:r>
        <w:rPr>
          <w:spacing w:val="-12"/>
        </w:rPr>
        <w:t xml:space="preserve"> </w:t>
      </w:r>
      <w:r>
        <w:rPr>
          <w:spacing w:val="-3"/>
        </w:rPr>
        <w:t>copy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our</w:t>
      </w:r>
      <w:r>
        <w:rPr>
          <w:spacing w:val="-10"/>
        </w:rPr>
        <w:t xml:space="preserve"> </w:t>
      </w:r>
      <w:r>
        <w:rPr>
          <w:spacing w:val="-3"/>
        </w:rPr>
        <w:t>Fall</w:t>
      </w:r>
      <w:r>
        <w:rPr>
          <w:spacing w:val="-10"/>
        </w:rPr>
        <w:t xml:space="preserve"> </w:t>
      </w:r>
      <w:r>
        <w:rPr>
          <w:spacing w:val="-5"/>
        </w:rPr>
        <w:t>Protection</w:t>
      </w:r>
      <w:r>
        <w:rPr>
          <w:spacing w:val="-10"/>
        </w:rPr>
        <w:t xml:space="preserve"> </w:t>
      </w:r>
      <w:r>
        <w:rPr>
          <w:b/>
          <w:bCs/>
          <w:spacing w:val="-5"/>
        </w:rPr>
        <w:t>Plan</w:t>
      </w:r>
      <w:r>
        <w:rPr>
          <w:b/>
          <w:bCs/>
          <w:spacing w:val="-10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1"/>
        </w:rPr>
        <w:t xml:space="preserve"> </w:t>
      </w:r>
      <w:r>
        <w:rPr>
          <w:spacing w:val="-5"/>
        </w:rPr>
        <w:t>found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10"/>
        </w:rPr>
        <w:t xml:space="preserve"> </w:t>
      </w:r>
      <w:r>
        <w:rPr>
          <w:spacing w:val="-5"/>
        </w:rPr>
        <w:t>every</w:t>
      </w:r>
      <w:r>
        <w:rPr>
          <w:spacing w:val="-10"/>
        </w:rPr>
        <w:t xml:space="preserve"> </w:t>
      </w:r>
      <w:r>
        <w:rPr>
          <w:spacing w:val="-5"/>
        </w:rPr>
        <w:t>applicable</w:t>
      </w:r>
      <w:r>
        <w:rPr>
          <w:spacing w:val="-10"/>
        </w:rPr>
        <w:t xml:space="preserve"> </w:t>
      </w:r>
      <w:r>
        <w:rPr>
          <w:spacing w:val="-3"/>
        </w:rPr>
        <w:t>job</w:t>
      </w:r>
      <w:r>
        <w:rPr>
          <w:spacing w:val="-10"/>
        </w:rPr>
        <w:t xml:space="preserve"> </w:t>
      </w:r>
      <w:r>
        <w:rPr>
          <w:spacing w:val="-5"/>
        </w:rPr>
        <w:t>site.</w:t>
      </w:r>
    </w:p>
    <w:p w:rsidR="00736333" w:rsidRDefault="00736333">
      <w:pPr>
        <w:pStyle w:val="BodyText"/>
        <w:kinsoku w:val="0"/>
        <w:overflowPunct w:val="0"/>
        <w:ind w:left="120" w:right="262"/>
      </w:pPr>
      <w:r>
        <w:rPr>
          <w:spacing w:val="-1"/>
        </w:rPr>
        <w:t>On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sites</w:t>
      </w:r>
      <w:r>
        <w:rPr>
          <w:spacing w:val="-5"/>
        </w:rPr>
        <w:t xml:space="preserve"> </w:t>
      </w:r>
      <w:r>
        <w:rPr>
          <w:spacing w:val="-1"/>
        </w:rPr>
        <w:t>where</w:t>
      </w:r>
      <w:r>
        <w:rPr>
          <w:spacing w:val="-5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hazards</w:t>
      </w:r>
      <w:r>
        <w:rPr>
          <w:spacing w:val="-5"/>
        </w:rPr>
        <w:t xml:space="preserve"> </w:t>
      </w:r>
      <w:r>
        <w:t>exist,</w:t>
      </w:r>
      <w:r>
        <w:rPr>
          <w:spacing w:val="-6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t>one</w:t>
      </w:r>
      <w:r>
        <w:rPr>
          <w:spacing w:val="28"/>
          <w:w w:val="99"/>
        </w:rPr>
        <w:t xml:space="preserve"> </w:t>
      </w:r>
      <w:r>
        <w:t>competent</w:t>
      </w:r>
      <w:r>
        <w:rPr>
          <w:spacing w:val="-8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ability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hazards</w:t>
      </w:r>
      <w:r>
        <w:rPr>
          <w:spacing w:val="22"/>
          <w:w w:val="9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authority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proper</w:t>
      </w:r>
      <w:r>
        <w:rPr>
          <w:spacing w:val="-7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properly</w:t>
      </w:r>
      <w:r>
        <w:rPr>
          <w:w w:val="99"/>
        </w:rPr>
        <w:t xml:space="preserve"> </w:t>
      </w:r>
      <w:r>
        <w:t>implemented.</w:t>
      </w:r>
    </w:p>
    <w:p w:rsidR="00736333" w:rsidRDefault="00736333">
      <w:pPr>
        <w:pStyle w:val="BodyText"/>
        <w:kinsoku w:val="0"/>
        <w:overflowPunct w:val="0"/>
        <w:ind w:left="120" w:right="262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following</w:t>
      </w:r>
      <w:r>
        <w:rPr>
          <w:spacing w:val="-8"/>
        </w:rPr>
        <w:t xml:space="preserve"> </w:t>
      </w:r>
      <w:r>
        <w:t>areas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concern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addressed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1"/>
        </w:rPr>
        <w:t>Program:</w:t>
      </w:r>
    </w:p>
    <w:p w:rsidR="00736333" w:rsidRDefault="00736333" w:rsidP="00D6514C">
      <w:pPr>
        <w:pStyle w:val="BodyText"/>
        <w:numPr>
          <w:ilvl w:val="0"/>
          <w:numId w:val="7"/>
        </w:numPr>
        <w:tabs>
          <w:tab w:val="left" w:pos="930"/>
        </w:tabs>
        <w:kinsoku w:val="0"/>
        <w:overflowPunct w:val="0"/>
      </w:pPr>
      <w:r>
        <w:t>the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know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required.</w:t>
      </w:r>
    </w:p>
    <w:p w:rsidR="00736333" w:rsidRDefault="00736333" w:rsidP="00D6514C">
      <w:pPr>
        <w:pStyle w:val="BodyText"/>
        <w:numPr>
          <w:ilvl w:val="0"/>
          <w:numId w:val="7"/>
        </w:numPr>
        <w:tabs>
          <w:tab w:val="left" w:pos="930"/>
        </w:tabs>
        <w:kinsoku w:val="0"/>
        <w:overflowPunct w:val="0"/>
        <w:ind w:right="406"/>
      </w:pPr>
      <w:r>
        <w:t>selection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protection</w:t>
      </w:r>
      <w:r>
        <w:rPr>
          <w:spacing w:val="-9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given</w:t>
      </w:r>
      <w:r>
        <w:rPr>
          <w:spacing w:val="24"/>
          <w:w w:val="99"/>
        </w:rPr>
        <w:t xml:space="preserve"> </w:t>
      </w:r>
      <w:r>
        <w:t>situations.</w:t>
      </w:r>
    </w:p>
    <w:p w:rsidR="00736333" w:rsidRDefault="00736333" w:rsidP="00D6514C">
      <w:pPr>
        <w:pStyle w:val="BodyText"/>
        <w:numPr>
          <w:ilvl w:val="0"/>
          <w:numId w:val="7"/>
        </w:numPr>
        <w:tabs>
          <w:tab w:val="left" w:pos="930"/>
        </w:tabs>
        <w:kinsoku w:val="0"/>
        <w:overflowPunct w:val="0"/>
        <w:ind w:left="929" w:hanging="360"/>
      </w:pPr>
      <w:r>
        <w:t>construction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installation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safety</w:t>
      </w:r>
      <w:r>
        <w:rPr>
          <w:spacing w:val="-10"/>
        </w:rPr>
        <w:t xml:space="preserve"> </w:t>
      </w:r>
      <w:r>
        <w:t>systems.</w:t>
      </w:r>
    </w:p>
    <w:p w:rsidR="00736333" w:rsidRDefault="00736333" w:rsidP="00D6514C">
      <w:pPr>
        <w:pStyle w:val="BodyText"/>
        <w:numPr>
          <w:ilvl w:val="0"/>
          <w:numId w:val="7"/>
        </w:numPr>
        <w:tabs>
          <w:tab w:val="left" w:pos="930"/>
        </w:tabs>
        <w:kinsoku w:val="0"/>
        <w:overflowPunct w:val="0"/>
      </w:pPr>
      <w:r>
        <w:t>supervision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employees.</w:t>
      </w:r>
    </w:p>
    <w:p w:rsidR="00736333" w:rsidRDefault="00736333" w:rsidP="00D6514C">
      <w:pPr>
        <w:pStyle w:val="BodyText"/>
        <w:numPr>
          <w:ilvl w:val="0"/>
          <w:numId w:val="7"/>
        </w:numPr>
        <w:tabs>
          <w:tab w:val="left" w:pos="930"/>
        </w:tabs>
        <w:kinsoku w:val="0"/>
        <w:overflowPunct w:val="0"/>
      </w:pPr>
      <w:r>
        <w:t>implementation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safe</w:t>
      </w:r>
      <w:r>
        <w:rPr>
          <w:spacing w:val="-12"/>
        </w:rPr>
        <w:t xml:space="preserve"> </w:t>
      </w:r>
      <w:r>
        <w:rPr>
          <w:spacing w:val="-1"/>
        </w:rPr>
        <w:t>work</w:t>
      </w:r>
      <w:r>
        <w:rPr>
          <w:spacing w:val="-12"/>
        </w:rPr>
        <w:t xml:space="preserve"> </w:t>
      </w:r>
      <w:r>
        <w:t>procedures.</w:t>
      </w:r>
    </w:p>
    <w:p w:rsidR="00736333" w:rsidRDefault="00736333" w:rsidP="00D6514C">
      <w:pPr>
        <w:pStyle w:val="BodyText"/>
        <w:numPr>
          <w:ilvl w:val="0"/>
          <w:numId w:val="7"/>
        </w:numPr>
        <w:tabs>
          <w:tab w:val="left" w:pos="930"/>
        </w:tabs>
        <w:kinsoku w:val="0"/>
        <w:overflowPunct w:val="0"/>
      </w:pPr>
      <w:r>
        <w:rPr>
          <w:spacing w:val="-5"/>
        </w:rPr>
        <w:t>training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5"/>
        </w:rPr>
        <w:t>selection,</w:t>
      </w:r>
      <w:r>
        <w:rPr>
          <w:spacing w:val="-11"/>
        </w:rPr>
        <w:t xml:space="preserve"> </w:t>
      </w:r>
      <w:r>
        <w:rPr>
          <w:spacing w:val="-3"/>
        </w:rPr>
        <w:t>use,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5"/>
        </w:rPr>
        <w:t>maintenance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3"/>
        </w:rPr>
        <w:t>fall</w:t>
      </w:r>
      <w:r>
        <w:rPr>
          <w:spacing w:val="-10"/>
        </w:rPr>
        <w:t xml:space="preserve"> </w:t>
      </w:r>
      <w:r>
        <w:rPr>
          <w:spacing w:val="-5"/>
        </w:rPr>
        <w:t>protection</w:t>
      </w:r>
      <w:r>
        <w:rPr>
          <w:spacing w:val="-11"/>
        </w:rPr>
        <w:t xml:space="preserve"> </w:t>
      </w:r>
      <w:r>
        <w:rPr>
          <w:spacing w:val="-5"/>
        </w:rPr>
        <w:t>systems.</w:t>
      </w:r>
    </w:p>
    <w:p w:rsidR="00736333" w:rsidRDefault="00736333" w:rsidP="00D6514C">
      <w:pPr>
        <w:pStyle w:val="BodyText"/>
        <w:numPr>
          <w:ilvl w:val="0"/>
          <w:numId w:val="7"/>
        </w:numPr>
        <w:tabs>
          <w:tab w:val="left" w:pos="930"/>
        </w:tabs>
        <w:kinsoku w:val="0"/>
        <w:overflowPunct w:val="0"/>
        <w:sectPr w:rsidR="00736333">
          <w:footerReference w:type="default" r:id="rId75"/>
          <w:pgSz w:w="12240" w:h="15840"/>
          <w:pgMar w:top="820" w:right="1380" w:bottom="980" w:left="1320" w:header="0" w:footer="794" w:gutter="0"/>
          <w:pgNumType w:start="1"/>
          <w:cols w:space="720" w:equalWidth="0">
            <w:col w:w="954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right="283"/>
      </w:pPr>
      <w:r>
        <w:rPr>
          <w:spacing w:val="-1"/>
        </w:rPr>
        <w:lastRenderedPageBreak/>
        <w:t>Our</w:t>
      </w:r>
      <w:r>
        <w:rPr>
          <w:spacing w:val="-7"/>
        </w:rPr>
        <w:t xml:space="preserve"> </w:t>
      </w:r>
      <w:r>
        <w:rPr>
          <w:spacing w:val="-1"/>
        </w:rPr>
        <w:t>Fall</w:t>
      </w:r>
      <w:r>
        <w:rPr>
          <w:spacing w:val="-6"/>
        </w:rPr>
        <w:t xml:space="preserve"> </w:t>
      </w:r>
      <w:r>
        <w:rPr>
          <w:spacing w:val="-1"/>
        </w:rPr>
        <w:t>Protection</w:t>
      </w:r>
      <w:r>
        <w:rPr>
          <w:spacing w:val="-7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reviewed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our</w:t>
      </w:r>
      <w:r>
        <w:rPr>
          <w:spacing w:val="55"/>
          <w:w w:val="99"/>
        </w:rPr>
        <w:t xml:space="preserve"> </w:t>
      </w:r>
      <w:r>
        <w:t>employees.</w:t>
      </w:r>
      <w:r>
        <w:rPr>
          <w:spacing w:val="59"/>
        </w:rPr>
        <w:t xml:space="preserve"> </w:t>
      </w:r>
      <w:r>
        <w:rPr>
          <w:spacing w:val="-1"/>
        </w:rPr>
        <w:t>Should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question</w:t>
      </w:r>
      <w:r>
        <w:rPr>
          <w:spacing w:val="-9"/>
        </w:rPr>
        <w:t xml:space="preserve"> </w:t>
      </w:r>
      <w:r>
        <w:t>arise</w:t>
      </w:r>
      <w:r>
        <w:rPr>
          <w:spacing w:val="-9"/>
        </w:rPr>
        <w:t xml:space="preserve"> </w:t>
      </w:r>
      <w:r>
        <w:t>concerning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rPr>
          <w:spacing w:val="-1"/>
        </w:rPr>
        <w:t>Program,</w:t>
      </w:r>
      <w:r>
        <w:rPr>
          <w:spacing w:val="-9"/>
        </w:rPr>
        <w:t xml:space="preserve"> </w:t>
      </w:r>
      <w:r>
        <w:t>personnel</w:t>
      </w:r>
      <w:r>
        <w:rPr>
          <w:spacing w:val="24"/>
          <w:w w:val="9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encouraged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consult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supervisor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1"/>
        </w:rPr>
        <w:t>Fall</w:t>
      </w:r>
      <w:r>
        <w:rPr>
          <w:spacing w:val="-8"/>
        </w:rPr>
        <w:t xml:space="preserve"> </w:t>
      </w:r>
      <w:r>
        <w:rPr>
          <w:spacing w:val="-1"/>
        </w:rPr>
        <w:t>Protection</w:t>
      </w:r>
      <w:r>
        <w:rPr>
          <w:spacing w:val="31"/>
          <w:w w:val="99"/>
        </w:rPr>
        <w:t xml:space="preserve"> </w:t>
      </w:r>
      <w:r>
        <w:rPr>
          <w:spacing w:val="-1"/>
        </w:rPr>
        <w:t>Program</w:t>
      </w:r>
      <w:r>
        <w:rPr>
          <w:spacing w:val="-28"/>
        </w:rPr>
        <w:t xml:space="preserve"> </w:t>
      </w:r>
      <w:r>
        <w:rPr>
          <w:spacing w:val="-1"/>
        </w:rPr>
        <w:t>Administrator.</w:t>
      </w:r>
    </w:p>
    <w:p w:rsidR="00736333" w:rsidRDefault="00736333">
      <w:pPr>
        <w:pStyle w:val="Heading8"/>
        <w:kinsoku w:val="0"/>
        <w:overflowPunct w:val="0"/>
        <w:spacing w:before="144"/>
        <w:ind w:left="531" w:right="531"/>
        <w:jc w:val="center"/>
        <w:rPr>
          <w:b w:val="0"/>
          <w:bCs w:val="0"/>
        </w:rPr>
      </w:pPr>
      <w:r>
        <w:rPr>
          <w:spacing w:val="-1"/>
        </w:rPr>
        <w:t>DUTIES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PROGRAM</w:t>
      </w:r>
      <w:r>
        <w:rPr>
          <w:spacing w:val="-14"/>
        </w:rPr>
        <w:t xml:space="preserve"> </w:t>
      </w:r>
      <w:r>
        <w:rPr>
          <w:spacing w:val="-1"/>
        </w:rPr>
        <w:t>ADMINISTRATOR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Fall</w:t>
      </w:r>
      <w:r>
        <w:rPr>
          <w:spacing w:val="-11"/>
        </w:rPr>
        <w:t xml:space="preserve"> </w:t>
      </w:r>
      <w:r>
        <w:rPr>
          <w:spacing w:val="-1"/>
        </w:rPr>
        <w:t>Protection</w:t>
      </w:r>
      <w:r>
        <w:rPr>
          <w:spacing w:val="-12"/>
        </w:rPr>
        <w:t xml:space="preserve"> </w:t>
      </w:r>
      <w:r>
        <w:rPr>
          <w:spacing w:val="-1"/>
        </w:rPr>
        <w:t>Program</w:t>
      </w:r>
      <w:r>
        <w:rPr>
          <w:spacing w:val="-11"/>
        </w:rPr>
        <w:t xml:space="preserve"> </w:t>
      </w:r>
      <w:r>
        <w:rPr>
          <w:spacing w:val="-1"/>
        </w:rPr>
        <w:t>Administrator's</w:t>
      </w:r>
      <w:r>
        <w:rPr>
          <w:spacing w:val="-11"/>
        </w:rPr>
        <w:t xml:space="preserve"> </w:t>
      </w:r>
      <w:r>
        <w:t>duties</w:t>
      </w:r>
      <w:r>
        <w:rPr>
          <w:spacing w:val="-12"/>
        </w:rPr>
        <w:t xml:space="preserve"> </w:t>
      </w:r>
      <w:r>
        <w:t>include:</w:t>
      </w:r>
    </w:p>
    <w:p w:rsidR="00736333" w:rsidRDefault="00736333" w:rsidP="00D6514C">
      <w:pPr>
        <w:pStyle w:val="BodyText"/>
        <w:numPr>
          <w:ilvl w:val="0"/>
          <w:numId w:val="60"/>
        </w:numPr>
        <w:tabs>
          <w:tab w:val="left" w:pos="910"/>
        </w:tabs>
        <w:kinsoku w:val="0"/>
        <w:overflowPunct w:val="0"/>
        <w:ind w:hanging="360"/>
      </w:pPr>
      <w:r>
        <w:t>training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personnel.</w:t>
      </w:r>
    </w:p>
    <w:p w:rsidR="00736333" w:rsidRDefault="00736333" w:rsidP="00D6514C">
      <w:pPr>
        <w:pStyle w:val="BodyText"/>
        <w:numPr>
          <w:ilvl w:val="0"/>
          <w:numId w:val="60"/>
        </w:numPr>
        <w:tabs>
          <w:tab w:val="left" w:pos="910"/>
        </w:tabs>
        <w:kinsoku w:val="0"/>
        <w:overflowPunct w:val="0"/>
        <w:ind w:left="910"/>
      </w:pPr>
      <w:r>
        <w:t>maintenance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records.</w:t>
      </w:r>
    </w:p>
    <w:p w:rsidR="00736333" w:rsidRDefault="00736333" w:rsidP="00D6514C">
      <w:pPr>
        <w:pStyle w:val="BodyText"/>
        <w:numPr>
          <w:ilvl w:val="0"/>
          <w:numId w:val="60"/>
        </w:numPr>
        <w:tabs>
          <w:tab w:val="left" w:pos="910"/>
        </w:tabs>
        <w:kinsoku w:val="0"/>
        <w:overflowPunct w:val="0"/>
        <w:ind w:right="665" w:hanging="359"/>
      </w:pPr>
      <w:r>
        <w:t>random,</w:t>
      </w:r>
      <w:r>
        <w:rPr>
          <w:spacing w:val="-11"/>
        </w:rPr>
        <w:t xml:space="preserve"> </w:t>
      </w:r>
      <w:r>
        <w:t>unannounced</w:t>
      </w:r>
      <w:r>
        <w:rPr>
          <w:spacing w:val="-11"/>
        </w:rPr>
        <w:t xml:space="preserve"> </w:t>
      </w:r>
      <w:r>
        <w:t>job</w:t>
      </w:r>
      <w:r>
        <w:rPr>
          <w:spacing w:val="-10"/>
        </w:rPr>
        <w:t xml:space="preserve"> </w:t>
      </w:r>
      <w:r>
        <w:t>site</w:t>
      </w:r>
      <w:r>
        <w:rPr>
          <w:spacing w:val="-11"/>
        </w:rPr>
        <w:t xml:space="preserve"> </w:t>
      </w:r>
      <w:r>
        <w:t>inspections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assure</w:t>
      </w:r>
      <w:r>
        <w:rPr>
          <w:spacing w:val="-11"/>
        </w:rPr>
        <w:t xml:space="preserve"> </w:t>
      </w:r>
      <w:r>
        <w:t>compliance</w:t>
      </w:r>
      <w:r>
        <w:rPr>
          <w:w w:val="99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rPr>
          <w:spacing w:val="-1"/>
        </w:rPr>
        <w:t>OSHA</w:t>
      </w:r>
      <w:r>
        <w:rPr>
          <w:spacing w:val="-10"/>
        </w:rPr>
        <w:t xml:space="preserve"> </w:t>
      </w:r>
      <w:r>
        <w:t>standards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company</w:t>
      </w:r>
      <w:r>
        <w:rPr>
          <w:spacing w:val="-10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policies.</w:t>
      </w:r>
    </w:p>
    <w:p w:rsidR="00736333" w:rsidRDefault="00736333" w:rsidP="00D6514C">
      <w:pPr>
        <w:pStyle w:val="BodyText"/>
        <w:numPr>
          <w:ilvl w:val="0"/>
          <w:numId w:val="60"/>
        </w:numPr>
        <w:tabs>
          <w:tab w:val="left" w:pos="911"/>
        </w:tabs>
        <w:kinsoku w:val="0"/>
        <w:overflowPunct w:val="0"/>
        <w:ind w:left="910" w:right="1211" w:hanging="360"/>
      </w:pPr>
      <w:r>
        <w:t>resolution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specific</w:t>
      </w:r>
      <w:r>
        <w:rPr>
          <w:spacing w:val="-10"/>
        </w:rPr>
        <w:t xml:space="preserve"> </w:t>
      </w:r>
      <w:r>
        <w:t>problems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present</w:t>
      </w:r>
      <w:r>
        <w:rPr>
          <w:spacing w:val="-10"/>
        </w:rPr>
        <w:t xml:space="preserve"> </w:t>
      </w:r>
      <w:r>
        <w:t>themselves</w:t>
      </w:r>
      <w:r>
        <w:rPr>
          <w:w w:val="99"/>
        </w:rPr>
        <w:t xml:space="preserve"> </w:t>
      </w:r>
      <w:r>
        <w:t>regarding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particular</w:t>
      </w:r>
      <w:r>
        <w:rPr>
          <w:spacing w:val="-9"/>
        </w:rPr>
        <w:t xml:space="preserve"> </w:t>
      </w:r>
      <w:r>
        <w:t>job</w:t>
      </w:r>
      <w:r>
        <w:rPr>
          <w:spacing w:val="-9"/>
        </w:rPr>
        <w:t xml:space="preserve"> </w:t>
      </w:r>
      <w:r>
        <w:t>site</w:t>
      </w:r>
      <w:r>
        <w:rPr>
          <w:spacing w:val="-9"/>
        </w:rPr>
        <w:t xml:space="preserve"> </w:t>
      </w:r>
      <w:r>
        <w:t>situation.</w:t>
      </w:r>
    </w:p>
    <w:p w:rsidR="00736333" w:rsidRDefault="00736333" w:rsidP="00D6514C">
      <w:pPr>
        <w:pStyle w:val="BodyText"/>
        <w:numPr>
          <w:ilvl w:val="0"/>
          <w:numId w:val="60"/>
        </w:numPr>
        <w:tabs>
          <w:tab w:val="left" w:pos="911"/>
        </w:tabs>
        <w:kinsoku w:val="0"/>
        <w:overflowPunct w:val="0"/>
        <w:ind w:left="910" w:right="320" w:hanging="360"/>
      </w:pPr>
      <w:r>
        <w:t>designating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competent</w:t>
      </w:r>
      <w:r>
        <w:rPr>
          <w:spacing w:val="-9"/>
        </w:rPr>
        <w:t xml:space="preserve"> </w:t>
      </w:r>
      <w:r>
        <w:t>(by</w:t>
      </w:r>
      <w:r>
        <w:rPr>
          <w:spacing w:val="-8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experience)</w:t>
      </w:r>
      <w:r>
        <w:rPr>
          <w:spacing w:val="-9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each</w:t>
      </w:r>
      <w:r>
        <w:rPr>
          <w:w w:val="99"/>
        </w:rPr>
        <w:t xml:space="preserve"> </w:t>
      </w:r>
      <w:r>
        <w:t>applicable</w:t>
      </w:r>
      <w:r>
        <w:rPr>
          <w:spacing w:val="-8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ensure:</w:t>
      </w:r>
    </w:p>
    <w:p w:rsidR="00736333" w:rsidRDefault="00736333" w:rsidP="00D6514C">
      <w:pPr>
        <w:pStyle w:val="BodyText"/>
        <w:numPr>
          <w:ilvl w:val="1"/>
          <w:numId w:val="60"/>
        </w:numPr>
        <w:tabs>
          <w:tab w:val="left" w:pos="1360"/>
        </w:tabs>
        <w:kinsoku w:val="0"/>
        <w:overflowPunct w:val="0"/>
        <w:ind w:right="135" w:hanging="539"/>
      </w:pPr>
      <w:r>
        <w:t>a</w:t>
      </w:r>
      <w:r>
        <w:rPr>
          <w:spacing w:val="-8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program/plan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readily</w:t>
      </w:r>
      <w:r>
        <w:rPr>
          <w:spacing w:val="-7"/>
        </w:rPr>
        <w:t xml:space="preserve"> </w:t>
      </w:r>
      <w:r>
        <w:t>accessible</w:t>
      </w:r>
      <w:r>
        <w:rPr>
          <w:spacing w:val="-7"/>
        </w:rPr>
        <w:t xml:space="preserve"> </w:t>
      </w:r>
      <w:r>
        <w:t>on</w:t>
      </w:r>
      <w:r>
        <w:rPr>
          <w:w w:val="99"/>
        </w:rPr>
        <w:t xml:space="preserve"> </w:t>
      </w:r>
      <w:r>
        <w:t>appropriate</w:t>
      </w:r>
      <w:r>
        <w:rPr>
          <w:spacing w:val="-13"/>
        </w:rPr>
        <w:t xml:space="preserve"> </w:t>
      </w:r>
      <w:r>
        <w:t>job</w:t>
      </w:r>
      <w:r>
        <w:rPr>
          <w:spacing w:val="-12"/>
        </w:rPr>
        <w:t xml:space="preserve"> </w:t>
      </w:r>
      <w:r>
        <w:t>sites.</w:t>
      </w:r>
    </w:p>
    <w:p w:rsidR="00736333" w:rsidRDefault="00736333" w:rsidP="00D6514C">
      <w:pPr>
        <w:pStyle w:val="BodyText"/>
        <w:numPr>
          <w:ilvl w:val="1"/>
          <w:numId w:val="60"/>
        </w:numPr>
        <w:tabs>
          <w:tab w:val="left" w:pos="1360"/>
        </w:tabs>
        <w:kinsoku w:val="0"/>
        <w:overflowPunct w:val="0"/>
        <w:spacing w:before="91"/>
        <w:ind w:right="437" w:hanging="539"/>
      </w:pPr>
      <w:r>
        <w:t>subcontractors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rPr>
          <w:spacing w:val="-1"/>
        </w:rPr>
        <w:t>whom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appropriately</w:t>
      </w:r>
      <w:r>
        <w:rPr>
          <w:spacing w:val="-9"/>
        </w:rPr>
        <w:t xml:space="preserve"> </w:t>
      </w:r>
      <w:r>
        <w:t>trained</w:t>
      </w:r>
      <w:r>
        <w:rPr>
          <w:spacing w:val="-9"/>
        </w:rPr>
        <w:t xml:space="preserve"> </w:t>
      </w:r>
      <w:r>
        <w:t>in</w:t>
      </w:r>
      <w:r>
        <w:rPr>
          <w:spacing w:val="21"/>
          <w:w w:val="99"/>
        </w:rPr>
        <w:t xml:space="preserve"> </w:t>
      </w:r>
      <w:r>
        <w:t>fall</w:t>
      </w:r>
      <w:r>
        <w:rPr>
          <w:spacing w:val="-17"/>
        </w:rPr>
        <w:t xml:space="preserve"> </w:t>
      </w:r>
      <w:r>
        <w:t>protection.</w:t>
      </w:r>
    </w:p>
    <w:p w:rsidR="00736333" w:rsidRDefault="00736333" w:rsidP="00D6514C">
      <w:pPr>
        <w:pStyle w:val="BodyText"/>
        <w:numPr>
          <w:ilvl w:val="1"/>
          <w:numId w:val="60"/>
        </w:numPr>
        <w:tabs>
          <w:tab w:val="left" w:pos="1360"/>
        </w:tabs>
        <w:kinsoku w:val="0"/>
        <w:overflowPunct w:val="0"/>
        <w:spacing w:before="91"/>
        <w:ind w:right="370" w:hanging="539"/>
      </w:pPr>
      <w:r>
        <w:t>a</w:t>
      </w:r>
      <w:r>
        <w:rPr>
          <w:spacing w:val="-11"/>
        </w:rPr>
        <w:t xml:space="preserve"> </w:t>
      </w:r>
      <w:r>
        <w:rPr>
          <w:spacing w:val="-5"/>
        </w:rPr>
        <w:t>written</w:t>
      </w:r>
      <w:r>
        <w:rPr>
          <w:spacing w:val="-10"/>
        </w:rPr>
        <w:t xml:space="preserve"> </w:t>
      </w:r>
      <w:r>
        <w:rPr>
          <w:spacing w:val="-5"/>
        </w:rPr>
        <w:t>certification</w:t>
      </w:r>
      <w:r>
        <w:rPr>
          <w:spacing w:val="-10"/>
        </w:rPr>
        <w:t xml:space="preserve"> </w:t>
      </w:r>
      <w:r>
        <w:rPr>
          <w:spacing w:val="-5"/>
        </w:rPr>
        <w:t>record</w:t>
      </w:r>
      <w:r>
        <w:rPr>
          <w:spacing w:val="-10"/>
        </w:rPr>
        <w:t xml:space="preserve"> </w:t>
      </w:r>
      <w:r>
        <w:rPr>
          <w:spacing w:val="-3"/>
        </w:rPr>
        <w:t>has</w:t>
      </w:r>
      <w:r>
        <w:rPr>
          <w:spacing w:val="-11"/>
        </w:rPr>
        <w:t xml:space="preserve"> </w:t>
      </w:r>
      <w:r>
        <w:rPr>
          <w:spacing w:val="-3"/>
        </w:rPr>
        <w:t>been</w:t>
      </w:r>
      <w:r>
        <w:rPr>
          <w:spacing w:val="-10"/>
        </w:rPr>
        <w:t xml:space="preserve"> </w:t>
      </w:r>
      <w:r>
        <w:rPr>
          <w:spacing w:val="-5"/>
        </w:rPr>
        <w:t>prepared</w:t>
      </w:r>
      <w:r>
        <w:rPr>
          <w:spacing w:val="-10"/>
        </w:rPr>
        <w:t xml:space="preserve"> </w:t>
      </w:r>
      <w:r>
        <w:rPr>
          <w:spacing w:val="-6"/>
        </w:rPr>
        <w:t>documenting</w:t>
      </w:r>
      <w:r>
        <w:rPr>
          <w:spacing w:val="-15"/>
        </w:rPr>
        <w:t xml:space="preserve"> </w:t>
      </w:r>
      <w:r>
        <w:rPr>
          <w:spacing w:val="-7"/>
        </w:rPr>
        <w:t>that</w:t>
      </w:r>
      <w:r>
        <w:rPr>
          <w:spacing w:val="36"/>
          <w:w w:val="99"/>
        </w:rPr>
        <w:t xml:space="preserve"> </w:t>
      </w:r>
      <w:r>
        <w:rPr>
          <w:spacing w:val="-7"/>
        </w:rPr>
        <w:t>employees</w:t>
      </w:r>
      <w:r>
        <w:rPr>
          <w:spacing w:val="-15"/>
        </w:rPr>
        <w:t xml:space="preserve"> </w:t>
      </w:r>
      <w:r>
        <w:rPr>
          <w:spacing w:val="-6"/>
        </w:rPr>
        <w:t>who</w:t>
      </w:r>
      <w:r>
        <w:rPr>
          <w:spacing w:val="-14"/>
        </w:rPr>
        <w:t xml:space="preserve"> </w:t>
      </w:r>
      <w:r>
        <w:rPr>
          <w:spacing w:val="-6"/>
        </w:rPr>
        <w:t>have</w:t>
      </w:r>
      <w:r>
        <w:rPr>
          <w:spacing w:val="-14"/>
        </w:rPr>
        <w:t xml:space="preserve"> </w:t>
      </w:r>
      <w:r>
        <w:rPr>
          <w:spacing w:val="-7"/>
        </w:rPr>
        <w:t>potential</w:t>
      </w:r>
      <w:r>
        <w:rPr>
          <w:spacing w:val="-15"/>
        </w:rPr>
        <w:t xml:space="preserve"> </w:t>
      </w:r>
      <w:r>
        <w:rPr>
          <w:spacing w:val="-7"/>
        </w:rPr>
        <w:t>exposure</w:t>
      </w:r>
      <w:r>
        <w:rPr>
          <w:spacing w:val="-14"/>
        </w:rPr>
        <w:t xml:space="preserve"> </w:t>
      </w:r>
      <w:r>
        <w:rPr>
          <w:spacing w:val="-3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fall</w:t>
      </w:r>
      <w:r>
        <w:rPr>
          <w:spacing w:val="-14"/>
        </w:rPr>
        <w:t xml:space="preserve"> </w:t>
      </w:r>
      <w:r>
        <w:rPr>
          <w:spacing w:val="-7"/>
        </w:rPr>
        <w:t>hazards</w:t>
      </w:r>
      <w:r>
        <w:rPr>
          <w:spacing w:val="-15"/>
        </w:rPr>
        <w:t xml:space="preserve"> </w:t>
      </w:r>
      <w:r>
        <w:rPr>
          <w:spacing w:val="-3"/>
        </w:rPr>
        <w:t>at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job</w:t>
      </w:r>
      <w:r>
        <w:rPr>
          <w:spacing w:val="53"/>
          <w:w w:val="99"/>
        </w:rPr>
        <w:t xml:space="preserve"> </w:t>
      </w:r>
      <w:r>
        <w:rPr>
          <w:spacing w:val="-6"/>
        </w:rPr>
        <w:t>site</w:t>
      </w:r>
      <w:r>
        <w:rPr>
          <w:spacing w:val="-14"/>
        </w:rPr>
        <w:t xml:space="preserve"> </w:t>
      </w:r>
      <w:r>
        <w:rPr>
          <w:spacing w:val="-6"/>
        </w:rPr>
        <w:t>have</w:t>
      </w:r>
      <w:r>
        <w:rPr>
          <w:spacing w:val="-14"/>
        </w:rPr>
        <w:t xml:space="preserve"> </w:t>
      </w:r>
      <w:r>
        <w:rPr>
          <w:spacing w:val="-7"/>
        </w:rPr>
        <w:t>received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required</w:t>
      </w:r>
      <w:r>
        <w:rPr>
          <w:spacing w:val="-14"/>
        </w:rPr>
        <w:t xml:space="preserve"> </w:t>
      </w:r>
      <w:r>
        <w:rPr>
          <w:spacing w:val="-7"/>
        </w:rPr>
        <w:t>training</w:t>
      </w:r>
      <w:r>
        <w:rPr>
          <w:spacing w:val="-14"/>
        </w:rPr>
        <w:t xml:space="preserve"> </w:t>
      </w:r>
      <w:r>
        <w:rPr>
          <w:spacing w:val="-3"/>
        </w:rPr>
        <w:t>in</w:t>
      </w:r>
      <w:r>
        <w:rPr>
          <w:spacing w:val="-14"/>
        </w:rPr>
        <w:t xml:space="preserve"> </w:t>
      </w:r>
      <w:r>
        <w:rPr>
          <w:spacing w:val="-7"/>
        </w:rPr>
        <w:t>protection.</w:t>
      </w:r>
    </w:p>
    <w:p w:rsidR="00736333" w:rsidRDefault="00736333" w:rsidP="00D6514C">
      <w:pPr>
        <w:pStyle w:val="BodyText"/>
        <w:numPr>
          <w:ilvl w:val="1"/>
          <w:numId w:val="60"/>
        </w:numPr>
        <w:tabs>
          <w:tab w:val="left" w:pos="1360"/>
        </w:tabs>
        <w:kinsoku w:val="0"/>
        <w:overflowPunct w:val="0"/>
        <w:spacing w:before="90"/>
        <w:ind w:right="1586" w:hanging="539"/>
      </w:pPr>
      <w:r>
        <w:t>the</w:t>
      </w:r>
      <w:r>
        <w:rPr>
          <w:spacing w:val="-7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protection</w:t>
      </w:r>
      <w:r>
        <w:rPr>
          <w:spacing w:val="-6"/>
        </w:rPr>
        <w:t xml:space="preserve"> </w:t>
      </w:r>
      <w:r>
        <w:t>system(s)</w:t>
      </w:r>
      <w:r>
        <w:rPr>
          <w:spacing w:val="-7"/>
        </w:rPr>
        <w:t xml:space="preserve"> </w:t>
      </w:r>
      <w:r>
        <w:t>utilized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are</w:t>
      </w:r>
      <w:r>
        <w:rPr>
          <w:w w:val="99"/>
        </w:rPr>
        <w:t xml:space="preserve"> </w:t>
      </w:r>
      <w:r>
        <w:t>appropriate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hazard(s)</w:t>
      </w:r>
      <w:r>
        <w:rPr>
          <w:spacing w:val="-11"/>
        </w:rPr>
        <w:t xml:space="preserve"> </w:t>
      </w:r>
      <w:r>
        <w:t>present.</w:t>
      </w:r>
    </w:p>
    <w:p w:rsidR="00736333" w:rsidRDefault="00736333" w:rsidP="00D6514C">
      <w:pPr>
        <w:pStyle w:val="BodyText"/>
        <w:numPr>
          <w:ilvl w:val="1"/>
          <w:numId w:val="60"/>
        </w:numPr>
        <w:tabs>
          <w:tab w:val="left" w:pos="1360"/>
        </w:tabs>
        <w:kinsoku w:val="0"/>
        <w:overflowPunct w:val="0"/>
        <w:spacing w:before="91"/>
        <w:ind w:right="200" w:hanging="539"/>
      </w:pPr>
      <w:r>
        <w:t>that,</w:t>
      </w:r>
      <w:r>
        <w:rPr>
          <w:spacing w:val="-9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initiated,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walking/working</w:t>
      </w:r>
      <w:r>
        <w:rPr>
          <w:spacing w:val="-8"/>
        </w:rPr>
        <w:t xml:space="preserve"> </w:t>
      </w:r>
      <w:r>
        <w:t>surfaces</w:t>
      </w:r>
      <w:r>
        <w:rPr>
          <w:spacing w:val="-8"/>
        </w:rPr>
        <w:t xml:space="preserve"> </w:t>
      </w:r>
      <w:r>
        <w:t>at</w:t>
      </w:r>
      <w:r>
        <w:rPr>
          <w:spacing w:val="33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capable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supporting</w:t>
      </w:r>
      <w:r>
        <w:rPr>
          <w:spacing w:val="-7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personnel</w:t>
      </w:r>
      <w:r>
        <w:rPr>
          <w:spacing w:val="-7"/>
        </w:rPr>
        <w:t xml:space="preserve"> </w:t>
      </w:r>
      <w:r>
        <w:t>and</w:t>
      </w:r>
      <w:r>
        <w:rPr>
          <w:w w:val="99"/>
        </w:rPr>
        <w:t xml:space="preserve"> </w:t>
      </w:r>
      <w:r>
        <w:t>equipment.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Fall</w:t>
      </w:r>
      <w:r>
        <w:rPr>
          <w:spacing w:val="-11"/>
        </w:rPr>
        <w:t xml:space="preserve"> </w:t>
      </w:r>
      <w:r>
        <w:rPr>
          <w:spacing w:val="-5"/>
        </w:rPr>
        <w:t>Protection</w:t>
      </w:r>
      <w:r>
        <w:rPr>
          <w:spacing w:val="-11"/>
        </w:rPr>
        <w:t xml:space="preserve"> </w:t>
      </w:r>
      <w:r>
        <w:rPr>
          <w:spacing w:val="-5"/>
        </w:rPr>
        <w:t>Program</w:t>
      </w:r>
      <w:r>
        <w:rPr>
          <w:spacing w:val="-11"/>
        </w:rPr>
        <w:t xml:space="preserve"> </w:t>
      </w:r>
      <w:r>
        <w:rPr>
          <w:spacing w:val="-5"/>
        </w:rPr>
        <w:t>Administrator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1"/>
        </w:rPr>
        <w:t xml:space="preserve"> </w:t>
      </w:r>
      <w:r>
        <w:rPr>
          <w:spacing w:val="-2"/>
        </w:rPr>
        <w:t>be</w:t>
      </w:r>
      <w:r>
        <w:rPr>
          <w:spacing w:val="-11"/>
        </w:rPr>
        <w:t xml:space="preserve"> </w:t>
      </w:r>
      <w:r>
        <w:rPr>
          <w:spacing w:val="-5"/>
        </w:rPr>
        <w:t>familiar</w:t>
      </w:r>
      <w:r>
        <w:rPr>
          <w:spacing w:val="-11"/>
        </w:rPr>
        <w:t xml:space="preserve"> </w:t>
      </w:r>
      <w:r>
        <w:rPr>
          <w:spacing w:val="-3"/>
        </w:rPr>
        <w:t>with</w:t>
      </w:r>
      <w:r>
        <w:rPr>
          <w:spacing w:val="-10"/>
        </w:rPr>
        <w:t xml:space="preserve"> </w:t>
      </w:r>
      <w:r>
        <w:rPr>
          <w:spacing w:val="-3"/>
        </w:rPr>
        <w:t>all</w:t>
      </w:r>
      <w:r>
        <w:rPr>
          <w:spacing w:val="-11"/>
        </w:rPr>
        <w:t xml:space="preserve"> </w:t>
      </w:r>
      <w:r>
        <w:rPr>
          <w:spacing w:val="-5"/>
        </w:rPr>
        <w:t>applicable</w:t>
      </w:r>
      <w:r>
        <w:rPr>
          <w:spacing w:val="40"/>
          <w:w w:val="99"/>
        </w:rPr>
        <w:t xml:space="preserve"> </w:t>
      </w:r>
      <w:r>
        <w:rPr>
          <w:spacing w:val="-5"/>
        </w:rPr>
        <w:t>standards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3"/>
        </w:rPr>
        <w:t>keep</w:t>
      </w:r>
      <w:r>
        <w:rPr>
          <w:spacing w:val="-11"/>
        </w:rPr>
        <w:t xml:space="preserve"> </w:t>
      </w:r>
      <w:r>
        <w:rPr>
          <w:spacing w:val="-5"/>
        </w:rPr>
        <w:t>abreast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5"/>
        </w:rPr>
        <w:t>developments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field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fall</w:t>
      </w:r>
      <w:r>
        <w:rPr>
          <w:spacing w:val="-11"/>
        </w:rPr>
        <w:t xml:space="preserve"> </w:t>
      </w:r>
      <w:r>
        <w:rPr>
          <w:spacing w:val="-5"/>
        </w:rPr>
        <w:t>protection.</w:t>
      </w:r>
    </w:p>
    <w:p w:rsidR="00736333" w:rsidRDefault="00736333">
      <w:pPr>
        <w:pStyle w:val="Heading8"/>
        <w:kinsoku w:val="0"/>
        <w:overflowPunct w:val="0"/>
        <w:spacing w:before="145"/>
        <w:ind w:left="530" w:right="531"/>
        <w:jc w:val="center"/>
        <w:rPr>
          <w:b w:val="0"/>
          <w:bCs w:val="0"/>
        </w:rPr>
      </w:pPr>
      <w:r>
        <w:rPr>
          <w:spacing w:val="-5"/>
        </w:rPr>
        <w:t>PRE-PROJECT</w:t>
      </w:r>
      <w:r>
        <w:rPr>
          <w:spacing w:val="-24"/>
        </w:rPr>
        <w:t xml:space="preserve"> </w:t>
      </w:r>
      <w:r>
        <w:rPr>
          <w:spacing w:val="-6"/>
        </w:rPr>
        <w:t>PLANNING</w:t>
      </w:r>
    </w:p>
    <w:p w:rsidR="00736333" w:rsidRDefault="00736333">
      <w:pPr>
        <w:pStyle w:val="BodyText"/>
        <w:kinsoku w:val="0"/>
        <w:overflowPunct w:val="0"/>
        <w:ind w:right="155"/>
      </w:pPr>
      <w:r>
        <w:rPr>
          <w:spacing w:val="-1"/>
        </w:rPr>
        <w:t>Fall</w:t>
      </w:r>
      <w:r>
        <w:rPr>
          <w:spacing w:val="-8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requires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joint</w:t>
      </w:r>
      <w:r>
        <w:rPr>
          <w:spacing w:val="-7"/>
        </w:rPr>
        <w:t xml:space="preserve"> </w:t>
      </w:r>
      <w:r>
        <w:t>effort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personnel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specialty</w:t>
      </w:r>
      <w:r>
        <w:rPr>
          <w:spacing w:val="23"/>
          <w:w w:val="99"/>
        </w:rPr>
        <w:t xml:space="preserve"> </w:t>
      </w:r>
      <w:r>
        <w:t>subcontractors</w:t>
      </w:r>
      <w:r>
        <w:rPr>
          <w:spacing w:val="-8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situations</w:t>
      </w:r>
      <w:r>
        <w:rPr>
          <w:spacing w:val="-7"/>
        </w:rPr>
        <w:t xml:space="preserve"> </w:t>
      </w:r>
      <w:r>
        <w:t>in</w:t>
      </w:r>
      <w:r>
        <w:rPr>
          <w:spacing w:val="29"/>
          <w:w w:val="99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t>fall</w:t>
      </w:r>
      <w:r>
        <w:rPr>
          <w:spacing w:val="-9"/>
        </w:rPr>
        <w:t xml:space="preserve"> </w:t>
      </w:r>
      <w:r>
        <w:t>hazards</w:t>
      </w:r>
      <w:r>
        <w:rPr>
          <w:spacing w:val="-9"/>
        </w:rPr>
        <w:t xml:space="preserve"> </w:t>
      </w:r>
      <w:r>
        <w:t>exist,</w:t>
      </w:r>
      <w:r>
        <w:rPr>
          <w:spacing w:val="-9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fall</w:t>
      </w:r>
      <w:r>
        <w:rPr>
          <w:spacing w:val="-9"/>
        </w:rPr>
        <w:t xml:space="preserve"> </w:t>
      </w:r>
      <w:r>
        <w:t>protection</w:t>
      </w:r>
      <w:r>
        <w:rPr>
          <w:spacing w:val="24"/>
          <w:w w:val="9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utilized,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persons</w:t>
      </w:r>
      <w:r>
        <w:rPr>
          <w:spacing w:val="-6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proper</w:t>
      </w:r>
      <w:r>
        <w:rPr>
          <w:w w:val="99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utilizing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selected</w:t>
      </w:r>
      <w:r>
        <w:rPr>
          <w:spacing w:val="-8"/>
        </w:rPr>
        <w:t xml:space="preserve"> </w:t>
      </w:r>
      <w:r>
        <w:t>fall</w:t>
      </w:r>
      <w:r>
        <w:rPr>
          <w:spacing w:val="-9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systems.</w:t>
      </w:r>
      <w:r>
        <w:rPr>
          <w:spacing w:val="6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pre-construction</w:t>
      </w:r>
      <w:r>
        <w:rPr>
          <w:w w:val="99"/>
        </w:rPr>
        <w:t xml:space="preserve"> </w:t>
      </w:r>
      <w:r>
        <w:t>survey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competent</w:t>
      </w:r>
      <w:r>
        <w:rPr>
          <w:spacing w:val="-8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needed</w:t>
      </w:r>
      <w:r>
        <w:rPr>
          <w:spacing w:val="-8"/>
        </w:rPr>
        <w:t xml:space="preserve"> </w:t>
      </w:r>
      <w:r>
        <w:t>to</w:t>
      </w:r>
      <w:r>
        <w:rPr>
          <w:spacing w:val="23"/>
          <w:w w:val="99"/>
        </w:rPr>
        <w:t xml:space="preserve"> </w:t>
      </w:r>
      <w:r>
        <w:t>make</w:t>
      </w:r>
      <w:r>
        <w:rPr>
          <w:spacing w:val="-17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determinations.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Fall</w:t>
      </w:r>
      <w:r>
        <w:rPr>
          <w:spacing w:val="-9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change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competent</w:t>
      </w:r>
      <w:r>
        <w:rPr>
          <w:spacing w:val="-7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maintained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all</w:t>
      </w:r>
    </w:p>
    <w:p w:rsidR="00736333" w:rsidRDefault="00736333">
      <w:pPr>
        <w:pStyle w:val="BodyText"/>
        <w:kinsoku w:val="0"/>
        <w:overflowPunct w:val="0"/>
        <w:ind w:right="283"/>
        <w:sectPr w:rsidR="00736333">
          <w:pgSz w:w="12240" w:h="15840"/>
          <w:pgMar w:top="520" w:right="1340" w:bottom="980" w:left="1340" w:header="0" w:footer="79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120" w:right="318"/>
      </w:pPr>
      <w:r>
        <w:lastRenderedPageBreak/>
        <w:t>times.</w:t>
      </w:r>
      <w:r>
        <w:rPr>
          <w:spacing w:val="66"/>
        </w:rPr>
        <w:t xml:space="preserve"> </w:t>
      </w:r>
      <w:r>
        <w:rPr>
          <w:spacing w:val="-1"/>
        </w:rPr>
        <w:t>Care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assure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rPr>
          <w:spacing w:val="-1"/>
        </w:rPr>
        <w:t>limits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exceeded</w:t>
      </w:r>
      <w:r>
        <w:rPr>
          <w:spacing w:val="-5"/>
        </w:rPr>
        <w:t xml:space="preserve"> </w:t>
      </w:r>
      <w:r>
        <w:t>on</w:t>
      </w:r>
      <w:r>
        <w:rPr>
          <w:spacing w:val="23"/>
          <w:w w:val="99"/>
        </w:rPr>
        <w:t xml:space="preserve"> </w:t>
      </w:r>
      <w:r>
        <w:rPr>
          <w:spacing w:val="-1"/>
        </w:rPr>
        <w:t>walking/working</w:t>
      </w:r>
      <w:r>
        <w:rPr>
          <w:spacing w:val="-11"/>
        </w:rPr>
        <w:t xml:space="preserve"> </w:t>
      </w:r>
      <w:r>
        <w:t>surfaces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attachment</w:t>
      </w:r>
      <w:r>
        <w:rPr>
          <w:spacing w:val="-11"/>
        </w:rPr>
        <w:t xml:space="preserve"> </w:t>
      </w:r>
      <w:r>
        <w:t>points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1"/>
        </w:rPr>
        <w:t>hardware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capable</w:t>
      </w:r>
      <w:r>
        <w:rPr>
          <w:spacing w:val="41"/>
          <w:w w:val="9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withstanding</w:t>
      </w:r>
      <w:r>
        <w:rPr>
          <w:spacing w:val="-8"/>
        </w:rPr>
        <w:t xml:space="preserve"> </w:t>
      </w:r>
      <w:r>
        <w:rPr>
          <w:spacing w:val="-1"/>
        </w:rPr>
        <w:t>(with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factor)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potential</w:t>
      </w:r>
      <w:r>
        <w:rPr>
          <w:spacing w:val="-8"/>
        </w:rPr>
        <w:t xml:space="preserve"> </w:t>
      </w:r>
      <w:r>
        <w:t>forces</w:t>
      </w:r>
      <w:r>
        <w:rPr>
          <w:spacing w:val="-9"/>
        </w:rPr>
        <w:t xml:space="preserve"> </w:t>
      </w:r>
      <w:r>
        <w:t>that</w:t>
      </w:r>
      <w:r>
        <w:rPr>
          <w:spacing w:val="30"/>
          <w:w w:val="9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incident.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1"/>
        </w:rPr>
        <w:t>Fall</w:t>
      </w:r>
      <w:r>
        <w:rPr>
          <w:spacing w:val="-9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rPr>
          <w:spacing w:val="-1"/>
        </w:rPr>
        <w:t>hardware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equipment</w:t>
      </w:r>
      <w:r>
        <w:rPr>
          <w:spacing w:val="-8"/>
        </w:rPr>
        <w:t xml:space="preserve"> </w:t>
      </w:r>
      <w:r>
        <w:rPr>
          <w:spacing w:val="-1"/>
        </w:rPr>
        <w:t>owned,</w:t>
      </w:r>
      <w:r>
        <w:rPr>
          <w:spacing w:val="-9"/>
        </w:rPr>
        <w:t xml:space="preserve"> </w:t>
      </w:r>
      <w:r>
        <w:t>rented,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leased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37"/>
          <w:w w:val="99"/>
        </w:rPr>
        <w:t xml:space="preserve"> </w:t>
      </w:r>
      <w:r>
        <w:rPr>
          <w:spacing w:val="-1"/>
        </w:rPr>
        <w:t>NIOSH/ANSI</w:t>
      </w:r>
      <w:r>
        <w:rPr>
          <w:spacing w:val="-10"/>
        </w:rPr>
        <w:t xml:space="preserve"> </w:t>
      </w:r>
      <w:r>
        <w:t>approved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assumed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manufacturer’s</w:t>
      </w:r>
      <w:r>
        <w:rPr>
          <w:spacing w:val="-10"/>
        </w:rPr>
        <w:t xml:space="preserve"> </w:t>
      </w:r>
      <w:r>
        <w:t>technical</w:t>
      </w:r>
      <w:r>
        <w:rPr>
          <w:spacing w:val="24"/>
          <w:w w:val="99"/>
        </w:rPr>
        <w:t xml:space="preserve"> </w:t>
      </w:r>
      <w:r>
        <w:t>specifications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capabilities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accurate.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1"/>
        </w:rPr>
        <w:t>From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inception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potential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(pre-bid)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completion,</w:t>
      </w:r>
      <w:r>
        <w:rPr>
          <w:spacing w:val="-7"/>
        </w:rPr>
        <w:t xml:space="preserve"> </w:t>
      </w:r>
      <w:r>
        <w:t>fall</w:t>
      </w:r>
      <w:r>
        <w:rPr>
          <w:spacing w:val="23"/>
          <w:w w:val="99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costs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factored</w:t>
      </w:r>
      <w:r>
        <w:rPr>
          <w:spacing w:val="-8"/>
        </w:rPr>
        <w:t xml:space="preserve"> </w:t>
      </w:r>
      <w:r>
        <w:t>in.</w:t>
      </w:r>
    </w:p>
    <w:p w:rsidR="00736333" w:rsidRDefault="00736333">
      <w:pPr>
        <w:pStyle w:val="Heading8"/>
        <w:kinsoku w:val="0"/>
        <w:overflowPunct w:val="0"/>
        <w:ind w:left="19"/>
        <w:jc w:val="center"/>
        <w:rPr>
          <w:b w:val="0"/>
          <w:bCs w:val="0"/>
        </w:rPr>
      </w:pPr>
      <w:r>
        <w:rPr>
          <w:spacing w:val="-1"/>
        </w:rPr>
        <w:t>DEFINITIONS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4"/>
      </w:pPr>
      <w:r>
        <w:rPr>
          <w:spacing w:val="-6"/>
        </w:rPr>
        <w:t>There</w:t>
      </w:r>
      <w:r>
        <w:rPr>
          <w:spacing w:val="-15"/>
        </w:rPr>
        <w:t xml:space="preserve"> </w:t>
      </w:r>
      <w:r>
        <w:rPr>
          <w:spacing w:val="-5"/>
        </w:rPr>
        <w:t>are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7"/>
        </w:rPr>
        <w:t>number</w:t>
      </w:r>
      <w:r>
        <w:rPr>
          <w:spacing w:val="-15"/>
        </w:rPr>
        <w:t xml:space="preserve"> </w:t>
      </w:r>
      <w:r>
        <w:rPr>
          <w:spacing w:val="-3"/>
        </w:rPr>
        <w:t>of</w:t>
      </w:r>
      <w:r>
        <w:rPr>
          <w:spacing w:val="-14"/>
        </w:rPr>
        <w:t xml:space="preserve"> </w:t>
      </w:r>
      <w:r>
        <w:rPr>
          <w:spacing w:val="-6"/>
        </w:rPr>
        <w:t>terms</w:t>
      </w:r>
      <w:r>
        <w:rPr>
          <w:spacing w:val="-14"/>
        </w:rPr>
        <w:t xml:space="preserve"> </w:t>
      </w:r>
      <w:r>
        <w:rPr>
          <w:spacing w:val="-5"/>
        </w:rPr>
        <w:t>and</w:t>
      </w:r>
      <w:r>
        <w:rPr>
          <w:spacing w:val="-15"/>
        </w:rPr>
        <w:t xml:space="preserve"> </w:t>
      </w:r>
      <w:r>
        <w:rPr>
          <w:spacing w:val="-7"/>
        </w:rPr>
        <w:t>phrases,</w:t>
      </w:r>
      <w:r>
        <w:rPr>
          <w:spacing w:val="-14"/>
        </w:rPr>
        <w:t xml:space="preserve"> </w:t>
      </w:r>
      <w:r>
        <w:rPr>
          <w:spacing w:val="-5"/>
        </w:rPr>
        <w:t>not</w:t>
      </w:r>
      <w:r>
        <w:rPr>
          <w:spacing w:val="-14"/>
        </w:rPr>
        <w:t xml:space="preserve"> </w:t>
      </w:r>
      <w:r>
        <w:rPr>
          <w:spacing w:val="-7"/>
        </w:rPr>
        <w:t>common</w:t>
      </w:r>
      <w:r>
        <w:rPr>
          <w:spacing w:val="-14"/>
        </w:rPr>
        <w:t xml:space="preserve"> </w:t>
      </w:r>
      <w:r>
        <w:rPr>
          <w:spacing w:val="-3"/>
        </w:rPr>
        <w:t>in</w:t>
      </w:r>
      <w:r>
        <w:rPr>
          <w:spacing w:val="-15"/>
        </w:rPr>
        <w:t xml:space="preserve"> </w:t>
      </w:r>
      <w:r>
        <w:rPr>
          <w:spacing w:val="-7"/>
        </w:rPr>
        <w:t>everyday</w:t>
      </w:r>
      <w:r>
        <w:rPr>
          <w:spacing w:val="-13"/>
        </w:rPr>
        <w:t xml:space="preserve"> </w:t>
      </w:r>
      <w:r>
        <w:rPr>
          <w:spacing w:val="-6"/>
        </w:rPr>
        <w:t>life,</w:t>
      </w:r>
      <w:r>
        <w:rPr>
          <w:spacing w:val="-14"/>
        </w:rPr>
        <w:t xml:space="preserve"> </w:t>
      </w:r>
      <w:r>
        <w:rPr>
          <w:spacing w:val="-6"/>
        </w:rPr>
        <w:t>which</w:t>
      </w:r>
      <w:r>
        <w:rPr>
          <w:spacing w:val="45"/>
          <w:w w:val="99"/>
        </w:rPr>
        <w:t xml:space="preserve"> </w:t>
      </w:r>
      <w:r>
        <w:rPr>
          <w:spacing w:val="-6"/>
        </w:rPr>
        <w:t>must</w:t>
      </w:r>
      <w:r>
        <w:rPr>
          <w:spacing w:val="-15"/>
        </w:rPr>
        <w:t xml:space="preserve"> </w:t>
      </w:r>
      <w:r>
        <w:rPr>
          <w:spacing w:val="-3"/>
        </w:rPr>
        <w:t>be</w:t>
      </w:r>
      <w:r>
        <w:rPr>
          <w:spacing w:val="-14"/>
        </w:rPr>
        <w:t xml:space="preserve"> </w:t>
      </w:r>
      <w:r>
        <w:rPr>
          <w:spacing w:val="-7"/>
        </w:rPr>
        <w:t>understood</w:t>
      </w:r>
      <w:r>
        <w:rPr>
          <w:spacing w:val="-14"/>
        </w:rPr>
        <w:t xml:space="preserve"> </w:t>
      </w:r>
      <w:r>
        <w:rPr>
          <w:spacing w:val="-3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grasp</w:t>
      </w:r>
      <w:r>
        <w:rPr>
          <w:spacing w:val="-15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thrust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14"/>
        </w:rPr>
        <w:t xml:space="preserve"> </w:t>
      </w:r>
      <w:r>
        <w:rPr>
          <w:spacing w:val="-6"/>
        </w:rPr>
        <w:t>this</w:t>
      </w:r>
      <w:r>
        <w:rPr>
          <w:spacing w:val="-15"/>
        </w:rPr>
        <w:t xml:space="preserve"> </w:t>
      </w:r>
      <w:r>
        <w:rPr>
          <w:spacing w:val="-7"/>
        </w:rPr>
        <w:t>Program.</w:t>
      </w:r>
      <w:r>
        <w:rPr>
          <w:spacing w:val="56"/>
        </w:rPr>
        <w:t xml:space="preserve"> </w:t>
      </w:r>
      <w:r>
        <w:rPr>
          <w:spacing w:val="-6"/>
        </w:rPr>
        <w:t>For</w:t>
      </w:r>
      <w:r>
        <w:rPr>
          <w:spacing w:val="-15"/>
        </w:rPr>
        <w:t xml:space="preserve"> </w:t>
      </w:r>
      <w:r>
        <w:rPr>
          <w:spacing w:val="-6"/>
        </w:rPr>
        <w:t>those</w:t>
      </w:r>
      <w:r>
        <w:rPr>
          <w:spacing w:val="-14"/>
        </w:rPr>
        <w:t xml:space="preserve"> </w:t>
      </w:r>
      <w:r>
        <w:rPr>
          <w:spacing w:val="-8"/>
        </w:rPr>
        <w:t>employees</w:t>
      </w:r>
      <w:r>
        <w:rPr>
          <w:spacing w:val="45"/>
          <w:w w:val="99"/>
        </w:rPr>
        <w:t xml:space="preserve"> </w:t>
      </w:r>
      <w:r>
        <w:rPr>
          <w:spacing w:val="-7"/>
        </w:rPr>
        <w:t>directly</w:t>
      </w:r>
      <w:r>
        <w:rPr>
          <w:spacing w:val="-14"/>
        </w:rPr>
        <w:t xml:space="preserve"> </w:t>
      </w:r>
      <w:r>
        <w:rPr>
          <w:spacing w:val="-7"/>
        </w:rPr>
        <w:t>involved</w:t>
      </w:r>
      <w:r>
        <w:rPr>
          <w:spacing w:val="-14"/>
        </w:rPr>
        <w:t xml:space="preserve"> </w:t>
      </w:r>
      <w:r>
        <w:rPr>
          <w:spacing w:val="-6"/>
        </w:rPr>
        <w:t>with</w:t>
      </w:r>
      <w:r>
        <w:rPr>
          <w:spacing w:val="-14"/>
        </w:rPr>
        <w:t xml:space="preserve"> </w:t>
      </w:r>
      <w:r>
        <w:rPr>
          <w:spacing w:val="-6"/>
        </w:rPr>
        <w:t>this</w:t>
      </w:r>
      <w:r>
        <w:rPr>
          <w:spacing w:val="-12"/>
        </w:rPr>
        <w:t xml:space="preserve"> </w:t>
      </w:r>
      <w:r>
        <w:rPr>
          <w:spacing w:val="-7"/>
        </w:rPr>
        <w:t>Program</w:t>
      </w:r>
      <w:r>
        <w:rPr>
          <w:spacing w:val="-15"/>
        </w:rPr>
        <w:t xml:space="preserve"> </w:t>
      </w:r>
      <w:r>
        <w:rPr>
          <w:spacing w:val="-3"/>
        </w:rPr>
        <w:t>or</w:t>
      </w:r>
      <w:r>
        <w:rPr>
          <w:spacing w:val="-14"/>
        </w:rPr>
        <w:t xml:space="preserve"> </w:t>
      </w:r>
      <w:r>
        <w:rPr>
          <w:spacing w:val="-7"/>
        </w:rPr>
        <w:t>affected</w:t>
      </w:r>
      <w:r>
        <w:rPr>
          <w:spacing w:val="-13"/>
        </w:rPr>
        <w:t xml:space="preserve"> </w:t>
      </w:r>
      <w:r>
        <w:rPr>
          <w:spacing w:val="-3"/>
        </w:rPr>
        <w:t>by</w:t>
      </w:r>
      <w:r>
        <w:rPr>
          <w:spacing w:val="-14"/>
        </w:rPr>
        <w:t xml:space="preserve"> </w:t>
      </w:r>
      <w:r>
        <w:rPr>
          <w:spacing w:val="-5"/>
        </w:rPr>
        <w:t>it,</w:t>
      </w:r>
      <w:r>
        <w:rPr>
          <w:spacing w:val="-14"/>
        </w:rPr>
        <w:t xml:space="preserve"> </w:t>
      </w:r>
      <w:r>
        <w:rPr>
          <w:spacing w:val="-6"/>
        </w:rPr>
        <w:t>there</w:t>
      </w:r>
      <w:r>
        <w:rPr>
          <w:spacing w:val="-9"/>
        </w:rPr>
        <w:t xml:space="preserve"> </w:t>
      </w:r>
      <w:r>
        <w:rPr>
          <w:spacing w:val="-5"/>
        </w:rPr>
        <w:t>are</w:t>
      </w:r>
      <w:r>
        <w:rPr>
          <w:spacing w:val="-14"/>
        </w:rPr>
        <w:t xml:space="preserve"> </w:t>
      </w:r>
      <w:r>
        <w:rPr>
          <w:spacing w:val="-7"/>
        </w:rPr>
        <w:t>specific</w:t>
      </w:r>
      <w:r>
        <w:rPr>
          <w:spacing w:val="49"/>
          <w:w w:val="99"/>
        </w:rPr>
        <w:t xml:space="preserve"> </w:t>
      </w:r>
      <w:r>
        <w:rPr>
          <w:spacing w:val="-7"/>
        </w:rPr>
        <w:t>requirements</w:t>
      </w:r>
      <w:r>
        <w:rPr>
          <w:spacing w:val="-16"/>
        </w:rPr>
        <w:t xml:space="preserve"> </w:t>
      </w:r>
      <w:r>
        <w:rPr>
          <w:spacing w:val="-5"/>
        </w:rPr>
        <w:t>and</w:t>
      </w:r>
      <w:r>
        <w:rPr>
          <w:spacing w:val="-15"/>
        </w:rPr>
        <w:t xml:space="preserve"> </w:t>
      </w:r>
      <w:r>
        <w:rPr>
          <w:spacing w:val="-7"/>
        </w:rPr>
        <w:t>procedures</w:t>
      </w:r>
      <w:r>
        <w:rPr>
          <w:spacing w:val="-15"/>
        </w:rPr>
        <w:t xml:space="preserve"> </w:t>
      </w:r>
      <w:r>
        <w:rPr>
          <w:spacing w:val="-6"/>
        </w:rPr>
        <w:t>which</w:t>
      </w:r>
      <w:r>
        <w:rPr>
          <w:spacing w:val="-15"/>
        </w:rPr>
        <w:t xml:space="preserve"> </w:t>
      </w:r>
      <w:r>
        <w:rPr>
          <w:spacing w:val="-6"/>
        </w:rPr>
        <w:t>would</w:t>
      </w:r>
      <w:r>
        <w:rPr>
          <w:spacing w:val="-15"/>
        </w:rPr>
        <w:t xml:space="preserve"> </w:t>
      </w:r>
      <w:r>
        <w:rPr>
          <w:spacing w:val="-3"/>
        </w:rPr>
        <w:t>be</w:t>
      </w:r>
      <w:r>
        <w:rPr>
          <w:spacing w:val="-15"/>
        </w:rPr>
        <w:t xml:space="preserve"> </w:t>
      </w:r>
      <w:r>
        <w:rPr>
          <w:spacing w:val="-7"/>
        </w:rPr>
        <w:t>meaningless</w:t>
      </w:r>
      <w:r>
        <w:rPr>
          <w:spacing w:val="-16"/>
        </w:rPr>
        <w:t xml:space="preserve"> </w:t>
      </w:r>
      <w:r>
        <w:rPr>
          <w:spacing w:val="-7"/>
        </w:rPr>
        <w:t>without</w:t>
      </w:r>
      <w:r>
        <w:rPr>
          <w:spacing w:val="-15"/>
        </w:rPr>
        <w:t xml:space="preserve"> </w:t>
      </w:r>
      <w:r>
        <w:rPr>
          <w:spacing w:val="-7"/>
        </w:rPr>
        <w:t>an</w:t>
      </w:r>
      <w:r>
        <w:rPr>
          <w:spacing w:val="37"/>
          <w:w w:val="99"/>
        </w:rPr>
        <w:t xml:space="preserve"> </w:t>
      </w:r>
      <w:r>
        <w:rPr>
          <w:spacing w:val="-7"/>
        </w:rPr>
        <w:t>understanding</w:t>
      </w:r>
      <w:r>
        <w:rPr>
          <w:spacing w:val="-15"/>
        </w:rPr>
        <w:t xml:space="preserve"> </w:t>
      </w:r>
      <w:r>
        <w:rPr>
          <w:spacing w:val="-3"/>
        </w:rPr>
        <w:t>of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7"/>
        </w:rPr>
        <w:t>"language"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14"/>
        </w:rPr>
        <w:t xml:space="preserve"> </w:t>
      </w:r>
      <w:r>
        <w:rPr>
          <w:spacing w:val="-5"/>
        </w:rPr>
        <w:t>our</w:t>
      </w:r>
      <w:r>
        <w:rPr>
          <w:spacing w:val="-15"/>
        </w:rPr>
        <w:t xml:space="preserve"> </w:t>
      </w:r>
      <w:r>
        <w:rPr>
          <w:spacing w:val="-6"/>
        </w:rPr>
        <w:t>Fall</w:t>
      </w:r>
      <w:r>
        <w:rPr>
          <w:spacing w:val="-14"/>
        </w:rPr>
        <w:t xml:space="preserve"> </w:t>
      </w:r>
      <w:r>
        <w:rPr>
          <w:spacing w:val="-7"/>
        </w:rPr>
        <w:t>Protection</w:t>
      </w:r>
      <w:r>
        <w:rPr>
          <w:spacing w:val="-15"/>
        </w:rPr>
        <w:t xml:space="preserve"> </w:t>
      </w:r>
      <w:r>
        <w:rPr>
          <w:spacing w:val="-7"/>
        </w:rPr>
        <w:t>Program.</w:t>
      </w:r>
      <w:r>
        <w:rPr>
          <w:spacing w:val="55"/>
        </w:rPr>
        <w:t xml:space="preserve"> </w:t>
      </w:r>
      <w:r>
        <w:rPr>
          <w:spacing w:val="-6"/>
        </w:rPr>
        <w:t>Words</w:t>
      </w:r>
      <w:r>
        <w:rPr>
          <w:spacing w:val="-14"/>
        </w:rPr>
        <w:t xml:space="preserve"> </w:t>
      </w:r>
      <w:r>
        <w:rPr>
          <w:spacing w:val="-7"/>
        </w:rPr>
        <w:t>used</w:t>
      </w:r>
      <w:r>
        <w:rPr>
          <w:spacing w:val="41"/>
          <w:w w:val="99"/>
        </w:rPr>
        <w:t xml:space="preserve"> </w:t>
      </w:r>
      <w:r>
        <w:rPr>
          <w:spacing w:val="-7"/>
        </w:rPr>
        <w:t>within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definitions</w:t>
      </w:r>
      <w:r>
        <w:rPr>
          <w:spacing w:val="-14"/>
        </w:rPr>
        <w:t xml:space="preserve"> </w:t>
      </w:r>
      <w:r>
        <w:rPr>
          <w:spacing w:val="-6"/>
        </w:rPr>
        <w:t>which</w:t>
      </w:r>
      <w:r>
        <w:rPr>
          <w:spacing w:val="-13"/>
        </w:rPr>
        <w:t xml:space="preserve"> </w:t>
      </w:r>
      <w:r>
        <w:rPr>
          <w:spacing w:val="-5"/>
        </w:rPr>
        <w:t>are</w:t>
      </w:r>
      <w:r>
        <w:rPr>
          <w:spacing w:val="-14"/>
        </w:rPr>
        <w:t xml:space="preserve"> </w:t>
      </w:r>
      <w:r>
        <w:rPr>
          <w:spacing w:val="-7"/>
        </w:rPr>
        <w:t>themselves</w:t>
      </w:r>
      <w:r>
        <w:rPr>
          <w:spacing w:val="-14"/>
        </w:rPr>
        <w:t xml:space="preserve"> </w:t>
      </w:r>
      <w:r>
        <w:rPr>
          <w:spacing w:val="-7"/>
        </w:rPr>
        <w:t>defined</w:t>
      </w:r>
      <w:r>
        <w:rPr>
          <w:spacing w:val="-13"/>
        </w:rPr>
        <w:t xml:space="preserve"> </w:t>
      </w:r>
      <w:r>
        <w:rPr>
          <w:spacing w:val="-5"/>
        </w:rPr>
        <w:t>are</w:t>
      </w:r>
      <w:r>
        <w:rPr>
          <w:spacing w:val="-14"/>
        </w:rPr>
        <w:t xml:space="preserve"> </w:t>
      </w:r>
      <w:r>
        <w:rPr>
          <w:spacing w:val="-7"/>
        </w:rPr>
        <w:t>printed</w:t>
      </w:r>
      <w:r>
        <w:rPr>
          <w:spacing w:val="-14"/>
        </w:rPr>
        <w:t xml:space="preserve"> </w:t>
      </w:r>
      <w:r>
        <w:rPr>
          <w:spacing w:val="-3"/>
        </w:rPr>
        <w:t>in</w:t>
      </w:r>
      <w:r>
        <w:rPr>
          <w:spacing w:val="-13"/>
        </w:rPr>
        <w:t xml:space="preserve"> </w:t>
      </w:r>
      <w:r>
        <w:rPr>
          <w:spacing w:val="-6"/>
        </w:rPr>
        <w:t>bold</w:t>
      </w:r>
      <w:r>
        <w:rPr>
          <w:spacing w:val="-14"/>
        </w:rPr>
        <w:t xml:space="preserve"> </w:t>
      </w:r>
      <w:r>
        <w:rPr>
          <w:spacing w:val="-7"/>
        </w:rPr>
        <w:t>italic.</w:t>
      </w:r>
    </w:p>
    <w:p w:rsidR="00736333" w:rsidRDefault="00736333">
      <w:pPr>
        <w:kinsoku w:val="0"/>
        <w:overflowPunct w:val="0"/>
        <w:spacing w:before="190"/>
        <w:ind w:left="120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ANCHORAGE:</w:t>
      </w:r>
      <w:r>
        <w:rPr>
          <w:rFonts w:ascii="Arial" w:hAnsi="Arial" w:cs="Arial"/>
          <w:b/>
          <w:bCs/>
          <w:spacing w:val="6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secure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point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attachment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for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lifelines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lanyards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</w:p>
    <w:p w:rsidR="00736333" w:rsidRDefault="00736333">
      <w:pPr>
        <w:kinsoku w:val="0"/>
        <w:overflowPunct w:val="0"/>
        <w:spacing w:before="5"/>
        <w:ind w:left="120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deceleration</w:t>
      </w:r>
      <w:r>
        <w:rPr>
          <w:rFonts w:ascii="Arial" w:hAnsi="Arial" w:cs="Arial"/>
          <w:b/>
          <w:bCs/>
          <w:i/>
          <w:iCs/>
          <w:spacing w:val="-2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devices</w:t>
      </w:r>
      <w:r>
        <w:rPr>
          <w:rFonts w:ascii="Arial" w:hAnsi="Arial" w:cs="Arial"/>
          <w:spacing w:val="-1"/>
          <w:sz w:val="28"/>
          <w:szCs w:val="28"/>
        </w:rPr>
        <w:t>.</w:t>
      </w:r>
    </w:p>
    <w:p w:rsidR="00736333" w:rsidRDefault="00736333">
      <w:pPr>
        <w:pStyle w:val="BodyText"/>
        <w:kinsoku w:val="0"/>
        <w:overflowPunct w:val="0"/>
        <w:spacing w:before="190"/>
        <w:ind w:left="119" w:right="119"/>
      </w:pPr>
      <w:r>
        <w:rPr>
          <w:b/>
          <w:bCs/>
          <w:spacing w:val="-1"/>
        </w:rPr>
        <w:t>BODY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HARNESS:</w:t>
      </w:r>
      <w:r>
        <w:rPr>
          <w:b/>
          <w:bCs/>
          <w:spacing w:val="65"/>
        </w:rPr>
        <w:t xml:space="preserve"> </w:t>
      </w:r>
      <w:r>
        <w:t>straps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secured</w:t>
      </w:r>
      <w:r>
        <w:rPr>
          <w:spacing w:val="-7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27"/>
          <w:w w:val="99"/>
        </w:rPr>
        <w:t xml:space="preserve"> </w:t>
      </w:r>
      <w:r>
        <w:t>manner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distribute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arrest</w:t>
      </w:r>
      <w:r>
        <w:rPr>
          <w:spacing w:val="-7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thighs,</w:t>
      </w:r>
      <w:r>
        <w:rPr>
          <w:spacing w:val="-6"/>
        </w:rPr>
        <w:t xml:space="preserve"> </w:t>
      </w:r>
      <w:r>
        <w:t>pelvis,</w:t>
      </w:r>
      <w:r>
        <w:rPr>
          <w:spacing w:val="23"/>
          <w:w w:val="99"/>
        </w:rPr>
        <w:t xml:space="preserve"> </w:t>
      </w:r>
      <w:r>
        <w:rPr>
          <w:spacing w:val="-1"/>
        </w:rPr>
        <w:t>waist,</w:t>
      </w:r>
      <w:r>
        <w:rPr>
          <w:spacing w:val="-8"/>
        </w:rPr>
        <w:t xml:space="preserve"> </w:t>
      </w:r>
      <w:r>
        <w:t>chest,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shoulders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attaching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components</w:t>
      </w:r>
      <w:r>
        <w:rPr>
          <w:spacing w:val="28"/>
          <w:w w:val="9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b/>
          <w:bCs/>
          <w:i/>
          <w:iCs/>
          <w:spacing w:val="-1"/>
        </w:rPr>
        <w:t>personal</w:t>
      </w:r>
      <w:r>
        <w:rPr>
          <w:b/>
          <w:bCs/>
          <w:i/>
          <w:iCs/>
          <w:spacing w:val="-7"/>
        </w:rPr>
        <w:t xml:space="preserve"> </w:t>
      </w:r>
      <w:r>
        <w:rPr>
          <w:b/>
          <w:bCs/>
          <w:i/>
          <w:iCs/>
        </w:rPr>
        <w:t>fall</w:t>
      </w:r>
      <w:r>
        <w:rPr>
          <w:b/>
          <w:bCs/>
          <w:i/>
          <w:iCs/>
          <w:spacing w:val="-8"/>
        </w:rPr>
        <w:t xml:space="preserve"> </w:t>
      </w:r>
      <w:r>
        <w:rPr>
          <w:b/>
          <w:bCs/>
          <w:i/>
          <w:iCs/>
        </w:rPr>
        <w:t>arrest</w:t>
      </w:r>
      <w:r>
        <w:rPr>
          <w:b/>
          <w:bCs/>
          <w:i/>
          <w:iCs/>
          <w:spacing w:val="-7"/>
        </w:rPr>
        <w:t xml:space="preserve"> </w:t>
      </w:r>
      <w:r>
        <w:rPr>
          <w:b/>
          <w:bCs/>
          <w:i/>
          <w:iCs/>
          <w:spacing w:val="-1"/>
        </w:rPr>
        <w:t>system</w:t>
      </w:r>
      <w:r>
        <w:rPr>
          <w:spacing w:val="-1"/>
        </w:rPr>
        <w:t>.</w:t>
      </w:r>
    </w:p>
    <w:p w:rsidR="00736333" w:rsidRDefault="00736333">
      <w:pPr>
        <w:kinsoku w:val="0"/>
        <w:overflowPunct w:val="0"/>
        <w:spacing w:before="189"/>
        <w:ind w:left="120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BUCKLE:</w:t>
      </w:r>
      <w:r>
        <w:rPr>
          <w:rFonts w:ascii="Arial" w:hAnsi="Arial" w:cs="Arial"/>
          <w:b/>
          <w:bCs/>
          <w:spacing w:val="64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any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device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for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holding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body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harness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closed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around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28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employee's</w:t>
      </w:r>
      <w:r>
        <w:rPr>
          <w:rFonts w:ascii="Arial" w:hAnsi="Arial" w:cs="Arial"/>
          <w:spacing w:val="-2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body.</w:t>
      </w:r>
    </w:p>
    <w:p w:rsidR="00736333" w:rsidRDefault="00736333">
      <w:pPr>
        <w:pStyle w:val="BodyText"/>
        <w:kinsoku w:val="0"/>
        <w:overflowPunct w:val="0"/>
        <w:spacing w:before="190"/>
        <w:ind w:left="120"/>
      </w:pPr>
      <w:r>
        <w:rPr>
          <w:b/>
          <w:bCs/>
          <w:spacing w:val="-5"/>
        </w:rPr>
        <w:t>CARABINER:</w:t>
      </w:r>
      <w:r>
        <w:rPr>
          <w:b/>
          <w:bCs/>
          <w:spacing w:val="60"/>
        </w:rPr>
        <w:t xml:space="preserve"> </w:t>
      </w:r>
      <w:r>
        <w:rPr>
          <w:spacing w:val="-2"/>
        </w:rPr>
        <w:t>an</w:t>
      </w:r>
      <w:r>
        <w:rPr>
          <w:spacing w:val="-11"/>
        </w:rPr>
        <w:t xml:space="preserve"> </w:t>
      </w:r>
      <w:r>
        <w:rPr>
          <w:spacing w:val="-3"/>
        </w:rPr>
        <w:t>oval</w:t>
      </w:r>
      <w:r>
        <w:rPr>
          <w:spacing w:val="-11"/>
        </w:rPr>
        <w:t xml:space="preserve"> </w:t>
      </w:r>
      <w:r>
        <w:rPr>
          <w:spacing w:val="-5"/>
        </w:rPr>
        <w:t>metal</w:t>
      </w:r>
      <w:r>
        <w:rPr>
          <w:spacing w:val="-10"/>
        </w:rPr>
        <w:t xml:space="preserve"> </w:t>
      </w:r>
      <w:r>
        <w:rPr>
          <w:spacing w:val="-3"/>
        </w:rPr>
        <w:t>ring</w:t>
      </w:r>
      <w:r>
        <w:rPr>
          <w:spacing w:val="-11"/>
        </w:rPr>
        <w:t xml:space="preserve"> </w:t>
      </w:r>
      <w:r>
        <w:rPr>
          <w:spacing w:val="-3"/>
        </w:rPr>
        <w:t>with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3"/>
        </w:rPr>
        <w:t>snap</w:t>
      </w:r>
      <w:r>
        <w:rPr>
          <w:spacing w:val="-10"/>
        </w:rPr>
        <w:t xml:space="preserve"> </w:t>
      </w:r>
      <w:r>
        <w:rPr>
          <w:spacing w:val="-3"/>
        </w:rPr>
        <w:t>link</w:t>
      </w:r>
      <w:r>
        <w:rPr>
          <w:spacing w:val="-11"/>
        </w:rPr>
        <w:t xml:space="preserve"> </w:t>
      </w:r>
      <w:r>
        <w:rPr>
          <w:spacing w:val="-3"/>
        </w:rPr>
        <w:t>used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5"/>
        </w:rPr>
        <w:t>fasten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3"/>
        </w:rPr>
        <w:t>rope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5"/>
        </w:rPr>
        <w:t>the</w:t>
      </w:r>
      <w:r>
        <w:rPr>
          <w:spacing w:val="20"/>
          <w:w w:val="99"/>
        </w:rPr>
        <w:t xml:space="preserve"> </w:t>
      </w:r>
      <w:r>
        <w:t>piton</w:t>
      </w:r>
      <w:r>
        <w:rPr>
          <w:spacing w:val="-7"/>
        </w:rPr>
        <w:t xml:space="preserve"> </w:t>
      </w:r>
      <w:r>
        <w:t>[a</w:t>
      </w:r>
      <w:r>
        <w:rPr>
          <w:spacing w:val="-6"/>
        </w:rPr>
        <w:t xml:space="preserve"> </w:t>
      </w:r>
      <w:r>
        <w:t>spike</w:t>
      </w:r>
      <w:r>
        <w:rPr>
          <w:spacing w:val="-6"/>
        </w:rPr>
        <w:t xml:space="preserve"> </w:t>
      </w:r>
      <w:r>
        <w:rPr>
          <w:spacing w:val="-1"/>
        </w:rPr>
        <w:t>(attachment)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eye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rope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secured.]</w:t>
      </w:r>
    </w:p>
    <w:p w:rsidR="00736333" w:rsidRDefault="00736333">
      <w:pPr>
        <w:pStyle w:val="BodyText"/>
        <w:kinsoku w:val="0"/>
        <w:overflowPunct w:val="0"/>
        <w:spacing w:before="190"/>
        <w:ind w:left="120" w:right="234"/>
      </w:pPr>
      <w:r>
        <w:rPr>
          <w:b/>
          <w:bCs/>
          <w:spacing w:val="-1"/>
        </w:rPr>
        <w:t>CFR:</w:t>
      </w:r>
      <w:r>
        <w:rPr>
          <w:b/>
          <w:bCs/>
          <w:spacing w:val="61"/>
        </w:rPr>
        <w:t xml:space="preserve"> </w:t>
      </w:r>
      <w:r>
        <w:rPr>
          <w:spacing w:val="-1"/>
        </w:rPr>
        <w:t>Code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Federal</w:t>
      </w:r>
      <w:r>
        <w:rPr>
          <w:spacing w:val="-8"/>
        </w:rPr>
        <w:t xml:space="preserve"> </w:t>
      </w:r>
      <w:r>
        <w:rPr>
          <w:spacing w:val="-1"/>
        </w:rPr>
        <w:t>Regulations.</w:t>
      </w:r>
    </w:p>
    <w:p w:rsidR="00736333" w:rsidRDefault="00736333">
      <w:pPr>
        <w:pStyle w:val="BodyText"/>
        <w:kinsoku w:val="0"/>
        <w:overflowPunct w:val="0"/>
        <w:spacing w:before="190"/>
        <w:ind w:left="120" w:right="234"/>
      </w:pPr>
      <w:r>
        <w:rPr>
          <w:b/>
          <w:bCs/>
          <w:spacing w:val="-1"/>
        </w:rPr>
        <w:t>COMPETENT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1"/>
        </w:rPr>
        <w:t>PERSON:</w:t>
      </w:r>
      <w:r>
        <w:rPr>
          <w:b/>
          <w:bCs/>
          <w:spacing w:val="62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capable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identifying</w:t>
      </w:r>
      <w:r>
        <w:rPr>
          <w:spacing w:val="-9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and</w:t>
      </w:r>
      <w:r>
        <w:rPr>
          <w:spacing w:val="26"/>
          <w:w w:val="99"/>
        </w:rPr>
        <w:t xml:space="preserve"> </w:t>
      </w:r>
      <w:r>
        <w:t>predictable</w:t>
      </w:r>
      <w:r>
        <w:rPr>
          <w:spacing w:val="-10"/>
        </w:rPr>
        <w:t xml:space="preserve"> </w:t>
      </w:r>
      <w:r>
        <w:t>hazards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surroundings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1"/>
        </w:rPr>
        <w:t>working</w:t>
      </w:r>
      <w:r>
        <w:rPr>
          <w:spacing w:val="-9"/>
        </w:rPr>
        <w:t xml:space="preserve"> </w:t>
      </w:r>
      <w:r>
        <w:t>conditions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t>are</w:t>
      </w:r>
      <w:r>
        <w:rPr>
          <w:spacing w:val="20"/>
          <w:w w:val="99"/>
        </w:rPr>
        <w:t xml:space="preserve"> </w:t>
      </w:r>
      <w:r>
        <w:t>unsanitary,</w:t>
      </w:r>
      <w:r>
        <w:rPr>
          <w:spacing w:val="-10"/>
        </w:rPr>
        <w:t xml:space="preserve"> </w:t>
      </w:r>
      <w:r>
        <w:t>hazardous,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dangerous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employees;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10"/>
        </w:rPr>
        <w:t xml:space="preserve"> </w:t>
      </w:r>
      <w:r>
        <w:t>has</w:t>
      </w:r>
      <w:r>
        <w:rPr>
          <w:spacing w:val="22"/>
          <w:w w:val="99"/>
        </w:rPr>
        <w:t xml:space="preserve"> </w:t>
      </w:r>
      <w:r>
        <w:t>authorization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take</w:t>
      </w:r>
      <w:r>
        <w:rPr>
          <w:spacing w:val="-9"/>
        </w:rPr>
        <w:t xml:space="preserve"> </w:t>
      </w:r>
      <w:r>
        <w:t>prompt</w:t>
      </w:r>
      <w:r>
        <w:rPr>
          <w:spacing w:val="-10"/>
        </w:rPr>
        <w:t xml:space="preserve"> </w:t>
      </w:r>
      <w:r>
        <w:t>corrective</w:t>
      </w:r>
      <w:r>
        <w:rPr>
          <w:spacing w:val="-10"/>
        </w:rPr>
        <w:t xml:space="preserve"> </w:t>
      </w:r>
      <w:r>
        <w:t>measures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eliminate</w:t>
      </w:r>
      <w:r>
        <w:rPr>
          <w:spacing w:val="-10"/>
        </w:rPr>
        <w:t xml:space="preserve"> </w:t>
      </w:r>
      <w:r>
        <w:t>them.</w:t>
      </w:r>
    </w:p>
    <w:p w:rsidR="00736333" w:rsidRDefault="00736333">
      <w:pPr>
        <w:kinsoku w:val="0"/>
        <w:overflowPunct w:val="0"/>
        <w:spacing w:before="195" w:line="244" w:lineRule="auto"/>
        <w:ind w:left="119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CONNECTOR:</w:t>
      </w:r>
      <w:r>
        <w:rPr>
          <w:rFonts w:ascii="Arial" w:hAnsi="Arial" w:cs="Arial"/>
          <w:b/>
          <w:bCs/>
          <w:spacing w:val="64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device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which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is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used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couple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(connect)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parts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26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personal</w:t>
      </w:r>
      <w:r>
        <w:rPr>
          <w:rFonts w:ascii="Arial" w:hAnsi="Arial" w:cs="Arial"/>
          <w:b/>
          <w:bCs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fall</w:t>
      </w:r>
      <w:r>
        <w:rPr>
          <w:rFonts w:ascii="Arial" w:hAnsi="Arial" w:cs="Arial"/>
          <w:b/>
          <w:bCs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arrest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system</w:t>
      </w:r>
      <w:r>
        <w:rPr>
          <w:rFonts w:ascii="Arial" w:hAnsi="Arial" w:cs="Arial"/>
          <w:b/>
          <w:bCs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positioning</w:t>
      </w:r>
      <w:r>
        <w:rPr>
          <w:rFonts w:ascii="Arial" w:hAnsi="Arial" w:cs="Arial"/>
          <w:b/>
          <w:bCs/>
          <w:i/>
          <w:i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device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systems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together.</w:t>
      </w:r>
      <w:r>
        <w:rPr>
          <w:rFonts w:ascii="Arial" w:hAnsi="Arial" w:cs="Arial"/>
          <w:spacing w:val="6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It</w:t>
      </w:r>
      <w:r>
        <w:rPr>
          <w:rFonts w:ascii="Arial" w:hAnsi="Arial" w:cs="Arial"/>
          <w:spacing w:val="45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may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independent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component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system,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such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as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carabiner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28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it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may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integral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component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part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system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(such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as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buckle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24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dee-ring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sewn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into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self-retracting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lanyard</w:t>
      </w:r>
      <w:r>
        <w:rPr>
          <w:rFonts w:ascii="Arial" w:hAnsi="Arial" w:cs="Arial"/>
          <w:spacing w:val="-1"/>
          <w:sz w:val="28"/>
          <w:szCs w:val="28"/>
        </w:rPr>
        <w:t>).</w:t>
      </w:r>
    </w:p>
    <w:p w:rsidR="00736333" w:rsidRDefault="00736333">
      <w:pPr>
        <w:kinsoku w:val="0"/>
        <w:overflowPunct w:val="0"/>
        <w:spacing w:before="195" w:line="244" w:lineRule="auto"/>
        <w:ind w:left="119" w:right="234"/>
        <w:rPr>
          <w:rFonts w:ascii="Arial" w:hAnsi="Arial" w:cs="Arial"/>
          <w:sz w:val="28"/>
          <w:szCs w:val="28"/>
        </w:rPr>
        <w:sectPr w:rsidR="00736333">
          <w:pgSz w:w="12240" w:h="15840"/>
          <w:pgMar w:top="520" w:right="1340" w:bottom="980" w:left="1320" w:header="0" w:footer="794" w:gutter="0"/>
          <w:cols w:space="720" w:equalWidth="0">
            <w:col w:w="9580"/>
          </w:cols>
          <w:noEndnote/>
        </w:sectPr>
      </w:pPr>
    </w:p>
    <w:p w:rsidR="00736333" w:rsidRDefault="00736333">
      <w:pPr>
        <w:kinsoku w:val="0"/>
        <w:overflowPunct w:val="0"/>
        <w:spacing w:before="42" w:line="242" w:lineRule="auto"/>
        <w:ind w:left="120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lastRenderedPageBreak/>
        <w:t>CONTROLLED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ACCESS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ZONE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(CAZ):</w:t>
      </w:r>
      <w:r>
        <w:rPr>
          <w:rFonts w:ascii="Arial" w:hAnsi="Arial" w:cs="Arial"/>
          <w:b/>
          <w:bCs/>
          <w:spacing w:val="6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area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which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certain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work</w:t>
      </w:r>
      <w:r>
        <w:rPr>
          <w:rFonts w:ascii="Arial" w:hAnsi="Arial" w:cs="Arial"/>
          <w:spacing w:val="27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(e.g.,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overhand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bricklaying</w:t>
      </w:r>
      <w:r>
        <w:rPr>
          <w:rFonts w:ascii="Arial" w:hAnsi="Arial" w:cs="Arial"/>
          <w:spacing w:val="-1"/>
          <w:sz w:val="28"/>
          <w:szCs w:val="28"/>
        </w:rPr>
        <w:t>)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may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take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place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without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use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guardrail</w:t>
      </w:r>
      <w:r>
        <w:rPr>
          <w:rFonts w:ascii="Arial" w:hAnsi="Arial" w:cs="Arial"/>
          <w:b/>
          <w:bCs/>
          <w:i/>
          <w:iCs/>
          <w:spacing w:val="53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systems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personal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fall</w:t>
      </w:r>
      <w:r>
        <w:rPr>
          <w:rFonts w:ascii="Arial" w:hAnsi="Arial" w:cs="Arial"/>
          <w:b/>
          <w:bCs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arrest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systems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safety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net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systems;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access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39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zone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controlled.</w:t>
      </w:r>
    </w:p>
    <w:p w:rsidR="00736333" w:rsidRDefault="00736333">
      <w:pPr>
        <w:pStyle w:val="BodyText"/>
        <w:kinsoku w:val="0"/>
        <w:overflowPunct w:val="0"/>
        <w:spacing w:before="187"/>
        <w:ind w:left="120" w:right="234"/>
      </w:pPr>
      <w:r>
        <w:rPr>
          <w:b/>
          <w:bCs/>
          <w:spacing w:val="-1"/>
        </w:rPr>
        <w:t>DANGEROUS</w:t>
      </w:r>
      <w:r>
        <w:rPr>
          <w:b/>
          <w:bCs/>
          <w:spacing w:val="-12"/>
        </w:rPr>
        <w:t xml:space="preserve"> </w:t>
      </w:r>
      <w:r>
        <w:rPr>
          <w:b/>
          <w:bCs/>
          <w:spacing w:val="-1"/>
        </w:rPr>
        <w:t>EQUIPMENT:</w:t>
      </w:r>
      <w:r>
        <w:rPr>
          <w:b/>
          <w:bCs/>
          <w:spacing w:val="58"/>
        </w:rPr>
        <w:t xml:space="preserve"> </w:t>
      </w:r>
      <w:r>
        <w:t>equipment</w:t>
      </w:r>
      <w:r>
        <w:rPr>
          <w:spacing w:val="-11"/>
        </w:rPr>
        <w:t xml:space="preserve"> </w:t>
      </w:r>
      <w:r>
        <w:t>(such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pickling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galvanizing</w:t>
      </w:r>
      <w:r>
        <w:rPr>
          <w:spacing w:val="25"/>
          <w:w w:val="99"/>
        </w:rPr>
        <w:t xml:space="preserve"> </w:t>
      </w:r>
      <w:r>
        <w:t>tanks,</w:t>
      </w:r>
      <w:r>
        <w:rPr>
          <w:spacing w:val="-11"/>
        </w:rPr>
        <w:t xml:space="preserve"> </w:t>
      </w:r>
      <w:r>
        <w:t>degreasing</w:t>
      </w:r>
      <w:r>
        <w:rPr>
          <w:spacing w:val="-11"/>
        </w:rPr>
        <w:t xml:space="preserve"> </w:t>
      </w:r>
      <w:r>
        <w:t>units,</w:t>
      </w:r>
      <w:r>
        <w:rPr>
          <w:spacing w:val="-10"/>
        </w:rPr>
        <w:t xml:space="preserve"> </w:t>
      </w:r>
      <w:r>
        <w:t>machinery,</w:t>
      </w:r>
      <w:r>
        <w:rPr>
          <w:spacing w:val="-11"/>
        </w:rPr>
        <w:t xml:space="preserve"> </w:t>
      </w:r>
      <w:r>
        <w:t>electrical</w:t>
      </w:r>
      <w:r>
        <w:rPr>
          <w:spacing w:val="-10"/>
        </w:rPr>
        <w:t xml:space="preserve"> </w:t>
      </w:r>
      <w:r>
        <w:t>equipment,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units)</w:t>
      </w:r>
      <w:r>
        <w:rPr>
          <w:w w:val="99"/>
        </w:rPr>
        <w:t xml:space="preserve"> </w:t>
      </w:r>
      <w:r>
        <w:rPr>
          <w:spacing w:val="-1"/>
        </w:rPr>
        <w:t>which,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function,</w:t>
      </w:r>
      <w:r>
        <w:rPr>
          <w:spacing w:val="-6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hazardous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rPr>
          <w:spacing w:val="-1"/>
        </w:rPr>
        <w:t>who</w:t>
      </w:r>
      <w:r>
        <w:rPr>
          <w:spacing w:val="27"/>
          <w:w w:val="99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onto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equipment.</w:t>
      </w:r>
    </w:p>
    <w:p w:rsidR="00736333" w:rsidRDefault="00736333">
      <w:pPr>
        <w:kinsoku w:val="0"/>
        <w:overflowPunct w:val="0"/>
        <w:spacing w:before="190" w:line="241" w:lineRule="auto"/>
        <w:ind w:left="119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DECELERATION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DEVICE:</w:t>
      </w:r>
      <w:r>
        <w:rPr>
          <w:rFonts w:ascii="Arial" w:hAnsi="Arial" w:cs="Arial"/>
          <w:b/>
          <w:bCs/>
          <w:spacing w:val="62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any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mechanism,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such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rope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grab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rip-</w:t>
      </w:r>
      <w:r>
        <w:rPr>
          <w:rFonts w:ascii="Arial" w:hAnsi="Arial" w:cs="Arial"/>
          <w:spacing w:val="30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stitch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lanyard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specially-woven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lanyard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tearing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deforming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lanyards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67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automatic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self-retracting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lifelines</w:t>
      </w:r>
      <w:r>
        <w:rPr>
          <w:rFonts w:ascii="Arial" w:hAnsi="Arial" w:cs="Arial"/>
          <w:spacing w:val="-1"/>
          <w:sz w:val="28"/>
          <w:szCs w:val="28"/>
        </w:rPr>
        <w:t>/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lanyards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etc.,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which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serves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dissipate</w:t>
      </w:r>
      <w:r>
        <w:rPr>
          <w:rFonts w:ascii="Arial" w:hAnsi="Arial" w:cs="Arial"/>
          <w:spacing w:val="41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substantial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amount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energy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during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fall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arrest,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otherwise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limit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28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energy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imposed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employee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during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fall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arrest.</w:t>
      </w:r>
    </w:p>
    <w:p w:rsidR="00736333" w:rsidRDefault="00736333">
      <w:pPr>
        <w:kinsoku w:val="0"/>
        <w:overflowPunct w:val="0"/>
        <w:spacing w:before="188" w:line="243" w:lineRule="auto"/>
        <w:ind w:left="119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5"/>
          <w:sz w:val="28"/>
          <w:szCs w:val="28"/>
        </w:rPr>
        <w:t>DECELERATION</w:t>
      </w:r>
      <w:r>
        <w:rPr>
          <w:rFonts w:ascii="Arial" w:hAnsi="Arial" w:cs="Arial"/>
          <w:b/>
          <w:b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5"/>
          <w:sz w:val="28"/>
          <w:szCs w:val="28"/>
        </w:rPr>
        <w:t>DISTANCE:</w:t>
      </w:r>
      <w:r>
        <w:rPr>
          <w:rFonts w:ascii="Arial" w:hAnsi="Arial" w:cs="Arial"/>
          <w:b/>
          <w:bCs/>
          <w:spacing w:val="61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additional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vertical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distance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falling</w:t>
      </w:r>
      <w:r>
        <w:rPr>
          <w:rFonts w:ascii="Arial" w:hAnsi="Arial" w:cs="Arial"/>
          <w:spacing w:val="28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employee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travels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from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point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at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which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deceleration</w:t>
      </w:r>
      <w:r>
        <w:rPr>
          <w:rFonts w:ascii="Arial" w:hAnsi="Arial" w:cs="Arial"/>
          <w:b/>
          <w:bCs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device</w:t>
      </w:r>
      <w:r>
        <w:rPr>
          <w:rFonts w:ascii="Arial" w:hAnsi="Arial" w:cs="Arial"/>
          <w:b/>
          <w:bCs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begins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to</w:t>
      </w:r>
      <w:r>
        <w:rPr>
          <w:rFonts w:ascii="Arial" w:hAnsi="Arial" w:cs="Arial"/>
          <w:spacing w:val="62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operate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before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stopping,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excluding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lifeline</w:t>
      </w:r>
      <w:r>
        <w:rPr>
          <w:rFonts w:ascii="Arial" w:hAnsi="Arial" w:cs="Arial"/>
          <w:b/>
          <w:bCs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elongation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and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3"/>
          <w:sz w:val="28"/>
          <w:szCs w:val="28"/>
        </w:rPr>
        <w:t>free</w:t>
      </w:r>
      <w:r>
        <w:rPr>
          <w:rFonts w:ascii="Arial" w:hAnsi="Arial" w:cs="Arial"/>
          <w:b/>
          <w:bCs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3"/>
          <w:sz w:val="28"/>
          <w:szCs w:val="28"/>
        </w:rPr>
        <w:t>fall</w:t>
      </w:r>
      <w:r>
        <w:rPr>
          <w:rFonts w:ascii="Arial" w:hAnsi="Arial" w:cs="Arial"/>
          <w:b/>
          <w:bCs/>
          <w:i/>
          <w:i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distance</w:t>
      </w:r>
      <w:r>
        <w:rPr>
          <w:rFonts w:ascii="Arial" w:hAnsi="Arial" w:cs="Arial"/>
          <w:spacing w:val="-5"/>
          <w:sz w:val="28"/>
          <w:szCs w:val="28"/>
        </w:rPr>
        <w:t>.</w:t>
      </w:r>
      <w:r>
        <w:rPr>
          <w:rFonts w:ascii="Arial" w:hAnsi="Arial" w:cs="Arial"/>
          <w:spacing w:val="60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It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is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measured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as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distance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between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location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of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an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employee's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body</w:t>
      </w:r>
      <w:r>
        <w:rPr>
          <w:rFonts w:ascii="Arial" w:hAnsi="Arial" w:cs="Arial"/>
          <w:b/>
          <w:bCs/>
          <w:i/>
          <w:iCs/>
          <w:spacing w:val="50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harness</w:t>
      </w:r>
      <w:r>
        <w:rPr>
          <w:rFonts w:ascii="Arial" w:hAnsi="Arial" w:cs="Arial"/>
          <w:b/>
          <w:bCs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attachment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point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at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moment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of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activation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(at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onset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of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fall</w:t>
      </w:r>
      <w:r>
        <w:rPr>
          <w:rFonts w:ascii="Arial" w:hAnsi="Arial" w:cs="Arial"/>
          <w:spacing w:val="56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arrest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forces)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of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deceleration</w:t>
      </w:r>
      <w:r>
        <w:rPr>
          <w:rFonts w:ascii="Arial" w:hAnsi="Arial" w:cs="Arial"/>
          <w:b/>
          <w:bCs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device</w:t>
      </w:r>
      <w:r>
        <w:rPr>
          <w:rFonts w:ascii="Arial" w:hAnsi="Arial" w:cs="Arial"/>
          <w:b/>
          <w:bCs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during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fall,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and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location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of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that</w:t>
      </w:r>
      <w:r>
        <w:rPr>
          <w:rFonts w:ascii="Arial" w:hAnsi="Arial" w:cs="Arial"/>
          <w:spacing w:val="60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attachment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point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after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employee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comes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to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full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stop.</w:t>
      </w:r>
    </w:p>
    <w:p w:rsidR="00736333" w:rsidRDefault="00736333">
      <w:pPr>
        <w:pStyle w:val="BodyText"/>
        <w:kinsoku w:val="0"/>
        <w:overflowPunct w:val="0"/>
        <w:spacing w:before="185"/>
        <w:ind w:left="120" w:right="169"/>
      </w:pPr>
      <w:r>
        <w:rPr>
          <w:b/>
          <w:bCs/>
          <w:spacing w:val="-1"/>
        </w:rPr>
        <w:t>EQUIVALENT:</w:t>
      </w:r>
      <w:r>
        <w:rPr>
          <w:b/>
          <w:bCs/>
          <w:spacing w:val="59"/>
        </w:rPr>
        <w:t xml:space="preserve"> </w:t>
      </w:r>
      <w:r>
        <w:t>alternative</w:t>
      </w:r>
      <w:r>
        <w:rPr>
          <w:spacing w:val="-10"/>
        </w:rPr>
        <w:t xml:space="preserve"> </w:t>
      </w:r>
      <w:r>
        <w:t>designs,</w:t>
      </w:r>
      <w:r>
        <w:rPr>
          <w:spacing w:val="-10"/>
        </w:rPr>
        <w:t xml:space="preserve"> </w:t>
      </w:r>
      <w:r>
        <w:t>materials,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protect</w:t>
      </w:r>
      <w:r>
        <w:rPr>
          <w:spacing w:val="23"/>
          <w:w w:val="99"/>
        </w:rPr>
        <w:t xml:space="preserve"> </w:t>
      </w:r>
      <w:r>
        <w:t>against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hazard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employer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demonstrate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equal</w:t>
      </w:r>
      <w:r>
        <w:rPr>
          <w:spacing w:val="27"/>
          <w:w w:val="9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greater</w:t>
      </w:r>
      <w:r>
        <w:rPr>
          <w:spacing w:val="-7"/>
        </w:rPr>
        <w:t xml:space="preserve"> </w:t>
      </w:r>
      <w:r>
        <w:t>degree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methods,</w:t>
      </w:r>
      <w:r>
        <w:rPr>
          <w:spacing w:val="-7"/>
        </w:rPr>
        <w:t xml:space="preserve"> </w:t>
      </w:r>
      <w:r>
        <w:t>materials</w:t>
      </w:r>
      <w:r>
        <w:rPr>
          <w:spacing w:val="-8"/>
        </w:rPr>
        <w:t xml:space="preserve"> </w:t>
      </w:r>
      <w:r>
        <w:t>or</w:t>
      </w:r>
      <w:r>
        <w:rPr>
          <w:w w:val="99"/>
        </w:rPr>
        <w:t xml:space="preserve"> </w:t>
      </w:r>
      <w:r>
        <w:t>designs</w:t>
      </w:r>
      <w:r>
        <w:rPr>
          <w:spacing w:val="-10"/>
        </w:rPr>
        <w:t xml:space="preserve"> </w:t>
      </w:r>
      <w:r>
        <w:t>specified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standard.</w:t>
      </w:r>
    </w:p>
    <w:p w:rsidR="00736333" w:rsidRDefault="00736333">
      <w:pPr>
        <w:pStyle w:val="BodyText"/>
        <w:kinsoku w:val="0"/>
        <w:overflowPunct w:val="0"/>
        <w:spacing w:before="190"/>
        <w:ind w:left="119" w:right="396"/>
      </w:pPr>
      <w:r>
        <w:rPr>
          <w:b/>
          <w:bCs/>
          <w:spacing w:val="-1"/>
        </w:rPr>
        <w:t>FAILURE:</w:t>
      </w:r>
      <w:r>
        <w:rPr>
          <w:b/>
          <w:bCs/>
          <w:spacing w:val="61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refusal,</w:t>
      </w:r>
      <w:r>
        <w:rPr>
          <w:spacing w:val="-9"/>
        </w:rPr>
        <w:t xml:space="preserve"> </w:t>
      </w:r>
      <w:r>
        <w:t>breakage,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separation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parts.</w:t>
      </w:r>
      <w:r>
        <w:rPr>
          <w:spacing w:val="23"/>
          <w:w w:val="99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refusal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ultimate</w:t>
      </w:r>
      <w:r>
        <w:rPr>
          <w:spacing w:val="-7"/>
        </w:rPr>
        <w:t xml:space="preserve"> </w:t>
      </w:r>
      <w:r>
        <w:t>strength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exceeded.</w:t>
      </w:r>
    </w:p>
    <w:p w:rsidR="00736333" w:rsidRDefault="00736333">
      <w:pPr>
        <w:kinsoku w:val="0"/>
        <w:overflowPunct w:val="0"/>
        <w:spacing w:before="190" w:line="321" w:lineRule="exact"/>
        <w:ind w:left="120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FREE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FALL:</w:t>
      </w:r>
      <w:r>
        <w:rPr>
          <w:rFonts w:ascii="Arial" w:hAnsi="Arial" w:cs="Arial"/>
          <w:b/>
          <w:bCs/>
          <w:spacing w:val="6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act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falling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before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personal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fall</w:t>
      </w:r>
      <w:r>
        <w:rPr>
          <w:rFonts w:ascii="Arial" w:hAnsi="Arial" w:cs="Arial"/>
          <w:b/>
          <w:bCs/>
          <w:i/>
          <w:iCs/>
          <w:spacing w:val="-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arrest</w:t>
      </w:r>
      <w:r>
        <w:rPr>
          <w:rFonts w:ascii="Arial" w:hAnsi="Arial" w:cs="Arial"/>
          <w:b/>
          <w:bCs/>
          <w:i/>
          <w:iCs/>
          <w:spacing w:val="-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system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left="120" w:right="234"/>
      </w:pPr>
      <w:r>
        <w:t>begins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force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arrest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fall.</w:t>
      </w:r>
    </w:p>
    <w:p w:rsidR="00736333" w:rsidRDefault="00736333">
      <w:pPr>
        <w:kinsoku w:val="0"/>
        <w:overflowPunct w:val="0"/>
        <w:spacing w:before="190" w:line="242" w:lineRule="auto"/>
        <w:ind w:left="119" w:right="10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7"/>
          <w:sz w:val="28"/>
          <w:szCs w:val="28"/>
        </w:rPr>
        <w:t>FREE</w:t>
      </w:r>
      <w:r>
        <w:rPr>
          <w:rFonts w:ascii="Arial" w:hAnsi="Arial" w:cs="Arial"/>
          <w:b/>
          <w:bCs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7"/>
          <w:sz w:val="28"/>
          <w:szCs w:val="28"/>
        </w:rPr>
        <w:t>FALL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8"/>
          <w:sz w:val="28"/>
          <w:szCs w:val="28"/>
        </w:rPr>
        <w:t>DISTANCE:</w:t>
      </w:r>
      <w:r>
        <w:rPr>
          <w:rFonts w:ascii="Arial" w:hAnsi="Arial" w:cs="Arial"/>
          <w:b/>
          <w:bCs/>
          <w:spacing w:val="56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the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vertical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displacement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of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the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fall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arrest</w:t>
      </w:r>
      <w:r>
        <w:rPr>
          <w:rFonts w:ascii="Arial" w:hAnsi="Arial" w:cs="Arial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55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attachment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point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on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the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employee's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</w:rPr>
        <w:t>body</w:t>
      </w:r>
      <w:r>
        <w:rPr>
          <w:rFonts w:ascii="Arial" w:hAnsi="Arial" w:cs="Arial"/>
          <w:b/>
          <w:bCs/>
          <w:i/>
          <w:i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</w:rPr>
        <w:t>harness</w:t>
      </w:r>
      <w:r>
        <w:rPr>
          <w:rFonts w:ascii="Arial" w:hAnsi="Arial" w:cs="Arial"/>
          <w:b/>
          <w:bCs/>
          <w:i/>
          <w:iCs/>
          <w:spacing w:val="-13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between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onset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of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the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fall</w:t>
      </w:r>
      <w:r>
        <w:rPr>
          <w:rFonts w:ascii="Arial" w:hAnsi="Arial" w:cs="Arial"/>
          <w:spacing w:val="41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and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just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before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the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system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begins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to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apply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force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to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arrest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the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fall.</w:t>
      </w:r>
      <w:r>
        <w:rPr>
          <w:rFonts w:ascii="Arial" w:hAnsi="Arial" w:cs="Arial"/>
          <w:spacing w:val="57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This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distance</w:t>
      </w:r>
      <w:r>
        <w:rPr>
          <w:rFonts w:ascii="Arial" w:hAnsi="Arial" w:cs="Arial"/>
          <w:spacing w:val="25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excludes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</w:rPr>
        <w:t>deceleration</w:t>
      </w:r>
      <w:r>
        <w:rPr>
          <w:rFonts w:ascii="Arial" w:hAnsi="Arial" w:cs="Arial"/>
          <w:b/>
          <w:bCs/>
          <w:i/>
          <w:iCs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</w:rPr>
        <w:t>distance</w:t>
      </w:r>
      <w:r>
        <w:rPr>
          <w:rFonts w:ascii="Arial" w:hAnsi="Arial" w:cs="Arial"/>
          <w:spacing w:val="-7"/>
          <w:sz w:val="28"/>
          <w:szCs w:val="28"/>
        </w:rPr>
        <w:t>,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and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</w:rPr>
        <w:t>lifeline</w:t>
      </w:r>
      <w:r>
        <w:rPr>
          <w:rFonts w:ascii="Arial" w:hAnsi="Arial" w:cs="Arial"/>
          <w:spacing w:val="-7"/>
          <w:sz w:val="28"/>
          <w:szCs w:val="28"/>
        </w:rPr>
        <w:t>/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</w:rPr>
        <w:t>lanyard</w:t>
      </w:r>
      <w:r>
        <w:rPr>
          <w:rFonts w:ascii="Arial" w:hAnsi="Arial" w:cs="Arial"/>
          <w:b/>
          <w:bCs/>
          <w:i/>
          <w:i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elongation,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but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includes</w:t>
      </w:r>
      <w:r>
        <w:rPr>
          <w:rFonts w:ascii="Arial" w:hAnsi="Arial" w:cs="Arial"/>
          <w:spacing w:val="45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any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</w:rPr>
        <w:t>deceleration</w:t>
      </w:r>
      <w:r>
        <w:rPr>
          <w:rFonts w:ascii="Arial" w:hAnsi="Arial" w:cs="Arial"/>
          <w:b/>
          <w:bCs/>
          <w:i/>
          <w:iCs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</w:rPr>
        <w:t>device</w:t>
      </w:r>
      <w:r>
        <w:rPr>
          <w:rFonts w:ascii="Arial" w:hAnsi="Arial" w:cs="Arial"/>
          <w:b/>
          <w:bCs/>
          <w:i/>
          <w:i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slide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distance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of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</w:rPr>
        <w:t>self-retracting</w:t>
      </w:r>
      <w:r>
        <w:rPr>
          <w:rFonts w:ascii="Arial" w:hAnsi="Arial" w:cs="Arial"/>
          <w:b/>
          <w:bCs/>
          <w:i/>
          <w:iCs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</w:rPr>
        <w:t>lifeline/lanyard</w:t>
      </w:r>
      <w:r>
        <w:rPr>
          <w:rFonts w:ascii="Arial" w:hAnsi="Arial" w:cs="Arial"/>
          <w:b/>
          <w:bCs/>
          <w:i/>
          <w:iCs/>
          <w:spacing w:val="65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extension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before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they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operate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and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fall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arrest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forces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occur.</w:t>
      </w:r>
    </w:p>
    <w:p w:rsidR="00736333" w:rsidRDefault="00736333">
      <w:pPr>
        <w:kinsoku w:val="0"/>
        <w:overflowPunct w:val="0"/>
        <w:spacing w:before="187" w:line="244" w:lineRule="auto"/>
        <w:ind w:left="120" w:right="31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GUARDRAIL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SYSTEM:</w:t>
      </w:r>
      <w:r>
        <w:rPr>
          <w:rFonts w:ascii="Arial" w:hAnsi="Arial" w:cs="Arial"/>
          <w:b/>
          <w:bCs/>
          <w:spacing w:val="6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barrier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erected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prevent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employees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from</w:t>
      </w:r>
      <w:r>
        <w:rPr>
          <w:rFonts w:ascii="Arial" w:hAnsi="Arial" w:cs="Arial"/>
          <w:spacing w:val="25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falling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lower</w:t>
      </w:r>
      <w:r>
        <w:rPr>
          <w:rFonts w:ascii="Arial" w:hAnsi="Arial" w:cs="Arial"/>
          <w:b/>
          <w:bCs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levels</w:t>
      </w:r>
      <w:r>
        <w:rPr>
          <w:rFonts w:ascii="Arial" w:hAnsi="Arial" w:cs="Arial"/>
          <w:sz w:val="28"/>
          <w:szCs w:val="28"/>
        </w:rPr>
        <w:t>.</w:t>
      </w:r>
    </w:p>
    <w:p w:rsidR="00736333" w:rsidRDefault="00736333">
      <w:pPr>
        <w:kinsoku w:val="0"/>
        <w:overflowPunct w:val="0"/>
        <w:spacing w:before="184" w:line="244" w:lineRule="auto"/>
        <w:ind w:left="120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HOLE:</w:t>
      </w:r>
      <w:r>
        <w:rPr>
          <w:rFonts w:ascii="Arial" w:hAnsi="Arial" w:cs="Arial"/>
          <w:b/>
          <w:bCs/>
          <w:spacing w:val="6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gap</w:t>
      </w:r>
      <w:r>
        <w:rPr>
          <w:rFonts w:ascii="Arial" w:hAnsi="Arial" w:cs="Arial"/>
          <w:spacing w:val="-4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void</w:t>
      </w:r>
      <w:r>
        <w:rPr>
          <w:rFonts w:ascii="Arial" w:hAnsi="Arial" w:cs="Arial"/>
          <w:spacing w:val="-4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inches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(5.1</w:t>
      </w:r>
      <w:r>
        <w:rPr>
          <w:rFonts w:ascii="Arial" w:hAnsi="Arial" w:cs="Arial"/>
          <w:spacing w:val="-4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cm)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more</w:t>
      </w:r>
      <w:r>
        <w:rPr>
          <w:rFonts w:ascii="Arial" w:hAnsi="Arial" w:cs="Arial"/>
          <w:spacing w:val="-4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its</w:t>
      </w:r>
      <w:r>
        <w:rPr>
          <w:rFonts w:ascii="Arial" w:hAnsi="Arial" w:cs="Arial"/>
          <w:spacing w:val="-4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least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dimension,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</w:t>
      </w:r>
      <w:r>
        <w:rPr>
          <w:rFonts w:ascii="Arial" w:hAnsi="Arial" w:cs="Arial"/>
          <w:spacing w:val="-4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21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floor,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roof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other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walking/working</w:t>
      </w:r>
      <w:r>
        <w:rPr>
          <w:rFonts w:ascii="Arial" w:hAnsi="Arial" w:cs="Arial"/>
          <w:b/>
          <w:bCs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surface</w:t>
      </w:r>
      <w:r>
        <w:rPr>
          <w:rFonts w:ascii="Arial" w:hAnsi="Arial" w:cs="Arial"/>
          <w:spacing w:val="-1"/>
          <w:sz w:val="28"/>
          <w:szCs w:val="28"/>
        </w:rPr>
        <w:t>.</w:t>
      </w:r>
    </w:p>
    <w:p w:rsidR="00736333" w:rsidRDefault="00736333">
      <w:pPr>
        <w:kinsoku w:val="0"/>
        <w:overflowPunct w:val="0"/>
        <w:spacing w:before="184" w:line="244" w:lineRule="auto"/>
        <w:ind w:left="120" w:right="234"/>
        <w:rPr>
          <w:rFonts w:ascii="Arial" w:hAnsi="Arial" w:cs="Arial"/>
          <w:sz w:val="28"/>
          <w:szCs w:val="28"/>
        </w:rPr>
        <w:sectPr w:rsidR="00736333">
          <w:pgSz w:w="12240" w:h="15840"/>
          <w:pgMar w:top="540" w:right="1340" w:bottom="980" w:left="1320" w:header="0" w:footer="794" w:gutter="0"/>
          <w:cols w:space="720"/>
          <w:noEndnote/>
        </w:sectPr>
      </w:pPr>
    </w:p>
    <w:p w:rsidR="00736333" w:rsidRDefault="00736333">
      <w:pPr>
        <w:pStyle w:val="BodyText"/>
        <w:kinsoku w:val="0"/>
        <w:overflowPunct w:val="0"/>
        <w:spacing w:before="42" w:line="242" w:lineRule="auto"/>
        <w:ind w:left="119" w:right="234"/>
      </w:pPr>
      <w:r>
        <w:rPr>
          <w:b/>
          <w:bCs/>
          <w:spacing w:val="-1"/>
        </w:rPr>
        <w:lastRenderedPageBreak/>
        <w:t>INFEASIBLE:</w:t>
      </w:r>
      <w:r>
        <w:rPr>
          <w:b/>
          <w:bCs/>
          <w:spacing w:val="6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impossible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construction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27"/>
          <w:w w:val="99"/>
        </w:rPr>
        <w:t xml:space="preserve"> </w:t>
      </w:r>
      <w:r>
        <w:t>conventional</w:t>
      </w:r>
      <w:r>
        <w:rPr>
          <w:spacing w:val="-10"/>
        </w:rPr>
        <w:t xml:space="preserve"> </w:t>
      </w:r>
      <w:r>
        <w:t>fall</w:t>
      </w:r>
      <w:r>
        <w:rPr>
          <w:spacing w:val="-10"/>
        </w:rPr>
        <w:t xml:space="preserve"> </w:t>
      </w:r>
      <w:r>
        <w:t>protection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(i.e.,</w:t>
      </w:r>
      <w:r>
        <w:rPr>
          <w:spacing w:val="-10"/>
        </w:rPr>
        <w:t xml:space="preserve"> </w:t>
      </w:r>
      <w:r>
        <w:rPr>
          <w:b/>
          <w:bCs/>
          <w:i/>
          <w:iCs/>
          <w:spacing w:val="-1"/>
        </w:rPr>
        <w:t>guardrail</w:t>
      </w:r>
      <w:r>
        <w:rPr>
          <w:b/>
          <w:bCs/>
          <w:i/>
          <w:iCs/>
          <w:spacing w:val="-10"/>
        </w:rPr>
        <w:t xml:space="preserve"> </w:t>
      </w:r>
      <w:r>
        <w:rPr>
          <w:b/>
          <w:bCs/>
          <w:i/>
          <w:iCs/>
          <w:spacing w:val="-1"/>
        </w:rPr>
        <w:t>system</w:t>
      </w:r>
      <w:r>
        <w:rPr>
          <w:spacing w:val="-1"/>
        </w:rPr>
        <w:t>,</w:t>
      </w:r>
      <w:r>
        <w:rPr>
          <w:spacing w:val="-10"/>
        </w:rPr>
        <w:t xml:space="preserve"> </w:t>
      </w:r>
      <w:r>
        <w:t>safety</w:t>
      </w:r>
      <w:r>
        <w:rPr>
          <w:spacing w:val="-10"/>
        </w:rPr>
        <w:t xml:space="preserve"> </w:t>
      </w:r>
      <w:r>
        <w:t>net</w:t>
      </w:r>
      <w:r>
        <w:rPr>
          <w:spacing w:val="25"/>
          <w:w w:val="99"/>
        </w:rPr>
        <w:t xml:space="preserve"> </w:t>
      </w:r>
      <w:r>
        <w:t>system,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b/>
          <w:bCs/>
          <w:i/>
          <w:iCs/>
          <w:spacing w:val="-1"/>
        </w:rPr>
        <w:t>personal</w:t>
      </w:r>
      <w:r>
        <w:rPr>
          <w:b/>
          <w:bCs/>
          <w:i/>
          <w:iCs/>
          <w:spacing w:val="-7"/>
        </w:rPr>
        <w:t xml:space="preserve"> </w:t>
      </w:r>
      <w:r>
        <w:rPr>
          <w:b/>
          <w:bCs/>
          <w:i/>
          <w:iCs/>
        </w:rPr>
        <w:t>fall</w:t>
      </w:r>
      <w:r>
        <w:rPr>
          <w:b/>
          <w:bCs/>
          <w:i/>
          <w:iCs/>
          <w:spacing w:val="-8"/>
        </w:rPr>
        <w:t xml:space="preserve"> </w:t>
      </w:r>
      <w:r>
        <w:rPr>
          <w:b/>
          <w:bCs/>
          <w:i/>
          <w:iCs/>
        </w:rPr>
        <w:t>arrest</w:t>
      </w:r>
      <w:r>
        <w:rPr>
          <w:b/>
          <w:bCs/>
          <w:i/>
          <w:iCs/>
          <w:spacing w:val="-7"/>
        </w:rPr>
        <w:t xml:space="preserve"> </w:t>
      </w:r>
      <w:r>
        <w:rPr>
          <w:b/>
          <w:bCs/>
          <w:i/>
          <w:iCs/>
          <w:spacing w:val="-1"/>
        </w:rPr>
        <w:t>system</w:t>
      </w:r>
      <w:r>
        <w:rPr>
          <w:spacing w:val="-1"/>
        </w:rPr>
        <w:t>)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technologically</w:t>
      </w:r>
      <w:r>
        <w:rPr>
          <w:spacing w:val="23"/>
          <w:w w:val="99"/>
        </w:rPr>
        <w:t xml:space="preserve"> </w:t>
      </w:r>
      <w:r>
        <w:t>impossible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protection.</w:t>
      </w:r>
    </w:p>
    <w:p w:rsidR="00736333" w:rsidRDefault="00736333">
      <w:pPr>
        <w:kinsoku w:val="0"/>
        <w:overflowPunct w:val="0"/>
        <w:spacing w:before="187" w:line="244" w:lineRule="auto"/>
        <w:ind w:left="119" w:right="334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5"/>
          <w:sz w:val="28"/>
          <w:szCs w:val="28"/>
        </w:rPr>
        <w:t>LANYARD:</w:t>
      </w:r>
      <w:r>
        <w:rPr>
          <w:rFonts w:ascii="Arial" w:hAnsi="Arial" w:cs="Arial"/>
          <w:b/>
          <w:bCs/>
          <w:spacing w:val="6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flexible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line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of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rope,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wire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rope,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or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strap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which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generally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has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58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connector</w:t>
      </w:r>
      <w:r>
        <w:rPr>
          <w:rFonts w:ascii="Arial" w:hAnsi="Arial" w:cs="Arial"/>
          <w:b/>
          <w:bCs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at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each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end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for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connecting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body</w:t>
      </w:r>
      <w:r>
        <w:rPr>
          <w:rFonts w:ascii="Arial" w:hAnsi="Arial" w:cs="Arial"/>
          <w:b/>
          <w:bCs/>
          <w:i/>
          <w:i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harness</w:t>
      </w:r>
      <w:r>
        <w:rPr>
          <w:rFonts w:ascii="Arial" w:hAnsi="Arial" w:cs="Arial"/>
          <w:b/>
          <w:bCs/>
          <w:i/>
          <w:i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to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deceleration</w:t>
      </w:r>
      <w:r>
        <w:rPr>
          <w:rFonts w:ascii="Arial" w:hAnsi="Arial" w:cs="Arial"/>
          <w:b/>
          <w:bCs/>
          <w:i/>
          <w:iCs/>
          <w:spacing w:val="42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device</w:t>
      </w:r>
      <w:r>
        <w:rPr>
          <w:rFonts w:ascii="Arial" w:hAnsi="Arial" w:cs="Arial"/>
          <w:spacing w:val="-5"/>
          <w:sz w:val="28"/>
          <w:szCs w:val="28"/>
        </w:rPr>
        <w:t>,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lifeline</w:t>
      </w:r>
      <w:r>
        <w:rPr>
          <w:rFonts w:ascii="Arial" w:hAnsi="Arial" w:cs="Arial"/>
          <w:spacing w:val="-5"/>
          <w:sz w:val="28"/>
          <w:szCs w:val="28"/>
        </w:rPr>
        <w:t>,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or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anchorage</w:t>
      </w:r>
      <w:r>
        <w:rPr>
          <w:rFonts w:ascii="Arial" w:hAnsi="Arial" w:cs="Arial"/>
          <w:spacing w:val="-5"/>
          <w:sz w:val="28"/>
          <w:szCs w:val="28"/>
        </w:rPr>
        <w:t>.</w:t>
      </w:r>
    </w:p>
    <w:p w:rsidR="00736333" w:rsidRDefault="00736333">
      <w:pPr>
        <w:pStyle w:val="BodyText"/>
        <w:kinsoku w:val="0"/>
        <w:overflowPunct w:val="0"/>
        <w:spacing w:before="184"/>
        <w:ind w:left="119" w:right="234"/>
      </w:pPr>
      <w:r>
        <w:rPr>
          <w:b/>
          <w:bCs/>
          <w:spacing w:val="-7"/>
        </w:rPr>
        <w:t>LEADING</w:t>
      </w:r>
      <w:r>
        <w:rPr>
          <w:b/>
          <w:bCs/>
          <w:spacing w:val="-15"/>
        </w:rPr>
        <w:t xml:space="preserve"> </w:t>
      </w:r>
      <w:r>
        <w:rPr>
          <w:b/>
          <w:bCs/>
          <w:spacing w:val="-7"/>
        </w:rPr>
        <w:t>EDGE:</w:t>
      </w:r>
      <w:r>
        <w:rPr>
          <w:b/>
          <w:bCs/>
          <w:spacing w:val="56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edge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6"/>
        </w:rPr>
        <w:t>floor,</w:t>
      </w:r>
      <w:r>
        <w:rPr>
          <w:spacing w:val="-12"/>
        </w:rPr>
        <w:t xml:space="preserve"> </w:t>
      </w:r>
      <w:r>
        <w:rPr>
          <w:b/>
          <w:bCs/>
          <w:i/>
          <w:iCs/>
          <w:spacing w:val="-7"/>
        </w:rPr>
        <w:t>roof</w:t>
      </w:r>
      <w:r>
        <w:rPr>
          <w:spacing w:val="-7"/>
        </w:rPr>
        <w:t>,</w:t>
      </w:r>
      <w:r>
        <w:rPr>
          <w:spacing w:val="-14"/>
        </w:rPr>
        <w:t xml:space="preserve"> </w:t>
      </w:r>
      <w:r>
        <w:rPr>
          <w:spacing w:val="-3"/>
        </w:rPr>
        <w:t>or</w:t>
      </w:r>
      <w:r>
        <w:rPr>
          <w:spacing w:val="-14"/>
        </w:rPr>
        <w:t xml:space="preserve"> </w:t>
      </w:r>
      <w:r>
        <w:rPr>
          <w:spacing w:val="-7"/>
        </w:rPr>
        <w:t>formwork</w:t>
      </w:r>
      <w:r>
        <w:rPr>
          <w:spacing w:val="-14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6"/>
        </w:rPr>
        <w:t>floor</w:t>
      </w:r>
      <w:r>
        <w:rPr>
          <w:spacing w:val="-14"/>
        </w:rPr>
        <w:t xml:space="preserve"> </w:t>
      </w:r>
      <w:r>
        <w:rPr>
          <w:spacing w:val="-3"/>
        </w:rPr>
        <w:t>or</w:t>
      </w:r>
      <w:r>
        <w:rPr>
          <w:spacing w:val="-14"/>
        </w:rPr>
        <w:t xml:space="preserve"> </w:t>
      </w:r>
      <w:r>
        <w:rPr>
          <w:spacing w:val="-7"/>
        </w:rPr>
        <w:t>other</w:t>
      </w:r>
      <w:r>
        <w:rPr>
          <w:spacing w:val="23"/>
          <w:w w:val="99"/>
        </w:rPr>
        <w:t xml:space="preserve"> </w:t>
      </w:r>
      <w:r>
        <w:rPr>
          <w:b/>
          <w:bCs/>
          <w:i/>
          <w:iCs/>
          <w:spacing w:val="-7"/>
        </w:rPr>
        <w:t>walking/working</w:t>
      </w:r>
      <w:r>
        <w:rPr>
          <w:b/>
          <w:bCs/>
          <w:i/>
          <w:iCs/>
          <w:spacing w:val="-16"/>
        </w:rPr>
        <w:t xml:space="preserve"> </w:t>
      </w:r>
      <w:r>
        <w:rPr>
          <w:b/>
          <w:bCs/>
          <w:i/>
          <w:iCs/>
          <w:spacing w:val="-7"/>
        </w:rPr>
        <w:t>surface</w:t>
      </w:r>
      <w:r>
        <w:rPr>
          <w:b/>
          <w:bCs/>
          <w:i/>
          <w:iCs/>
          <w:spacing w:val="-13"/>
        </w:rPr>
        <w:t xml:space="preserve"> </w:t>
      </w:r>
      <w:r>
        <w:rPr>
          <w:spacing w:val="-6"/>
        </w:rPr>
        <w:t>(such</w:t>
      </w:r>
      <w:r>
        <w:rPr>
          <w:spacing w:val="-15"/>
        </w:rPr>
        <w:t xml:space="preserve"> </w:t>
      </w:r>
      <w:r>
        <w:rPr>
          <w:spacing w:val="-3"/>
        </w:rPr>
        <w:t>as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deck)</w:t>
      </w:r>
      <w:r>
        <w:rPr>
          <w:spacing w:val="-15"/>
        </w:rPr>
        <w:t xml:space="preserve"> </w:t>
      </w:r>
      <w:r>
        <w:rPr>
          <w:spacing w:val="-6"/>
        </w:rPr>
        <w:t>which</w:t>
      </w:r>
      <w:r>
        <w:rPr>
          <w:spacing w:val="-14"/>
        </w:rPr>
        <w:t xml:space="preserve"> </w:t>
      </w:r>
      <w:r>
        <w:rPr>
          <w:spacing w:val="-7"/>
        </w:rPr>
        <w:t>changes</w:t>
      </w:r>
      <w:r>
        <w:rPr>
          <w:spacing w:val="-15"/>
        </w:rPr>
        <w:t xml:space="preserve"> </w:t>
      </w:r>
      <w:r>
        <w:rPr>
          <w:spacing w:val="-7"/>
        </w:rPr>
        <w:t>location</w:t>
      </w:r>
      <w:r>
        <w:rPr>
          <w:spacing w:val="-15"/>
        </w:rPr>
        <w:t xml:space="preserve"> </w:t>
      </w:r>
      <w:r>
        <w:rPr>
          <w:spacing w:val="-7"/>
        </w:rPr>
        <w:t>as</w:t>
      </w:r>
      <w:r>
        <w:rPr>
          <w:spacing w:val="33"/>
          <w:w w:val="99"/>
        </w:rPr>
        <w:t xml:space="preserve"> </w:t>
      </w:r>
      <w:r>
        <w:rPr>
          <w:spacing w:val="-7"/>
        </w:rPr>
        <w:t>additional</w:t>
      </w:r>
      <w:r>
        <w:rPr>
          <w:spacing w:val="-14"/>
        </w:rPr>
        <w:t xml:space="preserve"> </w:t>
      </w:r>
      <w:r>
        <w:rPr>
          <w:spacing w:val="-6"/>
        </w:rPr>
        <w:t>floor,</w:t>
      </w:r>
      <w:r>
        <w:rPr>
          <w:spacing w:val="-14"/>
        </w:rPr>
        <w:t xml:space="preserve"> </w:t>
      </w:r>
      <w:r>
        <w:rPr>
          <w:b/>
          <w:bCs/>
          <w:i/>
          <w:iCs/>
          <w:spacing w:val="-7"/>
        </w:rPr>
        <w:t>roof</w:t>
      </w:r>
      <w:r>
        <w:rPr>
          <w:spacing w:val="-7"/>
        </w:rPr>
        <w:t>,</w:t>
      </w:r>
      <w:r>
        <w:rPr>
          <w:spacing w:val="-14"/>
        </w:rPr>
        <w:t xml:space="preserve"> </w:t>
      </w:r>
      <w:r>
        <w:rPr>
          <w:spacing w:val="-7"/>
        </w:rPr>
        <w:t>decking,</w:t>
      </w:r>
      <w:r>
        <w:rPr>
          <w:spacing w:val="-14"/>
        </w:rPr>
        <w:t xml:space="preserve"> </w:t>
      </w:r>
      <w:r>
        <w:rPr>
          <w:spacing w:val="-3"/>
        </w:rPr>
        <w:t>or</w:t>
      </w:r>
      <w:r>
        <w:rPr>
          <w:spacing w:val="-14"/>
        </w:rPr>
        <w:t xml:space="preserve"> </w:t>
      </w:r>
      <w:r>
        <w:rPr>
          <w:spacing w:val="-7"/>
        </w:rPr>
        <w:t>formwork</w:t>
      </w:r>
      <w:r>
        <w:rPr>
          <w:spacing w:val="-13"/>
        </w:rPr>
        <w:t xml:space="preserve"> </w:t>
      </w:r>
      <w:r>
        <w:rPr>
          <w:spacing w:val="-7"/>
        </w:rPr>
        <w:t>sections</w:t>
      </w:r>
      <w:r>
        <w:rPr>
          <w:spacing w:val="-14"/>
        </w:rPr>
        <w:t xml:space="preserve"> </w:t>
      </w:r>
      <w:r>
        <w:rPr>
          <w:spacing w:val="-5"/>
        </w:rPr>
        <w:t>are</w:t>
      </w:r>
      <w:r>
        <w:rPr>
          <w:spacing w:val="-12"/>
        </w:rPr>
        <w:t xml:space="preserve"> </w:t>
      </w:r>
      <w:r>
        <w:rPr>
          <w:spacing w:val="-7"/>
        </w:rPr>
        <w:t>placed,</w:t>
      </w:r>
      <w:r>
        <w:rPr>
          <w:spacing w:val="-14"/>
        </w:rPr>
        <w:t xml:space="preserve"> </w:t>
      </w:r>
      <w:r>
        <w:rPr>
          <w:spacing w:val="-7"/>
        </w:rPr>
        <w:t>formed,</w:t>
      </w:r>
      <w:r>
        <w:rPr>
          <w:spacing w:val="-14"/>
        </w:rPr>
        <w:t xml:space="preserve"> </w:t>
      </w:r>
      <w:r>
        <w:rPr>
          <w:spacing w:val="-7"/>
        </w:rPr>
        <w:t>or</w:t>
      </w:r>
      <w:r>
        <w:rPr>
          <w:spacing w:val="69"/>
          <w:w w:val="99"/>
        </w:rPr>
        <w:t xml:space="preserve"> </w:t>
      </w:r>
      <w:r>
        <w:rPr>
          <w:spacing w:val="-7"/>
        </w:rPr>
        <w:t>constructed.</w:t>
      </w:r>
      <w:r>
        <w:rPr>
          <w:spacing w:val="5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7"/>
        </w:rPr>
        <w:t>leading</w:t>
      </w:r>
      <w:r>
        <w:rPr>
          <w:spacing w:val="-15"/>
        </w:rPr>
        <w:t xml:space="preserve"> </w:t>
      </w:r>
      <w:r>
        <w:rPr>
          <w:spacing w:val="-6"/>
        </w:rPr>
        <w:t>edge</w:t>
      </w:r>
      <w:r>
        <w:rPr>
          <w:spacing w:val="-14"/>
        </w:rPr>
        <w:t xml:space="preserve"> </w:t>
      </w:r>
      <w:r>
        <w:rPr>
          <w:spacing w:val="-3"/>
        </w:rPr>
        <w:t>is</w:t>
      </w:r>
      <w:r>
        <w:rPr>
          <w:spacing w:val="-15"/>
        </w:rPr>
        <w:t xml:space="preserve"> </w:t>
      </w:r>
      <w:r>
        <w:rPr>
          <w:spacing w:val="-7"/>
        </w:rPr>
        <w:t>considered</w:t>
      </w:r>
      <w:r>
        <w:rPr>
          <w:spacing w:val="-14"/>
        </w:rPr>
        <w:t xml:space="preserve"> </w:t>
      </w:r>
      <w:r>
        <w:rPr>
          <w:spacing w:val="-3"/>
        </w:rPr>
        <w:t>to</w:t>
      </w:r>
      <w:r>
        <w:rPr>
          <w:spacing w:val="-15"/>
        </w:rPr>
        <w:t xml:space="preserve"> </w:t>
      </w:r>
      <w:r>
        <w:rPr>
          <w:spacing w:val="-3"/>
        </w:rPr>
        <w:t>be</w:t>
      </w:r>
      <w:r>
        <w:rPr>
          <w:spacing w:val="-14"/>
        </w:rPr>
        <w:t xml:space="preserve"> </w:t>
      </w:r>
      <w:r>
        <w:rPr>
          <w:spacing w:val="-3"/>
        </w:rPr>
        <w:t>an</w:t>
      </w:r>
      <w:r>
        <w:rPr>
          <w:spacing w:val="-15"/>
        </w:rPr>
        <w:t xml:space="preserve"> </w:t>
      </w:r>
      <w:r>
        <w:rPr>
          <w:spacing w:val="-7"/>
        </w:rPr>
        <w:t>"unprotected</w:t>
      </w:r>
      <w:r>
        <w:rPr>
          <w:spacing w:val="-14"/>
        </w:rPr>
        <w:t xml:space="preserve"> </w:t>
      </w:r>
      <w:r>
        <w:rPr>
          <w:spacing w:val="-6"/>
        </w:rPr>
        <w:t>side</w:t>
      </w:r>
      <w:r>
        <w:rPr>
          <w:spacing w:val="-15"/>
        </w:rPr>
        <w:t xml:space="preserve"> </w:t>
      </w:r>
      <w:r>
        <w:rPr>
          <w:spacing w:val="-7"/>
        </w:rPr>
        <w:t>and</w:t>
      </w:r>
      <w:r>
        <w:rPr>
          <w:spacing w:val="51"/>
          <w:w w:val="99"/>
        </w:rPr>
        <w:t xml:space="preserve"> </w:t>
      </w:r>
      <w:r>
        <w:rPr>
          <w:spacing w:val="-6"/>
        </w:rPr>
        <w:t>edge"</w:t>
      </w:r>
      <w:r>
        <w:rPr>
          <w:spacing w:val="-15"/>
        </w:rPr>
        <w:t xml:space="preserve"> </w:t>
      </w:r>
      <w:r>
        <w:rPr>
          <w:spacing w:val="-6"/>
        </w:rPr>
        <w:t>during</w:t>
      </w:r>
      <w:r>
        <w:rPr>
          <w:spacing w:val="-14"/>
        </w:rPr>
        <w:t xml:space="preserve"> </w:t>
      </w:r>
      <w:r>
        <w:rPr>
          <w:spacing w:val="-7"/>
        </w:rPr>
        <w:t>periods</w:t>
      </w:r>
      <w:r>
        <w:rPr>
          <w:spacing w:val="-14"/>
        </w:rPr>
        <w:t xml:space="preserve"> </w:t>
      </w:r>
      <w:r>
        <w:rPr>
          <w:spacing w:val="-6"/>
        </w:rPr>
        <w:t>when</w:t>
      </w:r>
      <w:r>
        <w:rPr>
          <w:spacing w:val="-14"/>
        </w:rPr>
        <w:t xml:space="preserve"> </w:t>
      </w:r>
      <w:r>
        <w:rPr>
          <w:spacing w:val="-3"/>
        </w:rPr>
        <w:t>it</w:t>
      </w:r>
      <w:r>
        <w:rPr>
          <w:spacing w:val="-14"/>
        </w:rPr>
        <w:t xml:space="preserve"> </w:t>
      </w:r>
      <w:r>
        <w:rPr>
          <w:spacing w:val="-3"/>
        </w:rPr>
        <w:t>is</w:t>
      </w:r>
      <w:r>
        <w:rPr>
          <w:spacing w:val="-15"/>
        </w:rPr>
        <w:t xml:space="preserve"> </w:t>
      </w:r>
      <w:r>
        <w:rPr>
          <w:spacing w:val="-5"/>
        </w:rPr>
        <w:t>not</w:t>
      </w:r>
      <w:r>
        <w:rPr>
          <w:spacing w:val="-14"/>
        </w:rPr>
        <w:t xml:space="preserve"> </w:t>
      </w:r>
      <w:r>
        <w:rPr>
          <w:spacing w:val="-7"/>
        </w:rPr>
        <w:t>actively</w:t>
      </w:r>
      <w:r>
        <w:rPr>
          <w:spacing w:val="-14"/>
        </w:rPr>
        <w:t xml:space="preserve"> </w:t>
      </w:r>
      <w:r>
        <w:rPr>
          <w:spacing w:val="-5"/>
        </w:rPr>
        <w:t>and</w:t>
      </w:r>
      <w:r>
        <w:rPr>
          <w:spacing w:val="-14"/>
        </w:rPr>
        <w:t xml:space="preserve"> </w:t>
      </w:r>
      <w:r>
        <w:rPr>
          <w:spacing w:val="-7"/>
        </w:rPr>
        <w:t>continuously</w:t>
      </w:r>
      <w:r>
        <w:rPr>
          <w:spacing w:val="-14"/>
        </w:rPr>
        <w:t xml:space="preserve"> </w:t>
      </w:r>
      <w:r>
        <w:rPr>
          <w:spacing w:val="-7"/>
        </w:rPr>
        <w:t>under</w:t>
      </w:r>
      <w:r>
        <w:rPr>
          <w:spacing w:val="35"/>
          <w:w w:val="99"/>
        </w:rPr>
        <w:t xml:space="preserve"> </w:t>
      </w:r>
      <w:r>
        <w:rPr>
          <w:spacing w:val="-7"/>
        </w:rPr>
        <w:t>construction.</w:t>
      </w:r>
    </w:p>
    <w:p w:rsidR="00736333" w:rsidRDefault="00736333">
      <w:pPr>
        <w:kinsoku w:val="0"/>
        <w:overflowPunct w:val="0"/>
        <w:spacing w:before="189" w:line="244" w:lineRule="auto"/>
        <w:ind w:left="119" w:right="10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LIFELINE:</w:t>
      </w:r>
      <w:r>
        <w:rPr>
          <w:rFonts w:ascii="Arial" w:hAnsi="Arial" w:cs="Arial"/>
          <w:b/>
          <w:bCs/>
          <w:spacing w:val="6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component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consisting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flexible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line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for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connection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</w:t>
      </w:r>
      <w:r>
        <w:rPr>
          <w:rFonts w:ascii="Arial" w:hAnsi="Arial" w:cs="Arial"/>
          <w:spacing w:val="24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anchorage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at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one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end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hang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vertically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(vertical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lifeline),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for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connection</w:t>
      </w:r>
      <w:r>
        <w:rPr>
          <w:rFonts w:ascii="Arial" w:hAnsi="Arial" w:cs="Arial"/>
          <w:spacing w:val="25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anchorages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at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both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ends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stretch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horizontally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(horizontal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lifeline),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pacing w:val="26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which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serves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means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for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connecting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other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components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personal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fall</w:t>
      </w:r>
      <w:r>
        <w:rPr>
          <w:rFonts w:ascii="Arial" w:hAnsi="Arial" w:cs="Arial"/>
          <w:b/>
          <w:bCs/>
          <w:i/>
          <w:iCs/>
          <w:spacing w:val="29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arrest</w:t>
      </w:r>
      <w:r>
        <w:rPr>
          <w:rFonts w:ascii="Arial" w:hAnsi="Arial" w:cs="Arial"/>
          <w:b/>
          <w:bCs/>
          <w:i/>
          <w:i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system</w:t>
      </w:r>
      <w:r>
        <w:rPr>
          <w:rFonts w:ascii="Arial" w:hAnsi="Arial" w:cs="Arial"/>
          <w:b/>
          <w:bCs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anchorage</w:t>
      </w:r>
      <w:r>
        <w:rPr>
          <w:rFonts w:ascii="Arial" w:hAnsi="Arial" w:cs="Arial"/>
          <w:b/>
          <w:bCs/>
          <w:spacing w:val="-1"/>
          <w:sz w:val="28"/>
          <w:szCs w:val="28"/>
        </w:rPr>
        <w:t>.</w:t>
      </w:r>
    </w:p>
    <w:p w:rsidR="00736333" w:rsidRDefault="00736333">
      <w:pPr>
        <w:kinsoku w:val="0"/>
        <w:overflowPunct w:val="0"/>
        <w:spacing w:before="184"/>
        <w:ind w:left="119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LOW-SLOPE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ROOF:</w:t>
      </w:r>
      <w:r>
        <w:rPr>
          <w:rFonts w:ascii="Arial" w:hAnsi="Arial" w:cs="Arial"/>
          <w:b/>
          <w:bCs/>
          <w:spacing w:val="6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roof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having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slope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less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than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equal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12</w:t>
      </w:r>
      <w:r>
        <w:rPr>
          <w:rFonts w:ascii="Arial" w:hAnsi="Arial" w:cs="Arial"/>
          <w:spacing w:val="27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(vertical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horizontal).</w:t>
      </w:r>
    </w:p>
    <w:p w:rsidR="00736333" w:rsidRDefault="00736333">
      <w:pPr>
        <w:pStyle w:val="BodyText"/>
        <w:kinsoku w:val="0"/>
        <w:overflowPunct w:val="0"/>
        <w:spacing w:before="190"/>
        <w:ind w:left="120" w:right="234"/>
      </w:pPr>
      <w:r>
        <w:rPr>
          <w:b/>
          <w:bCs/>
          <w:spacing w:val="-1"/>
        </w:rPr>
        <w:t>LOWER-LEVELS:</w:t>
      </w:r>
      <w:r>
        <w:rPr>
          <w:b/>
          <w:bCs/>
          <w:spacing w:val="63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areas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surfaces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fall.</w:t>
      </w:r>
      <w:r>
        <w:rPr>
          <w:spacing w:val="28"/>
          <w:w w:val="99"/>
        </w:rPr>
        <w:t xml:space="preserve"> </w:t>
      </w:r>
      <w:r>
        <w:rPr>
          <w:spacing w:val="-1"/>
        </w:rPr>
        <w:t>Such</w:t>
      </w:r>
      <w:r>
        <w:rPr>
          <w:spacing w:val="-7"/>
        </w:rPr>
        <w:t xml:space="preserve"> </w:t>
      </w:r>
      <w:r>
        <w:t>areas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surfaces</w:t>
      </w:r>
      <w:r>
        <w:rPr>
          <w:spacing w:val="-7"/>
        </w:rPr>
        <w:t xml:space="preserve"> </w:t>
      </w:r>
      <w:r>
        <w:t>include,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limited</w:t>
      </w:r>
      <w:r>
        <w:rPr>
          <w:spacing w:val="-7"/>
        </w:rPr>
        <w:t xml:space="preserve"> </w:t>
      </w:r>
      <w:r>
        <w:t>to,</w:t>
      </w:r>
      <w:r>
        <w:rPr>
          <w:spacing w:val="-7"/>
        </w:rPr>
        <w:t xml:space="preserve"> </w:t>
      </w:r>
      <w:r>
        <w:t>ground</w:t>
      </w:r>
      <w:r>
        <w:rPr>
          <w:spacing w:val="-7"/>
        </w:rPr>
        <w:t xml:space="preserve"> </w:t>
      </w:r>
      <w:r>
        <w:t>levels,</w:t>
      </w:r>
      <w:r>
        <w:rPr>
          <w:spacing w:val="-7"/>
        </w:rPr>
        <w:t xml:space="preserve"> </w:t>
      </w:r>
      <w:r>
        <w:t>floors,</w:t>
      </w:r>
      <w:r>
        <w:rPr>
          <w:spacing w:val="23"/>
          <w:w w:val="99"/>
        </w:rPr>
        <w:t xml:space="preserve"> </w:t>
      </w:r>
      <w:r>
        <w:rPr>
          <w:spacing w:val="-1"/>
        </w:rPr>
        <w:t>platforms,</w:t>
      </w:r>
      <w:r>
        <w:rPr>
          <w:spacing w:val="-12"/>
        </w:rPr>
        <w:t xml:space="preserve"> </w:t>
      </w:r>
      <w:r>
        <w:t>ramps,</w:t>
      </w:r>
      <w:r>
        <w:rPr>
          <w:spacing w:val="-11"/>
        </w:rPr>
        <w:t xml:space="preserve"> </w:t>
      </w:r>
      <w:r>
        <w:rPr>
          <w:spacing w:val="-1"/>
        </w:rPr>
        <w:t>runways,</w:t>
      </w:r>
      <w:r>
        <w:rPr>
          <w:spacing w:val="-11"/>
        </w:rPr>
        <w:t xml:space="preserve"> </w:t>
      </w:r>
      <w:r>
        <w:t>excavations,</w:t>
      </w:r>
      <w:r>
        <w:rPr>
          <w:spacing w:val="-11"/>
        </w:rPr>
        <w:t xml:space="preserve"> </w:t>
      </w:r>
      <w:r>
        <w:t>pits,</w:t>
      </w:r>
      <w:r>
        <w:rPr>
          <w:spacing w:val="-12"/>
        </w:rPr>
        <w:t xml:space="preserve"> </w:t>
      </w:r>
      <w:r>
        <w:t>tanks,</w:t>
      </w:r>
      <w:r>
        <w:rPr>
          <w:spacing w:val="-11"/>
        </w:rPr>
        <w:t xml:space="preserve"> </w:t>
      </w:r>
      <w:r>
        <w:t>material,</w:t>
      </w:r>
      <w:r>
        <w:rPr>
          <w:spacing w:val="-11"/>
        </w:rPr>
        <w:t xml:space="preserve"> </w:t>
      </w:r>
      <w:r>
        <w:rPr>
          <w:spacing w:val="-1"/>
        </w:rPr>
        <w:t>water,</w:t>
      </w:r>
      <w:r>
        <w:rPr>
          <w:spacing w:val="43"/>
          <w:w w:val="99"/>
        </w:rPr>
        <w:t xml:space="preserve"> </w:t>
      </w:r>
      <w:r>
        <w:t>equipment,</w:t>
      </w:r>
      <w:r>
        <w:rPr>
          <w:spacing w:val="-13"/>
        </w:rPr>
        <w:t xml:space="preserve"> </w:t>
      </w:r>
      <w:r>
        <w:t>structures,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portions</w:t>
      </w:r>
      <w:r>
        <w:rPr>
          <w:spacing w:val="-12"/>
        </w:rPr>
        <w:t xml:space="preserve"> </w:t>
      </w:r>
      <w:r>
        <w:t>thereof.</w:t>
      </w:r>
    </w:p>
    <w:p w:rsidR="00736333" w:rsidRDefault="00736333">
      <w:pPr>
        <w:kinsoku w:val="0"/>
        <w:overflowPunct w:val="0"/>
        <w:spacing w:before="190" w:line="244" w:lineRule="auto"/>
        <w:ind w:left="120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MECHANICAL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EQUIPMENT:</w:t>
      </w:r>
      <w:r>
        <w:rPr>
          <w:rFonts w:ascii="Arial" w:hAnsi="Arial" w:cs="Arial"/>
          <w:b/>
          <w:bCs/>
          <w:spacing w:val="5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all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motor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human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propelled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wheeled</w:t>
      </w:r>
      <w:r>
        <w:rPr>
          <w:rFonts w:ascii="Arial" w:hAnsi="Arial" w:cs="Arial"/>
          <w:spacing w:val="25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equipment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used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for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roofing</w:t>
      </w:r>
      <w:r>
        <w:rPr>
          <w:rFonts w:ascii="Arial" w:hAnsi="Arial" w:cs="Arial"/>
          <w:b/>
          <w:bCs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work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except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wheelbarrows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mopcarts.</w:t>
      </w:r>
    </w:p>
    <w:p w:rsidR="00736333" w:rsidRDefault="00736333">
      <w:pPr>
        <w:pStyle w:val="BodyText"/>
        <w:kinsoku w:val="0"/>
        <w:overflowPunct w:val="0"/>
        <w:spacing w:before="184" w:line="244" w:lineRule="auto"/>
        <w:ind w:left="120" w:right="234"/>
      </w:pPr>
      <w:r>
        <w:rPr>
          <w:b/>
          <w:bCs/>
          <w:spacing w:val="-5"/>
        </w:rPr>
        <w:t>OPENING:</w:t>
      </w:r>
      <w:r>
        <w:rPr>
          <w:b/>
          <w:bCs/>
          <w:spacing w:val="6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3"/>
        </w:rPr>
        <w:t>gap</w:t>
      </w:r>
      <w:r>
        <w:rPr>
          <w:spacing w:val="-10"/>
        </w:rPr>
        <w:t xml:space="preserve"> </w:t>
      </w:r>
      <w:r>
        <w:rPr>
          <w:spacing w:val="-2"/>
        </w:rPr>
        <w:t>or</w:t>
      </w:r>
      <w:r>
        <w:rPr>
          <w:spacing w:val="-11"/>
        </w:rPr>
        <w:t xml:space="preserve"> </w:t>
      </w:r>
      <w:r>
        <w:rPr>
          <w:spacing w:val="-3"/>
        </w:rPr>
        <w:t>void</w:t>
      </w:r>
      <w:r>
        <w:rPr>
          <w:spacing w:val="-10"/>
        </w:rPr>
        <w:t xml:space="preserve"> </w:t>
      </w:r>
      <w:r>
        <w:rPr>
          <w:spacing w:val="-2"/>
        </w:rPr>
        <w:t>30</w:t>
      </w:r>
      <w:r>
        <w:rPr>
          <w:spacing w:val="-11"/>
        </w:rPr>
        <w:t xml:space="preserve"> </w:t>
      </w:r>
      <w:r>
        <w:rPr>
          <w:spacing w:val="-5"/>
        </w:rPr>
        <w:t>inches</w:t>
      </w:r>
      <w:r>
        <w:rPr>
          <w:spacing w:val="-10"/>
        </w:rPr>
        <w:t xml:space="preserve"> </w:t>
      </w:r>
      <w:r>
        <w:rPr>
          <w:spacing w:val="-2"/>
        </w:rPr>
        <w:t>or</w:t>
      </w:r>
      <w:r>
        <w:rPr>
          <w:spacing w:val="-11"/>
        </w:rPr>
        <w:t xml:space="preserve"> </w:t>
      </w:r>
      <w:r>
        <w:rPr>
          <w:spacing w:val="-3"/>
        </w:rPr>
        <w:t>more</w:t>
      </w:r>
      <w:r>
        <w:rPr>
          <w:spacing w:val="-11"/>
        </w:rPr>
        <w:t xml:space="preserve"> </w:t>
      </w:r>
      <w:r>
        <w:rPr>
          <w:spacing w:val="-3"/>
        </w:rPr>
        <w:t>high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18</w:t>
      </w:r>
      <w:r>
        <w:rPr>
          <w:spacing w:val="-10"/>
        </w:rPr>
        <w:t xml:space="preserve"> </w:t>
      </w:r>
      <w:r>
        <w:rPr>
          <w:spacing w:val="-5"/>
        </w:rPr>
        <w:t>inches</w:t>
      </w:r>
      <w:r>
        <w:rPr>
          <w:spacing w:val="-11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rPr>
          <w:spacing w:val="-5"/>
        </w:rPr>
        <w:t>more</w:t>
      </w:r>
      <w:r>
        <w:rPr>
          <w:spacing w:val="22"/>
          <w:w w:val="99"/>
        </w:rPr>
        <w:t xml:space="preserve"> </w:t>
      </w:r>
      <w:r>
        <w:rPr>
          <w:spacing w:val="-5"/>
        </w:rPr>
        <w:t>wide,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3"/>
        </w:rPr>
        <w:t>wall</w:t>
      </w:r>
      <w:r>
        <w:rPr>
          <w:spacing w:val="-9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rPr>
          <w:spacing w:val="-5"/>
        </w:rPr>
        <w:t>partition</w:t>
      </w:r>
      <w:r>
        <w:rPr>
          <w:spacing w:val="-10"/>
        </w:rPr>
        <w:t xml:space="preserve"> </w:t>
      </w:r>
      <w:r>
        <w:rPr>
          <w:spacing w:val="-5"/>
        </w:rPr>
        <w:t>through</w:t>
      </w:r>
      <w:r>
        <w:rPr>
          <w:spacing w:val="-9"/>
        </w:rPr>
        <w:t xml:space="preserve"> </w:t>
      </w:r>
      <w:r>
        <w:rPr>
          <w:spacing w:val="-5"/>
        </w:rPr>
        <w:t>which</w:t>
      </w:r>
      <w:r>
        <w:rPr>
          <w:spacing w:val="-10"/>
        </w:rPr>
        <w:t xml:space="preserve"> </w:t>
      </w:r>
      <w:r>
        <w:rPr>
          <w:spacing w:val="-5"/>
        </w:rPr>
        <w:t>employees</w:t>
      </w:r>
      <w:r>
        <w:rPr>
          <w:spacing w:val="-10"/>
        </w:rPr>
        <w:t xml:space="preserve"> </w:t>
      </w:r>
      <w:r>
        <w:rPr>
          <w:spacing w:val="-3"/>
        </w:rPr>
        <w:t>can</w:t>
      </w:r>
      <w:r>
        <w:rPr>
          <w:spacing w:val="-10"/>
        </w:rPr>
        <w:t xml:space="preserve"> </w:t>
      </w:r>
      <w:r>
        <w:rPr>
          <w:spacing w:val="-3"/>
        </w:rPr>
        <w:t>fall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b/>
          <w:bCs/>
          <w:i/>
          <w:iCs/>
          <w:spacing w:val="-5"/>
        </w:rPr>
        <w:t>lower</w:t>
      </w:r>
      <w:r>
        <w:rPr>
          <w:b/>
          <w:bCs/>
          <w:i/>
          <w:iCs/>
          <w:spacing w:val="-10"/>
        </w:rPr>
        <w:t xml:space="preserve"> </w:t>
      </w:r>
      <w:r>
        <w:rPr>
          <w:b/>
          <w:bCs/>
          <w:i/>
          <w:iCs/>
          <w:spacing w:val="-5"/>
        </w:rPr>
        <w:t>level</w:t>
      </w:r>
      <w:r>
        <w:rPr>
          <w:spacing w:val="-5"/>
        </w:rPr>
        <w:t>.</w:t>
      </w:r>
    </w:p>
    <w:p w:rsidR="00736333" w:rsidRDefault="00736333">
      <w:pPr>
        <w:kinsoku w:val="0"/>
        <w:overflowPunct w:val="0"/>
        <w:spacing w:before="184" w:line="321" w:lineRule="exact"/>
        <w:ind w:left="120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OVERHAND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BRICKLAYING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AND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RELATED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WORK:</w:t>
      </w:r>
      <w:r>
        <w:rPr>
          <w:rFonts w:ascii="Arial" w:hAnsi="Arial" w:cs="Arial"/>
          <w:b/>
          <w:bCs/>
          <w:spacing w:val="5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process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</w:p>
    <w:p w:rsidR="00736333" w:rsidRDefault="00736333">
      <w:pPr>
        <w:pStyle w:val="BodyText"/>
        <w:kinsoku w:val="0"/>
        <w:overflowPunct w:val="0"/>
        <w:spacing w:before="0"/>
        <w:ind w:left="120" w:right="234"/>
      </w:pPr>
      <w:r>
        <w:t>laying</w:t>
      </w:r>
      <w:r>
        <w:rPr>
          <w:spacing w:val="-6"/>
        </w:rPr>
        <w:t xml:space="preserve"> </w:t>
      </w:r>
      <w:r>
        <w:t>bricks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masonry</w:t>
      </w:r>
      <w:r>
        <w:rPr>
          <w:spacing w:val="-6"/>
        </w:rPr>
        <w:t xml:space="preserve"> </w:t>
      </w:r>
      <w:r>
        <w:t>units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surface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wall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23"/>
          <w:w w:val="99"/>
        </w:rPr>
        <w:t xml:space="preserve"> </w:t>
      </w:r>
      <w:r>
        <w:t>jointed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opposite</w:t>
      </w:r>
      <w:r>
        <w:rPr>
          <w:spacing w:val="-6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wall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mason,</w:t>
      </w:r>
      <w:r>
        <w:rPr>
          <w:spacing w:val="-6"/>
        </w:rPr>
        <w:t xml:space="preserve"> </w:t>
      </w:r>
      <w:r>
        <w:t>requiring</w:t>
      </w:r>
      <w:r>
        <w:rPr>
          <w:spacing w:val="-6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mason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lean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wall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work.</w:t>
      </w:r>
      <w:r>
        <w:rPr>
          <w:spacing w:val="65"/>
        </w:rPr>
        <w:t xml:space="preserve"> </w:t>
      </w:r>
      <w:r>
        <w:rPr>
          <w:spacing w:val="-1"/>
        </w:rPr>
        <w:t>Related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t>includes</w:t>
      </w:r>
      <w:r>
        <w:rPr>
          <w:spacing w:val="33"/>
          <w:w w:val="99"/>
        </w:rPr>
        <w:t xml:space="preserve"> </w:t>
      </w:r>
      <w:r>
        <w:t>mason</w:t>
      </w:r>
      <w:r>
        <w:rPr>
          <w:spacing w:val="-10"/>
        </w:rPr>
        <w:t xml:space="preserve"> </w:t>
      </w:r>
      <w:r>
        <w:t>tending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electrical</w:t>
      </w:r>
      <w:r>
        <w:rPr>
          <w:spacing w:val="-9"/>
        </w:rPr>
        <w:t xml:space="preserve"> </w:t>
      </w:r>
      <w:r>
        <w:t>installation</w:t>
      </w:r>
      <w:r>
        <w:rPr>
          <w:spacing w:val="-9"/>
        </w:rPr>
        <w:t xml:space="preserve"> </w:t>
      </w:r>
      <w:r>
        <w:t>incorporated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brick</w:t>
      </w:r>
      <w:r>
        <w:rPr>
          <w:spacing w:val="-9"/>
        </w:rPr>
        <w:t xml:space="preserve"> </w:t>
      </w:r>
      <w:r>
        <w:rPr>
          <w:spacing w:val="-1"/>
        </w:rPr>
        <w:t>wall</w:t>
      </w:r>
      <w:r>
        <w:rPr>
          <w:spacing w:val="23"/>
          <w:w w:val="99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overhand</w:t>
      </w:r>
      <w:r>
        <w:rPr>
          <w:spacing w:val="-12"/>
        </w:rPr>
        <w:t xml:space="preserve"> </w:t>
      </w:r>
      <w:r>
        <w:t>bricklaying</w:t>
      </w:r>
      <w:r>
        <w:rPr>
          <w:spacing w:val="-12"/>
        </w:rPr>
        <w:t xml:space="preserve"> </w:t>
      </w:r>
      <w:r>
        <w:t>process.</w:t>
      </w:r>
    </w:p>
    <w:p w:rsidR="00736333" w:rsidRDefault="00736333">
      <w:pPr>
        <w:kinsoku w:val="0"/>
        <w:overflowPunct w:val="0"/>
        <w:spacing w:before="190" w:line="244" w:lineRule="auto"/>
        <w:ind w:left="119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PERSONAL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FALL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ARREST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SYSTEM:</w:t>
      </w:r>
      <w:r>
        <w:rPr>
          <w:rFonts w:ascii="Arial" w:hAnsi="Arial" w:cs="Arial"/>
          <w:b/>
          <w:bCs/>
          <w:spacing w:val="6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system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used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arrest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</w:t>
      </w:r>
      <w:r>
        <w:rPr>
          <w:rFonts w:ascii="Arial" w:hAnsi="Arial" w:cs="Arial"/>
          <w:spacing w:val="26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employee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fall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from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working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level.</w:t>
      </w:r>
      <w:r>
        <w:rPr>
          <w:rFonts w:ascii="Arial" w:hAnsi="Arial" w:cs="Arial"/>
          <w:spacing w:val="6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It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consists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anchorage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25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connectors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body</w:t>
      </w:r>
      <w:r>
        <w:rPr>
          <w:rFonts w:ascii="Arial" w:hAnsi="Arial" w:cs="Arial"/>
          <w:b/>
          <w:bCs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harness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may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include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lanyard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deceleration</w:t>
      </w:r>
      <w:r>
        <w:rPr>
          <w:rFonts w:ascii="Arial" w:hAnsi="Arial" w:cs="Arial"/>
          <w:b/>
          <w:bCs/>
          <w:i/>
          <w:iCs/>
          <w:spacing w:val="59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device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lifeline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suitable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combination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these.</w:t>
      </w:r>
      <w:r>
        <w:rPr>
          <w:rFonts w:ascii="Arial" w:hAnsi="Arial" w:cs="Arial"/>
          <w:spacing w:val="6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The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use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of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body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belts</w:t>
      </w:r>
    </w:p>
    <w:p w:rsidR="00736333" w:rsidRDefault="00736333">
      <w:pPr>
        <w:kinsoku w:val="0"/>
        <w:overflowPunct w:val="0"/>
        <w:spacing w:before="190" w:line="244" w:lineRule="auto"/>
        <w:ind w:left="119" w:right="234"/>
        <w:rPr>
          <w:rFonts w:ascii="Arial" w:hAnsi="Arial" w:cs="Arial"/>
          <w:sz w:val="28"/>
          <w:szCs w:val="28"/>
        </w:rPr>
        <w:sectPr w:rsidR="00736333">
          <w:pgSz w:w="12240" w:h="15840"/>
          <w:pgMar w:top="540" w:right="1340" w:bottom="980" w:left="1320" w:header="0" w:footer="794" w:gutter="0"/>
          <w:cols w:space="720"/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rPr>
          <w:b w:val="0"/>
          <w:bCs w:val="0"/>
        </w:rPr>
      </w:pPr>
      <w:r>
        <w:rPr>
          <w:spacing w:val="-1"/>
        </w:rPr>
        <w:lastRenderedPageBreak/>
        <w:t>for</w:t>
      </w:r>
      <w:r>
        <w:rPr>
          <w:spacing w:val="-9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arrest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1"/>
        </w:rPr>
        <w:t>prohibited.</w:t>
      </w:r>
    </w:p>
    <w:p w:rsidR="00736333" w:rsidRDefault="00736333">
      <w:pPr>
        <w:kinsoku w:val="0"/>
        <w:overflowPunct w:val="0"/>
        <w:spacing w:before="190"/>
        <w:ind w:left="100" w:right="2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POSITIONING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DEVICE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SYSTEM:</w:t>
      </w:r>
      <w:r>
        <w:rPr>
          <w:rFonts w:ascii="Arial" w:hAnsi="Arial" w:cs="Arial"/>
          <w:b/>
          <w:bCs/>
          <w:spacing w:val="6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body</w:t>
      </w:r>
      <w:r>
        <w:rPr>
          <w:rFonts w:ascii="Arial" w:hAnsi="Arial" w:cs="Arial"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belt</w:t>
      </w:r>
      <w:r>
        <w:rPr>
          <w:rFonts w:ascii="Arial" w:hAnsi="Arial" w:cs="Arial"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body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harness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system</w:t>
      </w:r>
      <w:r>
        <w:rPr>
          <w:rFonts w:ascii="Arial" w:hAnsi="Arial" w:cs="Arial"/>
          <w:spacing w:val="29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rigged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allow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employee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supported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on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elevated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vertical</w:t>
      </w:r>
      <w:r>
        <w:rPr>
          <w:rFonts w:ascii="Arial" w:hAnsi="Arial" w:cs="Arial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surface,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such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as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wall,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work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with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both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hands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free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while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leaning.</w:t>
      </w:r>
    </w:p>
    <w:p w:rsidR="00736333" w:rsidRDefault="00736333">
      <w:pPr>
        <w:pStyle w:val="BodyText"/>
        <w:kinsoku w:val="0"/>
        <w:overflowPunct w:val="0"/>
        <w:spacing w:before="190"/>
        <w:ind w:right="166"/>
      </w:pPr>
      <w:r>
        <w:rPr>
          <w:b/>
          <w:bCs/>
          <w:spacing w:val="-1"/>
        </w:rPr>
        <w:t>QUALIFIED</w:t>
      </w:r>
      <w:r>
        <w:rPr>
          <w:b/>
          <w:bCs/>
          <w:spacing w:val="-10"/>
        </w:rPr>
        <w:t xml:space="preserve"> </w:t>
      </w:r>
      <w:r>
        <w:rPr>
          <w:b/>
          <w:bCs/>
          <w:spacing w:val="-1"/>
        </w:rPr>
        <w:t>PERSON:</w:t>
      </w:r>
      <w:r>
        <w:rPr>
          <w:b/>
          <w:bCs/>
          <w:spacing w:val="63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rPr>
          <w:spacing w:val="-1"/>
        </w:rPr>
        <w:t>who,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possession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recognized</w:t>
      </w:r>
      <w:r>
        <w:rPr>
          <w:spacing w:val="-8"/>
        </w:rPr>
        <w:t xml:space="preserve"> </w:t>
      </w:r>
      <w:r>
        <w:t>degree,</w:t>
      </w:r>
      <w:r>
        <w:rPr>
          <w:spacing w:val="28"/>
          <w:w w:val="99"/>
        </w:rPr>
        <w:t xml:space="preserve"> </w:t>
      </w:r>
      <w:r>
        <w:t>certificate,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professional</w:t>
      </w:r>
      <w:r>
        <w:rPr>
          <w:spacing w:val="-10"/>
        </w:rPr>
        <w:t xml:space="preserve"> </w:t>
      </w:r>
      <w:r>
        <w:t>standing,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extensive</w:t>
      </w:r>
      <w:r>
        <w:rPr>
          <w:spacing w:val="-10"/>
        </w:rPr>
        <w:t xml:space="preserve"> </w:t>
      </w:r>
      <w:r>
        <w:rPr>
          <w:spacing w:val="-1"/>
        </w:rPr>
        <w:t>knowledge,</w:t>
      </w:r>
      <w:r>
        <w:rPr>
          <w:spacing w:val="22"/>
          <w:w w:val="99"/>
        </w:rPr>
        <w:t xml:space="preserve"> </w:t>
      </w:r>
      <w:r>
        <w:t>training,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experience,</w:t>
      </w:r>
      <w:r>
        <w:rPr>
          <w:spacing w:val="-10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successfully</w:t>
      </w:r>
      <w:r>
        <w:rPr>
          <w:spacing w:val="-10"/>
        </w:rPr>
        <w:t xml:space="preserve"> </w:t>
      </w:r>
      <w:r>
        <w:t>demonstrated</w:t>
      </w:r>
      <w:r>
        <w:rPr>
          <w:spacing w:val="-9"/>
        </w:rPr>
        <w:t xml:space="preserve"> </w:t>
      </w:r>
      <w:r>
        <w:t>his</w:t>
      </w:r>
      <w:r>
        <w:rPr>
          <w:spacing w:val="-10"/>
        </w:rPr>
        <w:t xml:space="preserve"> </w:t>
      </w:r>
      <w:r>
        <w:t>ability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solve</w:t>
      </w:r>
      <w:r>
        <w:rPr>
          <w:w w:val="9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resolve</w:t>
      </w:r>
      <w:r>
        <w:rPr>
          <w:spacing w:val="-7"/>
        </w:rPr>
        <w:t xml:space="preserve"> </w:t>
      </w:r>
      <w:r>
        <w:t>problems</w:t>
      </w:r>
      <w:r>
        <w:rPr>
          <w:spacing w:val="-7"/>
        </w:rPr>
        <w:t xml:space="preserve"> </w:t>
      </w:r>
      <w:r>
        <w:t>relating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subject</w:t>
      </w:r>
      <w:r>
        <w:rPr>
          <w:spacing w:val="-6"/>
        </w:rPr>
        <w:t xml:space="preserve"> </w:t>
      </w:r>
      <w:r>
        <w:t>matter,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work,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project.</w:t>
      </w:r>
    </w:p>
    <w:p w:rsidR="00736333" w:rsidRDefault="00736333">
      <w:pPr>
        <w:pStyle w:val="BodyText"/>
        <w:kinsoku w:val="0"/>
        <w:overflowPunct w:val="0"/>
        <w:spacing w:before="190"/>
      </w:pPr>
      <w:r>
        <w:rPr>
          <w:b/>
          <w:bCs/>
          <w:spacing w:val="-1"/>
        </w:rPr>
        <w:t>ROPE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GRAB:</w:t>
      </w:r>
      <w:r>
        <w:rPr>
          <w:b/>
          <w:bCs/>
          <w:spacing w:val="6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  <w:bCs/>
          <w:i/>
          <w:iCs/>
          <w:spacing w:val="-1"/>
        </w:rPr>
        <w:t>deceleration</w:t>
      </w:r>
      <w:r>
        <w:rPr>
          <w:b/>
          <w:bCs/>
          <w:i/>
          <w:iCs/>
          <w:spacing w:val="-8"/>
        </w:rPr>
        <w:t xml:space="preserve"> </w:t>
      </w:r>
      <w:r>
        <w:rPr>
          <w:b/>
          <w:bCs/>
          <w:i/>
          <w:iCs/>
          <w:spacing w:val="-1"/>
        </w:rPr>
        <w:t>device</w:t>
      </w:r>
      <w:r>
        <w:rPr>
          <w:b/>
          <w:bCs/>
          <w:i/>
          <w:iCs/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travels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  <w:bCs/>
          <w:i/>
          <w:iCs/>
          <w:spacing w:val="-1"/>
        </w:rPr>
        <w:t>lifeline</w:t>
      </w:r>
      <w:r>
        <w:rPr>
          <w:b/>
          <w:bCs/>
          <w:i/>
          <w:iCs/>
          <w:spacing w:val="-7"/>
        </w:rPr>
        <w:t xml:space="preserve"> </w:t>
      </w:r>
      <w:r>
        <w:t>and</w:t>
      </w:r>
      <w:r>
        <w:rPr>
          <w:spacing w:val="57"/>
          <w:w w:val="99"/>
        </w:rPr>
        <w:t xml:space="preserve"> </w:t>
      </w:r>
      <w:r>
        <w:t>automatically,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friction,</w:t>
      </w:r>
      <w:r>
        <w:rPr>
          <w:spacing w:val="-7"/>
        </w:rPr>
        <w:t xml:space="preserve"> </w:t>
      </w:r>
      <w:r>
        <w:t>engages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b/>
          <w:bCs/>
          <w:i/>
          <w:iCs/>
          <w:spacing w:val="-1"/>
        </w:rPr>
        <w:t>lifeline</w:t>
      </w:r>
      <w:r>
        <w:rPr>
          <w:b/>
          <w:bCs/>
          <w:i/>
          <w:iCs/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locks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arrest</w:t>
      </w:r>
      <w:r>
        <w:rPr>
          <w:spacing w:val="-6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employee.</w:t>
      </w:r>
      <w:r>
        <w:rPr>
          <w:spacing w:val="6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rope</w:t>
      </w:r>
      <w:r>
        <w:rPr>
          <w:spacing w:val="-6"/>
        </w:rPr>
        <w:t xml:space="preserve"> </w:t>
      </w:r>
      <w:r>
        <w:t>grab</w:t>
      </w:r>
      <w:r>
        <w:rPr>
          <w:spacing w:val="-6"/>
        </w:rPr>
        <w:t xml:space="preserve"> </w:t>
      </w:r>
      <w:r>
        <w:t>usually</w:t>
      </w:r>
      <w:r>
        <w:rPr>
          <w:spacing w:val="-6"/>
        </w:rPr>
        <w:t xml:space="preserve"> </w:t>
      </w:r>
      <w:r>
        <w:t>employs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principle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inertial</w:t>
      </w:r>
      <w:r>
        <w:rPr>
          <w:w w:val="99"/>
        </w:rPr>
        <w:t xml:space="preserve"> </w:t>
      </w:r>
      <w:r>
        <w:t>locking,</w:t>
      </w:r>
      <w:r>
        <w:rPr>
          <w:spacing w:val="-10"/>
        </w:rPr>
        <w:t xml:space="preserve"> </w:t>
      </w:r>
      <w:r>
        <w:t>cam/level</w:t>
      </w:r>
      <w:r>
        <w:rPr>
          <w:spacing w:val="-10"/>
        </w:rPr>
        <w:t xml:space="preserve"> </w:t>
      </w:r>
      <w:r>
        <w:t>locking,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both.</w:t>
      </w:r>
    </w:p>
    <w:p w:rsidR="00736333" w:rsidRDefault="00736333">
      <w:pPr>
        <w:pStyle w:val="BodyText"/>
        <w:kinsoku w:val="0"/>
        <w:overflowPunct w:val="0"/>
        <w:spacing w:before="189"/>
      </w:pPr>
      <w:r>
        <w:rPr>
          <w:b/>
          <w:bCs/>
          <w:spacing w:val="-1"/>
        </w:rPr>
        <w:t>ROOF:</w:t>
      </w:r>
      <w:r>
        <w:rPr>
          <w:b/>
          <w:bCs/>
          <w:spacing w:val="6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exterior</w:t>
      </w:r>
      <w:r>
        <w:rPr>
          <w:spacing w:val="-5"/>
        </w:rPr>
        <w:t xml:space="preserve"> </w:t>
      </w:r>
      <w:r>
        <w:t>surface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building.</w:t>
      </w:r>
      <w:r>
        <w:rPr>
          <w:spacing w:val="67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include</w:t>
      </w:r>
      <w:r>
        <w:rPr>
          <w:spacing w:val="24"/>
          <w:w w:val="99"/>
        </w:rPr>
        <w:t xml:space="preserve"> </w:t>
      </w:r>
      <w:r>
        <w:t>floors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formworks</w:t>
      </w:r>
      <w:r>
        <w:rPr>
          <w:spacing w:val="-8"/>
        </w:rPr>
        <w:t xml:space="preserve"> </w:t>
      </w:r>
      <w:r>
        <w:rPr>
          <w:spacing w:val="-1"/>
        </w:rPr>
        <w:t>which,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building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completed,</w:t>
      </w:r>
      <w:r>
        <w:rPr>
          <w:spacing w:val="26"/>
          <w:w w:val="99"/>
        </w:rPr>
        <w:t xml:space="preserve"> </w:t>
      </w:r>
      <w:r>
        <w:t>temporarily</w:t>
      </w:r>
      <w:r>
        <w:rPr>
          <w:spacing w:val="-8"/>
        </w:rPr>
        <w:t xml:space="preserve"> </w:t>
      </w:r>
      <w:r>
        <w:t>become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top</w:t>
      </w:r>
      <w:r>
        <w:rPr>
          <w:spacing w:val="-8"/>
        </w:rPr>
        <w:t xml:space="preserve"> </w:t>
      </w:r>
      <w:r>
        <w:t>surface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building.</w:t>
      </w:r>
    </w:p>
    <w:p w:rsidR="00736333" w:rsidRDefault="00736333">
      <w:pPr>
        <w:pStyle w:val="BodyText"/>
        <w:kinsoku w:val="0"/>
        <w:overflowPunct w:val="0"/>
        <w:spacing w:before="190" w:line="241" w:lineRule="auto"/>
        <w:ind w:right="208"/>
      </w:pPr>
      <w:r>
        <w:rPr>
          <w:b/>
          <w:bCs/>
          <w:spacing w:val="-1"/>
        </w:rPr>
        <w:t>ROOFING</w:t>
      </w:r>
      <w:r>
        <w:rPr>
          <w:b/>
          <w:bCs/>
          <w:spacing w:val="-10"/>
        </w:rPr>
        <w:t xml:space="preserve"> </w:t>
      </w:r>
      <w:r>
        <w:rPr>
          <w:b/>
          <w:bCs/>
          <w:spacing w:val="-1"/>
        </w:rPr>
        <w:t>WORK:</w:t>
      </w:r>
      <w:r>
        <w:rPr>
          <w:b/>
          <w:bCs/>
          <w:spacing w:val="6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hoisting,</w:t>
      </w:r>
      <w:r>
        <w:rPr>
          <w:spacing w:val="-9"/>
        </w:rPr>
        <w:t xml:space="preserve"> </w:t>
      </w:r>
      <w:r>
        <w:t>storage,</w:t>
      </w:r>
      <w:r>
        <w:rPr>
          <w:spacing w:val="-9"/>
        </w:rPr>
        <w:t xml:space="preserve"> </w:t>
      </w:r>
      <w:r>
        <w:t>application,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removal</w:t>
      </w:r>
      <w:r>
        <w:rPr>
          <w:spacing w:val="-9"/>
        </w:rPr>
        <w:t xml:space="preserve"> </w:t>
      </w:r>
      <w:r>
        <w:t>of</w:t>
      </w:r>
      <w:r>
        <w:rPr>
          <w:spacing w:val="25"/>
          <w:w w:val="99"/>
        </w:rPr>
        <w:t xml:space="preserve"> </w:t>
      </w:r>
      <w:r>
        <w:t>roofing</w:t>
      </w:r>
      <w:r>
        <w:rPr>
          <w:spacing w:val="-11"/>
        </w:rPr>
        <w:t xml:space="preserve"> </w:t>
      </w:r>
      <w:r>
        <w:t>materials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equipment,</w:t>
      </w:r>
      <w:r>
        <w:rPr>
          <w:spacing w:val="-11"/>
        </w:rPr>
        <w:t xml:space="preserve"> </w:t>
      </w:r>
      <w:r>
        <w:t>including</w:t>
      </w:r>
      <w:r>
        <w:rPr>
          <w:spacing w:val="-11"/>
        </w:rPr>
        <w:t xml:space="preserve"> </w:t>
      </w:r>
      <w:r>
        <w:t>related</w:t>
      </w:r>
      <w:r>
        <w:rPr>
          <w:spacing w:val="-10"/>
        </w:rPr>
        <w:t xml:space="preserve"> </w:t>
      </w:r>
      <w:r>
        <w:t>insulation,</w:t>
      </w:r>
      <w:r>
        <w:rPr>
          <w:spacing w:val="-11"/>
        </w:rPr>
        <w:t xml:space="preserve"> </w:t>
      </w:r>
      <w:r>
        <w:t>sheet</w:t>
      </w:r>
      <w:r>
        <w:rPr>
          <w:spacing w:val="-11"/>
        </w:rPr>
        <w:t xml:space="preserve"> </w:t>
      </w:r>
      <w:r>
        <w:t>metal,</w:t>
      </w:r>
      <w:r>
        <w:rPr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vapor</w:t>
      </w:r>
      <w:r>
        <w:rPr>
          <w:spacing w:val="-7"/>
        </w:rPr>
        <w:t xml:space="preserve"> </w:t>
      </w:r>
      <w:r>
        <w:t>barrier</w:t>
      </w:r>
      <w:r>
        <w:rPr>
          <w:spacing w:val="-7"/>
        </w:rPr>
        <w:t xml:space="preserve"> </w:t>
      </w:r>
      <w:r>
        <w:rPr>
          <w:spacing w:val="-1"/>
        </w:rPr>
        <w:t>work,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construction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b/>
          <w:bCs/>
          <w:i/>
          <w:iCs/>
          <w:spacing w:val="-1"/>
        </w:rPr>
        <w:t>roof</w:t>
      </w:r>
      <w:r>
        <w:rPr>
          <w:b/>
          <w:bCs/>
          <w:i/>
          <w:iCs/>
          <w:spacing w:val="-7"/>
        </w:rPr>
        <w:t xml:space="preserve"> </w:t>
      </w:r>
      <w:r>
        <w:t>deck.</w:t>
      </w:r>
    </w:p>
    <w:p w:rsidR="00736333" w:rsidRDefault="00736333">
      <w:pPr>
        <w:pStyle w:val="BodyText"/>
        <w:kinsoku w:val="0"/>
        <w:overflowPunct w:val="0"/>
        <w:spacing w:before="188"/>
      </w:pPr>
      <w:r>
        <w:rPr>
          <w:b/>
          <w:bCs/>
          <w:spacing w:val="-5"/>
        </w:rPr>
        <w:t>SAFETY-MONITORING</w:t>
      </w:r>
      <w:r>
        <w:rPr>
          <w:b/>
          <w:bCs/>
          <w:spacing w:val="-12"/>
        </w:rPr>
        <w:t xml:space="preserve"> </w:t>
      </w:r>
      <w:r>
        <w:rPr>
          <w:b/>
          <w:bCs/>
          <w:spacing w:val="-5"/>
        </w:rPr>
        <w:t>SYSTEM:</w:t>
      </w:r>
      <w:r>
        <w:rPr>
          <w:b/>
          <w:bCs/>
          <w:spacing w:val="6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5"/>
        </w:rPr>
        <w:t>safety</w:t>
      </w:r>
      <w:r>
        <w:rPr>
          <w:spacing w:val="-11"/>
        </w:rPr>
        <w:t xml:space="preserve"> </w:t>
      </w:r>
      <w:r>
        <w:rPr>
          <w:spacing w:val="-5"/>
        </w:rPr>
        <w:t>system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5"/>
        </w:rPr>
        <w:t>which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5"/>
        </w:rPr>
        <w:t>competent</w:t>
      </w:r>
      <w:r>
        <w:rPr>
          <w:spacing w:val="22"/>
          <w:w w:val="99"/>
        </w:rPr>
        <w:t xml:space="preserve"> </w:t>
      </w:r>
      <w:r>
        <w:rPr>
          <w:spacing w:val="-5"/>
        </w:rPr>
        <w:t>person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5"/>
        </w:rPr>
        <w:t>responsible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rPr>
          <w:spacing w:val="-5"/>
        </w:rPr>
        <w:t>recognizing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5"/>
        </w:rPr>
        <w:t>warning</w:t>
      </w:r>
      <w:r>
        <w:rPr>
          <w:spacing w:val="-10"/>
        </w:rPr>
        <w:t xml:space="preserve"> </w:t>
      </w:r>
      <w:r>
        <w:rPr>
          <w:spacing w:val="-5"/>
        </w:rPr>
        <w:t>employees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fall</w:t>
      </w:r>
      <w:r>
        <w:rPr>
          <w:spacing w:val="-11"/>
        </w:rPr>
        <w:t xml:space="preserve"> </w:t>
      </w:r>
      <w:r>
        <w:rPr>
          <w:spacing w:val="-5"/>
        </w:rPr>
        <w:t>hazards.</w:t>
      </w:r>
    </w:p>
    <w:p w:rsidR="00736333" w:rsidRDefault="00736333">
      <w:pPr>
        <w:pStyle w:val="BodyText"/>
        <w:kinsoku w:val="0"/>
        <w:overflowPunct w:val="0"/>
        <w:spacing w:before="190"/>
        <w:ind w:right="562"/>
      </w:pPr>
      <w:r>
        <w:rPr>
          <w:b/>
          <w:bCs/>
          <w:spacing w:val="-1"/>
        </w:rPr>
        <w:t>SELF-RETRACTING</w:t>
      </w:r>
      <w:r>
        <w:rPr>
          <w:b/>
          <w:bCs/>
          <w:spacing w:val="-18"/>
        </w:rPr>
        <w:t xml:space="preserve"> </w:t>
      </w:r>
      <w:r>
        <w:rPr>
          <w:b/>
          <w:bCs/>
          <w:spacing w:val="-1"/>
        </w:rPr>
        <w:t>LIFELINE/LANYARD:</w:t>
      </w:r>
      <w:r>
        <w:rPr>
          <w:b/>
          <w:bCs/>
          <w:spacing w:val="4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b/>
          <w:bCs/>
          <w:i/>
          <w:iCs/>
          <w:spacing w:val="-1"/>
        </w:rPr>
        <w:t>deceleration</w:t>
      </w:r>
      <w:r>
        <w:rPr>
          <w:b/>
          <w:bCs/>
          <w:i/>
          <w:iCs/>
          <w:spacing w:val="-17"/>
        </w:rPr>
        <w:t xml:space="preserve"> </w:t>
      </w:r>
      <w:r>
        <w:rPr>
          <w:b/>
          <w:bCs/>
          <w:i/>
          <w:iCs/>
          <w:spacing w:val="-1"/>
        </w:rPr>
        <w:t>device</w:t>
      </w:r>
      <w:r>
        <w:rPr>
          <w:b/>
          <w:bCs/>
          <w:i/>
          <w:iCs/>
          <w:spacing w:val="45"/>
          <w:w w:val="99"/>
        </w:rPr>
        <w:t xml:space="preserve"> </w:t>
      </w:r>
      <w:r>
        <w:t>containing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drum-wound</w:t>
      </w:r>
      <w:r>
        <w:rPr>
          <w:spacing w:val="-8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slowly</w:t>
      </w:r>
      <w:r>
        <w:rPr>
          <w:spacing w:val="-8"/>
        </w:rPr>
        <w:t xml:space="preserve"> </w:t>
      </w:r>
      <w:r>
        <w:t>extracted</w:t>
      </w:r>
      <w:r>
        <w:rPr>
          <w:spacing w:val="-8"/>
        </w:rPr>
        <w:t xml:space="preserve"> </w:t>
      </w:r>
      <w:r>
        <w:t>from,</w:t>
      </w:r>
      <w:r>
        <w:rPr>
          <w:spacing w:val="-8"/>
        </w:rPr>
        <w:t xml:space="preserve"> </w:t>
      </w:r>
      <w:r>
        <w:t>or</w:t>
      </w:r>
      <w:r>
        <w:rPr>
          <w:spacing w:val="35"/>
          <w:w w:val="99"/>
        </w:rPr>
        <w:t xml:space="preserve"> </w:t>
      </w:r>
      <w:r>
        <w:t>retracted</w:t>
      </w:r>
      <w:r>
        <w:rPr>
          <w:spacing w:val="-9"/>
        </w:rPr>
        <w:t xml:space="preserve"> </w:t>
      </w:r>
      <w:r>
        <w:t>onto,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drum</w:t>
      </w:r>
      <w:r>
        <w:rPr>
          <w:spacing w:val="-8"/>
        </w:rPr>
        <w:t xml:space="preserve"> </w:t>
      </w:r>
      <w:r>
        <w:t>under</w:t>
      </w:r>
      <w:r>
        <w:rPr>
          <w:spacing w:val="-9"/>
        </w:rPr>
        <w:t xml:space="preserve"> </w:t>
      </w:r>
      <w:r>
        <w:t>slight</w:t>
      </w:r>
      <w:r>
        <w:rPr>
          <w:spacing w:val="-9"/>
        </w:rPr>
        <w:t xml:space="preserve"> </w:t>
      </w:r>
      <w:r>
        <w:t>tension</w:t>
      </w:r>
      <w:r>
        <w:rPr>
          <w:spacing w:val="-9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normal</w:t>
      </w:r>
      <w:r>
        <w:rPr>
          <w:spacing w:val="-9"/>
        </w:rPr>
        <w:t xml:space="preserve"> </w:t>
      </w:r>
      <w:r>
        <w:t>employee</w:t>
      </w:r>
      <w:r>
        <w:rPr>
          <w:w w:val="99"/>
        </w:rPr>
        <w:t xml:space="preserve"> </w:t>
      </w:r>
      <w:r>
        <w:t>movement,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which,</w:t>
      </w:r>
      <w:r>
        <w:rPr>
          <w:spacing w:val="-7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onset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fall,</w:t>
      </w:r>
      <w:r>
        <w:rPr>
          <w:spacing w:val="-8"/>
        </w:rPr>
        <w:t xml:space="preserve"> </w:t>
      </w:r>
      <w:r>
        <w:t>automatically</w:t>
      </w:r>
      <w:r>
        <w:rPr>
          <w:spacing w:val="-7"/>
        </w:rPr>
        <w:t xml:space="preserve"> </w:t>
      </w:r>
      <w:r>
        <w:t>locks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drum</w:t>
      </w:r>
      <w:r>
        <w:rPr>
          <w:spacing w:val="25"/>
          <w:w w:val="9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arrests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fall.</w:t>
      </w:r>
    </w:p>
    <w:p w:rsidR="00736333" w:rsidRDefault="00736333">
      <w:pPr>
        <w:pStyle w:val="BodyText"/>
        <w:kinsoku w:val="0"/>
        <w:overflowPunct w:val="0"/>
        <w:spacing w:before="190"/>
      </w:pPr>
      <w:r>
        <w:rPr>
          <w:b/>
          <w:bCs/>
          <w:spacing w:val="-1"/>
        </w:rPr>
        <w:t>SNAPHOOK:</w:t>
      </w:r>
      <w:r>
        <w:rPr>
          <w:b/>
          <w:bCs/>
          <w:spacing w:val="6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b/>
          <w:bCs/>
          <w:i/>
          <w:iCs/>
          <w:spacing w:val="-1"/>
        </w:rPr>
        <w:t>connector</w:t>
      </w:r>
      <w:r>
        <w:rPr>
          <w:b/>
          <w:bCs/>
          <w:i/>
          <w:iCs/>
          <w:spacing w:val="-8"/>
        </w:rPr>
        <w:t xml:space="preserve"> </w:t>
      </w:r>
      <w:r>
        <w:t>comprised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hook-shaped</w:t>
      </w:r>
      <w:r>
        <w:rPr>
          <w:spacing w:val="-8"/>
        </w:rPr>
        <w:t xml:space="preserve"> </w:t>
      </w:r>
      <w:r>
        <w:t>member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a</w:t>
      </w:r>
      <w:r>
        <w:rPr>
          <w:spacing w:val="30"/>
          <w:w w:val="99"/>
        </w:rPr>
        <w:t xml:space="preserve"> </w:t>
      </w:r>
      <w:r>
        <w:t>normally</w:t>
      </w:r>
      <w:r>
        <w:rPr>
          <w:spacing w:val="-9"/>
        </w:rPr>
        <w:t xml:space="preserve"> </w:t>
      </w:r>
      <w:r>
        <w:t>closed</w:t>
      </w:r>
      <w:r>
        <w:rPr>
          <w:spacing w:val="-8"/>
        </w:rPr>
        <w:t xml:space="preserve"> </w:t>
      </w:r>
      <w:r>
        <w:t>keeper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similar</w:t>
      </w:r>
      <w:r>
        <w:rPr>
          <w:spacing w:val="-8"/>
        </w:rPr>
        <w:t xml:space="preserve"> </w:t>
      </w:r>
      <w:r>
        <w:t>arrangement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opened</w:t>
      </w:r>
      <w:r>
        <w:rPr>
          <w:spacing w:val="-8"/>
        </w:rPr>
        <w:t xml:space="preserve"> </w:t>
      </w:r>
      <w:r>
        <w:t>to</w:t>
      </w:r>
      <w:r>
        <w:rPr>
          <w:spacing w:val="24"/>
          <w:w w:val="99"/>
        </w:rPr>
        <w:t xml:space="preserve"> </w:t>
      </w:r>
      <w:r>
        <w:t>permit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hook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and,</w:t>
      </w:r>
      <w:r>
        <w:rPr>
          <w:spacing w:val="-8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t>released,</w:t>
      </w:r>
      <w:r>
        <w:rPr>
          <w:spacing w:val="-8"/>
        </w:rPr>
        <w:t xml:space="preserve"> </w:t>
      </w:r>
      <w:r>
        <w:t>automatically</w:t>
      </w:r>
      <w:r>
        <w:rPr>
          <w:spacing w:val="23"/>
          <w:w w:val="99"/>
        </w:rPr>
        <w:t xml:space="preserve"> </w:t>
      </w:r>
      <w:r>
        <w:t>closes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retain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object.</w:t>
      </w:r>
      <w:r>
        <w:rPr>
          <w:spacing w:val="65"/>
        </w:rPr>
        <w:t xml:space="preserve"> </w:t>
      </w:r>
      <w:r>
        <w:rPr>
          <w:spacing w:val="-1"/>
        </w:rPr>
        <w:t>Snaphooks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generally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two</w:t>
      </w:r>
      <w:r>
        <w:rPr>
          <w:spacing w:val="-6"/>
        </w:rPr>
        <w:t xml:space="preserve"> </w:t>
      </w:r>
      <w:r>
        <w:t>types:</w:t>
      </w:r>
    </w:p>
    <w:p w:rsidR="00736333" w:rsidRDefault="00736333" w:rsidP="00D6514C">
      <w:pPr>
        <w:pStyle w:val="BodyText"/>
        <w:numPr>
          <w:ilvl w:val="0"/>
          <w:numId w:val="59"/>
        </w:numPr>
        <w:tabs>
          <w:tab w:val="left" w:pos="1090"/>
        </w:tabs>
        <w:kinsoku w:val="0"/>
        <w:overflowPunct w:val="0"/>
        <w:spacing w:before="182"/>
        <w:ind w:right="544" w:hanging="539"/>
      </w:pPr>
      <w:r>
        <w:t>the</w:t>
      </w:r>
      <w:r>
        <w:rPr>
          <w:spacing w:val="-9"/>
        </w:rPr>
        <w:t xml:space="preserve"> </w:t>
      </w:r>
      <w:r>
        <w:t>locking</w:t>
      </w:r>
      <w:r>
        <w:rPr>
          <w:spacing w:val="-9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self-closing,</w:t>
      </w:r>
      <w:r>
        <w:rPr>
          <w:spacing w:val="-8"/>
        </w:rPr>
        <w:t xml:space="preserve"> </w:t>
      </w:r>
      <w:r>
        <w:t>self-locking</w:t>
      </w:r>
      <w:r>
        <w:rPr>
          <w:spacing w:val="-9"/>
        </w:rPr>
        <w:t xml:space="preserve"> </w:t>
      </w:r>
      <w:r>
        <w:t>keeper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27"/>
          <w:w w:val="99"/>
        </w:rPr>
        <w:t xml:space="preserve"> </w:t>
      </w:r>
      <w:r>
        <w:t>remains</w:t>
      </w:r>
      <w:r>
        <w:rPr>
          <w:spacing w:val="-8"/>
        </w:rPr>
        <w:t xml:space="preserve"> </w:t>
      </w:r>
      <w:r>
        <w:t>closed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locked</w:t>
      </w:r>
      <w:r>
        <w:rPr>
          <w:spacing w:val="-8"/>
        </w:rPr>
        <w:t xml:space="preserve"> </w:t>
      </w:r>
      <w:r>
        <w:t>until</w:t>
      </w:r>
      <w:r>
        <w:rPr>
          <w:spacing w:val="-8"/>
        </w:rPr>
        <w:t xml:space="preserve"> </w:t>
      </w:r>
      <w:r>
        <w:t>unlocked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pressed</w:t>
      </w:r>
      <w:r>
        <w:rPr>
          <w:spacing w:val="-8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for</w:t>
      </w:r>
      <w:r>
        <w:rPr>
          <w:w w:val="99"/>
        </w:rPr>
        <w:t xml:space="preserve"> </w:t>
      </w:r>
      <w:r>
        <w:t>connection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disconnection;</w:t>
      </w:r>
      <w:r>
        <w:rPr>
          <w:spacing w:val="-12"/>
        </w:rPr>
        <w:t xml:space="preserve"> </w:t>
      </w:r>
      <w:r>
        <w:t>or</w:t>
      </w:r>
    </w:p>
    <w:p w:rsidR="00736333" w:rsidRDefault="00736333" w:rsidP="00D6514C">
      <w:pPr>
        <w:numPr>
          <w:ilvl w:val="0"/>
          <w:numId w:val="59"/>
        </w:numPr>
        <w:tabs>
          <w:tab w:val="left" w:pos="1090"/>
        </w:tabs>
        <w:kinsoku w:val="0"/>
        <w:overflowPunct w:val="0"/>
        <w:spacing w:before="182" w:line="242" w:lineRule="auto"/>
        <w:ind w:right="450" w:hanging="53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non-locking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type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with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self-closing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keeper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which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remains</w:t>
      </w:r>
      <w:r>
        <w:rPr>
          <w:rFonts w:ascii="Arial" w:hAnsi="Arial" w:cs="Arial"/>
          <w:spacing w:val="27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closed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until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pressed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open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for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connection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disconnection.</w:t>
      </w:r>
      <w:r>
        <w:rPr>
          <w:rFonts w:ascii="Arial" w:hAnsi="Arial" w:cs="Arial"/>
          <w:spacing w:val="62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u w:val="thick"/>
        </w:rPr>
        <w:t>The</w:t>
      </w:r>
      <w:r>
        <w:rPr>
          <w:rFonts w:ascii="Arial" w:hAnsi="Arial" w:cs="Arial"/>
          <w:w w:val="99"/>
          <w:sz w:val="28"/>
          <w:szCs w:val="28"/>
          <w:u w:val="thick"/>
        </w:rPr>
        <w:t xml:space="preserve"> </w:t>
      </w:r>
      <w:r>
        <w:rPr>
          <w:rFonts w:ascii="Arial" w:hAnsi="Arial" w:cs="Arial"/>
          <w:spacing w:val="22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u w:val="thick"/>
        </w:rPr>
        <w:t>use</w:t>
      </w:r>
      <w:r>
        <w:rPr>
          <w:rFonts w:ascii="Arial" w:hAnsi="Arial" w:cs="Arial"/>
          <w:spacing w:val="-7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  <w:u w:val="thick"/>
        </w:rPr>
        <w:t>of</w:t>
      </w:r>
      <w:r>
        <w:rPr>
          <w:rFonts w:ascii="Arial" w:hAnsi="Arial" w:cs="Arial"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  <w:u w:val="thick"/>
        </w:rPr>
        <w:t>a</w:t>
      </w:r>
      <w:r>
        <w:rPr>
          <w:rFonts w:ascii="Arial" w:hAnsi="Arial" w:cs="Arial"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  <w:u w:val="thick"/>
        </w:rPr>
        <w:t>non-locking</w:t>
      </w:r>
      <w:r>
        <w:rPr>
          <w:rFonts w:ascii="Arial" w:hAnsi="Arial" w:cs="Arial"/>
          <w:spacing w:val="-7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  <w:u w:val="thick"/>
        </w:rPr>
        <w:t>snaphook</w:t>
      </w:r>
      <w:r>
        <w:rPr>
          <w:rFonts w:ascii="Arial" w:hAnsi="Arial" w:cs="Arial"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  <w:u w:val="thick"/>
        </w:rPr>
        <w:t>as</w:t>
      </w:r>
      <w:r>
        <w:rPr>
          <w:rFonts w:ascii="Arial" w:hAnsi="Arial" w:cs="Arial"/>
          <w:spacing w:val="-7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  <w:u w:val="thick"/>
        </w:rPr>
        <w:t>part</w:t>
      </w:r>
      <w:r>
        <w:rPr>
          <w:rFonts w:ascii="Arial" w:hAnsi="Arial" w:cs="Arial"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  <w:u w:val="thick"/>
        </w:rPr>
        <w:t>of</w:t>
      </w:r>
      <w:r>
        <w:rPr>
          <w:rFonts w:ascii="Arial" w:hAnsi="Arial" w:cs="Arial"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  <w:u w:val="thick"/>
        </w:rPr>
        <w:t>personal</w:t>
      </w:r>
      <w:r>
        <w:rPr>
          <w:rFonts w:ascii="Arial" w:hAnsi="Arial" w:cs="Arial"/>
          <w:b/>
          <w:bCs/>
          <w:i/>
          <w:iCs/>
          <w:spacing w:val="-7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  <w:u w:val="thick"/>
        </w:rPr>
        <w:t>fall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  <w:u w:val="thick"/>
        </w:rPr>
        <w:t>arrest</w:t>
      </w:r>
      <w:r>
        <w:rPr>
          <w:rFonts w:ascii="Arial" w:hAnsi="Arial" w:cs="Arial"/>
          <w:b/>
          <w:bCs/>
          <w:i/>
          <w:iCs/>
          <w:w w:val="9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i/>
          <w:iCs/>
          <w:spacing w:val="25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  <w:u w:val="thick"/>
        </w:rPr>
        <w:t>systems</w:t>
      </w:r>
      <w:r>
        <w:rPr>
          <w:rFonts w:ascii="Arial" w:hAnsi="Arial" w:cs="Arial"/>
          <w:b/>
          <w:bCs/>
          <w:i/>
          <w:iCs/>
          <w:spacing w:val="-12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  <w:u w:val="thick"/>
        </w:rPr>
        <w:t>and</w:t>
      </w:r>
      <w:r>
        <w:rPr>
          <w:rFonts w:ascii="Arial" w:hAnsi="Arial" w:cs="Arial"/>
          <w:spacing w:val="-11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  <w:u w:val="thick"/>
        </w:rPr>
        <w:t>positioning</w:t>
      </w:r>
      <w:r>
        <w:rPr>
          <w:rFonts w:ascii="Arial" w:hAnsi="Arial" w:cs="Arial"/>
          <w:b/>
          <w:bCs/>
          <w:i/>
          <w:iCs/>
          <w:spacing w:val="-13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  <w:u w:val="thick"/>
        </w:rPr>
        <w:t>device</w:t>
      </w:r>
      <w:r>
        <w:rPr>
          <w:rFonts w:ascii="Arial" w:hAnsi="Arial" w:cs="Arial"/>
          <w:b/>
          <w:bCs/>
          <w:i/>
          <w:iCs/>
          <w:spacing w:val="-12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  <w:u w:val="thick"/>
        </w:rPr>
        <w:t>systems</w:t>
      </w:r>
      <w:r>
        <w:rPr>
          <w:rFonts w:ascii="Arial" w:hAnsi="Arial" w:cs="Arial"/>
          <w:b/>
          <w:bCs/>
          <w:i/>
          <w:iCs/>
          <w:spacing w:val="-11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  <w:u w:val="thick"/>
        </w:rPr>
        <w:t>is</w:t>
      </w:r>
      <w:r>
        <w:rPr>
          <w:rFonts w:ascii="Arial" w:hAnsi="Arial" w:cs="Arial"/>
          <w:spacing w:val="-11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  <w:u w:val="thick"/>
        </w:rPr>
        <w:t>prohibited.</w:t>
      </w:r>
    </w:p>
    <w:p w:rsidR="00736333" w:rsidRDefault="00736333" w:rsidP="00D6514C">
      <w:pPr>
        <w:numPr>
          <w:ilvl w:val="0"/>
          <w:numId w:val="59"/>
        </w:numPr>
        <w:tabs>
          <w:tab w:val="left" w:pos="1090"/>
        </w:tabs>
        <w:kinsoku w:val="0"/>
        <w:overflowPunct w:val="0"/>
        <w:spacing w:before="182" w:line="242" w:lineRule="auto"/>
        <w:ind w:right="450" w:hanging="539"/>
        <w:rPr>
          <w:rFonts w:ascii="Arial" w:hAnsi="Arial" w:cs="Arial"/>
          <w:sz w:val="28"/>
          <w:szCs w:val="28"/>
        </w:rPr>
        <w:sectPr w:rsidR="00736333">
          <w:pgSz w:w="12240" w:h="15840"/>
          <w:pgMar w:top="540" w:right="1420" w:bottom="980" w:left="1340" w:header="0" w:footer="794" w:gutter="0"/>
          <w:cols w:space="720" w:equalWidth="0">
            <w:col w:w="9480"/>
          </w:cols>
          <w:noEndnote/>
        </w:sectPr>
      </w:pPr>
    </w:p>
    <w:p w:rsidR="00736333" w:rsidRDefault="00736333">
      <w:pPr>
        <w:kinsoku w:val="0"/>
        <w:overflowPunct w:val="0"/>
        <w:spacing w:before="42"/>
        <w:ind w:left="120" w:right="28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lastRenderedPageBreak/>
        <w:t>STEEP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ROOF:</w:t>
      </w:r>
      <w:r>
        <w:rPr>
          <w:rFonts w:ascii="Arial" w:hAnsi="Arial" w:cs="Arial"/>
          <w:b/>
          <w:bCs/>
          <w:spacing w:val="6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roof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having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slope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greater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than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12</w:t>
      </w:r>
      <w:r>
        <w:rPr>
          <w:rFonts w:ascii="Arial" w:hAnsi="Arial" w:cs="Arial"/>
          <w:spacing w:val="-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(vertical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25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horizontal).</w:t>
      </w:r>
    </w:p>
    <w:p w:rsidR="00736333" w:rsidRDefault="00736333">
      <w:pPr>
        <w:pStyle w:val="BodyText"/>
        <w:kinsoku w:val="0"/>
        <w:overflowPunct w:val="0"/>
        <w:spacing w:before="190" w:line="244" w:lineRule="auto"/>
        <w:ind w:left="120" w:right="283"/>
      </w:pPr>
      <w:r>
        <w:rPr>
          <w:b/>
          <w:bCs/>
          <w:spacing w:val="-5"/>
        </w:rPr>
        <w:t>TOEBOARDS:</w:t>
      </w:r>
      <w:r>
        <w:rPr>
          <w:b/>
          <w:bCs/>
          <w:spacing w:val="6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3"/>
        </w:rPr>
        <w:t>low</w:t>
      </w:r>
      <w:r>
        <w:rPr>
          <w:spacing w:val="-11"/>
        </w:rPr>
        <w:t xml:space="preserve"> </w:t>
      </w:r>
      <w:r>
        <w:rPr>
          <w:spacing w:val="-5"/>
        </w:rPr>
        <w:t>protective</w:t>
      </w:r>
      <w:r>
        <w:rPr>
          <w:spacing w:val="-11"/>
        </w:rPr>
        <w:t xml:space="preserve"> </w:t>
      </w:r>
      <w:r>
        <w:rPr>
          <w:spacing w:val="-5"/>
        </w:rPr>
        <w:t>barrier</w:t>
      </w:r>
      <w:r>
        <w:rPr>
          <w:spacing w:val="-10"/>
        </w:rPr>
        <w:t xml:space="preserve"> </w:t>
      </w:r>
      <w:r>
        <w:rPr>
          <w:spacing w:val="-3"/>
        </w:rPr>
        <w:t>that</w:t>
      </w:r>
      <w:r>
        <w:rPr>
          <w:spacing w:val="-10"/>
        </w:rPr>
        <w:t xml:space="preserve"> </w:t>
      </w:r>
      <w:r>
        <w:rPr>
          <w:spacing w:val="-3"/>
        </w:rPr>
        <w:t>will</w:t>
      </w:r>
      <w:r>
        <w:rPr>
          <w:spacing w:val="-11"/>
        </w:rPr>
        <w:t xml:space="preserve"> </w:t>
      </w:r>
      <w:r>
        <w:rPr>
          <w:spacing w:val="-5"/>
        </w:rPr>
        <w:t>prevent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3"/>
        </w:rPr>
        <w:t>fall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5"/>
        </w:rPr>
        <w:t>material</w:t>
      </w:r>
      <w:r>
        <w:rPr>
          <w:spacing w:val="30"/>
          <w:w w:val="99"/>
        </w:rPr>
        <w:t xml:space="preserve"> </w:t>
      </w:r>
      <w:r>
        <w:rPr>
          <w:spacing w:val="-5"/>
        </w:rPr>
        <w:t>and</w:t>
      </w:r>
      <w:r>
        <w:rPr>
          <w:spacing w:val="-15"/>
        </w:rPr>
        <w:t xml:space="preserve"> </w:t>
      </w:r>
      <w:r>
        <w:rPr>
          <w:spacing w:val="-7"/>
        </w:rPr>
        <w:t>equipment</w:t>
      </w:r>
      <w:r>
        <w:rPr>
          <w:spacing w:val="-14"/>
        </w:rPr>
        <w:t xml:space="preserve"> </w:t>
      </w:r>
      <w:r>
        <w:rPr>
          <w:spacing w:val="-3"/>
        </w:rPr>
        <w:t>to</w:t>
      </w:r>
      <w:r>
        <w:rPr>
          <w:spacing w:val="-12"/>
        </w:rPr>
        <w:t xml:space="preserve"> </w:t>
      </w:r>
      <w:r>
        <w:rPr>
          <w:b/>
          <w:bCs/>
          <w:i/>
          <w:iCs/>
          <w:spacing w:val="-7"/>
        </w:rPr>
        <w:t>lower</w:t>
      </w:r>
      <w:r>
        <w:rPr>
          <w:b/>
          <w:bCs/>
          <w:i/>
          <w:iCs/>
          <w:spacing w:val="-14"/>
        </w:rPr>
        <w:t xml:space="preserve"> </w:t>
      </w:r>
      <w:r>
        <w:rPr>
          <w:b/>
          <w:bCs/>
          <w:i/>
          <w:iCs/>
          <w:spacing w:val="-6"/>
        </w:rPr>
        <w:t>levels</w:t>
      </w:r>
      <w:r>
        <w:rPr>
          <w:b/>
          <w:bCs/>
          <w:i/>
          <w:iCs/>
          <w:spacing w:val="-13"/>
        </w:rPr>
        <w:t xml:space="preserve"> </w:t>
      </w:r>
      <w:r>
        <w:rPr>
          <w:spacing w:val="-5"/>
        </w:rPr>
        <w:t>and</w:t>
      </w:r>
      <w:r>
        <w:rPr>
          <w:spacing w:val="-14"/>
        </w:rPr>
        <w:t xml:space="preserve"> </w:t>
      </w:r>
      <w:r>
        <w:rPr>
          <w:spacing w:val="-7"/>
        </w:rPr>
        <w:t>provide</w:t>
      </w:r>
      <w:r>
        <w:rPr>
          <w:spacing w:val="-14"/>
        </w:rPr>
        <w:t xml:space="preserve"> </w:t>
      </w:r>
      <w:r>
        <w:rPr>
          <w:spacing w:val="-7"/>
        </w:rPr>
        <w:t>protection</w:t>
      </w:r>
      <w:r>
        <w:rPr>
          <w:spacing w:val="-14"/>
        </w:rPr>
        <w:t xml:space="preserve"> </w:t>
      </w:r>
      <w:r>
        <w:rPr>
          <w:spacing w:val="-6"/>
        </w:rPr>
        <w:t>from</w:t>
      </w:r>
      <w:r>
        <w:rPr>
          <w:spacing w:val="-16"/>
        </w:rPr>
        <w:t xml:space="preserve"> </w:t>
      </w:r>
      <w:r>
        <w:rPr>
          <w:spacing w:val="-6"/>
        </w:rPr>
        <w:t>falls</w:t>
      </w:r>
      <w:r>
        <w:rPr>
          <w:spacing w:val="-14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7"/>
        </w:rPr>
        <w:t>personnel.</w:t>
      </w:r>
    </w:p>
    <w:p w:rsidR="00736333" w:rsidRDefault="00736333">
      <w:pPr>
        <w:kinsoku w:val="0"/>
        <w:overflowPunct w:val="0"/>
        <w:spacing w:before="184" w:line="244" w:lineRule="auto"/>
        <w:ind w:left="119" w:right="123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8"/>
          <w:sz w:val="28"/>
          <w:szCs w:val="28"/>
        </w:rPr>
        <w:t>UNPROTECTED</w:t>
      </w:r>
      <w:r>
        <w:rPr>
          <w:rFonts w:ascii="Arial" w:hAnsi="Arial" w:cs="Arial"/>
          <w:b/>
          <w:bCs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7"/>
          <w:sz w:val="28"/>
          <w:szCs w:val="28"/>
        </w:rPr>
        <w:t>SIDES</w:t>
      </w:r>
      <w:r>
        <w:rPr>
          <w:rFonts w:ascii="Arial" w:hAnsi="Arial" w:cs="Arial"/>
          <w:b/>
          <w:bCs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6"/>
          <w:sz w:val="28"/>
          <w:szCs w:val="28"/>
        </w:rPr>
        <w:t>AND</w:t>
      </w:r>
      <w:r>
        <w:rPr>
          <w:rFonts w:ascii="Arial" w:hAnsi="Arial" w:cs="Arial"/>
          <w:b/>
          <w:bCs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7"/>
          <w:sz w:val="28"/>
          <w:szCs w:val="28"/>
        </w:rPr>
        <w:t>EDGES:</w:t>
      </w:r>
      <w:r>
        <w:rPr>
          <w:rFonts w:ascii="Arial" w:hAnsi="Arial" w:cs="Arial"/>
          <w:b/>
          <w:bCs/>
          <w:spacing w:val="54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any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side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or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edge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(except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at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entrances</w:t>
      </w:r>
      <w:r>
        <w:rPr>
          <w:rFonts w:ascii="Arial" w:hAnsi="Arial" w:cs="Arial"/>
          <w:spacing w:val="39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to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points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of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access)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of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walking/working</w:t>
      </w:r>
      <w:r>
        <w:rPr>
          <w:rFonts w:ascii="Arial" w:hAnsi="Arial" w:cs="Arial"/>
          <w:b/>
          <w:bCs/>
          <w:i/>
          <w:i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surface</w:t>
      </w:r>
      <w:r>
        <w:rPr>
          <w:rFonts w:ascii="Arial" w:hAnsi="Arial" w:cs="Arial"/>
          <w:spacing w:val="-5"/>
          <w:sz w:val="28"/>
          <w:szCs w:val="28"/>
        </w:rPr>
        <w:t>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e.g.,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floor,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roof</w:t>
      </w:r>
      <w:r>
        <w:rPr>
          <w:rFonts w:ascii="Arial" w:hAnsi="Arial" w:cs="Arial"/>
          <w:spacing w:val="-5"/>
          <w:sz w:val="28"/>
          <w:szCs w:val="28"/>
        </w:rPr>
        <w:t>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ramp,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or</w:t>
      </w:r>
      <w:r>
        <w:rPr>
          <w:rFonts w:ascii="Arial" w:hAnsi="Arial" w:cs="Arial"/>
          <w:spacing w:val="60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runway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where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there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is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no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wall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or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guardrail</w:t>
      </w:r>
      <w:r>
        <w:rPr>
          <w:rFonts w:ascii="Arial" w:hAnsi="Arial" w:cs="Arial"/>
          <w:b/>
          <w:bCs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system</w:t>
      </w:r>
      <w:r>
        <w:rPr>
          <w:rFonts w:ascii="Arial" w:hAnsi="Arial" w:cs="Arial"/>
          <w:b/>
          <w:bCs/>
          <w:i/>
          <w:i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at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least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39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inches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high.</w:t>
      </w:r>
    </w:p>
    <w:p w:rsidR="00736333" w:rsidRDefault="00736333">
      <w:pPr>
        <w:pStyle w:val="BodyText"/>
        <w:kinsoku w:val="0"/>
        <w:overflowPunct w:val="0"/>
        <w:spacing w:before="184"/>
        <w:ind w:left="120" w:right="155"/>
      </w:pPr>
      <w:r>
        <w:rPr>
          <w:b/>
          <w:bCs/>
          <w:spacing w:val="-1"/>
        </w:rPr>
        <w:t>WALKING/WORKING</w:t>
      </w:r>
      <w:r>
        <w:rPr>
          <w:b/>
          <w:bCs/>
          <w:spacing w:val="-13"/>
        </w:rPr>
        <w:t xml:space="preserve"> </w:t>
      </w:r>
      <w:r>
        <w:rPr>
          <w:b/>
          <w:bCs/>
          <w:spacing w:val="-1"/>
        </w:rPr>
        <w:t>SURFACE:</w:t>
      </w:r>
      <w:r>
        <w:rPr>
          <w:b/>
          <w:bCs/>
          <w:spacing w:val="55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surface,</w:t>
      </w:r>
      <w:r>
        <w:rPr>
          <w:spacing w:val="-12"/>
        </w:rPr>
        <w:t xml:space="preserve"> </w:t>
      </w:r>
      <w:r>
        <w:rPr>
          <w:spacing w:val="-1"/>
        </w:rPr>
        <w:t>whether</w:t>
      </w:r>
      <w:r>
        <w:rPr>
          <w:spacing w:val="-11"/>
        </w:rPr>
        <w:t xml:space="preserve"> </w:t>
      </w:r>
      <w:r>
        <w:t>horizontal</w:t>
      </w:r>
      <w:r>
        <w:rPr>
          <w:spacing w:val="-12"/>
        </w:rPr>
        <w:t xml:space="preserve"> </w:t>
      </w:r>
      <w:r>
        <w:t>or</w:t>
      </w:r>
      <w:r>
        <w:rPr>
          <w:spacing w:val="27"/>
          <w:w w:val="99"/>
        </w:rPr>
        <w:t xml:space="preserve"> </w:t>
      </w:r>
      <w:r>
        <w:t>vertical,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spacing w:val="-1"/>
        </w:rPr>
        <w:t>walks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1"/>
        </w:rPr>
        <w:t>works,</w:t>
      </w:r>
      <w:r>
        <w:rPr>
          <w:spacing w:val="-7"/>
        </w:rPr>
        <w:t xml:space="preserve"> </w:t>
      </w:r>
      <w:r>
        <w:t>including,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limited</w:t>
      </w:r>
      <w:r>
        <w:rPr>
          <w:spacing w:val="-7"/>
        </w:rPr>
        <w:t xml:space="preserve"> </w:t>
      </w:r>
      <w:r>
        <w:t>to,</w:t>
      </w:r>
      <w:r>
        <w:rPr>
          <w:spacing w:val="27"/>
          <w:w w:val="99"/>
        </w:rPr>
        <w:t xml:space="preserve"> </w:t>
      </w:r>
      <w:r>
        <w:t>floors,</w:t>
      </w:r>
      <w:r>
        <w:rPr>
          <w:spacing w:val="-11"/>
        </w:rPr>
        <w:t xml:space="preserve"> </w:t>
      </w:r>
      <w:r>
        <w:t>roofs,</w:t>
      </w:r>
      <w:r>
        <w:rPr>
          <w:spacing w:val="-10"/>
        </w:rPr>
        <w:t xml:space="preserve"> </w:t>
      </w:r>
      <w:r>
        <w:t>ramps,</w:t>
      </w:r>
      <w:r>
        <w:rPr>
          <w:spacing w:val="-11"/>
        </w:rPr>
        <w:t xml:space="preserve"> </w:t>
      </w:r>
      <w:r>
        <w:t>bridges,</w:t>
      </w:r>
      <w:r>
        <w:rPr>
          <w:spacing w:val="-10"/>
        </w:rPr>
        <w:t xml:space="preserve"> </w:t>
      </w:r>
      <w:r>
        <w:rPr>
          <w:spacing w:val="-1"/>
        </w:rPr>
        <w:t>runway,</w:t>
      </w:r>
      <w:r>
        <w:rPr>
          <w:spacing w:val="-10"/>
        </w:rPr>
        <w:t xml:space="preserve"> </w:t>
      </w:r>
      <w:r>
        <w:rPr>
          <w:spacing w:val="-1"/>
        </w:rPr>
        <w:t>formwork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concrete</w:t>
      </w:r>
      <w:r>
        <w:rPr>
          <w:spacing w:val="-10"/>
        </w:rPr>
        <w:t xml:space="preserve"> </w:t>
      </w:r>
      <w:r>
        <w:t>reinforcing</w:t>
      </w:r>
      <w:r>
        <w:rPr>
          <w:spacing w:val="26"/>
          <w:w w:val="99"/>
        </w:rPr>
        <w:t xml:space="preserve"> </w:t>
      </w:r>
      <w:r>
        <w:t>steel;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ladders,</w:t>
      </w:r>
      <w:r>
        <w:rPr>
          <w:spacing w:val="-9"/>
        </w:rPr>
        <w:t xml:space="preserve"> </w:t>
      </w:r>
      <w:r>
        <w:t>vehicles,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trailers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must</w:t>
      </w:r>
      <w:r>
        <w:rPr>
          <w:spacing w:val="24"/>
          <w:w w:val="9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located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duties.</w:t>
      </w:r>
    </w:p>
    <w:p w:rsidR="00736333" w:rsidRDefault="00736333">
      <w:pPr>
        <w:kinsoku w:val="0"/>
        <w:overflowPunct w:val="0"/>
        <w:spacing w:before="190" w:line="244" w:lineRule="auto"/>
        <w:ind w:left="119" w:right="15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3"/>
          <w:sz w:val="28"/>
          <w:szCs w:val="28"/>
        </w:rPr>
        <w:t>WARNING</w:t>
      </w:r>
      <w:r>
        <w:rPr>
          <w:rFonts w:ascii="Arial" w:hAnsi="Arial" w:cs="Arial"/>
          <w:b/>
          <w:bCs/>
          <w:spacing w:val="-13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3"/>
          <w:sz w:val="28"/>
          <w:szCs w:val="28"/>
        </w:rPr>
        <w:t>LINE</w:t>
      </w:r>
      <w:r>
        <w:rPr>
          <w:rFonts w:ascii="Arial" w:hAnsi="Arial" w:cs="Arial"/>
          <w:b/>
          <w:bCs/>
          <w:spacing w:val="-13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3"/>
          <w:sz w:val="28"/>
          <w:szCs w:val="28"/>
        </w:rPr>
        <w:t>SYSTEM:</w:t>
      </w:r>
      <w:r>
        <w:rPr>
          <w:rFonts w:ascii="Arial" w:hAnsi="Arial" w:cs="Arial"/>
          <w:b/>
          <w:bCs/>
          <w:spacing w:val="5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barrier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erected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on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2"/>
          <w:sz w:val="28"/>
          <w:szCs w:val="28"/>
        </w:rPr>
        <w:t>roof</w:t>
      </w:r>
      <w:r>
        <w:rPr>
          <w:rFonts w:ascii="Arial" w:hAnsi="Arial" w:cs="Arial"/>
          <w:b/>
          <w:bCs/>
          <w:i/>
          <w:i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to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warn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employees</w:t>
      </w:r>
      <w:r>
        <w:rPr>
          <w:rFonts w:ascii="Arial" w:hAnsi="Arial" w:cs="Arial"/>
          <w:spacing w:val="43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that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they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are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approaching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an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unprotected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2"/>
          <w:sz w:val="28"/>
          <w:szCs w:val="28"/>
        </w:rPr>
        <w:t>roof</w:t>
      </w:r>
      <w:r>
        <w:rPr>
          <w:rFonts w:ascii="Arial" w:hAnsi="Arial" w:cs="Arial"/>
          <w:b/>
          <w:bCs/>
          <w:i/>
          <w:i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side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or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edge,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and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which</w:t>
      </w:r>
      <w:r>
        <w:rPr>
          <w:rFonts w:ascii="Arial" w:hAnsi="Arial" w:cs="Arial"/>
          <w:spacing w:val="27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designates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an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area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in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which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roofing</w:t>
      </w:r>
      <w:r>
        <w:rPr>
          <w:rFonts w:ascii="Arial" w:hAnsi="Arial" w:cs="Arial"/>
          <w:b/>
          <w:bCs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3"/>
          <w:sz w:val="28"/>
          <w:szCs w:val="28"/>
        </w:rPr>
        <w:t>work</w:t>
      </w:r>
      <w:r>
        <w:rPr>
          <w:rFonts w:ascii="Arial" w:hAnsi="Arial" w:cs="Arial"/>
          <w:b/>
          <w:bCs/>
          <w:i/>
          <w:i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may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take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place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5"/>
          <w:sz w:val="28"/>
          <w:szCs w:val="28"/>
        </w:rPr>
        <w:t>without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use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of</w:t>
      </w:r>
      <w:r>
        <w:rPr>
          <w:rFonts w:ascii="Arial" w:hAnsi="Arial" w:cs="Arial"/>
          <w:spacing w:val="42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guardrail,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body</w:t>
      </w:r>
      <w:r>
        <w:rPr>
          <w:rFonts w:ascii="Arial" w:hAnsi="Arial" w:cs="Arial"/>
          <w:b/>
          <w:bCs/>
          <w:i/>
          <w:i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5"/>
          <w:sz w:val="28"/>
          <w:szCs w:val="28"/>
        </w:rPr>
        <w:t>belt</w:t>
      </w:r>
      <w:r>
        <w:rPr>
          <w:rFonts w:ascii="Arial" w:hAnsi="Arial" w:cs="Arial"/>
          <w:spacing w:val="-5"/>
          <w:sz w:val="28"/>
          <w:szCs w:val="28"/>
        </w:rPr>
        <w:t>,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or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safety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net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systems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to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protect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employees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2"/>
          <w:sz w:val="28"/>
          <w:szCs w:val="28"/>
        </w:rPr>
        <w:t>in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the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area.</w:t>
      </w:r>
    </w:p>
    <w:p w:rsidR="00736333" w:rsidRDefault="00736333">
      <w:pPr>
        <w:kinsoku w:val="0"/>
        <w:overflowPunct w:val="0"/>
        <w:spacing w:before="184"/>
        <w:ind w:left="120" w:right="28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WORK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AREA:</w:t>
      </w:r>
      <w:r>
        <w:rPr>
          <w:rFonts w:ascii="Arial" w:hAnsi="Arial" w:cs="Arial"/>
          <w:b/>
          <w:bCs/>
          <w:spacing w:val="62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that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portion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walking/working</w:t>
      </w:r>
      <w:r>
        <w:rPr>
          <w:rFonts w:ascii="Arial" w:hAnsi="Arial" w:cs="Arial"/>
          <w:b/>
          <w:bCs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pacing w:val="-1"/>
          <w:sz w:val="28"/>
          <w:szCs w:val="28"/>
        </w:rPr>
        <w:t>surface</w:t>
      </w:r>
      <w:r>
        <w:rPr>
          <w:rFonts w:ascii="Arial" w:hAnsi="Arial" w:cs="Arial"/>
          <w:b/>
          <w:bCs/>
          <w:i/>
          <w:iCs/>
          <w:spacing w:val="-8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where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job</w:t>
      </w:r>
      <w:r>
        <w:rPr>
          <w:rFonts w:ascii="Arial" w:hAnsi="Arial" w:cs="Arial"/>
          <w:spacing w:val="45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duties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are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being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performed.</w:t>
      </w:r>
    </w:p>
    <w:p w:rsidR="00736333" w:rsidRDefault="00736333">
      <w:pPr>
        <w:pStyle w:val="Heading8"/>
        <w:kinsoku w:val="0"/>
        <w:overflowPunct w:val="0"/>
        <w:spacing w:before="195"/>
        <w:ind w:left="569" w:right="531"/>
        <w:jc w:val="center"/>
        <w:rPr>
          <w:b w:val="0"/>
          <w:bCs w:val="0"/>
        </w:rPr>
      </w:pPr>
      <w:r>
        <w:rPr>
          <w:spacing w:val="-1"/>
        </w:rPr>
        <w:t>WHERE</w:t>
      </w:r>
      <w:r>
        <w:rPr>
          <w:spacing w:val="-15"/>
        </w:rPr>
        <w:t xml:space="preserve"> </w:t>
      </w:r>
      <w:r>
        <w:rPr>
          <w:spacing w:val="-1"/>
        </w:rPr>
        <w:t>FALL</w:t>
      </w:r>
      <w:r>
        <w:rPr>
          <w:spacing w:val="-14"/>
        </w:rPr>
        <w:t xml:space="preserve"> </w:t>
      </w:r>
      <w:r>
        <w:rPr>
          <w:spacing w:val="-1"/>
        </w:rPr>
        <w:t>PROTECTION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rPr>
          <w:spacing w:val="-1"/>
        </w:rPr>
        <w:t>REQUIRED</w:t>
      </w:r>
    </w:p>
    <w:p w:rsidR="00736333" w:rsidRDefault="00736333">
      <w:pPr>
        <w:pStyle w:val="BodyText"/>
        <w:kinsoku w:val="0"/>
        <w:overflowPunct w:val="0"/>
        <w:spacing w:before="182"/>
        <w:ind w:left="119" w:right="300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t>"key"</w:t>
      </w:r>
      <w:r>
        <w:rPr>
          <w:spacing w:val="-5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six</w:t>
      </w:r>
      <w:r>
        <w:rPr>
          <w:spacing w:val="-5"/>
        </w:rPr>
        <w:t xml:space="preserve"> </w:t>
      </w:r>
      <w:r>
        <w:t>(6)</w:t>
      </w:r>
      <w:r>
        <w:rPr>
          <w:spacing w:val="-6"/>
        </w:rPr>
        <w:t xml:space="preserve"> </w:t>
      </w:r>
      <w:r>
        <w:t>feet.</w:t>
      </w:r>
      <w:r>
        <w:rPr>
          <w:spacing w:val="67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aware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if</w:t>
      </w:r>
      <w:r>
        <w:rPr>
          <w:spacing w:val="28"/>
          <w:w w:val="99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possibility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falling</w:t>
      </w:r>
      <w:r>
        <w:rPr>
          <w:spacing w:val="-5"/>
        </w:rPr>
        <w:t xml:space="preserve"> </w:t>
      </w:r>
      <w:r>
        <w:t>six</w:t>
      </w:r>
      <w:r>
        <w:rPr>
          <w:spacing w:val="-5"/>
        </w:rPr>
        <w:t xml:space="preserve"> </w:t>
      </w:r>
      <w:r>
        <w:t>(6)</w:t>
      </w:r>
      <w:r>
        <w:rPr>
          <w:spacing w:val="-5"/>
        </w:rPr>
        <w:t xml:space="preserve"> </w:t>
      </w:r>
      <w:r>
        <w:t>feet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(1)</w:t>
      </w:r>
      <w:r>
        <w:rPr>
          <w:spacing w:val="-5"/>
        </w:rPr>
        <w:t xml:space="preserve"> </w:t>
      </w:r>
      <w:r>
        <w:t>fall</w:t>
      </w:r>
      <w:r>
        <w:rPr>
          <w:w w:val="99"/>
        </w:rPr>
        <w:t xml:space="preserve"> </w:t>
      </w:r>
      <w:r>
        <w:t>protection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implemented.</w:t>
      </w:r>
      <w:r>
        <w:rPr>
          <w:spacing w:val="60"/>
        </w:rPr>
        <w:t xml:space="preserve"> </w:t>
      </w:r>
      <w:r>
        <w:rPr>
          <w:spacing w:val="-1"/>
        </w:rPr>
        <w:t>Further,</w:t>
      </w:r>
      <w:r>
        <w:rPr>
          <w:spacing w:val="-8"/>
        </w:rPr>
        <w:t xml:space="preserve"> </w:t>
      </w:r>
      <w:r>
        <w:t>protection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being</w:t>
      </w:r>
      <w:r>
        <w:rPr>
          <w:spacing w:val="20"/>
          <w:w w:val="99"/>
        </w:rPr>
        <w:t xml:space="preserve"> </w:t>
      </w:r>
      <w:r>
        <w:t>struck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falling</w:t>
      </w:r>
      <w:r>
        <w:rPr>
          <w:spacing w:val="-6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sites.</w:t>
      </w:r>
    </w:p>
    <w:p w:rsidR="00736333" w:rsidRDefault="00736333">
      <w:pPr>
        <w:pStyle w:val="BodyText"/>
        <w:kinsoku w:val="0"/>
        <w:overflowPunct w:val="0"/>
        <w:spacing w:before="182"/>
        <w:ind w:left="120" w:right="283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areas</w:t>
      </w:r>
      <w:r>
        <w:rPr>
          <w:spacing w:val="-7"/>
        </w:rPr>
        <w:t xml:space="preserve"> </w:t>
      </w:r>
      <w:r>
        <w:t>identified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OSHA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included</w:t>
      </w:r>
      <w:r>
        <w:rPr>
          <w:spacing w:val="-7"/>
        </w:rPr>
        <w:t xml:space="preserve"> </w:t>
      </w:r>
      <w:r>
        <w:t>because,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of</w:t>
      </w:r>
      <w:r>
        <w:rPr>
          <w:spacing w:val="23"/>
          <w:w w:val="99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areas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themselves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sites</w:t>
      </w:r>
      <w:r>
        <w:rPr>
          <w:spacing w:val="-7"/>
        </w:rPr>
        <w:t xml:space="preserve"> </w:t>
      </w:r>
      <w:r>
        <w:t>even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exposures</w:t>
      </w:r>
      <w:r>
        <w:rPr>
          <w:spacing w:val="-7"/>
        </w:rPr>
        <w:t xml:space="preserve"> </w:t>
      </w:r>
      <w:r>
        <w:t>are</w:t>
      </w:r>
      <w:r>
        <w:rPr>
          <w:spacing w:val="23"/>
          <w:w w:val="9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another</w:t>
      </w:r>
      <w:r>
        <w:rPr>
          <w:spacing w:val="-8"/>
        </w:rPr>
        <w:t xml:space="preserve"> </w:t>
      </w:r>
      <w:r>
        <w:t>contractor’s</w:t>
      </w:r>
      <w:r>
        <w:rPr>
          <w:spacing w:val="-9"/>
        </w:rPr>
        <w:t xml:space="preserve"> </w:t>
      </w:r>
      <w:r>
        <w:rPr>
          <w:spacing w:val="-1"/>
        </w:rPr>
        <w:t>work.</w:t>
      </w:r>
    </w:p>
    <w:p w:rsidR="00736333" w:rsidRDefault="00736333">
      <w:pPr>
        <w:pStyle w:val="BodyText"/>
        <w:kinsoku w:val="0"/>
        <w:overflowPunct w:val="0"/>
        <w:spacing w:before="182"/>
        <w:ind w:left="120" w:right="155"/>
      </w:pPr>
      <w:r>
        <w:rPr>
          <w:spacing w:val="-6"/>
        </w:rPr>
        <w:t>Below</w:t>
      </w:r>
      <w:r>
        <w:rPr>
          <w:spacing w:val="-15"/>
        </w:rPr>
        <w:t xml:space="preserve"> </w:t>
      </w:r>
      <w:r>
        <w:rPr>
          <w:spacing w:val="-6"/>
        </w:rPr>
        <w:t>listed</w:t>
      </w:r>
      <w:r>
        <w:rPr>
          <w:spacing w:val="-14"/>
        </w:rPr>
        <w:t xml:space="preserve"> </w:t>
      </w:r>
      <w:r>
        <w:rPr>
          <w:spacing w:val="-5"/>
        </w:rPr>
        <w:t>are</w:t>
      </w:r>
      <w:r>
        <w:rPr>
          <w:spacing w:val="-14"/>
        </w:rPr>
        <w:t xml:space="preserve"> </w:t>
      </w:r>
      <w:r>
        <w:rPr>
          <w:spacing w:val="-7"/>
        </w:rPr>
        <w:t>specific</w:t>
      </w:r>
      <w:r>
        <w:rPr>
          <w:spacing w:val="-13"/>
        </w:rPr>
        <w:t xml:space="preserve"> </w:t>
      </w:r>
      <w:r>
        <w:rPr>
          <w:spacing w:val="-7"/>
        </w:rPr>
        <w:t>situations</w:t>
      </w:r>
      <w:r>
        <w:rPr>
          <w:spacing w:val="-14"/>
        </w:rPr>
        <w:t xml:space="preserve"> </w:t>
      </w:r>
      <w:r>
        <w:rPr>
          <w:spacing w:val="-6"/>
        </w:rPr>
        <w:t>where</w:t>
      </w:r>
      <w:r>
        <w:rPr>
          <w:spacing w:val="-14"/>
        </w:rPr>
        <w:t xml:space="preserve"> </w:t>
      </w:r>
      <w:r>
        <w:rPr>
          <w:spacing w:val="-6"/>
        </w:rPr>
        <w:t>fall</w:t>
      </w:r>
      <w:r>
        <w:rPr>
          <w:spacing w:val="-13"/>
        </w:rPr>
        <w:t xml:space="preserve"> </w:t>
      </w:r>
      <w:r>
        <w:rPr>
          <w:spacing w:val="-7"/>
        </w:rPr>
        <w:t>protection</w:t>
      </w:r>
      <w:r>
        <w:rPr>
          <w:spacing w:val="-14"/>
        </w:rPr>
        <w:t xml:space="preserve"> </w:t>
      </w:r>
      <w:r>
        <w:rPr>
          <w:spacing w:val="-7"/>
        </w:rPr>
        <w:t>systems</w:t>
      </w:r>
      <w:r>
        <w:rPr>
          <w:spacing w:val="-13"/>
        </w:rPr>
        <w:t xml:space="preserve"> </w:t>
      </w:r>
      <w:r>
        <w:rPr>
          <w:spacing w:val="-6"/>
        </w:rPr>
        <w:t>will</w:t>
      </w:r>
      <w:r>
        <w:rPr>
          <w:spacing w:val="-13"/>
        </w:rPr>
        <w:t xml:space="preserve"> </w:t>
      </w:r>
      <w:r>
        <w:rPr>
          <w:spacing w:val="-3"/>
        </w:rPr>
        <w:t>be</w:t>
      </w:r>
      <w:r>
        <w:rPr>
          <w:spacing w:val="-14"/>
        </w:rPr>
        <w:t xml:space="preserve"> </w:t>
      </w:r>
      <w:r>
        <w:rPr>
          <w:spacing w:val="-7"/>
        </w:rPr>
        <w:t>utilized.</w:t>
      </w:r>
    </w:p>
    <w:p w:rsidR="00736333" w:rsidRDefault="00736333">
      <w:pPr>
        <w:pStyle w:val="Heading8"/>
        <w:kinsoku w:val="0"/>
        <w:overflowPunct w:val="0"/>
        <w:ind w:left="120" w:right="283"/>
        <w:rPr>
          <w:b w:val="0"/>
          <w:bCs w:val="0"/>
        </w:rPr>
      </w:pPr>
      <w:r>
        <w:rPr>
          <w:spacing w:val="-1"/>
        </w:rPr>
        <w:t>UNPROTECTED</w:t>
      </w:r>
      <w:r>
        <w:rPr>
          <w:spacing w:val="-17"/>
        </w:rPr>
        <w:t xml:space="preserve"> </w:t>
      </w:r>
      <w:r>
        <w:rPr>
          <w:spacing w:val="-1"/>
        </w:rPr>
        <w:t>SIDES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EDGES:</w:t>
      </w:r>
    </w:p>
    <w:p w:rsidR="00736333" w:rsidRDefault="00736333">
      <w:pPr>
        <w:pStyle w:val="BodyText"/>
        <w:kinsoku w:val="0"/>
        <w:overflowPunct w:val="0"/>
        <w:spacing w:before="182"/>
        <w:ind w:left="120" w:right="283"/>
      </w:pPr>
      <w:r>
        <w:rPr>
          <w:spacing w:val="-1"/>
        </w:rPr>
        <w:t>Each</w:t>
      </w:r>
      <w:r>
        <w:rPr>
          <w:spacing w:val="-10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walking/working</w:t>
      </w:r>
      <w:r>
        <w:rPr>
          <w:spacing w:val="-10"/>
        </w:rPr>
        <w:t xml:space="preserve"> </w:t>
      </w:r>
      <w:r>
        <w:t>surface</w:t>
      </w:r>
      <w:r>
        <w:rPr>
          <w:spacing w:val="-10"/>
        </w:rPr>
        <w:t xml:space="preserve"> </w:t>
      </w:r>
      <w:r>
        <w:t>(horizontal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vertical</w:t>
      </w:r>
      <w:r>
        <w:rPr>
          <w:spacing w:val="33"/>
          <w:w w:val="99"/>
        </w:rPr>
        <w:t xml:space="preserve"> </w:t>
      </w:r>
      <w:r>
        <w:t>surface)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unprotected</w:t>
      </w:r>
      <w:r>
        <w:rPr>
          <w:spacing w:val="-5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feet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a</w:t>
      </w:r>
      <w:r>
        <w:rPr>
          <w:spacing w:val="27"/>
          <w:w w:val="99"/>
        </w:rPr>
        <w:t xml:space="preserve"> </w:t>
      </w:r>
      <w:r>
        <w:rPr>
          <w:spacing w:val="-1"/>
        </w:rPr>
        <w:t>lower</w:t>
      </w:r>
      <w:r>
        <w:rPr>
          <w:spacing w:val="-7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protected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falling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guardrail</w:t>
      </w:r>
      <w:r>
        <w:rPr>
          <w:spacing w:val="-7"/>
        </w:rPr>
        <w:t xml:space="preserve"> </w:t>
      </w:r>
      <w:r>
        <w:t>systems,</w:t>
      </w:r>
      <w:r>
        <w:rPr>
          <w:spacing w:val="24"/>
          <w:w w:val="99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net</w:t>
      </w:r>
      <w:r>
        <w:rPr>
          <w:spacing w:val="-8"/>
        </w:rPr>
        <w:t xml:space="preserve"> </w:t>
      </w:r>
      <w:r>
        <w:t>systems,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personal</w:t>
      </w:r>
      <w:r>
        <w:rPr>
          <w:spacing w:val="-8"/>
        </w:rPr>
        <w:t xml:space="preserve"> </w:t>
      </w:r>
      <w:r>
        <w:t>fall</w:t>
      </w:r>
      <w:r>
        <w:rPr>
          <w:spacing w:val="-9"/>
        </w:rPr>
        <w:t xml:space="preserve"> </w:t>
      </w:r>
      <w:r>
        <w:t>arrest</w:t>
      </w:r>
      <w:r>
        <w:rPr>
          <w:spacing w:val="-8"/>
        </w:rPr>
        <w:t xml:space="preserve"> </w:t>
      </w:r>
      <w:r>
        <w:t>systems.</w:t>
      </w:r>
    </w:p>
    <w:p w:rsidR="00736333" w:rsidRDefault="00736333">
      <w:pPr>
        <w:pStyle w:val="BodyText"/>
        <w:kinsoku w:val="0"/>
        <w:overflowPunct w:val="0"/>
        <w:spacing w:before="228"/>
        <w:ind w:left="119" w:right="102"/>
      </w:pPr>
      <w:r>
        <w:t>.</w:t>
      </w:r>
    </w:p>
    <w:p w:rsidR="00736333" w:rsidRDefault="00736333">
      <w:pPr>
        <w:pStyle w:val="Heading8"/>
        <w:kinsoku w:val="0"/>
        <w:overflowPunct w:val="0"/>
        <w:spacing w:before="236" w:line="416" w:lineRule="auto"/>
        <w:ind w:left="120" w:right="2023" w:firstLine="2664"/>
        <w:rPr>
          <w:b w:val="0"/>
          <w:bCs w:val="0"/>
        </w:rPr>
      </w:pPr>
      <w:r>
        <w:rPr>
          <w:spacing w:val="-1"/>
        </w:rPr>
        <w:t>FALL</w:t>
      </w:r>
      <w:r>
        <w:rPr>
          <w:spacing w:val="-21"/>
        </w:rPr>
        <w:t xml:space="preserve"> </w:t>
      </w:r>
      <w:r>
        <w:rPr>
          <w:spacing w:val="-1"/>
        </w:rPr>
        <w:t>PROTECTION</w:t>
      </w:r>
      <w:r>
        <w:rPr>
          <w:spacing w:val="-20"/>
        </w:rPr>
        <w:t xml:space="preserve"> </w:t>
      </w:r>
      <w:r>
        <w:rPr>
          <w:spacing w:val="-1"/>
        </w:rPr>
        <w:t>SYSTEMS</w:t>
      </w:r>
      <w:r>
        <w:rPr>
          <w:spacing w:val="26"/>
          <w:w w:val="99"/>
        </w:rPr>
        <w:t xml:space="preserve"> </w:t>
      </w:r>
      <w:r>
        <w:rPr>
          <w:spacing w:val="-1"/>
        </w:rPr>
        <w:t>GUARDRAIL</w:t>
      </w:r>
      <w:r>
        <w:rPr>
          <w:spacing w:val="-31"/>
        </w:rPr>
        <w:t xml:space="preserve"> </w:t>
      </w:r>
      <w:r>
        <w:rPr>
          <w:spacing w:val="-1"/>
        </w:rPr>
        <w:t>SYSTEM:</w:t>
      </w:r>
    </w:p>
    <w:p w:rsidR="00736333" w:rsidRDefault="00736333">
      <w:pPr>
        <w:pStyle w:val="BodyText"/>
        <w:kinsoku w:val="0"/>
        <w:overflowPunct w:val="0"/>
        <w:spacing w:before="0"/>
        <w:ind w:left="120" w:right="234"/>
      </w:pPr>
      <w:r>
        <w:lastRenderedPageBreak/>
        <w:t>A</w:t>
      </w:r>
      <w:r>
        <w:rPr>
          <w:spacing w:val="-9"/>
        </w:rPr>
        <w:t xml:space="preserve"> </w:t>
      </w:r>
      <w:r>
        <w:t>guardrail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barrier</w:t>
      </w:r>
      <w:r>
        <w:rPr>
          <w:spacing w:val="-8"/>
        </w:rPr>
        <w:t xml:space="preserve"> </w:t>
      </w:r>
      <w:r>
        <w:t>erected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prevent</w:t>
      </w:r>
      <w:r>
        <w:rPr>
          <w:spacing w:val="-7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from</w:t>
      </w:r>
      <w:r>
        <w:rPr>
          <w:w w:val="99"/>
        </w:rPr>
        <w:t xml:space="preserve"> </w:t>
      </w:r>
      <w:r>
        <w:t>falling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lower</w:t>
      </w:r>
      <w:r>
        <w:rPr>
          <w:spacing w:val="-8"/>
        </w:rPr>
        <w:t xml:space="preserve"> </w:t>
      </w:r>
      <w:r>
        <w:t>levels.</w:t>
      </w:r>
    </w:p>
    <w:p w:rsidR="00736333" w:rsidRDefault="00736333">
      <w:pPr>
        <w:pStyle w:val="BodyText"/>
        <w:kinsoku w:val="0"/>
        <w:overflowPunct w:val="0"/>
        <w:spacing w:before="229"/>
        <w:ind w:left="120"/>
      </w:pPr>
      <w:r>
        <w:rPr>
          <w:spacing w:val="-1"/>
        </w:rPr>
        <w:t>Specific</w:t>
      </w:r>
      <w:r>
        <w:rPr>
          <w:spacing w:val="-8"/>
        </w:rPr>
        <w:t xml:space="preserve"> </w:t>
      </w:r>
      <w:r>
        <w:t>guardrail</w:t>
      </w:r>
      <w:r>
        <w:rPr>
          <w:spacing w:val="-8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criteria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29</w:t>
      </w:r>
      <w:r>
        <w:rPr>
          <w:spacing w:val="-7"/>
        </w:rPr>
        <w:t xml:space="preserve"> </w:t>
      </w:r>
      <w:r>
        <w:rPr>
          <w:spacing w:val="-1"/>
        </w:rPr>
        <w:t>CFR</w:t>
      </w:r>
      <w:r>
        <w:rPr>
          <w:spacing w:val="-9"/>
        </w:rPr>
        <w:t xml:space="preserve"> </w:t>
      </w:r>
      <w:r>
        <w:t>1926.502(b)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29"/>
          <w:w w:val="9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erect</w:t>
      </w:r>
      <w:r>
        <w:rPr>
          <w:spacing w:val="-8"/>
        </w:rPr>
        <w:t xml:space="preserve"> </w:t>
      </w:r>
      <w:r>
        <w:t>guardrail</w:t>
      </w:r>
      <w:r>
        <w:rPr>
          <w:spacing w:val="-7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comply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cited</w:t>
      </w:r>
      <w:r>
        <w:rPr>
          <w:spacing w:val="-7"/>
        </w:rPr>
        <w:t xml:space="preserve"> </w:t>
      </w:r>
      <w:r>
        <w:t>criteria.</w:t>
      </w:r>
    </w:p>
    <w:p w:rsidR="00736333" w:rsidRDefault="00736333">
      <w:pPr>
        <w:pStyle w:val="BodyText"/>
        <w:kinsoku w:val="0"/>
        <w:overflowPunct w:val="0"/>
        <w:spacing w:before="229"/>
        <w:ind w:left="120" w:right="234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advantage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guardrail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“passive”</w:t>
      </w:r>
      <w:r>
        <w:rPr>
          <w:spacing w:val="-6"/>
        </w:rPr>
        <w:t xml:space="preserve"> </w:t>
      </w:r>
      <w:r>
        <w:t>system</w:t>
      </w:r>
      <w:r>
        <w:rPr>
          <w:spacing w:val="22"/>
          <w:w w:val="99"/>
        </w:rPr>
        <w:t xml:space="preserve"> </w:t>
      </w:r>
      <w:r>
        <w:rPr>
          <w:spacing w:val="-1"/>
        </w:rPr>
        <w:t>which,</w:t>
      </w:r>
      <w:r>
        <w:rPr>
          <w:spacing w:val="-8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installed,</w:t>
      </w:r>
      <w:r>
        <w:rPr>
          <w:spacing w:val="-7"/>
        </w:rPr>
        <w:t xml:space="preserve"> </w:t>
      </w:r>
      <w:r>
        <w:t>requires</w:t>
      </w:r>
      <w:r>
        <w:rPr>
          <w:spacing w:val="-8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involvement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function.</w:t>
      </w:r>
      <w:r>
        <w:rPr>
          <w:spacing w:val="63"/>
        </w:rPr>
        <w:t xml:space="preserve"> </w:t>
      </w:r>
      <w:r>
        <w:t>A</w:t>
      </w:r>
      <w:r>
        <w:rPr>
          <w:spacing w:val="25"/>
          <w:w w:val="99"/>
        </w:rPr>
        <w:t xml:space="preserve"> </w:t>
      </w:r>
      <w:r>
        <w:t>guardrail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stop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inadvertently</w:t>
      </w:r>
      <w:r>
        <w:rPr>
          <w:spacing w:val="-8"/>
        </w:rPr>
        <w:t xml:space="preserve"> </w:t>
      </w:r>
      <w:r>
        <w:rPr>
          <w:spacing w:val="-1"/>
        </w:rPr>
        <w:t>walks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it.</w:t>
      </w:r>
    </w:p>
    <w:p w:rsidR="00736333" w:rsidRDefault="00736333">
      <w:pPr>
        <w:pStyle w:val="BodyText"/>
        <w:kinsoku w:val="0"/>
        <w:overflowPunct w:val="0"/>
        <w:spacing w:before="228"/>
        <w:ind w:left="120" w:right="555"/>
        <w:jc w:val="both"/>
      </w:pPr>
      <w:r>
        <w:t>A</w:t>
      </w:r>
      <w:r>
        <w:rPr>
          <w:spacing w:val="-7"/>
        </w:rPr>
        <w:t xml:space="preserve"> </w:t>
      </w:r>
      <w:r>
        <w:t>guardrail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acceptable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protection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w w:val="99"/>
        </w:rPr>
        <w:t xml:space="preserve"> </w:t>
      </w:r>
      <w:r>
        <w:t>fifteen</w:t>
      </w:r>
      <w:r>
        <w:rPr>
          <w:spacing w:val="-7"/>
        </w:rPr>
        <w:t xml:space="preserve"> </w:t>
      </w:r>
      <w:r>
        <w:t>(15)</w:t>
      </w:r>
      <w:r>
        <w:rPr>
          <w:spacing w:val="-6"/>
        </w:rPr>
        <w:t xml:space="preserve"> </w:t>
      </w:r>
      <w:r>
        <w:rPr>
          <w:spacing w:val="-1"/>
        </w:rPr>
        <w:t>OSHA</w:t>
      </w:r>
      <w:r>
        <w:rPr>
          <w:spacing w:val="-7"/>
        </w:rPr>
        <w:t xml:space="preserve"> </w:t>
      </w:r>
      <w:r>
        <w:t>designated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(1)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1"/>
        </w:rPr>
        <w:t>“Formwork</w:t>
      </w:r>
      <w:r>
        <w:rPr>
          <w:spacing w:val="-6"/>
        </w:rPr>
        <w:t xml:space="preserve"> </w:t>
      </w:r>
      <w:r>
        <w:t>and</w:t>
      </w:r>
      <w:r>
        <w:rPr>
          <w:spacing w:val="23"/>
          <w:w w:val="99"/>
        </w:rPr>
        <w:t xml:space="preserve"> </w:t>
      </w:r>
      <w:r>
        <w:rPr>
          <w:spacing w:val="-1"/>
        </w:rPr>
        <w:t>Reinforcing</w:t>
      </w:r>
      <w:r>
        <w:rPr>
          <w:spacing w:val="-23"/>
        </w:rPr>
        <w:t xml:space="preserve"> </w:t>
      </w:r>
      <w:r>
        <w:rPr>
          <w:spacing w:val="-1"/>
        </w:rPr>
        <w:t>Steel.”</w:t>
      </w:r>
    </w:p>
    <w:p w:rsidR="00736333" w:rsidRDefault="00736333">
      <w:pPr>
        <w:pStyle w:val="BodyText"/>
        <w:kinsoku w:val="0"/>
        <w:overflowPunct w:val="0"/>
        <w:spacing w:before="182"/>
        <w:ind w:right="307"/>
        <w:sectPr w:rsidR="00736333">
          <w:footerReference w:type="default" r:id="rId76"/>
          <w:pgSz w:w="12240" w:h="15840"/>
          <w:pgMar w:top="520" w:right="1360" w:bottom="980" w:left="1340" w:header="0" w:footer="794" w:gutter="0"/>
          <w:cols w:space="720" w:equalWidth="0">
            <w:col w:w="954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left="531" w:right="531"/>
        <w:jc w:val="center"/>
        <w:rPr>
          <w:b w:val="0"/>
          <w:bCs w:val="0"/>
        </w:rPr>
      </w:pPr>
      <w:r>
        <w:rPr>
          <w:spacing w:val="-1"/>
        </w:rPr>
        <w:lastRenderedPageBreak/>
        <w:t>ACCIDENTS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NEAR</w:t>
      </w:r>
      <w:r>
        <w:rPr>
          <w:spacing w:val="-16"/>
        </w:rPr>
        <w:t xml:space="preserve"> </w:t>
      </w:r>
      <w:r>
        <w:rPr>
          <w:spacing w:val="-1"/>
        </w:rPr>
        <w:t>ACCIDENTS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7"/>
        </w:rPr>
        <w:t>Accidents</w:t>
      </w:r>
      <w:r>
        <w:rPr>
          <w:spacing w:val="-15"/>
        </w:rPr>
        <w:t xml:space="preserve"> </w:t>
      </w:r>
      <w:r>
        <w:rPr>
          <w:spacing w:val="-5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near</w:t>
      </w:r>
      <w:r>
        <w:rPr>
          <w:spacing w:val="-14"/>
        </w:rPr>
        <w:t xml:space="preserve"> </w:t>
      </w:r>
      <w:r>
        <w:rPr>
          <w:spacing w:val="-7"/>
        </w:rPr>
        <w:t>accidents</w:t>
      </w:r>
      <w:r>
        <w:rPr>
          <w:spacing w:val="-14"/>
        </w:rPr>
        <w:t xml:space="preserve"> </w:t>
      </w:r>
      <w:r>
        <w:rPr>
          <w:spacing w:val="-7"/>
        </w:rPr>
        <w:t>involving</w:t>
      </w:r>
      <w:r>
        <w:rPr>
          <w:spacing w:val="-14"/>
        </w:rPr>
        <w:t xml:space="preserve"> </w:t>
      </w:r>
      <w:r>
        <w:rPr>
          <w:spacing w:val="-6"/>
        </w:rPr>
        <w:t>fall</w:t>
      </w:r>
      <w:r>
        <w:rPr>
          <w:spacing w:val="-14"/>
        </w:rPr>
        <w:t xml:space="preserve"> </w:t>
      </w:r>
      <w:r>
        <w:rPr>
          <w:spacing w:val="-7"/>
        </w:rPr>
        <w:t>hazards</w:t>
      </w:r>
      <w:r>
        <w:rPr>
          <w:spacing w:val="-14"/>
        </w:rPr>
        <w:t xml:space="preserve"> </w:t>
      </w:r>
      <w:r>
        <w:rPr>
          <w:spacing w:val="-6"/>
        </w:rPr>
        <w:t>will</w:t>
      </w:r>
      <w:r>
        <w:rPr>
          <w:spacing w:val="-15"/>
        </w:rPr>
        <w:t xml:space="preserve"> </w:t>
      </w:r>
      <w:r>
        <w:rPr>
          <w:spacing w:val="-3"/>
        </w:rPr>
        <w:t>be</w:t>
      </w:r>
      <w:r>
        <w:rPr>
          <w:spacing w:val="-14"/>
        </w:rPr>
        <w:t xml:space="preserve"> </w:t>
      </w:r>
      <w:r>
        <w:rPr>
          <w:spacing w:val="-7"/>
        </w:rPr>
        <w:t>investigated</w:t>
      </w:r>
      <w:r>
        <w:rPr>
          <w:spacing w:val="-14"/>
        </w:rPr>
        <w:t xml:space="preserve"> </w:t>
      </w:r>
      <w:r>
        <w:rPr>
          <w:spacing w:val="-3"/>
        </w:rPr>
        <w:t>by</w:t>
      </w:r>
      <w:r>
        <w:rPr>
          <w:spacing w:val="-14"/>
        </w:rPr>
        <w:t xml:space="preserve"> </w:t>
      </w:r>
      <w:r>
        <w:rPr>
          <w:spacing w:val="-7"/>
        </w:rPr>
        <w:t>the</w:t>
      </w:r>
      <w:r>
        <w:rPr>
          <w:spacing w:val="63"/>
          <w:w w:val="99"/>
        </w:rPr>
        <w:t xml:space="preserve"> </w:t>
      </w:r>
      <w:r>
        <w:rPr>
          <w:spacing w:val="-6"/>
        </w:rPr>
        <w:t>Fall</w:t>
      </w:r>
      <w:r>
        <w:rPr>
          <w:spacing w:val="-15"/>
        </w:rPr>
        <w:t xml:space="preserve"> </w:t>
      </w:r>
      <w:r>
        <w:rPr>
          <w:spacing w:val="-7"/>
        </w:rPr>
        <w:t>Protection</w:t>
      </w:r>
      <w:r>
        <w:rPr>
          <w:spacing w:val="-14"/>
        </w:rPr>
        <w:t xml:space="preserve"> </w:t>
      </w:r>
      <w:r>
        <w:rPr>
          <w:spacing w:val="-7"/>
        </w:rPr>
        <w:t>Program</w:t>
      </w:r>
      <w:r>
        <w:rPr>
          <w:spacing w:val="-15"/>
        </w:rPr>
        <w:t xml:space="preserve"> </w:t>
      </w:r>
      <w:r>
        <w:rPr>
          <w:spacing w:val="-7"/>
        </w:rPr>
        <w:t>Administrator</w:t>
      </w:r>
      <w:r>
        <w:rPr>
          <w:spacing w:val="-14"/>
        </w:rPr>
        <w:t xml:space="preserve"> </w:t>
      </w:r>
      <w:r>
        <w:rPr>
          <w:spacing w:val="-3"/>
        </w:rPr>
        <w:t>to</w:t>
      </w:r>
      <w:r>
        <w:rPr>
          <w:spacing w:val="-15"/>
        </w:rPr>
        <w:t xml:space="preserve"> </w:t>
      </w:r>
      <w:r>
        <w:rPr>
          <w:spacing w:val="-7"/>
        </w:rPr>
        <w:t>determine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cause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7"/>
        </w:rPr>
        <w:t>incident</w:t>
      </w:r>
      <w:r>
        <w:rPr>
          <w:spacing w:val="37"/>
          <w:w w:val="99"/>
        </w:rPr>
        <w:t xml:space="preserve"> </w:t>
      </w:r>
      <w:r>
        <w:rPr>
          <w:spacing w:val="-5"/>
        </w:rPr>
        <w:t>and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7"/>
        </w:rPr>
        <w:t>method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15"/>
        </w:rPr>
        <w:t xml:space="preserve"> </w:t>
      </w:r>
      <w:r>
        <w:rPr>
          <w:spacing w:val="-7"/>
        </w:rPr>
        <w:t>preventing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7"/>
        </w:rPr>
        <w:t>reoccurrence.</w:t>
      </w:r>
      <w:r>
        <w:rPr>
          <w:spacing w:val="54"/>
        </w:rPr>
        <w:t xml:space="preserve"> </w:t>
      </w:r>
      <w:r>
        <w:rPr>
          <w:spacing w:val="-7"/>
        </w:rPr>
        <w:t>Questions</w:t>
      </w:r>
      <w:r>
        <w:rPr>
          <w:spacing w:val="-14"/>
        </w:rPr>
        <w:t xml:space="preserve"> </w:t>
      </w:r>
      <w:r>
        <w:rPr>
          <w:spacing w:val="-3"/>
        </w:rPr>
        <w:t>to</w:t>
      </w:r>
      <w:r>
        <w:rPr>
          <w:spacing w:val="-15"/>
        </w:rPr>
        <w:t xml:space="preserve"> </w:t>
      </w:r>
      <w:r>
        <w:rPr>
          <w:spacing w:val="-3"/>
        </w:rPr>
        <w:t>be</w:t>
      </w:r>
      <w:r>
        <w:rPr>
          <w:spacing w:val="-14"/>
        </w:rPr>
        <w:t xml:space="preserve"> </w:t>
      </w:r>
      <w:r>
        <w:rPr>
          <w:spacing w:val="-7"/>
        </w:rPr>
        <w:t>considered</w:t>
      </w:r>
      <w:r>
        <w:rPr>
          <w:spacing w:val="-15"/>
        </w:rPr>
        <w:t xml:space="preserve"> </w:t>
      </w:r>
      <w:r>
        <w:rPr>
          <w:spacing w:val="-7"/>
        </w:rPr>
        <w:t>are:</w:t>
      </w:r>
    </w:p>
    <w:p w:rsidR="00736333" w:rsidRDefault="00736333" w:rsidP="00D6514C">
      <w:pPr>
        <w:pStyle w:val="BodyText"/>
        <w:numPr>
          <w:ilvl w:val="0"/>
          <w:numId w:val="58"/>
        </w:numPr>
        <w:tabs>
          <w:tab w:val="left" w:pos="910"/>
        </w:tabs>
        <w:kinsoku w:val="0"/>
        <w:overflowPunct w:val="0"/>
        <w:spacing w:before="182"/>
      </w:pPr>
      <w:r>
        <w:rPr>
          <w:spacing w:val="-3"/>
        </w:rPr>
        <w:t>Was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fall</w:t>
      </w:r>
      <w:r>
        <w:rPr>
          <w:spacing w:val="-11"/>
        </w:rPr>
        <w:t xml:space="preserve"> </w:t>
      </w:r>
      <w:r>
        <w:rPr>
          <w:spacing w:val="-5"/>
        </w:rPr>
        <w:t>protection</w:t>
      </w:r>
      <w:r>
        <w:rPr>
          <w:spacing w:val="-11"/>
        </w:rPr>
        <w:t xml:space="preserve"> </w:t>
      </w:r>
      <w:r>
        <w:rPr>
          <w:spacing w:val="-5"/>
        </w:rPr>
        <w:t>system</w:t>
      </w:r>
      <w:r>
        <w:rPr>
          <w:spacing w:val="-11"/>
        </w:rPr>
        <w:t xml:space="preserve"> </w:t>
      </w:r>
      <w:r>
        <w:rPr>
          <w:spacing w:val="-5"/>
        </w:rPr>
        <w:t>selected</w:t>
      </w:r>
      <w:r>
        <w:rPr>
          <w:spacing w:val="-11"/>
        </w:rPr>
        <w:t xml:space="preserve"> </w:t>
      </w:r>
      <w:r>
        <w:rPr>
          <w:spacing w:val="-5"/>
        </w:rPr>
        <w:t>appropriate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hazard?</w:t>
      </w:r>
    </w:p>
    <w:p w:rsidR="00736333" w:rsidRDefault="00736333" w:rsidP="00D6514C">
      <w:pPr>
        <w:pStyle w:val="BodyText"/>
        <w:numPr>
          <w:ilvl w:val="0"/>
          <w:numId w:val="58"/>
        </w:numPr>
        <w:tabs>
          <w:tab w:val="left" w:pos="910"/>
        </w:tabs>
        <w:kinsoku w:val="0"/>
        <w:overflowPunct w:val="0"/>
        <w:spacing w:before="182"/>
        <w:ind w:left="910" w:hanging="361"/>
      </w:pPr>
      <w:r>
        <w:t>Was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properly</w:t>
      </w:r>
      <w:r>
        <w:rPr>
          <w:spacing w:val="-10"/>
        </w:rPr>
        <w:t xml:space="preserve"> </w:t>
      </w:r>
      <w:r>
        <w:t>installed?</w:t>
      </w:r>
    </w:p>
    <w:p w:rsidR="00736333" w:rsidRDefault="00736333" w:rsidP="00D6514C">
      <w:pPr>
        <w:pStyle w:val="BodyText"/>
        <w:numPr>
          <w:ilvl w:val="0"/>
          <w:numId w:val="58"/>
        </w:numPr>
        <w:tabs>
          <w:tab w:val="left" w:pos="910"/>
        </w:tabs>
        <w:kinsoku w:val="0"/>
        <w:overflowPunct w:val="0"/>
        <w:spacing w:before="182"/>
      </w:pPr>
      <w:r>
        <w:rPr>
          <w:spacing w:val="-3"/>
        </w:rPr>
        <w:t>Was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person</w:t>
      </w:r>
      <w:r>
        <w:rPr>
          <w:spacing w:val="-11"/>
        </w:rPr>
        <w:t xml:space="preserve"> </w:t>
      </w:r>
      <w:r>
        <w:rPr>
          <w:spacing w:val="-5"/>
        </w:rPr>
        <w:t>involved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accident</w:t>
      </w:r>
      <w:r>
        <w:rPr>
          <w:spacing w:val="-11"/>
        </w:rPr>
        <w:t xml:space="preserve"> </w:t>
      </w:r>
      <w:r>
        <w:rPr>
          <w:spacing w:val="-5"/>
        </w:rPr>
        <w:t>following</w:t>
      </w:r>
      <w:r>
        <w:rPr>
          <w:spacing w:val="-10"/>
        </w:rPr>
        <w:t xml:space="preserve"> </w:t>
      </w:r>
      <w:r>
        <w:rPr>
          <w:spacing w:val="-5"/>
        </w:rPr>
        <w:t>proper</w:t>
      </w:r>
      <w:r>
        <w:rPr>
          <w:spacing w:val="-11"/>
        </w:rPr>
        <w:t xml:space="preserve"> </w:t>
      </w:r>
      <w:r>
        <w:rPr>
          <w:spacing w:val="-5"/>
        </w:rPr>
        <w:t>procedures?</w:t>
      </w:r>
    </w:p>
    <w:p w:rsidR="00736333" w:rsidRDefault="00736333" w:rsidP="00D6514C">
      <w:pPr>
        <w:pStyle w:val="BodyText"/>
        <w:numPr>
          <w:ilvl w:val="0"/>
          <w:numId w:val="58"/>
        </w:numPr>
        <w:tabs>
          <w:tab w:val="left" w:pos="910"/>
        </w:tabs>
        <w:kinsoku w:val="0"/>
        <w:overflowPunct w:val="0"/>
        <w:spacing w:before="182"/>
        <w:ind w:left="910" w:hanging="361"/>
      </w:pPr>
      <w:r>
        <w:t>Were</w:t>
      </w:r>
      <w:r>
        <w:rPr>
          <w:spacing w:val="-8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contributing</w:t>
      </w:r>
      <w:r>
        <w:rPr>
          <w:spacing w:val="-8"/>
        </w:rPr>
        <w:t xml:space="preserve"> </w:t>
      </w:r>
      <w:r>
        <w:t>factors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ice,</w:t>
      </w:r>
      <w:r>
        <w:rPr>
          <w:spacing w:val="-8"/>
        </w:rPr>
        <w:t xml:space="preserve"> </w:t>
      </w:r>
      <w:r>
        <w:rPr>
          <w:spacing w:val="-1"/>
        </w:rPr>
        <w:t>wind,</w:t>
      </w:r>
      <w:r>
        <w:rPr>
          <w:spacing w:val="-8"/>
        </w:rPr>
        <w:t xml:space="preserve"> </w:t>
      </w:r>
      <w:r>
        <w:t>debris,</w:t>
      </w:r>
      <w:r>
        <w:rPr>
          <w:spacing w:val="-8"/>
        </w:rPr>
        <w:t xml:space="preserve"> </w:t>
      </w:r>
      <w:r>
        <w:t>etc.?</w:t>
      </w:r>
    </w:p>
    <w:p w:rsidR="00736333" w:rsidRDefault="00736333" w:rsidP="00D6514C">
      <w:pPr>
        <w:pStyle w:val="BodyText"/>
        <w:numPr>
          <w:ilvl w:val="0"/>
          <w:numId w:val="58"/>
        </w:numPr>
        <w:tabs>
          <w:tab w:val="left" w:pos="910"/>
        </w:tabs>
        <w:kinsoku w:val="0"/>
        <w:overflowPunct w:val="0"/>
        <w:spacing w:before="182"/>
        <w:ind w:left="910" w:hanging="361"/>
      </w:pPr>
      <w:r>
        <w:t>Is</w:t>
      </w:r>
      <w:r>
        <w:rPr>
          <w:spacing w:val="-7"/>
        </w:rPr>
        <w:t xml:space="preserve"> </w:t>
      </w:r>
      <w:r>
        <w:t>retraining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Fall</w:t>
      </w:r>
      <w:r>
        <w:rPr>
          <w:spacing w:val="-7"/>
        </w:rPr>
        <w:t xml:space="preserve"> </w:t>
      </w:r>
      <w:r>
        <w:rPr>
          <w:spacing w:val="-1"/>
        </w:rPr>
        <w:t>Protection</w:t>
      </w:r>
      <w:r>
        <w:rPr>
          <w:spacing w:val="-7"/>
        </w:rPr>
        <w:t xml:space="preserve"> </w:t>
      </w:r>
      <w:r>
        <w:rPr>
          <w:spacing w:val="-1"/>
        </w:rPr>
        <w:t>Plan</w:t>
      </w:r>
      <w:r>
        <w:rPr>
          <w:spacing w:val="-6"/>
        </w:rPr>
        <w:t xml:space="preserve"> </w:t>
      </w:r>
      <w:r>
        <w:t>required?</w:t>
      </w:r>
    </w:p>
    <w:p w:rsidR="00736333" w:rsidRDefault="00736333">
      <w:pPr>
        <w:pStyle w:val="Heading8"/>
        <w:kinsoku w:val="0"/>
        <w:overflowPunct w:val="0"/>
        <w:spacing w:before="195"/>
        <w:ind w:left="531" w:right="531"/>
        <w:jc w:val="center"/>
        <w:rPr>
          <w:b w:val="0"/>
          <w:bCs w:val="0"/>
        </w:rPr>
      </w:pPr>
      <w:r>
        <w:rPr>
          <w:spacing w:val="-1"/>
        </w:rPr>
        <w:t>TRAINING/RETRAINING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1"/>
        </w:rPr>
        <w:t>Training,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certified,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following</w:t>
      </w:r>
      <w:r>
        <w:rPr>
          <w:spacing w:val="-8"/>
        </w:rPr>
        <w:t xml:space="preserve"> </w:t>
      </w:r>
      <w:r>
        <w:t>topics:</w:t>
      </w:r>
    </w:p>
    <w:p w:rsidR="00736333" w:rsidRDefault="00736333" w:rsidP="00D6514C">
      <w:pPr>
        <w:pStyle w:val="BodyText"/>
        <w:numPr>
          <w:ilvl w:val="0"/>
          <w:numId w:val="57"/>
        </w:numPr>
        <w:tabs>
          <w:tab w:val="left" w:pos="910"/>
        </w:tabs>
        <w:kinsoku w:val="0"/>
        <w:overflowPunct w:val="0"/>
        <w:spacing w:before="182"/>
      </w:pPr>
      <w:r>
        <w:t>the</w:t>
      </w:r>
      <w:r>
        <w:rPr>
          <w:spacing w:val="-6"/>
        </w:rPr>
        <w:t xml:space="preserve"> </w:t>
      </w:r>
      <w:r>
        <w:t>nature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hazards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t>area.</w:t>
      </w:r>
    </w:p>
    <w:p w:rsidR="00736333" w:rsidRDefault="00736333" w:rsidP="00D6514C">
      <w:pPr>
        <w:pStyle w:val="BodyText"/>
        <w:numPr>
          <w:ilvl w:val="0"/>
          <w:numId w:val="57"/>
        </w:numPr>
        <w:tabs>
          <w:tab w:val="left" w:pos="911"/>
        </w:tabs>
        <w:kinsoku w:val="0"/>
        <w:overflowPunct w:val="0"/>
        <w:spacing w:before="182"/>
        <w:ind w:right="212" w:hanging="360"/>
      </w:pPr>
      <w:r>
        <w:t>the</w:t>
      </w:r>
      <w:r>
        <w:rPr>
          <w:spacing w:val="-12"/>
        </w:rPr>
        <w:t xml:space="preserve"> </w:t>
      </w:r>
      <w:r>
        <w:t>correct</w:t>
      </w:r>
      <w:r>
        <w:rPr>
          <w:spacing w:val="-11"/>
        </w:rPr>
        <w:t xml:space="preserve"> </w:t>
      </w:r>
      <w:r>
        <w:t>procedures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erecting,</w:t>
      </w:r>
      <w:r>
        <w:rPr>
          <w:spacing w:val="-12"/>
        </w:rPr>
        <w:t xml:space="preserve"> </w:t>
      </w:r>
      <w:r>
        <w:t>maintaining,</w:t>
      </w:r>
      <w:r>
        <w:rPr>
          <w:spacing w:val="-11"/>
        </w:rPr>
        <w:t xml:space="preserve"> </w:t>
      </w:r>
      <w:r>
        <w:t>disassembling,</w:t>
      </w:r>
      <w:r>
        <w:rPr>
          <w:spacing w:val="-11"/>
        </w:rPr>
        <w:t xml:space="preserve"> </w:t>
      </w:r>
      <w:r>
        <w:t>and</w:t>
      </w:r>
      <w:r>
        <w:rPr>
          <w:w w:val="99"/>
        </w:rPr>
        <w:t xml:space="preserve"> </w:t>
      </w:r>
      <w:r>
        <w:t>inspecting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used.</w:t>
      </w:r>
    </w:p>
    <w:p w:rsidR="00736333" w:rsidRDefault="00736333" w:rsidP="00D6514C">
      <w:pPr>
        <w:pStyle w:val="BodyText"/>
        <w:numPr>
          <w:ilvl w:val="0"/>
          <w:numId w:val="57"/>
        </w:numPr>
        <w:tabs>
          <w:tab w:val="left" w:pos="910"/>
        </w:tabs>
        <w:kinsoku w:val="0"/>
        <w:overflowPunct w:val="0"/>
        <w:spacing w:before="182"/>
        <w:ind w:left="909" w:right="107" w:hanging="359"/>
      </w:pPr>
      <w:r>
        <w:t>the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guardrail</w:t>
      </w:r>
      <w:r>
        <w:rPr>
          <w:spacing w:val="-7"/>
        </w:rPr>
        <w:t xml:space="preserve"> </w:t>
      </w:r>
      <w:r>
        <w:t>systems;</w:t>
      </w:r>
      <w:r>
        <w:rPr>
          <w:spacing w:val="-8"/>
        </w:rPr>
        <w:t xml:space="preserve"> </w:t>
      </w:r>
      <w:r>
        <w:t>personal</w:t>
      </w:r>
      <w:r>
        <w:rPr>
          <w:spacing w:val="-8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arrest</w:t>
      </w:r>
      <w:r>
        <w:rPr>
          <w:w w:val="99"/>
        </w:rPr>
        <w:t xml:space="preserve"> </w:t>
      </w:r>
      <w:r>
        <w:t>systems;</w:t>
      </w:r>
      <w:r>
        <w:rPr>
          <w:spacing w:val="-10"/>
        </w:rPr>
        <w:t xml:space="preserve"> </w:t>
      </w:r>
      <w:r>
        <w:t>safety</w:t>
      </w:r>
      <w:r>
        <w:rPr>
          <w:spacing w:val="-10"/>
        </w:rPr>
        <w:t xml:space="preserve"> </w:t>
      </w:r>
      <w:r>
        <w:t>net</w:t>
      </w:r>
      <w:r>
        <w:rPr>
          <w:spacing w:val="-10"/>
        </w:rPr>
        <w:t xml:space="preserve"> </w:t>
      </w:r>
      <w:r>
        <w:t>systems’</w:t>
      </w:r>
      <w:r>
        <w:rPr>
          <w:spacing w:val="-10"/>
        </w:rPr>
        <w:t xml:space="preserve"> </w:t>
      </w:r>
      <w:r>
        <w:rPr>
          <w:spacing w:val="-1"/>
        </w:rPr>
        <w:t>warning</w:t>
      </w:r>
      <w:r>
        <w:rPr>
          <w:spacing w:val="-10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systems;</w:t>
      </w:r>
      <w:r>
        <w:rPr>
          <w:spacing w:val="-10"/>
        </w:rPr>
        <w:t xml:space="preserve"> </w:t>
      </w:r>
      <w:r>
        <w:t>safety</w:t>
      </w:r>
      <w:r>
        <w:rPr>
          <w:spacing w:val="-10"/>
        </w:rPr>
        <w:t xml:space="preserve"> </w:t>
      </w:r>
      <w:r>
        <w:t>monitoring</w:t>
      </w:r>
      <w:r>
        <w:rPr>
          <w:spacing w:val="26"/>
          <w:w w:val="99"/>
        </w:rPr>
        <w:t xml:space="preserve"> </w:t>
      </w:r>
      <w:r>
        <w:t>systems’</w:t>
      </w:r>
      <w:r>
        <w:rPr>
          <w:spacing w:val="-9"/>
        </w:rPr>
        <w:t xml:space="preserve"> </w:t>
      </w:r>
      <w:r>
        <w:t>controlled</w:t>
      </w:r>
      <w:r>
        <w:rPr>
          <w:spacing w:val="-8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zones;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used.</w:t>
      </w:r>
    </w:p>
    <w:p w:rsidR="00736333" w:rsidRDefault="00736333" w:rsidP="00D6514C">
      <w:pPr>
        <w:pStyle w:val="BodyText"/>
        <w:numPr>
          <w:ilvl w:val="0"/>
          <w:numId w:val="57"/>
        </w:numPr>
        <w:tabs>
          <w:tab w:val="left" w:pos="911"/>
        </w:tabs>
        <w:kinsoku w:val="0"/>
        <w:overflowPunct w:val="0"/>
        <w:spacing w:before="182"/>
        <w:ind w:right="433" w:hanging="360"/>
      </w:pPr>
      <w:r>
        <w:t>the</w:t>
      </w:r>
      <w:r>
        <w:rPr>
          <w:spacing w:val="-6"/>
        </w:rPr>
        <w:t xml:space="preserve"> </w:t>
      </w:r>
      <w:r>
        <w:t>role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Safety</w:t>
      </w:r>
      <w:r>
        <w:rPr>
          <w:spacing w:val="-5"/>
        </w:rPr>
        <w:t xml:space="preserve"> </w:t>
      </w:r>
      <w:r>
        <w:t>Monitor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5"/>
        </w:rPr>
        <w:t xml:space="preserve"> </w:t>
      </w:r>
      <w:r>
        <w:t>a</w:t>
      </w:r>
      <w:r>
        <w:rPr>
          <w:spacing w:val="28"/>
          <w:w w:val="99"/>
        </w:rPr>
        <w:t xml:space="preserve"> </w:t>
      </w:r>
      <w:r>
        <w:t>safety</w:t>
      </w:r>
      <w:r>
        <w:rPr>
          <w:spacing w:val="-10"/>
        </w:rPr>
        <w:t xml:space="preserve"> </w:t>
      </w:r>
      <w:r>
        <w:t>monitoring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used.</w:t>
      </w:r>
    </w:p>
    <w:p w:rsidR="00736333" w:rsidRDefault="00736333" w:rsidP="00D6514C">
      <w:pPr>
        <w:pStyle w:val="BodyText"/>
        <w:numPr>
          <w:ilvl w:val="0"/>
          <w:numId w:val="57"/>
        </w:numPr>
        <w:tabs>
          <w:tab w:val="left" w:pos="911"/>
        </w:tabs>
        <w:kinsoku w:val="0"/>
        <w:overflowPunct w:val="0"/>
        <w:spacing w:before="182"/>
        <w:ind w:right="1024" w:hanging="360"/>
      </w:pPr>
      <w:r>
        <w:t>the</w:t>
      </w:r>
      <w:r>
        <w:rPr>
          <w:spacing w:val="-8"/>
        </w:rPr>
        <w:t xml:space="preserve"> </w:t>
      </w:r>
      <w:r>
        <w:t>limitations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mechanical</w:t>
      </w:r>
      <w:r>
        <w:rPr>
          <w:spacing w:val="-7"/>
        </w:rPr>
        <w:t xml:space="preserve"> </w:t>
      </w:r>
      <w:r>
        <w:t>equipment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w w:val="99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roofing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rPr>
          <w:spacing w:val="-1"/>
        </w:rPr>
        <w:t>low-sloped</w:t>
      </w:r>
      <w:r>
        <w:rPr>
          <w:spacing w:val="-9"/>
        </w:rPr>
        <w:t xml:space="preserve"> </w:t>
      </w:r>
      <w:r>
        <w:t>roofs.</w:t>
      </w:r>
    </w:p>
    <w:p w:rsidR="00736333" w:rsidRDefault="00736333" w:rsidP="00D6514C">
      <w:pPr>
        <w:pStyle w:val="BodyText"/>
        <w:numPr>
          <w:ilvl w:val="0"/>
          <w:numId w:val="57"/>
        </w:numPr>
        <w:tabs>
          <w:tab w:val="left" w:pos="911"/>
        </w:tabs>
        <w:kinsoku w:val="0"/>
        <w:overflowPunct w:val="0"/>
        <w:spacing w:before="182"/>
        <w:ind w:right="491" w:hanging="360"/>
      </w:pPr>
      <w:r>
        <w:t>the</w:t>
      </w:r>
      <w:r>
        <w:rPr>
          <w:spacing w:val="-9"/>
        </w:rPr>
        <w:t xml:space="preserve"> </w:t>
      </w:r>
      <w:r>
        <w:t>correct</w:t>
      </w:r>
      <w:r>
        <w:rPr>
          <w:spacing w:val="-8"/>
        </w:rPr>
        <w:t xml:space="preserve"> </w:t>
      </w:r>
      <w:r>
        <w:t>procedures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handling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storage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equipment</w:t>
      </w:r>
      <w:r>
        <w:rPr>
          <w:spacing w:val="-8"/>
        </w:rPr>
        <w:t xml:space="preserve"> </w:t>
      </w:r>
      <w:r>
        <w:t>and</w:t>
      </w:r>
      <w:r>
        <w:rPr>
          <w:w w:val="99"/>
        </w:rPr>
        <w:t xml:space="preserve"> </w:t>
      </w:r>
      <w:r>
        <w:t>materials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erection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overhead</w:t>
      </w:r>
      <w:r>
        <w:rPr>
          <w:spacing w:val="-9"/>
        </w:rPr>
        <w:t xml:space="preserve"> </w:t>
      </w:r>
      <w:r>
        <w:t>protection.</w:t>
      </w:r>
    </w:p>
    <w:p w:rsidR="00736333" w:rsidRDefault="00736333" w:rsidP="00D6514C">
      <w:pPr>
        <w:pStyle w:val="BodyText"/>
        <w:numPr>
          <w:ilvl w:val="0"/>
          <w:numId w:val="57"/>
        </w:numPr>
        <w:tabs>
          <w:tab w:val="left" w:pos="911"/>
        </w:tabs>
        <w:kinsoku w:val="0"/>
        <w:overflowPunct w:val="0"/>
        <w:spacing w:before="182"/>
        <w:ind w:hanging="360"/>
      </w:pPr>
      <w:r>
        <w:t>the</w:t>
      </w:r>
      <w:r>
        <w:rPr>
          <w:spacing w:val="-8"/>
        </w:rPr>
        <w:t xml:space="preserve"> </w:t>
      </w:r>
      <w:r>
        <w:t>role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plans.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Training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conducted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competent</w:t>
      </w:r>
      <w:r>
        <w:rPr>
          <w:spacing w:val="-8"/>
        </w:rPr>
        <w:t xml:space="preserve"> </w:t>
      </w:r>
      <w:r>
        <w:t>person(s)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listed</w:t>
      </w:r>
      <w:r>
        <w:rPr>
          <w:spacing w:val="20"/>
          <w:w w:val="99"/>
        </w:rPr>
        <w:t xml:space="preserve"> </w:t>
      </w:r>
      <w:r>
        <w:t>items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resource</w:t>
      </w:r>
      <w:r>
        <w:rPr>
          <w:spacing w:val="-11"/>
        </w:rPr>
        <w:t xml:space="preserve"> </w:t>
      </w:r>
      <w:r>
        <w:t>materials:</w:t>
      </w:r>
    </w:p>
    <w:p w:rsidR="00736333" w:rsidRDefault="00736333" w:rsidP="00D6514C">
      <w:pPr>
        <w:pStyle w:val="BodyText"/>
        <w:numPr>
          <w:ilvl w:val="0"/>
          <w:numId w:val="56"/>
        </w:numPr>
        <w:tabs>
          <w:tab w:val="left" w:pos="910"/>
        </w:tabs>
        <w:kinsoku w:val="0"/>
        <w:overflowPunct w:val="0"/>
        <w:spacing w:before="182"/>
      </w:pPr>
      <w:r>
        <w:t>this</w:t>
      </w:r>
      <w:r>
        <w:rPr>
          <w:spacing w:val="-11"/>
        </w:rPr>
        <w:t xml:space="preserve"> </w:t>
      </w:r>
      <w:r>
        <w:rPr>
          <w:spacing w:val="-1"/>
        </w:rPr>
        <w:t>Fall</w:t>
      </w:r>
      <w:r>
        <w:rPr>
          <w:spacing w:val="-11"/>
        </w:rPr>
        <w:t xml:space="preserve"> </w:t>
      </w:r>
      <w:r>
        <w:rPr>
          <w:spacing w:val="-1"/>
        </w:rPr>
        <w:t>Protection</w:t>
      </w:r>
      <w:r>
        <w:rPr>
          <w:spacing w:val="-11"/>
        </w:rPr>
        <w:t xml:space="preserve"> </w:t>
      </w:r>
      <w:r>
        <w:rPr>
          <w:spacing w:val="-1"/>
        </w:rPr>
        <w:t>Program.</w:t>
      </w:r>
    </w:p>
    <w:p w:rsidR="00736333" w:rsidRDefault="00736333" w:rsidP="00D6514C">
      <w:pPr>
        <w:pStyle w:val="BodyText"/>
        <w:numPr>
          <w:ilvl w:val="0"/>
          <w:numId w:val="56"/>
        </w:numPr>
        <w:tabs>
          <w:tab w:val="left" w:pos="910"/>
        </w:tabs>
        <w:kinsoku w:val="0"/>
        <w:overflowPunct w:val="0"/>
        <w:spacing w:before="182"/>
        <w:ind w:right="199"/>
      </w:pPr>
      <w:r>
        <w:t>the</w:t>
      </w:r>
      <w:r>
        <w:rPr>
          <w:spacing w:val="-10"/>
        </w:rPr>
        <w:t xml:space="preserve"> </w:t>
      </w:r>
      <w:r>
        <w:t>manufacturer’s</w:t>
      </w:r>
      <w:r>
        <w:rPr>
          <w:spacing w:val="-10"/>
        </w:rPr>
        <w:t xml:space="preserve"> </w:t>
      </w:r>
      <w:r>
        <w:t>instruction</w:t>
      </w:r>
      <w:r>
        <w:rPr>
          <w:spacing w:val="-10"/>
        </w:rPr>
        <w:t xml:space="preserve"> </w:t>
      </w:r>
      <w:r>
        <w:t>manuals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come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t>fall</w:t>
      </w:r>
      <w:r>
        <w:rPr>
          <w:spacing w:val="-10"/>
        </w:rPr>
        <w:t xml:space="preserve"> </w:t>
      </w:r>
      <w:r>
        <w:t>protection</w:t>
      </w:r>
      <w:r>
        <w:rPr>
          <w:spacing w:val="23"/>
          <w:w w:val="99"/>
        </w:rPr>
        <w:t xml:space="preserve"> </w:t>
      </w:r>
      <w:r>
        <w:t>equipment.</w:t>
      </w:r>
    </w:p>
    <w:p w:rsidR="00736333" w:rsidRDefault="00736333" w:rsidP="00D6514C">
      <w:pPr>
        <w:pStyle w:val="BodyText"/>
        <w:numPr>
          <w:ilvl w:val="0"/>
          <w:numId w:val="56"/>
        </w:numPr>
        <w:tabs>
          <w:tab w:val="left" w:pos="910"/>
        </w:tabs>
        <w:kinsoku w:val="0"/>
        <w:overflowPunct w:val="0"/>
        <w:spacing w:before="182"/>
        <w:ind w:right="1417"/>
      </w:pPr>
      <w:r>
        <w:rPr>
          <w:spacing w:val="-1"/>
        </w:rPr>
        <w:t>OSHA</w:t>
      </w:r>
      <w:r>
        <w:rPr>
          <w:spacing w:val="-11"/>
        </w:rPr>
        <w:t xml:space="preserve"> </w:t>
      </w:r>
      <w:r>
        <w:t>standards</w:t>
      </w:r>
      <w:r>
        <w:rPr>
          <w:spacing w:val="-9"/>
        </w:rPr>
        <w:t xml:space="preserve"> </w:t>
      </w:r>
      <w:r>
        <w:t>pertaining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fall</w:t>
      </w:r>
      <w:r>
        <w:rPr>
          <w:spacing w:val="-9"/>
        </w:rPr>
        <w:t xml:space="preserve"> </w:t>
      </w:r>
      <w:r>
        <w:t>protection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t>include</w:t>
      </w:r>
      <w:r>
        <w:rPr>
          <w:spacing w:val="25"/>
          <w:w w:val="99"/>
        </w:rPr>
        <w:t xml:space="preserve"> </w:t>
      </w:r>
      <w:r>
        <w:t>29</w:t>
      </w:r>
      <w:r>
        <w:rPr>
          <w:spacing w:val="-8"/>
        </w:rPr>
        <w:t xml:space="preserve"> </w:t>
      </w:r>
      <w:r>
        <w:rPr>
          <w:spacing w:val="-1"/>
        </w:rPr>
        <w:t>CFR</w:t>
      </w:r>
      <w:r>
        <w:rPr>
          <w:spacing w:val="-8"/>
        </w:rPr>
        <w:t xml:space="preserve"> </w:t>
      </w:r>
      <w:r>
        <w:t>1926.500,</w:t>
      </w:r>
      <w:r>
        <w:rPr>
          <w:spacing w:val="-7"/>
        </w:rPr>
        <w:t xml:space="preserve"> </w:t>
      </w:r>
      <w:r>
        <w:t>501,</w:t>
      </w:r>
      <w:r>
        <w:rPr>
          <w:spacing w:val="-7"/>
        </w:rPr>
        <w:t xml:space="preserve"> </w:t>
      </w:r>
      <w:r>
        <w:t>502,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503.</w:t>
      </w:r>
    </w:p>
    <w:p w:rsidR="00736333" w:rsidRDefault="00736333" w:rsidP="00D6514C">
      <w:pPr>
        <w:pStyle w:val="BodyText"/>
        <w:numPr>
          <w:ilvl w:val="0"/>
          <w:numId w:val="56"/>
        </w:numPr>
        <w:tabs>
          <w:tab w:val="left" w:pos="910"/>
        </w:tabs>
        <w:kinsoku w:val="0"/>
        <w:overflowPunct w:val="0"/>
        <w:spacing w:before="182"/>
      </w:pPr>
      <w:r>
        <w:t>the</w:t>
      </w:r>
      <w:r>
        <w:rPr>
          <w:spacing w:val="-13"/>
        </w:rPr>
        <w:t xml:space="preserve"> </w:t>
      </w:r>
      <w:r>
        <w:t>competent</w:t>
      </w:r>
      <w:r>
        <w:rPr>
          <w:spacing w:val="-12"/>
        </w:rPr>
        <w:t xml:space="preserve"> </w:t>
      </w:r>
      <w:r>
        <w:t>person’s</w:t>
      </w:r>
      <w:r>
        <w:rPr>
          <w:spacing w:val="-12"/>
        </w:rPr>
        <w:t xml:space="preserve"> </w:t>
      </w:r>
      <w:r>
        <w:rPr>
          <w:spacing w:val="-1"/>
        </w:rPr>
        <w:t>work</w:t>
      </w:r>
      <w:r>
        <w:rPr>
          <w:spacing w:val="-13"/>
        </w:rPr>
        <w:t xml:space="preserve"> </w:t>
      </w:r>
      <w:r>
        <w:t>experiences.</w:t>
      </w:r>
    </w:p>
    <w:p w:rsidR="00736333" w:rsidRDefault="00736333" w:rsidP="00D6514C">
      <w:pPr>
        <w:pStyle w:val="BodyText"/>
        <w:numPr>
          <w:ilvl w:val="0"/>
          <w:numId w:val="56"/>
        </w:numPr>
        <w:tabs>
          <w:tab w:val="left" w:pos="910"/>
        </w:tabs>
        <w:kinsoku w:val="0"/>
        <w:overflowPunct w:val="0"/>
        <w:spacing w:before="182"/>
        <w:sectPr w:rsidR="00736333">
          <w:pgSz w:w="12240" w:h="15840"/>
          <w:pgMar w:top="540" w:right="1340" w:bottom="980" w:left="1340" w:header="0" w:footer="79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120"/>
      </w:pPr>
      <w:r>
        <w:rPr>
          <w:spacing w:val="-1"/>
        </w:rPr>
        <w:lastRenderedPageBreak/>
        <w:t>Should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competent</w:t>
      </w:r>
      <w:r>
        <w:rPr>
          <w:spacing w:val="-9"/>
        </w:rPr>
        <w:t xml:space="preserve"> </w:t>
      </w:r>
      <w:r>
        <w:t>person,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supervisor,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Program</w:t>
      </w:r>
      <w:r>
        <w:rPr>
          <w:spacing w:val="-9"/>
        </w:rPr>
        <w:t xml:space="preserve"> </w:t>
      </w:r>
      <w:r>
        <w:rPr>
          <w:spacing w:val="-1"/>
        </w:rPr>
        <w:t>Administrator</w:t>
      </w:r>
      <w:r>
        <w:rPr>
          <w:spacing w:val="47"/>
          <w:w w:val="99"/>
        </w:rPr>
        <w:t xml:space="preserve"> </w:t>
      </w:r>
      <w:r>
        <w:t>suspect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lacks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skills</w:t>
      </w:r>
      <w:r>
        <w:rPr>
          <w:spacing w:val="-7"/>
        </w:rPr>
        <w:t xml:space="preserve"> </w:t>
      </w:r>
      <w:r>
        <w:t>needed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proper</w:t>
      </w:r>
      <w:r>
        <w:rPr>
          <w:spacing w:val="-7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protection,</w:t>
      </w:r>
      <w:r>
        <w:rPr>
          <w:w w:val="9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retrained.</w:t>
      </w:r>
    </w:p>
    <w:p w:rsidR="00736333" w:rsidRDefault="00736333">
      <w:pPr>
        <w:pStyle w:val="BodyText"/>
        <w:kinsoku w:val="0"/>
        <w:overflowPunct w:val="0"/>
        <w:spacing w:before="182"/>
        <w:ind w:left="120"/>
      </w:pPr>
      <w:r>
        <w:rPr>
          <w:spacing w:val="-1"/>
        </w:rPr>
        <w:t>Changes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workplace,</w:t>
      </w:r>
      <w:r>
        <w:rPr>
          <w:spacing w:val="-8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equipment</w:t>
      </w:r>
      <w:r>
        <w:rPr>
          <w:spacing w:val="30"/>
          <w:w w:val="99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necessitate</w:t>
      </w:r>
      <w:r>
        <w:rPr>
          <w:spacing w:val="-12"/>
        </w:rPr>
        <w:t xml:space="preserve"> </w:t>
      </w:r>
      <w:r>
        <w:t>retraining.</w:t>
      </w:r>
    </w:p>
    <w:p w:rsidR="00736333" w:rsidRDefault="00736333">
      <w:pPr>
        <w:pStyle w:val="BodyText"/>
        <w:kinsoku w:val="0"/>
        <w:overflowPunct w:val="0"/>
        <w:spacing w:before="182"/>
        <w:ind w:left="120"/>
      </w:pPr>
      <w:r>
        <w:rPr>
          <w:spacing w:val="-1"/>
        </w:rPr>
        <w:t>Only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latest</w:t>
      </w:r>
      <w:r>
        <w:rPr>
          <w:spacing w:val="-6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rPr>
          <w:spacing w:val="-1"/>
        </w:rPr>
        <w:t>Certificate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kept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file.</w:t>
      </w:r>
    </w:p>
    <w:p w:rsidR="00736333" w:rsidRDefault="00736333">
      <w:pPr>
        <w:pStyle w:val="Heading8"/>
        <w:kinsoku w:val="0"/>
        <w:overflowPunct w:val="0"/>
        <w:spacing w:before="195"/>
        <w:ind w:left="1645" w:right="1547"/>
        <w:jc w:val="center"/>
        <w:rPr>
          <w:b w:val="0"/>
          <w:bCs w:val="0"/>
        </w:rPr>
      </w:pPr>
      <w:r>
        <w:rPr>
          <w:spacing w:val="-1"/>
        </w:rPr>
        <w:t>FALL</w:t>
      </w:r>
      <w:r>
        <w:rPr>
          <w:spacing w:val="-11"/>
        </w:rPr>
        <w:t xml:space="preserve"> </w:t>
      </w:r>
      <w:r>
        <w:rPr>
          <w:spacing w:val="-1"/>
        </w:rPr>
        <w:t>PROTECTION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JOB</w:t>
      </w:r>
      <w:r>
        <w:rPr>
          <w:spacing w:val="-10"/>
        </w:rPr>
        <w:t xml:space="preserve"> </w:t>
      </w:r>
      <w:r>
        <w:rPr>
          <w:spacing w:val="-1"/>
        </w:rPr>
        <w:t>SITE</w:t>
      </w:r>
    </w:p>
    <w:p w:rsidR="00736333" w:rsidRDefault="00736333">
      <w:pPr>
        <w:pStyle w:val="BodyText"/>
        <w:kinsoku w:val="0"/>
        <w:overflowPunct w:val="0"/>
        <w:spacing w:before="182"/>
        <w:ind w:left="120"/>
      </w:pPr>
      <w:r>
        <w:t>A</w:t>
      </w:r>
      <w:r>
        <w:rPr>
          <w:spacing w:val="-9"/>
        </w:rPr>
        <w:t xml:space="preserve"> </w:t>
      </w:r>
      <w:r>
        <w:t>quick</w:t>
      </w:r>
      <w:r>
        <w:rPr>
          <w:spacing w:val="-7"/>
        </w:rPr>
        <w:t xml:space="preserve"> </w:t>
      </w:r>
      <w:r>
        <w:t>glance</w:t>
      </w:r>
      <w:r>
        <w:rPr>
          <w:spacing w:val="-8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1"/>
        </w:rPr>
        <w:t>Fall</w:t>
      </w:r>
      <w:r>
        <w:rPr>
          <w:spacing w:val="-7"/>
        </w:rPr>
        <w:t xml:space="preserve"> </w:t>
      </w:r>
      <w:r>
        <w:rPr>
          <w:spacing w:val="-1"/>
        </w:rPr>
        <w:t>Protection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7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leave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reader</w:t>
      </w:r>
      <w:r>
        <w:rPr>
          <w:spacing w:val="37"/>
          <w:w w:val="99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impression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requires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inordinate</w:t>
      </w:r>
      <w:r>
        <w:rPr>
          <w:spacing w:val="-8"/>
        </w:rPr>
        <w:t xml:space="preserve"> </w:t>
      </w:r>
      <w:r>
        <w:t>amount</w:t>
      </w:r>
      <w:r>
        <w:rPr>
          <w:spacing w:val="-8"/>
        </w:rPr>
        <w:t xml:space="preserve"> </w:t>
      </w:r>
      <w:r>
        <w:t>of</w:t>
      </w:r>
      <w:r>
        <w:rPr>
          <w:spacing w:val="23"/>
          <w:w w:val="99"/>
        </w:rPr>
        <w:t xml:space="preserve"> </w:t>
      </w:r>
      <w:r>
        <w:t>attention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rPr>
          <w:spacing w:val="-1"/>
        </w:rPr>
        <w:t>which,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practice,</w:t>
      </w:r>
      <w:r>
        <w:rPr>
          <w:spacing w:val="-8"/>
        </w:rPr>
        <w:t xml:space="preserve"> </w:t>
      </w:r>
      <w:r>
        <w:rPr>
          <w:spacing w:val="-1"/>
        </w:rPr>
        <w:t>would</w:t>
      </w:r>
      <w:r>
        <w:rPr>
          <w:spacing w:val="-7"/>
        </w:rPr>
        <w:t xml:space="preserve"> </w:t>
      </w:r>
      <w:r>
        <w:t>render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fall</w:t>
      </w:r>
      <w:r>
        <w:rPr>
          <w:spacing w:val="-8"/>
        </w:rPr>
        <w:t xml:space="preserve"> </w:t>
      </w:r>
      <w:r>
        <w:t>protection</w:t>
      </w:r>
      <w:r>
        <w:rPr>
          <w:spacing w:val="29"/>
          <w:w w:val="99"/>
        </w:rPr>
        <w:t xml:space="preserve"> </w:t>
      </w:r>
      <w:r>
        <w:t>provisions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subpart</w:t>
      </w:r>
      <w:r>
        <w:rPr>
          <w:spacing w:val="-8"/>
        </w:rPr>
        <w:t xml:space="preserve"> </w:t>
      </w:r>
      <w:r>
        <w:t>M,</w:t>
      </w:r>
      <w:r>
        <w:rPr>
          <w:spacing w:val="-7"/>
        </w:rPr>
        <w:t xml:space="preserve"> </w:t>
      </w:r>
      <w:r>
        <w:t>29</w:t>
      </w:r>
      <w:r>
        <w:rPr>
          <w:spacing w:val="-8"/>
        </w:rPr>
        <w:t xml:space="preserve"> </w:t>
      </w:r>
      <w:r>
        <w:rPr>
          <w:spacing w:val="-1"/>
        </w:rPr>
        <w:t>CFR</w:t>
      </w:r>
      <w:r>
        <w:rPr>
          <w:spacing w:val="-8"/>
        </w:rPr>
        <w:t xml:space="preserve"> </w:t>
      </w:r>
      <w:r>
        <w:t>1926</w:t>
      </w:r>
      <w:r>
        <w:rPr>
          <w:spacing w:val="-8"/>
        </w:rPr>
        <w:t xml:space="preserve"> </w:t>
      </w:r>
      <w:r>
        <w:rPr>
          <w:spacing w:val="-1"/>
        </w:rPr>
        <w:t>unworkable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real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situations.</w:t>
      </w:r>
    </w:p>
    <w:p w:rsidR="00736333" w:rsidRDefault="00736333">
      <w:pPr>
        <w:pStyle w:val="BodyText"/>
        <w:kinsoku w:val="0"/>
        <w:overflowPunct w:val="0"/>
        <w:spacing w:before="182"/>
        <w:ind w:left="119" w:right="243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t>opposite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true.</w:t>
      </w:r>
      <w:r>
        <w:rPr>
          <w:spacing w:val="67"/>
        </w:rPr>
        <w:t xml:space="preserve"> </w:t>
      </w:r>
      <w:r>
        <w:rPr>
          <w:spacing w:val="-1"/>
        </w:rPr>
        <w:t>OSHA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gone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great</w:t>
      </w:r>
      <w:r>
        <w:rPr>
          <w:spacing w:val="-6"/>
        </w:rPr>
        <w:t xml:space="preserve"> </w:t>
      </w:r>
      <w:r>
        <w:t>lengths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subpart</w:t>
      </w:r>
      <w:r>
        <w:rPr>
          <w:spacing w:val="-6"/>
        </w:rPr>
        <w:t xml:space="preserve"> </w:t>
      </w:r>
      <w:r>
        <w:t>M</w:t>
      </w:r>
      <w:r>
        <w:rPr>
          <w:spacing w:val="23"/>
          <w:w w:val="99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friendly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incorporating</w:t>
      </w:r>
      <w:r>
        <w:rPr>
          <w:spacing w:val="-10"/>
        </w:rPr>
        <w:t xml:space="preserve"> </w:t>
      </w:r>
      <w:r>
        <w:t>performance-oriented</w:t>
      </w:r>
      <w:r>
        <w:rPr>
          <w:spacing w:val="-11"/>
        </w:rPr>
        <w:t xml:space="preserve"> </w:t>
      </w:r>
      <w:r>
        <w:t>criteria</w:t>
      </w:r>
      <w:r>
        <w:rPr>
          <w:spacing w:val="-11"/>
        </w:rPr>
        <w:t xml:space="preserve"> </w:t>
      </w:r>
      <w:r>
        <w:t>(as</w:t>
      </w:r>
      <w:r>
        <w:rPr>
          <w:spacing w:val="-11"/>
        </w:rPr>
        <w:t xml:space="preserve"> </w:t>
      </w:r>
      <w:r>
        <w:t>opposed</w:t>
      </w:r>
      <w:r>
        <w:rPr>
          <w:spacing w:val="-10"/>
        </w:rPr>
        <w:t xml:space="preserve"> </w:t>
      </w:r>
      <w:r>
        <w:t>to</w:t>
      </w:r>
      <w:r>
        <w:rPr>
          <w:w w:val="99"/>
        </w:rPr>
        <w:t xml:space="preserve"> </w:t>
      </w:r>
      <w:r>
        <w:t>specification-oriented</w:t>
      </w:r>
      <w:r>
        <w:rPr>
          <w:spacing w:val="-11"/>
        </w:rPr>
        <w:t xml:space="preserve"> </w:t>
      </w:r>
      <w:r>
        <w:t>criteria)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standards.</w:t>
      </w:r>
      <w:r>
        <w:rPr>
          <w:spacing w:val="58"/>
        </w:rPr>
        <w:t xml:space="preserve"> </w:t>
      </w:r>
      <w:r>
        <w:rPr>
          <w:spacing w:val="-1"/>
        </w:rPr>
        <w:t>Following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hazard</w:t>
      </w:r>
      <w:r>
        <w:rPr>
          <w:spacing w:val="27"/>
          <w:w w:val="99"/>
        </w:rPr>
        <w:t xml:space="preserve"> </w:t>
      </w:r>
      <w:r>
        <w:t>assessment,</w:t>
      </w:r>
      <w:r>
        <w:rPr>
          <w:spacing w:val="-10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advantageous</w:t>
      </w:r>
      <w:r>
        <w:rPr>
          <w:spacing w:val="-9"/>
        </w:rPr>
        <w:t xml:space="preserve"> </w:t>
      </w:r>
      <w:r>
        <w:t>fall</w:t>
      </w:r>
      <w:r>
        <w:rPr>
          <w:spacing w:val="-9"/>
        </w:rPr>
        <w:t xml:space="preserve"> </w:t>
      </w:r>
      <w:r>
        <w:t>protection</w:t>
      </w:r>
      <w:r>
        <w:rPr>
          <w:spacing w:val="-9"/>
        </w:rPr>
        <w:t xml:space="preserve"> </w:t>
      </w:r>
      <w:r>
        <w:t>system</w:t>
      </w:r>
      <w:r>
        <w:rPr>
          <w:spacing w:val="24"/>
          <w:w w:val="9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compatible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requirements.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9"/>
      </w:pPr>
      <w:r>
        <w:t>Lastly,</w:t>
      </w:r>
      <w:r>
        <w:rPr>
          <w:spacing w:val="-8"/>
        </w:rPr>
        <w:t xml:space="preserve"> </w:t>
      </w:r>
      <w:r>
        <w:rPr>
          <w:spacing w:val="-1"/>
        </w:rPr>
        <w:t>while</w:t>
      </w:r>
      <w:r>
        <w:rPr>
          <w:spacing w:val="-8"/>
        </w:rPr>
        <w:t xml:space="preserve"> </w:t>
      </w:r>
      <w:r>
        <w:t>time,</w:t>
      </w:r>
      <w:r>
        <w:rPr>
          <w:spacing w:val="-8"/>
        </w:rPr>
        <w:t xml:space="preserve"> </w:t>
      </w:r>
      <w:r>
        <w:t>equipment,</w:t>
      </w:r>
      <w:r>
        <w:rPr>
          <w:spacing w:val="-7"/>
        </w:rPr>
        <w:t xml:space="preserve"> </w:t>
      </w:r>
      <w:r>
        <w:t>training,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money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devoted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fall</w:t>
      </w:r>
      <w:r>
        <w:rPr>
          <w:spacing w:val="24"/>
          <w:w w:val="99"/>
        </w:rPr>
        <w:t xml:space="preserve"> </w:t>
      </w:r>
      <w:r>
        <w:t>protection</w:t>
      </w:r>
      <w:r>
        <w:rPr>
          <w:spacing w:val="-11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t>either</w:t>
      </w:r>
      <w:r>
        <w:rPr>
          <w:spacing w:val="-10"/>
        </w:rPr>
        <w:t xml:space="preserve"> </w:t>
      </w:r>
      <w:r>
        <w:t>physically</w:t>
      </w:r>
      <w:r>
        <w:rPr>
          <w:spacing w:val="-10"/>
        </w:rPr>
        <w:t xml:space="preserve"> </w:t>
      </w:r>
      <w:r>
        <w:t>prevent</w:t>
      </w:r>
      <w:r>
        <w:rPr>
          <w:spacing w:val="-10"/>
        </w:rPr>
        <w:t xml:space="preserve"> </w:t>
      </w:r>
      <w:r>
        <w:t>persons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falling</w:t>
      </w:r>
      <w:r>
        <w:rPr>
          <w:spacing w:val="24"/>
          <w:w w:val="9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height,</w:t>
      </w:r>
      <w:r>
        <w:rPr>
          <w:spacing w:val="-7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deceleration</w:t>
      </w:r>
      <w:r>
        <w:rPr>
          <w:spacing w:val="-7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t>fall,</w:t>
      </w:r>
      <w:r>
        <w:rPr>
          <w:spacing w:val="-7"/>
        </w:rPr>
        <w:t xml:space="preserve"> </w:t>
      </w:r>
      <w:r>
        <w:t>prevent</w:t>
      </w:r>
      <w:r>
        <w:rPr>
          <w:w w:val="99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falling</w:t>
      </w:r>
      <w:r>
        <w:rPr>
          <w:spacing w:val="-8"/>
        </w:rPr>
        <w:t xml:space="preserve"> </w:t>
      </w:r>
      <w:r>
        <w:t>onto</w:t>
      </w:r>
      <w:r>
        <w:rPr>
          <w:spacing w:val="-8"/>
        </w:rPr>
        <w:t xml:space="preserve"> </w:t>
      </w:r>
      <w:r>
        <w:t>persons</w:t>
      </w:r>
      <w:r>
        <w:rPr>
          <w:spacing w:val="-8"/>
        </w:rPr>
        <w:t xml:space="preserve"> </w:t>
      </w:r>
      <w:r>
        <w:rPr>
          <w:spacing w:val="-1"/>
        </w:rPr>
        <w:t>below,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warn</w:t>
      </w:r>
      <w:r>
        <w:rPr>
          <w:spacing w:val="-8"/>
        </w:rPr>
        <w:t xml:space="preserve"> </w:t>
      </w:r>
      <w:r>
        <w:t>personnel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restricted</w:t>
      </w:r>
      <w:r>
        <w:rPr>
          <w:spacing w:val="28"/>
          <w:w w:val="99"/>
        </w:rPr>
        <w:t xml:space="preserve"> </w:t>
      </w:r>
      <w:r>
        <w:t>areas,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forget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fall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place.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9"/>
      </w:pPr>
      <w:r>
        <w:rPr>
          <w:spacing w:val="-1"/>
        </w:rPr>
        <w:t>Accidents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likely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occur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-7"/>
        </w:rPr>
        <w:t xml:space="preserve"> </w:t>
      </w:r>
      <w:r>
        <w:t>become</w:t>
      </w:r>
      <w:r>
        <w:rPr>
          <w:spacing w:val="-6"/>
        </w:rPr>
        <w:t xml:space="preserve"> </w:t>
      </w:r>
      <w:r>
        <w:t>“adjusted”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at</w:t>
      </w:r>
      <w:r>
        <w:rPr>
          <w:spacing w:val="31"/>
          <w:w w:val="99"/>
        </w:rPr>
        <w:t xml:space="preserve"> </w:t>
      </w:r>
      <w:r>
        <w:t>height.</w:t>
      </w:r>
      <w:r>
        <w:rPr>
          <w:spacing w:val="64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slips,</w:t>
      </w:r>
      <w:r>
        <w:rPr>
          <w:spacing w:val="-7"/>
        </w:rPr>
        <w:t xml:space="preserve"> </w:t>
      </w:r>
      <w:r>
        <w:t>trips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falls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preventable.</w:t>
      </w:r>
      <w:r>
        <w:rPr>
          <w:spacing w:val="64"/>
        </w:rPr>
        <w:t xml:space="preserve"> </w:t>
      </w:r>
      <w:r>
        <w:rPr>
          <w:spacing w:val="-1"/>
        </w:rPr>
        <w:t>Proper</w:t>
      </w:r>
      <w:r>
        <w:rPr>
          <w:spacing w:val="-7"/>
        </w:rPr>
        <w:t xml:space="preserve"> </w:t>
      </w:r>
      <w:r>
        <w:rPr>
          <w:spacing w:val="-1"/>
        </w:rPr>
        <w:t>footwear,</w:t>
      </w:r>
      <w:r>
        <w:rPr>
          <w:spacing w:val="26"/>
          <w:w w:val="99"/>
        </w:rPr>
        <w:t xml:space="preserve"> </w:t>
      </w:r>
      <w:r>
        <w:rPr>
          <w:spacing w:val="-1"/>
        </w:rPr>
        <w:t>wearing</w:t>
      </w:r>
      <w:r>
        <w:rPr>
          <w:spacing w:val="-7"/>
        </w:rPr>
        <w:t xml:space="preserve"> </w:t>
      </w:r>
      <w:r>
        <w:t>hard</w:t>
      </w:r>
      <w:r>
        <w:rPr>
          <w:spacing w:val="-7"/>
        </w:rPr>
        <w:t xml:space="preserve"> </w:t>
      </w:r>
      <w:r>
        <w:t>hats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possibility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falling</w:t>
      </w:r>
      <w:r>
        <w:rPr>
          <w:spacing w:val="-7"/>
        </w:rPr>
        <w:t xml:space="preserve"> </w:t>
      </w:r>
      <w:r>
        <w:t>objects,</w:t>
      </w:r>
      <w:r>
        <w:rPr>
          <w:spacing w:val="-7"/>
        </w:rPr>
        <w:t xml:space="preserve"> </w:t>
      </w:r>
      <w:r>
        <w:t>cleaning</w:t>
      </w:r>
      <w:r>
        <w:rPr>
          <w:spacing w:val="-7"/>
        </w:rPr>
        <w:t xml:space="preserve"> </w:t>
      </w:r>
      <w:r>
        <w:t>up</w:t>
      </w:r>
      <w:r>
        <w:rPr>
          <w:spacing w:val="29"/>
          <w:w w:val="9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debris,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paying</w:t>
      </w:r>
      <w:r>
        <w:rPr>
          <w:spacing w:val="-6"/>
        </w:rPr>
        <w:t xml:space="preserve"> </w:t>
      </w:r>
      <w:r>
        <w:t>attention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footing,</w:t>
      </w:r>
      <w:r>
        <w:rPr>
          <w:spacing w:val="-6"/>
        </w:rPr>
        <w:t xml:space="preserve"> </w:t>
      </w:r>
      <w:r>
        <w:t>hand</w:t>
      </w:r>
      <w:r>
        <w:rPr>
          <w:spacing w:val="-7"/>
        </w:rPr>
        <w:t xml:space="preserve"> </w:t>
      </w:r>
      <w:r>
        <w:t>holds,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edges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as</w:t>
      </w:r>
      <w:r>
        <w:rPr>
          <w:w w:val="99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fall</w:t>
      </w:r>
      <w:r>
        <w:rPr>
          <w:spacing w:val="-10"/>
        </w:rPr>
        <w:t xml:space="preserve"> </w:t>
      </w:r>
      <w:r>
        <w:t>protection</w:t>
      </w:r>
      <w:r>
        <w:rPr>
          <w:spacing w:val="-10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themselves.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5"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59"/>
        <w:ind w:left="112" w:right="33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pacing w:val="-1"/>
          <w:sz w:val="32"/>
          <w:szCs w:val="32"/>
        </w:rPr>
        <w:t>FORKLIFTS</w:t>
      </w:r>
    </w:p>
    <w:p w:rsidR="00736333" w:rsidRDefault="00736333">
      <w:pPr>
        <w:kinsoku w:val="0"/>
        <w:overflowPunct w:val="0"/>
        <w:spacing w:before="59"/>
        <w:ind w:left="112" w:right="33"/>
        <w:jc w:val="center"/>
        <w:rPr>
          <w:rFonts w:ascii="Arial" w:hAnsi="Arial" w:cs="Arial"/>
          <w:sz w:val="32"/>
          <w:szCs w:val="32"/>
        </w:rPr>
        <w:sectPr w:rsidR="00736333">
          <w:footerReference w:type="default" r:id="rId77"/>
          <w:pgSz w:w="12240" w:h="15840"/>
          <w:pgMar w:top="1500" w:right="1420" w:bottom="980" w:left="1340" w:header="0" w:footer="794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37"/>
        <w:ind w:right="234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108"/>
        <w:ind w:left="120" w:right="234"/>
        <w:rPr>
          <w:rFonts w:ascii="Arial" w:hAnsi="Arial" w:cs="Arial"/>
          <w:sz w:val="28"/>
          <w:szCs w:val="28"/>
        </w:rPr>
      </w:pPr>
      <w:bookmarkStart w:id="59" w:name="bookmark73"/>
      <w:bookmarkEnd w:id="59"/>
      <w:r>
        <w:rPr>
          <w:rFonts w:ascii="Arial" w:hAnsi="Arial" w:cs="Arial"/>
          <w:b/>
          <w:bCs/>
          <w:spacing w:val="-1"/>
          <w:sz w:val="28"/>
          <w:szCs w:val="28"/>
        </w:rPr>
        <w:t>Forklifts</w:t>
      </w:r>
    </w:p>
    <w:p w:rsidR="00736333" w:rsidRDefault="00736333">
      <w:pPr>
        <w:kinsoku w:val="0"/>
        <w:overflowPunct w:val="0"/>
        <w:spacing w:before="143"/>
        <w:ind w:left="120" w:right="23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29</w:t>
      </w:r>
      <w:r>
        <w:rPr>
          <w:rFonts w:ascii="Arial" w:hAnsi="Arial" w:cs="Arial"/>
          <w:b/>
          <w:bCs/>
          <w:spacing w:val="-9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CFR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1910.178,</w:t>
      </w:r>
      <w:r>
        <w:rPr>
          <w:rFonts w:ascii="Arial" w:hAnsi="Arial" w:cs="Arial"/>
          <w:b/>
          <w:bCs/>
          <w:spacing w:val="-8"/>
          <w:sz w:val="22"/>
          <w:szCs w:val="22"/>
        </w:rPr>
        <w:t xml:space="preserve"> </w:t>
      </w:r>
      <w:hyperlink r:id="rId78" w:history="1"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Powered</w:t>
        </w:r>
        <w:r>
          <w:rPr>
            <w:rFonts w:ascii="Arial" w:hAnsi="Arial" w:cs="Arial"/>
            <w:b/>
            <w:bCs/>
            <w:i/>
            <w:iCs/>
            <w:spacing w:val="-10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Industrial</w:t>
        </w:r>
        <w:r>
          <w:rPr>
            <w:rFonts w:ascii="Arial" w:hAnsi="Arial" w:cs="Arial"/>
            <w:b/>
            <w:bCs/>
            <w:i/>
            <w:iCs/>
            <w:spacing w:val="-9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Trucks</w:t>
        </w:r>
      </w:hyperlink>
    </w:p>
    <w:p w:rsidR="00736333" w:rsidRDefault="00736333">
      <w:pPr>
        <w:kinsoku w:val="0"/>
        <w:overflowPunct w:val="0"/>
        <w:spacing w:before="18" w:line="200" w:lineRule="exact"/>
        <w:rPr>
          <w:sz w:val="20"/>
          <w:szCs w:val="20"/>
        </w:rPr>
      </w:pPr>
    </w:p>
    <w:p w:rsidR="00736333" w:rsidRDefault="00736333">
      <w:pPr>
        <w:pStyle w:val="Heading8"/>
        <w:kinsoku w:val="0"/>
        <w:overflowPunct w:val="0"/>
        <w:spacing w:before="64" w:line="313" w:lineRule="auto"/>
        <w:ind w:left="4028" w:right="4009"/>
        <w:jc w:val="center"/>
        <w:rPr>
          <w:b w:val="0"/>
          <w:bCs w:val="0"/>
        </w:rPr>
      </w:pPr>
      <w:r>
        <w:rPr>
          <w:spacing w:val="-1"/>
          <w:w w:val="95"/>
        </w:rPr>
        <w:t>FORKLIFTS</w:t>
      </w:r>
      <w:r>
        <w:rPr>
          <w:spacing w:val="23"/>
          <w:w w:val="99"/>
        </w:rPr>
        <w:t xml:space="preserve"> </w:t>
      </w:r>
      <w:r>
        <w:rPr>
          <w:spacing w:val="-1"/>
        </w:rPr>
        <w:t>OVERVIEW</w:t>
      </w:r>
    </w:p>
    <w:p w:rsidR="00736333" w:rsidRDefault="00736333">
      <w:pPr>
        <w:pStyle w:val="BodyText"/>
        <w:kinsoku w:val="0"/>
        <w:overflowPunct w:val="0"/>
        <w:spacing w:before="40"/>
        <w:ind w:left="120" w:right="318"/>
      </w:pPr>
      <w:r>
        <w:rPr>
          <w:spacing w:val="-1"/>
        </w:rPr>
        <w:t>This</w:t>
      </w:r>
      <w:r>
        <w:rPr>
          <w:spacing w:val="-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operators</w:t>
      </w:r>
      <w:r>
        <w:rPr>
          <w:spacing w:val="-8"/>
        </w:rPr>
        <w:t xml:space="preserve"> </w:t>
      </w:r>
      <w:r>
        <w:rPr>
          <w:spacing w:val="-1"/>
        </w:rPr>
        <w:t>aware</w:t>
      </w:r>
      <w:r>
        <w:rPr>
          <w:spacing w:val="-7"/>
        </w:rPr>
        <w:t xml:space="preserve"> </w:t>
      </w:r>
      <w:r>
        <w:t>of</w:t>
      </w:r>
      <w:r>
        <w:rPr>
          <w:spacing w:val="27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hazards</w:t>
      </w:r>
      <w:r>
        <w:rPr>
          <w:spacing w:val="-7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motorized</w:t>
      </w:r>
      <w:r>
        <w:rPr>
          <w:spacing w:val="-7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26"/>
          <w:w w:val="99"/>
        </w:rPr>
        <w:t xml:space="preserve"> </w:t>
      </w:r>
      <w:r>
        <w:t>guidance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safe</w:t>
      </w:r>
      <w:r>
        <w:rPr>
          <w:spacing w:val="-10"/>
        </w:rPr>
        <w:t xml:space="preserve"> </w:t>
      </w:r>
      <w:r>
        <w:t>truck</w:t>
      </w:r>
      <w:r>
        <w:rPr>
          <w:spacing w:val="-10"/>
        </w:rPr>
        <w:t xml:space="preserve"> </w:t>
      </w:r>
      <w:r>
        <w:t>operations.</w:t>
      </w:r>
    </w:p>
    <w:p w:rsidR="00736333" w:rsidRDefault="00736333">
      <w:pPr>
        <w:pStyle w:val="BodyText"/>
        <w:kinsoku w:val="0"/>
        <w:overflowPunct w:val="0"/>
        <w:ind w:left="120" w:right="169"/>
      </w:pPr>
      <w:r>
        <w:rPr>
          <w:spacing w:val="-1"/>
        </w:rPr>
        <w:t>Persons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authorized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operate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forklifts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have</w:t>
      </w:r>
      <w:r>
        <w:rPr>
          <w:spacing w:val="29"/>
          <w:w w:val="99"/>
        </w:rPr>
        <w:t xml:space="preserve"> </w:t>
      </w:r>
      <w:r>
        <w:t>successfully</w:t>
      </w:r>
      <w:r>
        <w:rPr>
          <w:spacing w:val="-12"/>
        </w:rPr>
        <w:t xml:space="preserve"> </w:t>
      </w:r>
      <w:r>
        <w:t>demonstrated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understanding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proper</w:t>
      </w:r>
      <w:r>
        <w:rPr>
          <w:spacing w:val="-12"/>
        </w:rPr>
        <w:t xml:space="preserve"> </w:t>
      </w:r>
      <w:r>
        <w:t>procedures</w:t>
      </w:r>
      <w:r>
        <w:rPr>
          <w:spacing w:val="-12"/>
        </w:rPr>
        <w:t xml:space="preserve"> </w:t>
      </w:r>
      <w:r>
        <w:t>for</w:t>
      </w:r>
      <w:r>
        <w:rPr>
          <w:w w:val="99"/>
        </w:rPr>
        <w:t xml:space="preserve"> </w:t>
      </w:r>
      <w:r>
        <w:t>truck</w:t>
      </w:r>
      <w:r>
        <w:rPr>
          <w:spacing w:val="-11"/>
        </w:rPr>
        <w:t xml:space="preserve"> </w:t>
      </w:r>
      <w:r>
        <w:t>inspection,</w:t>
      </w:r>
      <w:r>
        <w:rPr>
          <w:spacing w:val="-11"/>
        </w:rPr>
        <w:t xml:space="preserve"> </w:t>
      </w:r>
      <w:r>
        <w:t>use,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refueling/recharging.</w:t>
      </w:r>
      <w:r>
        <w:rPr>
          <w:spacing w:val="56"/>
        </w:rPr>
        <w:t xml:space="preserve"> </w:t>
      </w:r>
      <w:r>
        <w:rPr>
          <w:spacing w:val="-1"/>
        </w:rPr>
        <w:t>Operators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demonstrate</w:t>
      </w:r>
      <w:r>
        <w:rPr>
          <w:spacing w:val="22"/>
          <w:w w:val="9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truck</w:t>
      </w:r>
      <w:r>
        <w:rPr>
          <w:spacing w:val="-8"/>
        </w:rPr>
        <w:t xml:space="preserve"> </w:t>
      </w:r>
      <w:r>
        <w:rPr>
          <w:spacing w:val="-1"/>
        </w:rPr>
        <w:t>knowledge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abilities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passing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written</w:t>
      </w:r>
      <w:r>
        <w:rPr>
          <w:spacing w:val="-8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performing</w:t>
      </w:r>
      <w:r>
        <w:rPr>
          <w:spacing w:val="28"/>
          <w:w w:val="99"/>
        </w:rPr>
        <w:t xml:space="preserve"> </w:t>
      </w:r>
      <w:r>
        <w:t>designated</w:t>
      </w:r>
      <w:r>
        <w:rPr>
          <w:spacing w:val="-8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maneuvers.</w:t>
      </w:r>
      <w:r>
        <w:rPr>
          <w:spacing w:val="63"/>
        </w:rPr>
        <w:t xml:space="preserve"> </w:t>
      </w:r>
      <w:r>
        <w:rPr>
          <w:spacing w:val="-1"/>
        </w:rPr>
        <w:t>All</w:t>
      </w:r>
      <w:r>
        <w:rPr>
          <w:spacing w:val="-8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operators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evaluated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rPr>
          <w:spacing w:val="-1"/>
        </w:rPr>
        <w:t>Forklift</w:t>
      </w:r>
      <w:r>
        <w:rPr>
          <w:spacing w:val="-11"/>
        </w:rPr>
        <w:t xml:space="preserve"> </w:t>
      </w:r>
      <w:r>
        <w:rPr>
          <w:spacing w:val="-1"/>
        </w:rPr>
        <w:t>Program</w:t>
      </w:r>
      <w:r>
        <w:rPr>
          <w:spacing w:val="-11"/>
        </w:rPr>
        <w:t xml:space="preserve"> </w:t>
      </w:r>
      <w:r>
        <w:rPr>
          <w:spacing w:val="-1"/>
        </w:rPr>
        <w:t>Administrator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designated</w:t>
      </w:r>
      <w:r>
        <w:rPr>
          <w:spacing w:val="-10"/>
        </w:rPr>
        <w:t xml:space="preserve"> </w:t>
      </w:r>
      <w:r>
        <w:t>competent</w:t>
      </w:r>
      <w:r>
        <w:rPr>
          <w:spacing w:val="-11"/>
        </w:rPr>
        <w:t xml:space="preserve"> </w:t>
      </w:r>
      <w:r>
        <w:t>person.</w:t>
      </w:r>
    </w:p>
    <w:p w:rsidR="00736333" w:rsidRDefault="00736333">
      <w:pPr>
        <w:pStyle w:val="BodyText"/>
        <w:kinsoku w:val="0"/>
        <w:overflowPunct w:val="0"/>
        <w:ind w:left="120"/>
      </w:pPr>
      <w:r>
        <w:rPr>
          <w:spacing w:val="-1"/>
        </w:rPr>
        <w:t>Because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rPr>
          <w:spacing w:val="-1"/>
        </w:rPr>
        <w:t>power;</w:t>
      </w:r>
      <w:r>
        <w:rPr>
          <w:spacing w:val="-8"/>
        </w:rPr>
        <w:t xml:space="preserve"> </w:t>
      </w:r>
      <w:r>
        <w:rPr>
          <w:spacing w:val="-1"/>
        </w:rPr>
        <w:t>weight;</w:t>
      </w:r>
      <w:r>
        <w:rPr>
          <w:spacing w:val="-8"/>
        </w:rPr>
        <w:t xml:space="preserve"> </w:t>
      </w:r>
      <w:r>
        <w:t>size;</w:t>
      </w:r>
      <w:r>
        <w:rPr>
          <w:spacing w:val="-8"/>
        </w:rPr>
        <w:t xml:space="preserve"> </w:t>
      </w:r>
      <w:r>
        <w:t>restricted</w:t>
      </w:r>
      <w:r>
        <w:rPr>
          <w:spacing w:val="-8"/>
        </w:rPr>
        <w:t xml:space="preserve"> </w:t>
      </w:r>
      <w:r>
        <w:t>visibility;</w:t>
      </w:r>
      <w:r>
        <w:rPr>
          <w:spacing w:val="-9"/>
        </w:rPr>
        <w:t xml:space="preserve"> </w:t>
      </w:r>
      <w:r>
        <w:t>and,</w:t>
      </w:r>
      <w:r>
        <w:rPr>
          <w:spacing w:val="-8"/>
        </w:rPr>
        <w:t xml:space="preserve"> </w:t>
      </w:r>
      <w:r>
        <w:t>often,</w:t>
      </w:r>
      <w:r>
        <w:rPr>
          <w:spacing w:val="-8"/>
        </w:rPr>
        <w:t xml:space="preserve"> </w:t>
      </w:r>
      <w:r>
        <w:t>high</w:t>
      </w:r>
      <w:r>
        <w:rPr>
          <w:spacing w:val="35"/>
          <w:w w:val="99"/>
        </w:rPr>
        <w:t xml:space="preserve"> </w:t>
      </w:r>
      <w:r>
        <w:t>center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gravity,</w:t>
      </w:r>
      <w:r>
        <w:rPr>
          <w:spacing w:val="-8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industrial</w:t>
      </w:r>
      <w:r>
        <w:rPr>
          <w:spacing w:val="-8"/>
        </w:rPr>
        <w:t xml:space="preserve"> </w:t>
      </w:r>
      <w:r>
        <w:t>trucks</w:t>
      </w:r>
      <w:r>
        <w:rPr>
          <w:spacing w:val="-7"/>
        </w:rPr>
        <w:t xml:space="preserve"> </w:t>
      </w:r>
      <w:r>
        <w:t>takes</w:t>
      </w:r>
      <w:r>
        <w:rPr>
          <w:spacing w:val="-7"/>
        </w:rPr>
        <w:t xml:space="preserve"> </w:t>
      </w:r>
      <w:r>
        <w:t>skill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attention</w:t>
      </w:r>
      <w:r>
        <w:rPr>
          <w:spacing w:val="-7"/>
        </w:rPr>
        <w:t xml:space="preserve"> </w:t>
      </w:r>
      <w:r>
        <w:t>to</w:t>
      </w:r>
      <w:r>
        <w:rPr>
          <w:w w:val="99"/>
        </w:rPr>
        <w:t xml:space="preserve"> </w:t>
      </w:r>
      <w:r>
        <w:t>detail.</w:t>
      </w:r>
      <w:r>
        <w:rPr>
          <w:spacing w:val="66"/>
        </w:rPr>
        <w:t xml:space="preserve"> </w:t>
      </w:r>
      <w:r>
        <w:rPr>
          <w:spacing w:val="-1"/>
        </w:rPr>
        <w:t>One</w:t>
      </w:r>
      <w:r>
        <w:rPr>
          <w:spacing w:val="-6"/>
        </w:rPr>
        <w:t xml:space="preserve"> </w:t>
      </w:r>
      <w:r>
        <w:t>moment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inattention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lead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mishap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instant.</w:t>
      </w:r>
      <w:r>
        <w:rPr>
          <w:spacing w:val="22"/>
          <w:w w:val="99"/>
        </w:rPr>
        <w:t xml:space="preserve"> </w:t>
      </w:r>
      <w:r>
        <w:rPr>
          <w:spacing w:val="-1"/>
        </w:rPr>
        <w:t>Additionally,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presents</w:t>
      </w:r>
      <w:r>
        <w:rPr>
          <w:spacing w:val="-9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hazards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properly</w:t>
      </w:r>
      <w:r>
        <w:rPr>
          <w:spacing w:val="-9"/>
        </w:rPr>
        <w:t xml:space="preserve"> </w:t>
      </w:r>
      <w:r>
        <w:t>secured,</w:t>
      </w:r>
      <w:r>
        <w:rPr>
          <w:spacing w:val="24"/>
          <w:w w:val="99"/>
        </w:rPr>
        <w:t xml:space="preserve"> </w:t>
      </w:r>
      <w:r>
        <w:t>balanced,</w:t>
      </w:r>
      <w:r>
        <w:rPr>
          <w:spacing w:val="-9"/>
        </w:rPr>
        <w:t xml:space="preserve"> </w:t>
      </w:r>
      <w:r>
        <w:t>and/or</w:t>
      </w:r>
      <w:r>
        <w:rPr>
          <w:spacing w:val="-9"/>
        </w:rPr>
        <w:t xml:space="preserve"> </w:t>
      </w:r>
      <w:r>
        <w:t>properly</w:t>
      </w:r>
      <w:r>
        <w:rPr>
          <w:spacing w:val="-9"/>
        </w:rPr>
        <w:t xml:space="preserve"> </w:t>
      </w:r>
      <w:r>
        <w:t>placed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truck.</w:t>
      </w:r>
    </w:p>
    <w:p w:rsidR="00736333" w:rsidRDefault="00736333">
      <w:pPr>
        <w:pStyle w:val="BodyText"/>
        <w:kinsoku w:val="0"/>
        <w:overflowPunct w:val="0"/>
        <w:ind w:left="120" w:right="223"/>
      </w:pPr>
      <w:r>
        <w:t>In</w:t>
      </w:r>
      <w:r>
        <w:rPr>
          <w:spacing w:val="-10"/>
        </w:rPr>
        <w:t xml:space="preserve"> </w:t>
      </w:r>
      <w:r>
        <w:t>accordance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paragraph</w:t>
      </w:r>
      <w:r>
        <w:rPr>
          <w:spacing w:val="-10"/>
        </w:rPr>
        <w:t xml:space="preserve"> </w:t>
      </w:r>
      <w:r>
        <w:t>(b)12,</w:t>
      </w:r>
      <w:r>
        <w:rPr>
          <w:spacing w:val="-9"/>
        </w:rPr>
        <w:t xml:space="preserve"> </w:t>
      </w:r>
      <w:r>
        <w:t>29</w:t>
      </w:r>
      <w:r>
        <w:rPr>
          <w:spacing w:val="-10"/>
        </w:rPr>
        <w:t xml:space="preserve"> </w:t>
      </w:r>
      <w:r>
        <w:rPr>
          <w:spacing w:val="-1"/>
        </w:rPr>
        <w:t>CFR</w:t>
      </w:r>
      <w:r>
        <w:rPr>
          <w:spacing w:val="-10"/>
        </w:rPr>
        <w:t xml:space="preserve"> </w:t>
      </w:r>
      <w:r>
        <w:t>1910.178,</w:t>
      </w:r>
      <w:r>
        <w:rPr>
          <w:spacing w:val="-10"/>
        </w:rPr>
        <w:t xml:space="preserve"> </w:t>
      </w:r>
      <w:r>
        <w:rPr>
          <w:i/>
          <w:iCs/>
          <w:spacing w:val="-1"/>
          <w:u w:val="thick"/>
        </w:rPr>
        <w:t>Powered</w:t>
      </w:r>
      <w:r>
        <w:rPr>
          <w:i/>
          <w:iCs/>
          <w:spacing w:val="-10"/>
          <w:u w:val="thick"/>
        </w:rPr>
        <w:t xml:space="preserve"> </w:t>
      </w:r>
      <w:r>
        <w:rPr>
          <w:i/>
          <w:iCs/>
          <w:u w:val="thick"/>
        </w:rPr>
        <w:t>Industrial</w:t>
      </w:r>
      <w:r>
        <w:rPr>
          <w:i/>
          <w:iCs/>
          <w:spacing w:val="-1"/>
          <w:w w:val="99"/>
          <w:u w:val="thick"/>
        </w:rPr>
        <w:t xml:space="preserve"> </w:t>
      </w:r>
      <w:r>
        <w:rPr>
          <w:i/>
          <w:iCs/>
          <w:spacing w:val="29"/>
          <w:w w:val="99"/>
        </w:rPr>
        <w:t xml:space="preserve"> </w:t>
      </w:r>
      <w:r>
        <w:rPr>
          <w:i/>
          <w:iCs/>
          <w:spacing w:val="-1"/>
          <w:u w:val="thick"/>
        </w:rPr>
        <w:t>Trucks</w:t>
      </w:r>
      <w:r>
        <w:rPr>
          <w:spacing w:val="-1"/>
        </w:rPr>
        <w:t>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Program</w:t>
      </w:r>
      <w:r>
        <w:rPr>
          <w:spacing w:val="-9"/>
        </w:rPr>
        <w:t xml:space="preserve"> </w:t>
      </w:r>
      <w:r>
        <w:rPr>
          <w:spacing w:val="-1"/>
        </w:rPr>
        <w:t>Administrator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competent</w:t>
      </w:r>
      <w:r>
        <w:rPr>
          <w:spacing w:val="-10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27"/>
          <w:w w:val="99"/>
        </w:rPr>
        <w:t xml:space="preserve">  </w:t>
      </w:r>
      <w:r>
        <w:t>determine</w:t>
      </w:r>
      <w:r>
        <w:rPr>
          <w:spacing w:val="-9"/>
        </w:rPr>
        <w:t xml:space="preserve"> </w:t>
      </w:r>
      <w:r>
        <w:rPr>
          <w:spacing w:val="-1"/>
        </w:rPr>
        <w:t>whether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atmosphere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industrial</w:t>
      </w:r>
      <w:r>
        <w:rPr>
          <w:spacing w:val="-9"/>
        </w:rPr>
        <w:t xml:space="preserve"> </w:t>
      </w:r>
      <w:r>
        <w:t>trucks</w:t>
      </w:r>
      <w:r>
        <w:rPr>
          <w:spacing w:val="20"/>
          <w:w w:val="9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operate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hazardous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non-hazardous</w:t>
      </w:r>
      <w:r>
        <w:rPr>
          <w:spacing w:val="-9"/>
        </w:rPr>
        <w:t xml:space="preserve"> </w:t>
      </w:r>
      <w:r>
        <w:t>and,</w:t>
      </w:r>
      <w:r>
        <w:rPr>
          <w:spacing w:val="-8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further</w:t>
      </w:r>
      <w:r>
        <w:rPr>
          <w:spacing w:val="-8"/>
        </w:rPr>
        <w:t xml:space="preserve"> </w:t>
      </w:r>
      <w:r>
        <w:t>assessing</w:t>
      </w:r>
      <w:r>
        <w:rPr>
          <w:spacing w:val="-9"/>
        </w:rPr>
        <w:t xml:space="preserve"> </w:t>
      </w:r>
      <w:r>
        <w:t>our</w:t>
      </w:r>
      <w:r>
        <w:rPr>
          <w:spacing w:val="23"/>
          <w:w w:val="99"/>
        </w:rPr>
        <w:t xml:space="preserve"> </w:t>
      </w:r>
      <w:r>
        <w:t>needs,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determine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trucks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appropriate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allowed</w:t>
      </w:r>
      <w:r>
        <w:rPr>
          <w:spacing w:val="-8"/>
        </w:rPr>
        <w:t xml:space="preserve"> </w:t>
      </w:r>
      <w:r>
        <w:t>for</w:t>
      </w:r>
      <w:r>
        <w:rPr>
          <w:spacing w:val="27"/>
          <w:w w:val="99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specific</w:t>
      </w:r>
      <w:r>
        <w:rPr>
          <w:spacing w:val="-14"/>
        </w:rPr>
        <w:t xml:space="preserve"> </w:t>
      </w:r>
      <w:r>
        <w:t>operations.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unlikely</w:t>
      </w:r>
      <w:r>
        <w:rPr>
          <w:spacing w:val="-8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unsafe</w:t>
      </w:r>
      <w:r>
        <w:rPr>
          <w:spacing w:val="-8"/>
        </w:rPr>
        <w:t xml:space="preserve"> </w:t>
      </w:r>
      <w:r>
        <w:t>industrial</w:t>
      </w:r>
      <w:r>
        <w:rPr>
          <w:spacing w:val="-7"/>
        </w:rPr>
        <w:t xml:space="preserve"> </w:t>
      </w:r>
      <w:r>
        <w:t>motor</w:t>
      </w:r>
      <w:r>
        <w:rPr>
          <w:spacing w:val="-8"/>
        </w:rPr>
        <w:t xml:space="preserve"> </w:t>
      </w:r>
      <w:r>
        <w:t>truck</w:t>
      </w:r>
      <w:r>
        <w:rPr>
          <w:spacing w:val="-8"/>
        </w:rPr>
        <w:t xml:space="preserve"> </w:t>
      </w:r>
      <w:r>
        <w:t>operations</w:t>
      </w:r>
      <w:r>
        <w:rPr>
          <w:spacing w:val="-8"/>
        </w:rPr>
        <w:t xml:space="preserve"> </w:t>
      </w:r>
      <w:r>
        <w:t>are</w:t>
      </w:r>
      <w:r>
        <w:rPr>
          <w:w w:val="99"/>
        </w:rPr>
        <w:t xml:space="preserve"> </w:t>
      </w:r>
      <w:r>
        <w:t>observed,</w:t>
      </w:r>
      <w:r>
        <w:rPr>
          <w:spacing w:val="-9"/>
        </w:rPr>
        <w:t xml:space="preserve"> </w:t>
      </w:r>
      <w:r>
        <w:t>retraining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emphasis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correcting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improper</w:t>
      </w:r>
      <w:r>
        <w:rPr>
          <w:spacing w:val="26"/>
          <w:w w:val="99"/>
        </w:rPr>
        <w:t xml:space="preserve"> </w:t>
      </w:r>
      <w:r>
        <w:t>behavior.</w:t>
      </w:r>
      <w:r>
        <w:rPr>
          <w:spacing w:val="65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t>prevent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possibility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severe</w:t>
      </w:r>
      <w:r>
        <w:rPr>
          <w:spacing w:val="-6"/>
        </w:rPr>
        <w:t xml:space="preserve"> </w:t>
      </w:r>
      <w:r>
        <w:t>injury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operator</w:t>
      </w:r>
      <w:r>
        <w:rPr>
          <w:spacing w:val="-6"/>
        </w:rPr>
        <w:t xml:space="preserve"> </w:t>
      </w:r>
      <w:r>
        <w:t>(or</w:t>
      </w:r>
      <w:r>
        <w:rPr>
          <w:spacing w:val="-6"/>
        </w:rPr>
        <w:t xml:space="preserve"> </w:t>
      </w:r>
      <w:r>
        <w:t>a</w:t>
      </w:r>
      <w:r>
        <w:rPr>
          <w:spacing w:val="21"/>
          <w:w w:val="99"/>
        </w:rPr>
        <w:t xml:space="preserve"> </w:t>
      </w:r>
      <w:r>
        <w:t>bystander),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forklifts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operated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professional</w:t>
      </w:r>
      <w:r>
        <w:rPr>
          <w:spacing w:val="-8"/>
        </w:rPr>
        <w:t xml:space="preserve"> </w:t>
      </w:r>
      <w:r>
        <w:t>manner</w:t>
      </w:r>
      <w:r>
        <w:rPr>
          <w:spacing w:val="-8"/>
        </w:rPr>
        <w:t xml:space="preserve"> </w:t>
      </w:r>
      <w:r>
        <w:t>and</w:t>
      </w:r>
      <w:r>
        <w:rPr>
          <w:w w:val="99"/>
        </w:rPr>
        <w:t xml:space="preserve"> </w:t>
      </w:r>
      <w:r>
        <w:t>anything</w:t>
      </w:r>
      <w:r>
        <w:rPr>
          <w:spacing w:val="-8"/>
        </w:rPr>
        <w:t xml:space="preserve"> </w:t>
      </w:r>
      <w:r>
        <w:t>less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tolerated.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truck</w:t>
      </w:r>
      <w:r>
        <w:rPr>
          <w:spacing w:val="-8"/>
        </w:rPr>
        <w:t xml:space="preserve"> </w:t>
      </w:r>
      <w:r>
        <w:t>operators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ready</w:t>
      </w:r>
      <w:r>
        <w:rPr>
          <w:spacing w:val="-8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program,</w:t>
      </w:r>
      <w:r>
        <w:rPr>
          <w:spacing w:val="-8"/>
        </w:rPr>
        <w:t xml:space="preserve"> </w:t>
      </w:r>
      <w:r>
        <w:t>appropriate</w:t>
      </w:r>
      <w:r>
        <w:rPr>
          <w:spacing w:val="25"/>
          <w:w w:val="99"/>
        </w:rPr>
        <w:t xml:space="preserve"> </w:t>
      </w:r>
      <w:r>
        <w:rPr>
          <w:spacing w:val="-1"/>
        </w:rPr>
        <w:t>OSHA</w:t>
      </w:r>
      <w:r>
        <w:rPr>
          <w:spacing w:val="-12"/>
        </w:rPr>
        <w:t xml:space="preserve"> </w:t>
      </w:r>
      <w:r>
        <w:t>standards,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truck</w:t>
      </w:r>
      <w:r>
        <w:rPr>
          <w:spacing w:val="-11"/>
        </w:rPr>
        <w:t xml:space="preserve"> </w:t>
      </w:r>
      <w:r>
        <w:rPr>
          <w:spacing w:val="-1"/>
        </w:rPr>
        <w:t>owner/operator</w:t>
      </w:r>
      <w:r>
        <w:rPr>
          <w:spacing w:val="-11"/>
        </w:rPr>
        <w:t xml:space="preserve"> </w:t>
      </w:r>
      <w:r>
        <w:t>manuals.</w:t>
      </w:r>
    </w:p>
    <w:p w:rsidR="00736333" w:rsidRDefault="00736333">
      <w:pPr>
        <w:pStyle w:val="Heading8"/>
        <w:kinsoku w:val="0"/>
        <w:overflowPunct w:val="0"/>
        <w:spacing w:before="145"/>
        <w:ind w:left="18"/>
        <w:jc w:val="center"/>
        <w:rPr>
          <w:b w:val="0"/>
          <w:bCs w:val="0"/>
        </w:rPr>
      </w:pPr>
      <w:r>
        <w:rPr>
          <w:spacing w:val="-1"/>
        </w:rPr>
        <w:t>FORKLIFTS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1"/>
        </w:rPr>
        <w:t>Forklifts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move</w:t>
      </w:r>
      <w:r>
        <w:rPr>
          <w:spacing w:val="-7"/>
        </w:rPr>
        <w:t xml:space="preserve"> </w:t>
      </w:r>
      <w:r>
        <w:t>items</w:t>
      </w:r>
      <w:r>
        <w:rPr>
          <w:spacing w:val="-8"/>
        </w:rPr>
        <w:t xml:space="preserve"> </w:t>
      </w:r>
      <w:r>
        <w:t>quickly,</w:t>
      </w:r>
      <w:r>
        <w:rPr>
          <w:spacing w:val="-7"/>
        </w:rPr>
        <w:t xml:space="preserve"> </w:t>
      </w:r>
      <w:r>
        <w:t>safely,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cleanly.</w:t>
      </w:r>
      <w:r>
        <w:rPr>
          <w:spacing w:val="63"/>
        </w:rPr>
        <w:t xml:space="preserve"> </w:t>
      </w:r>
      <w:r>
        <w:rPr>
          <w:spacing w:val="-1"/>
        </w:rPr>
        <w:t>Forklift</w:t>
      </w:r>
      <w:r>
        <w:rPr>
          <w:spacing w:val="30"/>
          <w:w w:val="9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apply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numerous</w:t>
      </w:r>
      <w:r>
        <w:rPr>
          <w:spacing w:val="-8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powered</w:t>
      </w:r>
      <w:r>
        <w:rPr>
          <w:spacing w:val="-8"/>
        </w:rPr>
        <w:t xml:space="preserve"> </w:t>
      </w:r>
      <w:r>
        <w:t>industrial</w:t>
      </w:r>
      <w:r>
        <w:rPr>
          <w:spacing w:val="-8"/>
        </w:rPr>
        <w:t xml:space="preserve"> </w:t>
      </w:r>
      <w:r>
        <w:t>trucks</w:t>
      </w:r>
      <w:r>
        <w:rPr>
          <w:spacing w:val="20"/>
          <w:w w:val="99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as:</w:t>
      </w:r>
      <w:r>
        <w:rPr>
          <w:spacing w:val="64"/>
        </w:rPr>
        <w:t xml:space="preserve"> </w:t>
      </w:r>
      <w:r>
        <w:t>tractors;</w:t>
      </w:r>
      <w:r>
        <w:rPr>
          <w:spacing w:val="-7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lift</w:t>
      </w:r>
      <w:r>
        <w:rPr>
          <w:spacing w:val="-8"/>
        </w:rPr>
        <w:t xml:space="preserve"> </w:t>
      </w:r>
      <w:r>
        <w:t>trucks;</w:t>
      </w:r>
      <w:r>
        <w:rPr>
          <w:spacing w:val="-7"/>
        </w:rPr>
        <w:t xml:space="preserve"> </w:t>
      </w:r>
      <w:r>
        <w:t>motorized</w:t>
      </w:r>
      <w:r>
        <w:rPr>
          <w:spacing w:val="-7"/>
        </w:rPr>
        <w:t xml:space="preserve"> </w:t>
      </w:r>
      <w:r>
        <w:t>hand</w:t>
      </w:r>
      <w:r>
        <w:rPr>
          <w:spacing w:val="-7"/>
        </w:rPr>
        <w:t xml:space="preserve"> </w:t>
      </w:r>
      <w:r>
        <w:t>trucks;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w w:val="99"/>
        </w:rPr>
        <w:t xml:space="preserve"> </w:t>
      </w:r>
      <w:r>
        <w:t>specialized</w:t>
      </w:r>
      <w:r>
        <w:rPr>
          <w:spacing w:val="-9"/>
        </w:rPr>
        <w:t xml:space="preserve"> </w:t>
      </w:r>
      <w:r>
        <w:t>industrial</w:t>
      </w:r>
      <w:r>
        <w:rPr>
          <w:spacing w:val="-9"/>
        </w:rPr>
        <w:t xml:space="preserve"> </w:t>
      </w:r>
      <w:r>
        <w:t>trucks</w:t>
      </w:r>
      <w:r>
        <w:rPr>
          <w:spacing w:val="-10"/>
        </w:rPr>
        <w:t xml:space="preserve"> </w:t>
      </w:r>
      <w:r>
        <w:rPr>
          <w:spacing w:val="-1"/>
        </w:rPr>
        <w:t>powered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electric</w:t>
      </w:r>
      <w:r>
        <w:rPr>
          <w:spacing w:val="-9"/>
        </w:rPr>
        <w:t xml:space="preserve"> </w:t>
      </w:r>
      <w:r>
        <w:t>motors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internal</w:t>
      </w:r>
      <w:r>
        <w:rPr>
          <w:spacing w:val="26"/>
          <w:w w:val="99"/>
        </w:rPr>
        <w:t xml:space="preserve"> </w:t>
      </w:r>
      <w:r>
        <w:t>combustion</w:t>
      </w:r>
      <w:r>
        <w:rPr>
          <w:spacing w:val="-25"/>
        </w:rPr>
        <w:t xml:space="preserve"> </w:t>
      </w:r>
      <w:r>
        <w:t>engines.</w:t>
      </w:r>
    </w:p>
    <w:p w:rsidR="00736333" w:rsidRDefault="00736333">
      <w:pPr>
        <w:pStyle w:val="BodyText"/>
        <w:kinsoku w:val="0"/>
        <w:overflowPunct w:val="0"/>
        <w:ind w:left="120" w:right="234"/>
        <w:sectPr w:rsidR="00736333">
          <w:footerReference w:type="default" r:id="rId79"/>
          <w:pgSz w:w="12240" w:h="15840"/>
          <w:pgMar w:top="820" w:right="1340" w:bottom="980" w:left="1320" w:header="0" w:footer="794" w:gutter="0"/>
          <w:cols w:space="720" w:equalWidth="0">
            <w:col w:w="958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1"/>
        <w:ind w:right="262"/>
      </w:pPr>
      <w:r>
        <w:lastRenderedPageBreak/>
        <w:t>While</w:t>
      </w:r>
      <w:r>
        <w:rPr>
          <w:spacing w:val="-9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designed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forklifts,</w:t>
      </w:r>
      <w:r>
        <w:rPr>
          <w:spacing w:val="-9"/>
        </w:rPr>
        <w:t xml:space="preserve"> </w:t>
      </w:r>
      <w:r>
        <w:t>accidents</w:t>
      </w:r>
      <w:r>
        <w:rPr>
          <w:spacing w:val="-8"/>
        </w:rPr>
        <w:t xml:space="preserve"> </w:t>
      </w:r>
      <w:r>
        <w:t>still</w:t>
      </w:r>
      <w:r>
        <w:rPr>
          <w:w w:val="99"/>
        </w:rPr>
        <w:t xml:space="preserve"> </w:t>
      </w:r>
      <w:r>
        <w:t>happen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generally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operator</w:t>
      </w:r>
      <w:r>
        <w:rPr>
          <w:spacing w:val="-6"/>
        </w:rPr>
        <w:t xml:space="preserve"> </w:t>
      </w:r>
      <w:r>
        <w:t>error.</w:t>
      </w:r>
      <w:r>
        <w:rPr>
          <w:spacing w:val="64"/>
        </w:rPr>
        <w:t xml:space="preserve"> </w:t>
      </w:r>
      <w:r>
        <w:rPr>
          <w:spacing w:val="-1"/>
        </w:rPr>
        <w:t>According</w:t>
      </w:r>
      <w:r>
        <w:rPr>
          <w:spacing w:val="-6"/>
        </w:rPr>
        <w:t xml:space="preserve"> </w:t>
      </w:r>
      <w:r>
        <w:t>to</w:t>
      </w:r>
      <w:r>
        <w:rPr>
          <w:w w:val="99"/>
        </w:rPr>
        <w:t xml:space="preserve"> </w:t>
      </w:r>
      <w:r>
        <w:rPr>
          <w:i/>
          <w:iCs/>
          <w:w w:val="99"/>
        </w:rPr>
        <w:t xml:space="preserve"> </w:t>
      </w:r>
      <w:r>
        <w:rPr>
          <w:i/>
          <w:iCs/>
          <w:u w:val="thick"/>
        </w:rPr>
        <w:t>Modern</w:t>
      </w:r>
      <w:r>
        <w:rPr>
          <w:i/>
          <w:iCs/>
          <w:spacing w:val="-10"/>
          <w:u w:val="thick"/>
        </w:rPr>
        <w:t xml:space="preserve"> </w:t>
      </w:r>
      <w:r>
        <w:rPr>
          <w:i/>
          <w:iCs/>
          <w:u w:val="thick"/>
        </w:rPr>
        <w:t>Materials</w:t>
      </w:r>
      <w:r>
        <w:rPr>
          <w:i/>
          <w:iCs/>
          <w:spacing w:val="-10"/>
          <w:u w:val="thick"/>
        </w:rPr>
        <w:t xml:space="preserve"> </w:t>
      </w:r>
      <w:r>
        <w:rPr>
          <w:i/>
          <w:iCs/>
          <w:spacing w:val="-1"/>
          <w:u w:val="thick"/>
        </w:rPr>
        <w:t>Handling</w:t>
      </w:r>
      <w:r>
        <w:rPr>
          <w:spacing w:val="-1"/>
        </w:rPr>
        <w:t>,</w:t>
      </w:r>
      <w:r>
        <w:rPr>
          <w:spacing w:val="-10"/>
        </w:rPr>
        <w:t xml:space="preserve"> </w:t>
      </w:r>
      <w:r>
        <w:t>pg.</w:t>
      </w:r>
      <w:r>
        <w:rPr>
          <w:spacing w:val="-9"/>
        </w:rPr>
        <w:t xml:space="preserve"> </w:t>
      </w:r>
      <w:r>
        <w:rPr>
          <w:spacing w:val="-1"/>
        </w:rPr>
        <w:t>E-18,</w:t>
      </w:r>
      <w:r>
        <w:rPr>
          <w:spacing w:val="-9"/>
        </w:rPr>
        <w:t xml:space="preserve"> </w:t>
      </w:r>
      <w:r>
        <w:t>Jul</w:t>
      </w:r>
      <w:r>
        <w:rPr>
          <w:spacing w:val="-9"/>
        </w:rPr>
        <w:t xml:space="preserve"> </w:t>
      </w:r>
      <w:r>
        <w:t>97,</w:t>
      </w:r>
      <w:r>
        <w:rPr>
          <w:spacing w:val="-9"/>
        </w:rPr>
        <w:t xml:space="preserve"> </w:t>
      </w:r>
      <w:r>
        <w:rPr>
          <w:spacing w:val="-1"/>
        </w:rPr>
        <w:t>powered</w:t>
      </w:r>
      <w:r>
        <w:rPr>
          <w:spacing w:val="-10"/>
        </w:rPr>
        <w:t xml:space="preserve"> </w:t>
      </w:r>
      <w:r>
        <w:t>industrial</w:t>
      </w:r>
      <w:r>
        <w:rPr>
          <w:spacing w:val="-9"/>
        </w:rPr>
        <w:t xml:space="preserve"> </w:t>
      </w:r>
      <w:r>
        <w:t>vehicles</w:t>
      </w:r>
      <w:r>
        <w:rPr>
          <w:spacing w:val="37"/>
          <w:w w:val="99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involved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approximately</w:t>
      </w:r>
      <w:r>
        <w:rPr>
          <w:spacing w:val="-10"/>
        </w:rPr>
        <w:t xml:space="preserve"> </w:t>
      </w:r>
      <w:r>
        <w:t>68,000</w:t>
      </w:r>
      <w:r>
        <w:rPr>
          <w:spacing w:val="-11"/>
        </w:rPr>
        <w:t xml:space="preserve"> </w:t>
      </w:r>
      <w:r>
        <w:t>accidents</w:t>
      </w:r>
      <w:r>
        <w:rPr>
          <w:spacing w:val="-10"/>
        </w:rPr>
        <w:t xml:space="preserve"> </w:t>
      </w:r>
      <w:r>
        <w:t>annually,</w:t>
      </w:r>
      <w:r>
        <w:rPr>
          <w:spacing w:val="-11"/>
        </w:rPr>
        <w:t xml:space="preserve"> </w:t>
      </w:r>
      <w:r>
        <w:t>causing</w:t>
      </w:r>
      <w:r>
        <w:rPr>
          <w:spacing w:val="-10"/>
        </w:rPr>
        <w:t xml:space="preserve"> </w:t>
      </w:r>
      <w:r>
        <w:t>90,000</w:t>
      </w:r>
      <w:r>
        <w:rPr>
          <w:w w:val="99"/>
        </w:rPr>
        <w:t xml:space="preserve"> </w:t>
      </w:r>
      <w:r>
        <w:t>injuries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100</w:t>
      </w:r>
      <w:r>
        <w:rPr>
          <w:spacing w:val="-9"/>
        </w:rPr>
        <w:t xml:space="preserve"> </w:t>
      </w:r>
      <w:r>
        <w:t>deaths.</w:t>
      </w:r>
    </w:p>
    <w:p w:rsidR="00736333" w:rsidRDefault="00736333">
      <w:pPr>
        <w:pStyle w:val="BodyText"/>
        <w:kinsoku w:val="0"/>
        <w:overflowPunct w:val="0"/>
        <w:ind w:right="195"/>
      </w:pPr>
      <w:r>
        <w:rPr>
          <w:spacing w:val="-1"/>
        </w:rPr>
        <w:t>There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agreement</w:t>
      </w:r>
      <w:r>
        <w:rPr>
          <w:spacing w:val="-7"/>
        </w:rPr>
        <w:t xml:space="preserve"> </w:t>
      </w:r>
      <w:r>
        <w:t>among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professionals,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8"/>
        </w:rPr>
        <w:t xml:space="preserve"> </w:t>
      </w:r>
      <w:r>
        <w:t>as</w:t>
      </w:r>
      <w:r>
        <w:rPr>
          <w:spacing w:val="27"/>
          <w:w w:val="99"/>
        </w:rPr>
        <w:t xml:space="preserve"> </w:t>
      </w:r>
      <w:r>
        <w:rPr>
          <w:spacing w:val="-1"/>
        </w:rPr>
        <w:t>OSHA,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requiring</w:t>
      </w:r>
      <w:r>
        <w:rPr>
          <w:spacing w:val="-10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persons</w:t>
      </w:r>
      <w:r>
        <w:rPr>
          <w:spacing w:val="-10"/>
        </w:rPr>
        <w:t xml:space="preserve"> </w:t>
      </w:r>
      <w:r>
        <w:t>(including</w:t>
      </w:r>
      <w:r>
        <w:rPr>
          <w:spacing w:val="-9"/>
        </w:rPr>
        <w:t xml:space="preserve"> </w:t>
      </w:r>
      <w:r>
        <w:t>part-time,</w:t>
      </w:r>
      <w:r>
        <w:rPr>
          <w:spacing w:val="-10"/>
        </w:rPr>
        <w:t xml:space="preserve"> </w:t>
      </w:r>
      <w:r>
        <w:t>seasonal,</w:t>
      </w:r>
      <w:r>
        <w:rPr>
          <w:spacing w:val="21"/>
          <w:w w:val="9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temporary</w:t>
      </w:r>
      <w:r>
        <w:rPr>
          <w:spacing w:val="-10"/>
        </w:rPr>
        <w:t xml:space="preserve"> </w:t>
      </w:r>
      <w:r>
        <w:t>employees)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10"/>
        </w:rPr>
        <w:t xml:space="preserve"> </w:t>
      </w:r>
      <w:r>
        <w:t>operate</w:t>
      </w:r>
      <w:r>
        <w:rPr>
          <w:spacing w:val="-9"/>
        </w:rPr>
        <w:t xml:space="preserve"> </w:t>
      </w:r>
      <w:r>
        <w:t>forklifts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significantly</w:t>
      </w:r>
      <w:r>
        <w:rPr>
          <w:spacing w:val="-10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accident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injury</w:t>
      </w:r>
      <w:r>
        <w:rPr>
          <w:spacing w:val="-8"/>
        </w:rPr>
        <w:t xml:space="preserve"> </w:t>
      </w:r>
      <w:r>
        <w:t>rate.</w:t>
      </w:r>
    </w:p>
    <w:p w:rsidR="00736333" w:rsidRDefault="00736333">
      <w:pPr>
        <w:pStyle w:val="Heading8"/>
        <w:kinsoku w:val="0"/>
        <w:overflowPunct w:val="0"/>
        <w:spacing w:before="99"/>
        <w:ind w:left="2934" w:right="262"/>
        <w:rPr>
          <w:b w:val="0"/>
          <w:bCs w:val="0"/>
        </w:rPr>
      </w:pPr>
      <w:r>
        <w:rPr>
          <w:spacing w:val="-1"/>
        </w:rPr>
        <w:t>GENERAL</w:t>
      </w:r>
      <w:r>
        <w:rPr>
          <w:spacing w:val="-38"/>
        </w:rPr>
        <w:t xml:space="preserve"> </w:t>
      </w:r>
      <w:r>
        <w:rPr>
          <w:spacing w:val="-1"/>
        </w:rPr>
        <w:t>REQUIREMENTS</w:t>
      </w:r>
    </w:p>
    <w:p w:rsidR="00736333" w:rsidRDefault="00736333">
      <w:pPr>
        <w:pStyle w:val="BodyText"/>
        <w:kinsoku w:val="0"/>
        <w:overflowPunct w:val="0"/>
        <w:spacing w:before="91"/>
        <w:ind w:right="262"/>
      </w:pPr>
      <w:r>
        <w:rPr>
          <w:spacing w:val="-1"/>
        </w:rPr>
        <w:t>All</w:t>
      </w:r>
      <w:r>
        <w:rPr>
          <w:spacing w:val="-7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operators</w:t>
      </w:r>
      <w:r>
        <w:rPr>
          <w:spacing w:val="-6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thoroughly</w:t>
      </w:r>
      <w:r>
        <w:rPr>
          <w:spacing w:val="-6"/>
        </w:rPr>
        <w:t xml:space="preserve"> </w:t>
      </w:r>
      <w:r>
        <w:t>familiar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truck,</w:t>
      </w:r>
      <w:r>
        <w:rPr>
          <w:spacing w:val="-7"/>
        </w:rPr>
        <w:t xml:space="preserve"> </w:t>
      </w:r>
      <w:r>
        <w:t>itself.</w:t>
      </w:r>
      <w:r>
        <w:rPr>
          <w:spacing w:val="65"/>
        </w:rPr>
        <w:t xml:space="preserve"> </w:t>
      </w:r>
      <w:r>
        <w:rPr>
          <w:spacing w:val="-1"/>
        </w:rPr>
        <w:t>This</w:t>
      </w:r>
      <w:r>
        <w:rPr>
          <w:spacing w:val="28"/>
          <w:w w:val="99"/>
        </w:rPr>
        <w:t xml:space="preserve"> </w:t>
      </w:r>
      <w:r>
        <w:t>includes</w:t>
      </w:r>
      <w:r>
        <w:rPr>
          <w:spacing w:val="-22"/>
        </w:rPr>
        <w:t xml:space="preserve"> </w:t>
      </w:r>
      <w:r>
        <w:rPr>
          <w:spacing w:val="-1"/>
        </w:rPr>
        <w:t>knowing:</w:t>
      </w:r>
    </w:p>
    <w:p w:rsidR="00736333" w:rsidRDefault="00736333" w:rsidP="00D6514C">
      <w:pPr>
        <w:pStyle w:val="BodyText"/>
        <w:numPr>
          <w:ilvl w:val="0"/>
          <w:numId w:val="6"/>
        </w:numPr>
        <w:tabs>
          <w:tab w:val="left" w:pos="910"/>
        </w:tabs>
        <w:kinsoku w:val="0"/>
        <w:overflowPunct w:val="0"/>
        <w:spacing w:before="91"/>
      </w:pPr>
      <w:r>
        <w:t>instinctively</w:t>
      </w:r>
      <w:r>
        <w:rPr>
          <w:spacing w:val="-9"/>
        </w:rPr>
        <w:t xml:space="preserve"> </w:t>
      </w:r>
      <w:r>
        <w:rPr>
          <w:spacing w:val="-1"/>
        </w:rPr>
        <w:t>what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does.</w:t>
      </w:r>
    </w:p>
    <w:p w:rsidR="00736333" w:rsidRDefault="00736333" w:rsidP="00D6514C">
      <w:pPr>
        <w:pStyle w:val="BodyText"/>
        <w:numPr>
          <w:ilvl w:val="0"/>
          <w:numId w:val="6"/>
        </w:numPr>
        <w:tabs>
          <w:tab w:val="left" w:pos="910"/>
        </w:tabs>
        <w:kinsoku w:val="0"/>
        <w:overflowPunct w:val="0"/>
        <w:spacing w:before="91"/>
      </w:pPr>
      <w:r>
        <w:t>how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check.</w:t>
      </w:r>
    </w:p>
    <w:p w:rsidR="00736333" w:rsidRDefault="00736333" w:rsidP="00D6514C">
      <w:pPr>
        <w:pStyle w:val="BodyText"/>
        <w:numPr>
          <w:ilvl w:val="0"/>
          <w:numId w:val="6"/>
        </w:numPr>
        <w:tabs>
          <w:tab w:val="left" w:pos="910"/>
        </w:tabs>
        <w:kinsoku w:val="0"/>
        <w:overflowPunct w:val="0"/>
        <w:spacing w:before="91"/>
        <w:ind w:right="804"/>
      </w:pPr>
      <w:r>
        <w:t>the</w:t>
      </w:r>
      <w:r>
        <w:rPr>
          <w:spacing w:val="-8"/>
        </w:rPr>
        <w:t xml:space="preserve"> </w:t>
      </w:r>
      <w:r>
        <w:t>truck’s</w:t>
      </w:r>
      <w:r>
        <w:rPr>
          <w:spacing w:val="-8"/>
        </w:rPr>
        <w:t xml:space="preserve"> </w:t>
      </w:r>
      <w:r>
        <w:t>limitations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maximum</w:t>
      </w:r>
      <w:r>
        <w:rPr>
          <w:spacing w:val="-8"/>
        </w:rPr>
        <w:t xml:space="preserve"> </w:t>
      </w:r>
      <w:r>
        <w:t>load,</w:t>
      </w:r>
      <w:r>
        <w:rPr>
          <w:spacing w:val="-8"/>
        </w:rPr>
        <w:t xml:space="preserve"> </w:t>
      </w:r>
      <w:r>
        <w:t>height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width,</w:t>
      </w:r>
      <w:r>
        <w:rPr>
          <w:spacing w:val="25"/>
          <w:w w:val="99"/>
        </w:rPr>
        <w:t xml:space="preserve"> </w:t>
      </w:r>
      <w:r>
        <w:t>visibility,</w:t>
      </w:r>
      <w:r>
        <w:rPr>
          <w:spacing w:val="-13"/>
        </w:rPr>
        <w:t xml:space="preserve"> </w:t>
      </w:r>
      <w:r>
        <w:t>stability,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surface</w:t>
      </w:r>
      <w:r>
        <w:rPr>
          <w:spacing w:val="-13"/>
        </w:rPr>
        <w:t xml:space="preserve"> </w:t>
      </w:r>
      <w:r>
        <w:t>requirements.</w:t>
      </w:r>
    </w:p>
    <w:p w:rsidR="00736333" w:rsidRDefault="00736333" w:rsidP="00D6514C">
      <w:pPr>
        <w:pStyle w:val="BodyText"/>
        <w:numPr>
          <w:ilvl w:val="0"/>
          <w:numId w:val="6"/>
        </w:numPr>
        <w:tabs>
          <w:tab w:val="left" w:pos="910"/>
        </w:tabs>
        <w:kinsoku w:val="0"/>
        <w:overflowPunct w:val="0"/>
        <w:spacing w:before="91"/>
      </w:pPr>
      <w:r>
        <w:t>the</w:t>
      </w:r>
      <w:r>
        <w:rPr>
          <w:spacing w:val="-7"/>
        </w:rPr>
        <w:t xml:space="preserve"> </w:t>
      </w:r>
      <w:r>
        <w:t>truck’s</w:t>
      </w:r>
      <w:r>
        <w:rPr>
          <w:spacing w:val="-7"/>
        </w:rPr>
        <w:t xml:space="preserve"> </w:t>
      </w:r>
      <w:r>
        <w:t>stopping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turning</w:t>
      </w:r>
      <w:r>
        <w:rPr>
          <w:spacing w:val="-6"/>
        </w:rPr>
        <w:t xml:space="preserve"> </w:t>
      </w:r>
      <w:r>
        <w:t>ability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effect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loads.</w:t>
      </w:r>
    </w:p>
    <w:p w:rsidR="00736333" w:rsidRDefault="00736333">
      <w:pPr>
        <w:pStyle w:val="BodyText"/>
        <w:kinsoku w:val="0"/>
        <w:overflowPunct w:val="0"/>
        <w:spacing w:before="91"/>
        <w:ind w:right="262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rules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guidelines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adhere</w:t>
      </w:r>
      <w:r>
        <w:rPr>
          <w:spacing w:val="-7"/>
        </w:rPr>
        <w:t xml:space="preserve"> </w:t>
      </w:r>
      <w:r>
        <w:rPr>
          <w:spacing w:val="-1"/>
        </w:rPr>
        <w:t>while</w:t>
      </w:r>
      <w:r>
        <w:rPr>
          <w:spacing w:val="21"/>
          <w:w w:val="99"/>
        </w:rPr>
        <w:t xml:space="preserve"> </w:t>
      </w:r>
      <w:r>
        <w:t>operating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forklift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established.</w:t>
      </w:r>
      <w:r>
        <w:rPr>
          <w:spacing w:val="64"/>
        </w:rPr>
        <w:t xml:space="preserve"> </w:t>
      </w:r>
      <w:r>
        <w:rPr>
          <w:spacing w:val="-1"/>
        </w:rPr>
        <w:t>These</w:t>
      </w:r>
      <w:r>
        <w:rPr>
          <w:spacing w:val="-7"/>
        </w:rPr>
        <w:t xml:space="preserve"> </w:t>
      </w:r>
      <w:r>
        <w:t>rules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24"/>
          <w:w w:val="99"/>
        </w:rPr>
        <w:t xml:space="preserve"> </w:t>
      </w:r>
      <w:r>
        <w:t>protect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operator</w:t>
      </w:r>
      <w:r>
        <w:rPr>
          <w:spacing w:val="-9"/>
        </w:rPr>
        <w:t xml:space="preserve"> </w:t>
      </w:r>
      <w:r>
        <w:t>and/or</w:t>
      </w:r>
      <w:r>
        <w:rPr>
          <w:spacing w:val="-9"/>
        </w:rPr>
        <w:t xml:space="preserve"> </w:t>
      </w:r>
      <w:r>
        <w:t>persons</w:t>
      </w:r>
      <w:r>
        <w:rPr>
          <w:spacing w:val="-9"/>
        </w:rPr>
        <w:t xml:space="preserve"> </w:t>
      </w:r>
      <w:r>
        <w:t>adjacent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truck</w:t>
      </w:r>
      <w:r>
        <w:rPr>
          <w:spacing w:val="-9"/>
        </w:rPr>
        <w:t xml:space="preserve"> </w:t>
      </w:r>
      <w:r>
        <w:t>operations.</w:t>
      </w:r>
    </w:p>
    <w:p w:rsidR="00736333" w:rsidRDefault="00736333">
      <w:pPr>
        <w:pStyle w:val="BodyText"/>
        <w:kinsoku w:val="0"/>
        <w:overflowPunct w:val="0"/>
        <w:spacing w:before="91"/>
        <w:ind w:right="262"/>
      </w:pPr>
      <w:r>
        <w:rPr>
          <w:spacing w:val="-1"/>
        </w:rPr>
        <w:t>Specifically:</w:t>
      </w:r>
    </w:p>
    <w:p w:rsidR="00736333" w:rsidRDefault="00736333" w:rsidP="00D6514C">
      <w:pPr>
        <w:pStyle w:val="BodyText"/>
        <w:numPr>
          <w:ilvl w:val="1"/>
          <w:numId w:val="6"/>
        </w:numPr>
        <w:tabs>
          <w:tab w:val="left" w:pos="910"/>
        </w:tabs>
        <w:kinsoku w:val="0"/>
        <w:overflowPunct w:val="0"/>
        <w:spacing w:before="91"/>
        <w:ind w:right="909"/>
      </w:pPr>
      <w:r>
        <w:rPr>
          <w:spacing w:val="-1"/>
        </w:rPr>
        <w:t>No</w:t>
      </w:r>
      <w:r>
        <w:rPr>
          <w:spacing w:val="-7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operate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trucks</w:t>
      </w:r>
      <w:r>
        <w:rPr>
          <w:spacing w:val="-7"/>
        </w:rPr>
        <w:t xml:space="preserve"> </w:t>
      </w:r>
      <w:r>
        <w:t>unless</w:t>
      </w:r>
      <w:r>
        <w:rPr>
          <w:spacing w:val="-7"/>
        </w:rPr>
        <w:t xml:space="preserve"> </w:t>
      </w:r>
      <w:r>
        <w:t>authorized</w:t>
      </w:r>
      <w:r>
        <w:rPr>
          <w:spacing w:val="-7"/>
        </w:rPr>
        <w:t xml:space="preserve"> </w:t>
      </w:r>
      <w:r>
        <w:t>in</w:t>
      </w:r>
      <w:r>
        <w:rPr>
          <w:spacing w:val="21"/>
          <w:w w:val="99"/>
        </w:rPr>
        <w:t xml:space="preserve"> </w:t>
      </w:r>
      <w:r>
        <w:rPr>
          <w:spacing w:val="-1"/>
        </w:rPr>
        <w:t>writing.</w:t>
      </w:r>
    </w:p>
    <w:p w:rsidR="00736333" w:rsidRDefault="00736333" w:rsidP="00D6514C">
      <w:pPr>
        <w:pStyle w:val="BodyText"/>
        <w:numPr>
          <w:ilvl w:val="2"/>
          <w:numId w:val="6"/>
        </w:numPr>
        <w:tabs>
          <w:tab w:val="left" w:pos="1271"/>
        </w:tabs>
        <w:kinsoku w:val="0"/>
        <w:overflowPunct w:val="0"/>
        <w:spacing w:before="91"/>
        <w:ind w:right="504" w:hanging="360"/>
        <w:jc w:val="both"/>
      </w:pPr>
      <w:r>
        <w:rPr>
          <w:spacing w:val="-1"/>
        </w:rPr>
        <w:t>Prior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authorization,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operator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program,</w:t>
      </w:r>
      <w:r>
        <w:rPr>
          <w:spacing w:val="27"/>
          <w:w w:val="99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training,</w:t>
      </w:r>
      <w:r>
        <w:rPr>
          <w:spacing w:val="-7"/>
        </w:rPr>
        <w:t xml:space="preserve"> </w:t>
      </w:r>
      <w:r>
        <w:t>passed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quiz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t>operations,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been</w:t>
      </w:r>
      <w:r>
        <w:rPr>
          <w:w w:val="99"/>
        </w:rPr>
        <w:t xml:space="preserve"> </w:t>
      </w:r>
      <w:r>
        <w:t>evaluated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operational</w:t>
      </w:r>
      <w:r>
        <w:rPr>
          <w:spacing w:val="-12"/>
        </w:rPr>
        <w:t xml:space="preserve"> </w:t>
      </w:r>
      <w:r>
        <w:t>skills.</w:t>
      </w:r>
    </w:p>
    <w:p w:rsidR="00736333" w:rsidRDefault="00736333" w:rsidP="00D6514C">
      <w:pPr>
        <w:pStyle w:val="BodyText"/>
        <w:numPr>
          <w:ilvl w:val="2"/>
          <w:numId w:val="6"/>
        </w:numPr>
        <w:tabs>
          <w:tab w:val="left" w:pos="1271"/>
        </w:tabs>
        <w:kinsoku w:val="0"/>
        <w:overflowPunct w:val="0"/>
        <w:spacing w:before="91"/>
        <w:ind w:right="143" w:hanging="360"/>
      </w:pPr>
      <w:r>
        <w:rPr>
          <w:spacing w:val="-1"/>
        </w:rPr>
        <w:t>Authorization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operate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truck</w:t>
      </w:r>
      <w:r>
        <w:rPr>
          <w:spacing w:val="-8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automatically</w:t>
      </w:r>
      <w:r>
        <w:rPr>
          <w:spacing w:val="24"/>
          <w:w w:val="99"/>
        </w:rPr>
        <w:t xml:space="preserve"> </w:t>
      </w:r>
      <w:r>
        <w:t>authorize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operate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trucks.</w:t>
      </w:r>
      <w:r>
        <w:rPr>
          <w:spacing w:val="63"/>
        </w:rPr>
        <w:t xml:space="preserve"> </w:t>
      </w:r>
      <w:r>
        <w:rPr>
          <w:spacing w:val="-1"/>
        </w:rPr>
        <w:t>Different</w:t>
      </w:r>
      <w:r>
        <w:rPr>
          <w:spacing w:val="-8"/>
        </w:rPr>
        <w:t xml:space="preserve"> </w:t>
      </w:r>
      <w:r>
        <w:rPr>
          <w:spacing w:val="-1"/>
        </w:rPr>
        <w:t>power</w:t>
      </w:r>
      <w:r>
        <w:rPr>
          <w:spacing w:val="-7"/>
        </w:rPr>
        <w:t xml:space="preserve"> </w:t>
      </w:r>
      <w:r>
        <w:t>sources,</w:t>
      </w:r>
      <w:r>
        <w:rPr>
          <w:spacing w:val="24"/>
          <w:w w:val="99"/>
        </w:rPr>
        <w:t xml:space="preserve"> </w:t>
      </w:r>
      <w:r>
        <w:t>visibility</w:t>
      </w:r>
      <w:r>
        <w:rPr>
          <w:spacing w:val="-9"/>
        </w:rPr>
        <w:t xml:space="preserve"> </w:t>
      </w:r>
      <w:r>
        <w:t>restrictions,</w:t>
      </w:r>
      <w:r>
        <w:rPr>
          <w:spacing w:val="-9"/>
        </w:rPr>
        <w:t xml:space="preserve"> </w:t>
      </w:r>
      <w:r>
        <w:t>controls,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capacities</w:t>
      </w:r>
      <w:r>
        <w:rPr>
          <w:spacing w:val="-9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dictate,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w w:val="99"/>
        </w:rPr>
        <w:t xml:space="preserve"> </w:t>
      </w:r>
      <w:r>
        <w:t>judgment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Program</w:t>
      </w:r>
      <w:r>
        <w:rPr>
          <w:spacing w:val="-9"/>
        </w:rPr>
        <w:t xml:space="preserve"> </w:t>
      </w:r>
      <w:r>
        <w:rPr>
          <w:spacing w:val="-1"/>
        </w:rPr>
        <w:t>Administrator,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separate</w:t>
      </w:r>
      <w:r>
        <w:rPr>
          <w:spacing w:val="38"/>
          <w:w w:val="99"/>
        </w:rPr>
        <w:t xml:space="preserve"> </w:t>
      </w:r>
      <w:r>
        <w:t>certification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truck.</w:t>
      </w:r>
      <w:r>
        <w:rPr>
          <w:w w:val="99"/>
        </w:rPr>
        <w:t xml:space="preserve"> </w:t>
      </w:r>
      <w:r>
        <w:rPr>
          <w:spacing w:val="-1"/>
        </w:rPr>
        <w:t>There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vehicle</w:t>
      </w:r>
      <w:r>
        <w:rPr>
          <w:spacing w:val="-6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not</w:t>
      </w:r>
      <w:r>
        <w:rPr>
          <w:spacing w:val="28"/>
          <w:w w:val="99"/>
        </w:rPr>
        <w:t xml:space="preserve"> </w:t>
      </w:r>
      <w:r>
        <w:t>necessitate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demonstration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proficiency.</w:t>
      </w:r>
      <w:r>
        <w:rPr>
          <w:spacing w:val="63"/>
        </w:rPr>
        <w:t xml:space="preserve"> </w:t>
      </w:r>
      <w:r>
        <w:t>A</w:t>
      </w:r>
      <w:r>
        <w:rPr>
          <w:w w:val="99"/>
        </w:rPr>
        <w:t xml:space="preserve"> </w:t>
      </w:r>
      <w:r>
        <w:rPr>
          <w:spacing w:val="-1"/>
        </w:rPr>
        <w:t>newer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currently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identical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operator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qualified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far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operations</w:t>
      </w:r>
      <w:r>
        <w:rPr>
          <w:w w:val="99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concerned.</w:t>
      </w:r>
      <w:r>
        <w:rPr>
          <w:spacing w:val="67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general</w:t>
      </w:r>
      <w:r>
        <w:rPr>
          <w:spacing w:val="-5"/>
        </w:rPr>
        <w:t xml:space="preserve"> </w:t>
      </w:r>
      <w:r>
        <w:t>rule,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rPr>
          <w:b/>
          <w:bCs/>
          <w:spacing w:val="-2"/>
        </w:rPr>
        <w:t>type</w:t>
      </w:r>
      <w:r>
        <w:rPr>
          <w:b/>
          <w:bCs/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truck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rPr>
          <w:spacing w:val="-1"/>
        </w:rPr>
        <w:t>own</w:t>
      </w:r>
      <w:r>
        <w:rPr>
          <w:spacing w:val="27"/>
          <w:w w:val="99"/>
        </w:rPr>
        <w:t xml:space="preserve"> </w:t>
      </w:r>
      <w:r>
        <w:t>characteristics,</w:t>
      </w:r>
      <w:r>
        <w:rPr>
          <w:spacing w:val="-10"/>
        </w:rPr>
        <w:t xml:space="preserve"> </w:t>
      </w:r>
      <w:r>
        <w:t>limitations,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idiosyncrasies</w:t>
      </w:r>
      <w:r>
        <w:rPr>
          <w:spacing w:val="-10"/>
        </w:rPr>
        <w:t xml:space="preserve"> </w:t>
      </w:r>
      <w:r>
        <w:t>--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rPr>
          <w:b/>
          <w:bCs/>
          <w:spacing w:val="-1"/>
        </w:rPr>
        <w:t>model</w:t>
      </w:r>
      <w:r>
        <w:rPr>
          <w:b/>
          <w:bCs/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22"/>
          <w:w w:val="99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unique.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8" w:line="260" w:lineRule="exact"/>
        <w:rPr>
          <w:sz w:val="26"/>
          <w:szCs w:val="26"/>
        </w:rPr>
      </w:pPr>
    </w:p>
    <w:p w:rsidR="00736333" w:rsidRDefault="00736333" w:rsidP="00D6514C">
      <w:pPr>
        <w:numPr>
          <w:ilvl w:val="0"/>
          <w:numId w:val="55"/>
        </w:numPr>
        <w:tabs>
          <w:tab w:val="left" w:pos="8412"/>
        </w:tabs>
        <w:kinsoku w:val="0"/>
        <w:overflowPunct w:val="0"/>
        <w:spacing w:before="74"/>
        <w:ind w:hanging="8311"/>
        <w:rPr>
          <w:spacing w:val="-1"/>
          <w:sz w:val="18"/>
          <w:szCs w:val="18"/>
        </w:rPr>
      </w:pPr>
      <w:r>
        <w:rPr>
          <w:spacing w:val="-1"/>
          <w:sz w:val="18"/>
          <w:szCs w:val="18"/>
        </w:rPr>
        <w:t>FORKLIFTS</w:t>
      </w:r>
    </w:p>
    <w:p w:rsidR="00736333" w:rsidRDefault="00736333" w:rsidP="00D6514C">
      <w:pPr>
        <w:numPr>
          <w:ilvl w:val="0"/>
          <w:numId w:val="55"/>
        </w:numPr>
        <w:tabs>
          <w:tab w:val="left" w:pos="8412"/>
        </w:tabs>
        <w:kinsoku w:val="0"/>
        <w:overflowPunct w:val="0"/>
        <w:spacing w:before="74"/>
        <w:ind w:hanging="8311"/>
        <w:rPr>
          <w:spacing w:val="-1"/>
          <w:sz w:val="18"/>
          <w:szCs w:val="18"/>
        </w:rPr>
        <w:sectPr w:rsidR="00736333">
          <w:footerReference w:type="default" r:id="rId80"/>
          <w:pgSz w:w="12240" w:h="15840"/>
          <w:pgMar w:top="660" w:right="1360" w:bottom="760" w:left="1340" w:header="0" w:footer="562" w:gutter="0"/>
          <w:cols w:space="720" w:equalWidth="0">
            <w:col w:w="9540"/>
          </w:cols>
          <w:noEndnote/>
        </w:sectPr>
      </w:pPr>
    </w:p>
    <w:p w:rsidR="00736333" w:rsidRDefault="00736333" w:rsidP="00D6514C">
      <w:pPr>
        <w:pStyle w:val="BodyText"/>
        <w:numPr>
          <w:ilvl w:val="1"/>
          <w:numId w:val="6"/>
        </w:numPr>
        <w:tabs>
          <w:tab w:val="left" w:pos="910"/>
        </w:tabs>
        <w:kinsoku w:val="0"/>
        <w:overflowPunct w:val="0"/>
        <w:spacing w:before="53"/>
      </w:pPr>
      <w:r>
        <w:rPr>
          <w:spacing w:val="-1"/>
        </w:rPr>
        <w:lastRenderedPageBreak/>
        <w:t>No</w:t>
      </w:r>
      <w:r>
        <w:rPr>
          <w:spacing w:val="-7"/>
        </w:rPr>
        <w:t xml:space="preserve"> </w:t>
      </w:r>
      <w:r>
        <w:t>riders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rPr>
          <w:spacing w:val="-1"/>
        </w:rPr>
        <w:t>allowed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forklift</w:t>
      </w:r>
      <w:r>
        <w:rPr>
          <w:spacing w:val="-7"/>
        </w:rPr>
        <w:t xml:space="preserve"> </w:t>
      </w:r>
      <w:r>
        <w:t>unless:</w:t>
      </w:r>
    </w:p>
    <w:p w:rsidR="00736333" w:rsidRDefault="00736333" w:rsidP="00D6514C">
      <w:pPr>
        <w:pStyle w:val="BodyText"/>
        <w:numPr>
          <w:ilvl w:val="2"/>
          <w:numId w:val="6"/>
        </w:numPr>
        <w:tabs>
          <w:tab w:val="left" w:pos="1271"/>
        </w:tabs>
        <w:kinsoku w:val="0"/>
        <w:overflowPunct w:val="0"/>
        <w:spacing w:before="91"/>
        <w:ind w:hanging="360"/>
      </w:pPr>
      <w:r>
        <w:t>the</w:t>
      </w:r>
      <w:r>
        <w:rPr>
          <w:spacing w:val="-8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specifically</w:t>
      </w:r>
      <w:r>
        <w:rPr>
          <w:spacing w:val="-8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use.</w:t>
      </w:r>
    </w:p>
    <w:p w:rsidR="00736333" w:rsidRDefault="00736333" w:rsidP="00D6514C">
      <w:pPr>
        <w:pStyle w:val="BodyText"/>
        <w:numPr>
          <w:ilvl w:val="2"/>
          <w:numId w:val="6"/>
        </w:numPr>
        <w:tabs>
          <w:tab w:val="left" w:pos="1271"/>
        </w:tabs>
        <w:kinsoku w:val="0"/>
        <w:overflowPunct w:val="0"/>
        <w:spacing w:before="91"/>
        <w:ind w:hanging="360"/>
      </w:pPr>
      <w:r>
        <w:t>the</w:t>
      </w:r>
      <w:r>
        <w:rPr>
          <w:spacing w:val="-9"/>
        </w:rPr>
        <w:t xml:space="preserve"> </w:t>
      </w:r>
      <w:r>
        <w:t>rider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authorized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9"/>
        </w:rPr>
        <w:t xml:space="preserve"> </w:t>
      </w:r>
      <w:r>
        <w:rPr>
          <w:spacing w:val="-1"/>
        </w:rPr>
        <w:t>Administrator.</w:t>
      </w:r>
    </w:p>
    <w:p w:rsidR="00736333" w:rsidRDefault="00736333">
      <w:pPr>
        <w:kinsoku w:val="0"/>
        <w:overflowPunct w:val="0"/>
        <w:spacing w:before="91"/>
        <w:ind w:left="1000" w:right="664" w:hanging="900"/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NOTE: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33"/>
        </w:rPr>
        <w:t xml:space="preserve"> </w:t>
      </w:r>
      <w:r>
        <w:rPr>
          <w:rFonts w:ascii="Arial" w:hAnsi="Arial" w:cs="Arial"/>
          <w:spacing w:val="-1"/>
        </w:rPr>
        <w:t>Forklifts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are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generally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designed</w:t>
      </w:r>
      <w:r>
        <w:rPr>
          <w:rFonts w:ascii="Arial" w:hAnsi="Arial" w:cs="Arial"/>
        </w:rPr>
        <w:t xml:space="preserve"> to </w:t>
      </w:r>
      <w:r>
        <w:rPr>
          <w:rFonts w:ascii="Arial" w:hAnsi="Arial" w:cs="Arial"/>
          <w:spacing w:val="-1"/>
        </w:rPr>
        <w:t>move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product,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supplies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and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equipment,</w:t>
      </w:r>
      <w:r>
        <w:rPr>
          <w:rFonts w:ascii="Arial" w:hAnsi="Arial" w:cs="Arial"/>
          <w:spacing w:val="53"/>
        </w:rPr>
        <w:t xml:space="preserve"> </w:t>
      </w:r>
      <w:r>
        <w:rPr>
          <w:rFonts w:ascii="Arial" w:hAnsi="Arial" w:cs="Arial"/>
          <w:spacing w:val="-1"/>
        </w:rPr>
        <w:t>not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personnel.</w:t>
      </w:r>
    </w:p>
    <w:p w:rsidR="00736333" w:rsidRDefault="00736333" w:rsidP="00D6514C">
      <w:pPr>
        <w:pStyle w:val="BodyText"/>
        <w:numPr>
          <w:ilvl w:val="1"/>
          <w:numId w:val="6"/>
        </w:numPr>
        <w:tabs>
          <w:tab w:val="left" w:pos="1001"/>
        </w:tabs>
        <w:kinsoku w:val="0"/>
        <w:overflowPunct w:val="0"/>
        <w:spacing w:before="137"/>
        <w:ind w:left="999" w:right="333" w:hanging="450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1"/>
        </w:rPr>
        <w:t>Administrator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revoke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authority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operate</w:t>
      </w:r>
      <w:r>
        <w:rPr>
          <w:spacing w:val="-8"/>
        </w:rPr>
        <w:t xml:space="preserve"> </w:t>
      </w:r>
      <w:r>
        <w:t>a</w:t>
      </w:r>
      <w:r>
        <w:rPr>
          <w:spacing w:val="47"/>
          <w:w w:val="99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unsafe</w:t>
      </w:r>
      <w:r>
        <w:rPr>
          <w:spacing w:val="-6"/>
        </w:rPr>
        <w:t xml:space="preserve"> </w:t>
      </w:r>
      <w:r>
        <w:t>acts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observed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apparent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operator</w:t>
      </w:r>
      <w:r>
        <w:rPr>
          <w:w w:val="99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retained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knowledge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skills</w:t>
      </w:r>
      <w:r>
        <w:rPr>
          <w:spacing w:val="-8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safely</w:t>
      </w:r>
      <w:r>
        <w:rPr>
          <w:spacing w:val="28"/>
          <w:w w:val="99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truck</w:t>
      </w:r>
      <w:r>
        <w:rPr>
          <w:spacing w:val="-15"/>
        </w:rPr>
        <w:t xml:space="preserve"> </w:t>
      </w:r>
      <w:r>
        <w:t>operations.</w:t>
      </w:r>
    </w:p>
    <w:p w:rsidR="00736333" w:rsidRDefault="00736333" w:rsidP="00D6514C">
      <w:pPr>
        <w:pStyle w:val="BodyText"/>
        <w:numPr>
          <w:ilvl w:val="2"/>
          <w:numId w:val="6"/>
        </w:numPr>
        <w:tabs>
          <w:tab w:val="left" w:pos="1271"/>
        </w:tabs>
        <w:kinsoku w:val="0"/>
        <w:overflowPunct w:val="0"/>
        <w:ind w:right="347" w:hanging="360"/>
      </w:pPr>
      <w:r>
        <w:t>an</w:t>
      </w:r>
      <w:r>
        <w:rPr>
          <w:spacing w:val="-7"/>
        </w:rPr>
        <w:t xml:space="preserve"> </w:t>
      </w:r>
      <w:r>
        <w:t>operator</w:t>
      </w:r>
      <w:r>
        <w:rPr>
          <w:spacing w:val="-6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lost</w:t>
      </w:r>
      <w:r>
        <w:rPr>
          <w:spacing w:val="-7"/>
        </w:rPr>
        <w:t xml:space="preserve"> </w:t>
      </w:r>
      <w:r>
        <w:t>his</w:t>
      </w:r>
      <w:r>
        <w:rPr>
          <w:spacing w:val="-6"/>
        </w:rPr>
        <w:t xml:space="preserve"> </w:t>
      </w:r>
      <w:r>
        <w:t>authorization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operate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25"/>
          <w:w w:val="99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retrained,</w:t>
      </w:r>
      <w:r>
        <w:rPr>
          <w:spacing w:val="-11"/>
        </w:rPr>
        <w:t xml:space="preserve"> </w:t>
      </w:r>
      <w:r>
        <w:t>reevaluated,</w:t>
      </w:r>
      <w:r>
        <w:rPr>
          <w:spacing w:val="-11"/>
        </w:rPr>
        <w:t xml:space="preserve"> </w:t>
      </w:r>
      <w:r>
        <w:t>and,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appropriate,</w:t>
      </w:r>
      <w:r>
        <w:rPr>
          <w:spacing w:val="-11"/>
        </w:rPr>
        <w:t xml:space="preserve"> </w:t>
      </w:r>
      <w:r>
        <w:rPr>
          <w:spacing w:val="-1"/>
        </w:rPr>
        <w:t>re-certified.</w:t>
      </w:r>
    </w:p>
    <w:p w:rsidR="00736333" w:rsidRDefault="00736333" w:rsidP="00D6514C">
      <w:pPr>
        <w:pStyle w:val="BodyText"/>
        <w:numPr>
          <w:ilvl w:val="1"/>
          <w:numId w:val="6"/>
        </w:numPr>
        <w:tabs>
          <w:tab w:val="left" w:pos="910"/>
        </w:tabs>
        <w:kinsoku w:val="0"/>
        <w:overflowPunct w:val="0"/>
        <w:ind w:right="754"/>
      </w:pPr>
      <w:r>
        <w:rPr>
          <w:spacing w:val="-1"/>
        </w:rPr>
        <w:t>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beginning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shift,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operator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inspect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truck</w:t>
      </w:r>
      <w:r>
        <w:rPr>
          <w:spacing w:val="24"/>
          <w:w w:val="9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rPr>
          <w:spacing w:val="-1"/>
        </w:rPr>
        <w:t>Forklift</w:t>
      </w:r>
      <w:r>
        <w:rPr>
          <w:spacing w:val="-10"/>
        </w:rPr>
        <w:t xml:space="preserve"> </w:t>
      </w:r>
      <w:r>
        <w:rPr>
          <w:spacing w:val="-1"/>
        </w:rPr>
        <w:t>Daily</w:t>
      </w:r>
      <w:r>
        <w:rPr>
          <w:spacing w:val="-9"/>
        </w:rPr>
        <w:t xml:space="preserve"> </w:t>
      </w:r>
      <w:r>
        <w:rPr>
          <w:spacing w:val="-1"/>
        </w:rPr>
        <w:t>Checklist.</w:t>
      </w:r>
    </w:p>
    <w:p w:rsidR="00736333" w:rsidRDefault="00736333" w:rsidP="00D6514C">
      <w:pPr>
        <w:pStyle w:val="BodyText"/>
        <w:numPr>
          <w:ilvl w:val="2"/>
          <w:numId w:val="6"/>
        </w:numPr>
        <w:tabs>
          <w:tab w:val="left" w:pos="1271"/>
        </w:tabs>
        <w:kinsoku w:val="0"/>
        <w:overflowPunct w:val="0"/>
        <w:ind w:right="163" w:hanging="360"/>
      </w:pPr>
      <w:r>
        <w:t>If</w:t>
      </w:r>
      <w:r>
        <w:rPr>
          <w:spacing w:val="-8"/>
        </w:rPr>
        <w:t xml:space="preserve"> </w:t>
      </w:r>
      <w:r>
        <w:t>deficiencies</w:t>
      </w:r>
      <w:r>
        <w:rPr>
          <w:spacing w:val="-7"/>
        </w:rPr>
        <w:t xml:space="preserve"> </w:t>
      </w:r>
      <w:r>
        <w:t>relating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found,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deficiencies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23"/>
          <w:w w:val="99"/>
        </w:rPr>
        <w:t xml:space="preserve"> </w:t>
      </w:r>
      <w:r>
        <w:t>noted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Checklist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reported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1"/>
        </w:rPr>
        <w:t>Administrator</w:t>
      </w:r>
      <w:r>
        <w:rPr>
          <w:spacing w:val="53"/>
          <w:w w:val="9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designated</w:t>
      </w:r>
      <w:r>
        <w:rPr>
          <w:spacing w:val="-6"/>
        </w:rPr>
        <w:t xml:space="preserve"> </w:t>
      </w:r>
      <w:r>
        <w:t>person.</w:t>
      </w:r>
      <w:r>
        <w:rPr>
          <w:spacing w:val="6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vehicle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until</w:t>
      </w:r>
      <w:r>
        <w:rPr>
          <w:spacing w:val="25"/>
          <w:w w:val="99"/>
        </w:rPr>
        <w:t xml:space="preserve"> </w:t>
      </w:r>
      <w:r>
        <w:t>safety</w:t>
      </w:r>
      <w:r>
        <w:rPr>
          <w:spacing w:val="-11"/>
        </w:rPr>
        <w:t xml:space="preserve"> </w:t>
      </w:r>
      <w:r>
        <w:t>defects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repaired.</w:t>
      </w:r>
    </w:p>
    <w:p w:rsidR="00736333" w:rsidRDefault="00736333" w:rsidP="00D6514C">
      <w:pPr>
        <w:pStyle w:val="BodyText"/>
        <w:numPr>
          <w:ilvl w:val="2"/>
          <w:numId w:val="6"/>
        </w:numPr>
        <w:tabs>
          <w:tab w:val="left" w:pos="1271"/>
        </w:tabs>
        <w:kinsoku w:val="0"/>
        <w:overflowPunct w:val="0"/>
        <w:ind w:right="101" w:hanging="360"/>
        <w:jc w:val="both"/>
      </w:pPr>
      <w:r>
        <w:t>If</w:t>
      </w:r>
      <w:r>
        <w:rPr>
          <w:spacing w:val="-6"/>
        </w:rPr>
        <w:t xml:space="preserve"> </w:t>
      </w:r>
      <w:r>
        <w:t>cosmetic</w:t>
      </w:r>
      <w:r>
        <w:rPr>
          <w:spacing w:val="-5"/>
        </w:rPr>
        <w:t xml:space="preserve"> </w:t>
      </w:r>
      <w:r>
        <w:t>damage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discovered</w:t>
      </w:r>
      <w:r>
        <w:rPr>
          <w:spacing w:val="-6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t>check,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23"/>
          <w:w w:val="99"/>
        </w:rPr>
        <w:t xml:space="preserve"> </w:t>
      </w:r>
      <w:r>
        <w:t>noted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Checklist,</w:t>
      </w:r>
      <w:r>
        <w:rPr>
          <w:spacing w:val="-6"/>
        </w:rPr>
        <w:t xml:space="preserve"> </w:t>
      </w:r>
      <w:r>
        <w:rPr>
          <w:spacing w:val="-1"/>
        </w:rPr>
        <w:t>however,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used.</w:t>
      </w:r>
      <w:r>
        <w:rPr>
          <w:spacing w:val="66"/>
        </w:rPr>
        <w:t xml:space="preserve"> </w:t>
      </w:r>
      <w:r>
        <w:rPr>
          <w:spacing w:val="-1"/>
        </w:rPr>
        <w:t>Cosmetic</w:t>
      </w:r>
      <w:r>
        <w:rPr>
          <w:spacing w:val="53"/>
          <w:w w:val="99"/>
        </w:rPr>
        <w:t xml:space="preserve"> </w:t>
      </w:r>
      <w:r>
        <w:t>faults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delay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operations.</w:t>
      </w:r>
    </w:p>
    <w:p w:rsidR="00736333" w:rsidRDefault="00736333">
      <w:pPr>
        <w:pStyle w:val="Heading8"/>
        <w:kinsoku w:val="0"/>
        <w:overflowPunct w:val="0"/>
        <w:spacing w:before="145"/>
        <w:ind w:left="120" w:right="102"/>
        <w:jc w:val="center"/>
        <w:rPr>
          <w:b w:val="0"/>
          <w:bCs w:val="0"/>
        </w:rPr>
      </w:pPr>
      <w:r>
        <w:rPr>
          <w:spacing w:val="-1"/>
        </w:rPr>
        <w:t>HAZARDS</w:t>
      </w:r>
    </w:p>
    <w:p w:rsidR="00736333" w:rsidRDefault="00736333">
      <w:pPr>
        <w:pStyle w:val="BodyText"/>
        <w:kinsoku w:val="0"/>
        <w:overflowPunct w:val="0"/>
        <w:ind w:right="262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t>major</w:t>
      </w:r>
      <w:r>
        <w:rPr>
          <w:spacing w:val="-9"/>
        </w:rPr>
        <w:t xml:space="preserve"> </w:t>
      </w:r>
      <w:r>
        <w:t>personal</w:t>
      </w:r>
      <w:r>
        <w:rPr>
          <w:spacing w:val="-9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hazards</w:t>
      </w:r>
      <w:r>
        <w:rPr>
          <w:spacing w:val="-9"/>
        </w:rPr>
        <w:t xml:space="preserve"> </w:t>
      </w:r>
      <w:r>
        <w:t>involved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truck</w:t>
      </w:r>
      <w:r>
        <w:rPr>
          <w:spacing w:val="-8"/>
        </w:rPr>
        <w:t xml:space="preserve"> </w:t>
      </w:r>
      <w:r>
        <w:t>operation</w:t>
      </w:r>
      <w:r>
        <w:rPr>
          <w:spacing w:val="-9"/>
        </w:rPr>
        <w:t xml:space="preserve"> </w:t>
      </w:r>
      <w:r>
        <w:t>include:</w:t>
      </w:r>
    </w:p>
    <w:p w:rsidR="00736333" w:rsidRDefault="00736333" w:rsidP="00D6514C">
      <w:pPr>
        <w:pStyle w:val="BodyText"/>
        <w:numPr>
          <w:ilvl w:val="0"/>
          <w:numId w:val="54"/>
        </w:numPr>
        <w:tabs>
          <w:tab w:val="left" w:pos="940"/>
        </w:tabs>
        <w:kinsoku w:val="0"/>
        <w:overflowPunct w:val="0"/>
        <w:ind w:hanging="390"/>
      </w:pPr>
      <w:r>
        <w:t>physically</w:t>
      </w:r>
      <w:r>
        <w:rPr>
          <w:spacing w:val="-8"/>
        </w:rPr>
        <w:t xml:space="preserve"> </w:t>
      </w:r>
      <w:r>
        <w:t>hitting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person/object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load.</w:t>
      </w:r>
    </w:p>
    <w:p w:rsidR="00736333" w:rsidRDefault="00736333" w:rsidP="00D6514C">
      <w:pPr>
        <w:pStyle w:val="BodyText"/>
        <w:numPr>
          <w:ilvl w:val="0"/>
          <w:numId w:val="54"/>
        </w:numPr>
        <w:tabs>
          <w:tab w:val="left" w:pos="940"/>
        </w:tabs>
        <w:kinsoku w:val="0"/>
        <w:overflowPunct w:val="0"/>
        <w:ind w:hanging="390"/>
      </w:pPr>
      <w:r>
        <w:t>having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hit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operator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person.</w:t>
      </w:r>
    </w:p>
    <w:p w:rsidR="00736333" w:rsidRDefault="00736333" w:rsidP="00D6514C">
      <w:pPr>
        <w:pStyle w:val="BodyText"/>
        <w:numPr>
          <w:ilvl w:val="0"/>
          <w:numId w:val="54"/>
        </w:numPr>
        <w:tabs>
          <w:tab w:val="left" w:pos="925"/>
        </w:tabs>
        <w:kinsoku w:val="0"/>
        <w:overflowPunct w:val="0"/>
        <w:ind w:left="924" w:hanging="375"/>
      </w:pPr>
      <w:r>
        <w:t>having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t>tip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crush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operator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person.</w:t>
      </w:r>
    </w:p>
    <w:p w:rsidR="00736333" w:rsidRDefault="00736333" w:rsidP="00D6514C">
      <w:pPr>
        <w:pStyle w:val="BodyText"/>
        <w:numPr>
          <w:ilvl w:val="0"/>
          <w:numId w:val="54"/>
        </w:numPr>
        <w:tabs>
          <w:tab w:val="left" w:pos="940"/>
        </w:tabs>
        <w:kinsoku w:val="0"/>
        <w:overflowPunct w:val="0"/>
        <w:ind w:hanging="390"/>
      </w:pPr>
      <w:r>
        <w:t>fire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explosion</w:t>
      </w:r>
      <w:r>
        <w:rPr>
          <w:spacing w:val="-13"/>
        </w:rPr>
        <w:t xml:space="preserve"> </w:t>
      </w:r>
      <w:r>
        <w:t>during</w:t>
      </w:r>
      <w:r>
        <w:rPr>
          <w:spacing w:val="-13"/>
        </w:rPr>
        <w:t xml:space="preserve"> </w:t>
      </w:r>
      <w:r>
        <w:t>refueling/recharging.</w:t>
      </w:r>
    </w:p>
    <w:p w:rsidR="00736333" w:rsidRDefault="00736333">
      <w:pPr>
        <w:pStyle w:val="BodyText"/>
        <w:kinsoku w:val="0"/>
        <w:overflowPunct w:val="0"/>
        <w:ind w:right="195"/>
      </w:pPr>
      <w:r>
        <w:rPr>
          <w:spacing w:val="-1"/>
        </w:rPr>
        <w:t>Below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rules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guidelines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hazards</w:t>
      </w:r>
      <w:r>
        <w:rPr>
          <w:spacing w:val="-7"/>
        </w:rPr>
        <w:t xml:space="preserve"> </w:t>
      </w:r>
      <w:r>
        <w:t>identified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reduce</w:t>
      </w:r>
      <w:r>
        <w:rPr>
          <w:spacing w:val="24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likelihood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accident/injury.</w:t>
      </w:r>
      <w:r>
        <w:rPr>
          <w:spacing w:val="63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procedures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seem</w:t>
      </w:r>
      <w:r>
        <w:rPr>
          <w:w w:val="99"/>
        </w:rPr>
        <w:t xml:space="preserve"> </w:t>
      </w:r>
      <w:r>
        <w:t>too</w:t>
      </w:r>
      <w:r>
        <w:rPr>
          <w:spacing w:val="-8"/>
        </w:rPr>
        <w:t xml:space="preserve"> </w:t>
      </w:r>
      <w:r>
        <w:t>obvious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mention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plain</w:t>
      </w:r>
      <w:r>
        <w:rPr>
          <w:spacing w:val="-7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sense,</w:t>
      </w:r>
      <w:r>
        <w:rPr>
          <w:spacing w:val="-7"/>
        </w:rPr>
        <w:t xml:space="preserve"> </w:t>
      </w:r>
      <w:r>
        <w:t>remember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—</w:t>
      </w:r>
      <w:r>
        <w:rPr>
          <w:w w:val="99"/>
        </w:rPr>
        <w:t xml:space="preserve"> </w:t>
      </w:r>
      <w:r>
        <w:t>serious,</w:t>
      </w:r>
      <w:r>
        <w:rPr>
          <w:spacing w:val="-9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fatal,</w:t>
      </w:r>
      <w:r>
        <w:rPr>
          <w:spacing w:val="-8"/>
        </w:rPr>
        <w:t xml:space="preserve"> </w:t>
      </w:r>
      <w:r>
        <w:t>accidents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occurred</w:t>
      </w:r>
      <w:r>
        <w:rPr>
          <w:spacing w:val="-8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split</w:t>
      </w:r>
      <w:r>
        <w:rPr>
          <w:spacing w:val="-9"/>
        </w:rPr>
        <w:t xml:space="preserve"> </w:t>
      </w:r>
      <w:r>
        <w:t>second</w:t>
      </w:r>
      <w:r>
        <w:rPr>
          <w:w w:val="9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operator</w:t>
      </w:r>
      <w:r>
        <w:rPr>
          <w:spacing w:val="-7"/>
        </w:rPr>
        <w:t xml:space="preserve"> </w:t>
      </w:r>
      <w:r>
        <w:t>forgot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ignored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rule.</w:t>
      </w:r>
    </w:p>
    <w:p w:rsidR="00736333" w:rsidRDefault="00736333">
      <w:pPr>
        <w:pStyle w:val="Heading8"/>
        <w:kinsoku w:val="0"/>
        <w:overflowPunct w:val="0"/>
        <w:spacing w:before="145"/>
        <w:ind w:right="262"/>
        <w:rPr>
          <w:b w:val="0"/>
          <w:bCs w:val="0"/>
        </w:rPr>
      </w:pPr>
      <w:r>
        <w:rPr>
          <w:spacing w:val="-1"/>
          <w:u w:val="thick"/>
        </w:rPr>
        <w:t>HITTING</w:t>
      </w:r>
      <w:r>
        <w:rPr>
          <w:spacing w:val="-20"/>
          <w:u w:val="thick"/>
        </w:rPr>
        <w:t xml:space="preserve"> </w:t>
      </w:r>
      <w:r>
        <w:rPr>
          <w:u w:val="thick"/>
        </w:rPr>
        <w:t>A</w:t>
      </w:r>
      <w:r>
        <w:rPr>
          <w:spacing w:val="-19"/>
          <w:u w:val="thick"/>
        </w:rPr>
        <w:t xml:space="preserve"> </w:t>
      </w:r>
      <w:r>
        <w:rPr>
          <w:spacing w:val="-1"/>
          <w:u w:val="thick"/>
        </w:rPr>
        <w:t>PERSON/OBJECT</w:t>
      </w:r>
    </w:p>
    <w:p w:rsidR="00736333" w:rsidRDefault="00736333" w:rsidP="00D6514C">
      <w:pPr>
        <w:pStyle w:val="BodyText"/>
        <w:numPr>
          <w:ilvl w:val="0"/>
          <w:numId w:val="53"/>
        </w:numPr>
        <w:tabs>
          <w:tab w:val="left" w:pos="910"/>
        </w:tabs>
        <w:kinsoku w:val="0"/>
        <w:overflowPunct w:val="0"/>
      </w:pPr>
      <w:r>
        <w:rPr>
          <w:spacing w:val="-1"/>
        </w:rPr>
        <w:t>Never</w:t>
      </w:r>
      <w:r>
        <w:rPr>
          <w:spacing w:val="-6"/>
        </w:rPr>
        <w:t xml:space="preserve"> </w:t>
      </w:r>
      <w:r>
        <w:t>drive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person</w:t>
      </w:r>
      <w:r>
        <w:rPr>
          <w:spacing w:val="-5"/>
        </w:rPr>
        <w:t xml:space="preserve"> </w:t>
      </w:r>
      <w:r>
        <w:t>standing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front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fixed</w:t>
      </w:r>
      <w:r>
        <w:rPr>
          <w:spacing w:val="-5"/>
        </w:rPr>
        <w:t xml:space="preserve"> </w:t>
      </w:r>
      <w:r>
        <w:t>object.</w:t>
      </w:r>
    </w:p>
    <w:p w:rsidR="00736333" w:rsidRDefault="00736333" w:rsidP="00D6514C">
      <w:pPr>
        <w:pStyle w:val="BodyText"/>
        <w:numPr>
          <w:ilvl w:val="0"/>
          <w:numId w:val="53"/>
        </w:numPr>
        <w:tabs>
          <w:tab w:val="left" w:pos="910"/>
        </w:tabs>
        <w:kinsoku w:val="0"/>
        <w:overflowPunct w:val="0"/>
      </w:pPr>
      <w:r>
        <w:t>When</w:t>
      </w:r>
      <w:r>
        <w:rPr>
          <w:spacing w:val="-9"/>
        </w:rPr>
        <w:t xml:space="preserve"> </w:t>
      </w:r>
      <w:r>
        <w:t>possible,</w:t>
      </w:r>
      <w:r>
        <w:rPr>
          <w:spacing w:val="-8"/>
        </w:rPr>
        <w:t xml:space="preserve"> </w:t>
      </w:r>
      <w:r>
        <w:t>stay</w:t>
      </w:r>
      <w:r>
        <w:rPr>
          <w:spacing w:val="-9"/>
        </w:rPr>
        <w:t xml:space="preserve"> </w:t>
      </w:r>
      <w:r>
        <w:rPr>
          <w:spacing w:val="-1"/>
        </w:rPr>
        <w:t>within</w:t>
      </w:r>
      <w:r>
        <w:rPr>
          <w:spacing w:val="-8"/>
        </w:rPr>
        <w:t xml:space="preserve"> </w:t>
      </w:r>
      <w:r>
        <w:t>delineated</w:t>
      </w:r>
      <w:r>
        <w:rPr>
          <w:spacing w:val="-9"/>
        </w:rPr>
        <w:t xml:space="preserve"> </w:t>
      </w:r>
      <w:r>
        <w:t>travel</w:t>
      </w:r>
      <w:r>
        <w:rPr>
          <w:spacing w:val="-8"/>
        </w:rPr>
        <w:t xml:space="preserve"> </w:t>
      </w:r>
      <w:r>
        <w:t>lanes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aisles.</w:t>
      </w:r>
    </w:p>
    <w:p w:rsidR="00736333" w:rsidRDefault="00736333" w:rsidP="00D6514C">
      <w:pPr>
        <w:pStyle w:val="BodyText"/>
        <w:numPr>
          <w:ilvl w:val="0"/>
          <w:numId w:val="53"/>
        </w:numPr>
        <w:tabs>
          <w:tab w:val="left" w:pos="910"/>
        </w:tabs>
        <w:kinsoku w:val="0"/>
        <w:overflowPunct w:val="0"/>
        <w:ind w:left="909" w:hanging="360"/>
      </w:pPr>
      <w:r>
        <w:rPr>
          <w:spacing w:val="-1"/>
        </w:rPr>
        <w:t>Be</w:t>
      </w:r>
      <w:r>
        <w:rPr>
          <w:spacing w:val="-9"/>
        </w:rPr>
        <w:t xml:space="preserve"> </w:t>
      </w:r>
      <w:r>
        <w:t>seen</w:t>
      </w:r>
      <w:r>
        <w:rPr>
          <w:spacing w:val="-8"/>
        </w:rPr>
        <w:t xml:space="preserve"> </w:t>
      </w:r>
      <w:r>
        <w:t>and/or</w:t>
      </w:r>
      <w:r>
        <w:rPr>
          <w:spacing w:val="-9"/>
        </w:rPr>
        <w:t xml:space="preserve"> </w:t>
      </w:r>
      <w:r>
        <w:t>heard.</w:t>
      </w:r>
    </w:p>
    <w:p w:rsidR="00736333" w:rsidRDefault="00736333" w:rsidP="00D6514C">
      <w:pPr>
        <w:pStyle w:val="BodyText"/>
        <w:numPr>
          <w:ilvl w:val="0"/>
          <w:numId w:val="53"/>
        </w:numPr>
        <w:tabs>
          <w:tab w:val="left" w:pos="910"/>
        </w:tabs>
        <w:kinsoku w:val="0"/>
        <w:overflowPunct w:val="0"/>
      </w:pPr>
      <w:r>
        <w:rPr>
          <w:spacing w:val="-1"/>
        </w:rPr>
        <w:t>Ensure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adequate</w:t>
      </w:r>
      <w:r>
        <w:rPr>
          <w:spacing w:val="-9"/>
        </w:rPr>
        <w:t xml:space="preserve"> </w:t>
      </w:r>
      <w:r>
        <w:t>lighting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available.</w:t>
      </w:r>
    </w:p>
    <w:p w:rsidR="00736333" w:rsidRDefault="00736333" w:rsidP="00D6514C">
      <w:pPr>
        <w:pStyle w:val="BodyText"/>
        <w:numPr>
          <w:ilvl w:val="0"/>
          <w:numId w:val="53"/>
        </w:numPr>
        <w:tabs>
          <w:tab w:val="left" w:pos="910"/>
        </w:tabs>
        <w:kinsoku w:val="0"/>
        <w:overflowPunct w:val="0"/>
        <w:sectPr w:rsidR="00736333">
          <w:footerReference w:type="default" r:id="rId81"/>
          <w:pgSz w:w="12240" w:h="15840"/>
          <w:pgMar w:top="520" w:right="1360" w:bottom="760" w:left="1340" w:header="0" w:footer="562" w:gutter="0"/>
          <w:cols w:space="720"/>
          <w:noEndnote/>
        </w:sectPr>
      </w:pPr>
    </w:p>
    <w:p w:rsidR="00736333" w:rsidRDefault="00736333" w:rsidP="00D6514C">
      <w:pPr>
        <w:numPr>
          <w:ilvl w:val="0"/>
          <w:numId w:val="55"/>
        </w:numPr>
        <w:tabs>
          <w:tab w:val="left" w:pos="460"/>
        </w:tabs>
        <w:kinsoku w:val="0"/>
        <w:overflowPunct w:val="0"/>
        <w:spacing w:before="162"/>
        <w:ind w:left="460" w:hanging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w w:val="95"/>
          <w:sz w:val="20"/>
          <w:szCs w:val="20"/>
        </w:rPr>
        <w:lastRenderedPageBreak/>
        <w:t>AngelTrax</w:t>
      </w:r>
    </w:p>
    <w:p w:rsidR="00736333" w:rsidRDefault="00736333">
      <w:pPr>
        <w:kinsoku w:val="0"/>
        <w:overflowPunct w:val="0"/>
        <w:spacing w:before="8" w:line="170" w:lineRule="exact"/>
        <w:rPr>
          <w:sz w:val="17"/>
          <w:szCs w:val="17"/>
        </w:rPr>
      </w:pPr>
      <w:r>
        <w:br w:type="column"/>
      </w:r>
    </w:p>
    <w:p w:rsidR="00736333" w:rsidRDefault="00736333">
      <w:pPr>
        <w:kinsoku w:val="0"/>
        <w:overflowPunct w:val="0"/>
        <w:ind w:left="100"/>
        <w:rPr>
          <w:spacing w:val="-1"/>
          <w:sz w:val="18"/>
          <w:szCs w:val="18"/>
        </w:rPr>
      </w:pPr>
      <w:r>
        <w:rPr>
          <w:spacing w:val="-1"/>
          <w:sz w:val="18"/>
          <w:szCs w:val="18"/>
        </w:rPr>
        <w:t>FORKLIFTS</w:t>
      </w:r>
    </w:p>
    <w:p w:rsidR="00736333" w:rsidRDefault="00736333">
      <w:pPr>
        <w:kinsoku w:val="0"/>
        <w:overflowPunct w:val="0"/>
        <w:ind w:left="100"/>
        <w:rPr>
          <w:spacing w:val="-1"/>
          <w:sz w:val="18"/>
          <w:szCs w:val="18"/>
        </w:rPr>
        <w:sectPr w:rsidR="00736333">
          <w:type w:val="continuous"/>
          <w:pgSz w:w="12240" w:h="15840"/>
          <w:pgMar w:top="1500" w:right="1360" w:bottom="280" w:left="1340" w:header="720" w:footer="720" w:gutter="0"/>
          <w:cols w:num="2" w:space="720" w:equalWidth="0">
            <w:col w:w="1372" w:space="6940"/>
            <w:col w:w="1228"/>
          </w:cols>
          <w:noEndnote/>
        </w:sectPr>
      </w:pPr>
    </w:p>
    <w:p w:rsidR="00736333" w:rsidRDefault="00736333" w:rsidP="00D6514C">
      <w:pPr>
        <w:pStyle w:val="BodyText"/>
        <w:numPr>
          <w:ilvl w:val="0"/>
          <w:numId w:val="53"/>
        </w:numPr>
        <w:tabs>
          <w:tab w:val="left" w:pos="910"/>
        </w:tabs>
        <w:kinsoku w:val="0"/>
        <w:overflowPunct w:val="0"/>
        <w:spacing w:before="53"/>
        <w:ind w:right="698"/>
      </w:pPr>
      <w:r>
        <w:lastRenderedPageBreak/>
        <w:t>Maintain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travel.</w:t>
      </w:r>
      <w:r>
        <w:rPr>
          <w:spacing w:val="6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blocks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restricts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1"/>
        </w:rPr>
        <w:t>view,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operator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drive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trailing</w:t>
      </w:r>
      <w:r>
        <w:rPr>
          <w:spacing w:val="-8"/>
        </w:rPr>
        <w:t xml:space="preserve"> </w:t>
      </w:r>
      <w:r>
        <w:rPr>
          <w:spacing w:val="-1"/>
        </w:rPr>
        <w:t>(backwards).</w:t>
      </w:r>
    </w:p>
    <w:p w:rsidR="00736333" w:rsidRDefault="00736333" w:rsidP="00D6514C">
      <w:pPr>
        <w:pStyle w:val="BodyText"/>
        <w:numPr>
          <w:ilvl w:val="0"/>
          <w:numId w:val="53"/>
        </w:numPr>
        <w:tabs>
          <w:tab w:val="left" w:pos="910"/>
        </w:tabs>
        <w:kinsoku w:val="0"/>
        <w:overflowPunct w:val="0"/>
      </w:pPr>
      <w:r>
        <w:rPr>
          <w:spacing w:val="-1"/>
        </w:rPr>
        <w:t>Slow</w:t>
      </w:r>
      <w:r>
        <w:rPr>
          <w:spacing w:val="-8"/>
        </w:rPr>
        <w:t xml:space="preserve"> </w:t>
      </w:r>
      <w:r>
        <w:rPr>
          <w:spacing w:val="-1"/>
        </w:rPr>
        <w:t>down,</w:t>
      </w:r>
      <w:r>
        <w:rPr>
          <w:spacing w:val="-7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horn,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pass</w:t>
      </w:r>
      <w:r>
        <w:rPr>
          <w:spacing w:val="-6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t>vision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restricted.</w:t>
      </w:r>
    </w:p>
    <w:p w:rsidR="00736333" w:rsidRDefault="00736333" w:rsidP="00D6514C">
      <w:pPr>
        <w:pStyle w:val="BodyText"/>
        <w:numPr>
          <w:ilvl w:val="0"/>
          <w:numId w:val="53"/>
        </w:numPr>
        <w:tabs>
          <w:tab w:val="left" w:pos="910"/>
        </w:tabs>
        <w:kinsoku w:val="0"/>
        <w:overflowPunct w:val="0"/>
        <w:ind w:right="855"/>
      </w:pPr>
      <w:r>
        <w:rPr>
          <w:spacing w:val="-1"/>
        </w:rPr>
        <w:t>Operate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truck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speeds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29"/>
          <w:w w:val="99"/>
        </w:rPr>
        <w:t xml:space="preserve"> </w:t>
      </w:r>
      <w:r>
        <w:t>stopped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safe,</w:t>
      </w:r>
      <w:r>
        <w:rPr>
          <w:spacing w:val="-8"/>
        </w:rPr>
        <w:t xml:space="preserve"> </w:t>
      </w:r>
      <w:r>
        <w:t>smooth,</w:t>
      </w:r>
      <w:r>
        <w:rPr>
          <w:spacing w:val="-8"/>
        </w:rPr>
        <w:t xml:space="preserve"> </w:t>
      </w:r>
      <w:r>
        <w:t>manner.</w:t>
      </w:r>
    </w:p>
    <w:p w:rsidR="00736333" w:rsidRDefault="00736333" w:rsidP="00D6514C">
      <w:pPr>
        <w:pStyle w:val="BodyText"/>
        <w:numPr>
          <w:ilvl w:val="0"/>
          <w:numId w:val="53"/>
        </w:numPr>
        <w:tabs>
          <w:tab w:val="left" w:pos="910"/>
        </w:tabs>
        <w:kinsoku w:val="0"/>
        <w:overflowPunct w:val="0"/>
        <w:ind w:right="123"/>
      </w:pPr>
      <w:r>
        <w:rPr>
          <w:spacing w:val="-1"/>
        </w:rPr>
        <w:t>Be</w:t>
      </w:r>
      <w:r>
        <w:rPr>
          <w:spacing w:val="-7"/>
        </w:rPr>
        <w:t xml:space="preserve"> </w:t>
      </w:r>
      <w:r>
        <w:rPr>
          <w:spacing w:val="-1"/>
        </w:rPr>
        <w:t>aware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floor</w:t>
      </w:r>
      <w:r>
        <w:rPr>
          <w:spacing w:val="-7"/>
        </w:rPr>
        <w:t xml:space="preserve"> </w:t>
      </w:r>
      <w:r>
        <w:t>conditions.</w:t>
      </w:r>
      <w:r>
        <w:rPr>
          <w:spacing w:val="64"/>
        </w:rPr>
        <w:t xml:space="preserve"> </w:t>
      </w:r>
      <w:r>
        <w:rPr>
          <w:spacing w:val="-1"/>
        </w:rPr>
        <w:t>Remove</w:t>
      </w:r>
      <w:r>
        <w:rPr>
          <w:spacing w:val="-7"/>
        </w:rPr>
        <w:t xml:space="preserve"> </w:t>
      </w:r>
      <w:r>
        <w:t>loose</w:t>
      </w:r>
      <w:r>
        <w:rPr>
          <w:spacing w:val="-7"/>
        </w:rPr>
        <w:t xml:space="preserve"> </w:t>
      </w:r>
      <w:r>
        <w:t>objects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found</w:t>
      </w:r>
      <w:r>
        <w:rPr>
          <w:spacing w:val="21"/>
          <w:w w:val="99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rPr>
          <w:spacing w:val="-1"/>
        </w:rPr>
        <w:t>way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t>travel</w:t>
      </w:r>
      <w:r>
        <w:rPr>
          <w:spacing w:val="-5"/>
        </w:rPr>
        <w:t xml:space="preserve"> </w:t>
      </w:r>
      <w:r>
        <w:t>lanes.</w:t>
      </w:r>
      <w:r>
        <w:rPr>
          <w:spacing w:val="66"/>
        </w:rPr>
        <w:t xml:space="preserve"> </w:t>
      </w:r>
      <w:r>
        <w:rPr>
          <w:spacing w:val="-1"/>
        </w:rPr>
        <w:t>Operate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rPr>
          <w:spacing w:val="-1"/>
        </w:rPr>
        <w:t>slower</w:t>
      </w:r>
      <w:r>
        <w:rPr>
          <w:spacing w:val="27"/>
          <w:w w:val="99"/>
        </w:rPr>
        <w:t xml:space="preserve"> </w:t>
      </w:r>
      <w:r>
        <w:t>speeds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1"/>
        </w:rPr>
        <w:t>wet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slippery</w:t>
      </w:r>
      <w:r>
        <w:rPr>
          <w:spacing w:val="-8"/>
        </w:rPr>
        <w:t xml:space="preserve"> </w:t>
      </w:r>
      <w:r>
        <w:t>floors.</w:t>
      </w:r>
    </w:p>
    <w:p w:rsidR="00736333" w:rsidRDefault="00736333" w:rsidP="00D6514C">
      <w:pPr>
        <w:pStyle w:val="BodyText"/>
        <w:numPr>
          <w:ilvl w:val="0"/>
          <w:numId w:val="53"/>
        </w:numPr>
        <w:tabs>
          <w:tab w:val="left" w:pos="910"/>
        </w:tabs>
        <w:kinsoku w:val="0"/>
        <w:overflowPunct w:val="0"/>
      </w:pPr>
      <w:r>
        <w:rPr>
          <w:spacing w:val="-1"/>
        </w:rPr>
        <w:t>Of</w:t>
      </w:r>
      <w:r>
        <w:rPr>
          <w:spacing w:val="-8"/>
        </w:rPr>
        <w:t xml:space="preserve"> </w:t>
      </w:r>
      <w:r>
        <w:t>course,</w:t>
      </w:r>
      <w:r>
        <w:rPr>
          <w:spacing w:val="-8"/>
        </w:rPr>
        <w:t xml:space="preserve"> </w:t>
      </w:r>
      <w:r>
        <w:t>stunt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reckless</w:t>
      </w:r>
      <w:r>
        <w:rPr>
          <w:spacing w:val="-7"/>
        </w:rPr>
        <w:t xml:space="preserve"> </w:t>
      </w:r>
      <w:r>
        <w:t>driving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prohibited.</w:t>
      </w:r>
    </w:p>
    <w:p w:rsidR="00736333" w:rsidRDefault="00736333" w:rsidP="00D6514C">
      <w:pPr>
        <w:pStyle w:val="BodyText"/>
        <w:numPr>
          <w:ilvl w:val="0"/>
          <w:numId w:val="53"/>
        </w:numPr>
        <w:tabs>
          <w:tab w:val="left" w:pos="910"/>
        </w:tabs>
        <w:kinsoku w:val="0"/>
        <w:overflowPunct w:val="0"/>
        <w:ind w:right="574"/>
      </w:pPr>
      <w:r>
        <w:rPr>
          <w:spacing w:val="-1"/>
        </w:rPr>
        <w:t>Be</w:t>
      </w:r>
      <w:r>
        <w:rPr>
          <w:spacing w:val="-6"/>
        </w:rPr>
        <w:t xml:space="preserve"> </w:t>
      </w:r>
      <w:r>
        <w:rPr>
          <w:spacing w:val="-1"/>
        </w:rPr>
        <w:t>aware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height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truck</w:t>
      </w:r>
      <w:r>
        <w:rPr>
          <w:spacing w:val="-5"/>
        </w:rPr>
        <w:t xml:space="preserve"> </w:t>
      </w:r>
      <w:r>
        <w:t>and,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equipped,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mast</w:t>
      </w:r>
      <w:r>
        <w:rPr>
          <w:spacing w:val="-5"/>
        </w:rPr>
        <w:t xml:space="preserve"> </w:t>
      </w:r>
      <w:r>
        <w:t>and</w:t>
      </w:r>
      <w:r>
        <w:rPr>
          <w:spacing w:val="25"/>
          <w:w w:val="99"/>
        </w:rPr>
        <w:t xml:space="preserve"> </w:t>
      </w:r>
      <w:r>
        <w:t>load.</w:t>
      </w:r>
      <w:r>
        <w:rPr>
          <w:spacing w:val="61"/>
        </w:rPr>
        <w:t xml:space="preserve"> </w:t>
      </w:r>
      <w:r>
        <w:rPr>
          <w:spacing w:val="-1"/>
        </w:rPr>
        <w:t>Carelessness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damage</w:t>
      </w:r>
      <w:r>
        <w:rPr>
          <w:spacing w:val="-8"/>
        </w:rPr>
        <w:t xml:space="preserve"> </w:t>
      </w:r>
      <w:r>
        <w:t>ceiling,</w:t>
      </w:r>
      <w:r>
        <w:rPr>
          <w:spacing w:val="-8"/>
        </w:rPr>
        <w:t xml:space="preserve"> </w:t>
      </w:r>
      <w:r>
        <w:t>lights,</w:t>
      </w:r>
      <w:r>
        <w:rPr>
          <w:spacing w:val="-9"/>
        </w:rPr>
        <w:t xml:space="preserve"> </w:t>
      </w:r>
      <w:r>
        <w:t>pipes,</w:t>
      </w:r>
      <w:r>
        <w:rPr>
          <w:spacing w:val="-8"/>
        </w:rPr>
        <w:t xml:space="preserve"> </w:t>
      </w:r>
      <w:r>
        <w:t>etc..</w:t>
      </w:r>
    </w:p>
    <w:p w:rsidR="00736333" w:rsidRDefault="00736333" w:rsidP="00D6514C">
      <w:pPr>
        <w:pStyle w:val="BodyText"/>
        <w:numPr>
          <w:ilvl w:val="0"/>
          <w:numId w:val="53"/>
        </w:numPr>
        <w:tabs>
          <w:tab w:val="left" w:pos="910"/>
        </w:tabs>
        <w:kinsoku w:val="0"/>
        <w:overflowPunct w:val="0"/>
        <w:ind w:right="479"/>
      </w:pPr>
      <w:r>
        <w:rPr>
          <w:spacing w:val="-1"/>
        </w:rPr>
        <w:t>Never</w:t>
      </w:r>
      <w:r>
        <w:rPr>
          <w:spacing w:val="-7"/>
        </w:rPr>
        <w:t xml:space="preserve"> </w:t>
      </w:r>
      <w:r>
        <w:t>allow</w:t>
      </w:r>
      <w:r>
        <w:rPr>
          <w:spacing w:val="-8"/>
        </w:rPr>
        <w:t xml:space="preserve"> </w:t>
      </w:r>
      <w:r>
        <w:t>anyone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stand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pass</w:t>
      </w:r>
      <w:r>
        <w:rPr>
          <w:spacing w:val="-7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elevated</w:t>
      </w:r>
      <w:r>
        <w:rPr>
          <w:spacing w:val="-6"/>
        </w:rPr>
        <w:t xml:space="preserve"> </w:t>
      </w:r>
      <w:r>
        <w:t>portion</w:t>
      </w:r>
      <w:r>
        <w:rPr>
          <w:spacing w:val="-7"/>
        </w:rPr>
        <w:t xml:space="preserve"> </w:t>
      </w:r>
      <w:r>
        <w:t>of</w:t>
      </w:r>
      <w:r>
        <w:rPr>
          <w:spacing w:val="24"/>
          <w:w w:val="99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time.</w:t>
      </w:r>
    </w:p>
    <w:p w:rsidR="00736333" w:rsidRDefault="00736333">
      <w:pPr>
        <w:pStyle w:val="Heading8"/>
        <w:kinsoku w:val="0"/>
        <w:overflowPunct w:val="0"/>
        <w:spacing w:before="145"/>
        <w:rPr>
          <w:b w:val="0"/>
          <w:bCs w:val="0"/>
        </w:rPr>
      </w:pPr>
      <w:r>
        <w:rPr>
          <w:spacing w:val="-1"/>
          <w:u w:val="thick"/>
        </w:rPr>
        <w:t>FALLING</w:t>
      </w:r>
      <w:r>
        <w:rPr>
          <w:spacing w:val="-23"/>
          <w:u w:val="thick"/>
        </w:rPr>
        <w:t xml:space="preserve"> </w:t>
      </w:r>
      <w:r>
        <w:rPr>
          <w:spacing w:val="-1"/>
          <w:u w:val="thick"/>
        </w:rPr>
        <w:t>LOADS</w:t>
      </w:r>
    </w:p>
    <w:p w:rsidR="00736333" w:rsidRDefault="00736333" w:rsidP="00D6514C">
      <w:pPr>
        <w:pStyle w:val="BodyText"/>
        <w:numPr>
          <w:ilvl w:val="0"/>
          <w:numId w:val="52"/>
        </w:numPr>
        <w:tabs>
          <w:tab w:val="left" w:pos="910"/>
        </w:tabs>
        <w:kinsoku w:val="0"/>
        <w:overflowPunct w:val="0"/>
        <w:ind w:right="291"/>
        <w:jc w:val="both"/>
      </w:pPr>
      <w:r>
        <w:rPr>
          <w:spacing w:val="-1"/>
        </w:rPr>
        <w:t>Know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“overstack”.</w:t>
      </w:r>
      <w:r>
        <w:rPr>
          <w:spacing w:val="66"/>
        </w:rPr>
        <w:t xml:space="preserve"> </w:t>
      </w:r>
      <w:r>
        <w:rPr>
          <w:spacing w:val="-1"/>
        </w:rPr>
        <w:t>Because</w:t>
      </w:r>
      <w:r>
        <w:rPr>
          <w:spacing w:val="-6"/>
        </w:rPr>
        <w:t xml:space="preserve"> </w:t>
      </w:r>
      <w:r>
        <w:t>practically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loads</w:t>
      </w:r>
      <w:r>
        <w:rPr>
          <w:spacing w:val="29"/>
          <w:w w:val="99"/>
        </w:rPr>
        <w:t xml:space="preserve"> </w:t>
      </w:r>
      <w:r>
        <w:t>lifted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hauled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forklift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secured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truck,</w:t>
      </w:r>
      <w:r>
        <w:rPr>
          <w:spacing w:val="-5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the</w:t>
      </w:r>
      <w:r>
        <w:rPr>
          <w:w w:val="99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properly</w:t>
      </w:r>
      <w:r>
        <w:rPr>
          <w:spacing w:val="-6"/>
        </w:rPr>
        <w:t xml:space="preserve"> </w:t>
      </w:r>
      <w:r>
        <w:t>stacked.</w:t>
      </w:r>
      <w:r>
        <w:rPr>
          <w:spacing w:val="64"/>
        </w:rPr>
        <w:t xml:space="preserve"> </w:t>
      </w:r>
      <w:r>
        <w:rPr>
          <w:spacing w:val="-1"/>
        </w:rPr>
        <w:t>Cartons</w:t>
      </w:r>
      <w:r>
        <w:rPr>
          <w:spacing w:val="-6"/>
        </w:rPr>
        <w:t xml:space="preserve"> </w:t>
      </w:r>
      <w:r>
        <w:t>generally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interlaced</w:t>
      </w:r>
      <w:r>
        <w:rPr>
          <w:spacing w:val="-7"/>
        </w:rPr>
        <w:t xml:space="preserve"> </w:t>
      </w:r>
      <w:r>
        <w:t>or</w:t>
      </w:r>
      <w:r>
        <w:rPr>
          <w:spacing w:val="26"/>
          <w:w w:val="99"/>
        </w:rPr>
        <w:t xml:space="preserve"> </w:t>
      </w:r>
      <w:r>
        <w:t>banded.</w:t>
      </w:r>
    </w:p>
    <w:p w:rsidR="00736333" w:rsidRDefault="00736333" w:rsidP="00D6514C">
      <w:pPr>
        <w:pStyle w:val="BodyText"/>
        <w:numPr>
          <w:ilvl w:val="0"/>
          <w:numId w:val="52"/>
        </w:numPr>
        <w:tabs>
          <w:tab w:val="left" w:pos="910"/>
        </w:tabs>
        <w:kinsoku w:val="0"/>
        <w:overflowPunct w:val="0"/>
        <w:ind w:right="322"/>
      </w:pPr>
      <w:r>
        <w:t>If</w:t>
      </w:r>
      <w:r>
        <w:rPr>
          <w:spacing w:val="-6"/>
        </w:rPr>
        <w:t xml:space="preserve"> </w:t>
      </w:r>
      <w:r>
        <w:t>lifting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pallet,</w:t>
      </w:r>
      <w:r>
        <w:rPr>
          <w:spacing w:val="-6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forks</w:t>
      </w:r>
      <w:r>
        <w:rPr>
          <w:spacing w:val="-6"/>
        </w:rPr>
        <w:t xml:space="preserve"> </w:t>
      </w:r>
      <w:r>
        <w:t>(or</w:t>
      </w:r>
      <w:r>
        <w:rPr>
          <w:spacing w:val="-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engaging</w:t>
      </w:r>
      <w:r>
        <w:rPr>
          <w:spacing w:val="-5"/>
        </w:rPr>
        <w:t xml:space="preserve"> </w:t>
      </w:r>
      <w:r>
        <w:t>means)</w:t>
      </w:r>
      <w:r>
        <w:rPr>
          <w:spacing w:val="-6"/>
        </w:rPr>
        <w:t xml:space="preserve"> </w:t>
      </w:r>
      <w:r>
        <w:t>as</w:t>
      </w:r>
      <w:r>
        <w:rPr>
          <w:w w:val="99"/>
        </w:rPr>
        <w:t xml:space="preserve"> </w:t>
      </w:r>
      <w:r>
        <w:t>far</w:t>
      </w:r>
      <w:r>
        <w:rPr>
          <w:spacing w:val="-7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possible.</w:t>
      </w:r>
    </w:p>
    <w:p w:rsidR="00736333" w:rsidRDefault="00736333" w:rsidP="00D6514C">
      <w:pPr>
        <w:pStyle w:val="BodyText"/>
        <w:numPr>
          <w:ilvl w:val="0"/>
          <w:numId w:val="52"/>
        </w:numPr>
        <w:tabs>
          <w:tab w:val="left" w:pos="910"/>
        </w:tabs>
        <w:kinsoku w:val="0"/>
        <w:overflowPunct w:val="0"/>
        <w:ind w:right="587"/>
      </w:pPr>
      <w:r>
        <w:rPr>
          <w:spacing w:val="-1"/>
        </w:rPr>
        <w:t>Travel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lowest</w:t>
      </w:r>
      <w:r>
        <w:rPr>
          <w:spacing w:val="-6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stability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well</w:t>
      </w:r>
      <w:r>
        <w:rPr>
          <w:spacing w:val="-5"/>
        </w:rPr>
        <w:t xml:space="preserve"> </w:t>
      </w:r>
      <w:r>
        <w:t>as</w:t>
      </w:r>
      <w:r>
        <w:rPr>
          <w:spacing w:val="33"/>
          <w:w w:val="99"/>
        </w:rPr>
        <w:t xml:space="preserve"> </w:t>
      </w:r>
      <w:r>
        <w:t>prevention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hitting</w:t>
      </w:r>
      <w:r>
        <w:rPr>
          <w:spacing w:val="-7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overhead.</w:t>
      </w:r>
      <w:r>
        <w:rPr>
          <w:spacing w:val="6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forks,</w:t>
      </w:r>
      <w:r>
        <w:rPr>
          <w:spacing w:val="-7"/>
        </w:rPr>
        <w:t xml:space="preserve"> </w:t>
      </w:r>
      <w:r>
        <w:t>tilt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load</w:t>
      </w:r>
      <w:r>
        <w:rPr>
          <w:w w:val="99"/>
        </w:rPr>
        <w:t xml:space="preserve"> </w:t>
      </w:r>
      <w:r>
        <w:rPr>
          <w:spacing w:val="-1"/>
        </w:rPr>
        <w:t>backward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stabilization.</w:t>
      </w:r>
    </w:p>
    <w:p w:rsidR="00736333" w:rsidRDefault="00736333" w:rsidP="00D6514C">
      <w:pPr>
        <w:pStyle w:val="BodyText"/>
        <w:numPr>
          <w:ilvl w:val="0"/>
          <w:numId w:val="52"/>
        </w:numPr>
        <w:tabs>
          <w:tab w:val="left" w:pos="910"/>
        </w:tabs>
        <w:kinsoku w:val="0"/>
        <w:overflowPunct w:val="0"/>
      </w:pPr>
      <w:r>
        <w:rPr>
          <w:spacing w:val="-1"/>
        </w:rPr>
        <w:t>Do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exceed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truck’s</w:t>
      </w:r>
      <w:r>
        <w:rPr>
          <w:spacing w:val="-7"/>
        </w:rPr>
        <w:t xml:space="preserve"> </w:t>
      </w:r>
      <w:r>
        <w:t>rated</w:t>
      </w:r>
      <w:r>
        <w:rPr>
          <w:spacing w:val="-6"/>
        </w:rPr>
        <w:t xml:space="preserve"> </w:t>
      </w:r>
      <w:r>
        <w:t>capacity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stack</w:t>
      </w:r>
      <w:r>
        <w:rPr>
          <w:spacing w:val="-6"/>
        </w:rPr>
        <w:t xml:space="preserve"> </w:t>
      </w:r>
      <w:r>
        <w:t>loads</w:t>
      </w:r>
      <w:r>
        <w:rPr>
          <w:spacing w:val="-7"/>
        </w:rPr>
        <w:t xml:space="preserve"> </w:t>
      </w:r>
      <w:r>
        <w:t>too</w:t>
      </w:r>
      <w:r>
        <w:rPr>
          <w:spacing w:val="-6"/>
        </w:rPr>
        <w:t xml:space="preserve"> </w:t>
      </w:r>
      <w:r>
        <w:t>high.</w:t>
      </w:r>
    </w:p>
    <w:p w:rsidR="00736333" w:rsidRDefault="00736333" w:rsidP="00D6514C">
      <w:pPr>
        <w:pStyle w:val="BodyText"/>
        <w:numPr>
          <w:ilvl w:val="0"/>
          <w:numId w:val="52"/>
        </w:numPr>
        <w:tabs>
          <w:tab w:val="left" w:pos="910"/>
        </w:tabs>
        <w:kinsoku w:val="0"/>
        <w:overflowPunct w:val="0"/>
        <w:ind w:right="578"/>
      </w:pPr>
      <w:r>
        <w:rPr>
          <w:spacing w:val="-1"/>
        </w:rPr>
        <w:t>Do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“jerky”</w:t>
      </w:r>
      <w:r>
        <w:rPr>
          <w:spacing w:val="-7"/>
        </w:rPr>
        <w:t xml:space="preserve"> </w:t>
      </w:r>
      <w:r>
        <w:t>movements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slamming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brakes</w:t>
      </w:r>
      <w:r>
        <w:rPr>
          <w:spacing w:val="-8"/>
        </w:rPr>
        <w:t xml:space="preserve"> </w:t>
      </w:r>
      <w:r>
        <w:t>or</w:t>
      </w:r>
      <w:r>
        <w:rPr>
          <w:spacing w:val="21"/>
          <w:w w:val="99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speed</w:t>
      </w:r>
      <w:r>
        <w:rPr>
          <w:spacing w:val="-10"/>
        </w:rPr>
        <w:t xml:space="preserve"> </w:t>
      </w:r>
      <w:r>
        <w:t>turns.</w:t>
      </w:r>
    </w:p>
    <w:p w:rsidR="00736333" w:rsidRDefault="00736333" w:rsidP="00D6514C">
      <w:pPr>
        <w:pStyle w:val="BodyText"/>
        <w:numPr>
          <w:ilvl w:val="0"/>
          <w:numId w:val="52"/>
        </w:numPr>
        <w:tabs>
          <w:tab w:val="left" w:pos="910"/>
        </w:tabs>
        <w:kinsoku w:val="0"/>
        <w:overflowPunct w:val="0"/>
        <w:ind w:right="558"/>
      </w:pPr>
      <w:r>
        <w:t>A</w:t>
      </w:r>
      <w:r>
        <w:rPr>
          <w:spacing w:val="-8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backrest</w:t>
      </w:r>
      <w:r>
        <w:rPr>
          <w:spacing w:val="-7"/>
        </w:rPr>
        <w:t xml:space="preserve"> </w:t>
      </w:r>
      <w:r>
        <w:t>extension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possibility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load</w:t>
      </w:r>
      <w:r>
        <w:rPr>
          <w:spacing w:val="-13"/>
        </w:rPr>
        <w:t xml:space="preserve"> </w:t>
      </w:r>
      <w:r>
        <w:t>falling</w:t>
      </w:r>
      <w:r>
        <w:rPr>
          <w:spacing w:val="-12"/>
        </w:rPr>
        <w:t xml:space="preserve"> </w:t>
      </w:r>
      <w:r>
        <w:rPr>
          <w:spacing w:val="-1"/>
        </w:rPr>
        <w:t>rearward.</w:t>
      </w:r>
    </w:p>
    <w:p w:rsidR="00736333" w:rsidRDefault="00736333" w:rsidP="00D6514C">
      <w:pPr>
        <w:pStyle w:val="BodyText"/>
        <w:numPr>
          <w:ilvl w:val="0"/>
          <w:numId w:val="52"/>
        </w:numPr>
        <w:tabs>
          <w:tab w:val="left" w:pos="910"/>
        </w:tabs>
        <w:kinsoku w:val="0"/>
        <w:overflowPunct w:val="0"/>
        <w:ind w:right="106"/>
      </w:pPr>
      <w:r>
        <w:t>When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fork</w:t>
      </w:r>
      <w:r>
        <w:rPr>
          <w:spacing w:val="-5"/>
        </w:rPr>
        <w:t xml:space="preserve"> </w:t>
      </w:r>
      <w:r>
        <w:t>lift,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forks</w:t>
      </w:r>
      <w:r>
        <w:rPr>
          <w:spacing w:val="-6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tilted</w:t>
      </w:r>
      <w:r>
        <w:rPr>
          <w:spacing w:val="-6"/>
        </w:rPr>
        <w:t xml:space="preserve"> </w:t>
      </w:r>
      <w:r>
        <w:rPr>
          <w:spacing w:val="-1"/>
        </w:rPr>
        <w:t>forward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picking</w:t>
      </w:r>
      <w:r>
        <w:rPr>
          <w:spacing w:val="26"/>
          <w:w w:val="99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rPr>
          <w:spacing w:val="-1"/>
        </w:rPr>
        <w:t>down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load.</w:t>
      </w:r>
    </w:p>
    <w:p w:rsidR="00736333" w:rsidRDefault="00736333">
      <w:pPr>
        <w:pStyle w:val="Heading8"/>
        <w:kinsoku w:val="0"/>
        <w:overflowPunct w:val="0"/>
        <w:spacing w:before="145"/>
        <w:rPr>
          <w:b w:val="0"/>
          <w:bCs w:val="0"/>
        </w:rPr>
      </w:pPr>
      <w:r>
        <w:rPr>
          <w:spacing w:val="-1"/>
          <w:u w:val="thick"/>
        </w:rPr>
        <w:t>TIPPING</w:t>
      </w:r>
    </w:p>
    <w:p w:rsidR="00736333" w:rsidRDefault="00736333">
      <w:pPr>
        <w:pStyle w:val="BodyText"/>
        <w:kinsoku w:val="0"/>
        <w:overflowPunct w:val="0"/>
        <w:ind w:right="239"/>
      </w:pPr>
      <w:r>
        <w:rPr>
          <w:spacing w:val="-1"/>
        </w:rPr>
        <w:t>Forklifts</w:t>
      </w:r>
      <w:r>
        <w:rPr>
          <w:spacing w:val="-9"/>
        </w:rPr>
        <w:t xml:space="preserve"> </w:t>
      </w:r>
      <w:r>
        <w:t>are,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design,</w:t>
      </w:r>
      <w:r>
        <w:rPr>
          <w:spacing w:val="-8"/>
        </w:rPr>
        <w:t xml:space="preserve"> </w:t>
      </w:r>
      <w:r>
        <w:t>narrow</w:t>
      </w:r>
      <w:r>
        <w:rPr>
          <w:spacing w:val="-8"/>
        </w:rPr>
        <w:t xml:space="preserve"> </w:t>
      </w:r>
      <w:r>
        <w:rPr>
          <w:spacing w:val="-1"/>
        </w:rPr>
        <w:t>allowing</w:t>
      </w:r>
      <w:r>
        <w:rPr>
          <w:spacing w:val="-9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rPr>
          <w:spacing w:val="-1"/>
        </w:rP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41"/>
          <w:w w:val="99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setting.</w:t>
      </w:r>
      <w:r>
        <w:rPr>
          <w:spacing w:val="64"/>
        </w:rPr>
        <w:t xml:space="preserve"> </w:t>
      </w:r>
      <w:r>
        <w:rPr>
          <w:spacing w:val="-1"/>
        </w:rPr>
        <w:t>Unfortunately,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narrow</w:t>
      </w:r>
      <w:r>
        <w:rPr>
          <w:spacing w:val="-8"/>
        </w:rPr>
        <w:t xml:space="preserve"> </w:t>
      </w:r>
      <w:r>
        <w:t>track</w:t>
      </w:r>
      <w:r>
        <w:rPr>
          <w:spacing w:val="-7"/>
        </w:rPr>
        <w:t xml:space="preserve"> </w:t>
      </w:r>
      <w:r>
        <w:t>offers</w:t>
      </w:r>
      <w:r>
        <w:rPr>
          <w:spacing w:val="-6"/>
        </w:rPr>
        <w:t xml:space="preserve"> </w:t>
      </w:r>
      <w:r>
        <w:t>less</w:t>
      </w:r>
      <w:r>
        <w:rPr>
          <w:spacing w:val="-7"/>
        </w:rPr>
        <w:t xml:space="preserve"> </w:t>
      </w:r>
      <w:r>
        <w:t>stability.</w:t>
      </w:r>
      <w:r>
        <w:rPr>
          <w:spacing w:val="64"/>
        </w:rPr>
        <w:t xml:space="preserve"> </w:t>
      </w:r>
      <w:r>
        <w:rPr>
          <w:spacing w:val="-1"/>
        </w:rPr>
        <w:t>Tipping</w:t>
      </w:r>
      <w:r>
        <w:rPr>
          <w:spacing w:val="-7"/>
        </w:rPr>
        <w:t xml:space="preserve"> </w:t>
      </w:r>
      <w:r>
        <w:t>or</w:t>
      </w:r>
      <w:r>
        <w:rPr>
          <w:spacing w:val="45"/>
          <w:w w:val="99"/>
        </w:rPr>
        <w:t xml:space="preserve"> </w:t>
      </w:r>
      <w:r>
        <w:t>falling</w:t>
      </w:r>
      <w:r>
        <w:rPr>
          <w:spacing w:val="-7"/>
        </w:rPr>
        <w:t xml:space="preserve"> </w:t>
      </w:r>
      <w:r>
        <w:t>off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(or</w:t>
      </w:r>
      <w:r>
        <w:rPr>
          <w:spacing w:val="-6"/>
        </w:rPr>
        <w:t xml:space="preserve"> </w:t>
      </w:r>
      <w:r>
        <w:t>dock)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preventable</w:t>
      </w:r>
      <w:r>
        <w:rPr>
          <w:spacing w:val="-7"/>
        </w:rPr>
        <w:t xml:space="preserve"> </w:t>
      </w:r>
      <w:r>
        <w:t>accident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following</w:t>
      </w:r>
      <w:r>
        <w:rPr>
          <w:spacing w:val="-6"/>
        </w:rPr>
        <w:t xml:space="preserve"> </w:t>
      </w:r>
      <w:r>
        <w:t>the</w:t>
      </w:r>
    </w:p>
    <w:p w:rsidR="00736333" w:rsidRDefault="00736333">
      <w:pPr>
        <w:pStyle w:val="BodyText"/>
        <w:kinsoku w:val="0"/>
        <w:overflowPunct w:val="0"/>
        <w:ind w:right="239"/>
        <w:sectPr w:rsidR="00736333">
          <w:footerReference w:type="default" r:id="rId82"/>
          <w:pgSz w:w="12240" w:h="15840"/>
          <w:pgMar w:top="520" w:right="1400" w:bottom="980" w:left="1340" w:header="0" w:footer="794" w:gutter="0"/>
          <w:pgNumType w:start="5"/>
          <w:cols w:space="720" w:equalWidth="0">
            <w:col w:w="950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right="262"/>
      </w:pPr>
      <w:r>
        <w:lastRenderedPageBreak/>
        <w:t>guidelines</w:t>
      </w:r>
      <w:r>
        <w:rPr>
          <w:spacing w:val="-7"/>
        </w:rPr>
        <w:t xml:space="preserve"> </w:t>
      </w:r>
      <w:r>
        <w:rPr>
          <w:spacing w:val="-1"/>
        </w:rPr>
        <w:t>below.</w:t>
      </w:r>
      <w:r>
        <w:rPr>
          <w:spacing w:val="6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t>tips,</w:t>
      </w:r>
      <w:r>
        <w:rPr>
          <w:spacing w:val="-6"/>
        </w:rPr>
        <w:t xml:space="preserve"> </w:t>
      </w:r>
      <w:r>
        <w:t>keep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limbs</w:t>
      </w:r>
      <w:r>
        <w:rPr>
          <w:spacing w:val="-6"/>
        </w:rPr>
        <w:t xml:space="preserve"> </w:t>
      </w:r>
      <w:r>
        <w:rPr>
          <w:spacing w:val="-1"/>
        </w:rP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20"/>
          <w:w w:val="99"/>
        </w:rPr>
        <w:t xml:space="preserve"> </w:t>
      </w:r>
      <w:r>
        <w:t>safety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cage.</w:t>
      </w:r>
      <w:r>
        <w:rPr>
          <w:spacing w:val="68"/>
        </w:rPr>
        <w:t xml:space="preserve"> </w:t>
      </w:r>
      <w:r>
        <w:t>Wear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seat</w:t>
      </w:r>
      <w:r>
        <w:rPr>
          <w:spacing w:val="-5"/>
        </w:rPr>
        <w:t xml:space="preserve"> </w:t>
      </w:r>
      <w:r>
        <w:t>belt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truck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equipped.</w:t>
      </w:r>
    </w:p>
    <w:p w:rsidR="00736333" w:rsidRDefault="00736333" w:rsidP="00D6514C">
      <w:pPr>
        <w:pStyle w:val="BodyText"/>
        <w:numPr>
          <w:ilvl w:val="0"/>
          <w:numId w:val="51"/>
        </w:numPr>
        <w:tabs>
          <w:tab w:val="left" w:pos="910"/>
        </w:tabs>
        <w:kinsoku w:val="0"/>
        <w:overflowPunct w:val="0"/>
      </w:pPr>
      <w:r>
        <w:t>stay</w:t>
      </w:r>
      <w:r>
        <w:rPr>
          <w:spacing w:val="-9"/>
        </w:rPr>
        <w:t xml:space="preserve"> </w:t>
      </w:r>
      <w:r>
        <w:rPr>
          <w:spacing w:val="-1"/>
        </w:rPr>
        <w:t>within</w:t>
      </w:r>
      <w:r>
        <w:rPr>
          <w:spacing w:val="-9"/>
        </w:rPr>
        <w:t xml:space="preserve"> </w:t>
      </w:r>
      <w:r>
        <w:t>travel</w:t>
      </w:r>
      <w:r>
        <w:rPr>
          <w:spacing w:val="-9"/>
        </w:rPr>
        <w:t xml:space="preserve"> </w:t>
      </w:r>
      <w:r>
        <w:t>lanes.</w:t>
      </w:r>
    </w:p>
    <w:p w:rsidR="00736333" w:rsidRDefault="00736333" w:rsidP="00D6514C">
      <w:pPr>
        <w:pStyle w:val="BodyText"/>
        <w:numPr>
          <w:ilvl w:val="0"/>
          <w:numId w:val="51"/>
        </w:numPr>
        <w:tabs>
          <w:tab w:val="left" w:pos="910"/>
        </w:tabs>
        <w:kinsoku w:val="0"/>
        <w:overflowPunct w:val="0"/>
      </w:pPr>
      <w:r>
        <w:t>if</w:t>
      </w:r>
      <w:r>
        <w:rPr>
          <w:spacing w:val="-8"/>
        </w:rPr>
        <w:t xml:space="preserve"> </w:t>
      </w:r>
      <w:r>
        <w:t>entering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trailer,</w:t>
      </w:r>
      <w:r>
        <w:rPr>
          <w:spacing w:val="-8"/>
        </w:rPr>
        <w:t xml:space="preserve"> </w:t>
      </w:r>
      <w:r>
        <w:t>ensure:</w:t>
      </w:r>
    </w:p>
    <w:p w:rsidR="00736333" w:rsidRDefault="00736333" w:rsidP="00D6514C">
      <w:pPr>
        <w:pStyle w:val="BodyText"/>
        <w:numPr>
          <w:ilvl w:val="1"/>
          <w:numId w:val="51"/>
        </w:numPr>
        <w:tabs>
          <w:tab w:val="left" w:pos="1271"/>
        </w:tabs>
        <w:kinsoku w:val="0"/>
        <w:overflowPunct w:val="0"/>
        <w:ind w:hanging="360"/>
      </w:pPr>
      <w:r>
        <w:t>the</w:t>
      </w:r>
      <w:r>
        <w:rPr>
          <w:spacing w:val="-9"/>
        </w:rPr>
        <w:t xml:space="preserve"> </w:t>
      </w:r>
      <w:r>
        <w:t>trailer</w:t>
      </w:r>
      <w:r>
        <w:rPr>
          <w:spacing w:val="-9"/>
        </w:rPr>
        <w:t xml:space="preserve"> </w:t>
      </w:r>
      <w:r>
        <w:t>brakes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engaged.</w:t>
      </w:r>
    </w:p>
    <w:p w:rsidR="00736333" w:rsidRDefault="00736333" w:rsidP="00D6514C">
      <w:pPr>
        <w:pStyle w:val="BodyText"/>
        <w:numPr>
          <w:ilvl w:val="1"/>
          <w:numId w:val="51"/>
        </w:numPr>
        <w:tabs>
          <w:tab w:val="left" w:pos="1271"/>
        </w:tabs>
        <w:kinsoku w:val="0"/>
        <w:overflowPunct w:val="0"/>
        <w:ind w:right="286" w:hanging="360"/>
      </w:pPr>
      <w:r>
        <w:t>the</w:t>
      </w:r>
      <w:r>
        <w:rPr>
          <w:spacing w:val="-8"/>
        </w:rPr>
        <w:t xml:space="preserve"> </w:t>
      </w:r>
      <w:r>
        <w:t>trailer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secured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movement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chocks</w:t>
      </w:r>
      <w:r>
        <w:rPr>
          <w:spacing w:val="-7"/>
        </w:rPr>
        <w:t xml:space="preserve"> </w:t>
      </w:r>
      <w:r>
        <w:t>and/or</w:t>
      </w:r>
      <w:r>
        <w:rPr>
          <w:w w:val="9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locking</w:t>
      </w:r>
      <w:r>
        <w:rPr>
          <w:spacing w:val="-13"/>
        </w:rPr>
        <w:t xml:space="preserve"> </w:t>
      </w:r>
      <w:r>
        <w:t>mechanism.</w:t>
      </w:r>
    </w:p>
    <w:p w:rsidR="00736333" w:rsidRDefault="00736333" w:rsidP="00D6514C">
      <w:pPr>
        <w:pStyle w:val="BodyText"/>
        <w:numPr>
          <w:ilvl w:val="1"/>
          <w:numId w:val="51"/>
        </w:numPr>
        <w:tabs>
          <w:tab w:val="left" w:pos="1271"/>
        </w:tabs>
        <w:kinsoku w:val="0"/>
        <w:overflowPunct w:val="0"/>
        <w:ind w:hanging="360"/>
      </w:pPr>
      <w:r>
        <w:t>the</w:t>
      </w:r>
      <w:r>
        <w:rPr>
          <w:spacing w:val="-6"/>
        </w:rPr>
        <w:t xml:space="preserve"> </w:t>
      </w:r>
      <w:r>
        <w:t>tractor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either</w:t>
      </w:r>
      <w:r>
        <w:rPr>
          <w:spacing w:val="-6"/>
        </w:rPr>
        <w:t xml:space="preserve"> </w:t>
      </w:r>
      <w:r>
        <w:t>shut</w:t>
      </w:r>
      <w:r>
        <w:rPr>
          <w:spacing w:val="-6"/>
        </w:rPr>
        <w:t xml:space="preserve"> </w:t>
      </w:r>
      <w:r>
        <w:t>off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removed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trailer.</w:t>
      </w:r>
    </w:p>
    <w:p w:rsidR="00736333" w:rsidRDefault="00736333" w:rsidP="00D6514C">
      <w:pPr>
        <w:pStyle w:val="BodyText"/>
        <w:numPr>
          <w:ilvl w:val="1"/>
          <w:numId w:val="51"/>
        </w:numPr>
        <w:tabs>
          <w:tab w:val="left" w:pos="1271"/>
        </w:tabs>
        <w:kinsoku w:val="0"/>
        <w:overflowPunct w:val="0"/>
        <w:ind w:right="502" w:hanging="360"/>
      </w:pPr>
      <w:r>
        <w:t>the</w:t>
      </w:r>
      <w:r>
        <w:rPr>
          <w:spacing w:val="-7"/>
        </w:rPr>
        <w:t xml:space="preserve"> </w:t>
      </w:r>
      <w:r>
        <w:t>trailer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squared</w:t>
      </w:r>
      <w:r>
        <w:rPr>
          <w:spacing w:val="-7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dock</w:t>
      </w:r>
      <w:r>
        <w:rPr>
          <w:spacing w:val="-7"/>
        </w:rPr>
        <w:t xml:space="preserve"> </w:t>
      </w:r>
      <w:r>
        <w:t>opening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dock</w:t>
      </w:r>
      <w:r>
        <w:rPr>
          <w:spacing w:val="-6"/>
        </w:rPr>
        <w:t xml:space="preserve"> </w:t>
      </w:r>
      <w:r>
        <w:t>plates</w:t>
      </w:r>
      <w:r>
        <w:rPr>
          <w:spacing w:val="23"/>
          <w:w w:val="99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secure.</w:t>
      </w:r>
    </w:p>
    <w:p w:rsidR="00736333" w:rsidRDefault="00736333" w:rsidP="00D6514C">
      <w:pPr>
        <w:pStyle w:val="BodyText"/>
        <w:numPr>
          <w:ilvl w:val="1"/>
          <w:numId w:val="51"/>
        </w:numPr>
        <w:tabs>
          <w:tab w:val="left" w:pos="1271"/>
        </w:tabs>
        <w:kinsoku w:val="0"/>
        <w:overflowPunct w:val="0"/>
        <w:ind w:hanging="360"/>
      </w:pPr>
      <w:r>
        <w:t>the</w:t>
      </w:r>
      <w:r>
        <w:rPr>
          <w:spacing w:val="-7"/>
        </w:rPr>
        <w:t xml:space="preserve"> </w:t>
      </w:r>
      <w:r>
        <w:t>trailer</w:t>
      </w:r>
      <w:r>
        <w:rPr>
          <w:spacing w:val="-6"/>
        </w:rPr>
        <w:t xml:space="preserve"> </w:t>
      </w:r>
      <w:r>
        <w:t>floor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capable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supporting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forklift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load.</w:t>
      </w:r>
    </w:p>
    <w:p w:rsidR="00736333" w:rsidRDefault="00736333" w:rsidP="00D6514C">
      <w:pPr>
        <w:pStyle w:val="BodyText"/>
        <w:numPr>
          <w:ilvl w:val="1"/>
          <w:numId w:val="51"/>
        </w:numPr>
        <w:tabs>
          <w:tab w:val="left" w:pos="1271"/>
        </w:tabs>
        <w:kinsoku w:val="0"/>
        <w:overflowPunct w:val="0"/>
        <w:ind w:hanging="360"/>
      </w:pPr>
      <w:r>
        <w:t>the</w:t>
      </w:r>
      <w:r>
        <w:rPr>
          <w:spacing w:val="-8"/>
        </w:rPr>
        <w:t xml:space="preserve"> </w:t>
      </w:r>
      <w:r>
        <w:t>lighting</w:t>
      </w:r>
      <w:r>
        <w:rPr>
          <w:spacing w:val="-8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trailer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adequate.</w:t>
      </w:r>
    </w:p>
    <w:p w:rsidR="00736333" w:rsidRDefault="00736333">
      <w:pPr>
        <w:kinsoku w:val="0"/>
        <w:overflowPunct w:val="0"/>
        <w:spacing w:before="5" w:line="270" w:lineRule="exact"/>
        <w:rPr>
          <w:sz w:val="27"/>
          <w:szCs w:val="27"/>
        </w:rPr>
      </w:pPr>
    </w:p>
    <w:p w:rsidR="00736333" w:rsidRDefault="00736333">
      <w:pPr>
        <w:kinsoku w:val="0"/>
        <w:overflowPunct w:val="0"/>
        <w:ind w:left="1000" w:right="262" w:hanging="900"/>
        <w:rPr>
          <w:rFonts w:ascii="Arial" w:hAnsi="Arial" w:cs="Arial"/>
        </w:rPr>
      </w:pPr>
      <w:r>
        <w:rPr>
          <w:rFonts w:ascii="Arial" w:hAnsi="Arial" w:cs="Arial"/>
          <w:spacing w:val="-1"/>
        </w:rPr>
        <w:t>NOTE: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33"/>
        </w:rPr>
        <w:t xml:space="preserve"> </w:t>
      </w:r>
      <w:r>
        <w:rPr>
          <w:rFonts w:ascii="Arial" w:hAnsi="Arial" w:cs="Arial"/>
          <w:spacing w:val="-1"/>
        </w:rPr>
        <w:t>Falling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off</w:t>
      </w:r>
      <w:r>
        <w:rPr>
          <w:rFonts w:ascii="Arial" w:hAnsi="Arial" w:cs="Arial"/>
        </w:rPr>
        <w:t xml:space="preserve"> a </w:t>
      </w:r>
      <w:r>
        <w:rPr>
          <w:rFonts w:ascii="Arial" w:hAnsi="Arial" w:cs="Arial"/>
          <w:spacing w:val="-1"/>
        </w:rPr>
        <w:t>dock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edge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because</w:t>
      </w:r>
      <w:r>
        <w:rPr>
          <w:rFonts w:ascii="Arial" w:hAnsi="Arial" w:cs="Arial"/>
        </w:rPr>
        <w:t xml:space="preserve"> a </w:t>
      </w:r>
      <w:r>
        <w:rPr>
          <w:rFonts w:ascii="Arial" w:hAnsi="Arial" w:cs="Arial"/>
          <w:spacing w:val="-1"/>
        </w:rPr>
        <w:t>trailer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has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moved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is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invariably</w:t>
      </w:r>
      <w:r>
        <w:rPr>
          <w:rFonts w:ascii="Arial" w:hAnsi="Arial" w:cs="Arial"/>
        </w:rPr>
        <w:t xml:space="preserve"> a </w:t>
      </w:r>
      <w:r>
        <w:rPr>
          <w:rFonts w:ascii="Arial" w:hAnsi="Arial" w:cs="Arial"/>
          <w:spacing w:val="-1"/>
        </w:rPr>
        <w:t>serious</w:t>
      </w:r>
      <w:r>
        <w:rPr>
          <w:rFonts w:ascii="Arial" w:hAnsi="Arial" w:cs="Arial"/>
          <w:spacing w:val="48"/>
        </w:rPr>
        <w:t xml:space="preserve"> </w:t>
      </w:r>
      <w:r>
        <w:rPr>
          <w:rFonts w:ascii="Arial" w:hAnsi="Arial" w:cs="Arial"/>
          <w:spacing w:val="-1"/>
        </w:rPr>
        <w:t>accident.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1"/>
        </w:rPr>
        <w:t xml:space="preserve"> </w:t>
      </w:r>
      <w:r>
        <w:rPr>
          <w:rFonts w:ascii="Arial" w:hAnsi="Arial" w:cs="Arial"/>
          <w:spacing w:val="-1"/>
        </w:rPr>
        <w:t>Do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not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count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tractor-trailer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driver</w:t>
      </w:r>
      <w:r>
        <w:rPr>
          <w:rFonts w:ascii="Arial" w:hAnsi="Arial" w:cs="Arial"/>
        </w:rPr>
        <w:t xml:space="preserve"> to </w:t>
      </w:r>
      <w:r>
        <w:rPr>
          <w:rFonts w:ascii="Arial" w:hAnsi="Arial" w:cs="Arial"/>
          <w:spacing w:val="-1"/>
        </w:rPr>
        <w:t>lock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his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brakes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or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even</w:t>
      </w:r>
      <w:r>
        <w:rPr>
          <w:rFonts w:ascii="Arial" w:hAnsi="Arial" w:cs="Arial"/>
          <w:spacing w:val="62"/>
        </w:rPr>
        <w:t xml:space="preserve"> </w:t>
      </w:r>
      <w:r>
        <w:rPr>
          <w:rFonts w:ascii="Arial" w:hAnsi="Arial" w:cs="Arial"/>
          <w:spacing w:val="-1"/>
        </w:rPr>
        <w:t>trust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that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his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brakes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work.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1"/>
        </w:rPr>
        <w:t xml:space="preserve"> </w:t>
      </w:r>
      <w:r>
        <w:rPr>
          <w:rFonts w:ascii="Arial" w:hAnsi="Arial" w:cs="Arial"/>
          <w:spacing w:val="-1"/>
        </w:rPr>
        <w:t>Physically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check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and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ensure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that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trailer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into</w:t>
      </w:r>
      <w:r>
        <w:rPr>
          <w:rFonts w:ascii="Arial" w:hAnsi="Arial" w:cs="Arial"/>
          <w:spacing w:val="67"/>
        </w:rPr>
        <w:t xml:space="preserve"> </w:t>
      </w:r>
      <w:r>
        <w:rPr>
          <w:rFonts w:ascii="Arial" w:hAnsi="Arial" w:cs="Arial"/>
          <w:spacing w:val="-1"/>
        </w:rPr>
        <w:t>which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you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are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taking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your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forklift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is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flush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against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dock.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1"/>
        </w:rPr>
        <w:t xml:space="preserve"> </w:t>
      </w:r>
      <w:r>
        <w:rPr>
          <w:rFonts w:ascii="Arial" w:hAnsi="Arial" w:cs="Arial"/>
        </w:rPr>
        <w:t xml:space="preserve">If </w:t>
      </w:r>
      <w:r>
        <w:rPr>
          <w:rFonts w:ascii="Arial" w:hAnsi="Arial" w:cs="Arial"/>
          <w:spacing w:val="-1"/>
        </w:rPr>
        <w:t>possible,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the</w:t>
      </w:r>
      <w:r>
        <w:rPr>
          <w:rFonts w:ascii="Arial" w:hAnsi="Arial" w:cs="Arial"/>
          <w:spacing w:val="62"/>
        </w:rPr>
        <w:t xml:space="preserve"> </w:t>
      </w:r>
      <w:r>
        <w:rPr>
          <w:rFonts w:ascii="Arial" w:hAnsi="Arial" w:cs="Arial"/>
          <w:spacing w:val="-1"/>
        </w:rPr>
        <w:t>trailer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should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be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actually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attached</w:t>
      </w:r>
      <w:r>
        <w:rPr>
          <w:rFonts w:ascii="Arial" w:hAnsi="Arial" w:cs="Arial"/>
        </w:rPr>
        <w:t xml:space="preserve"> to </w:t>
      </w:r>
      <w:r>
        <w:rPr>
          <w:rFonts w:ascii="Arial" w:hAnsi="Arial" w:cs="Arial"/>
          <w:spacing w:val="-1"/>
        </w:rPr>
        <w:t>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dock,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but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in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all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cases,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it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should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be</w:t>
      </w:r>
      <w:r>
        <w:rPr>
          <w:rFonts w:ascii="Arial" w:hAnsi="Arial" w:cs="Arial"/>
          <w:spacing w:val="56"/>
        </w:rPr>
        <w:t xml:space="preserve"> </w:t>
      </w:r>
      <w:r>
        <w:rPr>
          <w:rFonts w:ascii="Arial" w:hAnsi="Arial" w:cs="Arial"/>
          <w:spacing w:val="-1"/>
        </w:rPr>
        <w:t>chocked.</w:t>
      </w:r>
    </w:p>
    <w:p w:rsidR="00736333" w:rsidRDefault="00736333" w:rsidP="00D6514C">
      <w:pPr>
        <w:pStyle w:val="BodyText"/>
        <w:numPr>
          <w:ilvl w:val="0"/>
          <w:numId w:val="51"/>
        </w:numPr>
        <w:tabs>
          <w:tab w:val="left" w:pos="910"/>
        </w:tabs>
        <w:kinsoku w:val="0"/>
        <w:overflowPunct w:val="0"/>
        <w:spacing w:before="137"/>
        <w:ind w:right="427"/>
      </w:pPr>
      <w:r>
        <w:t>travel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lowest</w:t>
      </w:r>
      <w:r>
        <w:rPr>
          <w:spacing w:val="-7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avoid</w:t>
      </w:r>
      <w:r>
        <w:rPr>
          <w:spacing w:val="-7"/>
        </w:rPr>
        <w:t xml:space="preserve"> </w:t>
      </w:r>
      <w:r>
        <w:t>sharp</w:t>
      </w:r>
      <w:r>
        <w:rPr>
          <w:spacing w:val="28"/>
          <w:w w:val="99"/>
        </w:rPr>
        <w:t xml:space="preserve"> </w:t>
      </w:r>
      <w:r>
        <w:t>turns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higher</w:t>
      </w:r>
      <w:r>
        <w:rPr>
          <w:spacing w:val="-7"/>
        </w:rPr>
        <w:t xml:space="preserve"> </w:t>
      </w:r>
      <w:r>
        <w:t>speeds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abrupt</w:t>
      </w:r>
      <w:r>
        <w:rPr>
          <w:spacing w:val="-8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movements.</w:t>
      </w:r>
    </w:p>
    <w:p w:rsidR="00736333" w:rsidRDefault="00736333" w:rsidP="00D6514C">
      <w:pPr>
        <w:pStyle w:val="BodyText"/>
        <w:numPr>
          <w:ilvl w:val="0"/>
          <w:numId w:val="51"/>
        </w:numPr>
        <w:tabs>
          <w:tab w:val="left" w:pos="910"/>
        </w:tabs>
        <w:kinsoku w:val="0"/>
        <w:overflowPunct w:val="0"/>
        <w:ind w:right="661"/>
      </w:pPr>
      <w:r>
        <w:t>be</w:t>
      </w:r>
      <w:r>
        <w:rPr>
          <w:spacing w:val="-6"/>
        </w:rPr>
        <w:t xml:space="preserve"> </w:t>
      </w:r>
      <w:r>
        <w:rPr>
          <w:spacing w:val="-1"/>
        </w:rPr>
        <w:t>aware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surface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traveling</w:t>
      </w:r>
      <w:r>
        <w:rPr>
          <w:spacing w:val="-6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traction,</w:t>
      </w:r>
      <w:r>
        <w:rPr>
          <w:spacing w:val="28"/>
          <w:w w:val="99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hold</w:t>
      </w:r>
      <w:r>
        <w:rPr>
          <w:spacing w:val="-7"/>
        </w:rPr>
        <w:t xml:space="preserve"> </w:t>
      </w:r>
      <w:r>
        <w:rPr>
          <w:spacing w:val="-1"/>
        </w:rPr>
        <w:t>weight,</w:t>
      </w:r>
      <w:r>
        <w:rPr>
          <w:spacing w:val="-8"/>
        </w:rPr>
        <w:t xml:space="preserve"> </w:t>
      </w:r>
      <w:r>
        <w:t>slope,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surface.</w:t>
      </w:r>
    </w:p>
    <w:p w:rsidR="00736333" w:rsidRDefault="00736333">
      <w:pPr>
        <w:pStyle w:val="Heading8"/>
        <w:kinsoku w:val="0"/>
        <w:overflowPunct w:val="0"/>
        <w:spacing w:before="145"/>
        <w:ind w:left="120" w:right="102"/>
        <w:jc w:val="center"/>
        <w:rPr>
          <w:b w:val="0"/>
          <w:bCs w:val="0"/>
        </w:rPr>
      </w:pPr>
      <w:r>
        <w:rPr>
          <w:spacing w:val="-1"/>
        </w:rPr>
        <w:t>FIRE/EXPLOSION</w:t>
      </w:r>
      <w:r>
        <w:rPr>
          <w:spacing w:val="-37"/>
        </w:rPr>
        <w:t xml:space="preserve"> </w:t>
      </w:r>
      <w:r>
        <w:rPr>
          <w:spacing w:val="-1"/>
        </w:rPr>
        <w:t>DURING</w:t>
      </w:r>
      <w:r>
        <w:rPr>
          <w:spacing w:val="-36"/>
        </w:rPr>
        <w:t xml:space="preserve"> </w:t>
      </w:r>
      <w:r>
        <w:rPr>
          <w:spacing w:val="-1"/>
        </w:rPr>
        <w:t>REFUELING/RECHARGING</w:t>
      </w:r>
    </w:p>
    <w:p w:rsidR="00736333" w:rsidRDefault="00736333">
      <w:pPr>
        <w:pStyle w:val="BodyText"/>
        <w:kinsoku w:val="0"/>
        <w:overflowPunct w:val="0"/>
        <w:ind w:right="262"/>
      </w:pPr>
      <w:r>
        <w:rPr>
          <w:spacing w:val="-1"/>
        </w:rPr>
        <w:t>Refueling</w:t>
      </w:r>
      <w:r>
        <w:rPr>
          <w:spacing w:val="-11"/>
        </w:rPr>
        <w:t xml:space="preserve"> </w:t>
      </w:r>
      <w:r>
        <w:t>accidents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common</w:t>
      </w:r>
      <w:r>
        <w:rPr>
          <w:spacing w:val="-10"/>
        </w:rPr>
        <w:t xml:space="preserve"> </w:t>
      </w:r>
      <w:r>
        <w:t>experiences,</w:t>
      </w:r>
      <w:r>
        <w:rPr>
          <w:spacing w:val="-10"/>
        </w:rPr>
        <w:t xml:space="preserve"> </w:t>
      </w:r>
      <w:r>
        <w:rPr>
          <w:spacing w:val="-1"/>
        </w:rPr>
        <w:t>however</w:t>
      </w:r>
      <w:r>
        <w:rPr>
          <w:spacing w:val="-11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they</w:t>
      </w:r>
      <w:r>
        <w:rPr>
          <w:spacing w:val="28"/>
          <w:w w:val="99"/>
        </w:rPr>
        <w:t xml:space="preserve"> </w:t>
      </w:r>
      <w:r>
        <w:t>occur,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rPr>
          <w:spacing w:val="-1"/>
        </w:rPr>
        <w:t>would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sudden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possibly</w:t>
      </w:r>
      <w:r>
        <w:rPr>
          <w:spacing w:val="-7"/>
        </w:rPr>
        <w:t xml:space="preserve"> </w:t>
      </w:r>
      <w:r>
        <w:t>catastrophic.</w:t>
      </w:r>
      <w:r>
        <w:rPr>
          <w:spacing w:val="63"/>
        </w:rPr>
        <w:t xml:space="preserve"> </w:t>
      </w:r>
      <w:r>
        <w:rPr>
          <w:spacing w:val="-1"/>
        </w:rPr>
        <w:t>Follow</w:t>
      </w:r>
      <w:r>
        <w:rPr>
          <w:spacing w:val="-9"/>
        </w:rPr>
        <w:t xml:space="preserve"> </w:t>
      </w:r>
      <w:r>
        <w:t>the</w:t>
      </w:r>
      <w:r>
        <w:rPr>
          <w:spacing w:val="29"/>
          <w:w w:val="99"/>
        </w:rPr>
        <w:t xml:space="preserve"> </w:t>
      </w:r>
      <w:r>
        <w:t>manufacturer’s</w:t>
      </w:r>
      <w:r>
        <w:rPr>
          <w:spacing w:val="-10"/>
        </w:rPr>
        <w:t xml:space="preserve"> </w:t>
      </w:r>
      <w:r>
        <w:rPr>
          <w:spacing w:val="-1"/>
        </w:rPr>
        <w:t>owner’s</w:t>
      </w:r>
      <w:r>
        <w:rPr>
          <w:spacing w:val="-10"/>
        </w:rPr>
        <w:t xml:space="preserve"> </w:t>
      </w:r>
      <w:r>
        <w:t>manual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fire</w:t>
      </w:r>
      <w:r>
        <w:rPr>
          <w:spacing w:val="-10"/>
        </w:rPr>
        <w:t xml:space="preserve"> </w:t>
      </w:r>
      <w:r>
        <w:rPr>
          <w:spacing w:val="-1"/>
        </w:rPr>
        <w:t>laws.</w:t>
      </w:r>
    </w:p>
    <w:p w:rsidR="00736333" w:rsidRDefault="00736333" w:rsidP="00D6514C">
      <w:pPr>
        <w:pStyle w:val="BodyText"/>
        <w:numPr>
          <w:ilvl w:val="0"/>
          <w:numId w:val="50"/>
        </w:numPr>
        <w:tabs>
          <w:tab w:val="left" w:pos="910"/>
        </w:tabs>
        <w:kinsoku w:val="0"/>
        <w:overflowPunct w:val="0"/>
        <w:ind w:right="264"/>
      </w:pPr>
      <w:r>
        <w:rPr>
          <w:spacing w:val="-1"/>
        </w:rPr>
        <w:t>There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absolutely</w:t>
      </w:r>
      <w:r>
        <w:rPr>
          <w:spacing w:val="-7"/>
        </w:rPr>
        <w:t xml:space="preserve"> </w:t>
      </w:r>
      <w:r>
        <w:rPr>
          <w:spacing w:val="-1"/>
        </w:rPr>
        <w:t>NO</w:t>
      </w:r>
      <w:r>
        <w:rPr>
          <w:spacing w:val="-9"/>
        </w:rPr>
        <w:t xml:space="preserve"> </w:t>
      </w:r>
      <w:r>
        <w:rPr>
          <w:spacing w:val="-1"/>
        </w:rPr>
        <w:t>SMOKING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flame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portion</w:t>
      </w:r>
      <w:r>
        <w:rPr>
          <w:spacing w:val="29"/>
          <w:w w:val="9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refueling/recharging</w:t>
      </w:r>
      <w:r>
        <w:rPr>
          <w:spacing w:val="-14"/>
        </w:rPr>
        <w:t xml:space="preserve"> </w:t>
      </w:r>
      <w:r>
        <w:t>process.</w:t>
      </w:r>
    </w:p>
    <w:p w:rsidR="00736333" w:rsidRDefault="00736333" w:rsidP="00D6514C">
      <w:pPr>
        <w:pStyle w:val="BodyText"/>
        <w:numPr>
          <w:ilvl w:val="0"/>
          <w:numId w:val="50"/>
        </w:numPr>
        <w:tabs>
          <w:tab w:val="left" w:pos="910"/>
        </w:tabs>
        <w:kinsoku w:val="0"/>
        <w:overflowPunct w:val="0"/>
        <w:ind w:right="120"/>
      </w:pPr>
      <w:r>
        <w:rPr>
          <w:spacing w:val="-1"/>
        </w:rPr>
        <w:t>At</w:t>
      </w:r>
      <w:r>
        <w:rPr>
          <w:spacing w:val="-7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1"/>
        </w:rPr>
        <w:t>8B:C</w:t>
      </w:r>
      <w:r>
        <w:rPr>
          <w:spacing w:val="-8"/>
        </w:rPr>
        <w:t xml:space="preserve"> </w:t>
      </w:r>
      <w:r>
        <w:t>rated</w:t>
      </w:r>
      <w:r>
        <w:rPr>
          <w:spacing w:val="-7"/>
        </w:rPr>
        <w:t xml:space="preserve"> </w:t>
      </w:r>
      <w:r>
        <w:t>fire</w:t>
      </w:r>
      <w:r>
        <w:rPr>
          <w:spacing w:val="-7"/>
        </w:rPr>
        <w:t xml:space="preserve"> </w:t>
      </w:r>
      <w:r>
        <w:t>extinguisher,</w:t>
      </w:r>
      <w:r>
        <w:rPr>
          <w:spacing w:val="-7"/>
        </w:rPr>
        <w:t xml:space="preserve"> </w:t>
      </w:r>
      <w:r>
        <w:t>29</w:t>
      </w:r>
      <w:r>
        <w:rPr>
          <w:spacing w:val="-7"/>
        </w:rPr>
        <w:t xml:space="preserve"> </w:t>
      </w:r>
      <w:r>
        <w:rPr>
          <w:spacing w:val="-1"/>
        </w:rPr>
        <w:t>CFR</w:t>
      </w:r>
      <w:r>
        <w:rPr>
          <w:spacing w:val="-8"/>
        </w:rPr>
        <w:t xml:space="preserve"> </w:t>
      </w:r>
      <w:r>
        <w:t>1910.g(14),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25"/>
          <w:w w:val="99"/>
        </w:rPr>
        <w:t xml:space="preserve"> </w:t>
      </w:r>
      <w:r>
        <w:t>readily</w:t>
      </w:r>
      <w:r>
        <w:rPr>
          <w:spacing w:val="-9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t>refueling</w:t>
      </w:r>
      <w:r>
        <w:rPr>
          <w:spacing w:val="-9"/>
        </w:rPr>
        <w:t xml:space="preserve"> </w:t>
      </w:r>
      <w:r>
        <w:t>propane.</w:t>
      </w:r>
      <w:r>
        <w:rPr>
          <w:spacing w:val="61"/>
        </w:rPr>
        <w:t xml:space="preserve"> </w:t>
      </w:r>
      <w:r>
        <w:rPr>
          <w:spacing w:val="-1"/>
        </w:rPr>
        <w:t>Facilities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quick</w:t>
      </w:r>
      <w:r>
        <w:rPr>
          <w:spacing w:val="24"/>
          <w:w w:val="99"/>
        </w:rPr>
        <w:t xml:space="preserve"> </w:t>
      </w:r>
      <w:r>
        <w:t>drenching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eyes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readily</w:t>
      </w:r>
      <w:r>
        <w:rPr>
          <w:spacing w:val="-7"/>
        </w:rPr>
        <w:t xml:space="preserve"> </w:t>
      </w:r>
      <w:r>
        <w:t>available.</w:t>
      </w:r>
    </w:p>
    <w:p w:rsidR="00736333" w:rsidRDefault="00736333">
      <w:pPr>
        <w:pStyle w:val="Heading8"/>
        <w:kinsoku w:val="0"/>
        <w:overflowPunct w:val="0"/>
        <w:spacing w:before="145"/>
        <w:ind w:left="120" w:right="100"/>
        <w:jc w:val="center"/>
        <w:rPr>
          <w:b w:val="0"/>
          <w:bCs w:val="0"/>
        </w:rPr>
      </w:pPr>
      <w:r>
        <w:rPr>
          <w:spacing w:val="-1"/>
        </w:rPr>
        <w:t>OTHER</w:t>
      </w:r>
      <w:r>
        <w:rPr>
          <w:spacing w:val="-27"/>
        </w:rPr>
        <w:t xml:space="preserve"> </w:t>
      </w:r>
      <w:r>
        <w:rPr>
          <w:spacing w:val="-1"/>
        </w:rPr>
        <w:t>CONCERNS</w:t>
      </w:r>
    </w:p>
    <w:p w:rsidR="00736333" w:rsidRDefault="00736333">
      <w:pPr>
        <w:pStyle w:val="BodyText"/>
        <w:kinsoku w:val="0"/>
        <w:overflowPunct w:val="0"/>
        <w:ind w:right="204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deals</w:t>
      </w:r>
      <w:r>
        <w:rPr>
          <w:spacing w:val="-8"/>
        </w:rPr>
        <w:t xml:space="preserve"> </w:t>
      </w:r>
      <w:r>
        <w:t>primarily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personal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forklift</w:t>
      </w:r>
      <w:r>
        <w:rPr>
          <w:spacing w:val="25"/>
          <w:w w:val="99"/>
        </w:rPr>
        <w:t xml:space="preserve"> </w:t>
      </w:r>
      <w:r>
        <w:t>operators.</w:t>
      </w:r>
      <w:r>
        <w:rPr>
          <w:spacing w:val="60"/>
        </w:rPr>
        <w:t xml:space="preserve"> </w:t>
      </w:r>
      <w:r>
        <w:rPr>
          <w:spacing w:val="-1"/>
        </w:rPr>
        <w:t>However,</w:t>
      </w:r>
      <w:r>
        <w:rPr>
          <w:spacing w:val="-9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t>discussing</w:t>
      </w:r>
      <w:r>
        <w:rPr>
          <w:spacing w:val="-9"/>
        </w:rPr>
        <w:t xml:space="preserve"> </w:t>
      </w:r>
      <w:r>
        <w:t>truck</w:t>
      </w:r>
      <w:r>
        <w:rPr>
          <w:spacing w:val="-9"/>
        </w:rPr>
        <w:t xml:space="preserve"> </w:t>
      </w:r>
      <w:r>
        <w:t>operations,</w:t>
      </w:r>
      <w:r>
        <w:rPr>
          <w:spacing w:val="-8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would</w:t>
      </w:r>
      <w:r>
        <w:rPr>
          <w:spacing w:val="-9"/>
        </w:rPr>
        <w:t xml:space="preserve"> </w:t>
      </w:r>
      <w:r>
        <w:t>be</w:t>
      </w:r>
      <w:r>
        <w:rPr>
          <w:spacing w:val="14"/>
          <w:w w:val="99"/>
        </w:rPr>
        <w:t xml:space="preserve">  </w:t>
      </w:r>
      <w:r>
        <w:t>remiss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pointed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improper</w:t>
      </w:r>
      <w:r>
        <w:rPr>
          <w:spacing w:val="-7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operations</w:t>
      </w:r>
      <w:r>
        <w:rPr>
          <w:spacing w:val="-7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also</w:t>
      </w:r>
      <w:r>
        <w:rPr>
          <w:spacing w:val="23"/>
          <w:w w:val="99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damage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products,</w:t>
      </w:r>
      <w:r>
        <w:rPr>
          <w:spacing w:val="-8"/>
        </w:rPr>
        <w:t xml:space="preserve"> </w:t>
      </w:r>
      <w:r>
        <w:t>trucks,</w:t>
      </w:r>
      <w:r>
        <w:rPr>
          <w:spacing w:val="-7"/>
        </w:rPr>
        <w:t xml:space="preserve"> </w:t>
      </w:r>
      <w:r>
        <w:t>and/or</w:t>
      </w:r>
      <w:r>
        <w:rPr>
          <w:spacing w:val="-8"/>
        </w:rPr>
        <w:t xml:space="preserve"> </w:t>
      </w:r>
      <w:r>
        <w:t>facilities.</w:t>
      </w:r>
      <w:r>
        <w:rPr>
          <w:spacing w:val="63"/>
        </w:rPr>
        <w:t xml:space="preserve"> </w:t>
      </w:r>
      <w:r>
        <w:rPr>
          <w:spacing w:val="-1"/>
        </w:rPr>
        <w:t>Proper</w:t>
      </w:r>
      <w:r>
        <w:rPr>
          <w:spacing w:val="-8"/>
        </w:rPr>
        <w:t xml:space="preserve"> </w:t>
      </w:r>
      <w:r>
        <w:t>truck</w:t>
      </w:r>
    </w:p>
    <w:p w:rsidR="00736333" w:rsidRDefault="00736333">
      <w:pPr>
        <w:pStyle w:val="BodyText"/>
        <w:kinsoku w:val="0"/>
        <w:overflowPunct w:val="0"/>
        <w:ind w:right="204"/>
        <w:sectPr w:rsidR="00736333">
          <w:footerReference w:type="default" r:id="rId83"/>
          <w:pgSz w:w="12240" w:h="15840"/>
          <w:pgMar w:top="520" w:right="1360" w:bottom="980" w:left="1340" w:header="0" w:footer="794" w:gutter="0"/>
          <w:pgNumType w:start="6"/>
          <w:cols w:space="720" w:equalWidth="0">
            <w:col w:w="954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</w:pPr>
      <w:r>
        <w:lastRenderedPageBreak/>
        <w:t>operation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reduce</w:t>
      </w:r>
      <w:r>
        <w:rPr>
          <w:spacing w:val="-8"/>
        </w:rPr>
        <w:t xml:space="preserve"> </w:t>
      </w:r>
      <w:r>
        <w:t>personal</w:t>
      </w:r>
      <w:r>
        <w:rPr>
          <w:spacing w:val="-9"/>
        </w:rPr>
        <w:t xml:space="preserve"> </w:t>
      </w:r>
      <w:r>
        <w:t>injury</w:t>
      </w:r>
      <w:r>
        <w:rPr>
          <w:spacing w:val="-8"/>
        </w:rPr>
        <w:t xml:space="preserve"> </w:t>
      </w:r>
      <w:r>
        <w:t>accidents,</w:t>
      </w:r>
      <w:r>
        <w:rPr>
          <w:spacing w:val="-8"/>
        </w:rPr>
        <w:t xml:space="preserve"> </w:t>
      </w:r>
      <w:r>
        <w:t>and,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added</w:t>
      </w:r>
      <w:r>
        <w:rPr>
          <w:spacing w:val="-8"/>
        </w:rPr>
        <w:t xml:space="preserve"> </w:t>
      </w:r>
      <w:r>
        <w:t>benefit,</w:t>
      </w:r>
      <w:r>
        <w:rPr>
          <w:spacing w:val="23"/>
          <w:w w:val="99"/>
        </w:rPr>
        <w:t xml:space="preserve"> </w:t>
      </w:r>
      <w:r>
        <w:t>prevent</w:t>
      </w:r>
      <w:r>
        <w:rPr>
          <w:spacing w:val="-15"/>
        </w:rPr>
        <w:t xml:space="preserve"> </w:t>
      </w:r>
      <w:r>
        <w:t>general</w:t>
      </w:r>
      <w:r>
        <w:rPr>
          <w:spacing w:val="-15"/>
        </w:rPr>
        <w:t xml:space="preserve"> </w:t>
      </w:r>
      <w:r>
        <w:t>damage.</w:t>
      </w:r>
    </w:p>
    <w:p w:rsidR="00736333" w:rsidRDefault="00736333">
      <w:pPr>
        <w:pStyle w:val="Heading8"/>
        <w:kinsoku w:val="0"/>
        <w:overflowPunct w:val="0"/>
        <w:spacing w:before="145"/>
        <w:ind w:left="3035"/>
        <w:rPr>
          <w:b w:val="0"/>
          <w:bCs w:val="0"/>
        </w:rPr>
      </w:pPr>
      <w:r>
        <w:rPr>
          <w:spacing w:val="-1"/>
        </w:rPr>
        <w:t>OPERATOR</w:t>
      </w:r>
      <w:r>
        <w:rPr>
          <w:spacing w:val="-36"/>
        </w:rPr>
        <w:t xml:space="preserve"> </w:t>
      </w:r>
      <w:r>
        <w:rPr>
          <w:spacing w:val="-1"/>
        </w:rPr>
        <w:t>PROTECTION</w:t>
      </w:r>
    </w:p>
    <w:p w:rsidR="00736333" w:rsidRDefault="00736333">
      <w:pPr>
        <w:pStyle w:val="BodyText"/>
        <w:kinsoku w:val="0"/>
        <w:overflowPunct w:val="0"/>
        <w:ind w:right="199"/>
      </w:pPr>
      <w:r>
        <w:t>A</w:t>
      </w:r>
      <w:r>
        <w:rPr>
          <w:spacing w:val="-9"/>
        </w:rPr>
        <w:t xml:space="preserve"> </w:t>
      </w:r>
      <w:r>
        <w:t>hazard</w:t>
      </w:r>
      <w:r>
        <w:rPr>
          <w:spacing w:val="-7"/>
        </w:rPr>
        <w:t xml:space="preserve"> </w:t>
      </w:r>
      <w:r>
        <w:t>assessment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forklift</w:t>
      </w:r>
      <w:r>
        <w:rPr>
          <w:spacing w:val="-8"/>
        </w:rPr>
        <w:t xml:space="preserve"> </w:t>
      </w:r>
      <w:r>
        <w:t>operations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conducted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rPr>
          <w:spacing w:val="-1"/>
        </w:rPr>
        <w:t>Program</w:t>
      </w:r>
      <w:r>
        <w:rPr>
          <w:spacing w:val="-9"/>
        </w:rPr>
        <w:t xml:space="preserve"> </w:t>
      </w:r>
      <w:r>
        <w:rPr>
          <w:spacing w:val="-1"/>
        </w:rPr>
        <w:t>Administrator.</w:t>
      </w:r>
      <w:r>
        <w:rPr>
          <w:spacing w:val="62"/>
        </w:rPr>
        <w:t xml:space="preserve"> </w:t>
      </w:r>
      <w:r>
        <w:rPr>
          <w:spacing w:val="-1"/>
        </w:rPr>
        <w:t>Particular</w:t>
      </w:r>
      <w:r>
        <w:rPr>
          <w:spacing w:val="-8"/>
        </w:rPr>
        <w:t xml:space="preserve"> </w:t>
      </w:r>
      <w:r>
        <w:t>attention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hand,</w:t>
      </w:r>
      <w:r>
        <w:rPr>
          <w:spacing w:val="-8"/>
        </w:rPr>
        <w:t xml:space="preserve"> </w:t>
      </w:r>
      <w:r>
        <w:t>head,</w:t>
      </w:r>
      <w:r>
        <w:rPr>
          <w:spacing w:val="63"/>
          <w:w w:val="99"/>
        </w:rPr>
        <w:t xml:space="preserve"> </w:t>
      </w:r>
      <w:r>
        <w:t>eye,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foot</w:t>
      </w:r>
      <w:r>
        <w:rPr>
          <w:spacing w:val="-7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1"/>
        </w:rPr>
        <w:t>well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environmental</w:t>
      </w:r>
      <w:r>
        <w:rPr>
          <w:spacing w:val="-8"/>
        </w:rPr>
        <w:t xml:space="preserve"> </w:t>
      </w:r>
      <w:r>
        <w:t>conditions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23"/>
          <w:w w:val="99"/>
        </w:rPr>
        <w:t xml:space="preserve"> </w:t>
      </w:r>
      <w:r>
        <w:t>atmospheres,</w:t>
      </w:r>
      <w:r>
        <w:rPr>
          <w:spacing w:val="-6"/>
        </w:rPr>
        <w:t xml:space="preserve"> </w:t>
      </w:r>
      <w:r>
        <w:t>heat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cold.</w:t>
      </w:r>
      <w:r>
        <w:rPr>
          <w:spacing w:val="68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equipped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seat</w:t>
      </w:r>
      <w:r>
        <w:rPr>
          <w:spacing w:val="-5"/>
        </w:rPr>
        <w:t xml:space="preserve"> </w:t>
      </w:r>
      <w:r>
        <w:t>belt,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must</w:t>
      </w:r>
      <w:r>
        <w:rPr>
          <w:spacing w:val="23"/>
          <w:w w:val="9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worn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moving.</w:t>
      </w:r>
    </w:p>
    <w:p w:rsidR="00736333" w:rsidRDefault="00736333">
      <w:pPr>
        <w:pStyle w:val="BodyText"/>
        <w:kinsoku w:val="0"/>
        <w:overflowPunct w:val="0"/>
        <w:ind w:right="199"/>
      </w:pPr>
      <w:r>
        <w:rPr>
          <w:spacing w:val="-1"/>
        </w:rPr>
        <w:t>Keep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limbs</w:t>
      </w:r>
      <w:r>
        <w:rPr>
          <w:spacing w:val="-6"/>
        </w:rPr>
        <w:t xml:space="preserve"> </w:t>
      </w:r>
      <w:r>
        <w:rPr>
          <w:spacing w:val="-1"/>
        </w:rP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lines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keep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hands</w:t>
      </w:r>
      <w:r>
        <w:rPr>
          <w:spacing w:val="28"/>
          <w:w w:val="9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fingers</w:t>
      </w:r>
      <w:r>
        <w:rPr>
          <w:spacing w:val="-6"/>
        </w:rPr>
        <w:t xml:space="preserve"> </w:t>
      </w:r>
      <w:r>
        <w:rPr>
          <w:spacing w:val="-1"/>
        </w:rPr>
        <w:t>away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moving</w:t>
      </w:r>
      <w:r>
        <w:rPr>
          <w:spacing w:val="-6"/>
        </w:rPr>
        <w:t xml:space="preserve"> </w:t>
      </w:r>
      <w:r>
        <w:t>parts</w:t>
      </w:r>
      <w:r>
        <w:rPr>
          <w:spacing w:val="-6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particularly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mast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fork</w:t>
      </w:r>
      <w:r>
        <w:rPr>
          <w:spacing w:val="-6"/>
        </w:rPr>
        <w:t xml:space="preserve"> </w:t>
      </w:r>
      <w:r>
        <w:t>lift</w:t>
      </w:r>
      <w:r>
        <w:rPr>
          <w:spacing w:val="23"/>
          <w:w w:val="99"/>
        </w:rPr>
        <w:t xml:space="preserve"> </w:t>
      </w:r>
      <w:r>
        <w:t>truck.</w:t>
      </w:r>
    </w:p>
    <w:p w:rsidR="00736333" w:rsidRDefault="00736333">
      <w:pPr>
        <w:pStyle w:val="BodyText"/>
        <w:kinsoku w:val="0"/>
        <w:overflowPunct w:val="0"/>
        <w:ind w:right="254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1"/>
        </w:rPr>
        <w:t>Administrator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hazard</w:t>
      </w:r>
      <w:r>
        <w:rPr>
          <w:spacing w:val="-9"/>
        </w:rPr>
        <w:t xml:space="preserve"> </w:t>
      </w:r>
      <w:r>
        <w:t>assessment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truck</w:t>
      </w:r>
      <w:r>
        <w:rPr>
          <w:spacing w:val="47"/>
          <w:w w:val="99"/>
        </w:rPr>
        <w:t xml:space="preserve"> </w:t>
      </w:r>
      <w:r>
        <w:t>operations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determine</w:t>
      </w:r>
      <w:r>
        <w:rPr>
          <w:spacing w:val="-10"/>
        </w:rPr>
        <w:t xml:space="preserve"> </w:t>
      </w:r>
      <w:r>
        <w:rPr>
          <w:spacing w:val="-1"/>
        </w:rPr>
        <w:t>what,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any,</w:t>
      </w:r>
      <w:r>
        <w:rPr>
          <w:spacing w:val="-10"/>
        </w:rPr>
        <w:t xml:space="preserve"> </w:t>
      </w:r>
      <w:r>
        <w:t>personal</w:t>
      </w:r>
      <w:r>
        <w:rPr>
          <w:spacing w:val="-10"/>
        </w:rPr>
        <w:t xml:space="preserve"> </w:t>
      </w:r>
      <w:r>
        <w:t>protective</w:t>
      </w:r>
      <w:r>
        <w:rPr>
          <w:spacing w:val="-10"/>
        </w:rPr>
        <w:t xml:space="preserve"> </w:t>
      </w:r>
      <w:r>
        <w:t>equipment</w:t>
      </w:r>
      <w:r>
        <w:rPr>
          <w:spacing w:val="24"/>
          <w:w w:val="99"/>
        </w:rPr>
        <w:t xml:space="preserve"> </w:t>
      </w:r>
      <w:r>
        <w:rPr>
          <w:spacing w:val="-1"/>
        </w:rPr>
        <w:t>(PPE)</w:t>
      </w:r>
      <w:r>
        <w:rPr>
          <w:spacing w:val="-8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appropriate.</w:t>
      </w:r>
      <w:r>
        <w:rPr>
          <w:spacing w:val="63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t>(examples:</w:t>
      </w:r>
      <w:r>
        <w:rPr>
          <w:spacing w:val="63"/>
        </w:rPr>
        <w:t xml:space="preserve"> </w:t>
      </w:r>
      <w:r>
        <w:t>steel</w:t>
      </w:r>
      <w:r>
        <w:rPr>
          <w:spacing w:val="-8"/>
        </w:rPr>
        <w:t xml:space="preserve"> </w:t>
      </w:r>
      <w:r>
        <w:t>toed</w:t>
      </w:r>
      <w:r>
        <w:rPr>
          <w:spacing w:val="-7"/>
        </w:rPr>
        <w:t xml:space="preserve"> </w:t>
      </w:r>
      <w:r>
        <w:t>boots,</w:t>
      </w:r>
      <w:r>
        <w:rPr>
          <w:spacing w:val="23"/>
          <w:w w:val="99"/>
        </w:rPr>
        <w:t xml:space="preserve"> </w:t>
      </w:r>
      <w:r>
        <w:t>leather</w:t>
      </w:r>
      <w:r>
        <w:rPr>
          <w:spacing w:val="-7"/>
        </w:rPr>
        <w:t xml:space="preserve"> </w:t>
      </w:r>
      <w:r>
        <w:t>gloves,</w:t>
      </w:r>
      <w:r>
        <w:rPr>
          <w:spacing w:val="-7"/>
        </w:rPr>
        <w:t xml:space="preserve"> </w:t>
      </w:r>
      <w:r>
        <w:t>hard</w:t>
      </w:r>
      <w:r>
        <w:rPr>
          <w:spacing w:val="-7"/>
        </w:rPr>
        <w:t xml:space="preserve"> </w:t>
      </w:r>
      <w:r>
        <w:t>hat,</w:t>
      </w:r>
      <w:r>
        <w:rPr>
          <w:spacing w:val="-7"/>
        </w:rPr>
        <w:t xml:space="preserve"> </w:t>
      </w:r>
      <w:r>
        <w:t>eye</w:t>
      </w:r>
      <w:r>
        <w:rPr>
          <w:spacing w:val="-6"/>
        </w:rPr>
        <w:t xml:space="preserve"> </w:t>
      </w:r>
      <w:r>
        <w:t>protection,</w:t>
      </w:r>
      <w:r>
        <w:rPr>
          <w:spacing w:val="-7"/>
        </w:rPr>
        <w:t xml:space="preserve"> </w:t>
      </w:r>
      <w:r>
        <w:t>etc.)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required,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worn.</w:t>
      </w:r>
    </w:p>
    <w:p w:rsidR="00736333" w:rsidRDefault="00736333">
      <w:pPr>
        <w:pStyle w:val="Heading8"/>
        <w:kinsoku w:val="0"/>
        <w:overflowPunct w:val="0"/>
        <w:spacing w:before="145"/>
        <w:ind w:left="3127"/>
        <w:rPr>
          <w:b w:val="0"/>
          <w:bCs w:val="0"/>
        </w:rPr>
      </w:pPr>
      <w:r>
        <w:rPr>
          <w:spacing w:val="-1"/>
        </w:rPr>
        <w:t>FORKLIFT</w:t>
      </w:r>
      <w:r>
        <w:rPr>
          <w:spacing w:val="-34"/>
        </w:rPr>
        <w:t xml:space="preserve"> </w:t>
      </w:r>
      <w:r>
        <w:rPr>
          <w:spacing w:val="-1"/>
        </w:rPr>
        <w:t>OPERATIONS</w:t>
      </w:r>
    </w:p>
    <w:p w:rsidR="00736333" w:rsidRDefault="00736333">
      <w:pPr>
        <w:pStyle w:val="BodyText"/>
        <w:kinsoku w:val="0"/>
        <w:overflowPunct w:val="0"/>
      </w:pPr>
      <w:r>
        <w:t>In</w:t>
      </w:r>
      <w:r>
        <w:rPr>
          <w:spacing w:val="-9"/>
        </w:rPr>
        <w:t xml:space="preserve"> </w:t>
      </w:r>
      <w:r>
        <w:t>addition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operating</w:t>
      </w:r>
      <w:r>
        <w:rPr>
          <w:spacing w:val="-8"/>
        </w:rPr>
        <w:t xml:space="preserve"> </w:t>
      </w:r>
      <w:r>
        <w:t>practices</w:t>
      </w:r>
      <w:r>
        <w:rPr>
          <w:spacing w:val="-9"/>
        </w:rPr>
        <w:t xml:space="preserve"> </w:t>
      </w:r>
      <w:r>
        <w:t>previously</w:t>
      </w:r>
      <w:r>
        <w:rPr>
          <w:spacing w:val="-8"/>
        </w:rPr>
        <w:t xml:space="preserve"> </w:t>
      </w:r>
      <w:r>
        <w:t>identified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manual,</w:t>
      </w:r>
      <w:r>
        <w:rPr>
          <w:w w:val="9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following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considered</w:t>
      </w:r>
      <w:r>
        <w:rPr>
          <w:spacing w:val="-10"/>
        </w:rPr>
        <w:t xml:space="preserve"> </w:t>
      </w:r>
      <w:r>
        <w:t>general</w:t>
      </w:r>
      <w:r>
        <w:rPr>
          <w:spacing w:val="-11"/>
        </w:rPr>
        <w:t xml:space="preserve"> </w:t>
      </w:r>
      <w:r>
        <w:t>operating</w:t>
      </w:r>
      <w:r>
        <w:rPr>
          <w:spacing w:val="-10"/>
        </w:rPr>
        <w:t xml:space="preserve"> </w:t>
      </w:r>
      <w:r>
        <w:t>procedures:</w:t>
      </w:r>
    </w:p>
    <w:p w:rsidR="00736333" w:rsidRDefault="00736333" w:rsidP="00D6514C">
      <w:pPr>
        <w:pStyle w:val="BodyText"/>
        <w:numPr>
          <w:ilvl w:val="0"/>
          <w:numId w:val="49"/>
        </w:numPr>
        <w:tabs>
          <w:tab w:val="left" w:pos="910"/>
        </w:tabs>
        <w:kinsoku w:val="0"/>
        <w:overflowPunct w:val="0"/>
        <w:ind w:right="672"/>
      </w:pPr>
      <w:r>
        <w:t>fire</w:t>
      </w:r>
      <w:r>
        <w:rPr>
          <w:spacing w:val="-8"/>
        </w:rPr>
        <w:t xml:space="preserve"> </w:t>
      </w:r>
      <w:r>
        <w:t>aisles,</w:t>
      </w:r>
      <w:r>
        <w:rPr>
          <w:spacing w:val="-7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stairways,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fire</w:t>
      </w:r>
      <w:r>
        <w:rPr>
          <w:spacing w:val="-7"/>
        </w:rPr>
        <w:t xml:space="preserve"> </w:t>
      </w:r>
      <w:r>
        <w:t>equipment</w:t>
      </w:r>
      <w:r>
        <w:rPr>
          <w:spacing w:val="-8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kept</w:t>
      </w:r>
      <w:r>
        <w:rPr>
          <w:spacing w:val="29"/>
          <w:w w:val="99"/>
        </w:rPr>
        <w:t xml:space="preserve"> </w:t>
      </w:r>
      <w:r>
        <w:t>clear.</w:t>
      </w:r>
    </w:p>
    <w:p w:rsidR="00736333" w:rsidRDefault="00736333" w:rsidP="00D6514C">
      <w:pPr>
        <w:pStyle w:val="BodyText"/>
        <w:numPr>
          <w:ilvl w:val="0"/>
          <w:numId w:val="49"/>
        </w:numPr>
        <w:tabs>
          <w:tab w:val="left" w:pos="910"/>
        </w:tabs>
        <w:kinsoku w:val="0"/>
        <w:overflowPunct w:val="0"/>
        <w:ind w:right="126"/>
      </w:pPr>
      <w:r>
        <w:t>operators</w:t>
      </w:r>
      <w:r>
        <w:rPr>
          <w:spacing w:val="-8"/>
        </w:rPr>
        <w:t xml:space="preserve"> </w:t>
      </w:r>
      <w:r>
        <w:t>leaving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trucks</w:t>
      </w:r>
      <w:r>
        <w:rPr>
          <w:spacing w:val="-7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fully</w:t>
      </w:r>
      <w:r>
        <w:rPr>
          <w:spacing w:val="-7"/>
        </w:rPr>
        <w:t xml:space="preserve"> </w:t>
      </w:r>
      <w:r>
        <w:rPr>
          <w:spacing w:val="-1"/>
        </w:rPr>
        <w:t>lowered,</w:t>
      </w:r>
      <w:r>
        <w:rPr>
          <w:spacing w:val="27"/>
          <w:w w:val="99"/>
        </w:rPr>
        <w:t xml:space="preserve"> </w:t>
      </w:r>
      <w:r>
        <w:t>controls</w:t>
      </w:r>
      <w:r>
        <w:rPr>
          <w:spacing w:val="-7"/>
        </w:rPr>
        <w:t xml:space="preserve"> </w:t>
      </w:r>
      <w:r>
        <w:t>neutralized,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brakes</w:t>
      </w:r>
      <w:r>
        <w:rPr>
          <w:spacing w:val="-7"/>
        </w:rPr>
        <w:t xml:space="preserve"> </w:t>
      </w:r>
      <w:r>
        <w:t>set.</w:t>
      </w:r>
      <w:r>
        <w:rPr>
          <w:spacing w:val="64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incline,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wheels</w:t>
      </w:r>
      <w:r>
        <w:rPr>
          <w:spacing w:val="-7"/>
        </w:rPr>
        <w:t xml:space="preserve"> </w:t>
      </w:r>
      <w:r>
        <w:t>must</w:t>
      </w:r>
      <w:r>
        <w:rPr>
          <w:spacing w:val="26"/>
          <w:w w:val="99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blocked.</w:t>
      </w:r>
      <w:r>
        <w:rPr>
          <w:spacing w:val="68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operator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25</w:t>
      </w:r>
      <w:r>
        <w:rPr>
          <w:spacing w:val="-5"/>
        </w:rPr>
        <w:t xml:space="preserve"> </w:t>
      </w:r>
      <w:r>
        <w:t>feet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truck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does</w:t>
      </w:r>
      <w:r>
        <w:rPr>
          <w:w w:val="99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truck,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power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truck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24"/>
          <w:w w:val="99"/>
        </w:rPr>
        <w:t xml:space="preserve"> </w:t>
      </w:r>
      <w:r>
        <w:t>shut</w:t>
      </w:r>
      <w:r>
        <w:rPr>
          <w:spacing w:val="-10"/>
        </w:rPr>
        <w:t xml:space="preserve"> </w:t>
      </w:r>
      <w:r>
        <w:t>off.</w:t>
      </w:r>
    </w:p>
    <w:p w:rsidR="00736333" w:rsidRDefault="00736333" w:rsidP="00D6514C">
      <w:pPr>
        <w:pStyle w:val="BodyText"/>
        <w:numPr>
          <w:ilvl w:val="0"/>
          <w:numId w:val="49"/>
        </w:numPr>
        <w:tabs>
          <w:tab w:val="left" w:pos="910"/>
        </w:tabs>
        <w:kinsoku w:val="0"/>
        <w:overflowPunct w:val="0"/>
        <w:ind w:right="922"/>
      </w:pPr>
      <w:r>
        <w:t>a</w:t>
      </w:r>
      <w:r>
        <w:rPr>
          <w:spacing w:val="-7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distance</w:t>
      </w:r>
      <w:r>
        <w:rPr>
          <w:spacing w:val="-6"/>
        </w:rPr>
        <w:t xml:space="preserve"> </w:t>
      </w:r>
      <w:r>
        <w:t>shall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maintained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ramps</w:t>
      </w:r>
      <w:r>
        <w:rPr>
          <w:spacing w:val="-7"/>
        </w:rPr>
        <w:t xml:space="preserve"> </w:t>
      </w:r>
      <w:r>
        <w:t>or</w:t>
      </w:r>
      <w:r>
        <w:rPr>
          <w:w w:val="99"/>
        </w:rPr>
        <w:t xml:space="preserve"> </w:t>
      </w:r>
      <w:r>
        <w:t>platforms</w:t>
      </w:r>
      <w:r>
        <w:rPr>
          <w:spacing w:val="-8"/>
        </w:rPr>
        <w:t xml:space="preserve"> </w:t>
      </w:r>
      <w:r>
        <w:rPr>
          <w:spacing w:val="-1"/>
        </w:rPr>
        <w:t>while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elevated</w:t>
      </w:r>
      <w:r>
        <w:rPr>
          <w:spacing w:val="-7"/>
        </w:rPr>
        <w:t xml:space="preserve"> </w:t>
      </w:r>
      <w:r>
        <w:t>dock,</w:t>
      </w:r>
      <w:r>
        <w:rPr>
          <w:spacing w:val="-8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freight</w:t>
      </w:r>
      <w:r>
        <w:rPr>
          <w:spacing w:val="-7"/>
        </w:rPr>
        <w:t xml:space="preserve"> </w:t>
      </w:r>
      <w:r>
        <w:t>car.</w:t>
      </w:r>
    </w:p>
    <w:p w:rsidR="00736333" w:rsidRDefault="00736333" w:rsidP="00D6514C">
      <w:pPr>
        <w:pStyle w:val="BodyText"/>
        <w:numPr>
          <w:ilvl w:val="0"/>
          <w:numId w:val="49"/>
        </w:numPr>
        <w:tabs>
          <w:tab w:val="left" w:pos="910"/>
        </w:tabs>
        <w:kinsoku w:val="0"/>
        <w:overflowPunct w:val="0"/>
      </w:pPr>
      <w:r>
        <w:t>trucks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opening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closing</w:t>
      </w:r>
      <w:r>
        <w:rPr>
          <w:spacing w:val="-6"/>
        </w:rPr>
        <w:t xml:space="preserve"> </w:t>
      </w:r>
      <w:r>
        <w:t>freight</w:t>
      </w:r>
      <w:r>
        <w:rPr>
          <w:spacing w:val="-7"/>
        </w:rPr>
        <w:t xml:space="preserve"> </w:t>
      </w:r>
      <w:r>
        <w:t>doors.</w:t>
      </w:r>
    </w:p>
    <w:p w:rsidR="00736333" w:rsidRDefault="00736333" w:rsidP="00D6514C">
      <w:pPr>
        <w:pStyle w:val="BodyText"/>
        <w:numPr>
          <w:ilvl w:val="1"/>
          <w:numId w:val="49"/>
        </w:numPr>
        <w:tabs>
          <w:tab w:val="left" w:pos="1271"/>
        </w:tabs>
        <w:kinsoku w:val="0"/>
        <w:overflowPunct w:val="0"/>
        <w:ind w:right="531" w:hanging="360"/>
      </w:pPr>
      <w:r>
        <w:t>trucks,</w:t>
      </w:r>
      <w:r>
        <w:rPr>
          <w:spacing w:val="-7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equipment,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purpose</w:t>
      </w:r>
      <w:r>
        <w:rPr>
          <w:spacing w:val="23"/>
          <w:w w:val="9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rPr>
          <w:spacing w:val="-1"/>
        </w:rPr>
        <w:t>were</w:t>
      </w:r>
      <w:r>
        <w:rPr>
          <w:spacing w:val="-8"/>
        </w:rPr>
        <w:t xml:space="preserve"> </w:t>
      </w:r>
      <w:r>
        <w:t>designed.</w:t>
      </w:r>
    </w:p>
    <w:p w:rsidR="00736333" w:rsidRDefault="00736333" w:rsidP="00D6514C">
      <w:pPr>
        <w:pStyle w:val="BodyText"/>
        <w:numPr>
          <w:ilvl w:val="0"/>
          <w:numId w:val="49"/>
        </w:numPr>
        <w:tabs>
          <w:tab w:val="left" w:pos="910"/>
        </w:tabs>
        <w:kinsoku w:val="0"/>
        <w:overflowPunct w:val="0"/>
        <w:ind w:right="405"/>
      </w:pPr>
      <w:r>
        <w:t>be</w:t>
      </w:r>
      <w:r>
        <w:rPr>
          <w:spacing w:val="-6"/>
        </w:rPr>
        <w:t xml:space="preserve"> </w:t>
      </w:r>
      <w:r>
        <w:rPr>
          <w:spacing w:val="-1"/>
        </w:rPr>
        <w:t>aware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operator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semi-trailer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placed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rear</w:t>
      </w:r>
      <w:r>
        <w:rPr>
          <w:spacing w:val="30"/>
          <w:w w:val="99"/>
        </w:rPr>
        <w:t xml:space="preserve"> </w:t>
      </w:r>
      <w:r>
        <w:rPr>
          <w:spacing w:val="-1"/>
        </w:rPr>
        <w:t>wheels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far</w:t>
      </w:r>
      <w:r>
        <w:rPr>
          <w:spacing w:val="-5"/>
        </w:rPr>
        <w:t xml:space="preserve"> </w:t>
      </w:r>
      <w:r>
        <w:rPr>
          <w:spacing w:val="-1"/>
        </w:rPr>
        <w:t>forward</w:t>
      </w:r>
      <w:r>
        <w:rPr>
          <w:spacing w:val="-6"/>
        </w:rPr>
        <w:t xml:space="preserve"> </w:t>
      </w:r>
      <w:r>
        <w:t>position,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trailer</w:t>
      </w:r>
      <w:r>
        <w:rPr>
          <w:spacing w:val="-5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act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“teeter-</w:t>
      </w:r>
      <w:r>
        <w:rPr>
          <w:spacing w:val="22"/>
          <w:w w:val="99"/>
        </w:rPr>
        <w:t xml:space="preserve"> </w:t>
      </w:r>
      <w:r>
        <w:t>totter”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heavy</w:t>
      </w:r>
      <w:r>
        <w:rPr>
          <w:spacing w:val="-6"/>
        </w:rPr>
        <w:t xml:space="preserve"> </w:t>
      </w:r>
      <w:r>
        <w:t>forklift</w:t>
      </w:r>
      <w:r>
        <w:rPr>
          <w:spacing w:val="-5"/>
        </w:rPr>
        <w:t xml:space="preserve"> </w:t>
      </w:r>
      <w:r>
        <w:t>enters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trailer.</w:t>
      </w:r>
      <w:r>
        <w:rPr>
          <w:spacing w:val="6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trailer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23"/>
          <w:w w:val="99"/>
        </w:rPr>
        <w:t xml:space="preserve"> </w:t>
      </w:r>
      <w:r>
        <w:t>coupled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tractor,</w:t>
      </w:r>
      <w:r>
        <w:rPr>
          <w:spacing w:val="-6"/>
        </w:rPr>
        <w:t xml:space="preserve"> </w:t>
      </w:r>
      <w:r>
        <w:t>fixed</w:t>
      </w:r>
      <w:r>
        <w:rPr>
          <w:spacing w:val="-7"/>
        </w:rPr>
        <w:t xml:space="preserve"> </w:t>
      </w:r>
      <w:r>
        <w:t>jacks</w:t>
      </w:r>
      <w:r>
        <w:rPr>
          <w:spacing w:val="-6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the</w:t>
      </w:r>
      <w:r>
        <w:rPr>
          <w:w w:val="99"/>
        </w:rPr>
        <w:t xml:space="preserve"> </w:t>
      </w:r>
      <w:r>
        <w:t>semi-trailer</w:t>
      </w:r>
      <w:r>
        <w:rPr>
          <w:spacing w:val="-12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loading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unloading.</w:t>
      </w:r>
    </w:p>
    <w:p w:rsidR="00736333" w:rsidRDefault="00736333" w:rsidP="00D6514C">
      <w:pPr>
        <w:pStyle w:val="BodyText"/>
        <w:numPr>
          <w:ilvl w:val="0"/>
          <w:numId w:val="49"/>
        </w:numPr>
        <w:tabs>
          <w:tab w:val="left" w:pos="910"/>
        </w:tabs>
        <w:kinsoku w:val="0"/>
        <w:overflowPunct w:val="0"/>
        <w:ind w:right="139"/>
      </w:pPr>
      <w:r>
        <w:t>be</w:t>
      </w:r>
      <w:r>
        <w:rPr>
          <w:spacing w:val="-8"/>
        </w:rPr>
        <w:t xml:space="preserve"> </w:t>
      </w:r>
      <w:r>
        <w:rPr>
          <w:spacing w:val="-1"/>
        </w:rPr>
        <w:t>aware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overhead</w:t>
      </w:r>
      <w:r>
        <w:rPr>
          <w:spacing w:val="-8"/>
        </w:rPr>
        <w:t xml:space="preserve"> </w:t>
      </w:r>
      <w:r>
        <w:t>guard</w:t>
      </w:r>
      <w:r>
        <w:rPr>
          <w:spacing w:val="-8"/>
        </w:rPr>
        <w:t xml:space="preserve"> </w:t>
      </w:r>
      <w:r>
        <w:t>(used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falling</w:t>
      </w:r>
      <w:r>
        <w:rPr>
          <w:spacing w:val="24"/>
          <w:w w:val="99"/>
        </w:rPr>
        <w:t xml:space="preserve"> </w:t>
      </w:r>
      <w:r>
        <w:t>objects)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prevent</w:t>
      </w:r>
      <w:r>
        <w:rPr>
          <w:spacing w:val="-7"/>
        </w:rPr>
        <w:t xml:space="preserve"> </w:t>
      </w:r>
      <w:r>
        <w:t>injury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impact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small</w:t>
      </w:r>
    </w:p>
    <w:p w:rsidR="00736333" w:rsidRDefault="00736333" w:rsidP="00D6514C">
      <w:pPr>
        <w:pStyle w:val="BodyText"/>
        <w:numPr>
          <w:ilvl w:val="0"/>
          <w:numId w:val="49"/>
        </w:numPr>
        <w:tabs>
          <w:tab w:val="left" w:pos="910"/>
        </w:tabs>
        <w:kinsoku w:val="0"/>
        <w:overflowPunct w:val="0"/>
        <w:ind w:right="139"/>
        <w:sectPr w:rsidR="00736333">
          <w:pgSz w:w="12240" w:h="15840"/>
          <w:pgMar w:top="520" w:right="1380" w:bottom="980" w:left="1340" w:header="0" w:footer="794" w:gutter="0"/>
          <w:cols w:space="720" w:equalWidth="0">
            <w:col w:w="952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910" w:right="283"/>
      </w:pPr>
      <w:r>
        <w:lastRenderedPageBreak/>
        <w:t>packages,</w:t>
      </w:r>
      <w:r>
        <w:rPr>
          <w:spacing w:val="-7"/>
        </w:rPr>
        <w:t xml:space="preserve"> </w:t>
      </w:r>
      <w:r>
        <w:t>boxes,</w:t>
      </w:r>
      <w:r>
        <w:rPr>
          <w:spacing w:val="-7"/>
        </w:rPr>
        <w:t xml:space="preserve"> </w:t>
      </w:r>
      <w:r>
        <w:t>bagged</w:t>
      </w:r>
      <w:r>
        <w:rPr>
          <w:spacing w:val="-7"/>
        </w:rPr>
        <w:t xml:space="preserve"> </w:t>
      </w:r>
      <w:r>
        <w:t>material,</w:t>
      </w:r>
      <w:r>
        <w:rPr>
          <w:spacing w:val="-7"/>
        </w:rPr>
        <w:t xml:space="preserve"> </w:t>
      </w:r>
      <w:r>
        <w:t>etc.</w:t>
      </w:r>
      <w:r>
        <w:rPr>
          <w:spacing w:val="64"/>
        </w:rPr>
        <w:t xml:space="preserve"> </w:t>
      </w:r>
      <w:r>
        <w:t>--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necessarily</w:t>
      </w:r>
      <w:r>
        <w:rPr>
          <w:w w:val="99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withstand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impact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falling</w:t>
      </w:r>
      <w:r>
        <w:rPr>
          <w:spacing w:val="-7"/>
        </w:rPr>
        <w:t xml:space="preserve"> </w:t>
      </w:r>
      <w:r>
        <w:t>capacity</w:t>
      </w:r>
      <w:r>
        <w:rPr>
          <w:spacing w:val="-8"/>
        </w:rPr>
        <w:t xml:space="preserve"> </w:t>
      </w:r>
      <w:r>
        <w:t>load.</w:t>
      </w:r>
    </w:p>
    <w:p w:rsidR="00736333" w:rsidRDefault="00736333" w:rsidP="00D6514C">
      <w:pPr>
        <w:pStyle w:val="BodyText"/>
        <w:numPr>
          <w:ilvl w:val="0"/>
          <w:numId w:val="49"/>
        </w:numPr>
        <w:tabs>
          <w:tab w:val="left" w:pos="910"/>
        </w:tabs>
        <w:kinsoku w:val="0"/>
        <w:overflowPunct w:val="0"/>
        <w:ind w:right="370"/>
        <w:jc w:val="both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persons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lifted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truck,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lifting</w:t>
      </w:r>
      <w:r>
        <w:rPr>
          <w:spacing w:val="-5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w w:val="99"/>
        </w:rPr>
        <w:t xml:space="preserve"> </w:t>
      </w:r>
      <w:r>
        <w:t>securely</w:t>
      </w:r>
      <w:r>
        <w:rPr>
          <w:spacing w:val="-6"/>
        </w:rPr>
        <w:t xml:space="preserve"> </w:t>
      </w:r>
      <w:r>
        <w:t>attached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lifting</w:t>
      </w:r>
      <w:r>
        <w:rPr>
          <w:spacing w:val="-6"/>
        </w:rPr>
        <w:t xml:space="preserve"> </w:t>
      </w:r>
      <w:r>
        <w:t>mechanism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persons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w w:val="99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shutting</w:t>
      </w:r>
      <w:r>
        <w:rPr>
          <w:spacing w:val="-7"/>
        </w:rPr>
        <w:t xml:space="preserve"> </w:t>
      </w:r>
      <w:r>
        <w:t>off</w:t>
      </w:r>
      <w:r>
        <w:rPr>
          <w:spacing w:val="-6"/>
        </w:rPr>
        <w:t xml:space="preserve"> </w:t>
      </w:r>
      <w:r>
        <w:rPr>
          <w:spacing w:val="-1"/>
        </w:rPr>
        <w:t>power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truck.</w:t>
      </w:r>
    </w:p>
    <w:p w:rsidR="00736333" w:rsidRDefault="00736333" w:rsidP="00D6514C">
      <w:pPr>
        <w:pStyle w:val="BodyText"/>
        <w:numPr>
          <w:ilvl w:val="0"/>
          <w:numId w:val="49"/>
        </w:numPr>
        <w:tabs>
          <w:tab w:val="left" w:pos="910"/>
        </w:tabs>
        <w:kinsoku w:val="0"/>
        <w:overflowPunct w:val="0"/>
        <w:ind w:right="133"/>
      </w:pPr>
      <w:r>
        <w:t>if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operated,</w:t>
      </w:r>
      <w:r>
        <w:rPr>
          <w:spacing w:val="-6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separated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safe</w:t>
      </w:r>
      <w:r>
        <w:rPr>
          <w:w w:val="99"/>
        </w:rPr>
        <w:t xml:space="preserve"> </w:t>
      </w:r>
      <w:r>
        <w:t>distance</w:t>
      </w:r>
      <w:r>
        <w:rPr>
          <w:spacing w:val="-7"/>
        </w:rPr>
        <w:t xml:space="preserve"> </w:t>
      </w:r>
      <w:r>
        <w:t>(at</w:t>
      </w:r>
      <w:r>
        <w:rPr>
          <w:spacing w:val="-7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lengths)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pass</w:t>
      </w:r>
      <w:r>
        <w:rPr>
          <w:spacing w:val="-7"/>
        </w:rPr>
        <w:t xml:space="preserve"> </w:t>
      </w:r>
      <w:r>
        <w:t>each</w:t>
      </w:r>
      <w:r>
        <w:rPr>
          <w:w w:val="99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intersections,</w:t>
      </w:r>
      <w:r>
        <w:rPr>
          <w:spacing w:val="-8"/>
        </w:rPr>
        <w:t xml:space="preserve"> </w:t>
      </w:r>
      <w:r>
        <w:t>blind</w:t>
      </w:r>
      <w:r>
        <w:rPr>
          <w:spacing w:val="-7"/>
        </w:rPr>
        <w:t xml:space="preserve"> </w:t>
      </w:r>
      <w:r>
        <w:t>spots,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dangerous</w:t>
      </w:r>
      <w:r>
        <w:rPr>
          <w:spacing w:val="-7"/>
        </w:rPr>
        <w:t xml:space="preserve"> </w:t>
      </w:r>
      <w:r>
        <w:t>locations.</w:t>
      </w:r>
      <w:r>
        <w:rPr>
          <w:spacing w:val="62"/>
        </w:rPr>
        <w:t xml:space="preserve"> </w:t>
      </w:r>
      <w:r>
        <w:rPr>
          <w:spacing w:val="-1"/>
        </w:rPr>
        <w:t>The</w:t>
      </w:r>
      <w:r>
        <w:rPr>
          <w:spacing w:val="22"/>
          <w:w w:val="99"/>
        </w:rPr>
        <w:t xml:space="preserve"> </w:t>
      </w:r>
      <w:r>
        <w:t>right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way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yielded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trucks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emergency</w:t>
      </w:r>
      <w:r>
        <w:rPr>
          <w:spacing w:val="-7"/>
        </w:rPr>
        <w:t xml:space="preserve"> </w:t>
      </w:r>
      <w:r>
        <w:t>situations.</w:t>
      </w:r>
    </w:p>
    <w:p w:rsidR="00736333" w:rsidRDefault="00736333" w:rsidP="00D6514C">
      <w:pPr>
        <w:pStyle w:val="BodyText"/>
        <w:numPr>
          <w:ilvl w:val="0"/>
          <w:numId w:val="49"/>
        </w:numPr>
        <w:tabs>
          <w:tab w:val="left" w:pos="910"/>
        </w:tabs>
        <w:kinsoku w:val="0"/>
        <w:overflowPunct w:val="0"/>
      </w:pPr>
      <w:r>
        <w:t>trucks</w:t>
      </w:r>
      <w:r>
        <w:rPr>
          <w:spacing w:val="-7"/>
        </w:rPr>
        <w:t xml:space="preserve"> </w:t>
      </w:r>
      <w:r>
        <w:t>traveling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direction</w:t>
      </w:r>
      <w:r>
        <w:rPr>
          <w:spacing w:val="-6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passed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all.</w:t>
      </w:r>
    </w:p>
    <w:p w:rsidR="00736333" w:rsidRDefault="00736333" w:rsidP="00D6514C">
      <w:pPr>
        <w:pStyle w:val="BodyText"/>
        <w:numPr>
          <w:ilvl w:val="0"/>
          <w:numId w:val="49"/>
        </w:numPr>
        <w:tabs>
          <w:tab w:val="left" w:pos="910"/>
        </w:tabs>
        <w:kinsoku w:val="0"/>
        <w:overflowPunct w:val="0"/>
      </w:pPr>
      <w:r>
        <w:t>driving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grades:</w:t>
      </w:r>
    </w:p>
    <w:p w:rsidR="00736333" w:rsidRDefault="00736333" w:rsidP="00D6514C">
      <w:pPr>
        <w:pStyle w:val="BodyText"/>
        <w:numPr>
          <w:ilvl w:val="1"/>
          <w:numId w:val="49"/>
        </w:numPr>
        <w:tabs>
          <w:tab w:val="left" w:pos="1271"/>
        </w:tabs>
        <w:kinsoku w:val="0"/>
        <w:overflowPunct w:val="0"/>
        <w:ind w:hanging="360"/>
      </w:pPr>
      <w:r>
        <w:t>grades</w:t>
      </w:r>
      <w:r>
        <w:rPr>
          <w:spacing w:val="-10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ascended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descended</w:t>
      </w:r>
      <w:r>
        <w:rPr>
          <w:spacing w:val="-9"/>
        </w:rPr>
        <w:t xml:space="preserve"> </w:t>
      </w:r>
      <w:r>
        <w:rPr>
          <w:spacing w:val="-1"/>
        </w:rPr>
        <w:t>slowly.</w:t>
      </w:r>
    </w:p>
    <w:p w:rsidR="00736333" w:rsidRDefault="00736333" w:rsidP="00D6514C">
      <w:pPr>
        <w:pStyle w:val="BodyText"/>
        <w:numPr>
          <w:ilvl w:val="1"/>
          <w:numId w:val="49"/>
        </w:numPr>
        <w:tabs>
          <w:tab w:val="left" w:pos="1271"/>
        </w:tabs>
        <w:kinsoku w:val="0"/>
        <w:overflowPunct w:val="0"/>
        <w:ind w:right="444" w:hanging="360"/>
      </w:pPr>
      <w:r>
        <w:rPr>
          <w:spacing w:val="-1"/>
        </w:rPr>
        <w:t>when</w:t>
      </w:r>
      <w:r>
        <w:rPr>
          <w:spacing w:val="-8"/>
        </w:rPr>
        <w:t xml:space="preserve"> </w:t>
      </w:r>
      <w:r>
        <w:t>ascending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descending</w:t>
      </w:r>
      <w:r>
        <w:rPr>
          <w:spacing w:val="-8"/>
        </w:rPr>
        <w:t xml:space="preserve"> </w:t>
      </w:r>
      <w:r>
        <w:t>grades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excess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10</w:t>
      </w:r>
      <w:r>
        <w:rPr>
          <w:spacing w:val="-8"/>
        </w:rPr>
        <w:t xml:space="preserve"> </w:t>
      </w:r>
      <w:r>
        <w:t>percent,</w:t>
      </w:r>
      <w:r>
        <w:rPr>
          <w:spacing w:val="23"/>
          <w:w w:val="99"/>
        </w:rPr>
        <w:t xml:space="preserve"> </w:t>
      </w:r>
      <w:r>
        <w:t>loaded</w:t>
      </w:r>
      <w:r>
        <w:rPr>
          <w:spacing w:val="-8"/>
        </w:rPr>
        <w:t xml:space="preserve"> </w:t>
      </w:r>
      <w:r>
        <w:t>trucks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driven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upgrade.</w:t>
      </w:r>
    </w:p>
    <w:p w:rsidR="00736333" w:rsidRDefault="00736333" w:rsidP="00D6514C">
      <w:pPr>
        <w:pStyle w:val="BodyText"/>
        <w:numPr>
          <w:ilvl w:val="0"/>
          <w:numId w:val="49"/>
        </w:numPr>
        <w:tabs>
          <w:tab w:val="left" w:pos="910"/>
        </w:tabs>
        <w:kinsoku w:val="0"/>
        <w:overflowPunct w:val="0"/>
        <w:ind w:right="369"/>
      </w:pPr>
      <w:r>
        <w:t>motorized</w:t>
      </w:r>
      <w:r>
        <w:rPr>
          <w:spacing w:val="-8"/>
        </w:rPr>
        <w:t xml:space="preserve"> </w:t>
      </w:r>
      <w:r>
        <w:t>hand</w:t>
      </w:r>
      <w:r>
        <w:rPr>
          <w:spacing w:val="-7"/>
        </w:rPr>
        <w:t xml:space="preserve"> </w:t>
      </w:r>
      <w:r>
        <w:t>trucks</w:t>
      </w:r>
      <w:r>
        <w:rPr>
          <w:spacing w:val="-8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enter</w:t>
      </w:r>
      <w:r>
        <w:rPr>
          <w:spacing w:val="-8"/>
        </w:rPr>
        <w:t xml:space="preserve"> </w:t>
      </w:r>
      <w:r>
        <w:t>confined</w:t>
      </w:r>
      <w:r>
        <w:rPr>
          <w:spacing w:val="-7"/>
        </w:rPr>
        <w:t xml:space="preserve"> </w:t>
      </w:r>
      <w:r>
        <w:t>areas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end</w:t>
      </w:r>
      <w:r>
        <w:rPr>
          <w:spacing w:val="23"/>
          <w:w w:val="99"/>
        </w:rPr>
        <w:t xml:space="preserve"> </w:t>
      </w:r>
      <w:r>
        <w:rPr>
          <w:spacing w:val="-1"/>
        </w:rPr>
        <w:t>forward.</w:t>
      </w:r>
    </w:p>
    <w:p w:rsidR="00736333" w:rsidRDefault="00736333">
      <w:pPr>
        <w:pStyle w:val="Heading8"/>
        <w:kinsoku w:val="0"/>
        <w:overflowPunct w:val="0"/>
        <w:spacing w:before="145"/>
        <w:ind w:left="530" w:right="531"/>
        <w:jc w:val="center"/>
        <w:rPr>
          <w:b w:val="0"/>
          <w:bCs w:val="0"/>
        </w:rPr>
      </w:pPr>
      <w:r>
        <w:rPr>
          <w:spacing w:val="-1"/>
        </w:rPr>
        <w:t>MAINTENANCE</w:t>
      </w:r>
    </w:p>
    <w:p w:rsidR="00736333" w:rsidRDefault="00736333">
      <w:pPr>
        <w:pStyle w:val="BodyText"/>
        <w:kinsoku w:val="0"/>
        <w:overflowPunct w:val="0"/>
        <w:ind w:right="283"/>
      </w:pPr>
      <w:r>
        <w:t>While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operator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responsible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checking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use,</w:t>
      </w:r>
      <w:r>
        <w:rPr>
          <w:spacing w:val="-7"/>
        </w:rPr>
        <w:t xml:space="preserve"> </w:t>
      </w:r>
      <w:r>
        <w:t>actual</w:t>
      </w:r>
      <w:r>
        <w:rPr>
          <w:w w:val="99"/>
        </w:rPr>
        <w:t xml:space="preserve"> </w:t>
      </w:r>
      <w:r>
        <w:t>mechanical</w:t>
      </w:r>
      <w:r>
        <w:rPr>
          <w:spacing w:val="-11"/>
        </w:rPr>
        <w:t xml:space="preserve"> </w:t>
      </w:r>
      <w:r>
        <w:t>maintenance</w:t>
      </w:r>
      <w:r>
        <w:rPr>
          <w:spacing w:val="-10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performed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authorized</w:t>
      </w:r>
      <w:r>
        <w:rPr>
          <w:spacing w:val="-10"/>
        </w:rPr>
        <w:t xml:space="preserve"> </w:t>
      </w:r>
      <w:r>
        <w:t>person.</w:t>
      </w:r>
    </w:p>
    <w:p w:rsidR="00736333" w:rsidRDefault="00736333" w:rsidP="00D6514C">
      <w:pPr>
        <w:pStyle w:val="BodyText"/>
        <w:numPr>
          <w:ilvl w:val="0"/>
          <w:numId w:val="48"/>
        </w:numPr>
        <w:tabs>
          <w:tab w:val="left" w:pos="1001"/>
        </w:tabs>
        <w:kinsoku w:val="0"/>
        <w:overflowPunct w:val="0"/>
        <w:ind w:right="542"/>
      </w:pPr>
      <w:r>
        <w:t>if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forklift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repair,</w:t>
      </w:r>
      <w:r>
        <w:rPr>
          <w:spacing w:val="-5"/>
        </w:rPr>
        <w:t xml:space="preserve"> </w:t>
      </w:r>
      <w:r>
        <w:t>defective,</w:t>
      </w:r>
      <w:r>
        <w:rPr>
          <w:w w:val="99"/>
        </w:rPr>
        <w:t xml:space="preserve"> </w:t>
      </w:r>
      <w:r>
        <w:t>overheating,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rPr>
          <w:spacing w:val="-1"/>
        </w:rPr>
        <w:t>way</w:t>
      </w:r>
      <w:r>
        <w:rPr>
          <w:spacing w:val="-6"/>
        </w:rPr>
        <w:t xml:space="preserve"> </w:t>
      </w:r>
      <w:r>
        <w:t>unsafe,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truck</w:t>
      </w:r>
      <w:r>
        <w:rPr>
          <w:spacing w:val="-6"/>
        </w:rPr>
        <w:t xml:space="preserve"> </w:t>
      </w:r>
      <w:r>
        <w:t>shall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22"/>
          <w:w w:val="99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until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restored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safe</w:t>
      </w:r>
      <w:r>
        <w:rPr>
          <w:spacing w:val="-8"/>
        </w:rPr>
        <w:t xml:space="preserve"> </w:t>
      </w:r>
      <w:r>
        <w:t>operating</w:t>
      </w:r>
      <w:r>
        <w:rPr>
          <w:spacing w:val="-7"/>
        </w:rPr>
        <w:t xml:space="preserve"> </w:t>
      </w:r>
      <w:r>
        <w:t>condition.</w:t>
      </w:r>
    </w:p>
    <w:p w:rsidR="00736333" w:rsidRDefault="00736333" w:rsidP="00D6514C">
      <w:pPr>
        <w:pStyle w:val="BodyText"/>
        <w:numPr>
          <w:ilvl w:val="0"/>
          <w:numId w:val="48"/>
        </w:numPr>
        <w:tabs>
          <w:tab w:val="left" w:pos="1001"/>
        </w:tabs>
        <w:kinsoku w:val="0"/>
        <w:overflowPunct w:val="0"/>
        <w:ind w:right="291"/>
      </w:pPr>
      <w:r>
        <w:t>forklifts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kept</w:t>
      </w:r>
      <w:r>
        <w:rPr>
          <w:spacing w:val="-6"/>
        </w:rPr>
        <w:t xml:space="preserve"> </w:t>
      </w:r>
      <w:r>
        <w:t>reasonably</w:t>
      </w:r>
      <w:r>
        <w:rPr>
          <w:spacing w:val="-7"/>
        </w:rPr>
        <w:t xml:space="preserve"> </w:t>
      </w:r>
      <w:r>
        <w:t>clean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free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excess</w:t>
      </w:r>
      <w:r>
        <w:rPr>
          <w:spacing w:val="-7"/>
        </w:rPr>
        <w:t xml:space="preserve"> </w:t>
      </w:r>
      <w:r>
        <w:t>oil</w:t>
      </w:r>
      <w:r>
        <w:rPr>
          <w:spacing w:val="-6"/>
        </w:rPr>
        <w:t xml:space="preserve"> </w:t>
      </w:r>
      <w:r>
        <w:t>and</w:t>
      </w:r>
      <w:r>
        <w:rPr>
          <w:w w:val="99"/>
        </w:rPr>
        <w:t xml:space="preserve"> </w:t>
      </w:r>
      <w:r>
        <w:t>grease.</w:t>
      </w:r>
    </w:p>
    <w:p w:rsidR="00736333" w:rsidRDefault="00736333">
      <w:pPr>
        <w:pStyle w:val="Heading8"/>
        <w:kinsoku w:val="0"/>
        <w:overflowPunct w:val="0"/>
        <w:spacing w:before="145"/>
        <w:ind w:left="529" w:right="531"/>
        <w:jc w:val="center"/>
        <w:rPr>
          <w:b w:val="0"/>
          <w:bCs w:val="0"/>
        </w:rPr>
      </w:pPr>
      <w:r>
        <w:rPr>
          <w:spacing w:val="-1"/>
        </w:rPr>
        <w:t>DUTIES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FORKLIFT</w:t>
      </w:r>
      <w:r>
        <w:rPr>
          <w:spacing w:val="-16"/>
        </w:rPr>
        <w:t xml:space="preserve"> </w:t>
      </w:r>
      <w:r>
        <w:rPr>
          <w:spacing w:val="-1"/>
        </w:rPr>
        <w:t>ADMINISTRATOR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duties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Forklift</w:t>
      </w:r>
      <w:r>
        <w:rPr>
          <w:spacing w:val="-9"/>
        </w:rPr>
        <w:t xml:space="preserve"> </w:t>
      </w:r>
      <w:r>
        <w:rPr>
          <w:spacing w:val="-1"/>
        </w:rPr>
        <w:t>Program</w:t>
      </w:r>
      <w:r>
        <w:rPr>
          <w:spacing w:val="-9"/>
        </w:rPr>
        <w:t xml:space="preserve"> </w:t>
      </w:r>
      <w:r>
        <w:rPr>
          <w:spacing w:val="-1"/>
        </w:rPr>
        <w:t>Administrator</w:t>
      </w:r>
      <w:r>
        <w:rPr>
          <w:spacing w:val="-9"/>
        </w:rPr>
        <w:t xml:space="preserve"> </w:t>
      </w:r>
      <w:r>
        <w:t>include:</w:t>
      </w:r>
    </w:p>
    <w:p w:rsidR="00736333" w:rsidRDefault="00736333" w:rsidP="00D6514C">
      <w:pPr>
        <w:pStyle w:val="BodyText"/>
        <w:numPr>
          <w:ilvl w:val="0"/>
          <w:numId w:val="47"/>
        </w:numPr>
        <w:tabs>
          <w:tab w:val="left" w:pos="910"/>
        </w:tabs>
        <w:kinsoku w:val="0"/>
        <w:overflowPunct w:val="0"/>
      </w:pPr>
      <w:r>
        <w:t>operator</w:t>
      </w:r>
      <w:r>
        <w:rPr>
          <w:spacing w:val="-14"/>
        </w:rPr>
        <w:t xml:space="preserve"> </w:t>
      </w:r>
      <w:r>
        <w:t>training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certification.</w:t>
      </w:r>
    </w:p>
    <w:p w:rsidR="00736333" w:rsidRDefault="00736333" w:rsidP="00D6514C">
      <w:pPr>
        <w:pStyle w:val="BodyText"/>
        <w:numPr>
          <w:ilvl w:val="0"/>
          <w:numId w:val="47"/>
        </w:numPr>
        <w:tabs>
          <w:tab w:val="left" w:pos="910"/>
        </w:tabs>
        <w:kinsoku w:val="0"/>
        <w:overflowPunct w:val="0"/>
      </w:pPr>
      <w:r>
        <w:t>hazard</w:t>
      </w:r>
      <w:r>
        <w:rPr>
          <w:spacing w:val="-10"/>
        </w:rPr>
        <w:t xml:space="preserve"> </w:t>
      </w:r>
      <w:r>
        <w:t>assessment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truck</w:t>
      </w:r>
      <w:r>
        <w:rPr>
          <w:spacing w:val="-10"/>
        </w:rPr>
        <w:t xml:space="preserve"> </w:t>
      </w:r>
      <w:r>
        <w:t>operations.</w:t>
      </w:r>
    </w:p>
    <w:p w:rsidR="00736333" w:rsidRDefault="00736333" w:rsidP="00D6514C">
      <w:pPr>
        <w:pStyle w:val="BodyText"/>
        <w:numPr>
          <w:ilvl w:val="0"/>
          <w:numId w:val="47"/>
        </w:numPr>
        <w:tabs>
          <w:tab w:val="left" w:pos="910"/>
        </w:tabs>
        <w:kinsoku w:val="0"/>
        <w:overflowPunct w:val="0"/>
        <w:ind w:right="103"/>
      </w:pPr>
      <w:r>
        <w:t>identification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truck</w:t>
      </w:r>
      <w:r>
        <w:rPr>
          <w:spacing w:val="-10"/>
        </w:rPr>
        <w:t xml:space="preserve"> </w:t>
      </w:r>
      <w:r>
        <w:t>operator’s</w:t>
      </w:r>
      <w:r>
        <w:rPr>
          <w:spacing w:val="-10"/>
        </w:rPr>
        <w:t xml:space="preserve"> </w:t>
      </w:r>
      <w:r>
        <w:rPr>
          <w:spacing w:val="-1"/>
        </w:rPr>
        <w:t>who,</w:t>
      </w:r>
      <w:r>
        <w:rPr>
          <w:spacing w:val="-10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have</w:t>
      </w:r>
      <w:r>
        <w:rPr>
          <w:spacing w:val="23"/>
          <w:w w:val="99"/>
        </w:rPr>
        <w:t xml:space="preserve"> </w:t>
      </w:r>
      <w:r>
        <w:t>demonstrated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lack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retained</w:t>
      </w:r>
      <w:r>
        <w:rPr>
          <w:spacing w:val="-8"/>
        </w:rPr>
        <w:t xml:space="preserve"> </w:t>
      </w:r>
      <w:r>
        <w:rPr>
          <w:spacing w:val="-1"/>
        </w:rPr>
        <w:t>knowledge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safely</w:t>
      </w:r>
      <w:r>
        <w:rPr>
          <w:w w:val="99"/>
        </w:rPr>
        <w:t xml:space="preserve"> </w:t>
      </w:r>
      <w:r>
        <w:rPr>
          <w:spacing w:val="28"/>
          <w:w w:val="99"/>
        </w:rPr>
        <w:t xml:space="preserve"> </w:t>
      </w:r>
      <w:r>
        <w:t>operate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powered</w:t>
      </w:r>
      <w:r>
        <w:rPr>
          <w:spacing w:val="-8"/>
        </w:rPr>
        <w:t xml:space="preserve"> </w:t>
      </w:r>
      <w:r>
        <w:t>truck.</w:t>
      </w:r>
      <w:r>
        <w:rPr>
          <w:spacing w:val="62"/>
        </w:rPr>
        <w:t xml:space="preserve"> </w:t>
      </w:r>
      <w:r>
        <w:rPr>
          <w:spacing w:val="-1"/>
        </w:rPr>
        <w:t>These</w:t>
      </w:r>
      <w:r>
        <w:rPr>
          <w:spacing w:val="-8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retraining.</w:t>
      </w:r>
    </w:p>
    <w:p w:rsidR="00736333" w:rsidRDefault="00736333" w:rsidP="00D6514C">
      <w:pPr>
        <w:pStyle w:val="BodyText"/>
        <w:numPr>
          <w:ilvl w:val="0"/>
          <w:numId w:val="47"/>
        </w:numPr>
        <w:tabs>
          <w:tab w:val="left" w:pos="910"/>
        </w:tabs>
        <w:kinsoku w:val="0"/>
        <w:overflowPunct w:val="0"/>
        <w:ind w:right="229"/>
      </w:pPr>
      <w:r>
        <w:t>keeping</w:t>
      </w:r>
      <w:r>
        <w:rPr>
          <w:spacing w:val="-9"/>
        </w:rPr>
        <w:t xml:space="preserve"> </w:t>
      </w:r>
      <w:r>
        <w:t>abreast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developments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materials</w:t>
      </w:r>
      <w:r>
        <w:rPr>
          <w:spacing w:val="-8"/>
        </w:rPr>
        <w:t xml:space="preserve"> </w:t>
      </w:r>
      <w:r>
        <w:t>handling</w:t>
      </w:r>
      <w:r>
        <w:rPr>
          <w:spacing w:val="-9"/>
        </w:rPr>
        <w:t xml:space="preserve"> </w:t>
      </w:r>
      <w:r>
        <w:t>field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23"/>
          <w:w w:val="9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emphasis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safety.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Additionally,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administrator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truck</w:t>
      </w:r>
      <w:r>
        <w:rPr>
          <w:spacing w:val="-9"/>
        </w:rPr>
        <w:t xml:space="preserve"> </w:t>
      </w:r>
      <w:r>
        <w:t>operators</w:t>
      </w:r>
      <w:r>
        <w:rPr>
          <w:spacing w:val="-9"/>
        </w:rPr>
        <w:t xml:space="preserve"> </w:t>
      </w:r>
      <w:r>
        <w:t>have</w:t>
      </w:r>
      <w:r>
        <w:rPr>
          <w:spacing w:val="30"/>
          <w:w w:val="99"/>
        </w:rPr>
        <w:t xml:space="preserve"> </w:t>
      </w:r>
      <w:r>
        <w:t>ready</w:t>
      </w:r>
      <w:r>
        <w:rPr>
          <w:spacing w:val="-9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29</w:t>
      </w:r>
      <w:r>
        <w:rPr>
          <w:spacing w:val="-8"/>
        </w:rPr>
        <w:t xml:space="preserve"> </w:t>
      </w:r>
      <w:r>
        <w:rPr>
          <w:spacing w:val="-1"/>
        </w:rPr>
        <w:t>CFR</w:t>
      </w:r>
      <w:r>
        <w:rPr>
          <w:spacing w:val="-9"/>
        </w:rPr>
        <w:t xml:space="preserve"> </w:t>
      </w:r>
      <w:r>
        <w:t>1910.178,</w:t>
      </w:r>
      <w:r>
        <w:rPr>
          <w:spacing w:val="-9"/>
        </w:rPr>
        <w:t xml:space="preserve"> </w:t>
      </w:r>
      <w:r>
        <w:rPr>
          <w:i/>
          <w:iCs/>
          <w:spacing w:val="-1"/>
          <w:u w:val="thick"/>
        </w:rPr>
        <w:t>Powered</w:t>
      </w:r>
      <w:r>
        <w:rPr>
          <w:i/>
          <w:iCs/>
          <w:spacing w:val="-9"/>
          <w:u w:val="thick"/>
        </w:rPr>
        <w:t xml:space="preserve"> </w:t>
      </w:r>
      <w:r>
        <w:rPr>
          <w:i/>
          <w:iCs/>
          <w:u w:val="thick"/>
        </w:rPr>
        <w:t>Industrial</w:t>
      </w:r>
      <w:r>
        <w:rPr>
          <w:i/>
          <w:iCs/>
          <w:spacing w:val="-9"/>
          <w:u w:val="thick"/>
        </w:rPr>
        <w:t xml:space="preserve"> </w:t>
      </w:r>
      <w:r>
        <w:rPr>
          <w:i/>
          <w:iCs/>
          <w:spacing w:val="-1"/>
          <w:u w:val="thick"/>
        </w:rPr>
        <w:t>Trucks</w:t>
      </w:r>
      <w:r>
        <w:rPr>
          <w:spacing w:val="-1"/>
        </w:rPr>
        <w:t>,</w:t>
      </w:r>
      <w:r>
        <w:rPr>
          <w:spacing w:val="-8"/>
        </w:rPr>
        <w:t xml:space="preserve"> </w:t>
      </w:r>
      <w:r>
        <w:t>this</w:t>
      </w:r>
      <w:r>
        <w:rPr>
          <w:spacing w:val="25"/>
          <w:w w:val="99"/>
        </w:rPr>
        <w:t xml:space="preserve"> </w:t>
      </w:r>
      <w:r>
        <w:t>program,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individual</w:t>
      </w:r>
      <w:r>
        <w:rPr>
          <w:spacing w:val="-12"/>
        </w:rPr>
        <w:t xml:space="preserve"> </w:t>
      </w:r>
      <w:r>
        <w:t>truck’s</w:t>
      </w:r>
      <w:r>
        <w:rPr>
          <w:spacing w:val="-11"/>
        </w:rPr>
        <w:t xml:space="preserve"> </w:t>
      </w:r>
      <w:r>
        <w:rPr>
          <w:spacing w:val="-1"/>
        </w:rPr>
        <w:t>Operator/Owner</w:t>
      </w:r>
      <w:r>
        <w:rPr>
          <w:spacing w:val="-12"/>
        </w:rPr>
        <w:t xml:space="preserve"> </w:t>
      </w:r>
      <w:r>
        <w:t>Manual.</w:t>
      </w:r>
    </w:p>
    <w:p w:rsidR="00736333" w:rsidRDefault="00736333">
      <w:pPr>
        <w:pStyle w:val="BodyText"/>
        <w:kinsoku w:val="0"/>
        <w:overflowPunct w:val="0"/>
        <w:ind w:right="283"/>
        <w:sectPr w:rsidR="00736333">
          <w:pgSz w:w="12240" w:h="15840"/>
          <w:pgMar w:top="520" w:right="1340" w:bottom="980" w:left="1340" w:header="0" w:footer="79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left="112" w:right="34"/>
        <w:jc w:val="center"/>
        <w:rPr>
          <w:b w:val="0"/>
          <w:bCs w:val="0"/>
        </w:rPr>
      </w:pPr>
      <w:r>
        <w:rPr>
          <w:spacing w:val="-1"/>
        </w:rPr>
        <w:lastRenderedPageBreak/>
        <w:t>TRAINING</w:t>
      </w:r>
    </w:p>
    <w:p w:rsidR="00736333" w:rsidRDefault="00736333">
      <w:pPr>
        <w:pStyle w:val="BodyText"/>
        <w:kinsoku w:val="0"/>
        <w:overflowPunct w:val="0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Program</w:t>
      </w:r>
      <w:r>
        <w:rPr>
          <w:spacing w:val="-9"/>
        </w:rPr>
        <w:t xml:space="preserve"> </w:t>
      </w:r>
      <w:r>
        <w:rPr>
          <w:spacing w:val="-1"/>
        </w:rPr>
        <w:t>Administrator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administer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portion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47"/>
          <w:w w:val="99"/>
        </w:rPr>
        <w:t xml:space="preserve"> </w:t>
      </w:r>
      <w:r>
        <w:t>program.</w:t>
      </w:r>
    </w:p>
    <w:p w:rsidR="00736333" w:rsidRDefault="00736333">
      <w:pPr>
        <w:pStyle w:val="BodyText"/>
        <w:kinsoku w:val="0"/>
        <w:overflowPunct w:val="0"/>
        <w:ind w:right="208"/>
      </w:pPr>
      <w:r>
        <w:t>Interactive</w:t>
      </w:r>
      <w:r>
        <w:rPr>
          <w:spacing w:val="-8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competent</w:t>
      </w:r>
      <w:r>
        <w:rPr>
          <w:spacing w:val="-8"/>
        </w:rPr>
        <w:t xml:space="preserve"> </w:t>
      </w:r>
      <w:r>
        <w:t>(one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rPr>
          <w:spacing w:val="-1"/>
        </w:rPr>
        <w:t>knowledge,</w:t>
      </w:r>
      <w:r>
        <w:rPr>
          <w:spacing w:val="31"/>
          <w:w w:val="99"/>
        </w:rPr>
        <w:t xml:space="preserve"> </w:t>
      </w:r>
      <w:r>
        <w:t>training,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experience)</w:t>
      </w:r>
      <w:r>
        <w:rPr>
          <w:spacing w:val="-9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t>ample</w:t>
      </w:r>
      <w:r>
        <w:rPr>
          <w:spacing w:val="-9"/>
        </w:rPr>
        <w:t xml:space="preserve"> </w:t>
      </w:r>
      <w:r>
        <w:t>opportunity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ask</w:t>
      </w:r>
      <w:r>
        <w:rPr>
          <w:spacing w:val="-9"/>
        </w:rPr>
        <w:t xml:space="preserve"> </w:t>
      </w:r>
      <w:r>
        <w:t>questions</w:t>
      </w:r>
      <w:r>
        <w:rPr>
          <w:spacing w:val="23"/>
          <w:w w:val="9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clarify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aspects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relating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safety.</w:t>
      </w:r>
    </w:p>
    <w:p w:rsidR="00736333" w:rsidRDefault="00736333">
      <w:pPr>
        <w:pStyle w:val="BodyText"/>
        <w:kinsoku w:val="0"/>
        <w:overflowPunct w:val="0"/>
        <w:ind w:right="317"/>
      </w:pPr>
      <w:r>
        <w:rPr>
          <w:spacing w:val="-1"/>
        </w:rPr>
        <w:t>Prior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actual</w:t>
      </w:r>
      <w:r>
        <w:rPr>
          <w:spacing w:val="-6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job,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operators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become</w:t>
      </w:r>
      <w:r>
        <w:rPr>
          <w:spacing w:val="27"/>
          <w:w w:val="99"/>
        </w:rPr>
        <w:t xml:space="preserve"> </w:t>
      </w:r>
      <w:r>
        <w:t>familiar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operator’s</w:t>
      </w:r>
      <w:r>
        <w:rPr>
          <w:spacing w:val="-6"/>
        </w:rPr>
        <w:t xml:space="preserve"> </w:t>
      </w:r>
      <w:r>
        <w:t>manual</w:t>
      </w:r>
      <w:r>
        <w:rPr>
          <w:spacing w:val="26"/>
          <w:w w:val="99"/>
        </w:rPr>
        <w:t xml:space="preserve"> </w:t>
      </w:r>
      <w:r>
        <w:t>applicable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rPr>
          <w:spacing w:val="-1"/>
        </w:rPr>
        <w:t>powered</w:t>
      </w:r>
      <w:r>
        <w:rPr>
          <w:spacing w:val="-8"/>
        </w:rPr>
        <w:t xml:space="preserve"> </w:t>
      </w:r>
      <w:r>
        <w:t>truck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operate.</w:t>
      </w:r>
      <w:r>
        <w:rPr>
          <w:spacing w:val="-9"/>
        </w:rPr>
        <w:t xml:space="preserve"> </w:t>
      </w:r>
      <w:r>
        <w:rPr>
          <w:spacing w:val="-1"/>
        </w:rPr>
        <w:t>Each</w:t>
      </w:r>
      <w:r>
        <w:rPr>
          <w:spacing w:val="-8"/>
        </w:rPr>
        <w:t xml:space="preserve"> </w:t>
      </w:r>
      <w:r>
        <w:t>operator</w:t>
      </w:r>
      <w:r>
        <w:rPr>
          <w:spacing w:val="25"/>
          <w:w w:val="9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demonstrate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understanding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truck</w:t>
      </w:r>
      <w:r>
        <w:rPr>
          <w:spacing w:val="-8"/>
        </w:rPr>
        <w:t xml:space="preserve"> </w:t>
      </w:r>
      <w:r>
        <w:t>operations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complete</w:t>
      </w:r>
      <w:r>
        <w:rPr>
          <w:spacing w:val="-9"/>
        </w:rPr>
        <w:t xml:space="preserve"> </w:t>
      </w:r>
      <w:r>
        <w:t>a</w:t>
      </w:r>
      <w:r>
        <w:rPr>
          <w:spacing w:val="23"/>
          <w:w w:val="99"/>
        </w:rPr>
        <w:t xml:space="preserve"> </w:t>
      </w:r>
      <w:r>
        <w:t>driving</w:t>
      </w:r>
      <w:r>
        <w:rPr>
          <w:spacing w:val="-10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truck</w:t>
      </w:r>
      <w:r>
        <w:rPr>
          <w:spacing w:val="-9"/>
        </w:rPr>
        <w:t xml:space="preserve"> </w:t>
      </w:r>
      <w:r>
        <w:t>inspection,</w:t>
      </w:r>
      <w:r>
        <w:rPr>
          <w:spacing w:val="-9"/>
        </w:rPr>
        <w:t xml:space="preserve"> </w:t>
      </w:r>
      <w:r>
        <w:t>maneuvering,</w:t>
      </w:r>
      <w:r>
        <w:rPr>
          <w:spacing w:val="-9"/>
        </w:rPr>
        <w:t xml:space="preserve"> </w:t>
      </w:r>
      <w:r>
        <w:t>and</w:t>
      </w:r>
      <w:r>
        <w:rPr>
          <w:spacing w:val="27"/>
          <w:w w:val="99"/>
        </w:rPr>
        <w:t xml:space="preserve"> </w:t>
      </w:r>
      <w:r>
        <w:t>fueling/charging.</w:t>
      </w:r>
    </w:p>
    <w:p w:rsidR="00736333" w:rsidRDefault="00736333">
      <w:pPr>
        <w:pStyle w:val="BodyText"/>
        <w:kinsoku w:val="0"/>
        <w:overflowPunct w:val="0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1"/>
        </w:rPr>
        <w:t>Administrator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truck</w:t>
      </w:r>
      <w:r>
        <w:rPr>
          <w:spacing w:val="-7"/>
        </w:rPr>
        <w:t xml:space="preserve"> </w:t>
      </w:r>
      <w:r>
        <w:t>operators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</w:t>
      </w:r>
      <w:r>
        <w:rPr>
          <w:spacing w:val="47"/>
          <w:w w:val="99"/>
        </w:rPr>
        <w:t xml:space="preserve"> </w:t>
      </w:r>
      <w:r>
        <w:t>complete</w:t>
      </w:r>
      <w:r>
        <w:rPr>
          <w:spacing w:val="-10"/>
        </w:rPr>
        <w:t xml:space="preserve"> </w:t>
      </w:r>
      <w:r>
        <w:t>understanding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below</w:t>
      </w:r>
      <w:r>
        <w:rPr>
          <w:spacing w:val="-10"/>
        </w:rPr>
        <w:t xml:space="preserve"> </w:t>
      </w:r>
      <w:r>
        <w:t>listed</w:t>
      </w:r>
      <w:r>
        <w:rPr>
          <w:spacing w:val="-10"/>
        </w:rPr>
        <w:t xml:space="preserve"> </w:t>
      </w:r>
      <w:r>
        <w:t>topics:</w:t>
      </w:r>
    </w:p>
    <w:p w:rsidR="00736333" w:rsidRDefault="00736333">
      <w:pPr>
        <w:pStyle w:val="Heading8"/>
        <w:kinsoku w:val="0"/>
        <w:overflowPunct w:val="0"/>
        <w:spacing w:before="145"/>
        <w:rPr>
          <w:b w:val="0"/>
          <w:bCs w:val="0"/>
        </w:rPr>
      </w:pPr>
      <w:r>
        <w:rPr>
          <w:spacing w:val="-1"/>
          <w:u w:val="thick"/>
        </w:rPr>
        <w:t>TRUCK-RELATED</w:t>
      </w:r>
      <w:r>
        <w:rPr>
          <w:spacing w:val="-37"/>
          <w:u w:val="thick"/>
        </w:rPr>
        <w:t xml:space="preserve"> </w:t>
      </w:r>
      <w:r>
        <w:rPr>
          <w:spacing w:val="-1"/>
          <w:u w:val="thick"/>
        </w:rPr>
        <w:t>TOPICS</w:t>
      </w:r>
      <w:r>
        <w:rPr>
          <w:spacing w:val="-1"/>
        </w:rPr>
        <w:t>:</w:t>
      </w:r>
    </w:p>
    <w:p w:rsidR="00736333" w:rsidRDefault="00736333" w:rsidP="00D6514C">
      <w:pPr>
        <w:pStyle w:val="BodyText"/>
        <w:numPr>
          <w:ilvl w:val="0"/>
          <w:numId w:val="46"/>
        </w:numPr>
        <w:tabs>
          <w:tab w:val="left" w:pos="910"/>
        </w:tabs>
        <w:kinsoku w:val="0"/>
        <w:overflowPunct w:val="0"/>
        <w:ind w:right="676"/>
      </w:pPr>
      <w:r>
        <w:t>operating</w:t>
      </w:r>
      <w:r>
        <w:rPr>
          <w:spacing w:val="-10"/>
        </w:rPr>
        <w:t xml:space="preserve"> </w:t>
      </w:r>
      <w:r>
        <w:t>instructions,</w:t>
      </w:r>
      <w:r>
        <w:rPr>
          <w:spacing w:val="-9"/>
        </w:rPr>
        <w:t xml:space="preserve"> </w:t>
      </w:r>
      <w:r>
        <w:rPr>
          <w:spacing w:val="-1"/>
        </w:rPr>
        <w:t>warnings,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precautions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t>truck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operator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authorized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operate.</w:t>
      </w:r>
    </w:p>
    <w:p w:rsidR="00736333" w:rsidRDefault="00736333" w:rsidP="00D6514C">
      <w:pPr>
        <w:pStyle w:val="BodyText"/>
        <w:numPr>
          <w:ilvl w:val="0"/>
          <w:numId w:val="46"/>
        </w:numPr>
        <w:tabs>
          <w:tab w:val="left" w:pos="910"/>
        </w:tabs>
        <w:kinsoku w:val="0"/>
        <w:overflowPunct w:val="0"/>
      </w:pPr>
      <w:r>
        <w:t>differences</w:t>
      </w:r>
      <w:r>
        <w:rPr>
          <w:spacing w:val="-10"/>
        </w:rPr>
        <w:t xml:space="preserve"> </w:t>
      </w:r>
      <w:r>
        <w:rPr>
          <w:spacing w:val="-1"/>
        </w:rP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truck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automobile.</w:t>
      </w:r>
    </w:p>
    <w:p w:rsidR="00736333" w:rsidRDefault="00736333" w:rsidP="00D6514C">
      <w:pPr>
        <w:pStyle w:val="BodyText"/>
        <w:numPr>
          <w:ilvl w:val="0"/>
          <w:numId w:val="46"/>
        </w:numPr>
        <w:tabs>
          <w:tab w:val="left" w:pos="910"/>
        </w:tabs>
        <w:kinsoku w:val="0"/>
        <w:overflowPunct w:val="0"/>
        <w:ind w:right="617"/>
      </w:pPr>
      <w:r>
        <w:t>truck</w:t>
      </w:r>
      <w:r>
        <w:rPr>
          <w:spacing w:val="-10"/>
        </w:rPr>
        <w:t xml:space="preserve"> </w:t>
      </w:r>
      <w:r>
        <w:t>controls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instrumentation:</w:t>
      </w:r>
      <w:r>
        <w:rPr>
          <w:spacing w:val="-9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located,</w:t>
      </w:r>
      <w:r>
        <w:rPr>
          <w:spacing w:val="-10"/>
        </w:rPr>
        <w:t xml:space="preserve"> </w:t>
      </w:r>
      <w:r>
        <w:rPr>
          <w:spacing w:val="-1"/>
        </w:rPr>
        <w:t>what</w:t>
      </w:r>
      <w:r>
        <w:rPr>
          <w:spacing w:val="27"/>
          <w:w w:val="99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do,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rPr>
          <w:spacing w:val="-1"/>
        </w:rPr>
        <w:t>work.</w:t>
      </w:r>
    </w:p>
    <w:p w:rsidR="00736333" w:rsidRDefault="00736333" w:rsidP="00D6514C">
      <w:pPr>
        <w:pStyle w:val="BodyText"/>
        <w:numPr>
          <w:ilvl w:val="0"/>
          <w:numId w:val="46"/>
        </w:numPr>
        <w:tabs>
          <w:tab w:val="left" w:pos="910"/>
        </w:tabs>
        <w:kinsoku w:val="0"/>
        <w:overflowPunct w:val="0"/>
      </w:pPr>
      <w:r>
        <w:t>engine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motor</w:t>
      </w:r>
      <w:r>
        <w:rPr>
          <w:spacing w:val="-10"/>
        </w:rPr>
        <w:t xml:space="preserve"> </w:t>
      </w:r>
      <w:r>
        <w:t>operation.</w:t>
      </w:r>
    </w:p>
    <w:p w:rsidR="00736333" w:rsidRDefault="00736333" w:rsidP="00D6514C">
      <w:pPr>
        <w:pStyle w:val="BodyText"/>
        <w:numPr>
          <w:ilvl w:val="0"/>
          <w:numId w:val="46"/>
        </w:numPr>
        <w:tabs>
          <w:tab w:val="left" w:pos="910"/>
        </w:tabs>
        <w:kinsoku w:val="0"/>
        <w:overflowPunct w:val="0"/>
      </w:pPr>
      <w:r>
        <w:t>steering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maneuvering.</w:t>
      </w:r>
    </w:p>
    <w:p w:rsidR="00736333" w:rsidRDefault="00736333" w:rsidP="00D6514C">
      <w:pPr>
        <w:pStyle w:val="BodyText"/>
        <w:numPr>
          <w:ilvl w:val="0"/>
          <w:numId w:val="46"/>
        </w:numPr>
        <w:tabs>
          <w:tab w:val="left" w:pos="910"/>
        </w:tabs>
        <w:kinsoku w:val="0"/>
        <w:overflowPunct w:val="0"/>
      </w:pPr>
      <w:r>
        <w:t>visibility</w:t>
      </w:r>
      <w:r>
        <w:rPr>
          <w:spacing w:val="-11"/>
        </w:rPr>
        <w:t xml:space="preserve"> </w:t>
      </w:r>
      <w:r>
        <w:t>(including</w:t>
      </w:r>
      <w:r>
        <w:rPr>
          <w:spacing w:val="-11"/>
        </w:rPr>
        <w:t xml:space="preserve"> </w:t>
      </w:r>
      <w:r>
        <w:t>restrictions</w:t>
      </w:r>
      <w:r>
        <w:rPr>
          <w:spacing w:val="-10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loading).</w:t>
      </w:r>
    </w:p>
    <w:p w:rsidR="00736333" w:rsidRDefault="00736333" w:rsidP="00D6514C">
      <w:pPr>
        <w:pStyle w:val="BodyText"/>
        <w:numPr>
          <w:ilvl w:val="0"/>
          <w:numId w:val="46"/>
        </w:numPr>
        <w:tabs>
          <w:tab w:val="left" w:pos="910"/>
        </w:tabs>
        <w:kinsoku w:val="0"/>
        <w:overflowPunct w:val="0"/>
      </w:pPr>
      <w:r>
        <w:t>fork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attachment</w:t>
      </w:r>
      <w:r>
        <w:rPr>
          <w:spacing w:val="-10"/>
        </w:rPr>
        <w:t xml:space="preserve"> </w:t>
      </w:r>
      <w:r>
        <w:t>adaptation,</w:t>
      </w:r>
      <w:r>
        <w:rPr>
          <w:spacing w:val="-11"/>
        </w:rPr>
        <w:t xml:space="preserve"> </w:t>
      </w:r>
      <w:r>
        <w:t>operation,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limitations.</w:t>
      </w:r>
    </w:p>
    <w:p w:rsidR="00736333" w:rsidRDefault="00736333" w:rsidP="00D6514C">
      <w:pPr>
        <w:pStyle w:val="BodyText"/>
        <w:numPr>
          <w:ilvl w:val="0"/>
          <w:numId w:val="46"/>
        </w:numPr>
        <w:tabs>
          <w:tab w:val="left" w:pos="910"/>
        </w:tabs>
        <w:kinsoku w:val="0"/>
        <w:overflowPunct w:val="0"/>
      </w:pPr>
      <w:r>
        <w:t>vehicle</w:t>
      </w:r>
      <w:r>
        <w:rPr>
          <w:spacing w:val="-20"/>
        </w:rPr>
        <w:t xml:space="preserve"> </w:t>
      </w:r>
      <w:r>
        <w:t>capacity.</w:t>
      </w:r>
    </w:p>
    <w:p w:rsidR="00736333" w:rsidRDefault="00736333" w:rsidP="00D6514C">
      <w:pPr>
        <w:pStyle w:val="BodyText"/>
        <w:numPr>
          <w:ilvl w:val="0"/>
          <w:numId w:val="46"/>
        </w:numPr>
        <w:tabs>
          <w:tab w:val="left" w:pos="910"/>
        </w:tabs>
        <w:kinsoku w:val="0"/>
        <w:overflowPunct w:val="0"/>
      </w:pPr>
      <w:r>
        <w:t>vehicle</w:t>
      </w:r>
      <w:r>
        <w:rPr>
          <w:spacing w:val="-19"/>
        </w:rPr>
        <w:t xml:space="preserve"> </w:t>
      </w:r>
      <w:r>
        <w:t>stability.</w:t>
      </w:r>
    </w:p>
    <w:p w:rsidR="00736333" w:rsidRDefault="00736333" w:rsidP="00D6514C">
      <w:pPr>
        <w:pStyle w:val="BodyText"/>
        <w:numPr>
          <w:ilvl w:val="0"/>
          <w:numId w:val="46"/>
        </w:numPr>
        <w:tabs>
          <w:tab w:val="left" w:pos="910"/>
        </w:tabs>
        <w:kinsoku w:val="0"/>
        <w:overflowPunct w:val="0"/>
        <w:ind w:right="600"/>
      </w:pPr>
      <w:r>
        <w:t>any</w:t>
      </w:r>
      <w:r>
        <w:rPr>
          <w:spacing w:val="-9"/>
        </w:rPr>
        <w:t xml:space="preserve"> </w:t>
      </w:r>
      <w:r>
        <w:t>vehicle</w:t>
      </w:r>
      <w:r>
        <w:rPr>
          <w:spacing w:val="-8"/>
        </w:rPr>
        <w:t xml:space="preserve"> </w:t>
      </w:r>
      <w:r>
        <w:t>inspection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maintenance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operator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23"/>
          <w:w w:val="99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perform.</w:t>
      </w:r>
    </w:p>
    <w:p w:rsidR="00736333" w:rsidRDefault="00736333" w:rsidP="00D6514C">
      <w:pPr>
        <w:pStyle w:val="BodyText"/>
        <w:numPr>
          <w:ilvl w:val="0"/>
          <w:numId w:val="46"/>
        </w:numPr>
        <w:tabs>
          <w:tab w:val="left" w:pos="910"/>
        </w:tabs>
        <w:kinsoku w:val="0"/>
        <w:overflowPunct w:val="0"/>
        <w:ind w:left="909" w:hanging="360"/>
      </w:pPr>
      <w:r>
        <w:t>refueling</w:t>
      </w:r>
      <w:r>
        <w:rPr>
          <w:spacing w:val="-11"/>
        </w:rPr>
        <w:t xml:space="preserve"> </w:t>
      </w:r>
      <w:r>
        <w:t>and/or</w:t>
      </w:r>
      <w:r>
        <w:rPr>
          <w:spacing w:val="-10"/>
        </w:rPr>
        <w:t xml:space="preserve"> </w:t>
      </w:r>
      <w:r>
        <w:t>charging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recharging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batteries.</w:t>
      </w:r>
    </w:p>
    <w:p w:rsidR="00736333" w:rsidRDefault="00736333" w:rsidP="00D6514C">
      <w:pPr>
        <w:pStyle w:val="BodyText"/>
        <w:numPr>
          <w:ilvl w:val="0"/>
          <w:numId w:val="46"/>
        </w:numPr>
        <w:tabs>
          <w:tab w:val="left" w:pos="910"/>
        </w:tabs>
        <w:kinsoku w:val="0"/>
        <w:overflowPunct w:val="0"/>
      </w:pPr>
      <w:r>
        <w:t>operating</w:t>
      </w:r>
      <w:r>
        <w:rPr>
          <w:spacing w:val="-25"/>
        </w:rPr>
        <w:t xml:space="preserve"> </w:t>
      </w:r>
      <w:r>
        <w:t>limitations.</w:t>
      </w:r>
    </w:p>
    <w:p w:rsidR="00736333" w:rsidRDefault="00736333" w:rsidP="00D6514C">
      <w:pPr>
        <w:pStyle w:val="BodyText"/>
        <w:numPr>
          <w:ilvl w:val="0"/>
          <w:numId w:val="46"/>
        </w:numPr>
        <w:tabs>
          <w:tab w:val="left" w:pos="911"/>
        </w:tabs>
        <w:kinsoku w:val="0"/>
        <w:overflowPunct w:val="0"/>
        <w:ind w:right="391" w:hanging="450"/>
        <w:jc w:val="both"/>
      </w:pP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operating</w:t>
      </w:r>
      <w:r>
        <w:rPr>
          <w:spacing w:val="-8"/>
        </w:rPr>
        <w:t xml:space="preserve"> </w:t>
      </w:r>
      <w:r>
        <w:t>instructions,</w:t>
      </w:r>
      <w:r>
        <w:rPr>
          <w:spacing w:val="-8"/>
        </w:rPr>
        <w:t xml:space="preserve"> </w:t>
      </w:r>
      <w:r>
        <w:rPr>
          <w:spacing w:val="-1"/>
        </w:rPr>
        <w:t>warnings,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precautions</w:t>
      </w:r>
      <w:r>
        <w:rPr>
          <w:spacing w:val="-8"/>
        </w:rPr>
        <w:t xml:space="preserve"> </w:t>
      </w:r>
      <w:r>
        <w:t>listed</w:t>
      </w:r>
      <w:r>
        <w:rPr>
          <w:spacing w:val="-8"/>
        </w:rPr>
        <w:t xml:space="preserve"> </w:t>
      </w:r>
      <w:r>
        <w:t>in</w:t>
      </w:r>
      <w:r>
        <w:rPr>
          <w:spacing w:val="28"/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operator's</w:t>
      </w:r>
      <w:r>
        <w:rPr>
          <w:spacing w:val="-6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vehicle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is</w:t>
      </w:r>
      <w:r>
        <w:rPr>
          <w:spacing w:val="29"/>
          <w:w w:val="99"/>
        </w:rPr>
        <w:t xml:space="preserve"> </w:t>
      </w:r>
      <w:r>
        <w:t>being</w:t>
      </w:r>
      <w:r>
        <w:rPr>
          <w:spacing w:val="-10"/>
        </w:rPr>
        <w:t xml:space="preserve"> </w:t>
      </w:r>
      <w:r>
        <w:t>trained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operate.</w:t>
      </w:r>
    </w:p>
    <w:p w:rsidR="00736333" w:rsidRDefault="00736333" w:rsidP="00D6514C">
      <w:pPr>
        <w:pStyle w:val="BodyText"/>
        <w:numPr>
          <w:ilvl w:val="0"/>
          <w:numId w:val="46"/>
        </w:numPr>
        <w:tabs>
          <w:tab w:val="left" w:pos="911"/>
        </w:tabs>
        <w:kinsoku w:val="0"/>
        <w:overflowPunct w:val="0"/>
        <w:ind w:right="391" w:hanging="450"/>
        <w:jc w:val="both"/>
        <w:sectPr w:rsidR="00736333">
          <w:footerReference w:type="default" r:id="rId84"/>
          <w:pgSz w:w="12240" w:h="15840"/>
          <w:pgMar w:top="540" w:right="1420" w:bottom="980" w:left="1340" w:header="0" w:footer="794" w:gutter="0"/>
          <w:pgNumType w:start="9"/>
          <w:cols w:space="720" w:equalWidth="0">
            <w:col w:w="948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right="283"/>
        <w:rPr>
          <w:b w:val="0"/>
          <w:bCs w:val="0"/>
        </w:rPr>
      </w:pPr>
      <w:r>
        <w:rPr>
          <w:spacing w:val="-1"/>
        </w:rPr>
        <w:lastRenderedPageBreak/>
        <w:t>WORKPLACE-RELATED</w:t>
      </w:r>
      <w:r>
        <w:rPr>
          <w:spacing w:val="-45"/>
        </w:rPr>
        <w:t xml:space="preserve"> </w:t>
      </w:r>
      <w:r>
        <w:rPr>
          <w:spacing w:val="-1"/>
        </w:rPr>
        <w:t>TOPICS:</w:t>
      </w:r>
    </w:p>
    <w:p w:rsidR="00736333" w:rsidRDefault="00736333" w:rsidP="00D6514C">
      <w:pPr>
        <w:pStyle w:val="BodyText"/>
        <w:numPr>
          <w:ilvl w:val="0"/>
          <w:numId w:val="45"/>
        </w:numPr>
        <w:tabs>
          <w:tab w:val="left" w:pos="910"/>
        </w:tabs>
        <w:kinsoku w:val="0"/>
        <w:overflowPunct w:val="0"/>
      </w:pPr>
      <w:r>
        <w:t>surface</w:t>
      </w:r>
      <w:r>
        <w:rPr>
          <w:spacing w:val="-9"/>
        </w:rPr>
        <w:t xml:space="preserve"> </w:t>
      </w:r>
      <w:r>
        <w:t>conditions</w:t>
      </w:r>
      <w:r>
        <w:rPr>
          <w:spacing w:val="-9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vehicle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operated.</w:t>
      </w:r>
    </w:p>
    <w:p w:rsidR="00736333" w:rsidRDefault="00736333" w:rsidP="00D6514C">
      <w:pPr>
        <w:pStyle w:val="BodyText"/>
        <w:numPr>
          <w:ilvl w:val="0"/>
          <w:numId w:val="45"/>
        </w:numPr>
        <w:tabs>
          <w:tab w:val="left" w:pos="910"/>
        </w:tabs>
        <w:kinsoku w:val="0"/>
        <w:overflowPunct w:val="0"/>
      </w:pPr>
      <w:r>
        <w:t>composition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loads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carried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stability.</w:t>
      </w:r>
    </w:p>
    <w:p w:rsidR="00736333" w:rsidRDefault="00736333" w:rsidP="00D6514C">
      <w:pPr>
        <w:pStyle w:val="BodyText"/>
        <w:numPr>
          <w:ilvl w:val="0"/>
          <w:numId w:val="45"/>
        </w:numPr>
        <w:tabs>
          <w:tab w:val="left" w:pos="910"/>
        </w:tabs>
        <w:kinsoku w:val="0"/>
        <w:overflowPunct w:val="0"/>
        <w:ind w:left="909" w:hanging="360"/>
      </w:pPr>
      <w:r>
        <w:t>load</w:t>
      </w:r>
      <w:r>
        <w:rPr>
          <w:spacing w:val="-13"/>
        </w:rPr>
        <w:t xml:space="preserve"> </w:t>
      </w:r>
      <w:r>
        <w:t>manipulation,</w:t>
      </w:r>
      <w:r>
        <w:rPr>
          <w:spacing w:val="-13"/>
        </w:rPr>
        <w:t xml:space="preserve"> </w:t>
      </w:r>
      <w:r>
        <w:t>stacking,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unstacking.</w:t>
      </w:r>
    </w:p>
    <w:p w:rsidR="00736333" w:rsidRDefault="00736333" w:rsidP="00D6514C">
      <w:pPr>
        <w:pStyle w:val="BodyText"/>
        <w:numPr>
          <w:ilvl w:val="0"/>
          <w:numId w:val="45"/>
        </w:numPr>
        <w:tabs>
          <w:tab w:val="left" w:pos="910"/>
        </w:tabs>
        <w:kinsoku w:val="0"/>
        <w:overflowPunct w:val="0"/>
      </w:pPr>
      <w:r>
        <w:t>pedestrian</w:t>
      </w:r>
      <w:r>
        <w:rPr>
          <w:spacing w:val="-8"/>
        </w:rPr>
        <w:t xml:space="preserve"> </w:t>
      </w:r>
      <w:r>
        <w:t>traffic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areas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vehicle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operated.</w:t>
      </w:r>
    </w:p>
    <w:p w:rsidR="00736333" w:rsidRDefault="00736333" w:rsidP="00D6514C">
      <w:pPr>
        <w:pStyle w:val="BodyText"/>
        <w:numPr>
          <w:ilvl w:val="0"/>
          <w:numId w:val="45"/>
        </w:numPr>
        <w:tabs>
          <w:tab w:val="left" w:pos="910"/>
        </w:tabs>
        <w:kinsoku w:val="0"/>
        <w:overflowPunct w:val="0"/>
        <w:ind w:right="494"/>
      </w:pPr>
      <w:r>
        <w:t>narrow</w:t>
      </w:r>
      <w:r>
        <w:rPr>
          <w:spacing w:val="-9"/>
        </w:rPr>
        <w:t xml:space="preserve"> </w:t>
      </w:r>
      <w:r>
        <w:t>aisles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restricted</w:t>
      </w:r>
      <w:r>
        <w:rPr>
          <w:spacing w:val="-7"/>
        </w:rPr>
        <w:t xml:space="preserve"> </w:t>
      </w:r>
      <w:r>
        <w:t>places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vehicle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27"/>
          <w:w w:val="99"/>
        </w:rPr>
        <w:t xml:space="preserve"> </w:t>
      </w:r>
      <w:r>
        <w:t>operated.</w:t>
      </w:r>
    </w:p>
    <w:p w:rsidR="00736333" w:rsidRDefault="00736333" w:rsidP="00D6514C">
      <w:pPr>
        <w:pStyle w:val="BodyText"/>
        <w:numPr>
          <w:ilvl w:val="0"/>
          <w:numId w:val="45"/>
        </w:numPr>
        <w:tabs>
          <w:tab w:val="left" w:pos="910"/>
        </w:tabs>
        <w:kinsoku w:val="0"/>
        <w:overflowPunct w:val="0"/>
      </w:pPr>
      <w:r>
        <w:t>hazardous</w:t>
      </w:r>
      <w:r>
        <w:rPr>
          <w:spacing w:val="-10"/>
        </w:rPr>
        <w:t xml:space="preserve"> </w:t>
      </w:r>
      <w:r>
        <w:t>(classified)</w:t>
      </w:r>
      <w:r>
        <w:rPr>
          <w:spacing w:val="-10"/>
        </w:rPr>
        <w:t xml:space="preserve"> </w:t>
      </w:r>
      <w:r>
        <w:t>locations</w:t>
      </w:r>
      <w:r>
        <w:rPr>
          <w:spacing w:val="-9"/>
        </w:rPr>
        <w:t xml:space="preserve"> </w:t>
      </w:r>
      <w:r>
        <w:rPr>
          <w:spacing w:val="-1"/>
        </w:rPr>
        <w:t>where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vehicle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operated.</w:t>
      </w:r>
    </w:p>
    <w:p w:rsidR="00736333" w:rsidRDefault="00736333" w:rsidP="00D6514C">
      <w:pPr>
        <w:pStyle w:val="BodyText"/>
        <w:numPr>
          <w:ilvl w:val="0"/>
          <w:numId w:val="45"/>
        </w:numPr>
        <w:tabs>
          <w:tab w:val="left" w:pos="910"/>
        </w:tabs>
        <w:kinsoku w:val="0"/>
        <w:overflowPunct w:val="0"/>
        <w:ind w:right="892"/>
      </w:pPr>
      <w:r>
        <w:t>ramps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sloped</w:t>
      </w:r>
      <w:r>
        <w:rPr>
          <w:spacing w:val="-8"/>
        </w:rPr>
        <w:t xml:space="preserve"> </w:t>
      </w:r>
      <w:r>
        <w:t>surfaces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affect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vehicle's</w:t>
      </w:r>
      <w:r>
        <w:rPr>
          <w:spacing w:val="28"/>
          <w:w w:val="99"/>
        </w:rPr>
        <w:t xml:space="preserve"> </w:t>
      </w:r>
      <w:r>
        <w:t>stability.</w:t>
      </w:r>
    </w:p>
    <w:p w:rsidR="00736333" w:rsidRDefault="00736333" w:rsidP="00D6514C">
      <w:pPr>
        <w:pStyle w:val="BodyText"/>
        <w:numPr>
          <w:ilvl w:val="0"/>
          <w:numId w:val="45"/>
        </w:numPr>
        <w:tabs>
          <w:tab w:val="left" w:pos="910"/>
        </w:tabs>
        <w:kinsoku w:val="0"/>
        <w:overflowPunct w:val="0"/>
        <w:ind w:right="118"/>
        <w:jc w:val="both"/>
      </w:pPr>
      <w:r>
        <w:t>closed</w:t>
      </w:r>
      <w:r>
        <w:rPr>
          <w:spacing w:val="-9"/>
        </w:rPr>
        <w:t xml:space="preserve"> </w:t>
      </w:r>
      <w:r>
        <w:t>environments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areas</w:t>
      </w:r>
      <w:r>
        <w:rPr>
          <w:spacing w:val="-9"/>
        </w:rPr>
        <w:t xml:space="preserve"> </w:t>
      </w:r>
      <w:r>
        <w:rPr>
          <w:spacing w:val="-1"/>
        </w:rPr>
        <w:t>where</w:t>
      </w:r>
      <w:r>
        <w:rPr>
          <w:spacing w:val="-8"/>
        </w:rPr>
        <w:t xml:space="preserve"> </w:t>
      </w:r>
      <w:r>
        <w:t>insufficient</w:t>
      </w:r>
      <w:r>
        <w:rPr>
          <w:spacing w:val="-9"/>
        </w:rPr>
        <w:t xml:space="preserve"> </w:t>
      </w:r>
      <w:r>
        <w:t>ventilation</w:t>
      </w:r>
      <w:r>
        <w:rPr>
          <w:spacing w:val="-8"/>
        </w:rPr>
        <w:t xml:space="preserve"> </w:t>
      </w:r>
      <w:r>
        <w:t>or</w:t>
      </w:r>
      <w:r>
        <w:rPr>
          <w:spacing w:val="24"/>
          <w:w w:val="99"/>
        </w:rPr>
        <w:t xml:space="preserve"> </w:t>
      </w:r>
      <w:r>
        <w:t>poor</w:t>
      </w:r>
      <w:r>
        <w:rPr>
          <w:spacing w:val="-8"/>
        </w:rPr>
        <w:t xml:space="preserve"> </w:t>
      </w:r>
      <w:r>
        <w:t>vehicle</w:t>
      </w:r>
      <w:r>
        <w:rPr>
          <w:spacing w:val="-8"/>
        </w:rPr>
        <w:t xml:space="preserve"> </w:t>
      </w:r>
      <w:r>
        <w:t>maintenance</w:t>
      </w:r>
      <w:r>
        <w:rPr>
          <w:spacing w:val="-7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cause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buildup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carbon</w:t>
      </w:r>
      <w:r>
        <w:rPr>
          <w:spacing w:val="-8"/>
        </w:rPr>
        <w:t xml:space="preserve"> </w:t>
      </w:r>
      <w:r>
        <w:t>monoxide</w:t>
      </w:r>
      <w:r>
        <w:rPr>
          <w:w w:val="99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diesel</w:t>
      </w:r>
      <w:r>
        <w:rPr>
          <w:spacing w:val="-10"/>
        </w:rPr>
        <w:t xml:space="preserve"> </w:t>
      </w:r>
      <w:r>
        <w:t>exhaust.</w:t>
      </w:r>
    </w:p>
    <w:p w:rsidR="00736333" w:rsidRDefault="00736333" w:rsidP="00D6514C">
      <w:pPr>
        <w:pStyle w:val="BodyText"/>
        <w:numPr>
          <w:ilvl w:val="0"/>
          <w:numId w:val="45"/>
        </w:numPr>
        <w:tabs>
          <w:tab w:val="left" w:pos="910"/>
        </w:tabs>
        <w:kinsoku w:val="0"/>
        <w:overflowPunct w:val="0"/>
        <w:ind w:right="555"/>
      </w:pPr>
      <w:r>
        <w:t>other</w:t>
      </w:r>
      <w:r>
        <w:rPr>
          <w:spacing w:val="-11"/>
        </w:rPr>
        <w:t xml:space="preserve"> </w:t>
      </w:r>
      <w:r>
        <w:t>unique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potentially</w:t>
      </w:r>
      <w:r>
        <w:rPr>
          <w:spacing w:val="-11"/>
        </w:rPr>
        <w:t xml:space="preserve"> </w:t>
      </w:r>
      <w:r>
        <w:t>hazardous</w:t>
      </w:r>
      <w:r>
        <w:rPr>
          <w:spacing w:val="-10"/>
        </w:rPr>
        <w:t xml:space="preserve"> </w:t>
      </w:r>
      <w:r>
        <w:t>environmental</w:t>
      </w:r>
      <w:r>
        <w:rPr>
          <w:spacing w:val="-11"/>
        </w:rPr>
        <w:t xml:space="preserve"> </w:t>
      </w:r>
      <w:r>
        <w:t>conditions</w:t>
      </w:r>
      <w:r>
        <w:rPr>
          <w:spacing w:val="-11"/>
        </w:rPr>
        <w:t xml:space="preserve"> </w:t>
      </w:r>
      <w:r>
        <w:t>in</w:t>
      </w:r>
      <w:r>
        <w:rPr>
          <w:w w:val="9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workplace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affect</w:t>
      </w:r>
      <w:r>
        <w:rPr>
          <w:spacing w:val="-9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operation.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New</w:t>
      </w:r>
      <w:r>
        <w:rPr>
          <w:spacing w:val="-9"/>
        </w:rPr>
        <w:t xml:space="preserve"> </w:t>
      </w:r>
      <w:r>
        <w:t>truck</w:t>
      </w:r>
      <w:r>
        <w:rPr>
          <w:spacing w:val="-8"/>
        </w:rPr>
        <w:t xml:space="preserve"> </w:t>
      </w:r>
      <w:r>
        <w:t>operators</w:t>
      </w:r>
      <w:r>
        <w:rPr>
          <w:spacing w:val="-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operate</w:t>
      </w:r>
      <w:r>
        <w:rPr>
          <w:spacing w:val="-8"/>
        </w:rPr>
        <w:t xml:space="preserve"> </w:t>
      </w:r>
      <w:r>
        <w:rPr>
          <w:spacing w:val="-1"/>
        </w:rPr>
        <w:t>powered</w:t>
      </w:r>
      <w:r>
        <w:rPr>
          <w:spacing w:val="-8"/>
        </w:rPr>
        <w:t xml:space="preserve"> </w:t>
      </w:r>
      <w:r>
        <w:t>trucks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capacity:</w:t>
      </w:r>
    </w:p>
    <w:p w:rsidR="00736333" w:rsidRDefault="00736333" w:rsidP="00D6514C">
      <w:pPr>
        <w:pStyle w:val="BodyText"/>
        <w:numPr>
          <w:ilvl w:val="0"/>
          <w:numId w:val="44"/>
        </w:numPr>
        <w:tabs>
          <w:tab w:val="left" w:pos="910"/>
        </w:tabs>
        <w:kinsoku w:val="0"/>
        <w:overflowPunct w:val="0"/>
        <w:ind w:right="227"/>
      </w:pPr>
      <w:r>
        <w:rPr>
          <w:spacing w:val="-1"/>
        </w:rPr>
        <w:t>when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direct</w:t>
      </w:r>
      <w:r>
        <w:rPr>
          <w:spacing w:val="-7"/>
        </w:rPr>
        <w:t xml:space="preserve"> </w:t>
      </w:r>
      <w:r>
        <w:t>supervision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persons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rPr>
          <w:spacing w:val="-1"/>
        </w:rPr>
        <w:t>knowledge,</w:t>
      </w:r>
      <w:r>
        <w:rPr>
          <w:spacing w:val="-9"/>
        </w:rPr>
        <w:t xml:space="preserve"> </w:t>
      </w:r>
      <w:r>
        <w:t>training,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experience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train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evaluate</w:t>
      </w:r>
      <w:r>
        <w:rPr>
          <w:spacing w:val="-8"/>
        </w:rPr>
        <w:t xml:space="preserve"> </w:t>
      </w:r>
      <w:r>
        <w:t>their</w:t>
      </w:r>
      <w:r>
        <w:rPr>
          <w:spacing w:val="29"/>
          <w:w w:val="99"/>
        </w:rPr>
        <w:t xml:space="preserve"> </w:t>
      </w:r>
      <w:r>
        <w:t>competence.</w:t>
      </w:r>
    </w:p>
    <w:p w:rsidR="00736333" w:rsidRDefault="00736333" w:rsidP="00D6514C">
      <w:pPr>
        <w:pStyle w:val="BodyText"/>
        <w:numPr>
          <w:ilvl w:val="0"/>
          <w:numId w:val="44"/>
        </w:numPr>
        <w:tabs>
          <w:tab w:val="left" w:pos="910"/>
        </w:tabs>
        <w:kinsoku w:val="0"/>
        <w:overflowPunct w:val="0"/>
      </w:pPr>
      <w:r>
        <w:rPr>
          <w:spacing w:val="-1"/>
        </w:rPr>
        <w:t>where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endanger</w:t>
      </w:r>
      <w:r>
        <w:rPr>
          <w:spacing w:val="-8"/>
        </w:rPr>
        <w:t xml:space="preserve"> </w:t>
      </w:r>
      <w:r>
        <w:t>themselves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others.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Program</w:t>
      </w:r>
      <w:r>
        <w:rPr>
          <w:spacing w:val="-10"/>
        </w:rPr>
        <w:t xml:space="preserve"> </w:t>
      </w:r>
      <w:r>
        <w:rPr>
          <w:spacing w:val="-1"/>
        </w:rPr>
        <w:t>Administrator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certify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training/evaluation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been</w:t>
      </w:r>
      <w:r>
        <w:rPr>
          <w:spacing w:val="47"/>
          <w:w w:val="99"/>
        </w:rPr>
        <w:t xml:space="preserve"> </w:t>
      </w:r>
      <w:r>
        <w:t>accomplished</w:t>
      </w:r>
      <w:r>
        <w:rPr>
          <w:spacing w:val="-12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following</w:t>
      </w:r>
      <w:r>
        <w:rPr>
          <w:spacing w:val="-12"/>
        </w:rPr>
        <w:t xml:space="preserve"> </w:t>
      </w:r>
      <w:r>
        <w:t>schedule:</w:t>
      </w:r>
    </w:p>
    <w:p w:rsidR="00736333" w:rsidRDefault="00736333">
      <w:pPr>
        <w:pStyle w:val="BodyText"/>
        <w:tabs>
          <w:tab w:val="left" w:pos="3969"/>
        </w:tabs>
        <w:kinsoku w:val="0"/>
        <w:overflowPunct w:val="0"/>
      </w:pPr>
      <w:r>
        <w:rPr>
          <w:u w:val="thick"/>
        </w:rPr>
        <w:t>If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employee</w:t>
      </w:r>
      <w:r>
        <w:rPr>
          <w:spacing w:val="-3"/>
          <w:u w:val="thick"/>
        </w:rPr>
        <w:t xml:space="preserve"> </w:t>
      </w:r>
      <w:r>
        <w:rPr>
          <w:spacing w:val="-1"/>
          <w:u w:val="thick"/>
        </w:rPr>
        <w:t>was</w:t>
      </w:r>
      <w:r>
        <w:rPr>
          <w:spacing w:val="-3"/>
          <w:u w:val="thick"/>
        </w:rPr>
        <w:t xml:space="preserve"> </w:t>
      </w:r>
      <w:r>
        <w:rPr>
          <w:u w:val="thick"/>
        </w:rPr>
        <w:t>hired:</w:t>
      </w:r>
      <w:r>
        <w:tab/>
      </w:r>
      <w:r>
        <w:rPr>
          <w:u w:val="thick"/>
        </w:rPr>
        <w:t>Initial</w:t>
      </w:r>
      <w:r>
        <w:rPr>
          <w:spacing w:val="-13"/>
          <w:u w:val="thick"/>
        </w:rPr>
        <w:t xml:space="preserve"> </w:t>
      </w:r>
      <w:r>
        <w:rPr>
          <w:u w:val="thick"/>
        </w:rPr>
        <w:t>training</w:t>
      </w:r>
      <w:r>
        <w:rPr>
          <w:spacing w:val="-12"/>
          <w:u w:val="thick"/>
        </w:rPr>
        <w:t xml:space="preserve"> </w:t>
      </w:r>
      <w:r>
        <w:rPr>
          <w:u w:val="thick"/>
        </w:rPr>
        <w:t>and</w:t>
      </w:r>
      <w:r>
        <w:rPr>
          <w:spacing w:val="-13"/>
          <w:u w:val="thick"/>
        </w:rPr>
        <w:t xml:space="preserve"> </w:t>
      </w:r>
      <w:r>
        <w:rPr>
          <w:u w:val="thick"/>
        </w:rPr>
        <w:t>evaluation</w:t>
      </w:r>
      <w:r>
        <w:rPr>
          <w:spacing w:val="-12"/>
          <w:u w:val="thick"/>
        </w:rPr>
        <w:t xml:space="preserve"> </w:t>
      </w:r>
      <w:r>
        <w:rPr>
          <w:u w:val="thick"/>
        </w:rPr>
        <w:t>completed:</w:t>
      </w:r>
    </w:p>
    <w:p w:rsidR="00736333" w:rsidRDefault="00736333">
      <w:pPr>
        <w:kinsoku w:val="0"/>
        <w:overflowPunct w:val="0"/>
        <w:spacing w:before="15" w:line="240" w:lineRule="exact"/>
      </w:pPr>
    </w:p>
    <w:p w:rsidR="00736333" w:rsidRDefault="00736333">
      <w:pPr>
        <w:pStyle w:val="BodyText"/>
        <w:tabs>
          <w:tab w:val="left" w:pos="3969"/>
        </w:tabs>
        <w:kinsoku w:val="0"/>
        <w:overflowPunct w:val="0"/>
        <w:spacing w:before="64" w:line="321" w:lineRule="exact"/>
      </w:pPr>
      <w:r>
        <w:rPr>
          <w:spacing w:val="-1"/>
        </w:rPr>
        <w:t>Before</w:t>
      </w:r>
      <w:r>
        <w:rPr>
          <w:spacing w:val="-3"/>
        </w:rPr>
        <w:t xml:space="preserve"> </w:t>
      </w:r>
      <w:r>
        <w:rPr>
          <w:spacing w:val="-1"/>
        </w:rPr>
        <w:t>December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1999</w:t>
      </w:r>
      <w:r>
        <w:tab/>
      </w:r>
      <w:r>
        <w:rPr>
          <w:spacing w:val="-1"/>
        </w:rPr>
        <w:t>By</w:t>
      </w:r>
      <w:r>
        <w:rPr>
          <w:spacing w:val="-8"/>
        </w:rPr>
        <w:t xml:space="preserve"> </w:t>
      </w:r>
      <w:r>
        <w:rPr>
          <w:spacing w:val="-1"/>
        </w:rPr>
        <w:t>December</w:t>
      </w:r>
      <w:r>
        <w:rPr>
          <w:spacing w:val="-9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1999.</w:t>
      </w:r>
    </w:p>
    <w:p w:rsidR="00736333" w:rsidRDefault="00736333">
      <w:pPr>
        <w:pStyle w:val="BodyText"/>
        <w:tabs>
          <w:tab w:val="left" w:pos="3969"/>
        </w:tabs>
        <w:kinsoku w:val="0"/>
        <w:overflowPunct w:val="0"/>
        <w:spacing w:before="0" w:line="320" w:lineRule="exact"/>
      </w:pPr>
      <w:r>
        <w:rPr>
          <w:spacing w:val="-1"/>
        </w:rPr>
        <w:t>After</w:t>
      </w:r>
      <w:r>
        <w:rPr>
          <w:spacing w:val="-2"/>
        </w:rPr>
        <w:t xml:space="preserve"> </w:t>
      </w:r>
      <w:r>
        <w:rPr>
          <w:spacing w:val="-1"/>
        </w:rPr>
        <w:t>December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1999</w:t>
      </w:r>
      <w:r>
        <w:tab/>
      </w:r>
      <w:r>
        <w:rPr>
          <w:spacing w:val="-1"/>
        </w:rPr>
        <w:t>Before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assigned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operate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left="992" w:right="1551"/>
        <w:jc w:val="center"/>
      </w:pPr>
      <w:r>
        <w:t>a</w:t>
      </w:r>
      <w:r>
        <w:rPr>
          <w:spacing w:val="-10"/>
        </w:rPr>
        <w:t xml:space="preserve"> </w:t>
      </w:r>
      <w:r>
        <w:t>forklift.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Recertification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1"/>
        </w:rPr>
        <w:t>power</w:t>
      </w:r>
      <w:r>
        <w:rPr>
          <w:spacing w:val="-10"/>
        </w:rPr>
        <w:t xml:space="preserve"> </w:t>
      </w:r>
      <w:r>
        <w:t>industrial</w:t>
      </w:r>
      <w:r>
        <w:rPr>
          <w:spacing w:val="-10"/>
        </w:rPr>
        <w:t xml:space="preserve"> </w:t>
      </w:r>
      <w:r>
        <w:t>truck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accomplished</w:t>
      </w:r>
      <w:r>
        <w:rPr>
          <w:spacing w:val="36"/>
          <w:w w:val="99"/>
        </w:rPr>
        <w:t xml:space="preserve"> </w:t>
      </w:r>
      <w:r>
        <w:t>every</w:t>
      </w:r>
      <w:r>
        <w:rPr>
          <w:spacing w:val="-11"/>
        </w:rPr>
        <w:t xml:space="preserve"> </w:t>
      </w:r>
      <w:r>
        <w:t>three</w:t>
      </w:r>
      <w:r>
        <w:rPr>
          <w:spacing w:val="-10"/>
        </w:rPr>
        <w:t xml:space="preserve"> </w:t>
      </w:r>
      <w:r>
        <w:t>years.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Refresher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given:</w:t>
      </w:r>
    </w:p>
    <w:p w:rsidR="00736333" w:rsidRDefault="00736333" w:rsidP="00D6514C">
      <w:pPr>
        <w:pStyle w:val="BodyText"/>
        <w:numPr>
          <w:ilvl w:val="0"/>
          <w:numId w:val="43"/>
        </w:numPr>
        <w:tabs>
          <w:tab w:val="left" w:pos="910"/>
        </w:tabs>
        <w:kinsoku w:val="0"/>
        <w:overflowPunct w:val="0"/>
      </w:pPr>
      <w:r>
        <w:t>if</w:t>
      </w:r>
      <w:r>
        <w:rPr>
          <w:spacing w:val="-10"/>
        </w:rPr>
        <w:t xml:space="preserve"> </w:t>
      </w:r>
      <w:r>
        <w:t>unsafe</w:t>
      </w:r>
      <w:r>
        <w:rPr>
          <w:spacing w:val="-9"/>
        </w:rPr>
        <w:t xml:space="preserve"> </w:t>
      </w:r>
      <w:r>
        <w:t>truck</w:t>
      </w:r>
      <w:r>
        <w:rPr>
          <w:spacing w:val="-9"/>
        </w:rPr>
        <w:t xml:space="preserve"> </w:t>
      </w:r>
      <w:r>
        <w:t>operations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observed.</w:t>
      </w:r>
    </w:p>
    <w:p w:rsidR="00736333" w:rsidRDefault="00736333" w:rsidP="00D6514C">
      <w:pPr>
        <w:pStyle w:val="BodyText"/>
        <w:numPr>
          <w:ilvl w:val="0"/>
          <w:numId w:val="43"/>
        </w:numPr>
        <w:tabs>
          <w:tab w:val="left" w:pos="910"/>
        </w:tabs>
        <w:kinsoku w:val="0"/>
        <w:overflowPunct w:val="0"/>
      </w:pPr>
      <w:r>
        <w:t>after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accident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near-accident.</w:t>
      </w:r>
    </w:p>
    <w:p w:rsidR="00736333" w:rsidRDefault="00736333" w:rsidP="00D6514C">
      <w:pPr>
        <w:pStyle w:val="BodyText"/>
        <w:numPr>
          <w:ilvl w:val="0"/>
          <w:numId w:val="42"/>
        </w:numPr>
        <w:tabs>
          <w:tab w:val="left" w:pos="910"/>
        </w:tabs>
        <w:kinsoku w:val="0"/>
        <w:overflowPunct w:val="0"/>
      </w:pP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operator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drive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truck.</w:t>
      </w:r>
    </w:p>
    <w:p w:rsidR="00736333" w:rsidRDefault="00736333" w:rsidP="00D6514C">
      <w:pPr>
        <w:pStyle w:val="BodyText"/>
        <w:numPr>
          <w:ilvl w:val="0"/>
          <w:numId w:val="42"/>
        </w:numPr>
        <w:tabs>
          <w:tab w:val="left" w:pos="910"/>
        </w:tabs>
        <w:kinsoku w:val="0"/>
        <w:overflowPunct w:val="0"/>
      </w:pPr>
      <w:r>
        <w:t>if</w:t>
      </w:r>
      <w:r>
        <w:rPr>
          <w:spacing w:val="-8"/>
        </w:rPr>
        <w:t xml:space="preserve"> </w:t>
      </w:r>
      <w:r>
        <w:rPr>
          <w:spacing w:val="-1"/>
        </w:rPr>
        <w:t>workplace</w:t>
      </w:r>
      <w:r>
        <w:rPr>
          <w:spacing w:val="-8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affect</w:t>
      </w:r>
      <w:r>
        <w:rPr>
          <w:spacing w:val="-7"/>
        </w:rPr>
        <w:t xml:space="preserve"> </w:t>
      </w:r>
      <w:r>
        <w:t>safe</w:t>
      </w:r>
      <w:r>
        <w:rPr>
          <w:spacing w:val="-8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truck.</w:t>
      </w:r>
    </w:p>
    <w:p w:rsidR="00736333" w:rsidRDefault="00736333" w:rsidP="00D6514C">
      <w:pPr>
        <w:pStyle w:val="BodyText"/>
        <w:numPr>
          <w:ilvl w:val="0"/>
          <w:numId w:val="42"/>
        </w:numPr>
        <w:tabs>
          <w:tab w:val="left" w:pos="910"/>
        </w:tabs>
        <w:kinsoku w:val="0"/>
        <w:overflowPunct w:val="0"/>
        <w:sectPr w:rsidR="00736333">
          <w:footerReference w:type="default" r:id="rId85"/>
          <w:pgSz w:w="12240" w:h="15840"/>
          <w:pgMar w:top="540" w:right="1340" w:bottom="980" w:left="1340" w:header="0" w:footer="794" w:gutter="0"/>
          <w:pgNumType w:start="10"/>
          <w:cols w:space="720" w:equalWidth="0">
            <w:col w:w="9560"/>
          </w:cols>
          <w:noEndnote/>
        </w:sect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4" w:line="280" w:lineRule="exact"/>
        <w:rPr>
          <w:sz w:val="28"/>
          <w:szCs w:val="28"/>
        </w:rPr>
      </w:pPr>
    </w:p>
    <w:p w:rsidR="00736333" w:rsidRDefault="00736333">
      <w:pPr>
        <w:kinsoku w:val="0"/>
        <w:overflowPunct w:val="0"/>
        <w:spacing w:before="59"/>
        <w:ind w:left="112" w:right="33"/>
        <w:jc w:val="center"/>
        <w:rPr>
          <w:rFonts w:ascii="Arial" w:hAnsi="Arial" w:cs="Arial"/>
          <w:sz w:val="32"/>
          <w:szCs w:val="32"/>
        </w:rPr>
      </w:pPr>
      <w:bookmarkStart w:id="60" w:name="bookmark76"/>
      <w:bookmarkEnd w:id="60"/>
      <w:r>
        <w:rPr>
          <w:rFonts w:ascii="Arial" w:hAnsi="Arial" w:cs="Arial"/>
          <w:b/>
          <w:bCs/>
          <w:sz w:val="32"/>
          <w:szCs w:val="32"/>
        </w:rPr>
        <w:t>PERSONAL</w:t>
      </w:r>
      <w:r>
        <w:rPr>
          <w:rFonts w:ascii="Arial" w:hAnsi="Arial" w:cs="Arial"/>
          <w:b/>
          <w:bCs/>
          <w:spacing w:val="-1"/>
          <w:sz w:val="32"/>
          <w:szCs w:val="32"/>
        </w:rPr>
        <w:t xml:space="preserve"> PROTECTIVE EQUIPMENT </w:t>
      </w:r>
      <w:r>
        <w:rPr>
          <w:rFonts w:ascii="Arial" w:hAnsi="Arial" w:cs="Arial"/>
          <w:b/>
          <w:bCs/>
          <w:sz w:val="32"/>
          <w:szCs w:val="32"/>
        </w:rPr>
        <w:t>(PPE)</w:t>
      </w:r>
    </w:p>
    <w:p w:rsidR="00736333" w:rsidRDefault="00736333">
      <w:pPr>
        <w:pStyle w:val="Heading8"/>
        <w:kinsoku w:val="0"/>
        <w:overflowPunct w:val="0"/>
        <w:spacing w:before="171"/>
        <w:ind w:left="112" w:right="34"/>
        <w:jc w:val="center"/>
        <w:rPr>
          <w:b w:val="0"/>
          <w:bCs w:val="0"/>
        </w:rPr>
      </w:pPr>
      <w:r>
        <w:rPr>
          <w:spacing w:val="-1"/>
        </w:rPr>
        <w:t>[General]</w:t>
      </w:r>
    </w:p>
    <w:p w:rsidR="00736333" w:rsidRDefault="00736333">
      <w:pPr>
        <w:pStyle w:val="Heading8"/>
        <w:kinsoku w:val="0"/>
        <w:overflowPunct w:val="0"/>
        <w:spacing w:before="171"/>
        <w:ind w:left="112" w:right="34"/>
        <w:jc w:val="center"/>
        <w:rPr>
          <w:b w:val="0"/>
          <w:bCs w:val="0"/>
        </w:rPr>
        <w:sectPr w:rsidR="00736333">
          <w:footerReference w:type="default" r:id="rId86"/>
          <w:pgSz w:w="12240" w:h="15840"/>
          <w:pgMar w:top="1500" w:right="1420" w:bottom="980" w:left="1340" w:header="0" w:footer="794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37"/>
        <w:ind w:right="283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108"/>
        <w:ind w:left="120" w:right="28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Personal</w:t>
      </w:r>
      <w:r>
        <w:rPr>
          <w:rFonts w:ascii="Arial" w:hAnsi="Arial" w:cs="Arial"/>
          <w:b/>
          <w:bCs/>
          <w:spacing w:val="-2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Protective</w:t>
      </w:r>
      <w:r>
        <w:rPr>
          <w:rFonts w:ascii="Arial" w:hAnsi="Arial" w:cs="Arial"/>
          <w:b/>
          <w:bCs/>
          <w:spacing w:val="-2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Equipment</w:t>
      </w:r>
    </w:p>
    <w:p w:rsidR="00736333" w:rsidRDefault="00736333">
      <w:pPr>
        <w:kinsoku w:val="0"/>
        <w:overflowPunct w:val="0"/>
        <w:spacing w:before="4" w:line="250" w:lineRule="exact"/>
        <w:rPr>
          <w:sz w:val="25"/>
          <w:szCs w:val="25"/>
        </w:rPr>
      </w:pPr>
    </w:p>
    <w:p w:rsidR="00736333" w:rsidRDefault="00736333">
      <w:pPr>
        <w:kinsoku w:val="0"/>
        <w:overflowPunct w:val="0"/>
        <w:ind w:left="120" w:right="283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pacing w:val="-3"/>
          <w:sz w:val="22"/>
          <w:szCs w:val="22"/>
        </w:rPr>
        <w:t>PPE</w:t>
      </w:r>
      <w:r>
        <w:rPr>
          <w:rFonts w:ascii="Arial" w:hAnsi="Arial" w:cs="Arial"/>
          <w:b/>
          <w:bCs/>
          <w:spacing w:val="-14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5"/>
          <w:sz w:val="22"/>
          <w:szCs w:val="22"/>
        </w:rPr>
        <w:t>Standards:</w:t>
      </w:r>
    </w:p>
    <w:p w:rsidR="00736333" w:rsidRDefault="00736333">
      <w:pPr>
        <w:kinsoku w:val="0"/>
        <w:overflowPunct w:val="0"/>
        <w:spacing w:before="65"/>
        <w:ind w:left="120" w:right="283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pacing w:val="-2"/>
          <w:sz w:val="22"/>
          <w:szCs w:val="22"/>
        </w:rPr>
        <w:t>29</w:t>
      </w:r>
      <w:r>
        <w:rPr>
          <w:rFonts w:ascii="Arial" w:hAnsi="Arial" w:cs="Arial"/>
          <w:b/>
          <w:bCs/>
          <w:spacing w:val="-9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3"/>
          <w:sz w:val="22"/>
          <w:szCs w:val="22"/>
        </w:rPr>
        <w:t>CFR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5"/>
          <w:sz w:val="22"/>
          <w:szCs w:val="22"/>
        </w:rPr>
        <w:t>1926.28</w:t>
      </w:r>
      <w:r>
        <w:rPr>
          <w:rFonts w:ascii="Arial" w:hAnsi="Arial" w:cs="Arial"/>
          <w:b/>
          <w:bCs/>
          <w:i/>
          <w:iCs/>
          <w:spacing w:val="-5"/>
          <w:sz w:val="22"/>
          <w:szCs w:val="22"/>
        </w:rPr>
        <w:t>,</w:t>
      </w:r>
      <w:r>
        <w:rPr>
          <w:rFonts w:ascii="Arial" w:hAnsi="Arial" w:cs="Arial"/>
          <w:b/>
          <w:bCs/>
          <w:i/>
          <w:iCs/>
          <w:sz w:val="22"/>
          <w:szCs w:val="22"/>
        </w:rPr>
        <w:t xml:space="preserve"> </w:t>
      </w:r>
      <w:r>
        <w:rPr>
          <w:rFonts w:ascii="Arial" w:hAnsi="Arial" w:cs="Arial"/>
          <w:b/>
          <w:bCs/>
          <w:i/>
          <w:iCs/>
          <w:spacing w:val="41"/>
          <w:sz w:val="22"/>
          <w:szCs w:val="22"/>
        </w:rPr>
        <w:t xml:space="preserve"> </w:t>
      </w:r>
      <w:hyperlink r:id="rId87" w:history="1"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Personal</w:t>
        </w:r>
        <w:r>
          <w:rPr>
            <w:rFonts w:ascii="Arial" w:hAnsi="Arial" w:cs="Arial"/>
            <w:b/>
            <w:bCs/>
            <w:i/>
            <w:iCs/>
            <w:spacing w:val="-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Protective</w:t>
        </w:r>
        <w:r>
          <w:rPr>
            <w:rFonts w:ascii="Arial" w:hAnsi="Arial" w:cs="Arial"/>
            <w:b/>
            <w:bCs/>
            <w:i/>
            <w:iCs/>
            <w:spacing w:val="-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Equipment</w:t>
        </w:r>
      </w:hyperlink>
    </w:p>
    <w:p w:rsidR="00736333" w:rsidRDefault="00736333">
      <w:pPr>
        <w:kinsoku w:val="0"/>
        <w:overflowPunct w:val="0"/>
        <w:spacing w:before="65" w:line="301" w:lineRule="auto"/>
        <w:ind w:left="120" w:right="3055" w:firstLine="180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pacing w:val="-3"/>
          <w:sz w:val="22"/>
          <w:szCs w:val="22"/>
        </w:rPr>
        <w:t>(w/29</w:t>
      </w:r>
      <w:r>
        <w:rPr>
          <w:rFonts w:ascii="Arial" w:hAnsi="Arial" w:cs="Arial"/>
          <w:b/>
          <w:bCs/>
          <w:spacing w:val="-11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3"/>
          <w:sz w:val="22"/>
          <w:szCs w:val="22"/>
        </w:rPr>
        <w:t>CFR</w:t>
      </w:r>
      <w:r>
        <w:rPr>
          <w:rFonts w:ascii="Arial" w:hAnsi="Arial" w:cs="Arial"/>
          <w:b/>
          <w:bCs/>
          <w:spacing w:val="-12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5"/>
          <w:sz w:val="22"/>
          <w:szCs w:val="22"/>
        </w:rPr>
        <w:t>1910.132,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hyperlink r:id="rId88" w:history="1"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General</w:t>
        </w:r>
        <w:r>
          <w:rPr>
            <w:rFonts w:ascii="Arial" w:hAnsi="Arial" w:cs="Arial"/>
            <w:b/>
            <w:bCs/>
            <w:i/>
            <w:iCs/>
            <w:spacing w:val="-8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Requirements</w:t>
        </w:r>
      </w:hyperlink>
      <w:r>
        <w:rPr>
          <w:rFonts w:ascii="Arial" w:hAnsi="Arial" w:cs="Arial"/>
          <w:b/>
          <w:bCs/>
          <w:spacing w:val="-5"/>
          <w:sz w:val="22"/>
          <w:szCs w:val="22"/>
        </w:rPr>
        <w:t>)</w:t>
      </w:r>
      <w:r>
        <w:rPr>
          <w:rFonts w:ascii="Arial" w:hAnsi="Arial" w:cs="Arial"/>
          <w:b/>
          <w:bCs/>
          <w:spacing w:val="21"/>
          <w:w w:val="99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2"/>
          <w:sz w:val="22"/>
          <w:szCs w:val="22"/>
        </w:rPr>
        <w:t>29</w:t>
      </w:r>
      <w:r>
        <w:rPr>
          <w:rFonts w:ascii="Arial" w:hAnsi="Arial" w:cs="Arial"/>
          <w:b/>
          <w:bCs/>
          <w:spacing w:val="-9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3"/>
          <w:sz w:val="22"/>
          <w:szCs w:val="22"/>
        </w:rPr>
        <w:t>CFR</w:t>
      </w:r>
      <w:r>
        <w:rPr>
          <w:rFonts w:ascii="Arial" w:hAnsi="Arial" w:cs="Arial"/>
          <w:b/>
          <w:bCs/>
          <w:spacing w:val="-9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5"/>
          <w:sz w:val="22"/>
          <w:szCs w:val="22"/>
        </w:rPr>
        <w:t>1926.95,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42"/>
          <w:sz w:val="22"/>
          <w:szCs w:val="22"/>
        </w:rPr>
        <w:t xml:space="preserve"> </w:t>
      </w:r>
      <w:hyperlink r:id="rId89" w:history="1"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Criteria</w:t>
        </w:r>
        <w:r>
          <w:rPr>
            <w:rFonts w:ascii="Arial" w:hAnsi="Arial" w:cs="Arial"/>
            <w:b/>
            <w:bCs/>
            <w:i/>
            <w:iCs/>
            <w:spacing w:val="-8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for</w:t>
        </w:r>
        <w:r>
          <w:rPr>
            <w:rFonts w:ascii="Arial" w:hAnsi="Arial" w:cs="Arial"/>
            <w:b/>
            <w:bCs/>
            <w:i/>
            <w:iCs/>
            <w:spacing w:val="-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Personal</w:t>
        </w:r>
        <w:r>
          <w:rPr>
            <w:rFonts w:ascii="Arial" w:hAnsi="Arial" w:cs="Arial"/>
            <w:b/>
            <w:bCs/>
            <w:i/>
            <w:iCs/>
            <w:spacing w:val="-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Protective</w:t>
        </w:r>
        <w:r>
          <w:rPr>
            <w:rFonts w:ascii="Arial" w:hAnsi="Arial" w:cs="Arial"/>
            <w:b/>
            <w:bCs/>
            <w:i/>
            <w:iCs/>
            <w:spacing w:val="-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Equipment</w:t>
        </w:r>
      </w:hyperlink>
    </w:p>
    <w:p w:rsidR="00736333" w:rsidRDefault="00736333">
      <w:pPr>
        <w:kinsoku w:val="0"/>
        <w:overflowPunct w:val="0"/>
        <w:spacing w:before="65"/>
        <w:ind w:left="120" w:right="283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pacing w:val="-2"/>
          <w:sz w:val="22"/>
          <w:szCs w:val="22"/>
        </w:rPr>
        <w:t>29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3"/>
          <w:sz w:val="22"/>
          <w:szCs w:val="22"/>
        </w:rPr>
        <w:t>CFR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5"/>
          <w:sz w:val="22"/>
          <w:szCs w:val="22"/>
        </w:rPr>
        <w:t>1926.101,</w:t>
      </w:r>
      <w:r>
        <w:rPr>
          <w:rFonts w:ascii="Arial" w:hAnsi="Arial" w:cs="Arial"/>
          <w:b/>
          <w:bCs/>
          <w:spacing w:val="-9"/>
          <w:sz w:val="22"/>
          <w:szCs w:val="22"/>
        </w:rPr>
        <w:t xml:space="preserve"> </w:t>
      </w:r>
      <w:hyperlink r:id="rId90" w:history="1"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Hearing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Protection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</w:hyperlink>
      <w:r>
        <w:rPr>
          <w:rFonts w:ascii="Arial" w:hAnsi="Arial" w:cs="Arial"/>
          <w:b/>
          <w:bCs/>
          <w:spacing w:val="-2"/>
          <w:sz w:val="22"/>
          <w:szCs w:val="22"/>
        </w:rPr>
        <w:t>(w/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2"/>
          <w:sz w:val="22"/>
          <w:szCs w:val="22"/>
        </w:rPr>
        <w:t>29</w:t>
      </w:r>
      <w:r>
        <w:rPr>
          <w:rFonts w:ascii="Arial" w:hAnsi="Arial" w:cs="Arial"/>
          <w:b/>
          <w:bCs/>
          <w:spacing w:val="-9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3"/>
          <w:sz w:val="22"/>
          <w:szCs w:val="22"/>
        </w:rPr>
        <w:t>CFR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5"/>
          <w:sz w:val="22"/>
          <w:szCs w:val="22"/>
        </w:rPr>
        <w:t>1926.52,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hyperlink r:id="rId91" w:history="1">
        <w:r>
          <w:rPr>
            <w:rFonts w:ascii="Arial" w:hAnsi="Arial" w:cs="Arial"/>
            <w:b/>
            <w:bCs/>
            <w:spacing w:val="-5"/>
            <w:sz w:val="22"/>
            <w:szCs w:val="22"/>
            <w:u w:val="thick"/>
          </w:rPr>
          <w:t>Occupational</w:t>
        </w:r>
        <w:r>
          <w:rPr>
            <w:rFonts w:ascii="Arial" w:hAnsi="Arial" w:cs="Arial"/>
            <w:b/>
            <w:b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5"/>
            <w:sz w:val="22"/>
            <w:szCs w:val="22"/>
            <w:u w:val="thick"/>
          </w:rPr>
          <w:t>Noise</w:t>
        </w:r>
        <w:r>
          <w:rPr>
            <w:rFonts w:ascii="Arial" w:hAnsi="Arial" w:cs="Arial"/>
            <w:b/>
            <w:b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spacing w:val="-5"/>
            <w:sz w:val="22"/>
            <w:szCs w:val="22"/>
            <w:u w:val="thick"/>
          </w:rPr>
          <w:t>Exposure</w:t>
        </w:r>
      </w:hyperlink>
    </w:p>
    <w:p w:rsidR="00736333" w:rsidRDefault="00736333">
      <w:pPr>
        <w:kinsoku w:val="0"/>
        <w:overflowPunct w:val="0"/>
        <w:spacing w:before="65"/>
        <w:ind w:left="120" w:right="283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pacing w:val="-2"/>
          <w:sz w:val="22"/>
          <w:szCs w:val="22"/>
        </w:rPr>
        <w:t>29</w:t>
      </w:r>
      <w:r>
        <w:rPr>
          <w:rFonts w:ascii="Arial" w:hAnsi="Arial" w:cs="Arial"/>
          <w:b/>
          <w:bCs/>
          <w:spacing w:val="-9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3"/>
          <w:sz w:val="22"/>
          <w:szCs w:val="22"/>
        </w:rPr>
        <w:t>CFR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5"/>
          <w:sz w:val="22"/>
          <w:szCs w:val="22"/>
        </w:rPr>
        <w:t>1926.102,</w:t>
      </w:r>
      <w:r>
        <w:rPr>
          <w:rFonts w:ascii="Arial" w:hAnsi="Arial" w:cs="Arial"/>
          <w:b/>
          <w:bCs/>
          <w:spacing w:val="-9"/>
          <w:sz w:val="22"/>
          <w:szCs w:val="22"/>
        </w:rPr>
        <w:t xml:space="preserve"> </w:t>
      </w:r>
      <w:hyperlink r:id="rId92" w:history="1"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Eye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and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Face</w:t>
        </w:r>
        <w:r>
          <w:rPr>
            <w:rFonts w:ascii="Arial" w:hAnsi="Arial" w:cs="Arial"/>
            <w:b/>
            <w:bCs/>
            <w:i/>
            <w:iCs/>
            <w:spacing w:val="-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Protection</w:t>
        </w:r>
        <w:r>
          <w:rPr>
            <w:rFonts w:ascii="Arial" w:hAnsi="Arial" w:cs="Arial"/>
            <w:b/>
            <w:bCs/>
            <w:i/>
            <w:iCs/>
            <w:spacing w:val="-6"/>
            <w:sz w:val="22"/>
            <w:szCs w:val="22"/>
            <w:u w:val="thick"/>
          </w:rPr>
          <w:t xml:space="preserve"> </w:t>
        </w:r>
      </w:hyperlink>
      <w:r>
        <w:rPr>
          <w:rFonts w:ascii="Arial" w:hAnsi="Arial" w:cs="Arial"/>
          <w:b/>
          <w:bCs/>
          <w:spacing w:val="-3"/>
          <w:sz w:val="22"/>
          <w:szCs w:val="22"/>
        </w:rPr>
        <w:t>(w/29</w:t>
      </w:r>
      <w:r>
        <w:rPr>
          <w:rFonts w:ascii="Arial" w:hAnsi="Arial" w:cs="Arial"/>
          <w:b/>
          <w:bCs/>
          <w:spacing w:val="-9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3"/>
          <w:sz w:val="22"/>
          <w:szCs w:val="22"/>
        </w:rPr>
        <w:t>CFR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5"/>
          <w:sz w:val="22"/>
          <w:szCs w:val="22"/>
        </w:rPr>
        <w:t>1910.133,</w:t>
      </w:r>
      <w:r>
        <w:rPr>
          <w:rFonts w:ascii="Arial" w:hAnsi="Arial" w:cs="Arial"/>
          <w:b/>
          <w:bCs/>
          <w:spacing w:val="-9"/>
          <w:sz w:val="22"/>
          <w:szCs w:val="22"/>
        </w:rPr>
        <w:t xml:space="preserve"> </w:t>
      </w:r>
      <w:hyperlink r:id="rId93" w:history="1"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Eye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and</w:t>
        </w:r>
        <w:r>
          <w:rPr>
            <w:rFonts w:ascii="Arial" w:hAnsi="Arial" w:cs="Arial"/>
            <w:b/>
            <w:bCs/>
            <w:i/>
            <w:iCs/>
            <w:spacing w:val="-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Face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Protection</w:t>
        </w:r>
      </w:hyperlink>
      <w:r>
        <w:rPr>
          <w:rFonts w:ascii="Arial" w:hAnsi="Arial" w:cs="Arial"/>
          <w:b/>
          <w:bCs/>
          <w:spacing w:val="-5"/>
          <w:sz w:val="22"/>
          <w:szCs w:val="22"/>
        </w:rPr>
        <w:t>)</w:t>
      </w:r>
    </w:p>
    <w:p w:rsidR="00736333" w:rsidRDefault="00736333">
      <w:pPr>
        <w:kinsoku w:val="0"/>
        <w:overflowPunct w:val="0"/>
        <w:spacing w:before="65"/>
        <w:ind w:left="120" w:right="283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pacing w:val="-2"/>
          <w:sz w:val="22"/>
          <w:szCs w:val="22"/>
        </w:rPr>
        <w:t>29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3"/>
          <w:sz w:val="22"/>
          <w:szCs w:val="22"/>
        </w:rPr>
        <w:t>CFR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5"/>
          <w:sz w:val="22"/>
          <w:szCs w:val="22"/>
        </w:rPr>
        <w:t>1926.107,</w:t>
      </w:r>
      <w:r>
        <w:rPr>
          <w:rFonts w:ascii="Arial" w:hAnsi="Arial" w:cs="Arial"/>
          <w:b/>
          <w:bCs/>
          <w:spacing w:val="-10"/>
          <w:sz w:val="22"/>
          <w:szCs w:val="22"/>
        </w:rPr>
        <w:t xml:space="preserve"> </w:t>
      </w:r>
      <w:hyperlink r:id="rId94" w:history="1"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Definitions</w:t>
        </w:r>
        <w:r>
          <w:rPr>
            <w:rFonts w:ascii="Arial" w:hAnsi="Arial" w:cs="Arial"/>
            <w:b/>
            <w:bCs/>
            <w:i/>
            <w:iCs/>
            <w:spacing w:val="-7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Applicable</w:t>
        </w:r>
        <w:r>
          <w:rPr>
            <w:rFonts w:ascii="Arial" w:hAnsi="Arial" w:cs="Arial"/>
            <w:b/>
            <w:bCs/>
            <w:i/>
            <w:iCs/>
            <w:spacing w:val="-10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2"/>
            <w:sz w:val="22"/>
            <w:szCs w:val="22"/>
            <w:u w:val="thick"/>
          </w:rPr>
          <w:t>to</w:t>
        </w:r>
        <w:r>
          <w:rPr>
            <w:rFonts w:ascii="Arial" w:hAnsi="Arial" w:cs="Arial"/>
            <w:b/>
            <w:bCs/>
            <w:i/>
            <w:iCs/>
            <w:spacing w:val="-10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3"/>
            <w:sz w:val="22"/>
            <w:szCs w:val="22"/>
            <w:u w:val="thick"/>
          </w:rPr>
          <w:t>this</w:t>
        </w:r>
        <w:r>
          <w:rPr>
            <w:rFonts w:ascii="Arial" w:hAnsi="Arial" w:cs="Arial"/>
            <w:b/>
            <w:bCs/>
            <w:i/>
            <w:iCs/>
            <w:spacing w:val="-9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5"/>
            <w:sz w:val="22"/>
            <w:szCs w:val="22"/>
            <w:u w:val="thick"/>
          </w:rPr>
          <w:t>Subpart</w:t>
        </w:r>
      </w:hyperlink>
    </w:p>
    <w:p w:rsidR="00736333" w:rsidRDefault="00736333">
      <w:pPr>
        <w:kinsoku w:val="0"/>
        <w:overflowPunct w:val="0"/>
        <w:spacing w:before="4" w:line="200" w:lineRule="exact"/>
        <w:rPr>
          <w:sz w:val="20"/>
          <w:szCs w:val="20"/>
        </w:rPr>
      </w:pPr>
    </w:p>
    <w:p w:rsidR="00736333" w:rsidRDefault="00736333">
      <w:pPr>
        <w:pStyle w:val="Heading8"/>
        <w:kinsoku w:val="0"/>
        <w:overflowPunct w:val="0"/>
        <w:spacing w:before="0"/>
        <w:ind w:left="570" w:right="531"/>
        <w:jc w:val="center"/>
        <w:rPr>
          <w:b w:val="0"/>
          <w:bCs w:val="0"/>
        </w:rPr>
      </w:pPr>
      <w:r>
        <w:rPr>
          <w:spacing w:val="-1"/>
        </w:rPr>
        <w:t>OVERVIEW</w:t>
      </w:r>
    </w:p>
    <w:p w:rsidR="00736333" w:rsidRDefault="00736333">
      <w:pPr>
        <w:pStyle w:val="BodyText"/>
        <w:kinsoku w:val="0"/>
        <w:overflowPunct w:val="0"/>
        <w:ind w:left="119" w:right="300"/>
      </w:pP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Personal</w:t>
      </w:r>
      <w:r>
        <w:rPr>
          <w:spacing w:val="-9"/>
        </w:rPr>
        <w:t xml:space="preserve"> </w:t>
      </w:r>
      <w:r>
        <w:rPr>
          <w:spacing w:val="-1"/>
        </w:rPr>
        <w:t>Protective</w:t>
      </w:r>
      <w:r>
        <w:rPr>
          <w:spacing w:val="-10"/>
        </w:rPr>
        <w:t xml:space="preserve"> </w:t>
      </w:r>
      <w:r>
        <w:rPr>
          <w:spacing w:val="-1"/>
        </w:rPr>
        <w:t>Equipment</w:t>
      </w:r>
      <w:r>
        <w:rPr>
          <w:spacing w:val="-9"/>
        </w:rPr>
        <w:t xml:space="preserve"> </w:t>
      </w:r>
      <w:r>
        <w:rPr>
          <w:spacing w:val="-1"/>
        </w:rPr>
        <w:t>(PPE)</w:t>
      </w:r>
      <w:r>
        <w:rPr>
          <w:spacing w:val="-10"/>
        </w:rPr>
        <w:t xml:space="preserve"> </w:t>
      </w:r>
      <w:r>
        <w:rPr>
          <w:spacing w:val="-1"/>
        </w:rPr>
        <w:t>Program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prepared</w:t>
      </w:r>
      <w:r>
        <w:rPr>
          <w:spacing w:val="-9"/>
        </w:rPr>
        <w:t xml:space="preserve"> </w:t>
      </w:r>
      <w:r>
        <w:t>to</w:t>
      </w:r>
      <w:r>
        <w:rPr>
          <w:spacing w:val="71"/>
          <w:w w:val="99"/>
        </w:rPr>
        <w:t xml:space="preserve"> </w:t>
      </w:r>
      <w:r>
        <w:t>inform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workplace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identify</w:t>
      </w:r>
      <w:r>
        <w:rPr>
          <w:spacing w:val="28"/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proper</w:t>
      </w:r>
      <w:r>
        <w:rPr>
          <w:spacing w:val="-6"/>
        </w:rPr>
        <w:t xml:space="preserve"> </w:t>
      </w:r>
      <w:r>
        <w:rPr>
          <w:spacing w:val="-1"/>
        </w:rPr>
        <w:t>PPE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eliminate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hazards.</w:t>
      </w:r>
      <w:r>
        <w:rPr>
          <w:spacing w:val="66"/>
        </w:rPr>
        <w:t xml:space="preserve"> </w:t>
      </w:r>
      <w:r>
        <w:rPr>
          <w:spacing w:val="-1"/>
        </w:rPr>
        <w:t>This</w:t>
      </w:r>
      <w:r>
        <w:rPr>
          <w:spacing w:val="24"/>
          <w:w w:val="99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t>relies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cooperative</w:t>
      </w:r>
      <w:r>
        <w:rPr>
          <w:spacing w:val="-7"/>
        </w:rPr>
        <w:t xml:space="preserve"> </w:t>
      </w:r>
      <w:r>
        <w:t>effort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personnel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t>reasons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protect</w:t>
      </w:r>
      <w:r>
        <w:rPr>
          <w:spacing w:val="-7"/>
        </w:rPr>
        <w:t xml:space="preserve"> </w:t>
      </w:r>
      <w:r>
        <w:t>themselves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harm.</w:t>
      </w:r>
    </w:p>
    <w:p w:rsidR="00736333" w:rsidRDefault="00736333">
      <w:pPr>
        <w:pStyle w:val="BodyText"/>
        <w:kinsoku w:val="0"/>
        <w:overflowPunct w:val="0"/>
        <w:ind w:left="120" w:right="155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7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lessen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employee’s</w:t>
      </w:r>
      <w:r>
        <w:rPr>
          <w:spacing w:val="-7"/>
        </w:rPr>
        <w:t xml:space="preserve"> </w:t>
      </w:r>
      <w:r>
        <w:t>obligation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26"/>
          <w:w w:val="99"/>
        </w:rPr>
        <w:t xml:space="preserve"> </w:t>
      </w:r>
      <w:r>
        <w:t>practices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procedures.</w:t>
      </w:r>
      <w:r>
        <w:rPr>
          <w:spacing w:val="64"/>
        </w:rPr>
        <w:t xml:space="preserve"> </w:t>
      </w:r>
      <w:r>
        <w:rPr>
          <w:spacing w:val="-1"/>
        </w:rPr>
        <w:t>Employees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expected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aware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t>hazards</w:t>
      </w:r>
      <w:r>
        <w:rPr>
          <w:spacing w:val="-9"/>
        </w:rPr>
        <w:t xml:space="preserve"> </w:t>
      </w:r>
      <w:r>
        <w:rPr>
          <w:spacing w:val="-1"/>
        </w:rPr>
        <w:t>within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responsibility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properly</w:t>
      </w:r>
      <w:r>
        <w:rPr>
          <w:spacing w:val="-9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prescribed</w:t>
      </w:r>
      <w:r>
        <w:rPr>
          <w:spacing w:val="-9"/>
        </w:rPr>
        <w:t xml:space="preserve"> </w:t>
      </w:r>
      <w:r>
        <w:rPr>
          <w:spacing w:val="-1"/>
        </w:rPr>
        <w:t>PPE.</w:t>
      </w:r>
    </w:p>
    <w:p w:rsidR="00736333" w:rsidRDefault="00736333">
      <w:pPr>
        <w:pStyle w:val="BodyText"/>
        <w:kinsoku w:val="0"/>
        <w:overflowPunct w:val="0"/>
        <w:ind w:left="120" w:right="283"/>
      </w:pPr>
      <w:r>
        <w:rPr>
          <w:spacing w:val="-1"/>
        </w:rPr>
        <w:t>Our</w:t>
      </w:r>
      <w:r>
        <w:rPr>
          <w:spacing w:val="-9"/>
        </w:rPr>
        <w:t xml:space="preserve"> </w:t>
      </w:r>
      <w:r>
        <w:t>operations,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individual</w:t>
      </w:r>
      <w:r>
        <w:rPr>
          <w:spacing w:val="-9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sites</w:t>
      </w:r>
      <w:r>
        <w:rPr>
          <w:spacing w:val="-9"/>
        </w:rPr>
        <w:t xml:space="preserve"> </w:t>
      </w:r>
      <w:r>
        <w:t>present</w:t>
      </w:r>
      <w:r>
        <w:rPr>
          <w:spacing w:val="-9"/>
        </w:rPr>
        <w:t xml:space="preserve"> </w:t>
      </w:r>
      <w:r>
        <w:t>specific</w:t>
      </w:r>
      <w:r>
        <w:rPr>
          <w:spacing w:val="25"/>
          <w:w w:val="99"/>
        </w:rPr>
        <w:t xml:space="preserve"> </w:t>
      </w:r>
      <w:r>
        <w:t>hazards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identified,</w:t>
      </w:r>
      <w:r>
        <w:rPr>
          <w:spacing w:val="-8"/>
        </w:rPr>
        <w:t xml:space="preserve"> </w:t>
      </w:r>
      <w:r>
        <w:t>analyzed,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matched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t>appropriate</w:t>
      </w:r>
      <w:r>
        <w:rPr>
          <w:spacing w:val="-12"/>
        </w:rPr>
        <w:t xml:space="preserve"> </w:t>
      </w:r>
      <w:r>
        <w:rPr>
          <w:spacing w:val="-1"/>
        </w:rPr>
        <w:t>PPE</w:t>
      </w:r>
      <w:r>
        <w:rPr>
          <w:spacing w:val="-12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continuing</w:t>
      </w:r>
      <w:r>
        <w:rPr>
          <w:spacing w:val="-11"/>
        </w:rPr>
        <w:t xml:space="preserve"> </w:t>
      </w:r>
      <w:r>
        <w:t>hazard</w:t>
      </w:r>
      <w:r>
        <w:rPr>
          <w:spacing w:val="-11"/>
        </w:rPr>
        <w:t xml:space="preserve"> </w:t>
      </w:r>
      <w:r>
        <w:t>assessment</w:t>
      </w:r>
      <w:r>
        <w:rPr>
          <w:spacing w:val="-11"/>
        </w:rPr>
        <w:t xml:space="preserve"> </w:t>
      </w:r>
      <w:r>
        <w:t>process.</w:t>
      </w:r>
    </w:p>
    <w:p w:rsidR="00736333" w:rsidRDefault="00736333">
      <w:pPr>
        <w:pStyle w:val="BodyText"/>
        <w:kinsoku w:val="0"/>
        <w:overflowPunct w:val="0"/>
        <w:ind w:left="120" w:right="283"/>
      </w:pPr>
      <w:r>
        <w:t>A</w:t>
      </w:r>
      <w:r>
        <w:rPr>
          <w:spacing w:val="-7"/>
        </w:rPr>
        <w:t xml:space="preserve"> </w:t>
      </w:r>
      <w:r>
        <w:rPr>
          <w:spacing w:val="-1"/>
        </w:rPr>
        <w:t>Certificate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Hazard</w:t>
      </w:r>
      <w:r>
        <w:rPr>
          <w:spacing w:val="-6"/>
        </w:rPr>
        <w:t xml:space="preserve"> </w:t>
      </w:r>
      <w:r>
        <w:rPr>
          <w:spacing w:val="-1"/>
        </w:rPr>
        <w:t>Assessment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kept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for</w:t>
      </w:r>
      <w:r>
        <w:rPr>
          <w:spacing w:val="55"/>
          <w:w w:val="99"/>
        </w:rPr>
        <w:t xml:space="preserve"> </w:t>
      </w:r>
      <w:r>
        <w:t>inspection</w:t>
      </w:r>
      <w:r>
        <w:rPr>
          <w:spacing w:val="-25"/>
        </w:rPr>
        <w:t xml:space="preserve"> </w:t>
      </w:r>
      <w:r>
        <w:t>purposes.</w:t>
      </w:r>
    </w:p>
    <w:p w:rsidR="00736333" w:rsidRDefault="00736333">
      <w:pPr>
        <w:pStyle w:val="Heading8"/>
        <w:kinsoku w:val="0"/>
        <w:overflowPunct w:val="0"/>
        <w:spacing w:before="145"/>
        <w:ind w:left="570" w:right="531"/>
        <w:jc w:val="center"/>
        <w:rPr>
          <w:b w:val="0"/>
          <w:bCs w:val="0"/>
        </w:rPr>
      </w:pPr>
      <w:r>
        <w:rPr>
          <w:spacing w:val="-1"/>
        </w:rPr>
        <w:t>DUTIES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PPE</w:t>
      </w:r>
      <w:r>
        <w:rPr>
          <w:spacing w:val="-14"/>
        </w:rPr>
        <w:t xml:space="preserve"> </w:t>
      </w:r>
      <w:r>
        <w:rPr>
          <w:spacing w:val="-1"/>
        </w:rPr>
        <w:t>PROGRAM</w:t>
      </w:r>
      <w:r>
        <w:rPr>
          <w:spacing w:val="-13"/>
        </w:rPr>
        <w:t xml:space="preserve"> </w:t>
      </w:r>
      <w:r>
        <w:rPr>
          <w:spacing w:val="-1"/>
        </w:rPr>
        <w:t>ADMINISTRATOR</w:t>
      </w:r>
    </w:p>
    <w:p w:rsidR="00736333" w:rsidRDefault="00736333">
      <w:pPr>
        <w:pStyle w:val="BodyText"/>
        <w:kinsoku w:val="0"/>
        <w:overflowPunct w:val="0"/>
        <w:ind w:left="120" w:right="283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duties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1"/>
        </w:rPr>
        <w:t>Administrator</w:t>
      </w:r>
      <w:r>
        <w:rPr>
          <w:spacing w:val="-8"/>
        </w:rPr>
        <w:t xml:space="preserve"> </w:t>
      </w:r>
      <w:r>
        <w:t>include:</w:t>
      </w:r>
      <w:r>
        <w:rPr>
          <w:spacing w:val="61"/>
        </w:rPr>
        <w:t xml:space="preserve"> </w:t>
      </w:r>
      <w:r>
        <w:t>hazard</w:t>
      </w:r>
      <w:r>
        <w:rPr>
          <w:spacing w:val="41"/>
          <w:w w:val="99"/>
        </w:rPr>
        <w:t xml:space="preserve"> </w:t>
      </w:r>
      <w:r>
        <w:t>assessment;</w:t>
      </w:r>
      <w:r>
        <w:rPr>
          <w:spacing w:val="-9"/>
        </w:rPr>
        <w:t xml:space="preserve"> </w:t>
      </w:r>
      <w:r>
        <w:rPr>
          <w:spacing w:val="-1"/>
        </w:rPr>
        <w:t>PPE</w:t>
      </w:r>
      <w:r>
        <w:rPr>
          <w:spacing w:val="-10"/>
        </w:rPr>
        <w:t xml:space="preserve"> </w:t>
      </w:r>
      <w:r>
        <w:t>selection;</w:t>
      </w:r>
      <w:r>
        <w:rPr>
          <w:spacing w:val="-9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t>training;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rPr>
          <w:spacing w:val="-1"/>
        </w:rPr>
        <w:t>PPE</w:t>
      </w:r>
      <w:r>
        <w:rPr>
          <w:spacing w:val="22"/>
          <w:w w:val="99"/>
        </w:rPr>
        <w:t xml:space="preserve"> </w:t>
      </w:r>
      <w:r>
        <w:rPr>
          <w:spacing w:val="-1"/>
        </w:rPr>
        <w:t>Program.</w:t>
      </w:r>
      <w:r>
        <w:rPr>
          <w:spacing w:val="63"/>
        </w:rPr>
        <w:t xml:space="preserve"> </w:t>
      </w:r>
      <w:r>
        <w:rPr>
          <w:spacing w:val="-1"/>
        </w:rPr>
        <w:t>Certain</w:t>
      </w:r>
      <w:r>
        <w:rPr>
          <w:spacing w:val="-8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require</w:t>
      </w:r>
      <w:r>
        <w:rPr>
          <w:spacing w:val="-8"/>
        </w:rPr>
        <w:t xml:space="preserve"> </w:t>
      </w:r>
      <w:r>
        <w:t>hands-on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on</w:t>
      </w:r>
      <w:r>
        <w:rPr>
          <w:spacing w:val="29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(primarily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sizing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fitting)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further</w:t>
      </w:r>
      <w:r>
        <w:rPr>
          <w:w w:val="99"/>
        </w:rPr>
        <w:t xml:space="preserve"> </w:t>
      </w:r>
      <w:r>
        <w:t>delegated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competent</w:t>
      </w:r>
      <w:r>
        <w:rPr>
          <w:spacing w:val="-13"/>
        </w:rPr>
        <w:t xml:space="preserve"> </w:t>
      </w:r>
      <w:r>
        <w:t>persons.</w:t>
      </w:r>
    </w:p>
    <w:p w:rsidR="00736333" w:rsidRDefault="00736333">
      <w:pPr>
        <w:pStyle w:val="BodyText"/>
        <w:kinsoku w:val="0"/>
        <w:overflowPunct w:val="0"/>
        <w:ind w:left="120" w:right="283"/>
        <w:sectPr w:rsidR="00736333">
          <w:footerReference w:type="default" r:id="rId95"/>
          <w:pgSz w:w="12240" w:h="15840"/>
          <w:pgMar w:top="820" w:right="1360" w:bottom="980" w:left="1320" w:header="0" w:footer="794" w:gutter="0"/>
          <w:pgNumType w:start="1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ind w:left="120"/>
      </w:pPr>
      <w:r>
        <w:rPr>
          <w:spacing w:val="-1"/>
        </w:rPr>
        <w:lastRenderedPageBreak/>
        <w:t>Our</w:t>
      </w:r>
      <w:r>
        <w:rPr>
          <w:spacing w:val="-12"/>
        </w:rPr>
        <w:t xml:space="preserve"> </w:t>
      </w:r>
      <w:r>
        <w:rPr>
          <w:spacing w:val="-1"/>
        </w:rPr>
        <w:t>Program</w:t>
      </w:r>
      <w:r>
        <w:rPr>
          <w:spacing w:val="-12"/>
        </w:rPr>
        <w:t xml:space="preserve"> </w:t>
      </w:r>
      <w:r>
        <w:rPr>
          <w:spacing w:val="-1"/>
        </w:rPr>
        <w:t>Administrator</w:t>
      </w:r>
      <w:r>
        <w:rPr>
          <w:spacing w:val="-11"/>
        </w:rPr>
        <w:t xml:space="preserve"> </w:t>
      </w:r>
      <w:r>
        <w:t>is:</w:t>
      </w:r>
    </w:p>
    <w:p w:rsidR="00736333" w:rsidRDefault="00736333">
      <w:pPr>
        <w:pStyle w:val="BodyText"/>
        <w:kinsoku w:val="0"/>
        <w:overflowPunct w:val="0"/>
        <w:spacing w:before="128"/>
        <w:ind w:left="120"/>
      </w:pPr>
      <w:r>
        <w:rPr>
          <w:rFonts w:ascii="Times New Roman" w:hAnsi="Times New Roman" w:cs="Times New Roman"/>
          <w:sz w:val="24"/>
          <w:szCs w:val="24"/>
        </w:rPr>
        <w:br w:type="column"/>
      </w:r>
      <w:r>
        <w:lastRenderedPageBreak/>
        <w:t>Flash</w:t>
      </w:r>
      <w:r>
        <w:rPr>
          <w:spacing w:val="-8"/>
        </w:rPr>
        <w:t xml:space="preserve"> </w:t>
      </w:r>
      <w:r>
        <w:t>Howard</w:t>
      </w:r>
    </w:p>
    <w:p w:rsidR="00736333" w:rsidRDefault="00736333">
      <w:pPr>
        <w:pStyle w:val="BodyText"/>
        <w:kinsoku w:val="0"/>
        <w:overflowPunct w:val="0"/>
        <w:spacing w:before="128"/>
        <w:ind w:left="120"/>
        <w:sectPr w:rsidR="00736333">
          <w:type w:val="continuous"/>
          <w:pgSz w:w="12240" w:h="15840"/>
          <w:pgMar w:top="1500" w:right="1360" w:bottom="280" w:left="1320" w:header="720" w:footer="720" w:gutter="0"/>
          <w:cols w:num="2" w:space="720" w:equalWidth="0">
            <w:col w:w="3828" w:space="72"/>
            <w:col w:w="566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145"/>
        <w:ind w:left="1713" w:right="283"/>
        <w:rPr>
          <w:b w:val="0"/>
          <w:bCs w:val="0"/>
        </w:rPr>
      </w:pPr>
      <w:r>
        <w:rPr>
          <w:spacing w:val="-1"/>
        </w:rPr>
        <w:lastRenderedPageBreak/>
        <w:t>HAZARD</w:t>
      </w:r>
      <w:r>
        <w:rPr>
          <w:spacing w:val="-16"/>
        </w:rPr>
        <w:t xml:space="preserve"> </w:t>
      </w:r>
      <w:r>
        <w:rPr>
          <w:spacing w:val="-1"/>
        </w:rPr>
        <w:t>ASSESSMENT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PPE</w:t>
      </w:r>
      <w:r>
        <w:rPr>
          <w:spacing w:val="-15"/>
        </w:rPr>
        <w:t xml:space="preserve"> </w:t>
      </w:r>
      <w:r>
        <w:rPr>
          <w:spacing w:val="-1"/>
        </w:rPr>
        <w:t>SELECTION</w:t>
      </w:r>
    </w:p>
    <w:p w:rsidR="00736333" w:rsidRDefault="00736333">
      <w:pPr>
        <w:pStyle w:val="BodyText"/>
        <w:kinsoku w:val="0"/>
        <w:overflowPunct w:val="0"/>
        <w:spacing w:before="182"/>
        <w:ind w:left="120" w:right="489"/>
        <w:jc w:val="both"/>
      </w:pPr>
      <w:r>
        <w:t>A</w:t>
      </w:r>
      <w:r>
        <w:rPr>
          <w:spacing w:val="-10"/>
        </w:rPr>
        <w:t xml:space="preserve"> </w:t>
      </w:r>
      <w:r>
        <w:t>careful,</w:t>
      </w:r>
      <w:r>
        <w:rPr>
          <w:spacing w:val="-9"/>
        </w:rPr>
        <w:t xml:space="preserve"> </w:t>
      </w:r>
      <w:r>
        <w:t>systematic</w:t>
      </w:r>
      <w:r>
        <w:rPr>
          <w:spacing w:val="-9"/>
        </w:rPr>
        <w:t xml:space="preserve"> </w:t>
      </w:r>
      <w:r>
        <w:t>personal</w:t>
      </w:r>
      <w:r>
        <w:rPr>
          <w:spacing w:val="-9"/>
        </w:rPr>
        <w:t xml:space="preserve"> </w:t>
      </w:r>
      <w:r>
        <w:t>protective</w:t>
      </w:r>
      <w:r>
        <w:rPr>
          <w:spacing w:val="-9"/>
        </w:rPr>
        <w:t xml:space="preserve"> </w:t>
      </w:r>
      <w:r>
        <w:t>equipment</w:t>
      </w:r>
      <w:r>
        <w:rPr>
          <w:spacing w:val="-9"/>
        </w:rPr>
        <w:t xml:space="preserve"> </w:t>
      </w:r>
      <w:r>
        <w:t>selection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is</w:t>
      </w:r>
      <w:r>
        <w:rPr>
          <w:w w:val="99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rPr>
          <w:spacing w:val="-1"/>
        </w:rPr>
        <w:t>what,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any,</w:t>
      </w:r>
      <w:r>
        <w:rPr>
          <w:spacing w:val="-6"/>
        </w:rPr>
        <w:t xml:space="preserve"> </w:t>
      </w:r>
      <w:r>
        <w:t>protection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eliminate</w:t>
      </w:r>
      <w:r>
        <w:rPr>
          <w:spacing w:val="24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possibility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eye,</w:t>
      </w:r>
      <w:r>
        <w:rPr>
          <w:spacing w:val="-6"/>
        </w:rPr>
        <w:t xml:space="preserve"> </w:t>
      </w:r>
      <w:r>
        <w:t>hand,</w:t>
      </w:r>
      <w:r>
        <w:rPr>
          <w:spacing w:val="-7"/>
        </w:rPr>
        <w:t xml:space="preserve"> </w:t>
      </w:r>
      <w:r>
        <w:t>foot,</w:t>
      </w:r>
      <w:r>
        <w:rPr>
          <w:spacing w:val="-6"/>
        </w:rPr>
        <w:t xml:space="preserve"> </w:t>
      </w:r>
      <w:r>
        <w:t>limb,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head</w:t>
      </w:r>
      <w:r>
        <w:rPr>
          <w:spacing w:val="-7"/>
        </w:rPr>
        <w:t xml:space="preserve"> </w:t>
      </w:r>
      <w:r>
        <w:t>injury.</w:t>
      </w:r>
    </w:p>
    <w:p w:rsidR="00736333" w:rsidRDefault="00736333">
      <w:pPr>
        <w:pStyle w:val="BodyText"/>
        <w:kinsoku w:val="0"/>
        <w:overflowPunct w:val="0"/>
        <w:spacing w:before="182"/>
        <w:ind w:left="120" w:right="489"/>
        <w:jc w:val="both"/>
        <w:sectPr w:rsidR="00736333">
          <w:type w:val="continuous"/>
          <w:pgSz w:w="12240" w:h="15840"/>
          <w:pgMar w:top="1500" w:right="1360" w:bottom="280" w:left="1320" w:header="720" w:footer="720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120" w:right="234"/>
      </w:pPr>
      <w:r>
        <w:rPr>
          <w:spacing w:val="-1"/>
        </w:rPr>
        <w:lastRenderedPageBreak/>
        <w:t>Hazard</w:t>
      </w:r>
      <w:r>
        <w:rPr>
          <w:spacing w:val="-10"/>
        </w:rPr>
        <w:t xml:space="preserve"> </w:t>
      </w:r>
      <w:r>
        <w:t>assessment,</w:t>
      </w:r>
      <w:r>
        <w:rPr>
          <w:spacing w:val="-9"/>
        </w:rPr>
        <w:t xml:space="preserve"> </w:t>
      </w:r>
      <w:r>
        <w:t>performed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PPE</w:t>
      </w:r>
      <w:r>
        <w:rPr>
          <w:spacing w:val="-10"/>
        </w:rPr>
        <w:t xml:space="preserve"> </w:t>
      </w:r>
      <w:r>
        <w:rPr>
          <w:spacing w:val="-1"/>
        </w:rPr>
        <w:t>Program</w:t>
      </w:r>
      <w:r>
        <w:rPr>
          <w:spacing w:val="-9"/>
        </w:rPr>
        <w:t xml:space="preserve"> </w:t>
      </w:r>
      <w:r>
        <w:rPr>
          <w:spacing w:val="-1"/>
        </w:rPr>
        <w:t>Administrator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</w:t>
      </w:r>
      <w:r>
        <w:rPr>
          <w:spacing w:val="49"/>
          <w:w w:val="99"/>
        </w:rPr>
        <w:t xml:space="preserve"> </w:t>
      </w:r>
      <w:r>
        <w:t>designated</w:t>
      </w:r>
      <w:r>
        <w:rPr>
          <w:spacing w:val="-9"/>
        </w:rPr>
        <w:t xml:space="preserve"> </w:t>
      </w:r>
      <w:r>
        <w:t>competent</w:t>
      </w:r>
      <w:r>
        <w:rPr>
          <w:spacing w:val="-8"/>
        </w:rPr>
        <w:t xml:space="preserve"> </w:t>
      </w:r>
      <w:r>
        <w:t>person,</w:t>
      </w:r>
      <w:r>
        <w:rPr>
          <w:spacing w:val="-9"/>
        </w:rPr>
        <w:t xml:space="preserve"> </w:t>
      </w:r>
      <w:r>
        <w:t>starts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thorough</w:t>
      </w:r>
      <w:r>
        <w:rPr>
          <w:spacing w:val="-8"/>
        </w:rPr>
        <w:t xml:space="preserve"> </w:t>
      </w:r>
      <w:r>
        <w:rPr>
          <w:spacing w:val="-1"/>
        </w:rPr>
        <w:t>knowledge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job</w:t>
      </w:r>
      <w:r>
        <w:rPr>
          <w:spacing w:val="22"/>
          <w:w w:val="99"/>
        </w:rPr>
        <w:t xml:space="preserve"> </w:t>
      </w:r>
      <w:r>
        <w:t>sites,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procedures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hazards</w:t>
      </w:r>
      <w:r>
        <w:rPr>
          <w:spacing w:val="26"/>
          <w:w w:val="9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contractors</w:t>
      </w:r>
      <w:r>
        <w:rPr>
          <w:spacing w:val="-6"/>
        </w:rPr>
        <w:t xml:space="preserve"> </w:t>
      </w:r>
      <w:r>
        <w:rPr>
          <w:spacing w:val="-1"/>
        </w:rPr>
        <w:t>working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vicinity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26"/>
          <w:w w:val="99"/>
        </w:rPr>
        <w:t xml:space="preserve"> </w:t>
      </w:r>
      <w:r>
        <w:t>employees.</w:t>
      </w:r>
      <w:r>
        <w:rPr>
          <w:spacing w:val="6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hazard</w:t>
      </w:r>
      <w:r>
        <w:rPr>
          <w:spacing w:val="-9"/>
        </w:rPr>
        <w:t xml:space="preserve"> </w:t>
      </w:r>
      <w:r>
        <w:t>categories</w:t>
      </w:r>
      <w:r>
        <w:rPr>
          <w:spacing w:val="-8"/>
        </w:rPr>
        <w:t xml:space="preserve"> </w:t>
      </w:r>
      <w:r>
        <w:t>are:</w:t>
      </w:r>
      <w:r>
        <w:rPr>
          <w:spacing w:val="61"/>
        </w:rPr>
        <w:t xml:space="preserve"> </w:t>
      </w:r>
      <w:r>
        <w:t>impact;</w:t>
      </w:r>
      <w:r>
        <w:rPr>
          <w:spacing w:val="-9"/>
        </w:rPr>
        <w:t xml:space="preserve"> </w:t>
      </w:r>
      <w:r>
        <w:t>penetration;</w:t>
      </w:r>
      <w:r>
        <w:rPr>
          <w:spacing w:val="22"/>
          <w:w w:val="99"/>
        </w:rPr>
        <w:t xml:space="preserve"> </w:t>
      </w:r>
      <w:r>
        <w:t>compression;</w:t>
      </w:r>
      <w:r>
        <w:rPr>
          <w:spacing w:val="-11"/>
        </w:rPr>
        <w:t xml:space="preserve"> </w:t>
      </w:r>
      <w:r>
        <w:t>chemical;</w:t>
      </w:r>
      <w:r>
        <w:rPr>
          <w:spacing w:val="-10"/>
        </w:rPr>
        <w:t xml:space="preserve"> </w:t>
      </w:r>
      <w:r>
        <w:t>heat;</w:t>
      </w:r>
      <w:r>
        <w:rPr>
          <w:spacing w:val="-10"/>
        </w:rPr>
        <w:t xml:space="preserve"> </w:t>
      </w:r>
      <w:r>
        <w:t>harmful</w:t>
      </w:r>
      <w:r>
        <w:rPr>
          <w:spacing w:val="-10"/>
        </w:rPr>
        <w:t xml:space="preserve"> </w:t>
      </w:r>
      <w:r>
        <w:t>dust;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light</w:t>
      </w:r>
      <w:r>
        <w:rPr>
          <w:spacing w:val="-10"/>
        </w:rPr>
        <w:t xml:space="preserve"> </w:t>
      </w:r>
      <w:r>
        <w:t>radiation.</w:t>
      </w:r>
    </w:p>
    <w:p w:rsidR="00736333" w:rsidRDefault="00736333">
      <w:pPr>
        <w:pStyle w:val="BodyText"/>
        <w:kinsoku w:val="0"/>
        <w:overflowPunct w:val="0"/>
        <w:spacing w:before="182"/>
        <w:ind w:left="120" w:right="318"/>
      </w:pPr>
      <w:r>
        <w:t>Identifying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rPr>
          <w:spacing w:val="-1"/>
        </w:rPr>
        <w:t>allows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consideration</w:t>
      </w:r>
      <w:r>
        <w:rPr>
          <w:spacing w:val="-8"/>
        </w:rPr>
        <w:t xml:space="preserve"> </w:t>
      </w:r>
      <w:r>
        <w:t>of</w:t>
      </w:r>
      <w:r>
        <w:rPr>
          <w:spacing w:val="25"/>
          <w:w w:val="99"/>
        </w:rPr>
        <w:t xml:space="preserve"> </w:t>
      </w:r>
      <w:r>
        <w:t>administrative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controls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eliminate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hazard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opposed</w:t>
      </w:r>
      <w:r>
        <w:rPr>
          <w:w w:val="9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against</w:t>
      </w:r>
      <w:r>
        <w:rPr>
          <w:spacing w:val="-8"/>
        </w:rPr>
        <w:t xml:space="preserve"> </w:t>
      </w:r>
      <w:r>
        <w:t>it.</w:t>
      </w:r>
      <w:r>
        <w:rPr>
          <w:spacing w:val="62"/>
        </w:rPr>
        <w:t xml:space="preserve"> </w:t>
      </w:r>
      <w:r>
        <w:rPr>
          <w:spacing w:val="-1"/>
        </w:rPr>
        <w:t>Examples</w:t>
      </w:r>
      <w:r>
        <w:rPr>
          <w:spacing w:val="-8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t>include:</w:t>
      </w:r>
      <w:r>
        <w:rPr>
          <w:spacing w:val="62"/>
        </w:rPr>
        <w:t xml:space="preserve"> </w:t>
      </w:r>
      <w:r>
        <w:t>redirecting</w:t>
      </w:r>
      <w:r>
        <w:rPr>
          <w:spacing w:val="22"/>
          <w:w w:val="99"/>
        </w:rPr>
        <w:t xml:space="preserve"> </w:t>
      </w:r>
      <w:r>
        <w:t>traffic</w:t>
      </w:r>
      <w:r>
        <w:rPr>
          <w:spacing w:val="-11"/>
        </w:rPr>
        <w:t xml:space="preserve"> </w:t>
      </w:r>
      <w:r>
        <w:rPr>
          <w:spacing w:val="-1"/>
        </w:rPr>
        <w:t>flow,</w:t>
      </w:r>
      <w:r>
        <w:rPr>
          <w:spacing w:val="-11"/>
        </w:rPr>
        <w:t xml:space="preserve"> </w:t>
      </w:r>
      <w:r>
        <w:t>ventilation,</w:t>
      </w:r>
      <w:r>
        <w:rPr>
          <w:spacing w:val="-10"/>
        </w:rPr>
        <w:t xml:space="preserve"> </w:t>
      </w:r>
      <w:r>
        <w:t>temporary</w:t>
      </w:r>
      <w:r>
        <w:rPr>
          <w:spacing w:val="-11"/>
        </w:rPr>
        <w:t xml:space="preserve"> </w:t>
      </w:r>
      <w:r>
        <w:rPr>
          <w:spacing w:val="-1"/>
        </w:rPr>
        <w:t>weather</w:t>
      </w:r>
      <w:r>
        <w:rPr>
          <w:spacing w:val="-11"/>
        </w:rPr>
        <w:t xml:space="preserve"> </w:t>
      </w:r>
      <w:r>
        <w:t>barriers,</w:t>
      </w:r>
      <w:r>
        <w:rPr>
          <w:spacing w:val="-10"/>
        </w:rPr>
        <w:t xml:space="preserve"> </w:t>
      </w:r>
      <w:r>
        <w:t>non-slip</w:t>
      </w:r>
      <w:r>
        <w:rPr>
          <w:spacing w:val="-11"/>
        </w:rPr>
        <w:t xml:space="preserve"> </w:t>
      </w:r>
      <w:r>
        <w:t>surfaces,</w:t>
      </w:r>
      <w:r>
        <w:rPr>
          <w:spacing w:val="-11"/>
        </w:rPr>
        <w:t xml:space="preserve"> </w:t>
      </w:r>
      <w:r>
        <w:t>etc..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4"/>
      </w:pPr>
      <w:r>
        <w:rPr>
          <w:spacing w:val="-1"/>
        </w:rPr>
        <w:t>Because</w:t>
      </w:r>
      <w:r>
        <w:rPr>
          <w:spacing w:val="-10"/>
        </w:rPr>
        <w:t xml:space="preserve"> </w:t>
      </w:r>
      <w:r>
        <w:t>administrative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controls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passive</w:t>
      </w:r>
      <w:r>
        <w:rPr>
          <w:spacing w:val="-10"/>
        </w:rPr>
        <w:t xml:space="preserve"> </w:t>
      </w:r>
      <w:r>
        <w:t>--</w:t>
      </w:r>
      <w:r>
        <w:rPr>
          <w:spacing w:val="-9"/>
        </w:rPr>
        <w:t xml:space="preserve"> </w:t>
      </w:r>
      <w:r>
        <w:t>no</w:t>
      </w:r>
      <w:r>
        <w:rPr>
          <w:spacing w:val="26"/>
          <w:w w:val="9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involvement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preferable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PPE.</w:t>
      </w:r>
    </w:p>
    <w:p w:rsidR="00736333" w:rsidRDefault="00736333">
      <w:pPr>
        <w:pStyle w:val="BodyText"/>
        <w:kinsoku w:val="0"/>
        <w:overflowPunct w:val="0"/>
        <w:spacing w:before="0"/>
        <w:ind w:left="119" w:right="261"/>
      </w:pPr>
      <w:r>
        <w:t>A</w:t>
      </w:r>
      <w:r>
        <w:rPr>
          <w:spacing w:val="-9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t>selection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analyzing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and</w:t>
      </w:r>
      <w:r>
        <w:rPr>
          <w:spacing w:val="21"/>
          <w:w w:val="99"/>
        </w:rPr>
        <w:t xml:space="preserve"> </w:t>
      </w:r>
      <w:r>
        <w:t>evaluating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risk,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risk,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injury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w w:val="99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seriousness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injury.</w:t>
      </w:r>
      <w:r>
        <w:rPr>
          <w:spacing w:val="64"/>
        </w:rPr>
        <w:t xml:space="preserve"> </w:t>
      </w:r>
      <w:r>
        <w:rPr>
          <w:spacing w:val="-1"/>
        </w:rPr>
        <w:t>PPE,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compatible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the</w:t>
      </w:r>
      <w:r>
        <w:rPr>
          <w:spacing w:val="28"/>
          <w:w w:val="99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risks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situation,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considered.</w:t>
      </w:r>
      <w:r>
        <w:rPr>
          <w:spacing w:val="63"/>
        </w:rPr>
        <w:t xml:space="preserve"> </w:t>
      </w:r>
      <w:r>
        <w:rPr>
          <w:spacing w:val="-1"/>
        </w:rPr>
        <w:t>Actual</w:t>
      </w:r>
      <w:r>
        <w:rPr>
          <w:spacing w:val="-8"/>
        </w:rPr>
        <w:t xml:space="preserve"> </w:t>
      </w:r>
      <w:r>
        <w:t>selection</w:t>
      </w:r>
      <w:r>
        <w:rPr>
          <w:spacing w:val="-7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all</w:t>
      </w:r>
      <w:r>
        <w:rPr>
          <w:spacing w:val="28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plus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attempt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protection</w:t>
      </w:r>
      <w:r>
        <w:rPr>
          <w:spacing w:val="-6"/>
        </w:rPr>
        <w:t xml:space="preserve"> </w:t>
      </w:r>
      <w:r>
        <w:t>greater</w:t>
      </w:r>
      <w:r>
        <w:rPr>
          <w:w w:val="99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minimum</w:t>
      </w:r>
      <w:r>
        <w:rPr>
          <w:spacing w:val="-10"/>
        </w:rPr>
        <w:t xml:space="preserve"> </w:t>
      </w:r>
      <w:r>
        <w:t>required.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4"/>
      </w:pPr>
      <w:r>
        <w:t>In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situations</w:t>
      </w:r>
      <w:r>
        <w:rPr>
          <w:spacing w:val="-6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determined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particular</w:t>
      </w:r>
      <w:r>
        <w:rPr>
          <w:spacing w:val="-7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PPE</w:t>
      </w:r>
      <w:r>
        <w:rPr>
          <w:spacing w:val="25"/>
          <w:w w:val="9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used.</w:t>
      </w:r>
      <w:r>
        <w:rPr>
          <w:spacing w:val="69"/>
        </w:rPr>
        <w:t xml:space="preserve"> </w:t>
      </w:r>
      <w:r>
        <w:rPr>
          <w:spacing w:val="-1"/>
        </w:rPr>
        <w:t>There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exceptions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virtue</w:t>
      </w:r>
      <w:r>
        <w:rPr>
          <w:spacing w:val="-4"/>
        </w:rPr>
        <w:t xml:space="preserve"> </w:t>
      </w:r>
      <w:r>
        <w:t>of</w:t>
      </w:r>
      <w:r>
        <w:rPr>
          <w:spacing w:val="21"/>
          <w:w w:val="99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rank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policy.</w:t>
      </w:r>
      <w:r>
        <w:rPr>
          <w:spacing w:val="68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area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site</w:t>
      </w:r>
      <w:r>
        <w:rPr>
          <w:spacing w:val="-5"/>
        </w:rPr>
        <w:t xml:space="preserve"> </w:t>
      </w:r>
      <w:r>
        <w:rPr>
          <w:spacing w:val="-1"/>
        </w:rPr>
        <w:t>where</w:t>
      </w:r>
      <w:r>
        <w:rPr>
          <w:spacing w:val="-5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t>possibility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falling</w:t>
      </w:r>
      <w:r>
        <w:rPr>
          <w:spacing w:val="-7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exists,</w:t>
      </w:r>
      <w:r>
        <w:rPr>
          <w:spacing w:val="-6"/>
        </w:rPr>
        <w:t xml:space="preserve"> </w:t>
      </w:r>
      <w:r>
        <w:t>hard</w:t>
      </w:r>
      <w:r>
        <w:rPr>
          <w:spacing w:val="-6"/>
        </w:rPr>
        <w:t xml:space="preserve"> </w:t>
      </w:r>
      <w:r>
        <w:t>hats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worn.</w:t>
      </w:r>
      <w:r>
        <w:rPr>
          <w:spacing w:val="6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spacing w:val="-1"/>
        </w:rPr>
        <w:t>follows</w:t>
      </w:r>
      <w:r>
        <w:rPr>
          <w:spacing w:val="-6"/>
        </w:rPr>
        <w:t xml:space="preserve"> </w:t>
      </w:r>
      <w:r>
        <w:t>that</w:t>
      </w:r>
      <w:r>
        <w:rPr>
          <w:spacing w:val="27"/>
          <w:w w:val="99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PPE</w:t>
      </w:r>
      <w:r>
        <w:rPr>
          <w:spacing w:val="-6"/>
        </w:rPr>
        <w:t xml:space="preserve"> </w:t>
      </w:r>
      <w:r>
        <w:t>(hard</w:t>
      </w:r>
      <w:r>
        <w:rPr>
          <w:spacing w:val="-5"/>
        </w:rPr>
        <w:t xml:space="preserve"> </w:t>
      </w:r>
      <w:r>
        <w:t>hat,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case)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selected,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by</w:t>
      </w:r>
      <w:r>
        <w:rPr>
          <w:spacing w:val="21"/>
          <w:w w:val="99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persons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identified</w:t>
      </w:r>
      <w:r>
        <w:rPr>
          <w:spacing w:val="-6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regardless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title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function.</w:t>
      </w:r>
    </w:p>
    <w:p w:rsidR="00736333" w:rsidRDefault="00736333">
      <w:pPr>
        <w:pStyle w:val="BodyText"/>
        <w:kinsoku w:val="0"/>
        <w:overflowPunct w:val="0"/>
        <w:spacing w:before="182"/>
        <w:ind w:left="120" w:right="169"/>
      </w:pPr>
      <w:r>
        <w:rPr>
          <w:spacing w:val="-1"/>
        </w:rPr>
        <w:t>Having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PPE</w:t>
      </w:r>
      <w:r>
        <w:rPr>
          <w:spacing w:val="-10"/>
        </w:rPr>
        <w:t xml:space="preserve"> </w:t>
      </w:r>
      <w:r>
        <w:rPr>
          <w:spacing w:val="-1"/>
        </w:rPr>
        <w:t>Program</w:t>
      </w:r>
      <w:r>
        <w:rPr>
          <w:spacing w:val="-10"/>
        </w:rPr>
        <w:t xml:space="preserve"> </w:t>
      </w:r>
      <w:r>
        <w:rPr>
          <w:spacing w:val="-1"/>
        </w:rPr>
        <w:t>Administrator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designated</w:t>
      </w:r>
      <w:r>
        <w:rPr>
          <w:spacing w:val="-10"/>
        </w:rPr>
        <w:t xml:space="preserve"> </w:t>
      </w:r>
      <w:r>
        <w:t>competent</w:t>
      </w:r>
      <w:r>
        <w:rPr>
          <w:spacing w:val="-9"/>
        </w:rPr>
        <w:t xml:space="preserve"> </w:t>
      </w:r>
      <w:r>
        <w:t>person</w:t>
      </w:r>
      <w:r>
        <w:rPr>
          <w:spacing w:val="-10"/>
        </w:rPr>
        <w:t xml:space="preserve"> </w:t>
      </w:r>
      <w:r>
        <w:t>on</w:t>
      </w:r>
      <w:r>
        <w:rPr>
          <w:spacing w:val="49"/>
          <w:w w:val="9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job</w:t>
      </w:r>
      <w:r>
        <w:rPr>
          <w:spacing w:val="-9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rPr>
          <w:spacing w:val="-1"/>
        </w:rPr>
        <w:t>allows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1"/>
        </w:rPr>
        <w:t>knowledgeable</w:t>
      </w:r>
      <w:r>
        <w:rPr>
          <w:spacing w:val="37"/>
          <w:w w:val="99"/>
        </w:rPr>
        <w:t xml:space="preserve"> </w:t>
      </w:r>
      <w:r>
        <w:t>selection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consistency,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eliminates</w:t>
      </w:r>
      <w:r>
        <w:rPr>
          <w:spacing w:val="-9"/>
        </w:rPr>
        <w:t xml:space="preserve"> </w:t>
      </w:r>
      <w:r>
        <w:t>chaos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each</w:t>
      </w:r>
      <w:r>
        <w:rPr>
          <w:spacing w:val="24"/>
          <w:w w:val="99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rPr>
          <w:spacing w:val="-1"/>
        </w:rPr>
        <w:t>were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decide</w:t>
      </w:r>
      <w:r>
        <w:rPr>
          <w:spacing w:val="-6"/>
        </w:rPr>
        <w:t xml:space="preserve"> </w:t>
      </w:r>
      <w:r>
        <w:rPr>
          <w:spacing w:val="-1"/>
        </w:rPr>
        <w:t>when,</w:t>
      </w:r>
      <w:r>
        <w:rPr>
          <w:spacing w:val="-7"/>
        </w:rPr>
        <w:t xml:space="preserve"> </w:t>
      </w:r>
      <w:r>
        <w:rPr>
          <w:spacing w:val="-1"/>
        </w:rPr>
        <w:t>where,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used.</w:t>
      </w:r>
    </w:p>
    <w:p w:rsidR="00736333" w:rsidRDefault="00736333">
      <w:pPr>
        <w:kinsoku w:val="0"/>
        <w:overflowPunct w:val="0"/>
        <w:spacing w:before="183" w:line="238" w:lineRule="auto"/>
        <w:ind w:left="120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29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CFR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1910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Subpart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Appendix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B,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  <w:u w:val="thick"/>
        </w:rPr>
        <w:t>Non-mandatory</w:t>
      </w:r>
      <w:r>
        <w:rPr>
          <w:rFonts w:ascii="Arial" w:hAnsi="Arial" w:cs="Arial"/>
          <w:i/>
          <w:iCs/>
          <w:spacing w:val="-10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  <w:u w:val="thick"/>
        </w:rPr>
        <w:t>Compliance</w:t>
      </w:r>
      <w:r>
        <w:rPr>
          <w:rFonts w:ascii="Arial" w:hAnsi="Arial" w:cs="Arial"/>
          <w:i/>
          <w:iCs/>
          <w:spacing w:val="-1"/>
          <w:w w:val="99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72"/>
          <w:w w:val="9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  <w:u w:val="thick"/>
        </w:rPr>
        <w:t>Guidelines</w:t>
      </w:r>
      <w:r>
        <w:rPr>
          <w:rFonts w:ascii="Arial" w:hAnsi="Arial" w:cs="Arial"/>
          <w:i/>
          <w:iCs/>
          <w:spacing w:val="-13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z w:val="28"/>
          <w:szCs w:val="28"/>
          <w:u w:val="thick"/>
        </w:rPr>
        <w:t>for</w:t>
      </w:r>
      <w:r>
        <w:rPr>
          <w:rFonts w:ascii="Arial" w:hAnsi="Arial" w:cs="Arial"/>
          <w:i/>
          <w:iCs/>
          <w:spacing w:val="-13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  <w:u w:val="thick"/>
        </w:rPr>
        <w:t>Hazard</w:t>
      </w:r>
      <w:r>
        <w:rPr>
          <w:rFonts w:ascii="Arial" w:hAnsi="Arial" w:cs="Arial"/>
          <w:i/>
          <w:iCs/>
          <w:spacing w:val="-12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  <w:u w:val="thick"/>
        </w:rPr>
        <w:t>Assessment</w:t>
      </w:r>
      <w:r>
        <w:rPr>
          <w:rFonts w:ascii="Arial" w:hAnsi="Arial" w:cs="Arial"/>
          <w:i/>
          <w:iCs/>
          <w:spacing w:val="-13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z w:val="28"/>
          <w:szCs w:val="28"/>
          <w:u w:val="thick"/>
        </w:rPr>
        <w:t>and</w:t>
      </w:r>
      <w:r>
        <w:rPr>
          <w:rFonts w:ascii="Arial" w:hAnsi="Arial" w:cs="Arial"/>
          <w:i/>
          <w:iCs/>
          <w:spacing w:val="-12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  <w:u w:val="thick"/>
        </w:rPr>
        <w:t>Personal</w:t>
      </w:r>
      <w:r>
        <w:rPr>
          <w:rFonts w:ascii="Arial" w:hAnsi="Arial" w:cs="Arial"/>
          <w:i/>
          <w:iCs/>
          <w:spacing w:val="-13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  <w:u w:val="thick"/>
        </w:rPr>
        <w:t>Protective</w:t>
      </w:r>
      <w:r>
        <w:rPr>
          <w:rFonts w:ascii="Arial" w:hAnsi="Arial" w:cs="Arial"/>
          <w:i/>
          <w:iCs/>
          <w:spacing w:val="-12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  <w:u w:val="thick"/>
        </w:rPr>
        <w:t>Equipment</w:t>
      </w:r>
      <w:r>
        <w:rPr>
          <w:rFonts w:ascii="Arial" w:hAnsi="Arial" w:cs="Arial"/>
          <w:i/>
          <w:iCs/>
          <w:spacing w:val="-1"/>
          <w:w w:val="99"/>
          <w:sz w:val="28"/>
          <w:szCs w:val="28"/>
          <w:u w:val="thick"/>
        </w:rPr>
        <w:t xml:space="preserve"> </w:t>
      </w:r>
      <w:r>
        <w:rPr>
          <w:rFonts w:ascii="Arial" w:hAnsi="Arial" w:cs="Arial"/>
          <w:i/>
          <w:iCs/>
          <w:spacing w:val="94"/>
          <w:w w:val="9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  <w:u w:val="thick"/>
        </w:rPr>
        <w:t>Selection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provides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excellent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selection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guidelines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for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eye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face</w:t>
      </w:r>
      <w:r>
        <w:rPr>
          <w:rFonts w:ascii="Arial" w:hAnsi="Arial" w:cs="Arial"/>
          <w:spacing w:val="29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protection;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head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protection;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foot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protection;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hand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protection.</w:t>
      </w:r>
    </w:p>
    <w:p w:rsidR="00736333" w:rsidRDefault="00736333">
      <w:pPr>
        <w:pStyle w:val="Heading8"/>
        <w:kinsoku w:val="0"/>
        <w:overflowPunct w:val="0"/>
        <w:ind w:left="1278" w:right="234"/>
        <w:rPr>
          <w:b w:val="0"/>
          <w:bCs w:val="0"/>
        </w:rPr>
      </w:pPr>
      <w:r>
        <w:rPr>
          <w:spacing w:val="-1"/>
        </w:rPr>
        <w:t>DISSEMINATION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PPE</w:t>
      </w:r>
      <w:r>
        <w:rPr>
          <w:spacing w:val="-18"/>
        </w:rPr>
        <w:t xml:space="preserve"> </w:t>
      </w:r>
      <w:r>
        <w:rPr>
          <w:spacing w:val="-1"/>
        </w:rPr>
        <w:t>SELECTION</w:t>
      </w:r>
      <w:r>
        <w:rPr>
          <w:spacing w:val="-18"/>
        </w:rPr>
        <w:t xml:space="preserve"> </w:t>
      </w:r>
      <w:r>
        <w:rPr>
          <w:spacing w:val="-1"/>
        </w:rPr>
        <w:t>INFORMATION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4"/>
      </w:pPr>
      <w:r>
        <w:rPr>
          <w:spacing w:val="-1"/>
        </w:rPr>
        <w:t>Employees</w:t>
      </w:r>
      <w:r>
        <w:rPr>
          <w:spacing w:val="-9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what</w:t>
      </w:r>
      <w:r>
        <w:rPr>
          <w:spacing w:val="-9"/>
        </w:rPr>
        <w:t xml:space="preserve"> </w:t>
      </w:r>
      <w:r>
        <w:t>type(s)</w:t>
      </w:r>
      <w:r>
        <w:rPr>
          <w:spacing w:val="-8"/>
        </w:rPr>
        <w:t xml:space="preserve"> </w:t>
      </w:r>
      <w:r>
        <w:t>of</w:t>
      </w:r>
      <w:r>
        <w:rPr>
          <w:spacing w:val="31"/>
          <w:w w:val="99"/>
        </w:rPr>
        <w:t xml:space="preserve"> </w:t>
      </w:r>
      <w:r>
        <w:rPr>
          <w:spacing w:val="-1"/>
        </w:rPr>
        <w:t>PPE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necessary.</w:t>
      </w:r>
    </w:p>
    <w:p w:rsidR="00736333" w:rsidRDefault="00736333">
      <w:pPr>
        <w:pStyle w:val="BodyText"/>
        <w:kinsoku w:val="0"/>
        <w:overflowPunct w:val="0"/>
        <w:spacing w:before="182"/>
        <w:ind w:left="120" w:right="558"/>
        <w:jc w:val="both"/>
      </w:pPr>
      <w:r>
        <w:rPr>
          <w:spacing w:val="-1"/>
        </w:rPr>
        <w:t>All</w:t>
      </w:r>
      <w:r>
        <w:rPr>
          <w:spacing w:val="-6"/>
        </w:rPr>
        <w:t xml:space="preserve"> </w:t>
      </w:r>
      <w:r>
        <w:t>persons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whom</w:t>
      </w:r>
      <w:r>
        <w:rPr>
          <w:spacing w:val="-6"/>
        </w:rPr>
        <w:t xml:space="preserve"> </w:t>
      </w:r>
      <w:r>
        <w:rPr>
          <w:spacing w:val="-1"/>
        </w:rPr>
        <w:t>PPE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measure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safety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given</w:t>
      </w:r>
      <w:r>
        <w:rPr>
          <w:spacing w:val="25"/>
          <w:w w:val="99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PPE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well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explanation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t>importance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use.</w:t>
      </w:r>
    </w:p>
    <w:p w:rsidR="00736333" w:rsidRDefault="00736333">
      <w:pPr>
        <w:pStyle w:val="BodyText"/>
        <w:kinsoku w:val="0"/>
        <w:overflowPunct w:val="0"/>
        <w:spacing w:before="182"/>
        <w:ind w:left="120" w:right="558"/>
        <w:jc w:val="both"/>
        <w:sectPr w:rsidR="00736333">
          <w:pgSz w:w="12240" w:h="15840"/>
          <w:pgMar w:top="520" w:right="1340" w:bottom="980" w:left="1320" w:header="0" w:footer="794" w:gutter="0"/>
          <w:cols w:space="720" w:equalWidth="0">
            <w:col w:w="958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left="531" w:right="531"/>
        <w:jc w:val="center"/>
        <w:rPr>
          <w:b w:val="0"/>
          <w:bCs w:val="0"/>
        </w:rPr>
      </w:pPr>
      <w:r>
        <w:rPr>
          <w:spacing w:val="-1"/>
        </w:rPr>
        <w:lastRenderedPageBreak/>
        <w:t>ANSI</w:t>
      </w:r>
      <w:r>
        <w:rPr>
          <w:spacing w:val="-13"/>
        </w:rPr>
        <w:t xml:space="preserve"> </w:t>
      </w:r>
      <w:r>
        <w:rPr>
          <w:spacing w:val="-1"/>
        </w:rPr>
        <w:t>STANDARDS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PPE</w:t>
      </w:r>
    </w:p>
    <w:p w:rsidR="00736333" w:rsidRDefault="00736333">
      <w:pPr>
        <w:kinsoku w:val="0"/>
        <w:overflowPunct w:val="0"/>
        <w:spacing w:before="92" w:line="238" w:lineRule="auto"/>
        <w:ind w:left="100" w:right="15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Most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items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PPE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are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manufactured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accordance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with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specific</w:t>
      </w:r>
      <w:r>
        <w:rPr>
          <w:rFonts w:ascii="Arial" w:hAnsi="Arial" w:cs="Arial"/>
          <w:spacing w:val="24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American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National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Standards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Institute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(ANSI)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standard.</w:t>
      </w:r>
      <w:r>
        <w:rPr>
          <w:rFonts w:ascii="Arial" w:hAnsi="Arial" w:cs="Arial"/>
          <w:spacing w:val="58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For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example,</w:t>
      </w:r>
      <w:r>
        <w:rPr>
          <w:rFonts w:ascii="Arial" w:hAnsi="Arial" w:cs="Arial"/>
          <w:spacing w:val="55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protective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eye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face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devices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purchased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after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07/05/94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must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comply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with</w:t>
      </w:r>
      <w:r>
        <w:rPr>
          <w:rFonts w:ascii="Arial" w:hAnsi="Arial" w:cs="Arial"/>
          <w:spacing w:val="23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ANSI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standard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ANSI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Z87.1-1989,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American</w:t>
      </w:r>
      <w:r>
        <w:rPr>
          <w:rFonts w:ascii="Arial" w:hAnsi="Arial" w:cs="Arial"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National</w:t>
      </w:r>
      <w:r>
        <w:rPr>
          <w:rFonts w:ascii="Arial" w:hAnsi="Arial" w:cs="Arial"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Standard</w:t>
      </w:r>
      <w:r>
        <w:rPr>
          <w:rFonts w:ascii="Arial" w:hAnsi="Arial" w:cs="Arial"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Practice</w:t>
      </w:r>
      <w:r>
        <w:rPr>
          <w:rFonts w:ascii="Arial" w:hAnsi="Arial" w:cs="Arial"/>
          <w:i/>
          <w:i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for</w:t>
      </w:r>
      <w:r>
        <w:rPr>
          <w:rFonts w:ascii="Arial" w:hAnsi="Arial" w:cs="Arial"/>
          <w:i/>
          <w:iCs/>
          <w:spacing w:val="81"/>
          <w:w w:val="9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Occupational</w:t>
      </w:r>
      <w:r>
        <w:rPr>
          <w:rFonts w:ascii="Arial" w:hAnsi="Arial" w:cs="Arial"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and</w:t>
      </w:r>
      <w:r>
        <w:rPr>
          <w:rFonts w:ascii="Arial" w:hAnsi="Arial" w:cs="Arial"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Educational</w:t>
      </w:r>
      <w:r>
        <w:rPr>
          <w:rFonts w:ascii="Arial" w:hAnsi="Arial" w:cs="Arial"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Eye</w:t>
      </w:r>
      <w:r>
        <w:rPr>
          <w:rFonts w:ascii="Arial" w:hAnsi="Arial" w:cs="Arial"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and</w:t>
      </w:r>
      <w:r>
        <w:rPr>
          <w:rFonts w:ascii="Arial" w:hAnsi="Arial" w:cs="Arial"/>
          <w:i/>
          <w:i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Face</w:t>
      </w:r>
      <w:r>
        <w:rPr>
          <w:rFonts w:ascii="Arial" w:hAnsi="Arial" w:cs="Arial"/>
          <w:i/>
          <w:i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Protection</w:t>
      </w:r>
      <w:r>
        <w:rPr>
          <w:rFonts w:ascii="Arial" w:hAnsi="Arial" w:cs="Arial"/>
          <w:spacing w:val="-1"/>
          <w:sz w:val="28"/>
          <w:szCs w:val="28"/>
        </w:rPr>
        <w:t>;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protective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helmets</w:t>
      </w:r>
      <w:r>
        <w:rPr>
          <w:rFonts w:ascii="Arial" w:hAnsi="Arial" w:cs="Arial"/>
          <w:spacing w:val="73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purchased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after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07/05/94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must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comply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with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ANSI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standard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ANSI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Z89.1-</w:t>
      </w:r>
      <w:r>
        <w:rPr>
          <w:rFonts w:ascii="Arial" w:hAnsi="Arial" w:cs="Arial"/>
          <w:spacing w:val="21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1986,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American</w:t>
      </w:r>
      <w:r>
        <w:rPr>
          <w:rFonts w:ascii="Arial" w:hAnsi="Arial" w:cs="Arial"/>
          <w:i/>
          <w:i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National</w:t>
      </w:r>
      <w:r>
        <w:rPr>
          <w:rFonts w:ascii="Arial" w:hAnsi="Arial" w:cs="Arial"/>
          <w:i/>
          <w:i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Standard</w:t>
      </w:r>
      <w:r>
        <w:rPr>
          <w:rFonts w:ascii="Arial" w:hAnsi="Arial" w:cs="Arial"/>
          <w:i/>
          <w:iCs/>
          <w:spacing w:val="-13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for</w:t>
      </w:r>
      <w:r>
        <w:rPr>
          <w:rFonts w:ascii="Arial" w:hAnsi="Arial" w:cs="Arial"/>
          <w:i/>
          <w:i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Personnel</w:t>
      </w:r>
      <w:r>
        <w:rPr>
          <w:rFonts w:ascii="Arial" w:hAnsi="Arial" w:cs="Arial"/>
          <w:i/>
          <w:i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Protection-Protective</w:t>
      </w:r>
      <w:r>
        <w:rPr>
          <w:rFonts w:ascii="Arial" w:hAnsi="Arial" w:cs="Arial"/>
          <w:i/>
          <w:iCs/>
          <w:spacing w:val="97"/>
          <w:w w:val="9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Headwear</w:t>
      </w:r>
      <w:r>
        <w:rPr>
          <w:rFonts w:ascii="Arial" w:hAnsi="Arial" w:cs="Arial"/>
          <w:i/>
          <w:iCs/>
          <w:spacing w:val="-21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for</w:t>
      </w:r>
      <w:r>
        <w:rPr>
          <w:rFonts w:ascii="Arial" w:hAnsi="Arial" w:cs="Arial"/>
          <w:i/>
          <w:iCs/>
          <w:spacing w:val="-20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Industrial</w:t>
      </w:r>
      <w:r>
        <w:rPr>
          <w:rFonts w:ascii="Arial" w:hAnsi="Arial" w:cs="Arial"/>
          <w:i/>
          <w:iCs/>
          <w:spacing w:val="-20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Employees-Requirements.</w:t>
      </w:r>
    </w:p>
    <w:p w:rsidR="00736333" w:rsidRDefault="00736333">
      <w:pPr>
        <w:pStyle w:val="BodyText"/>
        <w:kinsoku w:val="0"/>
        <w:overflowPunct w:val="0"/>
        <w:spacing w:before="91"/>
        <w:ind w:right="241"/>
      </w:pPr>
      <w:r>
        <w:rPr>
          <w:spacing w:val="-1"/>
        </w:rPr>
        <w:t>PPE</w:t>
      </w:r>
      <w:r>
        <w:rPr>
          <w:spacing w:val="-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products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tested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meet</w:t>
      </w:r>
      <w:r>
        <w:rPr>
          <w:spacing w:val="-8"/>
        </w:rPr>
        <w:t xml:space="preserve"> </w:t>
      </w:r>
      <w:r>
        <w:rPr>
          <w:spacing w:val="-1"/>
        </w:rPr>
        <w:t>ANSI</w:t>
      </w:r>
      <w:r>
        <w:rPr>
          <w:spacing w:val="-8"/>
        </w:rPr>
        <w:t xml:space="preserve"> </w:t>
      </w:r>
      <w:r>
        <w:t>standards.</w:t>
      </w:r>
      <w:r>
        <w:rPr>
          <w:spacing w:val="22"/>
          <w:w w:val="99"/>
        </w:rPr>
        <w:t xml:space="preserve"> </w:t>
      </w:r>
      <w:r>
        <w:rPr>
          <w:spacing w:val="-1"/>
        </w:rPr>
        <w:t>Because</w:t>
      </w:r>
      <w:r>
        <w:rPr>
          <w:spacing w:val="-7"/>
        </w:rPr>
        <w:t xml:space="preserve"> </w:t>
      </w:r>
      <w:r>
        <w:t>products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tested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manner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20"/>
          <w:w w:val="9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used,</w:t>
      </w:r>
      <w:r>
        <w:rPr>
          <w:spacing w:val="-6"/>
        </w:rPr>
        <w:t xml:space="preserve"> </w:t>
      </w:r>
      <w:r>
        <w:rPr>
          <w:spacing w:val="-1"/>
        </w:rPr>
        <w:t>ANSI</w:t>
      </w:r>
      <w:r>
        <w:rPr>
          <w:spacing w:val="-6"/>
        </w:rPr>
        <w:t xml:space="preserve"> </w:t>
      </w:r>
      <w:r>
        <w:t>certification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valid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rPr>
          <w:spacing w:val="-1"/>
        </w:rPr>
        <w:t>follows</w:t>
      </w:r>
      <w:r>
        <w:rPr>
          <w:spacing w:val="-6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t>manufacturer’s</w:t>
      </w:r>
      <w:r>
        <w:rPr>
          <w:spacing w:val="-11"/>
        </w:rPr>
        <w:t xml:space="preserve"> </w:t>
      </w:r>
      <w:r>
        <w:t>instructions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proper</w:t>
      </w:r>
      <w:r>
        <w:rPr>
          <w:spacing w:val="-11"/>
        </w:rPr>
        <w:t xml:space="preserve"> </w:t>
      </w:r>
      <w:r>
        <w:t>sizing,</w:t>
      </w:r>
      <w:r>
        <w:rPr>
          <w:spacing w:val="-11"/>
        </w:rPr>
        <w:t xml:space="preserve"> </w:t>
      </w:r>
      <w:r>
        <w:t>fitting,</w:t>
      </w:r>
      <w:r>
        <w:rPr>
          <w:spacing w:val="-10"/>
        </w:rPr>
        <w:t xml:space="preserve"> </w:t>
      </w:r>
      <w:r>
        <w:rPr>
          <w:spacing w:val="-1"/>
        </w:rPr>
        <w:t>wearing,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adjusting.</w:t>
      </w:r>
      <w:r>
        <w:rPr>
          <w:spacing w:val="27"/>
          <w:w w:val="9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review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OSHA</w:t>
      </w:r>
      <w:r>
        <w:rPr>
          <w:spacing w:val="-8"/>
        </w:rPr>
        <w:t xml:space="preserve"> </w:t>
      </w:r>
      <w:r>
        <w:t>citations</w:t>
      </w:r>
      <w:r>
        <w:rPr>
          <w:spacing w:val="-7"/>
        </w:rPr>
        <w:t xml:space="preserve"> </w:t>
      </w:r>
      <w:r>
        <w:t>reveals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fines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levied</w:t>
      </w:r>
      <w:r>
        <w:rPr>
          <w:spacing w:val="-7"/>
        </w:rPr>
        <w:t xml:space="preserve"> </w:t>
      </w:r>
      <w:r>
        <w:t>because</w:t>
      </w:r>
      <w:r>
        <w:rPr>
          <w:spacing w:val="21"/>
          <w:w w:val="99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rPr>
          <w:spacing w:val="-1"/>
        </w:rPr>
        <w:t>were</w:t>
      </w:r>
      <w:r>
        <w:rPr>
          <w:spacing w:val="-7"/>
        </w:rPr>
        <w:t xml:space="preserve"> </w:t>
      </w:r>
      <w:r>
        <w:t>improperly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rPr>
          <w:spacing w:val="-1"/>
        </w:rPr>
        <w:t>PPE.</w:t>
      </w:r>
      <w:r>
        <w:rPr>
          <w:spacing w:val="64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hard</w:t>
      </w:r>
      <w:r>
        <w:rPr>
          <w:spacing w:val="-7"/>
        </w:rPr>
        <w:t xml:space="preserve"> </w:t>
      </w:r>
      <w:r>
        <w:t>hat</w:t>
      </w:r>
      <w:r>
        <w:rPr>
          <w:spacing w:val="-7"/>
        </w:rPr>
        <w:t xml:space="preserve"> </w:t>
      </w:r>
      <w:r>
        <w:rPr>
          <w:spacing w:val="-1"/>
        </w:rPr>
        <w:t>worn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25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bill</w:t>
      </w:r>
      <w:r>
        <w:rPr>
          <w:spacing w:val="-8"/>
        </w:rPr>
        <w:t xml:space="preserve"> </w:t>
      </w:r>
      <w:r>
        <w:rPr>
          <w:spacing w:val="-1"/>
        </w:rPr>
        <w:t>toward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rear</w:t>
      </w:r>
      <w:r>
        <w:rPr>
          <w:spacing w:val="-7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adequate</w:t>
      </w:r>
      <w:r>
        <w:rPr>
          <w:spacing w:val="-8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impact,</w:t>
      </w:r>
      <w:r>
        <w:rPr>
          <w:spacing w:val="25"/>
          <w:w w:val="99"/>
        </w:rPr>
        <w:t xml:space="preserve"> </w:t>
      </w:r>
      <w:r>
        <w:rPr>
          <w:spacing w:val="-1"/>
        </w:rPr>
        <w:t>however,</w:t>
      </w:r>
      <w:r>
        <w:rPr>
          <w:spacing w:val="-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tested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bill</w:t>
      </w:r>
      <w:r>
        <w:rPr>
          <w:spacing w:val="-6"/>
        </w:rPr>
        <w:t xml:space="preserve"> </w:t>
      </w:r>
      <w:r>
        <w:rPr>
          <w:spacing w:val="-1"/>
        </w:rPr>
        <w:t>toward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front,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improper</w:t>
      </w:r>
      <w:r>
        <w:rPr>
          <w:spacing w:val="15"/>
          <w:w w:val="99"/>
        </w:rPr>
        <w:t xml:space="preserve">  </w:t>
      </w:r>
      <w:r>
        <w:t>use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cause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violation.</w:t>
      </w:r>
    </w:p>
    <w:p w:rsidR="00736333" w:rsidRDefault="00736333">
      <w:pPr>
        <w:pStyle w:val="BodyText"/>
        <w:kinsoku w:val="0"/>
        <w:overflowPunct w:val="0"/>
        <w:spacing w:before="90"/>
        <w:ind w:right="283"/>
      </w:pPr>
      <w:r>
        <w:rPr>
          <w:spacing w:val="-1"/>
        </w:rPr>
        <w:t>Prior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purchase,</w:t>
      </w:r>
      <w:r>
        <w:rPr>
          <w:spacing w:val="-6"/>
        </w:rPr>
        <w:t xml:space="preserve"> </w:t>
      </w:r>
      <w:r>
        <w:t>items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checked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they</w:t>
      </w:r>
      <w:r>
        <w:rPr>
          <w:spacing w:val="28"/>
          <w:w w:val="99"/>
        </w:rPr>
        <w:t xml:space="preserve"> </w:t>
      </w:r>
      <w:r>
        <w:rPr>
          <w:spacing w:val="-1"/>
        </w:rPr>
        <w:t>were</w:t>
      </w:r>
      <w:r>
        <w:rPr>
          <w:spacing w:val="-10"/>
        </w:rPr>
        <w:t xml:space="preserve"> </w:t>
      </w:r>
      <w:r>
        <w:t>manufactured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accordance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rPr>
          <w:spacing w:val="-1"/>
        </w:rPr>
        <w:t>ANSI</w:t>
      </w:r>
      <w:r>
        <w:rPr>
          <w:spacing w:val="-9"/>
        </w:rPr>
        <w:t xml:space="preserve"> </w:t>
      </w:r>
      <w:r>
        <w:t>standard.</w:t>
      </w:r>
    </w:p>
    <w:p w:rsidR="00736333" w:rsidRDefault="00736333">
      <w:pPr>
        <w:pStyle w:val="BodyText"/>
        <w:kinsoku w:val="0"/>
        <w:overflowPunct w:val="0"/>
        <w:spacing w:before="91"/>
        <w:ind w:right="407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importance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hazard</w:t>
      </w:r>
      <w:r>
        <w:rPr>
          <w:spacing w:val="-10"/>
        </w:rPr>
        <w:t xml:space="preserve"> </w:t>
      </w:r>
      <w:r>
        <w:t>assessment</w:t>
      </w:r>
      <w:r>
        <w:rPr>
          <w:spacing w:val="-9"/>
        </w:rPr>
        <w:t xml:space="preserve"> </w:t>
      </w:r>
      <w:r>
        <w:t>takes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added</w:t>
      </w:r>
      <w:r>
        <w:rPr>
          <w:spacing w:val="-10"/>
        </w:rPr>
        <w:t xml:space="preserve"> </w:t>
      </w:r>
      <w:r>
        <w:t>significance</w:t>
      </w:r>
      <w:r>
        <w:rPr>
          <w:spacing w:val="-9"/>
        </w:rPr>
        <w:t xml:space="preserve"> </w:t>
      </w:r>
      <w:r>
        <w:rPr>
          <w:spacing w:val="-1"/>
        </w:rPr>
        <w:t>when</w:t>
      </w:r>
      <w:r>
        <w:rPr>
          <w:spacing w:val="25"/>
          <w:w w:val="99"/>
        </w:rPr>
        <w:t xml:space="preserve"> </w:t>
      </w:r>
      <w:r>
        <w:t>judgments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matching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hazard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desired</w:t>
      </w:r>
      <w:r>
        <w:rPr>
          <w:spacing w:val="-8"/>
        </w:rPr>
        <w:t xml:space="preserve"> </w:t>
      </w:r>
      <w:r>
        <w:t>in</w:t>
      </w:r>
      <w:r>
        <w:rPr>
          <w:w w:val="99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rPr>
          <w:spacing w:val="-1"/>
        </w:rPr>
        <w:t>ANSI</w:t>
      </w:r>
      <w:r>
        <w:rPr>
          <w:spacing w:val="-7"/>
        </w:rPr>
        <w:t xml:space="preserve"> </w:t>
      </w:r>
      <w:r>
        <w:t>certification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available.</w:t>
      </w:r>
      <w:r>
        <w:rPr>
          <w:spacing w:val="64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matters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is:</w:t>
      </w:r>
      <w:r>
        <w:rPr>
          <w:spacing w:val="25"/>
          <w:w w:val="99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selected</w:t>
      </w:r>
      <w:r>
        <w:rPr>
          <w:spacing w:val="-5"/>
        </w:rPr>
        <w:t xml:space="preserve"> </w:t>
      </w:r>
      <w:r>
        <w:rPr>
          <w:spacing w:val="-1"/>
        </w:rPr>
        <w:t>PPE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rPr>
          <w:spacing w:val="-1"/>
        </w:rPr>
        <w:t>what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intended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do?</w:t>
      </w:r>
    </w:p>
    <w:p w:rsidR="00736333" w:rsidRDefault="00736333">
      <w:pPr>
        <w:pStyle w:val="Heading8"/>
        <w:kinsoku w:val="0"/>
        <w:overflowPunct w:val="0"/>
        <w:spacing w:before="99"/>
        <w:ind w:left="530" w:right="531"/>
        <w:jc w:val="center"/>
        <w:rPr>
          <w:b w:val="0"/>
          <w:bCs w:val="0"/>
        </w:rPr>
      </w:pPr>
      <w:r>
        <w:rPr>
          <w:spacing w:val="-1"/>
        </w:rPr>
        <w:t>EMPLOYEE</w:t>
      </w:r>
      <w:r>
        <w:rPr>
          <w:spacing w:val="-23"/>
        </w:rPr>
        <w:t xml:space="preserve"> </w:t>
      </w:r>
      <w:r>
        <w:rPr>
          <w:spacing w:val="-1"/>
        </w:rPr>
        <w:t>OWNED</w:t>
      </w:r>
      <w:r>
        <w:rPr>
          <w:spacing w:val="-22"/>
        </w:rPr>
        <w:t xml:space="preserve"> </w:t>
      </w:r>
      <w:r>
        <w:rPr>
          <w:spacing w:val="-1"/>
        </w:rPr>
        <w:t>EQUIPMENT</w:t>
      </w:r>
    </w:p>
    <w:p w:rsidR="00736333" w:rsidRDefault="00736333">
      <w:pPr>
        <w:pStyle w:val="BodyText"/>
        <w:kinsoku w:val="0"/>
        <w:overflowPunct w:val="0"/>
        <w:spacing w:before="91"/>
        <w:ind w:right="283"/>
      </w:pPr>
      <w:r>
        <w:rPr>
          <w:spacing w:val="-1"/>
        </w:rPr>
        <w:t>Employee</w:t>
      </w:r>
      <w:r>
        <w:rPr>
          <w:spacing w:val="-8"/>
        </w:rPr>
        <w:t xml:space="preserve"> </w:t>
      </w:r>
      <w:r>
        <w:rPr>
          <w:spacing w:val="-1"/>
        </w:rPr>
        <w:t>owned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approved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39"/>
          <w:w w:val="99"/>
        </w:rPr>
        <w:t xml:space="preserve"> </w:t>
      </w:r>
      <w:r>
        <w:rPr>
          <w:spacing w:val="-1"/>
        </w:rPr>
        <w:t>Administrator.</w:t>
      </w:r>
      <w:r>
        <w:rPr>
          <w:spacing w:val="6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Administrator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t>is</w:t>
      </w:r>
      <w:r>
        <w:rPr>
          <w:spacing w:val="57"/>
          <w:w w:val="99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hazard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properly</w:t>
      </w:r>
      <w:r>
        <w:rPr>
          <w:spacing w:val="-8"/>
        </w:rPr>
        <w:t xml:space="preserve"> </w:t>
      </w:r>
      <w:r>
        <w:t>maintained.</w:t>
      </w:r>
      <w:r>
        <w:rPr>
          <w:spacing w:val="6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Administrator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35"/>
          <w:w w:val="99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t>maintenance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sanitation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accordance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t>manufacturer’s</w:t>
      </w:r>
      <w:r>
        <w:rPr>
          <w:spacing w:val="-34"/>
        </w:rPr>
        <w:t xml:space="preserve"> </w:t>
      </w:r>
      <w:r>
        <w:t>instructions.</w:t>
      </w:r>
    </w:p>
    <w:p w:rsidR="00736333" w:rsidRDefault="00736333">
      <w:pPr>
        <w:pStyle w:val="Heading8"/>
        <w:kinsoku w:val="0"/>
        <w:overflowPunct w:val="0"/>
        <w:spacing w:before="99"/>
        <w:ind w:left="530" w:right="531"/>
        <w:jc w:val="center"/>
        <w:rPr>
          <w:b w:val="0"/>
          <w:bCs w:val="0"/>
        </w:rPr>
      </w:pPr>
      <w:r>
        <w:rPr>
          <w:spacing w:val="-1"/>
        </w:rPr>
        <w:t>SIZING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FITTING</w:t>
      </w:r>
    </w:p>
    <w:p w:rsidR="00736333" w:rsidRDefault="00736333">
      <w:pPr>
        <w:pStyle w:val="BodyText"/>
        <w:kinsoku w:val="0"/>
        <w:overflowPunct w:val="0"/>
        <w:spacing w:before="91"/>
        <w:ind w:right="783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word</w:t>
      </w:r>
      <w:r>
        <w:rPr>
          <w:spacing w:val="-9"/>
        </w:rPr>
        <w:t xml:space="preserve"> </w:t>
      </w:r>
      <w:r>
        <w:t>“personal”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phrase</w:t>
      </w:r>
      <w:r>
        <w:rPr>
          <w:spacing w:val="-9"/>
        </w:rPr>
        <w:t xml:space="preserve"> </w:t>
      </w:r>
      <w:r>
        <w:t>“personal</w:t>
      </w:r>
      <w:r>
        <w:rPr>
          <w:spacing w:val="-10"/>
        </w:rPr>
        <w:t xml:space="preserve"> </w:t>
      </w:r>
      <w:r>
        <w:t>protective</w:t>
      </w:r>
      <w:r>
        <w:rPr>
          <w:spacing w:val="-9"/>
        </w:rPr>
        <w:t xml:space="preserve"> </w:t>
      </w:r>
      <w:r>
        <w:t>equipment”</w:t>
      </w:r>
      <w:r>
        <w:rPr>
          <w:spacing w:val="25"/>
          <w:w w:val="99"/>
        </w:rPr>
        <w:t xml:space="preserve"> </w:t>
      </w:r>
      <w:r>
        <w:t>correctly</w:t>
      </w:r>
      <w:r>
        <w:rPr>
          <w:spacing w:val="-7"/>
        </w:rPr>
        <w:t xml:space="preserve"> </w:t>
      </w:r>
      <w:r>
        <w:t>implies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equipment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person.</w:t>
      </w:r>
      <w:r>
        <w:rPr>
          <w:spacing w:val="65"/>
        </w:rPr>
        <w:t xml:space="preserve"> </w:t>
      </w:r>
      <w:r>
        <w:rPr>
          <w:spacing w:val="-1"/>
        </w:rPr>
        <w:t>As</w:t>
      </w:r>
      <w:r>
        <w:rPr>
          <w:spacing w:val="-6"/>
        </w:rPr>
        <w:t xml:space="preserve"> </w:t>
      </w:r>
      <w:r>
        <w:t>such,</w:t>
      </w:r>
      <w:r>
        <w:rPr>
          <w:spacing w:val="21"/>
          <w:w w:val="99"/>
        </w:rPr>
        <w:t xml:space="preserve"> </w:t>
      </w:r>
      <w:r>
        <w:t>sizing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fitting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variety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reasons.</w:t>
      </w:r>
    </w:p>
    <w:p w:rsidR="00736333" w:rsidRDefault="00736333" w:rsidP="00D6514C">
      <w:pPr>
        <w:pStyle w:val="BodyText"/>
        <w:numPr>
          <w:ilvl w:val="0"/>
          <w:numId w:val="5"/>
        </w:numPr>
        <w:tabs>
          <w:tab w:val="left" w:pos="910"/>
        </w:tabs>
        <w:kinsoku w:val="0"/>
        <w:overflowPunct w:val="0"/>
        <w:spacing w:before="90"/>
        <w:ind w:right="287" w:hanging="1710"/>
      </w:pPr>
      <w:r>
        <w:rPr>
          <w:spacing w:val="-1"/>
        </w:rPr>
        <w:t>Function:</w:t>
      </w:r>
      <w:r>
        <w:t xml:space="preserve"> </w:t>
      </w:r>
      <w:r>
        <w:rPr>
          <w:spacing w:val="28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improperly</w:t>
      </w:r>
      <w:r>
        <w:rPr>
          <w:spacing w:val="-5"/>
        </w:rPr>
        <w:t xml:space="preserve"> </w:t>
      </w:r>
      <w:r>
        <w:t>fitted</w:t>
      </w:r>
      <w:r>
        <w:rPr>
          <w:spacing w:val="-5"/>
        </w:rPr>
        <w:t xml:space="preserve"> </w:t>
      </w:r>
      <w:r>
        <w:t>piece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PPE</w:t>
      </w:r>
      <w:r>
        <w:rPr>
          <w:spacing w:val="-6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job.</w:t>
      </w:r>
      <w:r>
        <w:rPr>
          <w:spacing w:val="68"/>
        </w:rPr>
        <w:t xml:space="preserve"> </w:t>
      </w:r>
      <w:r>
        <w:rPr>
          <w:spacing w:val="-1"/>
        </w:rPr>
        <w:t>For</w:t>
      </w:r>
      <w:r>
        <w:rPr>
          <w:spacing w:val="23"/>
          <w:w w:val="99"/>
        </w:rPr>
        <w:t xml:space="preserve"> </w:t>
      </w:r>
      <w:r>
        <w:t>example,</w:t>
      </w:r>
      <w:r>
        <w:rPr>
          <w:spacing w:val="-9"/>
        </w:rPr>
        <w:t xml:space="preserve"> </w:t>
      </w:r>
      <w:r>
        <w:t>eye</w:t>
      </w:r>
      <w:r>
        <w:rPr>
          <w:spacing w:val="-8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against</w:t>
      </w:r>
      <w:r>
        <w:rPr>
          <w:spacing w:val="-8"/>
        </w:rPr>
        <w:t xml:space="preserve"> </w:t>
      </w:r>
      <w:r>
        <w:t>dust</w:t>
      </w:r>
      <w:r>
        <w:rPr>
          <w:spacing w:val="-9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an</w:t>
      </w:r>
      <w:r>
        <w:rPr>
          <w:w w:val="99"/>
        </w:rPr>
        <w:t xml:space="preserve"> </w:t>
      </w:r>
      <w:r>
        <w:t>excellent</w:t>
      </w:r>
      <w:r>
        <w:rPr>
          <w:spacing w:val="-12"/>
        </w:rPr>
        <w:t xml:space="preserve"> </w:t>
      </w:r>
      <w:r>
        <w:t>face</w:t>
      </w:r>
      <w:r>
        <w:rPr>
          <w:spacing w:val="-11"/>
        </w:rPr>
        <w:t xml:space="preserve"> </w:t>
      </w:r>
      <w:r>
        <w:t>seal.</w:t>
      </w:r>
    </w:p>
    <w:p w:rsidR="00736333" w:rsidRDefault="00736333" w:rsidP="00D6514C">
      <w:pPr>
        <w:pStyle w:val="BodyText"/>
        <w:numPr>
          <w:ilvl w:val="0"/>
          <w:numId w:val="5"/>
        </w:numPr>
        <w:tabs>
          <w:tab w:val="left" w:pos="910"/>
          <w:tab w:val="left" w:pos="2259"/>
        </w:tabs>
        <w:kinsoku w:val="0"/>
        <w:overflowPunct w:val="0"/>
        <w:spacing w:before="90"/>
        <w:ind w:right="283" w:hanging="1710"/>
      </w:pPr>
      <w:r>
        <w:rPr>
          <w:spacing w:val="-1"/>
        </w:rPr>
        <w:t>Comfort:</w:t>
      </w:r>
      <w:r>
        <w:rPr>
          <w:spacing w:val="-1"/>
        </w:rPr>
        <w:tab/>
      </w:r>
      <w:r>
        <w:t>the</w:t>
      </w:r>
      <w:r>
        <w:rPr>
          <w:spacing w:val="-7"/>
        </w:rPr>
        <w:t xml:space="preserve"> </w:t>
      </w:r>
      <w:r>
        <w:t>likelihood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continued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increased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28"/>
          <w:w w:val="99"/>
        </w:rPr>
        <w:t xml:space="preserve"> </w:t>
      </w:r>
      <w:r>
        <w:t>selected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comfortably</w:t>
      </w:r>
      <w:r>
        <w:rPr>
          <w:spacing w:val="-7"/>
        </w:rPr>
        <w:t xml:space="preserve"> </w:t>
      </w:r>
      <w:r>
        <w:t>fitted.</w:t>
      </w:r>
      <w:r>
        <w:rPr>
          <w:spacing w:val="65"/>
        </w:rPr>
        <w:t xml:space="preserve"> </w:t>
      </w:r>
      <w:r>
        <w:rPr>
          <w:spacing w:val="-1"/>
        </w:rPr>
        <w:t>Example:</w:t>
      </w:r>
      <w:r>
        <w:rPr>
          <w:spacing w:val="64"/>
        </w:rPr>
        <w:t xml:space="preserve"> </w:t>
      </w:r>
      <w:r>
        <w:t>gloves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fit</w:t>
      </w:r>
      <w:r>
        <w:rPr>
          <w:spacing w:val="27"/>
          <w:w w:val="99"/>
        </w:rPr>
        <w:t xml:space="preserve"> </w:t>
      </w:r>
      <w:r>
        <w:t>poorly</w:t>
      </w:r>
      <w:r>
        <w:rPr>
          <w:spacing w:val="-7"/>
        </w:rPr>
        <w:t xml:space="preserve"> </w:t>
      </w:r>
      <w:r>
        <w:t>and,</w:t>
      </w:r>
      <w:r>
        <w:rPr>
          <w:spacing w:val="-7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person’s</w:t>
      </w:r>
      <w:r>
        <w:rPr>
          <w:spacing w:val="-7"/>
        </w:rPr>
        <w:t xml:space="preserve"> </w:t>
      </w:r>
      <w:r>
        <w:t>hands</w:t>
      </w:r>
      <w:r>
        <w:rPr>
          <w:spacing w:val="-7"/>
        </w:rPr>
        <w:t xml:space="preserve"> </w:t>
      </w:r>
      <w:r>
        <w:t>hot</w:t>
      </w:r>
      <w:r>
        <w:rPr>
          <w:spacing w:val="-6"/>
        </w:rPr>
        <w:t xml:space="preserve"> </w:t>
      </w:r>
      <w:r>
        <w:t>and</w:t>
      </w:r>
      <w:r>
        <w:rPr>
          <w:w w:val="99"/>
        </w:rPr>
        <w:t xml:space="preserve"> </w:t>
      </w:r>
      <w:r>
        <w:t>clammy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likely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removed</w:t>
      </w:r>
      <w:r>
        <w:rPr>
          <w:spacing w:val="-7"/>
        </w:rPr>
        <w:t xml:space="preserve"> </w:t>
      </w:r>
      <w:r>
        <w:t>exposing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to</w:t>
      </w:r>
    </w:p>
    <w:p w:rsidR="00736333" w:rsidRDefault="00736333" w:rsidP="00D6514C">
      <w:pPr>
        <w:pStyle w:val="BodyText"/>
        <w:numPr>
          <w:ilvl w:val="0"/>
          <w:numId w:val="5"/>
        </w:numPr>
        <w:tabs>
          <w:tab w:val="left" w:pos="910"/>
          <w:tab w:val="left" w:pos="2259"/>
        </w:tabs>
        <w:kinsoku w:val="0"/>
        <w:overflowPunct w:val="0"/>
        <w:spacing w:before="90"/>
        <w:ind w:right="283" w:hanging="1710"/>
        <w:sectPr w:rsidR="00736333">
          <w:pgSz w:w="12240" w:h="15840"/>
          <w:pgMar w:top="540" w:right="1340" w:bottom="980" w:left="1340" w:header="0" w:footer="79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2279"/>
      </w:pPr>
      <w:r>
        <w:lastRenderedPageBreak/>
        <w:t>the</w:t>
      </w:r>
      <w:r>
        <w:rPr>
          <w:spacing w:val="-7"/>
        </w:rPr>
        <w:t xml:space="preserve"> </w:t>
      </w:r>
      <w:r>
        <w:t>hazard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gloves</w:t>
      </w:r>
      <w:r>
        <w:rPr>
          <w:spacing w:val="-7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27"/>
          <w:w w:val="99"/>
        </w:rPr>
        <w:t xml:space="preserve"> </w:t>
      </w:r>
      <w:r>
        <w:t>place.</w:t>
      </w:r>
    </w:p>
    <w:p w:rsidR="00736333" w:rsidRDefault="00736333" w:rsidP="00D6514C">
      <w:pPr>
        <w:pStyle w:val="BodyText"/>
        <w:numPr>
          <w:ilvl w:val="0"/>
          <w:numId w:val="5"/>
        </w:numPr>
        <w:tabs>
          <w:tab w:val="left" w:pos="930"/>
          <w:tab w:val="left" w:pos="2279"/>
        </w:tabs>
        <w:kinsoku w:val="0"/>
        <w:overflowPunct w:val="0"/>
        <w:spacing w:before="91"/>
        <w:ind w:left="2279" w:right="274" w:hanging="1710"/>
      </w:pPr>
      <w:r>
        <w:rPr>
          <w:spacing w:val="-1"/>
        </w:rPr>
        <w:t>Safety:</w:t>
      </w:r>
      <w:r>
        <w:rPr>
          <w:spacing w:val="-1"/>
        </w:rPr>
        <w:tab/>
      </w:r>
      <w:r>
        <w:t>ill-fitting</w:t>
      </w:r>
      <w:r>
        <w:rPr>
          <w:spacing w:val="-8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actually</w:t>
      </w:r>
      <w:r>
        <w:rPr>
          <w:spacing w:val="-8"/>
        </w:rPr>
        <w:t xml:space="preserve"> </w:t>
      </w:r>
      <w:r>
        <w:t>cause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accident.</w:t>
      </w:r>
      <w:r>
        <w:rPr>
          <w:spacing w:val="62"/>
        </w:rPr>
        <w:t xml:space="preserve"> </w:t>
      </w:r>
      <w:r>
        <w:rPr>
          <w:spacing w:val="-1"/>
        </w:rPr>
        <w:t>Example:</w:t>
      </w:r>
      <w:r>
        <w:rPr>
          <w:spacing w:val="29"/>
          <w:w w:val="99"/>
        </w:rPr>
        <w:t xml:space="preserve"> </w:t>
      </w:r>
      <w:r>
        <w:t>loose</w:t>
      </w:r>
      <w:r>
        <w:rPr>
          <w:spacing w:val="-7"/>
        </w:rPr>
        <w:t xml:space="preserve"> </w:t>
      </w:r>
      <w:r>
        <w:t>hard</w:t>
      </w:r>
      <w:r>
        <w:rPr>
          <w:spacing w:val="-6"/>
        </w:rPr>
        <w:t xml:space="preserve"> </w:t>
      </w:r>
      <w:r>
        <w:t>hat</w:t>
      </w:r>
      <w:r>
        <w:rPr>
          <w:spacing w:val="-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slip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one’s</w:t>
      </w:r>
      <w:r>
        <w:rPr>
          <w:spacing w:val="-6"/>
        </w:rPr>
        <w:t xml:space="preserve"> </w:t>
      </w:r>
      <w:r>
        <w:t>vision.</w:t>
      </w:r>
    </w:p>
    <w:p w:rsidR="00736333" w:rsidRDefault="00736333">
      <w:pPr>
        <w:pStyle w:val="BodyText"/>
        <w:kinsoku w:val="0"/>
        <w:overflowPunct w:val="0"/>
        <w:ind w:left="120" w:right="199"/>
      </w:pPr>
      <w:r>
        <w:t>Most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6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variety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sizes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within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groups,</w:t>
      </w:r>
      <w:r>
        <w:rPr>
          <w:spacing w:val="26"/>
          <w:w w:val="99"/>
        </w:rPr>
        <w:t xml:space="preserve"> </w:t>
      </w:r>
      <w:r>
        <w:t>adjustments</w:t>
      </w:r>
      <w:r>
        <w:rPr>
          <w:spacing w:val="-6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affect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perfect</w:t>
      </w:r>
      <w:r>
        <w:rPr>
          <w:spacing w:val="-6"/>
        </w:rPr>
        <w:t xml:space="preserve"> </w:t>
      </w:r>
      <w:r>
        <w:t>fit.</w:t>
      </w:r>
      <w:r>
        <w:rPr>
          <w:spacing w:val="6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to</w:t>
      </w:r>
      <w:r>
        <w:rPr>
          <w:w w:val="99"/>
        </w:rPr>
        <w:t xml:space="preserve"> </w:t>
      </w:r>
      <w:r>
        <w:t>understand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procedures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donning,</w:t>
      </w:r>
      <w:r>
        <w:rPr>
          <w:spacing w:val="-10"/>
        </w:rPr>
        <w:t xml:space="preserve"> </w:t>
      </w:r>
      <w:r>
        <w:rPr>
          <w:spacing w:val="-1"/>
        </w:rPr>
        <w:t>adjusting,</w:t>
      </w:r>
      <w:r>
        <w:rPr>
          <w:spacing w:val="-11"/>
        </w:rPr>
        <w:t xml:space="preserve"> </w:t>
      </w:r>
      <w:r>
        <w:t>using,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removing</w:t>
      </w:r>
      <w:r>
        <w:rPr>
          <w:spacing w:val="29"/>
          <w:w w:val="99"/>
        </w:rPr>
        <w:t xml:space="preserve"> </w:t>
      </w:r>
      <w:r>
        <w:rPr>
          <w:spacing w:val="-1"/>
        </w:rPr>
        <w:t>PPE.</w:t>
      </w:r>
      <w:r>
        <w:rPr>
          <w:spacing w:val="67"/>
        </w:rPr>
        <w:t xml:space="preserve"> </w:t>
      </w:r>
      <w:r>
        <w:rPr>
          <w:spacing w:val="-1"/>
        </w:rPr>
        <w:t>Each</w:t>
      </w:r>
      <w:r>
        <w:rPr>
          <w:spacing w:val="-5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rPr>
          <w:spacing w:val="-1"/>
        </w:rPr>
        <w:t>who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PPE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taught,</w:t>
      </w:r>
      <w:r>
        <w:rPr>
          <w:spacing w:val="21"/>
          <w:w w:val="99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initial</w:t>
      </w:r>
      <w:r>
        <w:rPr>
          <w:spacing w:val="-9"/>
        </w:rPr>
        <w:t xml:space="preserve"> </w:t>
      </w:r>
      <w:r>
        <w:t>issue,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specific</w:t>
      </w:r>
      <w:r>
        <w:rPr>
          <w:spacing w:val="-10"/>
        </w:rPr>
        <w:t xml:space="preserve"> </w:t>
      </w:r>
      <w:r>
        <w:t>procedures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properly</w:t>
      </w:r>
      <w:r>
        <w:rPr>
          <w:spacing w:val="-9"/>
        </w:rPr>
        <w:t xml:space="preserve"> </w:t>
      </w:r>
      <w:r>
        <w:t>donning,</w:t>
      </w:r>
      <w:r>
        <w:rPr>
          <w:spacing w:val="-9"/>
        </w:rPr>
        <w:t xml:space="preserve"> </w:t>
      </w:r>
      <w:r>
        <w:t>adjusting,</w:t>
      </w:r>
      <w:r>
        <w:rPr>
          <w:w w:val="99"/>
        </w:rPr>
        <w:t xml:space="preserve"> </w:t>
      </w:r>
      <w:r>
        <w:t>using,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removing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rPr>
          <w:spacing w:val="-1"/>
        </w:rPr>
        <w:t>PPE.</w:t>
      </w:r>
      <w:r>
        <w:rPr>
          <w:spacing w:val="64"/>
        </w:rPr>
        <w:t xml:space="preserve"> </w:t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t>instruction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generally</w:t>
      </w:r>
      <w:r>
        <w:rPr>
          <w:spacing w:val="-7"/>
        </w:rPr>
        <w:t xml:space="preserve"> </w:t>
      </w:r>
      <w:r>
        <w:t>be</w:t>
      </w:r>
      <w:r>
        <w:rPr>
          <w:spacing w:val="27"/>
          <w:w w:val="99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employee’s</w:t>
      </w:r>
      <w:r>
        <w:rPr>
          <w:spacing w:val="-10"/>
        </w:rPr>
        <w:t xml:space="preserve"> </w:t>
      </w:r>
      <w:r>
        <w:rPr>
          <w:spacing w:val="-1"/>
        </w:rPr>
        <w:t>Supervisor.</w:t>
      </w:r>
      <w:r>
        <w:rPr>
          <w:spacing w:val="6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available,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manufacturer’s</w:t>
      </w:r>
      <w:r>
        <w:rPr>
          <w:spacing w:val="20"/>
          <w:w w:val="99"/>
        </w:rPr>
        <w:t xml:space="preserve"> </w:t>
      </w:r>
      <w:r>
        <w:t>instructions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issued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PPE.</w:t>
      </w:r>
    </w:p>
    <w:p w:rsidR="00736333" w:rsidRDefault="00736333">
      <w:pPr>
        <w:pStyle w:val="Heading8"/>
        <w:kinsoku w:val="0"/>
        <w:overflowPunct w:val="0"/>
        <w:spacing w:before="99"/>
        <w:ind w:left="482" w:right="402"/>
        <w:jc w:val="center"/>
        <w:rPr>
          <w:b w:val="0"/>
          <w:bCs w:val="0"/>
        </w:rPr>
      </w:pPr>
      <w:r>
        <w:rPr>
          <w:spacing w:val="-1"/>
        </w:rPr>
        <w:t>CARE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MAINTENANCE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PPE</w:t>
      </w:r>
    </w:p>
    <w:p w:rsidR="00736333" w:rsidRDefault="00736333">
      <w:pPr>
        <w:pStyle w:val="BodyText"/>
        <w:kinsoku w:val="0"/>
        <w:overflowPunct w:val="0"/>
        <w:spacing w:before="91"/>
        <w:ind w:left="120"/>
      </w:pPr>
      <w:r>
        <w:rPr>
          <w:spacing w:val="-1"/>
        </w:rPr>
        <w:t>PPE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visually</w:t>
      </w:r>
      <w:r>
        <w:rPr>
          <w:spacing w:val="-7"/>
        </w:rPr>
        <w:t xml:space="preserve"> </w:t>
      </w:r>
      <w:r>
        <w:t>inspected</w:t>
      </w:r>
      <w:r>
        <w:rPr>
          <w:spacing w:val="-6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defects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noticed,</w:t>
      </w:r>
      <w:r>
        <w:rPr>
          <w:spacing w:val="-6"/>
        </w:rPr>
        <w:t xml:space="preserve"> </w:t>
      </w:r>
      <w:r>
        <w:t>it</w:t>
      </w:r>
      <w:r>
        <w:rPr>
          <w:spacing w:val="24"/>
          <w:w w:val="99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used.</w:t>
      </w:r>
      <w:r>
        <w:rPr>
          <w:spacing w:val="65"/>
        </w:rPr>
        <w:t xml:space="preserve"> </w:t>
      </w:r>
      <w:r>
        <w:rPr>
          <w:spacing w:val="-1"/>
        </w:rPr>
        <w:t>Some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PPE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expendable</w:t>
      </w:r>
      <w:r>
        <w:rPr>
          <w:spacing w:val="-6"/>
        </w:rPr>
        <w:t xml:space="preserve"> </w:t>
      </w:r>
      <w:r>
        <w:t>(cotton</w:t>
      </w:r>
      <w:r>
        <w:rPr>
          <w:spacing w:val="-6"/>
        </w:rPr>
        <w:t xml:space="preserve"> </w:t>
      </w:r>
      <w:r>
        <w:t>gloves)</w:t>
      </w:r>
      <w:r>
        <w:rPr>
          <w:spacing w:val="-6"/>
        </w:rPr>
        <w:t xml:space="preserve"> </w:t>
      </w:r>
      <w:r>
        <w:t>and</w:t>
      </w:r>
      <w:r>
        <w:rPr>
          <w:spacing w:val="27"/>
          <w:w w:val="99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limited</w:t>
      </w:r>
      <w:r>
        <w:rPr>
          <w:spacing w:val="-6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span</w:t>
      </w:r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discarded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7"/>
        </w:rPr>
        <w:t xml:space="preserve"> </w:t>
      </w:r>
      <w:r>
        <w:t>is</w:t>
      </w:r>
      <w:r>
        <w:rPr>
          <w:spacing w:val="25"/>
          <w:w w:val="99"/>
        </w:rPr>
        <w:t xml:space="preserve"> </w:t>
      </w:r>
      <w:r>
        <w:t>reissued.</w:t>
      </w:r>
      <w:r>
        <w:rPr>
          <w:spacing w:val="63"/>
        </w:rPr>
        <w:t xml:space="preserve"> </w:t>
      </w:r>
      <w:r>
        <w:rPr>
          <w:spacing w:val="-1"/>
        </w:rPr>
        <w:t>Plastic</w:t>
      </w:r>
      <w:r>
        <w:rPr>
          <w:spacing w:val="-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glasses</w:t>
      </w:r>
      <w:r>
        <w:rPr>
          <w:spacing w:val="-8"/>
        </w:rPr>
        <w:t xml:space="preserve"> </w:t>
      </w:r>
      <w:r>
        <w:t>become</w:t>
      </w:r>
      <w:r>
        <w:rPr>
          <w:spacing w:val="-7"/>
        </w:rPr>
        <w:t xml:space="preserve"> </w:t>
      </w:r>
      <w:r>
        <w:t>scratched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too</w:t>
      </w:r>
      <w:r>
        <w:rPr>
          <w:spacing w:val="-8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26"/>
          <w:w w:val="99"/>
        </w:rPr>
        <w:t xml:space="preserve"> </w:t>
      </w:r>
      <w:r>
        <w:t>exchanged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ones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6"/>
        </w:rPr>
        <w:t xml:space="preserve"> </w:t>
      </w:r>
      <w:r>
        <w:t>vision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impaired.</w:t>
      </w:r>
      <w:r>
        <w:rPr>
          <w:spacing w:val="65"/>
        </w:rPr>
        <w:t xml:space="preserve"> </w:t>
      </w:r>
      <w:r>
        <w:rPr>
          <w:spacing w:val="-1"/>
        </w:rPr>
        <w:t>Other</w:t>
      </w:r>
      <w:r>
        <w:rPr>
          <w:spacing w:val="-7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safety</w:t>
      </w:r>
      <w:r>
        <w:rPr>
          <w:spacing w:val="27"/>
          <w:w w:val="99"/>
        </w:rPr>
        <w:t xml:space="preserve"> </w:t>
      </w:r>
      <w:r>
        <w:t>equipment</w:t>
      </w:r>
      <w:r>
        <w:rPr>
          <w:spacing w:val="-13"/>
        </w:rPr>
        <w:t xml:space="preserve"> </w:t>
      </w:r>
      <w:r>
        <w:t>consist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both</w:t>
      </w:r>
      <w:r>
        <w:rPr>
          <w:spacing w:val="-12"/>
        </w:rPr>
        <w:t xml:space="preserve"> </w:t>
      </w:r>
      <w:r>
        <w:t>non-expendable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expendable</w:t>
      </w:r>
      <w:r>
        <w:rPr>
          <w:spacing w:val="-12"/>
        </w:rPr>
        <w:t xml:space="preserve"> </w:t>
      </w:r>
      <w:r>
        <w:t>components.</w:t>
      </w:r>
    </w:p>
    <w:p w:rsidR="00736333" w:rsidRDefault="00736333">
      <w:pPr>
        <w:pStyle w:val="BodyText"/>
        <w:kinsoku w:val="0"/>
        <w:overflowPunct w:val="0"/>
        <w:spacing w:before="0"/>
        <w:ind w:left="119" w:right="166"/>
      </w:pPr>
      <w:r>
        <w:t>A</w:t>
      </w:r>
      <w:r>
        <w:rPr>
          <w:spacing w:val="-8"/>
        </w:rPr>
        <w:t xml:space="preserve"> </w:t>
      </w:r>
      <w:r>
        <w:t>hard</w:t>
      </w:r>
      <w:r>
        <w:rPr>
          <w:spacing w:val="-6"/>
        </w:rPr>
        <w:t xml:space="preserve"> </w:t>
      </w:r>
      <w:r>
        <w:t>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non-expendable,</w:t>
      </w:r>
      <w:r>
        <w:rPr>
          <w:spacing w:val="-7"/>
        </w:rPr>
        <w:t xml:space="preserve"> </w:t>
      </w:r>
      <w:r>
        <w:t>yet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head</w:t>
      </w:r>
      <w:r>
        <w:rPr>
          <w:spacing w:val="-6"/>
        </w:rPr>
        <w:t xml:space="preserve"> </w:t>
      </w:r>
      <w:r>
        <w:t>band</w:t>
      </w:r>
      <w:r>
        <w:rPr>
          <w:spacing w:val="-7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rPr>
          <w:spacing w:val="-1"/>
        </w:rPr>
        <w:t>wear</w:t>
      </w:r>
      <w:r>
        <w:rPr>
          <w:spacing w:val="-6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and</w:t>
      </w:r>
      <w:r>
        <w:rPr>
          <w:spacing w:val="23"/>
          <w:w w:val="99"/>
        </w:rPr>
        <w:t xml:space="preserve"> </w:t>
      </w:r>
      <w:r>
        <w:t>becomes</w:t>
      </w:r>
      <w:r>
        <w:rPr>
          <w:spacing w:val="-8"/>
        </w:rPr>
        <w:t xml:space="preserve"> </w:t>
      </w:r>
      <w:r>
        <w:t>expendable.</w:t>
      </w:r>
      <w:r>
        <w:rPr>
          <w:spacing w:val="62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maintained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accordance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t>manufacturer’s</w:t>
      </w:r>
      <w:r>
        <w:rPr>
          <w:spacing w:val="-10"/>
        </w:rPr>
        <w:t xml:space="preserve"> </w:t>
      </w:r>
      <w:r>
        <w:t>instructions</w:t>
      </w:r>
      <w:r>
        <w:rPr>
          <w:spacing w:val="-10"/>
        </w:rPr>
        <w:t xml:space="preserve"> </w:t>
      </w:r>
      <w:r>
        <w:t>and,</w:t>
      </w:r>
      <w:r>
        <w:rPr>
          <w:spacing w:val="-10"/>
        </w:rPr>
        <w:t xml:space="preserve"> </w:t>
      </w:r>
      <w:r>
        <w:rPr>
          <w:spacing w:val="-1"/>
        </w:rPr>
        <w:t>where</w:t>
      </w:r>
      <w:r>
        <w:rPr>
          <w:spacing w:val="-10"/>
        </w:rPr>
        <w:t xml:space="preserve"> </w:t>
      </w:r>
      <w:r>
        <w:t>appropriate,</w:t>
      </w:r>
      <w:r>
        <w:rPr>
          <w:spacing w:val="-10"/>
        </w:rPr>
        <w:t xml:space="preserve"> </w:t>
      </w:r>
      <w:r>
        <w:t>kept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sanitary</w:t>
      </w:r>
      <w:r>
        <w:rPr>
          <w:spacing w:val="24"/>
          <w:w w:val="99"/>
        </w:rPr>
        <w:t xml:space="preserve"> </w:t>
      </w:r>
      <w:r>
        <w:t>condition.</w:t>
      </w:r>
    </w:p>
    <w:p w:rsidR="00736333" w:rsidRDefault="00736333">
      <w:pPr>
        <w:pStyle w:val="BodyText"/>
        <w:kinsoku w:val="0"/>
        <w:overflowPunct w:val="0"/>
        <w:ind w:left="120" w:right="199"/>
      </w:pPr>
      <w:r>
        <w:rPr>
          <w:spacing w:val="-1"/>
        </w:rPr>
        <w:t>Cleanliness</w:t>
      </w:r>
      <w:r>
        <w:rPr>
          <w:spacing w:val="-9"/>
        </w:rPr>
        <w:t xml:space="preserve"> </w:t>
      </w:r>
      <w:r>
        <w:t>takes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added</w:t>
      </w:r>
      <w:r>
        <w:rPr>
          <w:spacing w:val="-8"/>
        </w:rPr>
        <w:t xml:space="preserve"> </w:t>
      </w:r>
      <w:r>
        <w:t>importance</w:t>
      </w:r>
      <w:r>
        <w:rPr>
          <w:spacing w:val="-9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t>dealing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rPr>
          <w:spacing w:val="-1"/>
        </w:rPr>
        <w:t>PPE</w:t>
      </w:r>
      <w:r>
        <w:rPr>
          <w:spacing w:val="35"/>
          <w:w w:val="99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protect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eyes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face.</w:t>
      </w:r>
      <w:r>
        <w:rPr>
          <w:spacing w:val="65"/>
        </w:rPr>
        <w:t xml:space="preserve"> </w:t>
      </w:r>
      <w:r>
        <w:rPr>
          <w:spacing w:val="-1"/>
        </w:rPr>
        <w:t>Dirty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fogged</w:t>
      </w:r>
      <w:r>
        <w:rPr>
          <w:spacing w:val="-6"/>
        </w:rPr>
        <w:t xml:space="preserve"> </w:t>
      </w:r>
      <w:r>
        <w:t>lenses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impair</w:t>
      </w:r>
      <w:r>
        <w:rPr>
          <w:spacing w:val="24"/>
          <w:w w:val="99"/>
        </w:rPr>
        <w:t xml:space="preserve"> </w:t>
      </w:r>
      <w:r>
        <w:t>vision</w:t>
      </w:r>
      <w:r>
        <w:rPr>
          <w:spacing w:val="-8"/>
        </w:rPr>
        <w:t xml:space="preserve"> </w:t>
      </w:r>
      <w:r>
        <w:t>and,</w:t>
      </w:r>
      <w:r>
        <w:rPr>
          <w:spacing w:val="-7"/>
        </w:rPr>
        <w:t xml:space="preserve"> </w:t>
      </w:r>
      <w:r>
        <w:t>rather</w:t>
      </w:r>
      <w:r>
        <w:rPr>
          <w:spacing w:val="-8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offer</w:t>
      </w:r>
      <w:r>
        <w:rPr>
          <w:spacing w:val="-8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hazard,</w:t>
      </w:r>
      <w:r>
        <w:rPr>
          <w:spacing w:val="-8"/>
        </w:rPr>
        <w:t xml:space="preserve"> </w:t>
      </w:r>
      <w:r>
        <w:t>actually</w:t>
      </w:r>
      <w:r>
        <w:rPr>
          <w:spacing w:val="-7"/>
        </w:rPr>
        <w:t xml:space="preserve"> </w:t>
      </w:r>
      <w:r>
        <w:t>becomes</w:t>
      </w:r>
      <w:r>
        <w:rPr>
          <w:spacing w:val="-8"/>
        </w:rPr>
        <w:t xml:space="preserve"> </w:t>
      </w:r>
      <w:r>
        <w:t>a</w:t>
      </w:r>
      <w:r>
        <w:rPr>
          <w:w w:val="99"/>
        </w:rPr>
        <w:t xml:space="preserve"> </w:t>
      </w:r>
      <w:r>
        <w:t>contributory</w:t>
      </w:r>
      <w:r>
        <w:rPr>
          <w:spacing w:val="-10"/>
        </w:rPr>
        <w:t xml:space="preserve"> </w:t>
      </w:r>
      <w:r>
        <w:t>factor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causing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accident.</w:t>
      </w:r>
    </w:p>
    <w:p w:rsidR="00736333" w:rsidRDefault="00736333">
      <w:pPr>
        <w:pStyle w:val="BodyText"/>
        <w:kinsoku w:val="0"/>
        <w:overflowPunct w:val="0"/>
        <w:ind w:left="119" w:right="241"/>
      </w:pPr>
      <w:r>
        <w:rPr>
          <w:spacing w:val="-1"/>
        </w:rPr>
        <w:t>Should</w:t>
      </w:r>
      <w:r>
        <w:rPr>
          <w:spacing w:val="-10"/>
        </w:rPr>
        <w:t xml:space="preserve"> </w:t>
      </w:r>
      <w:r>
        <w:rPr>
          <w:spacing w:val="-1"/>
        </w:rPr>
        <w:t>PPE</w:t>
      </w:r>
      <w:r>
        <w:rPr>
          <w:spacing w:val="-10"/>
        </w:rPr>
        <w:t xml:space="preserve"> </w:t>
      </w:r>
      <w:r>
        <w:t>become</w:t>
      </w:r>
      <w:r>
        <w:rPr>
          <w:spacing w:val="-10"/>
        </w:rPr>
        <w:t xml:space="preserve"> </w:t>
      </w:r>
      <w:r>
        <w:t>contaminated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chemical</w:t>
      </w:r>
      <w:r>
        <w:rPr>
          <w:spacing w:val="-9"/>
        </w:rPr>
        <w:t xml:space="preserve"> </w:t>
      </w:r>
      <w:r>
        <w:t>substance</w:t>
      </w:r>
      <w:r>
        <w:rPr>
          <w:spacing w:val="-10"/>
        </w:rPr>
        <w:t xml:space="preserve"> </w:t>
      </w:r>
      <w:r>
        <w:t>and</w:t>
      </w:r>
      <w:r>
        <w:rPr>
          <w:spacing w:val="29"/>
          <w:w w:val="99"/>
        </w:rPr>
        <w:t xml:space="preserve"> </w:t>
      </w:r>
      <w:r>
        <w:t>decontamination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impossible,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properly</w:t>
      </w:r>
      <w:r>
        <w:rPr>
          <w:spacing w:val="-9"/>
        </w:rPr>
        <w:t xml:space="preserve"> </w:t>
      </w:r>
      <w:r>
        <w:t>disposed</w:t>
      </w:r>
      <w:r>
        <w:rPr>
          <w:spacing w:val="-8"/>
        </w:rPr>
        <w:t xml:space="preserve"> </w:t>
      </w:r>
      <w:r>
        <w:t>of</w:t>
      </w:r>
      <w:r>
        <w:rPr>
          <w:spacing w:val="24"/>
          <w:w w:val="99"/>
        </w:rPr>
        <w:t xml:space="preserve"> </w:t>
      </w:r>
      <w:r>
        <w:rPr>
          <w:spacing w:val="-1"/>
        </w:rPr>
        <w:t>following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disposal</w:t>
      </w:r>
      <w:r>
        <w:rPr>
          <w:spacing w:val="-8"/>
        </w:rPr>
        <w:t xml:space="preserve"> </w:t>
      </w:r>
      <w:r>
        <w:t>instructions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Material</w:t>
      </w:r>
      <w:r>
        <w:rPr>
          <w:spacing w:val="-8"/>
        </w:rPr>
        <w:t xml:space="preserve"> </w:t>
      </w:r>
      <w:r>
        <w:rPr>
          <w:spacing w:val="-1"/>
        </w:rPr>
        <w:t>Safety</w:t>
      </w:r>
      <w:r>
        <w:rPr>
          <w:spacing w:val="-8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Sheet</w:t>
      </w:r>
      <w:r>
        <w:rPr>
          <w:spacing w:val="-8"/>
        </w:rPr>
        <w:t xml:space="preserve"> </w:t>
      </w:r>
      <w:r>
        <w:t>for</w:t>
      </w:r>
      <w:r>
        <w:rPr>
          <w:spacing w:val="41"/>
          <w:w w:val="9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substance.</w:t>
      </w:r>
      <w:r>
        <w:rPr>
          <w:spacing w:val="66"/>
        </w:rPr>
        <w:t xml:space="preserve"> </w:t>
      </w:r>
      <w:r>
        <w:rPr>
          <w:spacing w:val="-1"/>
        </w:rPr>
        <w:t>All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damaged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defective</w:t>
      </w:r>
      <w:r>
        <w:rPr>
          <w:spacing w:val="-6"/>
        </w:rPr>
        <w:t xml:space="preserve"> </w:t>
      </w:r>
      <w:r>
        <w:rPr>
          <w:spacing w:val="-1"/>
        </w:rPr>
        <w:t>PPE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26"/>
          <w:w w:val="99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disposed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normal</w:t>
      </w:r>
      <w:r>
        <w:rPr>
          <w:spacing w:val="-8"/>
        </w:rPr>
        <w:t xml:space="preserve"> </w:t>
      </w:r>
      <w:r>
        <w:rPr>
          <w:spacing w:val="-1"/>
        </w:rPr>
        <w:t>waste.</w:t>
      </w:r>
    </w:p>
    <w:p w:rsidR="00736333" w:rsidRDefault="00736333">
      <w:pPr>
        <w:pStyle w:val="Heading8"/>
        <w:kinsoku w:val="0"/>
        <w:overflowPunct w:val="0"/>
        <w:spacing w:before="99"/>
        <w:ind w:left="482" w:right="404"/>
        <w:jc w:val="center"/>
        <w:rPr>
          <w:b w:val="0"/>
          <w:bCs w:val="0"/>
        </w:rPr>
      </w:pPr>
      <w:r>
        <w:rPr>
          <w:spacing w:val="-1"/>
        </w:rPr>
        <w:t>TRAINING</w:t>
      </w:r>
    </w:p>
    <w:p w:rsidR="00736333" w:rsidRDefault="00736333">
      <w:pPr>
        <w:pStyle w:val="BodyText"/>
        <w:kinsoku w:val="0"/>
        <w:overflowPunct w:val="0"/>
        <w:spacing w:before="91"/>
        <w:ind w:left="120" w:right="254"/>
      </w:pPr>
      <w:r>
        <w:rPr>
          <w:spacing w:val="-1"/>
        </w:rPr>
        <w:t>Training,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documented,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affected</w:t>
      </w:r>
      <w:r>
        <w:rPr>
          <w:spacing w:val="-8"/>
        </w:rPr>
        <w:t xml:space="preserve"> </w:t>
      </w:r>
      <w:r>
        <w:t>employees</w:t>
      </w:r>
      <w:r>
        <w:rPr>
          <w:spacing w:val="31"/>
          <w:w w:val="9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understand:</w:t>
      </w:r>
    </w:p>
    <w:p w:rsidR="00736333" w:rsidRDefault="00736333" w:rsidP="00D6514C">
      <w:pPr>
        <w:pStyle w:val="BodyText"/>
        <w:numPr>
          <w:ilvl w:val="0"/>
          <w:numId w:val="41"/>
        </w:numPr>
        <w:tabs>
          <w:tab w:val="left" w:pos="930"/>
        </w:tabs>
        <w:kinsoku w:val="0"/>
        <w:overflowPunct w:val="0"/>
        <w:spacing w:before="91"/>
      </w:pPr>
      <w:r>
        <w:rPr>
          <w:spacing w:val="-1"/>
        </w:rPr>
        <w:t>when</w:t>
      </w:r>
      <w:r>
        <w:rPr>
          <w:spacing w:val="-10"/>
        </w:rPr>
        <w:t xml:space="preserve"> </w:t>
      </w:r>
      <w:r>
        <w:rPr>
          <w:spacing w:val="-1"/>
        </w:rPr>
        <w:t>PPE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necessary;</w:t>
      </w:r>
    </w:p>
    <w:p w:rsidR="00736333" w:rsidRDefault="00736333" w:rsidP="00D6514C">
      <w:pPr>
        <w:pStyle w:val="BodyText"/>
        <w:numPr>
          <w:ilvl w:val="0"/>
          <w:numId w:val="41"/>
        </w:numPr>
        <w:tabs>
          <w:tab w:val="left" w:pos="930"/>
        </w:tabs>
        <w:kinsoku w:val="0"/>
        <w:overflowPunct w:val="0"/>
        <w:spacing w:before="91"/>
      </w:pPr>
      <w:r>
        <w:rPr>
          <w:spacing w:val="-1"/>
        </w:rPr>
        <w:t>what</w:t>
      </w:r>
      <w:r>
        <w:rPr>
          <w:spacing w:val="-10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necessary;</w:t>
      </w:r>
    </w:p>
    <w:p w:rsidR="00736333" w:rsidRDefault="00736333" w:rsidP="00D6514C">
      <w:pPr>
        <w:pStyle w:val="BodyText"/>
        <w:numPr>
          <w:ilvl w:val="0"/>
          <w:numId w:val="41"/>
        </w:numPr>
        <w:tabs>
          <w:tab w:val="left" w:pos="930"/>
        </w:tabs>
        <w:kinsoku w:val="0"/>
        <w:overflowPunct w:val="0"/>
        <w:spacing w:before="91"/>
        <w:ind w:left="929" w:hanging="360"/>
      </w:pP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properly</w:t>
      </w:r>
      <w:r>
        <w:rPr>
          <w:spacing w:val="-6"/>
        </w:rPr>
        <w:t xml:space="preserve"> </w:t>
      </w:r>
      <w:r>
        <w:t>put</w:t>
      </w:r>
      <w:r>
        <w:rPr>
          <w:spacing w:val="-6"/>
        </w:rPr>
        <w:t xml:space="preserve"> </w:t>
      </w:r>
      <w:r>
        <w:t>on,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off,</w:t>
      </w:r>
      <w:r>
        <w:rPr>
          <w:spacing w:val="-6"/>
        </w:rPr>
        <w:t xml:space="preserve"> </w:t>
      </w:r>
      <w:r>
        <w:t>adjust,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wear</w:t>
      </w:r>
      <w:r>
        <w:rPr>
          <w:spacing w:val="-6"/>
        </w:rPr>
        <w:t xml:space="preserve"> </w:t>
      </w:r>
      <w:r>
        <w:rPr>
          <w:spacing w:val="-1"/>
        </w:rPr>
        <w:t>PPE;</w:t>
      </w:r>
    </w:p>
    <w:p w:rsidR="00736333" w:rsidRDefault="00736333" w:rsidP="00D6514C">
      <w:pPr>
        <w:pStyle w:val="BodyText"/>
        <w:numPr>
          <w:ilvl w:val="0"/>
          <w:numId w:val="41"/>
        </w:numPr>
        <w:tabs>
          <w:tab w:val="left" w:pos="930"/>
        </w:tabs>
        <w:kinsoku w:val="0"/>
        <w:overflowPunct w:val="0"/>
        <w:spacing w:before="91"/>
      </w:pPr>
      <w:r>
        <w:t>the</w:t>
      </w:r>
      <w:r>
        <w:rPr>
          <w:spacing w:val="-7"/>
        </w:rPr>
        <w:t xml:space="preserve"> </w:t>
      </w:r>
      <w:r>
        <w:t>limitations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PPE;</w:t>
      </w:r>
      <w:r>
        <w:rPr>
          <w:spacing w:val="-7"/>
        </w:rPr>
        <w:t xml:space="preserve"> </w:t>
      </w:r>
      <w:r>
        <w:t>and,</w:t>
      </w:r>
    </w:p>
    <w:p w:rsidR="00736333" w:rsidRDefault="00736333" w:rsidP="00D6514C">
      <w:pPr>
        <w:pStyle w:val="BodyText"/>
        <w:numPr>
          <w:ilvl w:val="0"/>
          <w:numId w:val="41"/>
        </w:numPr>
        <w:tabs>
          <w:tab w:val="left" w:pos="930"/>
        </w:tabs>
        <w:kinsoku w:val="0"/>
        <w:overflowPunct w:val="0"/>
        <w:spacing w:before="91"/>
      </w:pPr>
      <w:r>
        <w:t>the</w:t>
      </w:r>
      <w:r>
        <w:rPr>
          <w:spacing w:val="-8"/>
        </w:rPr>
        <w:t xml:space="preserve"> </w:t>
      </w:r>
      <w:r>
        <w:t>proper</w:t>
      </w:r>
      <w:r>
        <w:rPr>
          <w:spacing w:val="-7"/>
        </w:rPr>
        <w:t xml:space="preserve"> </w:t>
      </w:r>
      <w:r>
        <w:t>care,</w:t>
      </w:r>
      <w:r>
        <w:rPr>
          <w:spacing w:val="-8"/>
        </w:rPr>
        <w:t xml:space="preserve"> </w:t>
      </w:r>
      <w:r>
        <w:t>maintenance,</w:t>
      </w:r>
      <w:r>
        <w:rPr>
          <w:spacing w:val="-7"/>
        </w:rPr>
        <w:t xml:space="preserve"> </w:t>
      </w:r>
      <w:r>
        <w:t>useful</w:t>
      </w:r>
      <w:r>
        <w:rPr>
          <w:spacing w:val="-7"/>
        </w:rPr>
        <w:t xml:space="preserve"> </w:t>
      </w:r>
      <w:r>
        <w:t>life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disposal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PPE.</w:t>
      </w:r>
    </w:p>
    <w:p w:rsidR="00736333" w:rsidRDefault="00736333" w:rsidP="00D6514C">
      <w:pPr>
        <w:pStyle w:val="BodyText"/>
        <w:numPr>
          <w:ilvl w:val="0"/>
          <w:numId w:val="41"/>
        </w:numPr>
        <w:tabs>
          <w:tab w:val="left" w:pos="930"/>
        </w:tabs>
        <w:kinsoku w:val="0"/>
        <w:overflowPunct w:val="0"/>
        <w:spacing w:before="91"/>
        <w:sectPr w:rsidR="00736333">
          <w:pgSz w:w="12240" w:h="15840"/>
          <w:pgMar w:top="520" w:right="1400" w:bottom="980" w:left="1320" w:header="0" w:footer="794" w:gutter="0"/>
          <w:cols w:space="720" w:equalWidth="0">
            <w:col w:w="952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right="283"/>
      </w:pPr>
      <w:r>
        <w:rPr>
          <w:spacing w:val="-1"/>
        </w:rPr>
        <w:lastRenderedPageBreak/>
        <w:t>Documented</w:t>
      </w:r>
      <w:r>
        <w:rPr>
          <w:spacing w:val="-9"/>
        </w:rPr>
        <w:t xml:space="preserve"> </w:t>
      </w:r>
      <w:r>
        <w:t>retraining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situations</w:t>
      </w:r>
      <w:r>
        <w:rPr>
          <w:spacing w:val="-8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t>changes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PPE</w:t>
      </w:r>
      <w:r>
        <w:rPr>
          <w:spacing w:val="33"/>
          <w:w w:val="99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render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previous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obsolete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noticed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an</w:t>
      </w:r>
      <w:r>
        <w:rPr>
          <w:w w:val="9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rPr>
          <w:spacing w:val="-1"/>
        </w:rPr>
        <w:t>following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t>policies</w:t>
      </w:r>
      <w:r>
        <w:rPr>
          <w:spacing w:val="-8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specifically,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properly</w:t>
      </w:r>
      <w:r>
        <w:rPr>
          <w:spacing w:val="29"/>
          <w:w w:val="99"/>
        </w:rPr>
        <w:t xml:space="preserve"> </w:t>
      </w:r>
      <w:r>
        <w:rPr>
          <w:spacing w:val="-1"/>
        </w:rPr>
        <w:t>wearing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selected</w:t>
      </w:r>
      <w:r>
        <w:rPr>
          <w:spacing w:val="-9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identified</w:t>
      </w:r>
      <w:r>
        <w:rPr>
          <w:spacing w:val="-9"/>
        </w:rPr>
        <w:t xml:space="preserve"> </w:t>
      </w:r>
      <w:r>
        <w:t>locations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situations.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contractor,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PPE</w:t>
      </w:r>
      <w:r>
        <w:rPr>
          <w:spacing w:val="-7"/>
        </w:rPr>
        <w:t xml:space="preserve"> </w:t>
      </w:r>
      <w:r>
        <w:rPr>
          <w:spacing w:val="-1"/>
        </w:rPr>
        <w:t>Program,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se,</w:t>
      </w:r>
      <w:r>
        <w:rPr>
          <w:spacing w:val="-6"/>
        </w:rPr>
        <w:t xml:space="preserve"> </w:t>
      </w:r>
      <w:r>
        <w:t>nor</w:t>
      </w:r>
      <w:r>
        <w:rPr>
          <w:spacing w:val="-5"/>
        </w:rPr>
        <w:t xml:space="preserve"> </w:t>
      </w:r>
      <w:r>
        <w:t>is</w:t>
      </w:r>
      <w:r>
        <w:rPr>
          <w:spacing w:val="21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hazard</w:t>
      </w:r>
      <w:r>
        <w:rPr>
          <w:spacing w:val="-7"/>
        </w:rPr>
        <w:t xml:space="preserve"> </w:t>
      </w:r>
      <w:r>
        <w:t>assessment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i/>
          <w:iCs/>
          <w:u w:val="thick"/>
        </w:rPr>
        <w:t>specific</w:t>
      </w:r>
      <w:r>
        <w:rPr>
          <w:i/>
          <w:iCs/>
          <w:spacing w:val="-7"/>
          <w:u w:val="thick"/>
        </w:rPr>
        <w:t xml:space="preserve"> </w:t>
      </w:r>
      <w:r>
        <w:t>requirement.</w:t>
      </w:r>
      <w:r>
        <w:rPr>
          <w:spacing w:val="6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fact,</w:t>
      </w:r>
      <w:r>
        <w:rPr>
          <w:spacing w:val="-7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hand</w:t>
      </w:r>
      <w:r>
        <w:rPr>
          <w:w w:val="99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standard.</w:t>
      </w:r>
      <w:r>
        <w:rPr>
          <w:spacing w:val="61"/>
        </w:rPr>
        <w:t xml:space="preserve"> </w:t>
      </w:r>
      <w:r>
        <w:rPr>
          <w:spacing w:val="-1"/>
        </w:rPr>
        <w:t>Construction</w:t>
      </w:r>
      <w:r>
        <w:rPr>
          <w:spacing w:val="-8"/>
        </w:rPr>
        <w:t xml:space="preserve"> </w:t>
      </w:r>
      <w:r>
        <w:t>standards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short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point.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t>complete</w:t>
      </w:r>
      <w:r>
        <w:rPr>
          <w:spacing w:val="-8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printed</w:t>
      </w:r>
      <w:r>
        <w:rPr>
          <w:spacing w:val="-8"/>
        </w:rPr>
        <w:t xml:space="preserve"> </w:t>
      </w:r>
      <w:r>
        <w:rPr>
          <w:spacing w:val="-1"/>
        </w:rPr>
        <w:t>below:</w:t>
      </w:r>
    </w:p>
    <w:p w:rsidR="00736333" w:rsidRDefault="001F2348">
      <w:pPr>
        <w:kinsoku w:val="0"/>
        <w:overflowPunct w:val="0"/>
        <w:spacing w:before="152" w:line="413" w:lineRule="auto"/>
        <w:ind w:left="928" w:right="5372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86995</wp:posOffset>
                </wp:positionV>
                <wp:extent cx="5049520" cy="2683510"/>
                <wp:effectExtent l="8255" t="1905" r="0" b="635"/>
                <wp:wrapNone/>
                <wp:docPr id="437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9520" cy="2683510"/>
                          <a:chOff x="2143" y="137"/>
                          <a:chExt cx="7952" cy="4226"/>
                        </a:xfrm>
                      </wpg:grpSpPr>
                      <wps:wsp>
                        <wps:cNvPr id="438" name="Freeform 77"/>
                        <wps:cNvSpPr>
                          <a:spLocks/>
                        </wps:cNvSpPr>
                        <wps:spPr bwMode="auto">
                          <a:xfrm>
                            <a:off x="2152" y="146"/>
                            <a:ext cx="7935" cy="20"/>
                          </a:xfrm>
                          <a:custGeom>
                            <a:avLst/>
                            <a:gdLst>
                              <a:gd name="T0" fmla="*/ 0 w 7935"/>
                              <a:gd name="T1" fmla="*/ 0 h 20"/>
                              <a:gd name="T2" fmla="*/ 7934 w 793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935" h="20">
                                <a:moveTo>
                                  <a:pt x="0" y="0"/>
                                </a:moveTo>
                                <a:lnTo>
                                  <a:pt x="7934" y="0"/>
                                </a:lnTo>
                              </a:path>
                            </a:pathLst>
                          </a:custGeom>
                          <a:noFill/>
                          <a:ln w="11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78"/>
                        <wps:cNvSpPr>
                          <a:spLocks/>
                        </wps:cNvSpPr>
                        <wps:spPr bwMode="auto">
                          <a:xfrm>
                            <a:off x="2159" y="154"/>
                            <a:ext cx="20" cy="4194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194"/>
                              <a:gd name="T2" fmla="*/ 0 w 20"/>
                              <a:gd name="T3" fmla="*/ 4193 h 4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194">
                                <a:moveTo>
                                  <a:pt x="0" y="0"/>
                                </a:moveTo>
                                <a:lnTo>
                                  <a:pt x="0" y="4193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reeform 79"/>
                        <wps:cNvSpPr>
                          <a:spLocks/>
                        </wps:cNvSpPr>
                        <wps:spPr bwMode="auto">
                          <a:xfrm>
                            <a:off x="2152" y="4355"/>
                            <a:ext cx="7935" cy="20"/>
                          </a:xfrm>
                          <a:custGeom>
                            <a:avLst/>
                            <a:gdLst>
                              <a:gd name="T0" fmla="*/ 0 w 7935"/>
                              <a:gd name="T1" fmla="*/ 0 h 20"/>
                              <a:gd name="T2" fmla="*/ 7934 w 793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935" h="20">
                                <a:moveTo>
                                  <a:pt x="0" y="0"/>
                                </a:moveTo>
                                <a:lnTo>
                                  <a:pt x="7934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reeform 80"/>
                        <wps:cNvSpPr>
                          <a:spLocks/>
                        </wps:cNvSpPr>
                        <wps:spPr bwMode="auto">
                          <a:xfrm>
                            <a:off x="10079" y="154"/>
                            <a:ext cx="20" cy="4194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194"/>
                              <a:gd name="T2" fmla="*/ 0 w 20"/>
                              <a:gd name="T3" fmla="*/ 4193 h 4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194">
                                <a:moveTo>
                                  <a:pt x="0" y="0"/>
                                </a:moveTo>
                                <a:lnTo>
                                  <a:pt x="0" y="4193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92F874" id="Group 76" o:spid="_x0000_s1026" style="position:absolute;margin-left:107.15pt;margin-top:6.85pt;width:397.6pt;height:211.3pt;z-index:-251644928;mso-position-horizontal-relative:page" coordorigin="2143,137" coordsize="7952,4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" o:allowincell="f">
                <v:shape id="Freeform 77" o:spid="_x0000_s1027" style="position:absolute;left:2152;top:146;width:7935;height:20;visibility:visible;mso-wrap-style:square;v-text-anchor:top" coordsize="793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NK/8QA&#10;AADcAAAADwAAAGRycy9kb3ducmV2LnhtbERPz2vCMBS+C/sfwhN209RNxqimIoO5MXDO6g69PZq3&#10;pti8dE3U+t+bg+Dx4/s9X/S2ESfqfO1YwWScgCAuna65UrDfvY9eQfiArLFxTAou5GGRPQzmmGp3&#10;5i2d8lCJGMI+RQUmhDaV0peGLPqxa4kj9+c6iyHCrpK6w3MMt418SpIXabHm2GCwpTdD5SE/WgWH&#10;r9X3R7JcFz+N+T36wsn8f7VR6nHYL2cgAvXhLr65P7WC6XNcG8/EIy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jSv/EAAAA3AAAAA8AAAAAAAAAAAAAAAAAmAIAAGRycy9k&#10;b3ducmV2LnhtbFBLBQYAAAAABAAEAPUAAACJAwAAAAA=&#10;" path="m,l7934,e" filled="f" strokeweight=".31042mm">
                  <v:path arrowok="t" o:connecttype="custom" o:connectlocs="0,0;7934,0" o:connectangles="0,0"/>
                </v:shape>
                <v:shape id="Freeform 78" o:spid="_x0000_s1028" style="position:absolute;left:2159;top:154;width:20;height:4194;visibility:visible;mso-wrap-style:square;v-text-anchor:top" coordsize="20,4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+h/8YA&#10;AADcAAAADwAAAGRycy9kb3ducmV2LnhtbESPT2sCMRTE7wW/Q3hCL6UmtUXsahQp9A/0olbs9bF5&#10;blY3L0uSrms/fVMo9DjMzG+Y+bJ3jegoxNqzhruRAkFcelNzpWH38Xw7BRETssHGM2m4UITlYnA1&#10;x8L4M2+o26ZKZAjHAjXYlNpCylhachhHviXO3sEHhynLUEkT8JzhrpFjpSbSYc15wWJLT5bK0/bL&#10;aWD1elxX08/viwrWpveb8eGl22t9PexXMxCJ+vQf/mu/GQ0P94/weyYf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n+h/8YAAADcAAAADwAAAAAAAAAAAAAAAACYAgAAZHJz&#10;L2Rvd25yZXYueG1sUEsFBgAAAAAEAAQA9QAAAIsDAAAAAA==&#10;" path="m,l,4193e" filled="f" strokeweight=".28925mm">
                  <v:path arrowok="t" o:connecttype="custom" o:connectlocs="0,0;0,4193" o:connectangles="0,0"/>
                </v:shape>
                <v:shape id="Freeform 79" o:spid="_x0000_s1029" style="position:absolute;left:2152;top:4355;width:7935;height:20;visibility:visible;mso-wrap-style:square;v-text-anchor:top" coordsize="793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9fMcIA&#10;AADcAAAADwAAAGRycy9kb3ducmV2LnhtbERPz2vCMBS+C/sfwhvspmlFxVWjDIfg0bk5ttujeTZl&#10;zUttom3315uD4PHj+71cd7YSV2p86VhBOkpAEOdOl1wo+PrcDucgfEDWWDkmBT15WK+eBkvMtGv5&#10;g66HUIgYwj5DBSaEOpPS54Ys+pGriSN3co3FEGFTSN1gG8NtJcdJMpMWS44NBmvaGMr/DherYJ/2&#10;/9S/tj/tuPidmvfj9tx/p0q9PHdvCxCBuvAQ3907rWAyifPjmXgE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718xwgAAANwAAAAPAAAAAAAAAAAAAAAAAJgCAABkcnMvZG93&#10;bnJldi54bWxQSwUGAAAAAAQABAD1AAAAhwMAAAAA&#10;" path="m,l7934,e" filled="f" strokeweight=".82pt">
                  <v:path arrowok="t" o:connecttype="custom" o:connectlocs="0,0;7934,0" o:connectangles="0,0"/>
                </v:shape>
                <v:shape id="Freeform 80" o:spid="_x0000_s1030" style="position:absolute;left:10079;top:154;width:20;height:4194;visibility:visible;mso-wrap-style:square;v-text-anchor:top" coordsize="20,4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70fMUA&#10;AADcAAAADwAAAGRycy9kb3ducmV2LnhtbESPQWvCQBSE7wX/w/IEL0U3FqmSuopYbIN40UjPr9nX&#10;JJh9G7Orif/eFQoeh5n5hpkvO1OJKzWutKxgPIpAEGdWl5wrOKab4QyE88gaK8uk4EYOloveyxxj&#10;bVve0/XgcxEg7GJUUHhfx1K6rCCDbmRr4uD92cagD7LJpW6wDXBTybcoepcGSw4LBda0Lig7HS5G&#10;wf6XN8n31/GnTWWySz/L7XT2elZq0O9WHyA8df4Z/m8nWsFkMobHmXA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fvR8xQAAANwAAAAPAAAAAAAAAAAAAAAAAJgCAABkcnMv&#10;ZG93bnJldi54bWxQSwUGAAAAAAQABAD1AAAAigMAAAAA&#10;" path="m,l,4193e" filled="f" strokeweight=".82pt">
                  <v:path arrowok="t" o:connecttype="custom" o:connectlocs="0,0;0,4193" o:connectangles="0,0"/>
                </v:shape>
                <w10:wrap anchorx="page"/>
              </v:group>
            </w:pict>
          </mc:Fallback>
        </mc:AlternateContent>
      </w:r>
      <w:r w:rsidR="00736333">
        <w:rPr>
          <w:rFonts w:ascii="Arial" w:hAnsi="Arial" w:cs="Arial"/>
          <w:sz w:val="22"/>
          <w:szCs w:val="22"/>
        </w:rPr>
        <w:t>Standard</w:t>
      </w:r>
      <w:r w:rsidR="00736333">
        <w:rPr>
          <w:rFonts w:ascii="Arial" w:hAnsi="Arial" w:cs="Arial"/>
          <w:spacing w:val="-9"/>
          <w:sz w:val="22"/>
          <w:szCs w:val="22"/>
        </w:rPr>
        <w:t xml:space="preserve"> </w:t>
      </w:r>
      <w:r w:rsidR="00736333">
        <w:rPr>
          <w:rFonts w:ascii="Arial" w:hAnsi="Arial" w:cs="Arial"/>
          <w:spacing w:val="-1"/>
          <w:sz w:val="22"/>
          <w:szCs w:val="22"/>
        </w:rPr>
        <w:t>Number:</w:t>
      </w:r>
      <w:r w:rsidR="00736333">
        <w:rPr>
          <w:rFonts w:ascii="Arial" w:hAnsi="Arial" w:cs="Arial"/>
          <w:spacing w:val="43"/>
          <w:sz w:val="22"/>
          <w:szCs w:val="22"/>
        </w:rPr>
        <w:t xml:space="preserve"> </w:t>
      </w:r>
      <w:r w:rsidR="00736333">
        <w:rPr>
          <w:rFonts w:ascii="Arial" w:hAnsi="Arial" w:cs="Arial"/>
          <w:sz w:val="22"/>
          <w:szCs w:val="22"/>
        </w:rPr>
        <w:t>1926.100</w:t>
      </w:r>
      <w:r w:rsidR="00736333">
        <w:rPr>
          <w:rFonts w:ascii="Arial" w:hAnsi="Arial" w:cs="Arial"/>
          <w:spacing w:val="26"/>
          <w:w w:val="99"/>
          <w:sz w:val="22"/>
          <w:szCs w:val="22"/>
        </w:rPr>
        <w:t xml:space="preserve"> </w:t>
      </w:r>
      <w:r w:rsidR="00736333">
        <w:rPr>
          <w:rFonts w:ascii="Arial" w:hAnsi="Arial" w:cs="Arial"/>
          <w:sz w:val="22"/>
          <w:szCs w:val="22"/>
        </w:rPr>
        <w:t>Title:</w:t>
      </w:r>
      <w:r w:rsidR="00736333">
        <w:rPr>
          <w:rFonts w:ascii="Arial" w:hAnsi="Arial" w:cs="Arial"/>
          <w:spacing w:val="47"/>
          <w:sz w:val="22"/>
          <w:szCs w:val="22"/>
        </w:rPr>
        <w:t xml:space="preserve"> </w:t>
      </w:r>
      <w:r w:rsidR="00736333">
        <w:rPr>
          <w:rFonts w:ascii="Arial" w:hAnsi="Arial" w:cs="Arial"/>
          <w:spacing w:val="-1"/>
          <w:sz w:val="22"/>
          <w:szCs w:val="22"/>
        </w:rPr>
        <w:t>Head</w:t>
      </w:r>
      <w:r w:rsidR="00736333">
        <w:rPr>
          <w:rFonts w:ascii="Arial" w:hAnsi="Arial" w:cs="Arial"/>
          <w:spacing w:val="-7"/>
          <w:sz w:val="22"/>
          <w:szCs w:val="22"/>
        </w:rPr>
        <w:t xml:space="preserve"> </w:t>
      </w:r>
      <w:r w:rsidR="00736333">
        <w:rPr>
          <w:rFonts w:ascii="Arial" w:hAnsi="Arial" w:cs="Arial"/>
          <w:sz w:val="22"/>
          <w:szCs w:val="22"/>
        </w:rPr>
        <w:t>protection.</w:t>
      </w:r>
    </w:p>
    <w:p w:rsidR="00736333" w:rsidRDefault="00736333">
      <w:pPr>
        <w:kinsoku w:val="0"/>
        <w:overflowPunct w:val="0"/>
        <w:spacing w:before="5"/>
        <w:ind w:left="928" w:right="283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Applicable</w:t>
      </w:r>
      <w:r>
        <w:rPr>
          <w:rFonts w:ascii="Arial" w:hAnsi="Arial" w:cs="Arial"/>
          <w:spacing w:val="-9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1910</w:t>
      </w:r>
      <w:r>
        <w:rPr>
          <w:rFonts w:ascii="Arial" w:hAnsi="Arial" w:cs="Arial"/>
          <w:spacing w:val="-9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Standards</w:t>
      </w:r>
      <w:r>
        <w:rPr>
          <w:rFonts w:ascii="Arial" w:hAnsi="Arial" w:cs="Arial"/>
          <w:spacing w:val="44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1910.135</w:t>
      </w:r>
    </w:p>
    <w:p w:rsidR="00736333" w:rsidRDefault="00736333" w:rsidP="00D6514C">
      <w:pPr>
        <w:numPr>
          <w:ilvl w:val="1"/>
          <w:numId w:val="41"/>
        </w:numPr>
        <w:tabs>
          <w:tab w:val="left" w:pos="1360"/>
        </w:tabs>
        <w:kinsoku w:val="0"/>
        <w:overflowPunct w:val="0"/>
        <w:spacing w:before="182"/>
        <w:ind w:right="1032" w:hanging="43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pacing w:val="-1"/>
          <w:sz w:val="22"/>
          <w:szCs w:val="22"/>
        </w:rPr>
        <w:t>Employees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working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</w:t>
      </w:r>
      <w:r>
        <w:rPr>
          <w:rFonts w:ascii="Arial" w:hAnsi="Arial" w:cs="Arial"/>
          <w:spacing w:val="-5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areas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where</w:t>
      </w:r>
      <w:r>
        <w:rPr>
          <w:rFonts w:ascii="Arial" w:hAnsi="Arial" w:cs="Arial"/>
          <w:spacing w:val="-5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there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is</w:t>
      </w:r>
      <w:r>
        <w:rPr>
          <w:rFonts w:ascii="Arial" w:hAnsi="Arial" w:cs="Arial"/>
          <w:spacing w:val="-5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possible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danger</w:t>
      </w:r>
      <w:r>
        <w:rPr>
          <w:rFonts w:ascii="Arial" w:hAnsi="Arial" w:cs="Arial"/>
          <w:spacing w:val="-5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of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head</w:t>
      </w:r>
      <w:r>
        <w:rPr>
          <w:rFonts w:ascii="Arial" w:hAnsi="Arial" w:cs="Arial"/>
          <w:spacing w:val="35"/>
          <w:w w:val="99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injury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from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impact,</w:t>
      </w:r>
      <w:r>
        <w:rPr>
          <w:rFonts w:ascii="Arial" w:hAnsi="Arial" w:cs="Arial"/>
          <w:spacing w:val="-5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or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from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falling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or</w:t>
      </w:r>
      <w:r>
        <w:rPr>
          <w:rFonts w:ascii="Arial" w:hAnsi="Arial" w:cs="Arial"/>
          <w:spacing w:val="-5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flying</w:t>
      </w:r>
      <w:r>
        <w:rPr>
          <w:rFonts w:ascii="Arial" w:hAnsi="Arial" w:cs="Arial"/>
          <w:spacing w:val="-5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objects,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or</w:t>
      </w:r>
      <w:r>
        <w:rPr>
          <w:rFonts w:ascii="Arial" w:hAnsi="Arial" w:cs="Arial"/>
          <w:spacing w:val="-5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from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electrical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shock</w:t>
      </w:r>
      <w:r>
        <w:rPr>
          <w:rFonts w:ascii="Arial" w:hAnsi="Arial" w:cs="Arial"/>
          <w:spacing w:val="22"/>
          <w:w w:val="99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and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burns,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shall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be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protected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by</w:t>
      </w:r>
      <w:r>
        <w:rPr>
          <w:rFonts w:ascii="Arial" w:hAnsi="Arial" w:cs="Arial"/>
          <w:spacing w:val="-8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protective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helmets.</w:t>
      </w:r>
    </w:p>
    <w:p w:rsidR="00736333" w:rsidRDefault="00736333" w:rsidP="00D6514C">
      <w:pPr>
        <w:numPr>
          <w:ilvl w:val="1"/>
          <w:numId w:val="41"/>
        </w:numPr>
        <w:tabs>
          <w:tab w:val="left" w:pos="1378"/>
        </w:tabs>
        <w:kinsoku w:val="0"/>
        <w:overflowPunct w:val="0"/>
        <w:spacing w:before="182"/>
        <w:ind w:left="1377" w:right="1065" w:hanging="38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pacing w:val="-1"/>
          <w:sz w:val="22"/>
          <w:szCs w:val="22"/>
        </w:rPr>
        <w:t>Helmets</w:t>
      </w:r>
      <w:r>
        <w:rPr>
          <w:rFonts w:ascii="Arial" w:hAnsi="Arial" w:cs="Arial"/>
          <w:spacing w:val="-8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for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protection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of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employees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against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impact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and</w:t>
      </w:r>
      <w:r>
        <w:rPr>
          <w:rFonts w:ascii="Arial" w:hAnsi="Arial" w:cs="Arial"/>
          <w:spacing w:val="-8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penetration</w:t>
      </w:r>
      <w:r>
        <w:rPr>
          <w:rFonts w:ascii="Arial" w:hAnsi="Arial" w:cs="Arial"/>
          <w:spacing w:val="35"/>
          <w:w w:val="99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of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falling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and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flying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objects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shall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meet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specifications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contained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</w:t>
      </w:r>
      <w:r>
        <w:rPr>
          <w:rFonts w:ascii="Arial" w:hAnsi="Arial" w:cs="Arial"/>
          <w:spacing w:val="28"/>
          <w:w w:val="99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American</w:t>
      </w:r>
      <w:r>
        <w:rPr>
          <w:rFonts w:ascii="Arial" w:hAnsi="Arial" w:cs="Arial"/>
          <w:spacing w:val="-12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National</w:t>
      </w:r>
      <w:r>
        <w:rPr>
          <w:rFonts w:ascii="Arial" w:hAnsi="Arial" w:cs="Arial"/>
          <w:spacing w:val="-11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Standards</w:t>
      </w:r>
      <w:r>
        <w:rPr>
          <w:rFonts w:ascii="Arial" w:hAnsi="Arial" w:cs="Arial"/>
          <w:spacing w:val="-11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Institute,</w:t>
      </w:r>
      <w:r>
        <w:rPr>
          <w:rFonts w:ascii="Arial" w:hAnsi="Arial" w:cs="Arial"/>
          <w:spacing w:val="-12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Z89.1-1969,</w:t>
      </w:r>
      <w:r>
        <w:rPr>
          <w:rFonts w:ascii="Arial" w:hAnsi="Arial" w:cs="Arial"/>
          <w:spacing w:val="-11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Safety</w:t>
      </w:r>
      <w:r>
        <w:rPr>
          <w:rFonts w:ascii="Arial" w:hAnsi="Arial" w:cs="Arial"/>
          <w:spacing w:val="-12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Requirements</w:t>
      </w:r>
      <w:r>
        <w:rPr>
          <w:rFonts w:ascii="Arial" w:hAnsi="Arial" w:cs="Arial"/>
          <w:spacing w:val="49"/>
          <w:w w:val="99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for</w:t>
      </w:r>
      <w:r>
        <w:rPr>
          <w:rFonts w:ascii="Arial" w:hAnsi="Arial" w:cs="Arial"/>
          <w:spacing w:val="-10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Industrial</w:t>
      </w:r>
      <w:r>
        <w:rPr>
          <w:rFonts w:ascii="Arial" w:hAnsi="Arial" w:cs="Arial"/>
          <w:spacing w:val="-9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Head</w:t>
      </w:r>
      <w:r>
        <w:rPr>
          <w:rFonts w:ascii="Arial" w:hAnsi="Arial" w:cs="Arial"/>
          <w:spacing w:val="-9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Protection.</w:t>
      </w:r>
    </w:p>
    <w:p w:rsidR="00736333" w:rsidRDefault="00736333" w:rsidP="00D6514C">
      <w:pPr>
        <w:numPr>
          <w:ilvl w:val="1"/>
          <w:numId w:val="41"/>
        </w:numPr>
        <w:tabs>
          <w:tab w:val="left" w:pos="1378"/>
        </w:tabs>
        <w:kinsoku w:val="0"/>
        <w:overflowPunct w:val="0"/>
        <w:spacing w:before="182"/>
        <w:ind w:left="1377" w:right="1357" w:hanging="44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pacing w:val="-1"/>
          <w:sz w:val="22"/>
          <w:szCs w:val="22"/>
        </w:rPr>
        <w:t>Helmets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for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head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protection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of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employees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exposed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to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high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voltage</w:t>
      </w:r>
      <w:r>
        <w:rPr>
          <w:rFonts w:ascii="Arial" w:hAnsi="Arial" w:cs="Arial"/>
          <w:spacing w:val="49"/>
          <w:w w:val="99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electrical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shock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and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burns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shall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meet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the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specifications</w:t>
      </w:r>
      <w:r>
        <w:rPr>
          <w:rFonts w:ascii="Arial" w:hAnsi="Arial" w:cs="Arial"/>
          <w:spacing w:val="-6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contained</w:t>
      </w:r>
      <w:r>
        <w:rPr>
          <w:rFonts w:ascii="Arial" w:hAnsi="Arial" w:cs="Arial"/>
          <w:spacing w:val="-7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</w:t>
      </w:r>
      <w:r>
        <w:rPr>
          <w:rFonts w:ascii="Arial" w:hAnsi="Arial" w:cs="Arial"/>
          <w:spacing w:val="23"/>
          <w:w w:val="99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American</w:t>
      </w:r>
      <w:r>
        <w:rPr>
          <w:rFonts w:ascii="Arial" w:hAnsi="Arial" w:cs="Arial"/>
          <w:spacing w:val="-12"/>
          <w:sz w:val="22"/>
          <w:szCs w:val="22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National</w:t>
      </w:r>
      <w:r>
        <w:rPr>
          <w:rFonts w:ascii="Arial" w:hAnsi="Arial" w:cs="Arial"/>
          <w:spacing w:val="-12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Standards</w:t>
      </w:r>
      <w:r>
        <w:rPr>
          <w:rFonts w:ascii="Arial" w:hAnsi="Arial" w:cs="Arial"/>
          <w:spacing w:val="-12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Institute,</w:t>
      </w:r>
      <w:r>
        <w:rPr>
          <w:rFonts w:ascii="Arial" w:hAnsi="Arial" w:cs="Arial"/>
          <w:spacing w:val="-12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Z89.2-1971.</w:t>
      </w:r>
    </w:p>
    <w:p w:rsidR="00736333" w:rsidRDefault="00736333">
      <w:pPr>
        <w:kinsoku w:val="0"/>
        <w:overflowPunct w:val="0"/>
        <w:spacing w:before="8" w:line="190" w:lineRule="exact"/>
        <w:rPr>
          <w:sz w:val="19"/>
          <w:szCs w:val="19"/>
        </w:rPr>
      </w:pPr>
    </w:p>
    <w:p w:rsidR="00736333" w:rsidRDefault="00736333">
      <w:pPr>
        <w:pStyle w:val="BodyText"/>
        <w:kinsoku w:val="0"/>
        <w:overflowPunct w:val="0"/>
        <w:spacing w:before="0"/>
        <w:ind w:right="283"/>
      </w:pPr>
      <w:r>
        <w:t>Most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obvious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rPr>
          <w:spacing w:val="-1"/>
        </w:rPr>
        <w:t>wear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that</w:t>
      </w:r>
      <w:r>
        <w:rPr>
          <w:spacing w:val="25"/>
          <w:w w:val="99"/>
        </w:rPr>
        <w:t xml:space="preserve"> </w:t>
      </w:r>
      <w:r>
        <w:t>training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almost</w:t>
      </w:r>
      <w:r>
        <w:rPr>
          <w:spacing w:val="-12"/>
        </w:rPr>
        <w:t xml:space="preserve"> </w:t>
      </w:r>
      <w:r>
        <w:t>unnecessary.</w:t>
      </w:r>
    </w:p>
    <w:p w:rsidR="00736333" w:rsidRDefault="00736333">
      <w:pPr>
        <w:pStyle w:val="BodyText"/>
        <w:kinsoku w:val="0"/>
        <w:overflowPunct w:val="0"/>
        <w:ind w:right="283"/>
      </w:pP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--</w:t>
      </w:r>
      <w:r>
        <w:rPr>
          <w:spacing w:val="-7"/>
        </w:rPr>
        <w:t xml:space="preserve"> </w:t>
      </w:r>
      <w:r>
        <w:t>vitally</w:t>
      </w:r>
      <w:r>
        <w:rPr>
          <w:spacing w:val="-6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actually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proper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21"/>
          <w:w w:val="99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required.</w:t>
      </w:r>
    </w:p>
    <w:p w:rsidR="00736333" w:rsidRDefault="00736333">
      <w:pPr>
        <w:pStyle w:val="BodyText"/>
        <w:kinsoku w:val="0"/>
        <w:overflowPunct w:val="0"/>
        <w:ind w:right="135"/>
        <w:jc w:val="both"/>
      </w:pPr>
      <w:r>
        <w:rPr>
          <w:spacing w:val="-1"/>
        </w:rP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compliance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t>requirements,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opted</w:t>
      </w:r>
      <w:r>
        <w:rPr>
          <w:spacing w:val="-7"/>
        </w:rPr>
        <w:t xml:space="preserve"> </w:t>
      </w:r>
      <w:r>
        <w:t>to</w:t>
      </w:r>
      <w:r>
        <w:rPr>
          <w:spacing w:val="26"/>
          <w:w w:val="99"/>
        </w:rPr>
        <w:t xml:space="preserve"> </w:t>
      </w:r>
      <w:r>
        <w:t>treat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intelligent,</w:t>
      </w:r>
      <w:r>
        <w:rPr>
          <w:spacing w:val="-9"/>
        </w:rPr>
        <w:t xml:space="preserve"> </w:t>
      </w:r>
      <w:r>
        <w:t>responsible</w:t>
      </w:r>
      <w:r>
        <w:rPr>
          <w:spacing w:val="-8"/>
        </w:rPr>
        <w:t xml:space="preserve"> </w:t>
      </w:r>
      <w:r>
        <w:t>persons</w:t>
      </w:r>
      <w:r>
        <w:rPr>
          <w:spacing w:val="-8"/>
        </w:rPr>
        <w:t xml:space="preserve"> </w:t>
      </w:r>
      <w:r>
        <w:rPr>
          <w:spacing w:val="-1"/>
        </w:rPr>
        <w:t>who,</w:t>
      </w:r>
      <w:r>
        <w:rPr>
          <w:spacing w:val="-8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t>reminded</w:t>
      </w:r>
      <w:r>
        <w:rPr>
          <w:spacing w:val="26"/>
          <w:w w:val="9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what</w:t>
      </w:r>
      <w:r>
        <w:rPr>
          <w:spacing w:val="-9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t>actually</w:t>
      </w:r>
      <w:r>
        <w:rPr>
          <w:spacing w:val="-9"/>
        </w:rPr>
        <w:t xml:space="preserve"> </w:t>
      </w:r>
      <w:r>
        <w:t>protects,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enthusiastically</w:t>
      </w:r>
      <w:r>
        <w:rPr>
          <w:spacing w:val="-9"/>
        </w:rPr>
        <w:t xml:space="preserve"> </w:t>
      </w:r>
      <w:r>
        <w:t>endorse</w:t>
      </w:r>
      <w:r>
        <w:rPr>
          <w:spacing w:val="-9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t>use.</w:t>
      </w:r>
    </w:p>
    <w:p w:rsidR="00736333" w:rsidRDefault="00736333">
      <w:pPr>
        <w:pStyle w:val="Heading8"/>
        <w:kinsoku w:val="0"/>
        <w:overflowPunct w:val="0"/>
        <w:spacing w:before="144"/>
        <w:ind w:left="2786" w:right="283"/>
        <w:rPr>
          <w:b w:val="0"/>
          <w:bCs w:val="0"/>
        </w:rPr>
      </w:pPr>
      <w:r>
        <w:rPr>
          <w:spacing w:val="-1"/>
        </w:rPr>
        <w:t>EYE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FACE</w:t>
      </w:r>
      <w:r>
        <w:rPr>
          <w:spacing w:val="-13"/>
        </w:rPr>
        <w:t xml:space="preserve"> </w:t>
      </w:r>
      <w:r>
        <w:rPr>
          <w:spacing w:val="-1"/>
        </w:rPr>
        <w:t>PROTECTION</w:t>
      </w:r>
    </w:p>
    <w:p w:rsidR="00736333" w:rsidRDefault="00736333">
      <w:pPr>
        <w:pStyle w:val="BodyText"/>
        <w:kinsoku w:val="0"/>
        <w:overflowPunct w:val="0"/>
        <w:ind w:right="100"/>
      </w:pPr>
      <w:r>
        <w:rPr>
          <w:spacing w:val="-1"/>
        </w:rPr>
        <w:t>Your</w:t>
      </w:r>
      <w:r>
        <w:rPr>
          <w:spacing w:val="-6"/>
        </w:rPr>
        <w:t xml:space="preserve"> </w:t>
      </w:r>
      <w:r>
        <w:t>eyes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marvel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engineering.</w:t>
      </w:r>
      <w:r>
        <w:rPr>
          <w:spacing w:val="66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granted</w:t>
      </w:r>
      <w:r>
        <w:rPr>
          <w:spacing w:val="12"/>
          <w:w w:val="99"/>
        </w:rPr>
        <w:t xml:space="preserve"> 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senses</w:t>
      </w:r>
      <w:r>
        <w:rPr>
          <w:spacing w:val="-6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accident,</w:t>
      </w:r>
      <w:r>
        <w:rPr>
          <w:spacing w:val="-5"/>
        </w:rPr>
        <w:t xml:space="preserve"> </w:t>
      </w:r>
      <w:r>
        <w:t>injury,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disease</w:t>
      </w:r>
      <w:r>
        <w:rPr>
          <w:spacing w:val="-6"/>
        </w:rPr>
        <w:t xml:space="preserve"> </w:t>
      </w:r>
      <w:r>
        <w:t>forces</w:t>
      </w:r>
      <w:r>
        <w:rPr>
          <w:spacing w:val="-5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to</w:t>
      </w:r>
      <w:r>
        <w:rPr>
          <w:spacing w:val="21"/>
          <w:w w:val="99"/>
        </w:rPr>
        <w:t xml:space="preserve"> </w:t>
      </w:r>
      <w:r>
        <w:t>realize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miracle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5"/>
        </w:rPr>
        <w:t xml:space="preserve"> </w:t>
      </w:r>
      <w:r>
        <w:t>lost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almost</w:t>
      </w:r>
      <w:r>
        <w:rPr>
          <w:spacing w:val="-5"/>
        </w:rPr>
        <w:t xml:space="preserve"> </w:t>
      </w:r>
      <w:r>
        <w:t>lost.</w:t>
      </w:r>
      <w:r>
        <w:rPr>
          <w:spacing w:val="66"/>
        </w:rPr>
        <w:t xml:space="preserve"> </w:t>
      </w:r>
      <w:r>
        <w:rPr>
          <w:spacing w:val="-1"/>
        </w:rPr>
        <w:t>Can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imagine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that</w:t>
      </w:r>
      <w:r>
        <w:rPr>
          <w:spacing w:val="23"/>
          <w:w w:val="99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(absorb)</w:t>
      </w:r>
      <w:r>
        <w:rPr>
          <w:spacing w:val="-6"/>
        </w:rPr>
        <w:t xml:space="preserve"> </w:t>
      </w:r>
      <w:r>
        <w:t>light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electrical</w:t>
      </w:r>
      <w:r>
        <w:rPr>
          <w:spacing w:val="-6"/>
        </w:rPr>
        <w:t xml:space="preserve"> </w:t>
      </w:r>
      <w:r>
        <w:t>signals</w:t>
      </w:r>
      <w:r>
        <w:rPr>
          <w:spacing w:val="-5"/>
        </w:rPr>
        <w:t xml:space="preserve"> </w:t>
      </w:r>
      <w:r>
        <w:t>(by</w:t>
      </w:r>
      <w:r>
        <w:rPr>
          <w:spacing w:val="-6"/>
        </w:rPr>
        <w:t xml:space="preserve"> </w:t>
      </w:r>
      <w:r>
        <w:rPr>
          <w:spacing w:val="-1"/>
        </w:rPr>
        <w:t>way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120</w:t>
      </w:r>
      <w:r>
        <w:rPr>
          <w:spacing w:val="22"/>
          <w:w w:val="99"/>
        </w:rPr>
        <w:t xml:space="preserve"> </w:t>
      </w:r>
      <w:r>
        <w:t>million</w:t>
      </w:r>
      <w:r>
        <w:rPr>
          <w:spacing w:val="-7"/>
        </w:rPr>
        <w:t xml:space="preserve"> </w:t>
      </w:r>
      <w:r>
        <w:t>rods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6</w:t>
      </w:r>
      <w:r>
        <w:rPr>
          <w:spacing w:val="-7"/>
        </w:rPr>
        <w:t xml:space="preserve"> </w:t>
      </w:r>
      <w:r>
        <w:t>million</w:t>
      </w:r>
      <w:r>
        <w:rPr>
          <w:spacing w:val="-7"/>
        </w:rPr>
        <w:t xml:space="preserve"> </w:t>
      </w:r>
      <w:r>
        <w:t>cones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retina)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transfer</w:t>
      </w:r>
      <w:r>
        <w:rPr>
          <w:spacing w:val="-7"/>
        </w:rPr>
        <w:t xml:space="preserve"> </w:t>
      </w:r>
      <w:r>
        <w:rPr>
          <w:spacing w:val="-1"/>
        </w:rPr>
        <w:t>these</w:t>
      </w:r>
      <w:r>
        <w:rPr>
          <w:spacing w:val="-6"/>
        </w:rPr>
        <w:t xml:space="preserve"> </w:t>
      </w:r>
      <w:r>
        <w:t>signals</w:t>
      </w:r>
      <w:r>
        <w:rPr>
          <w:spacing w:val="24"/>
          <w:w w:val="99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optic</w:t>
      </w:r>
      <w:r>
        <w:rPr>
          <w:spacing w:val="-7"/>
        </w:rPr>
        <w:t xml:space="preserve"> </w:t>
      </w:r>
      <w:r>
        <w:t>nerve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million</w:t>
      </w:r>
      <w:r>
        <w:rPr>
          <w:spacing w:val="-7"/>
        </w:rPr>
        <w:t xml:space="preserve"> </w:t>
      </w:r>
      <w:r>
        <w:t>fibers</w:t>
      </w:r>
      <w:r>
        <w:rPr>
          <w:spacing w:val="-7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t>brain?</w:t>
      </w:r>
    </w:p>
    <w:p w:rsidR="00736333" w:rsidRDefault="00736333">
      <w:pPr>
        <w:pStyle w:val="BodyText"/>
        <w:kinsoku w:val="0"/>
        <w:overflowPunct w:val="0"/>
        <w:ind w:right="283"/>
      </w:pPr>
      <w:r>
        <w:t>Most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world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living</w:t>
      </w:r>
      <w:r>
        <w:rPr>
          <w:spacing w:val="-5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depth</w:t>
      </w:r>
      <w:r>
        <w:rPr>
          <w:spacing w:val="-5"/>
        </w:rPr>
        <w:t xml:space="preserve"> </w:t>
      </w:r>
      <w:r>
        <w:t>perception.</w:t>
      </w:r>
      <w:r>
        <w:rPr>
          <w:spacing w:val="67"/>
        </w:rPr>
        <w:t xml:space="preserve"> </w:t>
      </w:r>
      <w:r>
        <w:rPr>
          <w:spacing w:val="-1"/>
        </w:rPr>
        <w:t>The</w:t>
      </w:r>
      <w:r>
        <w:rPr>
          <w:spacing w:val="29"/>
          <w:w w:val="99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itself</w:t>
      </w:r>
      <w:r>
        <w:rPr>
          <w:spacing w:val="-6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protect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eyes.</w:t>
      </w:r>
      <w:r>
        <w:rPr>
          <w:spacing w:val="67"/>
        </w:rPr>
        <w:t xml:space="preserve"> </w:t>
      </w:r>
      <w:r>
        <w:rPr>
          <w:spacing w:val="-1"/>
        </w:rPr>
        <w:t>Bony</w:t>
      </w:r>
      <w:r>
        <w:rPr>
          <w:spacing w:val="-6"/>
        </w:rPr>
        <w:t xml:space="preserve"> </w:t>
      </w:r>
      <w:r>
        <w:t>eye</w:t>
      </w:r>
      <w:r>
        <w:rPr>
          <w:spacing w:val="-5"/>
        </w:rPr>
        <w:t xml:space="preserve"> </w:t>
      </w:r>
      <w:r>
        <w:t>sockets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skull</w:t>
      </w:r>
      <w:r>
        <w:rPr>
          <w:spacing w:val="23"/>
          <w:w w:val="99"/>
        </w:rPr>
        <w:t xml:space="preserve"> </w:t>
      </w:r>
      <w:r>
        <w:t>protect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eye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mechanical</w:t>
      </w:r>
      <w:r>
        <w:rPr>
          <w:spacing w:val="-8"/>
        </w:rPr>
        <w:t xml:space="preserve"> </w:t>
      </w:r>
      <w:r>
        <w:t>injuries.</w:t>
      </w:r>
      <w:r>
        <w:rPr>
          <w:spacing w:val="63"/>
        </w:rPr>
        <w:t xml:space="preserve"> </w:t>
      </w:r>
      <w:r>
        <w:rPr>
          <w:spacing w:val="-1"/>
        </w:rPr>
        <w:t>Orbital</w:t>
      </w:r>
      <w:r>
        <w:rPr>
          <w:spacing w:val="-7"/>
        </w:rPr>
        <w:t xml:space="preserve"> </w:t>
      </w:r>
      <w:r>
        <w:t>fluids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tissues</w:t>
      </w:r>
      <w:r>
        <w:rPr>
          <w:spacing w:val="26"/>
          <w:w w:val="99"/>
        </w:rPr>
        <w:t xml:space="preserve"> </w:t>
      </w:r>
      <w:r>
        <w:t>cushion</w:t>
      </w:r>
      <w:r>
        <w:rPr>
          <w:spacing w:val="-8"/>
        </w:rPr>
        <w:t xml:space="preserve"> </w:t>
      </w:r>
      <w:r>
        <w:t>direct</w:t>
      </w:r>
      <w:r>
        <w:rPr>
          <w:spacing w:val="-8"/>
        </w:rPr>
        <w:t xml:space="preserve"> </w:t>
      </w:r>
      <w:r>
        <w:rPr>
          <w:spacing w:val="-1"/>
        </w:rPr>
        <w:t>blows.</w:t>
      </w:r>
      <w:r>
        <w:rPr>
          <w:spacing w:val="62"/>
        </w:rPr>
        <w:t xml:space="preserve"> </w:t>
      </w:r>
      <w:r>
        <w:rPr>
          <w:spacing w:val="-1"/>
        </w:rPr>
        <w:t>Eyelids</w:t>
      </w:r>
      <w:r>
        <w:rPr>
          <w:spacing w:val="-8"/>
        </w:rPr>
        <w:t xml:space="preserve"> </w:t>
      </w:r>
      <w:r>
        <w:t>close</w:t>
      </w:r>
      <w:r>
        <w:rPr>
          <w:spacing w:val="-8"/>
        </w:rPr>
        <w:t xml:space="preserve"> </w:t>
      </w:r>
      <w:r>
        <w:t>reflexly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visual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mechanical</w:t>
      </w:r>
    </w:p>
    <w:p w:rsidR="00736333" w:rsidRDefault="00736333">
      <w:pPr>
        <w:pStyle w:val="BodyText"/>
        <w:kinsoku w:val="0"/>
        <w:overflowPunct w:val="0"/>
        <w:ind w:right="283"/>
        <w:sectPr w:rsidR="00736333">
          <w:pgSz w:w="12240" w:h="15840"/>
          <w:pgMar w:top="520" w:right="1340" w:bottom="980" w:left="1340" w:header="0" w:footer="79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120" w:right="199"/>
      </w:pPr>
      <w:r>
        <w:lastRenderedPageBreak/>
        <w:t>stimuli.</w:t>
      </w:r>
      <w:r>
        <w:rPr>
          <w:spacing w:val="65"/>
        </w:rPr>
        <w:t xml:space="preserve"> </w:t>
      </w:r>
      <w:r>
        <w:rPr>
          <w:spacing w:val="-1"/>
        </w:rPr>
        <w:t>Eyes</w:t>
      </w:r>
      <w:r>
        <w:rPr>
          <w:spacing w:val="-6"/>
        </w:rPr>
        <w:t xml:space="preserve"> </w:t>
      </w:r>
      <w:r>
        <w:t>reflexly</w:t>
      </w:r>
      <w:r>
        <w:rPr>
          <w:spacing w:val="-7"/>
        </w:rPr>
        <w:t xml:space="preserve"> </w:t>
      </w:r>
      <w:r>
        <w:t>rotate</w:t>
      </w:r>
      <w:r>
        <w:rPr>
          <w:spacing w:val="-6"/>
        </w:rPr>
        <w:t xml:space="preserve"> </w:t>
      </w:r>
      <w:r>
        <w:rPr>
          <w:spacing w:val="-1"/>
        </w:rPr>
        <w:t>upward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lid</w:t>
      </w:r>
      <w:r>
        <w:rPr>
          <w:spacing w:val="-6"/>
        </w:rPr>
        <w:t xml:space="preserve"> </w:t>
      </w:r>
      <w:r>
        <w:t>closing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protect</w:t>
      </w:r>
      <w:r>
        <w:rPr>
          <w:spacing w:val="-6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cornea.</w:t>
      </w:r>
      <w:r>
        <w:rPr>
          <w:spacing w:val="65"/>
        </w:rPr>
        <w:t xml:space="preserve"> </w:t>
      </w:r>
      <w:r>
        <w:rPr>
          <w:spacing w:val="-1"/>
        </w:rPr>
        <w:t>Tears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flush</w:t>
      </w:r>
      <w:r>
        <w:rPr>
          <w:spacing w:val="-6"/>
        </w:rPr>
        <w:t xml:space="preserve"> </w:t>
      </w:r>
      <w:r>
        <w:rPr>
          <w:spacing w:val="-1"/>
        </w:rPr>
        <w:t>away</w:t>
      </w:r>
      <w:r>
        <w:rPr>
          <w:spacing w:val="-6"/>
        </w:rPr>
        <w:t xml:space="preserve"> </w:t>
      </w:r>
      <w:r>
        <w:t>chemicals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t>bodies.</w:t>
      </w:r>
      <w:r>
        <w:rPr>
          <w:spacing w:val="6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come</w:t>
      </w:r>
      <w:r>
        <w:rPr>
          <w:spacing w:val="27"/>
          <w:w w:val="99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safeguards.</w:t>
      </w:r>
      <w:r>
        <w:rPr>
          <w:spacing w:val="62"/>
        </w:rPr>
        <w:t xml:space="preserve"> </w:t>
      </w:r>
      <w:r>
        <w:rPr>
          <w:spacing w:val="-1"/>
        </w:rPr>
        <w:t>Sometimes,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enough.</w:t>
      </w:r>
    </w:p>
    <w:p w:rsidR="00736333" w:rsidRDefault="00736333">
      <w:pPr>
        <w:pStyle w:val="BodyText"/>
        <w:kinsoku w:val="0"/>
        <w:overflowPunct w:val="0"/>
        <w:ind w:left="120" w:right="199"/>
      </w:pPr>
      <w:r>
        <w:rPr>
          <w:spacing w:val="-1"/>
        </w:rPr>
        <w:t>Eye</w:t>
      </w:r>
      <w:r>
        <w:rPr>
          <w:spacing w:val="-6"/>
        </w:rPr>
        <w:t xml:space="preserve"> </w:t>
      </w:r>
      <w:r>
        <w:t>protection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possibility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eye</w:t>
      </w:r>
      <w:r>
        <w:rPr>
          <w:spacing w:val="-6"/>
        </w:rPr>
        <w:t xml:space="preserve"> </w:t>
      </w:r>
      <w:r>
        <w:t>injury.</w:t>
      </w:r>
      <w:r>
        <w:rPr>
          <w:spacing w:val="66"/>
        </w:rPr>
        <w:t xml:space="preserve"> </w:t>
      </w:r>
      <w:r>
        <w:rPr>
          <w:spacing w:val="-1"/>
        </w:rPr>
        <w:t>Eye</w:t>
      </w:r>
      <w:r>
        <w:rPr>
          <w:spacing w:val="27"/>
          <w:w w:val="99"/>
        </w:rPr>
        <w:t xml:space="preserve"> </w:t>
      </w:r>
      <w:r>
        <w:t>injury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confined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flying</w:t>
      </w:r>
      <w:r>
        <w:rPr>
          <w:spacing w:val="-6"/>
        </w:rPr>
        <w:t xml:space="preserve"> </w:t>
      </w:r>
      <w:r>
        <w:t>objects.</w:t>
      </w:r>
      <w:r>
        <w:rPr>
          <w:spacing w:val="67"/>
        </w:rPr>
        <w:t xml:space="preserve"> </w:t>
      </w:r>
      <w:r>
        <w:rPr>
          <w:spacing w:val="-1"/>
        </w:rPr>
        <w:t>Eye</w:t>
      </w:r>
      <w:r>
        <w:rPr>
          <w:spacing w:val="-6"/>
        </w:rPr>
        <w:t xml:space="preserve"> </w:t>
      </w:r>
      <w:r>
        <w:t>injury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caused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bright</w:t>
      </w:r>
      <w:r>
        <w:rPr>
          <w:spacing w:val="22"/>
          <w:w w:val="99"/>
        </w:rPr>
        <w:t xml:space="preserve"> </w:t>
      </w:r>
      <w:r>
        <w:t>light,</w:t>
      </w:r>
      <w:r>
        <w:rPr>
          <w:spacing w:val="-8"/>
        </w:rPr>
        <w:t xml:space="preserve"> </w:t>
      </w:r>
      <w:r>
        <w:t>dust,</w:t>
      </w:r>
      <w:r>
        <w:rPr>
          <w:spacing w:val="-9"/>
        </w:rPr>
        <w:t xml:space="preserve"> </w:t>
      </w:r>
      <w:r>
        <w:t>chemicals,</w:t>
      </w:r>
      <w:r>
        <w:rPr>
          <w:spacing w:val="-8"/>
        </w:rPr>
        <w:t xml:space="preserve"> </w:t>
      </w:r>
      <w:r>
        <w:t>heat,</w:t>
      </w:r>
      <w:r>
        <w:rPr>
          <w:spacing w:val="-8"/>
        </w:rPr>
        <w:t xml:space="preserve"> </w:t>
      </w:r>
      <w:r>
        <w:t>and,</w:t>
      </w:r>
      <w:r>
        <w:rPr>
          <w:spacing w:val="-8"/>
        </w:rPr>
        <w:t xml:space="preserve"> </w:t>
      </w:r>
      <w:r>
        <w:t>literally,</w:t>
      </w:r>
      <w:r>
        <w:rPr>
          <w:spacing w:val="-8"/>
        </w:rPr>
        <w:t xml:space="preserve"> </w:t>
      </w:r>
      <w:r>
        <w:t>anything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reach</w:t>
      </w:r>
      <w:r>
        <w:rPr>
          <w:spacing w:val="-8"/>
        </w:rPr>
        <w:t xml:space="preserve"> </w:t>
      </w:r>
      <w:r>
        <w:t>them.</w:t>
      </w:r>
    </w:p>
    <w:p w:rsidR="00736333" w:rsidRDefault="00736333">
      <w:pPr>
        <w:pStyle w:val="BodyText"/>
        <w:kinsoku w:val="0"/>
        <w:overflowPunct w:val="0"/>
        <w:spacing w:before="0" w:line="320" w:lineRule="exact"/>
        <w:ind w:left="120"/>
      </w:pPr>
      <w:r>
        <w:rPr>
          <w:spacing w:val="-1"/>
        </w:rPr>
        <w:t>Different</w:t>
      </w:r>
      <w:r>
        <w:rPr>
          <w:spacing w:val="-11"/>
        </w:rPr>
        <w:t xml:space="preserve"> </w:t>
      </w:r>
      <w:r>
        <w:t>hazards</w:t>
      </w:r>
      <w:r>
        <w:rPr>
          <w:spacing w:val="-10"/>
        </w:rPr>
        <w:t xml:space="preserve"> </w:t>
      </w:r>
      <w:r>
        <w:t>require</w:t>
      </w:r>
      <w:r>
        <w:rPr>
          <w:spacing w:val="-10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protection.</w:t>
      </w:r>
    </w:p>
    <w:p w:rsidR="00736333" w:rsidRDefault="00736333">
      <w:pPr>
        <w:pStyle w:val="BodyText"/>
        <w:kinsoku w:val="0"/>
        <w:overflowPunct w:val="0"/>
        <w:ind w:left="120" w:right="199"/>
      </w:pPr>
      <w:r>
        <w:rPr>
          <w:spacing w:val="-1"/>
        </w:rPr>
        <w:t>Eye</w:t>
      </w:r>
      <w:r>
        <w:rPr>
          <w:spacing w:val="-7"/>
        </w:rPr>
        <w:t xml:space="preserve"> </w:t>
      </w:r>
      <w:r>
        <w:t>(and</w:t>
      </w:r>
      <w:r>
        <w:rPr>
          <w:spacing w:val="-7"/>
        </w:rPr>
        <w:t xml:space="preserve"> </w:t>
      </w:r>
      <w:r>
        <w:t>face)</w:t>
      </w:r>
      <w:r>
        <w:rPr>
          <w:spacing w:val="-7"/>
        </w:rPr>
        <w:t xml:space="preserve"> </w:t>
      </w:r>
      <w:r>
        <w:t>protection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exposed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flying</w:t>
      </w:r>
      <w:r>
        <w:rPr>
          <w:spacing w:val="25"/>
          <w:w w:val="99"/>
        </w:rPr>
        <w:t xml:space="preserve"> </w:t>
      </w:r>
      <w:r>
        <w:t>particles,</w:t>
      </w:r>
      <w:r>
        <w:rPr>
          <w:spacing w:val="-9"/>
        </w:rPr>
        <w:t xml:space="preserve"> </w:t>
      </w:r>
      <w:r>
        <w:t>chemicals,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injurious</w:t>
      </w:r>
      <w:r>
        <w:rPr>
          <w:spacing w:val="-8"/>
        </w:rPr>
        <w:t xml:space="preserve"> </w:t>
      </w:r>
      <w:r>
        <w:t>light</w:t>
      </w:r>
      <w:r>
        <w:rPr>
          <w:spacing w:val="-8"/>
        </w:rPr>
        <w:t xml:space="preserve"> </w:t>
      </w:r>
      <w:r>
        <w:t>radiation.</w:t>
      </w:r>
      <w:r>
        <w:rPr>
          <w:spacing w:val="62"/>
        </w:rPr>
        <w:t xml:space="preserve"> </w:t>
      </w:r>
      <w:r>
        <w:rPr>
          <w:spacing w:val="-1"/>
        </w:rPr>
        <w:t>Types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eye</w:t>
      </w:r>
      <w:r>
        <w:rPr>
          <w:spacing w:val="-8"/>
        </w:rPr>
        <w:t xml:space="preserve"> </w:t>
      </w:r>
      <w:r>
        <w:t>protection</w:t>
      </w:r>
      <w:r>
        <w:rPr>
          <w:spacing w:val="24"/>
          <w:w w:val="99"/>
        </w:rPr>
        <w:t xml:space="preserve"> </w:t>
      </w:r>
      <w:r>
        <w:t>include:</w:t>
      </w:r>
      <w:r>
        <w:rPr>
          <w:spacing w:val="61"/>
        </w:rPr>
        <w:t xml:space="preserve"> </w:t>
      </w:r>
      <w:r>
        <w:t>impact</w:t>
      </w:r>
      <w:r>
        <w:rPr>
          <w:spacing w:val="-8"/>
        </w:rPr>
        <w:t xml:space="preserve"> </w:t>
      </w:r>
      <w:r>
        <w:t>resistant</w:t>
      </w:r>
      <w:r>
        <w:rPr>
          <w:spacing w:val="-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glasses;</w:t>
      </w:r>
      <w:r>
        <w:rPr>
          <w:spacing w:val="-8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glasses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side</w:t>
      </w:r>
      <w:r>
        <w:rPr>
          <w:spacing w:val="-8"/>
        </w:rPr>
        <w:t xml:space="preserve"> </w:t>
      </w:r>
      <w:r>
        <w:t>shields;</w:t>
      </w:r>
      <w:r>
        <w:rPr>
          <w:spacing w:val="23"/>
          <w:w w:val="99"/>
        </w:rPr>
        <w:t xml:space="preserve"> </w:t>
      </w:r>
      <w:r>
        <w:t>goggles;</w:t>
      </w:r>
      <w:r>
        <w:rPr>
          <w:spacing w:val="-8"/>
        </w:rPr>
        <w:t xml:space="preserve"> </w:t>
      </w:r>
      <w:r>
        <w:t>goggles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face</w:t>
      </w:r>
      <w:r>
        <w:rPr>
          <w:spacing w:val="-7"/>
        </w:rPr>
        <w:t xml:space="preserve"> </w:t>
      </w:r>
      <w:r>
        <w:t>seal;</w:t>
      </w:r>
      <w:r>
        <w:rPr>
          <w:spacing w:val="-8"/>
        </w:rPr>
        <w:t xml:space="preserve"> </w:t>
      </w:r>
      <w:r>
        <w:t>face</w:t>
      </w:r>
      <w:r>
        <w:rPr>
          <w:spacing w:val="-7"/>
        </w:rPr>
        <w:t xml:space="preserve"> </w:t>
      </w:r>
      <w:r>
        <w:t>masks;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shaded</w:t>
      </w:r>
      <w:r>
        <w:rPr>
          <w:spacing w:val="-7"/>
        </w:rPr>
        <w:t xml:space="preserve"> </w:t>
      </w:r>
      <w:r>
        <w:t>goggles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26"/>
          <w:w w:val="99"/>
        </w:rPr>
        <w:t xml:space="preserve"> </w:t>
      </w:r>
      <w:r>
        <w:t>varying</w:t>
      </w:r>
      <w:r>
        <w:rPr>
          <w:spacing w:val="-12"/>
        </w:rPr>
        <w:t xml:space="preserve"> </w:t>
      </w:r>
      <w:r>
        <w:t>degrees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darkness.</w:t>
      </w:r>
    </w:p>
    <w:p w:rsidR="00736333" w:rsidRDefault="00736333">
      <w:pPr>
        <w:pStyle w:val="BodyText"/>
        <w:kinsoku w:val="0"/>
        <w:overflowPunct w:val="0"/>
        <w:ind w:left="120" w:right="166"/>
      </w:pPr>
      <w:r>
        <w:rPr>
          <w:spacing w:val="-1"/>
        </w:rPr>
        <w:t>Affected</w:t>
      </w:r>
      <w:r>
        <w:rPr>
          <w:spacing w:val="-10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10"/>
        </w:rPr>
        <w:t xml:space="preserve"> </w:t>
      </w:r>
      <w:r>
        <w:rPr>
          <w:spacing w:val="-1"/>
        </w:rPr>
        <w:t>wear</w:t>
      </w:r>
      <w:r>
        <w:rPr>
          <w:spacing w:val="-9"/>
        </w:rPr>
        <w:t xml:space="preserve"> </w:t>
      </w:r>
      <w:r>
        <w:t>prescription</w:t>
      </w:r>
      <w:r>
        <w:rPr>
          <w:spacing w:val="-9"/>
        </w:rPr>
        <w:t xml:space="preserve"> </w:t>
      </w:r>
      <w:r>
        <w:t>lenses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rPr>
          <w:spacing w:val="-1"/>
        </w:rPr>
        <w:t>wear</w:t>
      </w:r>
      <w:r>
        <w:rPr>
          <w:spacing w:val="-9"/>
        </w:rPr>
        <w:t xml:space="preserve"> </w:t>
      </w:r>
      <w:r>
        <w:t>eye</w:t>
      </w:r>
      <w:r>
        <w:rPr>
          <w:spacing w:val="-10"/>
        </w:rPr>
        <w:t xml:space="preserve"> </w:t>
      </w:r>
      <w:r>
        <w:t>protection</w:t>
      </w:r>
      <w:r>
        <w:rPr>
          <w:spacing w:val="37"/>
          <w:w w:val="99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prescription</w:t>
      </w:r>
      <w:r>
        <w:rPr>
          <w:spacing w:val="-9"/>
        </w:rPr>
        <w:t xml:space="preserve"> </w:t>
      </w:r>
      <w:r>
        <w:t>lenses</w:t>
      </w:r>
      <w:r>
        <w:rPr>
          <w:spacing w:val="-8"/>
        </w:rPr>
        <w:t xml:space="preserve"> </w:t>
      </w:r>
      <w:r>
        <w:rPr>
          <w:spacing w:val="-1"/>
        </w:rPr>
        <w:t>without</w:t>
      </w:r>
      <w:r>
        <w:rPr>
          <w:spacing w:val="-9"/>
        </w:rPr>
        <w:t xml:space="preserve"> </w:t>
      </w:r>
      <w:r>
        <w:t>disturbing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proper</w:t>
      </w:r>
      <w:r>
        <w:rPr>
          <w:spacing w:val="-8"/>
        </w:rPr>
        <w:t xml:space="preserve"> </w:t>
      </w:r>
      <w:r>
        <w:t>positioning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t>prescription</w:t>
      </w:r>
      <w:r>
        <w:rPr>
          <w:spacing w:val="-9"/>
        </w:rPr>
        <w:t xml:space="preserve"> </w:t>
      </w:r>
      <w:r>
        <w:t>lenses,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rPr>
          <w:spacing w:val="-1"/>
        </w:rPr>
        <w:t>wear</w:t>
      </w:r>
      <w:r>
        <w:rPr>
          <w:spacing w:val="-9"/>
        </w:rPr>
        <w:t xml:space="preserve"> </w:t>
      </w:r>
      <w:r>
        <w:t>eye</w:t>
      </w:r>
      <w:r>
        <w:rPr>
          <w:spacing w:val="-9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incorporates</w:t>
      </w:r>
      <w:r>
        <w:rPr>
          <w:spacing w:val="-9"/>
        </w:rPr>
        <w:t xml:space="preserve"> </w:t>
      </w:r>
      <w:r>
        <w:t>their</w:t>
      </w:r>
      <w:r>
        <w:rPr>
          <w:spacing w:val="26"/>
          <w:w w:val="99"/>
        </w:rPr>
        <w:t xml:space="preserve"> </w:t>
      </w:r>
      <w:r>
        <w:t>prescription</w:t>
      </w:r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design.</w:t>
      </w:r>
    </w:p>
    <w:p w:rsidR="00736333" w:rsidRDefault="00736333">
      <w:pPr>
        <w:pStyle w:val="BodyText"/>
        <w:kinsoku w:val="0"/>
        <w:overflowPunct w:val="0"/>
        <w:ind w:left="119" w:right="166"/>
      </w:pPr>
      <w:r>
        <w:rPr>
          <w:spacing w:val="-1"/>
        </w:rPr>
        <w:t>All</w:t>
      </w:r>
      <w:r>
        <w:rPr>
          <w:spacing w:val="-10"/>
        </w:rPr>
        <w:t xml:space="preserve"> </w:t>
      </w:r>
      <w:r>
        <w:t>prescription</w:t>
      </w:r>
      <w:r>
        <w:rPr>
          <w:spacing w:val="-10"/>
        </w:rPr>
        <w:t xml:space="preserve"> </w:t>
      </w:r>
      <w:r>
        <w:t>glasses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made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t>impact-resistant</w:t>
      </w:r>
      <w:r>
        <w:rPr>
          <w:spacing w:val="-10"/>
        </w:rPr>
        <w:t xml:space="preserve"> </w:t>
      </w:r>
      <w:r>
        <w:t>lenses.</w:t>
      </w:r>
      <w:r>
        <w:rPr>
          <w:spacing w:val="25"/>
          <w:w w:val="99"/>
        </w:rPr>
        <w:t xml:space="preserve"> </w:t>
      </w:r>
      <w:r>
        <w:rPr>
          <w:spacing w:val="-1"/>
        </w:rPr>
        <w:t>Hardened</w:t>
      </w:r>
      <w:r>
        <w:rPr>
          <w:spacing w:val="-10"/>
        </w:rPr>
        <w:t xml:space="preserve"> </w:t>
      </w:r>
      <w:r>
        <w:t>lenses,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tempering</w:t>
      </w:r>
      <w:r>
        <w:rPr>
          <w:spacing w:val="-9"/>
        </w:rPr>
        <w:t xml:space="preserve"> </w:t>
      </w:r>
      <w:r>
        <w:t>process,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extremely</w:t>
      </w:r>
      <w:r>
        <w:rPr>
          <w:spacing w:val="-9"/>
        </w:rPr>
        <w:t xml:space="preserve"> </w:t>
      </w:r>
      <w:r>
        <w:t>hard</w:t>
      </w:r>
      <w:r>
        <w:rPr>
          <w:spacing w:val="-9"/>
        </w:rPr>
        <w:t xml:space="preserve"> </w:t>
      </w:r>
      <w:r>
        <w:t>and</w:t>
      </w:r>
      <w:r>
        <w:rPr>
          <w:spacing w:val="27"/>
          <w:w w:val="99"/>
        </w:rPr>
        <w:t xml:space="preserve"> </w:t>
      </w:r>
      <w:r>
        <w:t>resistant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impact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breakage.</w:t>
      </w:r>
      <w:r>
        <w:rPr>
          <w:spacing w:val="63"/>
        </w:rPr>
        <w:t xml:space="preserve"> </w:t>
      </w:r>
      <w:r>
        <w:rPr>
          <w:spacing w:val="-1"/>
        </w:rPr>
        <w:t>Safety</w:t>
      </w:r>
      <w:r>
        <w:rPr>
          <w:spacing w:val="-7"/>
        </w:rPr>
        <w:t xml:space="preserve"> </w:t>
      </w:r>
      <w:r>
        <w:t>lenses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hardened</w:t>
      </w:r>
      <w:r>
        <w:rPr>
          <w:spacing w:val="25"/>
          <w:w w:val="99"/>
        </w:rPr>
        <w:t xml:space="preserve"> </w:t>
      </w:r>
      <w:r>
        <w:t>lenses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mm</w:t>
      </w:r>
      <w:r>
        <w:rPr>
          <w:spacing w:val="-6"/>
        </w:rPr>
        <w:t xml:space="preserve"> </w:t>
      </w:r>
      <w:r>
        <w:t>thicker.</w:t>
      </w:r>
      <w:r>
        <w:rPr>
          <w:spacing w:val="66"/>
        </w:rPr>
        <w:t xml:space="preserve"> </w:t>
      </w:r>
      <w:r>
        <w:rPr>
          <w:spacing w:val="-1"/>
        </w:rPr>
        <w:t>Safety</w:t>
      </w:r>
      <w:r>
        <w:rPr>
          <w:spacing w:val="-6"/>
        </w:rPr>
        <w:t xml:space="preserve"> </w:t>
      </w:r>
      <w:r>
        <w:t>lenses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goggles</w:t>
      </w:r>
      <w:r>
        <w:rPr>
          <w:spacing w:val="-6"/>
        </w:rPr>
        <w:t xml:space="preserve"> </w:t>
      </w:r>
      <w:r>
        <w:rPr>
          <w:spacing w:val="-1"/>
        </w:rPr>
        <w:t>where</w:t>
      </w:r>
      <w:r>
        <w:rPr>
          <w:spacing w:val="29"/>
          <w:w w:val="99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danger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flying</w:t>
      </w:r>
      <w:r>
        <w:rPr>
          <w:spacing w:val="-5"/>
        </w:rPr>
        <w:t xml:space="preserve"> </w:t>
      </w:r>
      <w:r>
        <w:t>glass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chips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metal.</w:t>
      </w:r>
    </w:p>
    <w:p w:rsidR="00736333" w:rsidRDefault="00736333">
      <w:pPr>
        <w:pStyle w:val="BodyText"/>
        <w:kinsoku w:val="0"/>
        <w:overflowPunct w:val="0"/>
        <w:ind w:left="120" w:right="199"/>
      </w:pPr>
      <w:r>
        <w:rPr>
          <w:spacing w:val="-1"/>
        </w:rPr>
        <w:t>All</w:t>
      </w:r>
      <w:r>
        <w:rPr>
          <w:spacing w:val="-9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rPr>
          <w:spacing w:val="-1"/>
        </w:rPr>
        <w:t>wear</w:t>
      </w:r>
      <w:r>
        <w:rPr>
          <w:spacing w:val="-8"/>
        </w:rPr>
        <w:t xml:space="preserve"> </w:t>
      </w:r>
      <w:r>
        <w:t>contact</w:t>
      </w:r>
      <w:r>
        <w:rPr>
          <w:spacing w:val="-8"/>
        </w:rPr>
        <w:t xml:space="preserve"> </w:t>
      </w:r>
      <w:r>
        <w:t>lenses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rPr>
          <w:spacing w:val="-1"/>
        </w:rPr>
        <w:t>wear</w:t>
      </w:r>
      <w:r>
        <w:rPr>
          <w:spacing w:val="-8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eye</w:t>
      </w:r>
      <w:r>
        <w:rPr>
          <w:spacing w:val="21"/>
          <w:w w:val="9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face</w:t>
      </w:r>
      <w:r>
        <w:rPr>
          <w:spacing w:val="-12"/>
        </w:rPr>
        <w:t xml:space="preserve"> </w:t>
      </w:r>
      <w:r>
        <w:t>protection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hazardous</w:t>
      </w:r>
      <w:r>
        <w:rPr>
          <w:spacing w:val="-11"/>
        </w:rPr>
        <w:t xml:space="preserve"> </w:t>
      </w:r>
      <w:r>
        <w:t>environments.</w:t>
      </w:r>
    </w:p>
    <w:p w:rsidR="00736333" w:rsidRDefault="00736333">
      <w:pPr>
        <w:pStyle w:val="BodyText"/>
        <w:kinsoku w:val="0"/>
        <w:overflowPunct w:val="0"/>
        <w:spacing w:before="0"/>
        <w:ind w:left="120"/>
      </w:pPr>
      <w:r>
        <w:t>Welding</w:t>
      </w:r>
      <w:r>
        <w:rPr>
          <w:spacing w:val="-9"/>
        </w:rPr>
        <w:t xml:space="preserve"> </w:t>
      </w:r>
      <w:r>
        <w:t>helmets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faceshields,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required,</w:t>
      </w:r>
      <w:r>
        <w:rPr>
          <w:spacing w:val="-9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1"/>
        </w:rPr>
        <w:t>worn</w:t>
      </w:r>
      <w:r>
        <w:rPr>
          <w:spacing w:val="-8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primary</w:t>
      </w:r>
      <w:r>
        <w:rPr>
          <w:spacing w:val="23"/>
          <w:w w:val="99"/>
        </w:rPr>
        <w:t xml:space="preserve"> </w:t>
      </w:r>
      <w:r>
        <w:t>eye</w:t>
      </w:r>
      <w:r>
        <w:rPr>
          <w:spacing w:val="-12"/>
        </w:rPr>
        <w:t xml:space="preserve"> </w:t>
      </w:r>
      <w:r>
        <w:t>protection</w:t>
      </w:r>
      <w:r>
        <w:rPr>
          <w:spacing w:val="-11"/>
        </w:rPr>
        <w:t xml:space="preserve"> </w:t>
      </w:r>
      <w:r>
        <w:t>(spectacles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goggles).</w:t>
      </w:r>
    </w:p>
    <w:p w:rsidR="00736333" w:rsidRDefault="00736333">
      <w:pPr>
        <w:pStyle w:val="BodyText"/>
        <w:kinsoku w:val="0"/>
        <w:overflowPunct w:val="0"/>
        <w:ind w:left="120"/>
      </w:pPr>
      <w:r>
        <w:rPr>
          <w:spacing w:val="-1"/>
        </w:rPr>
        <w:t>An</w:t>
      </w:r>
      <w:r>
        <w:rPr>
          <w:spacing w:val="-9"/>
        </w:rPr>
        <w:t xml:space="preserve"> </w:t>
      </w:r>
      <w:r>
        <w:t>inexpensive</w:t>
      </w:r>
      <w:r>
        <w:rPr>
          <w:spacing w:val="-8"/>
        </w:rPr>
        <w:t xml:space="preserve"> </w:t>
      </w:r>
      <w:r>
        <w:t>pair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glasses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priceless</w:t>
      </w:r>
      <w:r>
        <w:rPr>
          <w:spacing w:val="-8"/>
        </w:rPr>
        <w:t xml:space="preserve"> </w:t>
      </w:r>
      <w:r>
        <w:t>eyesight.</w:t>
      </w:r>
    </w:p>
    <w:p w:rsidR="00736333" w:rsidRDefault="00736333">
      <w:pPr>
        <w:pStyle w:val="Heading8"/>
        <w:kinsoku w:val="0"/>
        <w:overflowPunct w:val="0"/>
        <w:spacing w:before="144"/>
        <w:ind w:left="530" w:right="531"/>
        <w:jc w:val="center"/>
        <w:rPr>
          <w:b w:val="0"/>
          <w:bCs w:val="0"/>
        </w:rPr>
      </w:pPr>
      <w:r>
        <w:rPr>
          <w:spacing w:val="-1"/>
        </w:rPr>
        <w:t>HEARING</w:t>
      </w:r>
      <w:r>
        <w:rPr>
          <w:spacing w:val="-33"/>
        </w:rPr>
        <w:t xml:space="preserve"> </w:t>
      </w:r>
      <w:r>
        <w:rPr>
          <w:spacing w:val="-1"/>
        </w:rPr>
        <w:t>PROTECTION</w:t>
      </w:r>
    </w:p>
    <w:p w:rsidR="00736333" w:rsidRDefault="00736333">
      <w:pPr>
        <w:pStyle w:val="BodyText"/>
        <w:kinsoku w:val="0"/>
        <w:overflowPunct w:val="0"/>
        <w:ind w:right="283"/>
      </w:pPr>
      <w:r>
        <w:t>Wherever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feasible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levels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duration</w:t>
      </w:r>
      <w:r>
        <w:rPr>
          <w:spacing w:val="-6"/>
        </w:rPr>
        <w:t xml:space="preserve"> </w:t>
      </w:r>
      <w:r>
        <w:t>of</w:t>
      </w:r>
      <w:r>
        <w:rPr>
          <w:w w:val="99"/>
        </w:rPr>
        <w:t xml:space="preserve"> </w:t>
      </w:r>
      <w:r>
        <w:t>exposures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specified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Table</w:t>
      </w:r>
      <w:r>
        <w:rPr>
          <w:spacing w:val="-8"/>
        </w:rPr>
        <w:t xml:space="preserve"> </w:t>
      </w:r>
      <w:r>
        <w:t>D-2,</w:t>
      </w:r>
      <w:r>
        <w:rPr>
          <w:spacing w:val="-8"/>
        </w:rPr>
        <w:t xml:space="preserve"> </w:t>
      </w:r>
      <w:r>
        <w:rPr>
          <w:spacing w:val="-1"/>
        </w:rPr>
        <w:t>below,</w:t>
      </w:r>
      <w:r>
        <w:rPr>
          <w:spacing w:val="-9"/>
        </w:rPr>
        <w:t xml:space="preserve"> </w:t>
      </w:r>
      <w:r>
        <w:t>ear</w:t>
      </w:r>
      <w:r>
        <w:rPr>
          <w:spacing w:val="-8"/>
        </w:rPr>
        <w:t xml:space="preserve"> </w:t>
      </w:r>
      <w:r>
        <w:t>protective</w:t>
      </w:r>
      <w:r>
        <w:rPr>
          <w:spacing w:val="-8"/>
        </w:rPr>
        <w:t xml:space="preserve"> </w:t>
      </w:r>
      <w:r>
        <w:t>devices</w:t>
      </w:r>
      <w:r>
        <w:rPr>
          <w:spacing w:val="29"/>
          <w:w w:val="99"/>
        </w:rPr>
        <w:t xml:space="preserve"> </w:t>
      </w:r>
      <w:r>
        <w:t>shall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used.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1"/>
        </w:rPr>
        <w:t>Ear</w:t>
      </w:r>
      <w:r>
        <w:rPr>
          <w:spacing w:val="-8"/>
        </w:rPr>
        <w:t xml:space="preserve"> </w:t>
      </w:r>
      <w:r>
        <w:t>protective</w:t>
      </w:r>
      <w:r>
        <w:rPr>
          <w:spacing w:val="-7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inserted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ear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fitted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determined</w:t>
      </w:r>
      <w:r>
        <w:rPr>
          <w:spacing w:val="22"/>
          <w:w w:val="99"/>
        </w:rPr>
        <w:t xml:space="preserve"> </w:t>
      </w:r>
      <w:r>
        <w:t>individually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competent</w:t>
      </w:r>
      <w:r>
        <w:rPr>
          <w:spacing w:val="-14"/>
        </w:rPr>
        <w:t xml:space="preserve"> </w:t>
      </w:r>
      <w:r>
        <w:t>persons.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1"/>
        </w:rPr>
        <w:t>Plain</w:t>
      </w:r>
      <w:r>
        <w:rPr>
          <w:spacing w:val="-9"/>
        </w:rPr>
        <w:t xml:space="preserve"> </w:t>
      </w:r>
      <w:r>
        <w:t>cotton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acceptable</w:t>
      </w:r>
      <w:r>
        <w:rPr>
          <w:spacing w:val="-9"/>
        </w:rPr>
        <w:t xml:space="preserve"> </w:t>
      </w:r>
      <w:r>
        <w:t>protective</w:t>
      </w:r>
      <w:r>
        <w:rPr>
          <w:spacing w:val="-8"/>
        </w:rPr>
        <w:t xml:space="preserve"> </w:t>
      </w:r>
      <w:r>
        <w:t>device.</w:t>
      </w:r>
    </w:p>
    <w:p w:rsidR="00736333" w:rsidRDefault="001F2348">
      <w:pPr>
        <w:kinsoku w:val="0"/>
        <w:overflowPunct w:val="0"/>
        <w:spacing w:before="198"/>
        <w:ind w:left="441" w:right="531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115570</wp:posOffset>
                </wp:positionV>
                <wp:extent cx="4992370" cy="2214880"/>
                <wp:effectExtent l="8255" t="8255" r="0" b="5715"/>
                <wp:wrapNone/>
                <wp:docPr id="432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2370" cy="2214880"/>
                          <a:chOff x="2143" y="182"/>
                          <a:chExt cx="7862" cy="3488"/>
                        </a:xfrm>
                      </wpg:grpSpPr>
                      <wps:wsp>
                        <wps:cNvPr id="433" name="Freeform 82"/>
                        <wps:cNvSpPr>
                          <a:spLocks/>
                        </wps:cNvSpPr>
                        <wps:spPr bwMode="auto">
                          <a:xfrm>
                            <a:off x="2152" y="191"/>
                            <a:ext cx="7845" cy="20"/>
                          </a:xfrm>
                          <a:custGeom>
                            <a:avLst/>
                            <a:gdLst>
                              <a:gd name="T0" fmla="*/ 0 w 7845"/>
                              <a:gd name="T1" fmla="*/ 0 h 20"/>
                              <a:gd name="T2" fmla="*/ 7844 w 784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845" h="20">
                                <a:moveTo>
                                  <a:pt x="0" y="0"/>
                                </a:moveTo>
                                <a:lnTo>
                                  <a:pt x="7844" y="0"/>
                                </a:lnTo>
                              </a:path>
                            </a:pathLst>
                          </a:custGeom>
                          <a:noFill/>
                          <a:ln w="111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Freeform 83"/>
                        <wps:cNvSpPr>
                          <a:spLocks/>
                        </wps:cNvSpPr>
                        <wps:spPr bwMode="auto">
                          <a:xfrm>
                            <a:off x="2159" y="199"/>
                            <a:ext cx="20" cy="345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456"/>
                              <a:gd name="T2" fmla="*/ 0 w 20"/>
                              <a:gd name="T3" fmla="*/ 3456 h 34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456">
                                <a:moveTo>
                                  <a:pt x="0" y="0"/>
                                </a:moveTo>
                                <a:lnTo>
                                  <a:pt x="0" y="3456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84"/>
                        <wps:cNvSpPr>
                          <a:spLocks/>
                        </wps:cNvSpPr>
                        <wps:spPr bwMode="auto">
                          <a:xfrm>
                            <a:off x="2152" y="3662"/>
                            <a:ext cx="7845" cy="20"/>
                          </a:xfrm>
                          <a:custGeom>
                            <a:avLst/>
                            <a:gdLst>
                              <a:gd name="T0" fmla="*/ 0 w 7845"/>
                              <a:gd name="T1" fmla="*/ 0 h 20"/>
                              <a:gd name="T2" fmla="*/ 7844 w 784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845" h="20">
                                <a:moveTo>
                                  <a:pt x="0" y="0"/>
                                </a:moveTo>
                                <a:lnTo>
                                  <a:pt x="7844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Freeform 85"/>
                        <wps:cNvSpPr>
                          <a:spLocks/>
                        </wps:cNvSpPr>
                        <wps:spPr bwMode="auto">
                          <a:xfrm>
                            <a:off x="9989" y="199"/>
                            <a:ext cx="20" cy="345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456"/>
                              <a:gd name="T2" fmla="*/ 0 w 20"/>
                              <a:gd name="T3" fmla="*/ 3456 h 34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456">
                                <a:moveTo>
                                  <a:pt x="0" y="0"/>
                                </a:moveTo>
                                <a:lnTo>
                                  <a:pt x="0" y="3456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7E3258" id="Group 81" o:spid="_x0000_s1026" style="position:absolute;margin-left:107.15pt;margin-top:9.1pt;width:393.1pt;height:174.4pt;z-index:-251643904;mso-position-horizontal-relative:page" coordorigin="2143,182" coordsize="7862,3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" o:allowincell="f">
                <v:shape id="Freeform 82" o:spid="_x0000_s1027" style="position:absolute;left:2152;top:191;width:7845;height:20;visibility:visible;mso-wrap-style:square;v-text-anchor:top" coordsize="784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PG68YA&#10;AADcAAAADwAAAGRycy9kb3ducmV2LnhtbESPT2sCMRTE74V+h/AEL0WzaimyNbsUpSDFi39oe3xs&#10;XjfBzcuySXXrpzdCweMwM79hFmXvGnGiLljPCibjDARx5bXlWsFh/z6agwgRWWPjmRT8UYCyeHxY&#10;YK79mbd02sVaJAiHHBWYGNtcylAZchjGviVO3o/vHMYku1rqDs8J7ho5zbIX6dByWjDY0tJQddz9&#10;OgUfn+vvr8PTfllv2LjtytgLGqvUcNC/vYKI1Md7+L+91gqeZzO4nUlHQB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PG68YAAADcAAAADwAAAAAAAAAAAAAAAACYAgAAZHJz&#10;L2Rvd25yZXYueG1sUEsFBgAAAAAEAAQA9QAAAIsDAAAAAA==&#10;" path="m,l7844,e" filled="f" strokeweight=".88pt">
                  <v:path arrowok="t" o:connecttype="custom" o:connectlocs="0,0;7844,0" o:connectangles="0,0"/>
                </v:shape>
                <v:shape id="Freeform 83" o:spid="_x0000_s1028" style="position:absolute;left:2159;top:199;width:20;height:3456;visibility:visible;mso-wrap-style:square;v-text-anchor:top" coordsize="20,3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fP8QA&#10;AADcAAAADwAAAGRycy9kb3ducmV2LnhtbESPS4vCQBCE7wv+h6EFb+tEzfqIjrKoC3v1geCtzbRJ&#10;MNOTzYya/feOIHgsquorarZoTCluVLvCsoJeNwJBnFpdcKZgv/v5HINwHlljaZkU/JODxbz1McNE&#10;2ztv6Lb1mQgQdgkqyL2vEildmpNB17UVcfDOtjbog6wzqWu8B7gpZT+KhtJgwWEhx4qWOaWX7dUo&#10;2FzPR+vN5PC1i3vrgbOnVfU3UqrTbr6nIDw1/h1+tX+1gngQw/NMO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33z/EAAAA3AAAAA8AAAAAAAAAAAAAAAAAmAIAAGRycy9k&#10;b3ducmV2LnhtbFBLBQYAAAAABAAEAPUAAACJAwAAAAA=&#10;" path="m,l,3456e" filled="f" strokeweight=".28925mm">
                  <v:path arrowok="t" o:connecttype="custom" o:connectlocs="0,0;0,3456" o:connectangles="0,0"/>
                </v:shape>
                <v:shape id="Freeform 84" o:spid="_x0000_s1029" style="position:absolute;left:2152;top:3662;width:7845;height:20;visibility:visible;mso-wrap-style:square;v-text-anchor:top" coordsize="784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x2cMYA&#10;AADcAAAADwAAAGRycy9kb3ducmV2LnhtbESPQWvCQBSE74L/YXlCL6VurFYkdRVbaBAPgtaLt0f2&#10;mUSzb8PuatJ/7woFj8PMfMPMl52pxY2crywrGA0TEMS51RUXCg6/P28zED4ga6wtk4I/8rBc9Htz&#10;TLVteUe3fShEhLBPUUEZQpNK6fOSDPqhbYijd7LOYIjSFVI7bCPc1PI9SabSYMVxocSGvkvKL/ur&#10;UbA5ZsdsfT3Mtu2rG2erGs/N11Spl0G3+gQRqAvP8H97rRVMxh/wOBOP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x2cMYAAADcAAAADwAAAAAAAAAAAAAAAACYAgAAZHJz&#10;L2Rvd25yZXYueG1sUEsFBgAAAAAEAAQA9QAAAIsDAAAAAA==&#10;" path="m,l7844,e" filled="f" strokeweight=".28925mm">
                  <v:path arrowok="t" o:connecttype="custom" o:connectlocs="0,0;7844,0" o:connectangles="0,0"/>
                </v:shape>
                <v:shape id="Freeform 85" o:spid="_x0000_s1030" style="position:absolute;left:9989;top:199;width:20;height:3456;visibility:visible;mso-wrap-style:square;v-text-anchor:top" coordsize="20,3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r4FcUA&#10;AADcAAAADwAAAGRycy9kb3ducmV2LnhtbESPQWvCQBSE74L/YXmCN91YRTS6im0RpIWCxou3R/aZ&#10;RLNvw+5q0n/fLRR6HGbmG2a97UwtnuR8ZVnBZJyAIM6trrhQcM72owUIH5A11pZJwTd52G76vTWm&#10;2rZ8pOcpFCJC2KeooAyhSaX0eUkG/dg2xNG7WmcwROkKqR22EW5q+ZIkc2mw4rhQYkNvJeX308Mo&#10;WLrk9XC5fRzv7WKWfe4f9J7JL6WGg263AhGoC//hv/ZBK5hN5/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CvgVxQAAANwAAAAPAAAAAAAAAAAAAAAAAJgCAABkcnMv&#10;ZG93bnJldi54bWxQSwUGAAAAAAQABAD1AAAAigMAAAAA&#10;" path="m,l,3456e" filled="f" strokeweight=".82pt">
                  <v:path arrowok="t" o:connecttype="custom" o:connectlocs="0,0;0,3456" o:connectangles="0,0"/>
                </v:shape>
                <w10:wrap anchorx="page"/>
              </v:group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 xml:space="preserve">TABLE </w:t>
      </w:r>
      <w:r w:rsidR="00736333">
        <w:rPr>
          <w:rFonts w:ascii="Arial" w:hAnsi="Arial" w:cs="Arial"/>
          <w:sz w:val="20"/>
          <w:szCs w:val="20"/>
        </w:rPr>
        <w:t>D-2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 xml:space="preserve">- </w:t>
      </w:r>
      <w:r w:rsidR="00736333">
        <w:rPr>
          <w:rFonts w:ascii="Arial" w:hAnsi="Arial" w:cs="Arial"/>
          <w:spacing w:val="-1"/>
          <w:sz w:val="20"/>
          <w:szCs w:val="20"/>
        </w:rPr>
        <w:t>PERMISSIBLE NOISE EXPOSURES</w:t>
      </w:r>
    </w:p>
    <w:p w:rsidR="00736333" w:rsidRDefault="00736333">
      <w:pPr>
        <w:kinsoku w:val="0"/>
        <w:overflowPunct w:val="0"/>
        <w:spacing w:before="11" w:line="220" w:lineRule="exact"/>
        <w:rPr>
          <w:sz w:val="22"/>
          <w:szCs w:val="22"/>
        </w:rPr>
      </w:pPr>
    </w:p>
    <w:p w:rsidR="00736333" w:rsidRDefault="00736333">
      <w:pPr>
        <w:kinsoku w:val="0"/>
        <w:overflowPunct w:val="0"/>
        <w:ind w:left="1703" w:right="283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Sound level</w:t>
      </w:r>
    </w:p>
    <w:p w:rsidR="00736333" w:rsidRDefault="00736333">
      <w:pPr>
        <w:tabs>
          <w:tab w:val="left" w:pos="5635"/>
        </w:tabs>
        <w:kinsoku w:val="0"/>
        <w:overflowPunct w:val="0"/>
        <w:ind w:left="125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  <w:u w:val="single"/>
        </w:rPr>
        <w:t>Duration</w:t>
      </w:r>
      <w:r>
        <w:rPr>
          <w:rFonts w:ascii="Arial" w:hAnsi="Arial" w:cs="Arial"/>
          <w:spacing w:val="-11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>per</w:t>
      </w:r>
      <w:r>
        <w:rPr>
          <w:rFonts w:ascii="Arial" w:hAnsi="Arial" w:cs="Arial"/>
          <w:spacing w:val="-10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-1"/>
          <w:sz w:val="20"/>
          <w:szCs w:val="20"/>
          <w:u w:val="single"/>
        </w:rPr>
        <w:t>day,</w:t>
      </w:r>
      <w:r>
        <w:rPr>
          <w:rFonts w:ascii="Arial" w:hAnsi="Arial" w:cs="Arial"/>
          <w:spacing w:val="-11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>hours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pacing w:val="-1"/>
          <w:sz w:val="20"/>
          <w:szCs w:val="20"/>
          <w:u w:val="single"/>
        </w:rPr>
        <w:t>dBA</w:t>
      </w:r>
      <w:r>
        <w:rPr>
          <w:rFonts w:ascii="Arial" w:hAnsi="Arial" w:cs="Arial"/>
          <w:sz w:val="20"/>
          <w:szCs w:val="20"/>
          <w:u w:val="single"/>
        </w:rPr>
        <w:t xml:space="preserve">       </w:t>
      </w:r>
      <w:r>
        <w:rPr>
          <w:rFonts w:ascii="Arial" w:hAnsi="Arial" w:cs="Arial"/>
          <w:spacing w:val="31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>slow</w:t>
      </w:r>
      <w:r>
        <w:rPr>
          <w:rFonts w:ascii="Arial" w:hAnsi="Arial" w:cs="Arial"/>
          <w:spacing w:val="-1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>response</w:t>
      </w:r>
    </w:p>
    <w:p w:rsidR="00736333" w:rsidRDefault="00736333">
      <w:pPr>
        <w:kinsoku w:val="0"/>
        <w:overflowPunct w:val="0"/>
        <w:spacing w:before="16" w:line="140" w:lineRule="exact"/>
        <w:rPr>
          <w:sz w:val="14"/>
          <w:szCs w:val="14"/>
        </w:rPr>
      </w:pPr>
    </w:p>
    <w:tbl>
      <w:tblPr>
        <w:tblW w:w="0" w:type="auto"/>
        <w:tblInd w:w="247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89"/>
        <w:gridCol w:w="1683"/>
      </w:tblGrid>
      <w:tr w:rsidR="00736333">
        <w:trPr>
          <w:trHeight w:hRule="exact" w:val="315"/>
        </w:trPr>
        <w:tc>
          <w:tcPr>
            <w:tcW w:w="2589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74"/>
              <w:ind w:left="55"/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683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74"/>
              <w:ind w:right="55"/>
              <w:jc w:val="right"/>
            </w:pPr>
            <w:r>
              <w:rPr>
                <w:rFonts w:ascii="Arial" w:hAnsi="Arial" w:cs="Arial"/>
                <w:sz w:val="20"/>
                <w:szCs w:val="20"/>
              </w:rPr>
              <w:t>90</w:t>
            </w:r>
          </w:p>
        </w:tc>
      </w:tr>
      <w:tr w:rsidR="00736333">
        <w:trPr>
          <w:trHeight w:hRule="exact" w:val="230"/>
        </w:trPr>
        <w:tc>
          <w:tcPr>
            <w:tcW w:w="2589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55"/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683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right="55"/>
              <w:jc w:val="right"/>
            </w:pPr>
            <w:r>
              <w:rPr>
                <w:rFonts w:ascii="Arial" w:hAnsi="Arial" w:cs="Arial"/>
                <w:sz w:val="20"/>
                <w:szCs w:val="20"/>
              </w:rPr>
              <w:t>92</w:t>
            </w:r>
          </w:p>
        </w:tc>
      </w:tr>
      <w:tr w:rsidR="00736333">
        <w:trPr>
          <w:trHeight w:hRule="exact" w:val="230"/>
        </w:trPr>
        <w:tc>
          <w:tcPr>
            <w:tcW w:w="2589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55"/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683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right="55"/>
              <w:jc w:val="right"/>
            </w:pPr>
            <w:r>
              <w:rPr>
                <w:rFonts w:ascii="Arial" w:hAnsi="Arial" w:cs="Arial"/>
                <w:sz w:val="20"/>
                <w:szCs w:val="20"/>
              </w:rPr>
              <w:t>95</w:t>
            </w:r>
          </w:p>
        </w:tc>
      </w:tr>
      <w:tr w:rsidR="00736333">
        <w:trPr>
          <w:trHeight w:hRule="exact" w:val="230"/>
        </w:trPr>
        <w:tc>
          <w:tcPr>
            <w:tcW w:w="2589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55"/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1683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right="55"/>
              <w:jc w:val="right"/>
            </w:pPr>
            <w:r>
              <w:rPr>
                <w:rFonts w:ascii="Arial" w:hAnsi="Arial" w:cs="Arial"/>
                <w:sz w:val="20"/>
                <w:szCs w:val="20"/>
              </w:rPr>
              <w:t>97</w:t>
            </w:r>
          </w:p>
        </w:tc>
      </w:tr>
      <w:tr w:rsidR="00736333">
        <w:trPr>
          <w:trHeight w:hRule="exact" w:val="230"/>
        </w:trPr>
        <w:tc>
          <w:tcPr>
            <w:tcW w:w="2589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55"/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683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right="55"/>
              <w:jc w:val="right"/>
            </w:pPr>
            <w:r>
              <w:rPr>
                <w:rFonts w:ascii="Arial" w:hAnsi="Arial" w:cs="Arial"/>
                <w:sz w:val="20"/>
                <w:szCs w:val="20"/>
              </w:rPr>
              <w:t>100</w:t>
            </w:r>
          </w:p>
        </w:tc>
      </w:tr>
      <w:tr w:rsidR="00736333">
        <w:trPr>
          <w:trHeight w:hRule="exact" w:val="230"/>
        </w:trPr>
        <w:tc>
          <w:tcPr>
            <w:tcW w:w="2589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55"/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>1/2</w:t>
            </w:r>
          </w:p>
        </w:tc>
        <w:tc>
          <w:tcPr>
            <w:tcW w:w="1683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right="55"/>
              <w:jc w:val="right"/>
            </w:pPr>
            <w:r>
              <w:rPr>
                <w:rFonts w:ascii="Arial" w:hAnsi="Arial" w:cs="Arial"/>
                <w:sz w:val="20"/>
                <w:szCs w:val="20"/>
              </w:rPr>
              <w:t>102</w:t>
            </w:r>
          </w:p>
        </w:tc>
      </w:tr>
      <w:tr w:rsidR="00736333">
        <w:trPr>
          <w:trHeight w:hRule="exact" w:val="230"/>
        </w:trPr>
        <w:tc>
          <w:tcPr>
            <w:tcW w:w="2589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55"/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83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right="55"/>
              <w:jc w:val="right"/>
            </w:pPr>
            <w:r>
              <w:rPr>
                <w:rFonts w:ascii="Arial" w:hAnsi="Arial" w:cs="Arial"/>
                <w:sz w:val="20"/>
                <w:szCs w:val="20"/>
              </w:rPr>
              <w:t>105</w:t>
            </w:r>
          </w:p>
        </w:tc>
      </w:tr>
      <w:tr w:rsidR="00736333">
        <w:trPr>
          <w:trHeight w:hRule="exact" w:val="230"/>
        </w:trPr>
        <w:tc>
          <w:tcPr>
            <w:tcW w:w="2589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338"/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1/2</w:t>
            </w:r>
          </w:p>
        </w:tc>
        <w:tc>
          <w:tcPr>
            <w:tcW w:w="1683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right="55"/>
              <w:jc w:val="right"/>
            </w:pPr>
            <w:r>
              <w:rPr>
                <w:rFonts w:ascii="Arial" w:hAnsi="Arial" w:cs="Arial"/>
                <w:sz w:val="20"/>
                <w:szCs w:val="20"/>
              </w:rPr>
              <w:t>110</w:t>
            </w:r>
          </w:p>
        </w:tc>
      </w:tr>
      <w:tr w:rsidR="00736333">
        <w:trPr>
          <w:trHeight w:hRule="exact" w:val="315"/>
        </w:trPr>
        <w:tc>
          <w:tcPr>
            <w:tcW w:w="2589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337"/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1/4</w:t>
            </w:r>
            <w:r>
              <w:rPr>
                <w:rFonts w:ascii="Arial" w:hAnsi="Arial" w:cs="Arial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or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less</w:t>
            </w:r>
          </w:p>
        </w:tc>
        <w:tc>
          <w:tcPr>
            <w:tcW w:w="1683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right="55"/>
              <w:jc w:val="right"/>
            </w:pPr>
            <w:r>
              <w:rPr>
                <w:rFonts w:ascii="Arial" w:hAnsi="Arial" w:cs="Arial"/>
                <w:sz w:val="20"/>
                <w:szCs w:val="20"/>
              </w:rPr>
              <w:t>115</w:t>
            </w:r>
          </w:p>
        </w:tc>
      </w:tr>
    </w:tbl>
    <w:p w:rsidR="00736333" w:rsidRDefault="00736333">
      <w:pPr>
        <w:sectPr w:rsidR="00736333">
          <w:pgSz w:w="12240" w:h="15840"/>
          <w:pgMar w:top="520" w:right="1340" w:bottom="980" w:left="1340" w:header="0" w:footer="79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</w:pPr>
      <w:r>
        <w:rPr>
          <w:spacing w:val="-1"/>
        </w:rPr>
        <w:lastRenderedPageBreak/>
        <w:t>Hearing</w:t>
      </w:r>
      <w:r>
        <w:rPr>
          <w:spacing w:val="-7"/>
        </w:rPr>
        <w:t xml:space="preserve"> </w:t>
      </w:r>
      <w:r>
        <w:t>damage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caused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duration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t>noise.</w:t>
      </w:r>
      <w:r>
        <w:rPr>
          <w:spacing w:val="63"/>
        </w:rPr>
        <w:t xml:space="preserve"> </w:t>
      </w:r>
      <w:r>
        <w:t>If,</w:t>
      </w:r>
      <w:r>
        <w:rPr>
          <w:spacing w:val="-7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formula</w:t>
      </w:r>
      <w:r>
        <w:rPr>
          <w:spacing w:val="-7"/>
        </w:rPr>
        <w:t xml:space="preserve"> </w:t>
      </w:r>
      <w:r>
        <w:rPr>
          <w:spacing w:val="-1"/>
        </w:rPr>
        <w:t>below,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equivalent</w:t>
      </w:r>
      <w:r>
        <w:rPr>
          <w:spacing w:val="-7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exposure</w:t>
      </w:r>
      <w:r>
        <w:rPr>
          <w:spacing w:val="25"/>
          <w:w w:val="99"/>
        </w:rPr>
        <w:t xml:space="preserve"> </w:t>
      </w:r>
      <w:r>
        <w:t>exceeds</w:t>
      </w:r>
      <w:r>
        <w:rPr>
          <w:spacing w:val="-9"/>
        </w:rPr>
        <w:t xml:space="preserve"> </w:t>
      </w:r>
      <w:r>
        <w:t>unity</w:t>
      </w:r>
      <w:r>
        <w:rPr>
          <w:spacing w:val="-8"/>
        </w:rPr>
        <w:t xml:space="preserve"> </w:t>
      </w:r>
      <w:r>
        <w:t>(1),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Hearing</w:t>
      </w:r>
      <w:r>
        <w:rPr>
          <w:spacing w:val="-9"/>
        </w:rPr>
        <w:t xml:space="preserve"> </w:t>
      </w:r>
      <w:r>
        <w:rPr>
          <w:spacing w:val="-1"/>
        </w:rPr>
        <w:t>Conservation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initiated.</w:t>
      </w:r>
    </w:p>
    <w:p w:rsidR="00736333" w:rsidRDefault="001F2348">
      <w:pPr>
        <w:tabs>
          <w:tab w:val="left" w:pos="1737"/>
        </w:tabs>
        <w:kinsoku w:val="0"/>
        <w:overflowPunct w:val="0"/>
        <w:spacing w:before="18" w:line="460" w:lineRule="exact"/>
        <w:ind w:left="928" w:right="1219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116205</wp:posOffset>
                </wp:positionV>
                <wp:extent cx="4992370" cy="3239135"/>
                <wp:effectExtent l="8255" t="7620" r="0" b="1270"/>
                <wp:wrapNone/>
                <wp:docPr id="427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2370" cy="3239135"/>
                          <a:chOff x="2143" y="183"/>
                          <a:chExt cx="7862" cy="5101"/>
                        </a:xfrm>
                      </wpg:grpSpPr>
                      <wps:wsp>
                        <wps:cNvPr id="428" name="Freeform 87"/>
                        <wps:cNvSpPr>
                          <a:spLocks/>
                        </wps:cNvSpPr>
                        <wps:spPr bwMode="auto">
                          <a:xfrm>
                            <a:off x="2152" y="192"/>
                            <a:ext cx="7845" cy="20"/>
                          </a:xfrm>
                          <a:custGeom>
                            <a:avLst/>
                            <a:gdLst>
                              <a:gd name="T0" fmla="*/ 0 w 7845"/>
                              <a:gd name="T1" fmla="*/ 0 h 20"/>
                              <a:gd name="T2" fmla="*/ 7844 w 784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845" h="20">
                                <a:moveTo>
                                  <a:pt x="0" y="0"/>
                                </a:moveTo>
                                <a:lnTo>
                                  <a:pt x="7844" y="0"/>
                                </a:lnTo>
                              </a:path>
                            </a:pathLst>
                          </a:custGeom>
                          <a:noFill/>
                          <a:ln w="111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88"/>
                        <wps:cNvSpPr>
                          <a:spLocks/>
                        </wps:cNvSpPr>
                        <wps:spPr bwMode="auto">
                          <a:xfrm>
                            <a:off x="2159" y="200"/>
                            <a:ext cx="20" cy="506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5069"/>
                              <a:gd name="T2" fmla="*/ 0 w 20"/>
                              <a:gd name="T3" fmla="*/ 5068 h 5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5069">
                                <a:moveTo>
                                  <a:pt x="0" y="0"/>
                                </a:moveTo>
                                <a:lnTo>
                                  <a:pt x="0" y="5068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89"/>
                        <wps:cNvSpPr>
                          <a:spLocks/>
                        </wps:cNvSpPr>
                        <wps:spPr bwMode="auto">
                          <a:xfrm>
                            <a:off x="2152" y="5276"/>
                            <a:ext cx="7845" cy="20"/>
                          </a:xfrm>
                          <a:custGeom>
                            <a:avLst/>
                            <a:gdLst>
                              <a:gd name="T0" fmla="*/ 0 w 7845"/>
                              <a:gd name="T1" fmla="*/ 0 h 20"/>
                              <a:gd name="T2" fmla="*/ 7844 w 784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845" h="20">
                                <a:moveTo>
                                  <a:pt x="0" y="0"/>
                                </a:moveTo>
                                <a:lnTo>
                                  <a:pt x="7844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90"/>
                        <wps:cNvSpPr>
                          <a:spLocks/>
                        </wps:cNvSpPr>
                        <wps:spPr bwMode="auto">
                          <a:xfrm>
                            <a:off x="9989" y="200"/>
                            <a:ext cx="20" cy="506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5069"/>
                              <a:gd name="T2" fmla="*/ 0 w 20"/>
                              <a:gd name="T3" fmla="*/ 5068 h 5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5069">
                                <a:moveTo>
                                  <a:pt x="0" y="0"/>
                                </a:moveTo>
                                <a:lnTo>
                                  <a:pt x="0" y="5068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F7B51C" id="Group 86" o:spid="_x0000_s1026" style="position:absolute;margin-left:107.15pt;margin-top:9.15pt;width:393.1pt;height:255.05pt;z-index:-251642880;mso-position-horizontal-relative:page" coordorigin="2143,183" coordsize="7862,5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" o:allowincell="f">
                <v:shape id="Freeform 87" o:spid="_x0000_s1027" style="position:absolute;left:2152;top:192;width:7845;height:20;visibility:visible;mso-wrap-style:square;v-text-anchor:top" coordsize="784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7CR8IA&#10;AADcAAAADwAAAGRycy9kb3ducmV2LnhtbERPz2vCMBS+D/wfwhO8DE0nY0hnlNExKLJLVdTjo3lr&#10;wpqX0mS2+tcvh8GOH9/v9XZ0rbhSH6xnBU+LDARx7bXlRsHx8DFfgQgRWWPrmRTcKMB2M3lYY679&#10;wBVd97ERKYRDjgpMjF0uZagNOQwL3xEn7sv3DmOCfSN1j0MKd61cZtmLdGg5NRjsqDBUf+9/nILd&#10;qbycj4+Hovlk46p3Y+9orFKz6fj2CiLSGP/Ff+5SK3heprXpTDo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7sJHwgAAANwAAAAPAAAAAAAAAAAAAAAAAJgCAABkcnMvZG93&#10;bnJldi54bWxQSwUGAAAAAAQABAD1AAAAhwMAAAAA&#10;" path="m,l7844,e" filled="f" strokeweight=".88pt">
                  <v:path arrowok="t" o:connecttype="custom" o:connectlocs="0,0;7844,0" o:connectangles="0,0"/>
                </v:shape>
                <v:shape id="Freeform 88" o:spid="_x0000_s1028" style="position:absolute;left:2159;top:200;width:20;height:5069;visibility:visible;mso-wrap-style:square;v-text-anchor:top" coordsize="20,50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8cBMQA&#10;AADcAAAADwAAAGRycy9kb3ducmV2LnhtbESPT2vCQBTE7wW/w/IEb3XTWKpNswlFsFU8+e/+mn1N&#10;0mbfhuzWxG/vCgWPw8z8hknzwTTiTJ2rLSt4mkYgiAuray4VHA+rxwUI55E1NpZJwYUc5NnoIcVE&#10;2553dN77UgQIuwQVVN63iZSuqMigm9qWOHjftjPog+xKqTvsA9w0Mo6iF2mw5rBQYUvLiorf/Z9R&#10;MP856f7rMncfm0ZuS2tZFrNPpSbj4f0NhKfB38P/7bVW8By/wu1MOAIy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PHATEAAAA3AAAAA8AAAAAAAAAAAAAAAAAmAIAAGRycy9k&#10;b3ducmV2LnhtbFBLBQYAAAAABAAEAPUAAACJAwAAAAA=&#10;" path="m,l,5068e" filled="f" strokeweight=".28925mm">
                  <v:path arrowok="t" o:connecttype="custom" o:connectlocs="0,0;0,5068" o:connectangles="0,0"/>
                </v:shape>
                <v:shape id="Freeform 89" o:spid="_x0000_s1029" style="position:absolute;left:2152;top:5276;width:7845;height:20;visibility:visible;mso-wrap-style:square;v-text-anchor:top" coordsize="784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IyFr0A&#10;AADcAAAADwAAAGRycy9kb3ducmV2LnhtbERPy6rCMBDdC/5DGMGdpj5QqUYR0YsbF1Y/YGjGtthM&#10;ShNt/HuzuODycN6bXTC1eFPrKssKJuMEBHFudcWFgvvtNFqBcB5ZY22ZFHzIwW7b720w1bbjK70z&#10;X4gYwi5FBaX3TSqly0sy6Ma2IY7cw7YGfYRtIXWLXQw3tZwmyUIarDg2lNjQoaT8mb2MAjou+c9O&#10;T/Z+CWF/7Uhnh/qi1HAQ9msQnoL/if/dZ61gPovz45l4BOT2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qIyFr0AAADcAAAADwAAAAAAAAAAAAAAAACYAgAAZHJzL2Rvd25yZXYu&#10;eG1sUEsFBgAAAAAEAAQA9QAAAIIDAAAAAA==&#10;" path="m,l7844,e" filled="f" strokeweight=".82pt">
                  <v:path arrowok="t" o:connecttype="custom" o:connectlocs="0,0;7844,0" o:connectangles="0,0"/>
                </v:shape>
                <v:shape id="Freeform 90" o:spid="_x0000_s1030" style="position:absolute;left:9989;top:200;width:20;height:5069;visibility:visible;mso-wrap-style:square;v-text-anchor:top" coordsize="20,50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igZcUA&#10;AADcAAAADwAAAGRycy9kb3ducmV2LnhtbESPQWvCQBSE7wX/w/KE3urGKlKiq4hQEcGWxEJ7fGSf&#10;Sdrs27C7jcm/7xYEj8PMfMOsNr1pREfO15YVTCcJCOLC6ppLBR/n16cXED4ga2wsk4KBPGzWo4cV&#10;ptpeOaMuD6WIEPYpKqhCaFMpfVGRQT+xLXH0LtYZDFG6UmqH1wg3jXxOkoU0WHNcqLClXUXFT/5r&#10;FHTtcT/74uxbu6M/fdJ5eH/LBqUex/12CSJQH+7hW/ugFcxnU/g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2KBlxQAAANwAAAAPAAAAAAAAAAAAAAAAAJgCAABkcnMv&#10;ZG93bnJldi54bWxQSwUGAAAAAAQABAD1AAAAigMAAAAA&#10;" path="m,l,5068e" filled="f" strokeweight=".82pt">
                  <v:path arrowok="t" o:connecttype="custom" o:connectlocs="0,0;0,5068" o:connectangles="0,0"/>
                </v:shape>
                <w10:wrap anchorx="page"/>
              </v:group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 xml:space="preserve">F(e)=(T(1)divided </w:t>
      </w:r>
      <w:r w:rsidR="00736333">
        <w:rPr>
          <w:rFonts w:ascii="Arial" w:hAnsi="Arial" w:cs="Arial"/>
          <w:sz w:val="20"/>
          <w:szCs w:val="20"/>
        </w:rPr>
        <w:t>by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L(1))+(T(2)divided </w:t>
      </w:r>
      <w:r w:rsidR="00736333">
        <w:rPr>
          <w:rFonts w:ascii="Arial" w:hAnsi="Arial" w:cs="Arial"/>
          <w:sz w:val="20"/>
          <w:szCs w:val="20"/>
        </w:rPr>
        <w:t>by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 xml:space="preserve">L(2))+ </w:t>
      </w:r>
      <w:r w:rsidR="00736333">
        <w:rPr>
          <w:rFonts w:ascii="Arial" w:hAnsi="Arial" w:cs="Arial"/>
          <w:spacing w:val="-1"/>
          <w:sz w:val="20"/>
          <w:szCs w:val="20"/>
        </w:rPr>
        <w:t>...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+ (T(n)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divided </w:t>
      </w:r>
      <w:r w:rsidR="00736333">
        <w:rPr>
          <w:rFonts w:ascii="Arial" w:hAnsi="Arial" w:cs="Arial"/>
          <w:sz w:val="20"/>
          <w:szCs w:val="20"/>
        </w:rPr>
        <w:t>by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L(n))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where:</w:t>
      </w:r>
      <w:r w:rsidR="00736333">
        <w:rPr>
          <w:rFonts w:ascii="Arial" w:hAnsi="Arial" w:cs="Arial"/>
          <w:spacing w:val="75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F(e)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=</w:t>
      </w:r>
      <w:r w:rsidR="00736333">
        <w:rPr>
          <w:rFonts w:ascii="Arial" w:hAnsi="Arial" w:cs="Arial"/>
          <w:sz w:val="20"/>
          <w:szCs w:val="20"/>
        </w:rPr>
        <w:tab/>
        <w:t>The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equivalent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noise exposure factor.</w:t>
      </w:r>
    </w:p>
    <w:p w:rsidR="00736333" w:rsidRDefault="00736333">
      <w:pPr>
        <w:tabs>
          <w:tab w:val="left" w:pos="1325"/>
          <w:tab w:val="left" w:pos="1737"/>
        </w:tabs>
        <w:kinsoku w:val="0"/>
        <w:overflowPunct w:val="0"/>
        <w:spacing w:line="181" w:lineRule="exact"/>
        <w:ind w:left="927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ab/>
        <w:t>=</w:t>
      </w:r>
      <w:r>
        <w:rPr>
          <w:rFonts w:ascii="Arial" w:hAnsi="Arial" w:cs="Arial"/>
          <w:sz w:val="20"/>
          <w:szCs w:val="20"/>
        </w:rPr>
        <w:tab/>
        <w:t>The</w:t>
      </w:r>
      <w:r>
        <w:rPr>
          <w:rFonts w:ascii="Arial" w:hAnsi="Arial" w:cs="Arial"/>
          <w:spacing w:val="-1"/>
          <w:sz w:val="20"/>
          <w:szCs w:val="20"/>
        </w:rPr>
        <w:t xml:space="preserve"> period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noise</w:t>
      </w:r>
      <w:r>
        <w:rPr>
          <w:rFonts w:ascii="Arial" w:hAnsi="Arial" w:cs="Arial"/>
          <w:spacing w:val="-1"/>
          <w:sz w:val="20"/>
          <w:szCs w:val="20"/>
        </w:rPr>
        <w:t xml:space="preserve"> exposure </w:t>
      </w:r>
      <w:r>
        <w:rPr>
          <w:rFonts w:ascii="Arial" w:hAnsi="Arial" w:cs="Arial"/>
          <w:sz w:val="20"/>
          <w:szCs w:val="20"/>
        </w:rPr>
        <w:t>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essentially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constant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level.</w:t>
      </w:r>
    </w:p>
    <w:p w:rsidR="00736333" w:rsidRDefault="00736333">
      <w:pPr>
        <w:tabs>
          <w:tab w:val="left" w:pos="1315"/>
          <w:tab w:val="left" w:pos="1737"/>
        </w:tabs>
        <w:kinsoku w:val="0"/>
        <w:overflowPunct w:val="0"/>
        <w:ind w:left="1738" w:right="1739" w:hanging="81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</w:t>
      </w:r>
      <w:r>
        <w:rPr>
          <w:rFonts w:ascii="Arial" w:hAnsi="Arial" w:cs="Arial"/>
          <w:sz w:val="20"/>
          <w:szCs w:val="20"/>
        </w:rPr>
        <w:tab/>
        <w:t>=</w:t>
      </w:r>
      <w:r>
        <w:rPr>
          <w:rFonts w:ascii="Arial" w:hAnsi="Arial" w:cs="Arial"/>
          <w:sz w:val="20"/>
          <w:szCs w:val="20"/>
        </w:rPr>
        <w:tab/>
        <w:t>The</w:t>
      </w:r>
      <w:r>
        <w:rPr>
          <w:rFonts w:ascii="Arial" w:hAnsi="Arial" w:cs="Arial"/>
          <w:spacing w:val="-1"/>
          <w:sz w:val="20"/>
          <w:szCs w:val="20"/>
        </w:rPr>
        <w:t xml:space="preserve"> duration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permissible </w:t>
      </w:r>
      <w:r>
        <w:rPr>
          <w:rFonts w:ascii="Arial" w:hAnsi="Arial" w:cs="Arial"/>
          <w:sz w:val="20"/>
          <w:szCs w:val="20"/>
        </w:rPr>
        <w:t>noise</w:t>
      </w:r>
      <w:r>
        <w:rPr>
          <w:rFonts w:ascii="Arial" w:hAnsi="Arial" w:cs="Arial"/>
          <w:spacing w:val="-1"/>
          <w:sz w:val="20"/>
          <w:szCs w:val="20"/>
        </w:rPr>
        <w:t xml:space="preserve"> exposure </w:t>
      </w:r>
      <w:r>
        <w:rPr>
          <w:rFonts w:ascii="Arial" w:hAnsi="Arial" w:cs="Arial"/>
          <w:sz w:val="20"/>
          <w:szCs w:val="20"/>
        </w:rPr>
        <w:t>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constant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level</w:t>
      </w:r>
      <w:r>
        <w:rPr>
          <w:rFonts w:ascii="Arial" w:hAnsi="Arial" w:cs="Arial"/>
          <w:spacing w:val="7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(from Table </w:t>
      </w:r>
      <w:r>
        <w:rPr>
          <w:rFonts w:ascii="Arial" w:hAnsi="Arial" w:cs="Arial"/>
          <w:sz w:val="20"/>
          <w:szCs w:val="20"/>
        </w:rPr>
        <w:t>D-2).</w:t>
      </w:r>
    </w:p>
    <w:p w:rsidR="00736333" w:rsidRDefault="00736333">
      <w:pPr>
        <w:kinsoku w:val="0"/>
        <w:overflowPunct w:val="0"/>
        <w:ind w:left="927" w:right="946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If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value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F(e)</w:t>
      </w:r>
      <w:r>
        <w:rPr>
          <w:rFonts w:ascii="Arial" w:hAnsi="Arial" w:cs="Arial"/>
          <w:spacing w:val="-1"/>
          <w:sz w:val="20"/>
          <w:szCs w:val="20"/>
        </w:rPr>
        <w:t xml:space="preserve"> exceeds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unity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(1)</w:t>
      </w:r>
      <w:r>
        <w:rPr>
          <w:rFonts w:ascii="Arial" w:hAnsi="Arial" w:cs="Arial"/>
          <w:spacing w:val="-1"/>
          <w:sz w:val="20"/>
          <w:szCs w:val="20"/>
        </w:rPr>
        <w:t xml:space="preserve"> the exposure exceeds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permissible levels.</w:t>
      </w:r>
    </w:p>
    <w:p w:rsidR="00736333" w:rsidRDefault="00736333">
      <w:pPr>
        <w:kinsoku w:val="0"/>
        <w:overflowPunct w:val="0"/>
        <w:spacing w:before="11" w:line="220" w:lineRule="exact"/>
        <w:rPr>
          <w:sz w:val="22"/>
          <w:szCs w:val="22"/>
        </w:rPr>
      </w:pPr>
    </w:p>
    <w:p w:rsidR="00736333" w:rsidRDefault="00736333">
      <w:pPr>
        <w:kinsoku w:val="0"/>
        <w:overflowPunct w:val="0"/>
        <w:ind w:left="927" w:right="946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sample computation </w:t>
      </w:r>
      <w:r>
        <w:rPr>
          <w:rFonts w:ascii="Arial" w:hAnsi="Arial" w:cs="Arial"/>
          <w:sz w:val="20"/>
          <w:szCs w:val="20"/>
        </w:rPr>
        <w:t>showing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application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formula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paragraph</w:t>
      </w:r>
      <w:r>
        <w:rPr>
          <w:rFonts w:ascii="Arial" w:hAnsi="Arial" w:cs="Arial"/>
          <w:spacing w:val="-1"/>
          <w:sz w:val="20"/>
          <w:szCs w:val="20"/>
        </w:rPr>
        <w:t xml:space="preserve"> (d)(2)(ii)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7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this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section is</w:t>
      </w:r>
      <w:r>
        <w:rPr>
          <w:rFonts w:ascii="Arial" w:hAnsi="Arial" w:cs="Arial"/>
          <w:sz w:val="20"/>
          <w:szCs w:val="20"/>
        </w:rPr>
        <w:t xml:space="preserve"> as </w:t>
      </w:r>
      <w:r>
        <w:rPr>
          <w:rFonts w:ascii="Arial" w:hAnsi="Arial" w:cs="Arial"/>
          <w:spacing w:val="-1"/>
          <w:sz w:val="20"/>
          <w:szCs w:val="20"/>
        </w:rPr>
        <w:t>follows.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An employee is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exposed </w:t>
      </w:r>
      <w:r>
        <w:rPr>
          <w:rFonts w:ascii="Arial" w:hAnsi="Arial" w:cs="Arial"/>
          <w:sz w:val="20"/>
          <w:szCs w:val="20"/>
        </w:rPr>
        <w:t>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these levels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for these periods:</w:t>
      </w:r>
    </w:p>
    <w:p w:rsidR="00736333" w:rsidRDefault="00736333">
      <w:pPr>
        <w:kinsoku w:val="0"/>
        <w:overflowPunct w:val="0"/>
        <w:spacing w:before="11" w:line="220" w:lineRule="exact"/>
        <w:rPr>
          <w:sz w:val="22"/>
          <w:szCs w:val="22"/>
        </w:rPr>
      </w:pPr>
    </w:p>
    <w:p w:rsidR="00736333" w:rsidRDefault="00736333">
      <w:pPr>
        <w:kinsoku w:val="0"/>
        <w:overflowPunct w:val="0"/>
        <w:ind w:left="1038" w:right="6613" w:hanging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110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db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1/4 </w:t>
      </w:r>
      <w:r>
        <w:rPr>
          <w:rFonts w:ascii="Arial" w:hAnsi="Arial" w:cs="Arial"/>
          <w:sz w:val="20"/>
          <w:szCs w:val="20"/>
        </w:rPr>
        <w:t>hour.</w:t>
      </w:r>
      <w:r>
        <w:rPr>
          <w:rFonts w:ascii="Arial" w:hAnsi="Arial" w:cs="Arial"/>
          <w:spacing w:val="2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100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db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1/2 </w:t>
      </w:r>
      <w:r>
        <w:rPr>
          <w:rFonts w:ascii="Arial" w:hAnsi="Arial" w:cs="Arial"/>
          <w:sz w:val="20"/>
          <w:szCs w:val="20"/>
        </w:rPr>
        <w:t>hour.</w:t>
      </w:r>
      <w:r>
        <w:rPr>
          <w:rFonts w:ascii="Arial" w:hAnsi="Arial" w:cs="Arial"/>
          <w:spacing w:val="2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90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db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</w:t>
      </w:r>
      <w:r>
        <w:rPr>
          <w:rFonts w:ascii="Arial" w:hAnsi="Arial" w:cs="Arial"/>
          <w:spacing w:val="-1"/>
          <w:sz w:val="20"/>
          <w:szCs w:val="20"/>
        </w:rPr>
        <w:t xml:space="preserve"> 1/2 </w:t>
      </w:r>
      <w:r>
        <w:rPr>
          <w:rFonts w:ascii="Arial" w:hAnsi="Arial" w:cs="Arial"/>
          <w:sz w:val="20"/>
          <w:szCs w:val="20"/>
        </w:rPr>
        <w:t>hours.</w:t>
      </w:r>
    </w:p>
    <w:p w:rsidR="00736333" w:rsidRDefault="00736333">
      <w:pPr>
        <w:kinsoku w:val="0"/>
        <w:overflowPunct w:val="0"/>
        <w:spacing w:before="11" w:line="220" w:lineRule="exact"/>
        <w:rPr>
          <w:sz w:val="22"/>
          <w:szCs w:val="22"/>
        </w:rPr>
      </w:pPr>
    </w:p>
    <w:p w:rsidR="00736333" w:rsidRDefault="00736333">
      <w:pPr>
        <w:kinsoku w:val="0"/>
        <w:overflowPunct w:val="0"/>
        <w:ind w:left="928" w:right="2587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F(e)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= </w:t>
      </w:r>
      <w:r>
        <w:rPr>
          <w:rFonts w:ascii="Arial" w:hAnsi="Arial" w:cs="Arial"/>
          <w:spacing w:val="-1"/>
          <w:sz w:val="20"/>
          <w:szCs w:val="20"/>
        </w:rPr>
        <w:t xml:space="preserve">(1/4 divided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1/2)+(1/2 divided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2)+(1</w:t>
      </w:r>
      <w:r>
        <w:rPr>
          <w:rFonts w:ascii="Arial" w:hAnsi="Arial" w:cs="Arial"/>
          <w:spacing w:val="-1"/>
          <w:sz w:val="20"/>
          <w:szCs w:val="20"/>
        </w:rPr>
        <w:t xml:space="preserve"> 1/2 divided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F(e)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= </w:t>
      </w:r>
      <w:r>
        <w:rPr>
          <w:rFonts w:ascii="Arial" w:hAnsi="Arial" w:cs="Arial"/>
          <w:spacing w:val="-1"/>
          <w:sz w:val="20"/>
          <w:szCs w:val="20"/>
        </w:rPr>
        <w:t>0.500+0.25+0.188</w:t>
      </w:r>
    </w:p>
    <w:p w:rsidR="00736333" w:rsidRDefault="00736333">
      <w:pPr>
        <w:kinsoku w:val="0"/>
        <w:overflowPunct w:val="0"/>
        <w:ind w:left="928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F(e)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= </w:t>
      </w:r>
      <w:r>
        <w:rPr>
          <w:rFonts w:ascii="Arial" w:hAnsi="Arial" w:cs="Arial"/>
          <w:spacing w:val="-1"/>
          <w:sz w:val="20"/>
          <w:szCs w:val="20"/>
        </w:rPr>
        <w:t>0.938</w:t>
      </w:r>
    </w:p>
    <w:p w:rsidR="00736333" w:rsidRDefault="00736333">
      <w:pPr>
        <w:kinsoku w:val="0"/>
        <w:overflowPunct w:val="0"/>
        <w:spacing w:before="11" w:line="220" w:lineRule="exact"/>
        <w:rPr>
          <w:sz w:val="22"/>
          <w:szCs w:val="22"/>
        </w:rPr>
      </w:pPr>
    </w:p>
    <w:p w:rsidR="00736333" w:rsidRDefault="00736333">
      <w:pPr>
        <w:kinsoku w:val="0"/>
        <w:overflowPunct w:val="0"/>
        <w:ind w:left="928" w:right="1311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Since the value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F(e)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does not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exceed unity,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exposure </w:t>
      </w:r>
      <w:r>
        <w:rPr>
          <w:rFonts w:ascii="Arial" w:hAnsi="Arial" w:cs="Arial"/>
          <w:sz w:val="20"/>
          <w:szCs w:val="20"/>
        </w:rPr>
        <w:t xml:space="preserve">is </w:t>
      </w:r>
      <w:r>
        <w:rPr>
          <w:rFonts w:ascii="Arial" w:hAnsi="Arial" w:cs="Arial"/>
          <w:spacing w:val="-1"/>
          <w:sz w:val="20"/>
          <w:szCs w:val="20"/>
        </w:rPr>
        <w:t>within permissible</w:t>
      </w:r>
      <w:r>
        <w:rPr>
          <w:rFonts w:ascii="Arial" w:hAnsi="Arial" w:cs="Arial"/>
          <w:spacing w:val="8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limits.</w:t>
      </w:r>
    </w:p>
    <w:p w:rsidR="00736333" w:rsidRDefault="00736333">
      <w:pPr>
        <w:kinsoku w:val="0"/>
        <w:overflowPunct w:val="0"/>
        <w:spacing w:before="4"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BodyText"/>
        <w:kinsoku w:val="0"/>
        <w:overflowPunct w:val="0"/>
        <w:spacing w:before="64"/>
        <w:ind w:right="208"/>
      </w:pPr>
      <w:r>
        <w:rPr>
          <w:spacing w:val="-1"/>
        </w:rPr>
        <w:t>Understanding</w:t>
      </w:r>
      <w:r>
        <w:rPr>
          <w:spacing w:val="-11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interesting</w:t>
      </w:r>
      <w:r>
        <w:rPr>
          <w:spacing w:val="-11"/>
        </w:rPr>
        <w:t xml:space="preserve"> </w:t>
      </w:r>
      <w:r>
        <w:t>facts</w:t>
      </w:r>
      <w:r>
        <w:rPr>
          <w:spacing w:val="-10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hearing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t>emphasize</w:t>
      </w:r>
      <w:r>
        <w:rPr>
          <w:spacing w:val="30"/>
          <w:w w:val="9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hearing</w:t>
      </w:r>
      <w:r>
        <w:rPr>
          <w:spacing w:val="-9"/>
        </w:rPr>
        <w:t xml:space="preserve"> </w:t>
      </w:r>
      <w:r>
        <w:t>protection.</w:t>
      </w:r>
    </w:p>
    <w:p w:rsidR="00736333" w:rsidRDefault="00736333">
      <w:pPr>
        <w:pStyle w:val="BodyText"/>
        <w:kinsoku w:val="0"/>
        <w:overflowPunct w:val="0"/>
        <w:ind w:right="208"/>
      </w:pPr>
      <w:r>
        <w:rPr>
          <w:spacing w:val="-1"/>
        </w:rPr>
        <w:t>Your</w:t>
      </w:r>
      <w:r>
        <w:rPr>
          <w:spacing w:val="-6"/>
        </w:rPr>
        <w:t xml:space="preserve"> </w:t>
      </w:r>
      <w:r>
        <w:t>outer</w:t>
      </w:r>
      <w:r>
        <w:rPr>
          <w:spacing w:val="-5"/>
        </w:rPr>
        <w:t xml:space="preserve"> </w:t>
      </w:r>
      <w:r>
        <w:t>ears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head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23"/>
          <w:w w:val="99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hearing</w:t>
      </w:r>
      <w:r>
        <w:rPr>
          <w:spacing w:val="-7"/>
        </w:rPr>
        <w:t xml:space="preserve"> </w:t>
      </w:r>
      <w:r>
        <w:t>system.</w:t>
      </w:r>
      <w:r>
        <w:rPr>
          <w:spacing w:val="64"/>
        </w:rPr>
        <w:t xml:space="preserve"> </w:t>
      </w:r>
      <w:r>
        <w:rPr>
          <w:spacing w:val="-1"/>
        </w:rPr>
        <w:t>Should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lose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ear,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rPr>
          <w:spacing w:val="-1"/>
        </w:rPr>
        <w:t>would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necessarily</w:t>
      </w:r>
      <w:r>
        <w:rPr>
          <w:spacing w:val="29"/>
          <w:w w:val="99"/>
        </w:rPr>
        <w:t xml:space="preserve"> </w:t>
      </w:r>
      <w:r>
        <w:t>lose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hearing.</w:t>
      </w:r>
      <w:r>
        <w:rPr>
          <w:spacing w:val="64"/>
        </w:rPr>
        <w:t xml:space="preserve"> </w:t>
      </w:r>
      <w:r>
        <w:rPr>
          <w:spacing w:val="-1"/>
        </w:rPr>
        <w:t>Your</w:t>
      </w:r>
      <w:r>
        <w:rPr>
          <w:spacing w:val="-7"/>
        </w:rPr>
        <w:t xml:space="preserve"> </w:t>
      </w:r>
      <w:r>
        <w:t>outer</w:t>
      </w:r>
      <w:r>
        <w:rPr>
          <w:spacing w:val="-7"/>
        </w:rPr>
        <w:t xml:space="preserve"> </w:t>
      </w:r>
      <w:r>
        <w:t>ear,</w:t>
      </w:r>
      <w:r>
        <w:rPr>
          <w:spacing w:val="-7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cartilage,</w:t>
      </w:r>
      <w:r>
        <w:rPr>
          <w:spacing w:val="-7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external</w:t>
      </w:r>
      <w:r>
        <w:rPr>
          <w:spacing w:val="23"/>
          <w:w w:val="99"/>
        </w:rPr>
        <w:t xml:space="preserve"> </w:t>
      </w:r>
      <w:r>
        <w:t>auditory</w:t>
      </w:r>
      <w:r>
        <w:rPr>
          <w:spacing w:val="-7"/>
        </w:rPr>
        <w:t xml:space="preserve"> </w:t>
      </w:r>
      <w:r>
        <w:t>canal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leads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eardrum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2/5"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diameter.</w:t>
      </w:r>
    </w:p>
    <w:p w:rsidR="00736333" w:rsidRDefault="00736333">
      <w:pPr>
        <w:pStyle w:val="BodyText"/>
        <w:kinsoku w:val="0"/>
        <w:overflowPunct w:val="0"/>
        <w:spacing w:before="0"/>
        <w:ind w:right="562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eardrum</w:t>
      </w:r>
      <w:r>
        <w:rPr>
          <w:spacing w:val="-6"/>
        </w:rPr>
        <w:t xml:space="preserve"> </w:t>
      </w:r>
      <w:r>
        <w:t>separates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outer</w:t>
      </w:r>
      <w:r>
        <w:rPr>
          <w:spacing w:val="-6"/>
        </w:rPr>
        <w:t xml:space="preserve"> </w:t>
      </w:r>
      <w:r>
        <w:t>ear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middle</w:t>
      </w:r>
      <w:r>
        <w:rPr>
          <w:spacing w:val="-7"/>
        </w:rPr>
        <w:t xml:space="preserve"> </w:t>
      </w:r>
      <w:r>
        <w:t>ear.</w:t>
      </w:r>
      <w:r>
        <w:rPr>
          <w:spacing w:val="66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22"/>
          <w:w w:val="99"/>
        </w:rPr>
        <w:t xml:space="preserve"> </w:t>
      </w:r>
      <w:r>
        <w:t>middle</w:t>
      </w:r>
      <w:r>
        <w:rPr>
          <w:spacing w:val="-8"/>
        </w:rPr>
        <w:t xml:space="preserve"> </w:t>
      </w:r>
      <w:r>
        <w:t>ear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t>(3)</w:t>
      </w:r>
      <w:r>
        <w:rPr>
          <w:spacing w:val="-7"/>
        </w:rPr>
        <w:t xml:space="preserve"> </w:t>
      </w:r>
      <w:r>
        <w:t>bones</w:t>
      </w:r>
      <w:r>
        <w:rPr>
          <w:spacing w:val="-7"/>
        </w:rPr>
        <w:t xml:space="preserve"> </w:t>
      </w:r>
      <w:r>
        <w:t>commonly</w:t>
      </w:r>
      <w:r>
        <w:rPr>
          <w:spacing w:val="-7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hammer,</w:t>
      </w:r>
      <w:r>
        <w:rPr>
          <w:spacing w:val="-7"/>
        </w:rPr>
        <w:t xml:space="preserve"> </w:t>
      </w:r>
      <w:r>
        <w:t>anvil,</w:t>
      </w:r>
      <w:r>
        <w:rPr>
          <w:spacing w:val="-7"/>
        </w:rPr>
        <w:t xml:space="preserve"> </w:t>
      </w:r>
      <w:r>
        <w:t>and</w:t>
      </w:r>
      <w:r>
        <w:rPr>
          <w:w w:val="99"/>
        </w:rPr>
        <w:t xml:space="preserve"> </w:t>
      </w:r>
      <w:r>
        <w:t>stirrup.</w:t>
      </w:r>
      <w:r>
        <w:rPr>
          <w:spacing w:val="6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stirrup</w:t>
      </w:r>
      <w:r>
        <w:rPr>
          <w:spacing w:val="-6"/>
        </w:rPr>
        <w:t xml:space="preserve"> </w:t>
      </w:r>
      <w:r>
        <w:t>(stapes)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smallest</w:t>
      </w:r>
      <w:r>
        <w:rPr>
          <w:spacing w:val="-6"/>
        </w:rPr>
        <w:t xml:space="preserve"> </w:t>
      </w:r>
      <w:r>
        <w:t>bone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thinner</w:t>
      </w:r>
      <w:r>
        <w:rPr>
          <w:spacing w:val="22"/>
          <w:w w:val="99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grain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rice.</w:t>
      </w:r>
      <w:r>
        <w:rPr>
          <w:spacing w:val="68"/>
        </w:rPr>
        <w:t xml:space="preserve"> </w:t>
      </w:r>
      <w:r>
        <w:rPr>
          <w:spacing w:val="-1"/>
        </w:rPr>
        <w:t>Also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middle</w:t>
      </w:r>
      <w:r>
        <w:rPr>
          <w:spacing w:val="-5"/>
        </w:rPr>
        <w:t xml:space="preserve"> </w:t>
      </w:r>
      <w:r>
        <w:t>ear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Eustachian</w:t>
      </w:r>
      <w:r>
        <w:rPr>
          <w:spacing w:val="-6"/>
        </w:rPr>
        <w:t xml:space="preserve"> </w:t>
      </w:r>
      <w:r>
        <w:t>tube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33"/>
          <w:w w:val="99"/>
        </w:rPr>
        <w:t xml:space="preserve"> </w:t>
      </w:r>
      <w:r>
        <w:t>connects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middle</w:t>
      </w:r>
      <w:r>
        <w:rPr>
          <w:spacing w:val="-6"/>
        </w:rPr>
        <w:t xml:space="preserve"> </w:t>
      </w:r>
      <w:r>
        <w:t>ear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throat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maintain</w:t>
      </w:r>
      <w:r>
        <w:rPr>
          <w:spacing w:val="-5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air</w:t>
      </w:r>
      <w:r>
        <w:rPr>
          <w:w w:val="99"/>
        </w:rPr>
        <w:t xml:space="preserve"> </w:t>
      </w:r>
      <w:r>
        <w:t>pressure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sides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ear</w:t>
      </w:r>
      <w:r>
        <w:rPr>
          <w:spacing w:val="-6"/>
        </w:rPr>
        <w:t xml:space="preserve"> </w:t>
      </w:r>
      <w:r>
        <w:t>drum.</w:t>
      </w:r>
    </w:p>
    <w:p w:rsidR="00736333" w:rsidRDefault="00736333">
      <w:pPr>
        <w:pStyle w:val="BodyText"/>
        <w:kinsoku w:val="0"/>
        <w:overflowPunct w:val="0"/>
        <w:ind w:right="208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t>inner</w:t>
      </w:r>
      <w:r>
        <w:rPr>
          <w:spacing w:val="-8"/>
        </w:rPr>
        <w:t xml:space="preserve"> </w:t>
      </w:r>
      <w:r>
        <w:t>ear,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-8"/>
        </w:rPr>
        <w:t xml:space="preserve"> </w:t>
      </w:r>
      <w:r>
        <w:t>sound</w:t>
      </w:r>
      <w:r>
        <w:rPr>
          <w:spacing w:val="-8"/>
        </w:rPr>
        <w:t xml:space="preserve"> </w:t>
      </w:r>
      <w:r>
        <w:rPr>
          <w:spacing w:val="-1"/>
        </w:rPr>
        <w:t>waves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converted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electrical</w:t>
      </w:r>
      <w:r>
        <w:rPr>
          <w:spacing w:val="-8"/>
        </w:rPr>
        <w:t xml:space="preserve"> </w:t>
      </w:r>
      <w:r>
        <w:t>impulses,</w:t>
      </w:r>
      <w:r>
        <w:rPr>
          <w:spacing w:val="21"/>
          <w:w w:val="99"/>
        </w:rPr>
        <w:t xml:space="preserve"> </w:t>
      </w:r>
      <w:r>
        <w:t>actually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unrelated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hearing.</w:t>
      </w:r>
      <w:r>
        <w:rPr>
          <w:spacing w:val="6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semicircular</w:t>
      </w:r>
      <w:r>
        <w:rPr>
          <w:w w:val="99"/>
        </w:rPr>
        <w:t xml:space="preserve"> </w:t>
      </w:r>
      <w:r>
        <w:t>canals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completely</w:t>
      </w:r>
      <w:r>
        <w:rPr>
          <w:spacing w:val="-6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balance.</w:t>
      </w:r>
      <w:r>
        <w:rPr>
          <w:spacing w:val="66"/>
        </w:rPr>
        <w:t xml:space="preserve"> </w:t>
      </w:r>
      <w:r>
        <w:rPr>
          <w:spacing w:val="-1"/>
        </w:rPr>
        <w:t>Also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inner</w:t>
      </w:r>
      <w:r>
        <w:rPr>
          <w:spacing w:val="-6"/>
        </w:rPr>
        <w:t xml:space="preserve"> </w:t>
      </w:r>
      <w:r>
        <w:t>ear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t>cochlea,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spiral</w:t>
      </w:r>
      <w:r>
        <w:rPr>
          <w:spacing w:val="-6"/>
        </w:rPr>
        <w:t xml:space="preserve"> </w:t>
      </w:r>
      <w:r>
        <w:t>coil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rPr>
          <w:spacing w:val="-1"/>
        </w:rPr>
        <w:t>would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basilar</w:t>
      </w:r>
      <w:r>
        <w:rPr>
          <w:spacing w:val="-7"/>
        </w:rPr>
        <w:t xml:space="preserve"> </w:t>
      </w:r>
      <w:r>
        <w:t>membrane</w:t>
      </w:r>
      <w:r>
        <w:rPr>
          <w:spacing w:val="28"/>
          <w:w w:val="99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15,000</w:t>
      </w:r>
      <w:r>
        <w:rPr>
          <w:spacing w:val="-6"/>
        </w:rPr>
        <w:t xml:space="preserve"> </w:t>
      </w:r>
      <w:r>
        <w:t>hair</w:t>
      </w:r>
      <w:r>
        <w:rPr>
          <w:spacing w:val="-5"/>
        </w:rPr>
        <w:t xml:space="preserve"> </w:t>
      </w:r>
      <w:r>
        <w:t>cells.</w:t>
      </w:r>
      <w:r>
        <w:rPr>
          <w:spacing w:val="68"/>
        </w:rPr>
        <w:t xml:space="preserve"> </w:t>
      </w:r>
      <w:r>
        <w:rPr>
          <w:spacing w:val="-1"/>
        </w:rPr>
        <w:t>These</w:t>
      </w:r>
      <w:r>
        <w:rPr>
          <w:spacing w:val="-6"/>
        </w:rPr>
        <w:t xml:space="preserve"> </w:t>
      </w:r>
      <w:r>
        <w:t>hair</w:t>
      </w:r>
      <w:r>
        <w:rPr>
          <w:spacing w:val="-5"/>
        </w:rPr>
        <w:t xml:space="preserve"> </w:t>
      </w:r>
      <w:r>
        <w:t>cells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28"/>
          <w:w w:val="99"/>
        </w:rPr>
        <w:t xml:space="preserve"> </w:t>
      </w:r>
      <w:r>
        <w:t>auditory</w:t>
      </w:r>
      <w:r>
        <w:rPr>
          <w:spacing w:val="-7"/>
        </w:rPr>
        <w:t xml:space="preserve"> </w:t>
      </w:r>
      <w:r>
        <w:t>nerve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goes</w:t>
      </w:r>
      <w:r>
        <w:rPr>
          <w:spacing w:val="-7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temporal</w:t>
      </w:r>
      <w:r>
        <w:rPr>
          <w:spacing w:val="-7"/>
        </w:rPr>
        <w:t xml:space="preserve"> </w:t>
      </w:r>
      <w:r>
        <w:t>lobe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brain.</w:t>
      </w:r>
    </w:p>
    <w:p w:rsidR="00736333" w:rsidRDefault="00736333">
      <w:pPr>
        <w:pStyle w:val="BodyText"/>
        <w:kinsoku w:val="0"/>
        <w:overflowPunct w:val="0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hardest</w:t>
      </w:r>
      <w:r>
        <w:rPr>
          <w:spacing w:val="-7"/>
        </w:rPr>
        <w:t xml:space="preserve"> </w:t>
      </w:r>
      <w:r>
        <w:t>bone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rPr>
          <w:spacing w:val="-1"/>
        </w:rPr>
        <w:t>whole</w:t>
      </w:r>
      <w:r>
        <w:rPr>
          <w:spacing w:val="-7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temporal</w:t>
      </w:r>
      <w:r>
        <w:rPr>
          <w:spacing w:val="-6"/>
        </w:rPr>
        <w:t xml:space="preserve"> </w:t>
      </w:r>
      <w:r>
        <w:t>bone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protects</w:t>
      </w:r>
      <w:r>
        <w:rPr>
          <w:spacing w:val="21"/>
          <w:w w:val="99"/>
        </w:rPr>
        <w:t xml:space="preserve"> </w:t>
      </w:r>
      <w:r>
        <w:rPr>
          <w:spacing w:val="-1"/>
        </w:rPr>
        <w:t>two</w:t>
      </w:r>
      <w:r>
        <w:rPr>
          <w:spacing w:val="-6"/>
        </w:rPr>
        <w:t xml:space="preserve"> </w:t>
      </w:r>
      <w:r>
        <w:t>thirds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auditory</w:t>
      </w:r>
      <w:r>
        <w:rPr>
          <w:spacing w:val="-5"/>
        </w:rPr>
        <w:t xml:space="preserve"> </w:t>
      </w:r>
      <w:r>
        <w:t>canal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middle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inner</w:t>
      </w:r>
      <w:r>
        <w:rPr>
          <w:spacing w:val="-6"/>
        </w:rPr>
        <w:t xml:space="preserve"> </w:t>
      </w:r>
      <w:r>
        <w:t>ear.</w:t>
      </w:r>
      <w:r>
        <w:rPr>
          <w:spacing w:val="67"/>
        </w:rPr>
        <w:t xml:space="preserve"> </w:t>
      </w:r>
      <w:r>
        <w:rPr>
          <w:spacing w:val="-1"/>
        </w:rPr>
        <w:t>Nature,</w:t>
      </w:r>
      <w:r>
        <w:rPr>
          <w:spacing w:val="28"/>
          <w:w w:val="99"/>
        </w:rPr>
        <w:t xml:space="preserve"> </w:t>
      </w:r>
      <w:r>
        <w:t>itself,</w:t>
      </w:r>
      <w:r>
        <w:rPr>
          <w:spacing w:val="-7"/>
        </w:rPr>
        <w:t xml:space="preserve"> </w:t>
      </w:r>
      <w:r>
        <w:t>seems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placed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priority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hearing.</w:t>
      </w:r>
    </w:p>
    <w:p w:rsidR="00736333" w:rsidRDefault="00736333">
      <w:pPr>
        <w:pStyle w:val="BodyText"/>
        <w:kinsoku w:val="0"/>
        <w:overflowPunct w:val="0"/>
      </w:pPr>
      <w:r>
        <w:rPr>
          <w:spacing w:val="-1"/>
        </w:rPr>
        <w:t>Protect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hearing.</w:t>
      </w:r>
      <w:r>
        <w:rPr>
          <w:spacing w:val="6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issued</w:t>
      </w:r>
      <w:r>
        <w:rPr>
          <w:spacing w:val="-7"/>
        </w:rPr>
        <w:t xml:space="preserve"> </w:t>
      </w:r>
      <w:r>
        <w:t>hearing</w:t>
      </w:r>
      <w:r>
        <w:rPr>
          <w:spacing w:val="-6"/>
        </w:rPr>
        <w:t xml:space="preserve"> </w:t>
      </w:r>
      <w:r>
        <w:t>protection,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it!</w:t>
      </w:r>
    </w:p>
    <w:p w:rsidR="00736333" w:rsidRDefault="00736333">
      <w:pPr>
        <w:pStyle w:val="BodyText"/>
        <w:kinsoku w:val="0"/>
        <w:overflowPunct w:val="0"/>
        <w:sectPr w:rsidR="00736333">
          <w:pgSz w:w="12240" w:h="15840"/>
          <w:pgMar w:top="520" w:right="1420" w:bottom="980" w:left="1340" w:header="0" w:footer="794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182"/>
        <w:ind w:left="120"/>
        <w:sectPr w:rsidR="00736333">
          <w:pgSz w:w="12240" w:h="15840"/>
          <w:pgMar w:top="540" w:right="1340" w:bottom="980" w:left="1320" w:header="0" w:footer="794" w:gutter="0"/>
          <w:cols w:space="720" w:equalWidth="0">
            <w:col w:w="958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left="1604" w:right="1547"/>
        <w:jc w:val="center"/>
        <w:rPr>
          <w:b w:val="0"/>
          <w:bCs w:val="0"/>
        </w:rPr>
      </w:pPr>
      <w:r>
        <w:rPr>
          <w:spacing w:val="-1"/>
        </w:rPr>
        <w:lastRenderedPageBreak/>
        <w:t>MISCELLANEOUS</w:t>
      </w:r>
      <w:r>
        <w:rPr>
          <w:spacing w:val="-31"/>
        </w:rPr>
        <w:t xml:space="preserve"> </w:t>
      </w:r>
      <w:r>
        <w:rPr>
          <w:spacing w:val="-1"/>
        </w:rPr>
        <w:t>PERSONAL</w:t>
      </w:r>
      <w:r>
        <w:rPr>
          <w:spacing w:val="-30"/>
        </w:rPr>
        <w:t xml:space="preserve"> </w:t>
      </w:r>
      <w:r>
        <w:rPr>
          <w:spacing w:val="-1"/>
        </w:rPr>
        <w:t>PROTECTION</w:t>
      </w:r>
    </w:p>
    <w:p w:rsidR="00736333" w:rsidRDefault="00736333">
      <w:pPr>
        <w:pStyle w:val="BodyText"/>
        <w:kinsoku w:val="0"/>
        <w:overflowPunct w:val="0"/>
        <w:spacing w:before="182"/>
        <w:ind w:right="136"/>
      </w:pPr>
      <w:r>
        <w:rPr>
          <w:spacing w:val="-1"/>
        </w:rPr>
        <w:t>PPE</w:t>
      </w:r>
      <w:r>
        <w:rPr>
          <w:spacing w:val="-9"/>
        </w:rPr>
        <w:t xml:space="preserve"> </w:t>
      </w:r>
      <w:r>
        <w:t>immediately</w:t>
      </w:r>
      <w:r>
        <w:rPr>
          <w:spacing w:val="-8"/>
        </w:rPr>
        <w:t xml:space="preserve"> </w:t>
      </w:r>
      <w:r>
        <w:t>brings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mind</w:t>
      </w:r>
      <w:r>
        <w:rPr>
          <w:spacing w:val="-8"/>
        </w:rPr>
        <w:t xml:space="preserve"> </w:t>
      </w:r>
      <w:r>
        <w:t>eye,</w:t>
      </w:r>
      <w:r>
        <w:rPr>
          <w:spacing w:val="-8"/>
        </w:rPr>
        <w:t xml:space="preserve"> </w:t>
      </w:r>
      <w:r>
        <w:t>head,</w:t>
      </w:r>
      <w:r>
        <w:rPr>
          <w:spacing w:val="-8"/>
        </w:rPr>
        <w:t xml:space="preserve"> </w:t>
      </w:r>
      <w:r>
        <w:t>hand,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foot</w:t>
      </w:r>
      <w:r>
        <w:rPr>
          <w:spacing w:val="-8"/>
        </w:rPr>
        <w:t xml:space="preserve"> </w:t>
      </w:r>
      <w:r>
        <w:t>protective</w:t>
      </w:r>
      <w:r>
        <w:rPr>
          <w:spacing w:val="21"/>
          <w:w w:val="99"/>
        </w:rPr>
        <w:t xml:space="preserve"> </w:t>
      </w:r>
      <w:r>
        <w:t>equipment.</w:t>
      </w:r>
      <w:r>
        <w:rPr>
          <w:spacing w:val="61"/>
        </w:rPr>
        <w:t xml:space="preserve"> </w:t>
      </w:r>
      <w:r>
        <w:rPr>
          <w:spacing w:val="-1"/>
        </w:rPr>
        <w:t>However,</w:t>
      </w:r>
      <w:r>
        <w:rPr>
          <w:spacing w:val="-8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protective</w:t>
      </w:r>
      <w:r>
        <w:rPr>
          <w:spacing w:val="-8"/>
        </w:rPr>
        <w:t xml:space="preserve"> </w:t>
      </w:r>
      <w:r>
        <w:t>equipment</w:t>
      </w:r>
      <w:r>
        <w:rPr>
          <w:spacing w:val="26"/>
          <w:w w:val="99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readily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capability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protecting</w:t>
      </w:r>
      <w:r>
        <w:rPr>
          <w:spacing w:val="28"/>
          <w:w w:val="99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identified</w:t>
      </w:r>
      <w:r>
        <w:rPr>
          <w:spacing w:val="-7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workplace.</w:t>
      </w:r>
      <w:r>
        <w:rPr>
          <w:spacing w:val="63"/>
        </w:rPr>
        <w:t xml:space="preserve"> </w:t>
      </w:r>
      <w:r>
        <w:rPr>
          <w:spacing w:val="-1"/>
        </w:rPr>
        <w:t>Some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items</w:t>
      </w:r>
      <w:r>
        <w:rPr>
          <w:spacing w:val="24"/>
          <w:w w:val="99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rPr>
          <w:spacing w:val="-1"/>
        </w:rPr>
        <w:t>OSHA</w:t>
      </w:r>
      <w:r>
        <w:rPr>
          <w:spacing w:val="-7"/>
        </w:rPr>
        <w:t xml:space="preserve"> </w:t>
      </w:r>
      <w:r>
        <w:t>standard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ANSI</w:t>
      </w:r>
      <w:r>
        <w:rPr>
          <w:spacing w:val="-6"/>
        </w:rPr>
        <w:t xml:space="preserve"> </w:t>
      </w:r>
      <w:r>
        <w:t>approved</w:t>
      </w:r>
      <w:r>
        <w:rPr>
          <w:spacing w:val="23"/>
          <w:w w:val="9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disapproved,</w:t>
      </w:r>
      <w:r>
        <w:rPr>
          <w:spacing w:val="-8"/>
        </w:rPr>
        <w:t xml:space="preserve"> </w:t>
      </w:r>
      <w:r>
        <w:rPr>
          <w:spacing w:val="-1"/>
        </w:rPr>
        <w:t>however,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judgment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rPr>
          <w:spacing w:val="-1"/>
        </w:rPr>
        <w:t>Program</w:t>
      </w:r>
      <w:r>
        <w:rPr>
          <w:spacing w:val="29"/>
          <w:w w:val="99"/>
        </w:rPr>
        <w:t xml:space="preserve"> </w:t>
      </w:r>
      <w:r>
        <w:rPr>
          <w:spacing w:val="-1"/>
        </w:rPr>
        <w:t>Administrator,</w:t>
      </w:r>
      <w:r>
        <w:rPr>
          <w:spacing w:val="-9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operations.</w:t>
      </w:r>
    </w:p>
    <w:p w:rsidR="00736333" w:rsidRDefault="00736333">
      <w:pPr>
        <w:pStyle w:val="Heading8"/>
        <w:kinsoku w:val="0"/>
        <w:overflowPunct w:val="0"/>
        <w:ind w:left="2918" w:right="2858"/>
        <w:jc w:val="center"/>
        <w:rPr>
          <w:b w:val="0"/>
          <w:bCs w:val="0"/>
        </w:rPr>
      </w:pPr>
      <w:r>
        <w:rPr>
          <w:spacing w:val="-1"/>
        </w:rPr>
        <w:t>SUMMARY</w:t>
      </w:r>
    </w:p>
    <w:p w:rsidR="00736333" w:rsidRDefault="00736333">
      <w:pPr>
        <w:pStyle w:val="BodyText"/>
        <w:kinsoku w:val="0"/>
        <w:overflowPunct w:val="0"/>
        <w:spacing w:before="182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beneficiary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PPE</w:t>
      </w:r>
      <w:r>
        <w:rPr>
          <w:spacing w:val="-6"/>
        </w:rPr>
        <w:t xml:space="preserve"> </w:t>
      </w:r>
      <w:r>
        <w:t>utilization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user.</w:t>
      </w:r>
      <w:r>
        <w:rPr>
          <w:spacing w:val="6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whole</w:t>
      </w:r>
      <w:r>
        <w:rPr>
          <w:spacing w:val="-6"/>
        </w:rPr>
        <w:t xml:space="preserve"> </w:t>
      </w:r>
      <w:r>
        <w:t>thrust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29"/>
          <w:w w:val="99"/>
        </w:rPr>
        <w:t xml:space="preserve"> </w:t>
      </w:r>
      <w:r>
        <w:rPr>
          <w:spacing w:val="-1"/>
        </w:rPr>
        <w:t>Program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protect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injury.</w:t>
      </w:r>
      <w:r>
        <w:rPr>
          <w:spacing w:val="65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accomplished</w:t>
      </w:r>
      <w:r>
        <w:rPr>
          <w:spacing w:val="-7"/>
        </w:rPr>
        <w:t xml:space="preserve"> </w:t>
      </w:r>
      <w:r>
        <w:t>by,</w:t>
      </w:r>
      <w:r>
        <w:rPr>
          <w:spacing w:val="29"/>
          <w:w w:val="99"/>
        </w:rPr>
        <w:t xml:space="preserve"> </w:t>
      </w:r>
      <w:r>
        <w:t>among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things,</w:t>
      </w:r>
      <w:r>
        <w:rPr>
          <w:spacing w:val="-9"/>
        </w:rPr>
        <w:t xml:space="preserve"> </w:t>
      </w:r>
      <w:r>
        <w:t>explaining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hazard</w:t>
      </w:r>
      <w:r>
        <w:rPr>
          <w:spacing w:val="-9"/>
        </w:rPr>
        <w:t xml:space="preserve"> </w:t>
      </w:r>
      <w:r>
        <w:t>assessment;</w:t>
      </w:r>
      <w:r>
        <w:rPr>
          <w:spacing w:val="-8"/>
        </w:rPr>
        <w:t xml:space="preserve"> </w:t>
      </w:r>
      <w:r>
        <w:t>the</w:t>
      </w:r>
      <w:r>
        <w:rPr>
          <w:w w:val="99"/>
        </w:rPr>
        <w:t xml:space="preserve"> </w:t>
      </w:r>
      <w:r>
        <w:t>reasons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t>use;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necessity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t>selected.</w:t>
      </w:r>
    </w:p>
    <w:p w:rsidR="00736333" w:rsidRDefault="00736333">
      <w:pPr>
        <w:pStyle w:val="BodyText"/>
        <w:kinsoku w:val="0"/>
        <w:overflowPunct w:val="0"/>
        <w:spacing w:before="182"/>
        <w:ind w:right="239"/>
      </w:pPr>
      <w:r>
        <w:t>What</w:t>
      </w:r>
      <w:r>
        <w:rPr>
          <w:spacing w:val="-8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justification</w:t>
      </w:r>
      <w:r>
        <w:rPr>
          <w:spacing w:val="-8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maiming,</w:t>
      </w:r>
      <w:r>
        <w:rPr>
          <w:spacing w:val="-8"/>
        </w:rPr>
        <w:t xml:space="preserve"> </w:t>
      </w:r>
      <w:r>
        <w:t>losing,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even</w:t>
      </w:r>
      <w:r>
        <w:rPr>
          <w:w w:val="99"/>
        </w:rPr>
        <w:t xml:space="preserve"> </w:t>
      </w:r>
      <w:r>
        <w:t>slightly</w:t>
      </w:r>
      <w:r>
        <w:rPr>
          <w:spacing w:val="-8"/>
        </w:rPr>
        <w:t xml:space="preserve"> </w:t>
      </w:r>
      <w:r>
        <w:t>injuring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body</w:t>
      </w:r>
      <w:r>
        <w:rPr>
          <w:spacing w:val="-8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(and</w:t>
      </w:r>
      <w:r>
        <w:rPr>
          <w:spacing w:val="-8"/>
        </w:rPr>
        <w:t xml:space="preserve"> </w:t>
      </w:r>
      <w:r>
        <w:t>required)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t>not</w:t>
      </w:r>
      <w:r>
        <w:rPr>
          <w:spacing w:val="23"/>
          <w:w w:val="99"/>
        </w:rPr>
        <w:t xml:space="preserve"> </w:t>
      </w:r>
      <w:r>
        <w:t>used?</w:t>
      </w:r>
      <w:r>
        <w:rPr>
          <w:spacing w:val="68"/>
        </w:rPr>
        <w:t xml:space="preserve"> </w:t>
      </w:r>
      <w:r>
        <w:t>“I</w:t>
      </w:r>
      <w:r>
        <w:rPr>
          <w:spacing w:val="-5"/>
        </w:rPr>
        <w:t xml:space="preserve"> </w:t>
      </w:r>
      <w:r>
        <w:t>forgot”;</w:t>
      </w:r>
      <w:r>
        <w:rPr>
          <w:spacing w:val="-5"/>
        </w:rPr>
        <w:t xml:space="preserve"> </w:t>
      </w:r>
      <w:r>
        <w:t>“I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hurry”;</w:t>
      </w:r>
      <w:r>
        <w:rPr>
          <w:spacing w:val="-5"/>
        </w:rPr>
        <w:t xml:space="preserve"> </w:t>
      </w:r>
      <w:r>
        <w:t>“I</w:t>
      </w:r>
      <w:r>
        <w:rPr>
          <w:spacing w:val="-5"/>
        </w:rPr>
        <w:t xml:space="preserve"> </w:t>
      </w:r>
      <w:r>
        <w:t>misplaced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rPr>
          <w:spacing w:val="-1"/>
        </w:rPr>
        <w:t>PPE”;</w:t>
      </w:r>
      <w:r>
        <w:rPr>
          <w:spacing w:val="-5"/>
        </w:rPr>
        <w:t xml:space="preserve"> </w:t>
      </w:r>
      <w:r>
        <w:t>“I</w:t>
      </w:r>
      <w:r>
        <w:rPr>
          <w:spacing w:val="-5"/>
        </w:rPr>
        <w:t xml:space="preserve"> </w:t>
      </w:r>
      <w:r>
        <w:t>felt</w:t>
      </w:r>
      <w:r>
        <w:rPr>
          <w:spacing w:val="-5"/>
        </w:rPr>
        <w:t xml:space="preserve"> </w:t>
      </w:r>
      <w:r>
        <w:t>silly</w:t>
      </w:r>
      <w:r>
        <w:rPr>
          <w:spacing w:val="24"/>
          <w:w w:val="99"/>
        </w:rPr>
        <w:t xml:space="preserve"> </w:t>
      </w:r>
      <w:r>
        <w:rPr>
          <w:spacing w:val="-1"/>
        </w:rPr>
        <w:t>wearing</w:t>
      </w:r>
      <w:r>
        <w:rPr>
          <w:spacing w:val="-7"/>
        </w:rPr>
        <w:t xml:space="preserve"> </w:t>
      </w:r>
      <w:r>
        <w:rPr>
          <w:spacing w:val="-1"/>
        </w:rPr>
        <w:t>PPE”;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“I</w:t>
      </w:r>
      <w:r>
        <w:rPr>
          <w:spacing w:val="-7"/>
        </w:rPr>
        <w:t xml:space="preserve"> </w:t>
      </w:r>
      <w:r>
        <w:t>really</w:t>
      </w:r>
      <w:r>
        <w:rPr>
          <w:spacing w:val="-7"/>
        </w:rPr>
        <w:t xml:space="preserve"> </w:t>
      </w:r>
      <w:r>
        <w:t>didn’t</w:t>
      </w:r>
      <w:r>
        <w:rPr>
          <w:spacing w:val="-6"/>
        </w:rPr>
        <w:t xml:space="preserve"> </w:t>
      </w:r>
      <w:r>
        <w:t>believe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t>necessary”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undo</w:t>
      </w:r>
      <w:r>
        <w:rPr>
          <w:spacing w:val="29"/>
          <w:w w:val="99"/>
        </w:rPr>
        <w:t xml:space="preserve"> </w:t>
      </w:r>
      <w:r>
        <w:rPr>
          <w:spacing w:val="-1"/>
        </w:rPr>
        <w:t>what</w:t>
      </w:r>
      <w:r>
        <w:rPr>
          <w:spacing w:val="-7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lifetime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regret.</w:t>
      </w:r>
    </w:p>
    <w:p w:rsidR="00736333" w:rsidRDefault="00736333">
      <w:pPr>
        <w:pStyle w:val="BodyText"/>
        <w:kinsoku w:val="0"/>
        <w:overflowPunct w:val="0"/>
        <w:spacing w:before="182"/>
        <w:ind w:right="239"/>
        <w:sectPr w:rsidR="00736333">
          <w:footerReference w:type="default" r:id="rId96"/>
          <w:pgSz w:w="12240" w:h="15840"/>
          <w:pgMar w:top="540" w:right="1400" w:bottom="980" w:left="1340" w:header="0" w:footer="794" w:gutter="0"/>
          <w:cols w:space="720" w:equalWidth="0">
            <w:col w:w="9500"/>
          </w:cols>
          <w:noEndnote/>
        </w:sectPr>
      </w:pPr>
    </w:p>
    <w:p w:rsidR="00736333" w:rsidRDefault="00736333">
      <w:pPr>
        <w:kinsoku w:val="0"/>
        <w:overflowPunct w:val="0"/>
        <w:spacing w:before="1" w:line="100" w:lineRule="exact"/>
        <w:rPr>
          <w:sz w:val="10"/>
          <w:szCs w:val="10"/>
        </w:rPr>
      </w:pPr>
    </w:p>
    <w:p w:rsidR="00736333" w:rsidRDefault="00736333">
      <w:pPr>
        <w:kinsoku w:val="0"/>
        <w:overflowPunct w:val="0"/>
        <w:spacing w:before="59"/>
        <w:ind w:left="482" w:right="443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AngelTrax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3" w:line="280" w:lineRule="exact"/>
        <w:rPr>
          <w:sz w:val="28"/>
          <w:szCs w:val="28"/>
        </w:rPr>
      </w:pPr>
    </w:p>
    <w:p w:rsidR="00736333" w:rsidRDefault="00736333">
      <w:pPr>
        <w:pStyle w:val="BodyText"/>
        <w:kinsoku w:val="0"/>
        <w:overflowPunct w:val="0"/>
        <w:spacing w:before="64"/>
        <w:ind w:left="1095"/>
      </w:pPr>
      <w:r>
        <w:rPr>
          <w:spacing w:val="-1"/>
        </w:rPr>
        <w:t>CERTIFICATE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WORKPLACE</w:t>
      </w:r>
      <w:r>
        <w:rPr>
          <w:spacing w:val="-19"/>
        </w:rPr>
        <w:t xml:space="preserve"> </w:t>
      </w:r>
      <w:r>
        <w:rPr>
          <w:spacing w:val="-1"/>
        </w:rPr>
        <w:t>HAZARD</w:t>
      </w:r>
      <w:r>
        <w:rPr>
          <w:spacing w:val="-18"/>
        </w:rPr>
        <w:t xml:space="preserve"> </w:t>
      </w:r>
      <w:r>
        <w:rPr>
          <w:spacing w:val="-1"/>
        </w:rPr>
        <w:t>ASSESSMENT</w:t>
      </w:r>
    </w:p>
    <w:p w:rsidR="00736333" w:rsidRDefault="00736333">
      <w:pPr>
        <w:kinsoku w:val="0"/>
        <w:overflowPunct w:val="0"/>
        <w:spacing w:line="280" w:lineRule="exact"/>
        <w:rPr>
          <w:sz w:val="28"/>
          <w:szCs w:val="28"/>
        </w:rPr>
      </w:pPr>
    </w:p>
    <w:p w:rsidR="00736333" w:rsidRDefault="00736333">
      <w:pPr>
        <w:kinsoku w:val="0"/>
        <w:overflowPunct w:val="0"/>
        <w:spacing w:line="280" w:lineRule="exact"/>
        <w:rPr>
          <w:sz w:val="28"/>
          <w:szCs w:val="28"/>
        </w:rPr>
      </w:pPr>
    </w:p>
    <w:p w:rsidR="00736333" w:rsidRDefault="00736333">
      <w:pPr>
        <w:kinsoku w:val="0"/>
        <w:overflowPunct w:val="0"/>
        <w:spacing w:before="20" w:line="380" w:lineRule="exact"/>
        <w:rPr>
          <w:sz w:val="38"/>
          <w:szCs w:val="38"/>
        </w:rPr>
      </w:pPr>
    </w:p>
    <w:p w:rsidR="00736333" w:rsidRDefault="00736333">
      <w:pPr>
        <w:pStyle w:val="BodyText"/>
        <w:kinsoku w:val="0"/>
        <w:overflowPunct w:val="0"/>
        <w:spacing w:before="0"/>
        <w:ind w:right="199"/>
      </w:pPr>
      <w:r>
        <w:t>I</w:t>
      </w:r>
      <w:r>
        <w:rPr>
          <w:spacing w:val="-7"/>
        </w:rPr>
        <w:t xml:space="preserve"> </w:t>
      </w:r>
      <w:r>
        <w:t>certify,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date,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hazard</w:t>
      </w:r>
      <w:r>
        <w:rPr>
          <w:spacing w:val="-6"/>
        </w:rPr>
        <w:t xml:space="preserve"> </w:t>
      </w:r>
      <w:r>
        <w:t>assessment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job</w:t>
      </w:r>
      <w:r>
        <w:rPr>
          <w:w w:val="99"/>
        </w:rPr>
        <w:t xml:space="preserve"> </w:t>
      </w:r>
      <w:r>
        <w:t>sites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operations.</w:t>
      </w:r>
    </w:p>
    <w:p w:rsidR="00736333" w:rsidRDefault="00736333">
      <w:pPr>
        <w:kinsoku w:val="0"/>
        <w:overflowPunct w:val="0"/>
        <w:spacing w:before="19" w:line="300" w:lineRule="exact"/>
        <w:rPr>
          <w:sz w:val="30"/>
          <w:szCs w:val="30"/>
        </w:rPr>
      </w:pPr>
    </w:p>
    <w:p w:rsidR="00736333" w:rsidRDefault="00736333">
      <w:pPr>
        <w:pStyle w:val="BodyText"/>
        <w:kinsoku w:val="0"/>
        <w:overflowPunct w:val="0"/>
        <w:spacing w:before="0"/>
      </w:pPr>
      <w:r>
        <w:rPr>
          <w:spacing w:val="-1"/>
        </w:rPr>
        <w:t>This</w:t>
      </w:r>
      <w:r>
        <w:rPr>
          <w:spacing w:val="-9"/>
        </w:rPr>
        <w:t xml:space="preserve"> </w:t>
      </w:r>
      <w:r>
        <w:t>hazard</w:t>
      </w:r>
      <w:r>
        <w:rPr>
          <w:spacing w:val="-9"/>
        </w:rPr>
        <w:t xml:space="preserve"> </w:t>
      </w:r>
      <w:r>
        <w:t>assessment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t>accomplished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hazards</w:t>
      </w:r>
      <w:r>
        <w:rPr>
          <w:spacing w:val="-9"/>
        </w:rPr>
        <w:t xml:space="preserve"> </w:t>
      </w:r>
      <w:r>
        <w:t>are</w:t>
      </w:r>
      <w:r>
        <w:rPr>
          <w:spacing w:val="25"/>
          <w:w w:val="99"/>
        </w:rPr>
        <w:t xml:space="preserve"> </w:t>
      </w:r>
      <w:r>
        <w:t>present,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likely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present,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necessitate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personal</w:t>
      </w:r>
      <w:r>
        <w:rPr>
          <w:spacing w:val="24"/>
          <w:w w:val="99"/>
        </w:rPr>
        <w:t xml:space="preserve"> </w:t>
      </w:r>
      <w:r>
        <w:t>protective</w:t>
      </w:r>
      <w:r>
        <w:rPr>
          <w:spacing w:val="-17"/>
        </w:rPr>
        <w:t xml:space="preserve"> </w:t>
      </w:r>
      <w:r>
        <w:t>equipment</w:t>
      </w:r>
      <w:r>
        <w:rPr>
          <w:spacing w:val="-17"/>
        </w:rPr>
        <w:t xml:space="preserve"> </w:t>
      </w:r>
      <w:r>
        <w:rPr>
          <w:spacing w:val="-1"/>
        </w:rPr>
        <w:t>(PPE).</w:t>
      </w:r>
    </w:p>
    <w:p w:rsidR="00736333" w:rsidRDefault="00736333">
      <w:pPr>
        <w:kinsoku w:val="0"/>
        <w:overflowPunct w:val="0"/>
        <w:spacing w:before="19" w:line="300" w:lineRule="exact"/>
        <w:rPr>
          <w:sz w:val="30"/>
          <w:szCs w:val="30"/>
        </w:rPr>
      </w:pPr>
    </w:p>
    <w:p w:rsidR="00736333" w:rsidRDefault="00736333">
      <w:pPr>
        <w:pStyle w:val="BodyText"/>
        <w:kinsoku w:val="0"/>
        <w:overflowPunct w:val="0"/>
        <w:spacing w:before="0"/>
      </w:pPr>
      <w:r>
        <w:t>Identified</w:t>
      </w:r>
      <w:r>
        <w:rPr>
          <w:spacing w:val="-11"/>
        </w:rPr>
        <w:t xml:space="preserve"> </w:t>
      </w:r>
      <w:r>
        <w:t>hazards</w:t>
      </w:r>
      <w:r>
        <w:rPr>
          <w:spacing w:val="-11"/>
        </w:rPr>
        <w:t xml:space="preserve"> </w:t>
      </w:r>
      <w:r>
        <w:rPr>
          <w:spacing w:val="-1"/>
        </w:rPr>
        <w:t>which</w:t>
      </w:r>
      <w:r>
        <w:rPr>
          <w:spacing w:val="-11"/>
        </w:rPr>
        <w:t xml:space="preserve"> </w:t>
      </w:r>
      <w:r>
        <w:t>cannot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eliminated</w:t>
      </w:r>
      <w:r>
        <w:rPr>
          <w:spacing w:val="-10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engineering</w:t>
      </w:r>
      <w:r>
        <w:rPr>
          <w:spacing w:val="-11"/>
        </w:rPr>
        <w:t xml:space="preserve"> </w:t>
      </w:r>
      <w:r>
        <w:t>controls</w:t>
      </w:r>
      <w:r>
        <w:rPr>
          <w:spacing w:val="24"/>
          <w:w w:val="9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procedures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addressed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rPr>
          <w:spacing w:val="-1"/>
        </w:rPr>
        <w:t>PPE.</w:t>
      </w:r>
    </w:p>
    <w:p w:rsidR="00736333" w:rsidRDefault="00736333">
      <w:pPr>
        <w:kinsoku w:val="0"/>
        <w:overflowPunct w:val="0"/>
        <w:spacing w:before="19" w:line="300" w:lineRule="exact"/>
        <w:rPr>
          <w:sz w:val="30"/>
          <w:szCs w:val="30"/>
        </w:rPr>
      </w:pPr>
    </w:p>
    <w:p w:rsidR="00736333" w:rsidRDefault="00736333">
      <w:pPr>
        <w:pStyle w:val="BodyText"/>
        <w:kinsoku w:val="0"/>
        <w:overflowPunct w:val="0"/>
        <w:spacing w:before="0"/>
        <w:ind w:right="166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affected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informed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specific</w:t>
      </w:r>
      <w:r>
        <w:rPr>
          <w:spacing w:val="26"/>
          <w:w w:val="99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locations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receive</w:t>
      </w:r>
      <w:r>
        <w:rPr>
          <w:spacing w:val="29"/>
          <w:w w:val="99"/>
        </w:rPr>
        <w:t xml:space="preserve"> </w:t>
      </w:r>
      <w:r>
        <w:t>initial</w:t>
      </w:r>
      <w:r>
        <w:rPr>
          <w:spacing w:val="-9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retraining,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necessary,</w:t>
      </w:r>
      <w:r>
        <w:rPr>
          <w:spacing w:val="-8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rPr>
          <w:spacing w:val="-1"/>
        </w:rPr>
        <w:t>allowed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26"/>
          <w:w w:val="99"/>
        </w:rPr>
        <w:t xml:space="preserve"> </w:t>
      </w:r>
      <w:r>
        <w:rPr>
          <w:spacing w:val="-1"/>
        </w:rPr>
        <w:t>work</w:t>
      </w:r>
      <w:r>
        <w:rPr>
          <w:spacing w:val="-12"/>
        </w:rPr>
        <w:t xml:space="preserve"> </w:t>
      </w:r>
      <w:r>
        <w:t>requiring</w:t>
      </w:r>
      <w:r>
        <w:rPr>
          <w:spacing w:val="-12"/>
        </w:rPr>
        <w:t xml:space="preserve"> </w:t>
      </w:r>
      <w:r>
        <w:rPr>
          <w:spacing w:val="-1"/>
        </w:rPr>
        <w:t>PPE.</w:t>
      </w:r>
    </w:p>
    <w:p w:rsidR="00736333" w:rsidRDefault="00736333">
      <w:pPr>
        <w:kinsoku w:val="0"/>
        <w:overflowPunct w:val="0"/>
        <w:spacing w:before="19" w:line="300" w:lineRule="exact"/>
        <w:rPr>
          <w:sz w:val="30"/>
          <w:szCs w:val="30"/>
        </w:rPr>
      </w:pPr>
    </w:p>
    <w:p w:rsidR="00736333" w:rsidRDefault="00736333">
      <w:pPr>
        <w:pStyle w:val="BodyText"/>
        <w:kinsoku w:val="0"/>
        <w:overflowPunct w:val="0"/>
        <w:spacing w:before="0"/>
      </w:pPr>
      <w:r>
        <w:t>If</w:t>
      </w:r>
      <w:r>
        <w:rPr>
          <w:spacing w:val="-9"/>
        </w:rPr>
        <w:t xml:space="preserve"> </w:t>
      </w:r>
      <w:r>
        <w:t>conditions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procedures</w:t>
      </w:r>
      <w:r>
        <w:rPr>
          <w:spacing w:val="-9"/>
        </w:rPr>
        <w:t xml:space="preserve"> </w:t>
      </w:r>
      <w:r>
        <w:t>change,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reassessment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made.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6"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6" w:line="200" w:lineRule="exact"/>
        <w:rPr>
          <w:sz w:val="20"/>
          <w:szCs w:val="20"/>
        </w:rPr>
        <w:sectPr w:rsidR="00736333">
          <w:footerReference w:type="default" r:id="rId97"/>
          <w:pgSz w:w="12240" w:h="15840"/>
          <w:pgMar w:top="1500" w:right="1380" w:bottom="980" w:left="1340" w:header="0" w:footer="794" w:gutter="0"/>
          <w:pgNumType w:start="11"/>
          <w:cols w:space="720" w:equalWidth="0">
            <w:col w:w="9520"/>
          </w:cols>
          <w:noEndnote/>
        </w:sectPr>
      </w:pPr>
    </w:p>
    <w:p w:rsidR="00736333" w:rsidRDefault="001F2348">
      <w:pPr>
        <w:pStyle w:val="BodyText"/>
        <w:kinsoku w:val="0"/>
        <w:overflowPunct w:val="0"/>
        <w:spacing w:before="66" w:line="320" w:lineRule="exact"/>
        <w:ind w:left="1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33020</wp:posOffset>
                </wp:positionV>
                <wp:extent cx="3170555" cy="12700"/>
                <wp:effectExtent l="9525" t="6350" r="10795" b="0"/>
                <wp:wrapNone/>
                <wp:docPr id="426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0555" cy="12700"/>
                        </a:xfrm>
                        <a:custGeom>
                          <a:avLst/>
                          <a:gdLst>
                            <a:gd name="T0" fmla="*/ 0 w 4993"/>
                            <a:gd name="T1" fmla="*/ 0 h 20"/>
                            <a:gd name="T2" fmla="*/ 4992 w 499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93" h="20">
                              <a:moveTo>
                                <a:pt x="0" y="0"/>
                              </a:moveTo>
                              <a:lnTo>
                                <a:pt x="4992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D3E552" id="Freeform 91" o:spid="_x0000_s1026" style="position:absolute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2.6pt,321.6pt,2.6pt" coordsize="499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" o:allowincell="f" filled="f" strokeweight=".31069mm">
                <v:path arrowok="t" o:connecttype="custom" o:connectlocs="0,0;316992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>
                <wp:simplePos x="0" y="0"/>
                <wp:positionH relativeFrom="page">
                  <wp:posOffset>4572000</wp:posOffset>
                </wp:positionH>
                <wp:positionV relativeFrom="paragraph">
                  <wp:posOffset>33020</wp:posOffset>
                </wp:positionV>
                <wp:extent cx="2279015" cy="12700"/>
                <wp:effectExtent l="9525" t="6350" r="6985" b="0"/>
                <wp:wrapNone/>
                <wp:docPr id="425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79015" cy="12700"/>
                        </a:xfrm>
                        <a:custGeom>
                          <a:avLst/>
                          <a:gdLst>
                            <a:gd name="T0" fmla="*/ 0 w 3589"/>
                            <a:gd name="T1" fmla="*/ 0 h 20"/>
                            <a:gd name="T2" fmla="*/ 3588 w 358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589" h="20">
                              <a:moveTo>
                                <a:pt x="0" y="0"/>
                              </a:moveTo>
                              <a:lnTo>
                                <a:pt x="358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02C7F62" id="Freeform 92" o:spid="_x0000_s1026" style="position:absolute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in,2.6pt,539.4pt,2.6pt" coordsize="35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" o:allowincell="f" filled="f" strokeweight=".31069mm">
                <v:path arrowok="t" o:connecttype="custom" o:connectlocs="0,0;2278380,0" o:connectangles="0,0"/>
                <w10:wrap anchorx="page"/>
              </v:polyline>
            </w:pict>
          </mc:Fallback>
        </mc:AlternateContent>
      </w:r>
      <w:r w:rsidR="00736333">
        <w:t>Flash</w:t>
      </w:r>
      <w:r w:rsidR="00736333">
        <w:rPr>
          <w:spacing w:val="-8"/>
        </w:rPr>
        <w:t xml:space="preserve"> </w:t>
      </w:r>
      <w:r w:rsidR="00736333">
        <w:t>Howard</w:t>
      </w:r>
    </w:p>
    <w:p w:rsidR="00736333" w:rsidRDefault="00736333">
      <w:pPr>
        <w:pStyle w:val="BodyText"/>
        <w:kinsoku w:val="0"/>
        <w:overflowPunct w:val="0"/>
        <w:spacing w:before="4" w:line="320" w:lineRule="exact"/>
      </w:pPr>
      <w:r>
        <w:rPr>
          <w:spacing w:val="-1"/>
        </w:rPr>
        <w:t>Personal</w:t>
      </w:r>
      <w:r>
        <w:rPr>
          <w:spacing w:val="-19"/>
        </w:rPr>
        <w:t xml:space="preserve"> </w:t>
      </w:r>
      <w:r>
        <w:rPr>
          <w:spacing w:val="-1"/>
        </w:rPr>
        <w:t>Protective</w:t>
      </w:r>
      <w:r>
        <w:rPr>
          <w:spacing w:val="-18"/>
        </w:rPr>
        <w:t xml:space="preserve"> </w:t>
      </w:r>
      <w:r>
        <w:rPr>
          <w:spacing w:val="-1"/>
        </w:rPr>
        <w:t>Equipment</w:t>
      </w:r>
      <w:r>
        <w:rPr>
          <w:spacing w:val="49"/>
          <w:w w:val="99"/>
        </w:rPr>
        <w:t xml:space="preserve"> </w:t>
      </w:r>
      <w:r>
        <w:rPr>
          <w:spacing w:val="-1"/>
        </w:rPr>
        <w:t>Program</w:t>
      </w:r>
      <w:r>
        <w:rPr>
          <w:spacing w:val="-28"/>
        </w:rPr>
        <w:t xml:space="preserve"> </w:t>
      </w:r>
      <w:r>
        <w:rPr>
          <w:spacing w:val="-1"/>
        </w:rPr>
        <w:t>Administrator</w:t>
      </w:r>
    </w:p>
    <w:p w:rsidR="00736333" w:rsidRDefault="00736333">
      <w:pPr>
        <w:pStyle w:val="BodyText"/>
        <w:kinsoku w:val="0"/>
        <w:overflowPunct w:val="0"/>
        <w:spacing w:before="64"/>
      </w:pPr>
      <w:r>
        <w:rPr>
          <w:rFonts w:ascii="Times New Roman" w:hAnsi="Times New Roman" w:cs="Times New Roman"/>
          <w:sz w:val="24"/>
          <w:szCs w:val="24"/>
        </w:rPr>
        <w:br w:type="column"/>
      </w:r>
      <w:r>
        <w:rPr>
          <w:spacing w:val="-1"/>
        </w:rPr>
        <w:lastRenderedPageBreak/>
        <w:t>(Date)</w:t>
      </w:r>
    </w:p>
    <w:p w:rsidR="00736333" w:rsidRDefault="00736333">
      <w:pPr>
        <w:pStyle w:val="BodyText"/>
        <w:kinsoku w:val="0"/>
        <w:overflowPunct w:val="0"/>
        <w:spacing w:before="64"/>
        <w:sectPr w:rsidR="00736333">
          <w:type w:val="continuous"/>
          <w:pgSz w:w="12240" w:h="15840"/>
          <w:pgMar w:top="1500" w:right="1380" w:bottom="280" w:left="1340" w:header="720" w:footer="720" w:gutter="0"/>
          <w:cols w:num="2" w:space="720" w:equalWidth="0">
            <w:col w:w="3949" w:space="1811"/>
            <w:col w:w="3760"/>
          </w:cols>
          <w:noEndnote/>
        </w:sectPr>
      </w:pPr>
    </w:p>
    <w:p w:rsidR="00736333" w:rsidRDefault="001F2348">
      <w:pPr>
        <w:pStyle w:val="Heading6"/>
        <w:kinsoku w:val="0"/>
        <w:overflowPunct w:val="0"/>
        <w:ind w:left="112" w:right="33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6580505</wp:posOffset>
                </wp:positionV>
                <wp:extent cx="2835275" cy="12700"/>
                <wp:effectExtent l="9525" t="8255" r="12700" b="0"/>
                <wp:wrapNone/>
                <wp:docPr id="424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989D2F" id="Freeform 107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518.15pt,295.2pt,518.1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" o:allowincell="f" filled="f" strokeweight=".22269mm">
                <v:path arrowok="t" o:connecttype="custom" o:connectlocs="0,0;283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ge">
                  <wp:posOffset>6580505</wp:posOffset>
                </wp:positionV>
                <wp:extent cx="2835275" cy="12700"/>
                <wp:effectExtent l="9525" t="8255" r="12700" b="0"/>
                <wp:wrapNone/>
                <wp:docPr id="423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D7B71F0" id="Freeform 108" o:spid="_x0000_s1026" style="position:absolute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5pt,518.15pt,538.2pt,518.1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" o:allowincell="f" filled="f" strokeweight=".22269mm">
                <v:path arrowok="t" o:connecttype="custom" o:connectlocs="0,0;283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6809105</wp:posOffset>
                </wp:positionV>
                <wp:extent cx="2835275" cy="12700"/>
                <wp:effectExtent l="9525" t="8255" r="12700" b="0"/>
                <wp:wrapNone/>
                <wp:docPr id="422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2D9E499" id="Freeform 109" o:spid="_x0000_s1026" style="position:absolute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536.15pt,295.2pt,536.1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" o:allowincell="f" filled="f" strokeweight=".22269mm">
                <v:path arrowok="t" o:connecttype="custom" o:connectlocs="0,0;283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ge">
                  <wp:posOffset>6809105</wp:posOffset>
                </wp:positionV>
                <wp:extent cx="2835275" cy="12700"/>
                <wp:effectExtent l="9525" t="8255" r="12700" b="0"/>
                <wp:wrapNone/>
                <wp:docPr id="421" name="Freeform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A160FFD" id="Freeform 110" o:spid="_x0000_s1026" style="position:absolute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5pt,536.15pt,538.2pt,536.1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" o:allowincell="f" filled="f" strokeweight=".22269mm">
                <v:path arrowok="t" o:connecttype="custom" o:connectlocs="0,0;283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7037705</wp:posOffset>
                </wp:positionV>
                <wp:extent cx="2835275" cy="12700"/>
                <wp:effectExtent l="9525" t="8255" r="12700" b="0"/>
                <wp:wrapNone/>
                <wp:docPr id="420" name="Freeform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C7743BF" id="Freeform 111" o:spid="_x0000_s1026" style="position:absolute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554.15pt,295.2pt,554.1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" o:allowincell="f" filled="f" strokeweight=".22269mm">
                <v:path arrowok="t" o:connecttype="custom" o:connectlocs="0,0;283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ge">
                  <wp:posOffset>7037705</wp:posOffset>
                </wp:positionV>
                <wp:extent cx="2835275" cy="12700"/>
                <wp:effectExtent l="9525" t="8255" r="12700" b="0"/>
                <wp:wrapNone/>
                <wp:docPr id="419" name="Freeform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C41C64" id="Freeform 112" o:spid="_x0000_s1026" style="position:absolute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5pt,554.15pt,538.2pt,554.1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" o:allowincell="f" filled="f" strokeweight=".22269mm">
                <v:path arrowok="t" o:connecttype="custom" o:connectlocs="0,0;283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7266305</wp:posOffset>
                </wp:positionV>
                <wp:extent cx="2835275" cy="12700"/>
                <wp:effectExtent l="9525" t="8255" r="12700" b="0"/>
                <wp:wrapNone/>
                <wp:docPr id="418" name="Freeform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7631CB0" id="Freeform 113" o:spid="_x0000_s1026" style="position:absolute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572.15pt,295.2pt,572.1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" o:allowincell="f" filled="f" strokeweight=".22269mm">
                <v:path arrowok="t" o:connecttype="custom" o:connectlocs="0,0;283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ge">
                  <wp:posOffset>7266305</wp:posOffset>
                </wp:positionV>
                <wp:extent cx="2835275" cy="12700"/>
                <wp:effectExtent l="9525" t="8255" r="12700" b="0"/>
                <wp:wrapNone/>
                <wp:docPr id="417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100D882" id="Freeform 114" o:spid="_x0000_s1026" style="position:absolute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5pt,572.15pt,538.2pt,572.1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" o:allowincell="f" filled="f" strokeweight=".22269mm">
                <v:path arrowok="t" o:connecttype="custom" o:connectlocs="0,0;2834640,0" o:connectangles="0,0"/>
                <w10:wrap anchorx="page" anchory="page"/>
              </v:polyline>
            </w:pict>
          </mc:Fallback>
        </mc:AlternateContent>
      </w:r>
      <w:r w:rsidR="00736333">
        <w:t>AngelTrax</w:t>
      </w:r>
    </w:p>
    <w:p w:rsidR="00736333" w:rsidRDefault="00736333">
      <w:pPr>
        <w:kinsoku w:val="0"/>
        <w:overflowPunct w:val="0"/>
        <w:spacing w:before="5" w:line="180" w:lineRule="exact"/>
        <w:rPr>
          <w:sz w:val="18"/>
          <w:szCs w:val="18"/>
        </w:rPr>
      </w:pPr>
    </w:p>
    <w:p w:rsidR="00736333" w:rsidRDefault="00736333">
      <w:pPr>
        <w:pStyle w:val="Heading8"/>
        <w:kinsoku w:val="0"/>
        <w:overflowPunct w:val="0"/>
        <w:spacing w:before="64"/>
        <w:ind w:left="2910"/>
        <w:rPr>
          <w:b w:val="0"/>
          <w:bCs w:val="0"/>
        </w:rPr>
      </w:pPr>
      <w:r>
        <w:rPr>
          <w:spacing w:val="-1"/>
        </w:rPr>
        <w:t>CERTIFICATE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TRAINING</w:t>
      </w:r>
    </w:p>
    <w:p w:rsidR="00736333" w:rsidRDefault="00736333">
      <w:pPr>
        <w:kinsoku w:val="0"/>
        <w:overflowPunct w:val="0"/>
        <w:spacing w:before="5" w:line="170" w:lineRule="exact"/>
        <w:rPr>
          <w:sz w:val="17"/>
          <w:szCs w:val="17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tabs>
          <w:tab w:val="left" w:pos="6939"/>
        </w:tabs>
        <w:kinsoku w:val="0"/>
        <w:overflowPunct w:val="0"/>
        <w:spacing w:before="74"/>
        <w:ind w:left="100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33020</wp:posOffset>
                </wp:positionV>
                <wp:extent cx="2774315" cy="12700"/>
                <wp:effectExtent l="9525" t="13335" r="6985" b="0"/>
                <wp:wrapNone/>
                <wp:docPr id="416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74315" cy="12700"/>
                        </a:xfrm>
                        <a:custGeom>
                          <a:avLst/>
                          <a:gdLst>
                            <a:gd name="T0" fmla="*/ 0 w 4369"/>
                            <a:gd name="T1" fmla="*/ 0 h 20"/>
                            <a:gd name="T2" fmla="*/ 4368 w 436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369" h="20">
                              <a:moveTo>
                                <a:pt x="0" y="0"/>
                              </a:moveTo>
                              <a:lnTo>
                                <a:pt x="436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A923B48" id="Freeform 93" o:spid="_x0000_s1026" style="position:absolute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2.6pt,290.4pt,2.6pt" coordsize="436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" o:allowincell="f" filled="f" strokeweight=".31069mm">
                <v:path arrowok="t" o:connecttype="custom" o:connectlocs="0,0;27736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>
                <wp:simplePos x="0" y="0"/>
                <wp:positionH relativeFrom="page">
                  <wp:posOffset>5257800</wp:posOffset>
                </wp:positionH>
                <wp:positionV relativeFrom="paragraph">
                  <wp:posOffset>33020</wp:posOffset>
                </wp:positionV>
                <wp:extent cx="1288415" cy="12700"/>
                <wp:effectExtent l="9525" t="13335" r="6985" b="0"/>
                <wp:wrapNone/>
                <wp:docPr id="415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8415" cy="12700"/>
                        </a:xfrm>
                        <a:custGeom>
                          <a:avLst/>
                          <a:gdLst>
                            <a:gd name="T0" fmla="*/ 0 w 2029"/>
                            <a:gd name="T1" fmla="*/ 0 h 20"/>
                            <a:gd name="T2" fmla="*/ 2028 w 202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29" h="20">
                              <a:moveTo>
                                <a:pt x="0" y="0"/>
                              </a:moveTo>
                              <a:lnTo>
                                <a:pt x="202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54D4CF9" id="Freeform 94" o:spid="_x0000_s1026" style="position:absolute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14pt,2.6pt,515.4pt,2.6pt" coordsize="20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" o:allowincell="f" filled="f" strokeweight=".31069mm">
                <v:path arrowok="t" o:connecttype="custom" o:connectlocs="0,0;128778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 xml:space="preserve">(Instructor </w:t>
      </w:r>
      <w:r w:rsidR="00736333">
        <w:rPr>
          <w:rFonts w:ascii="Arial" w:hAnsi="Arial" w:cs="Arial"/>
          <w:sz w:val="20"/>
          <w:szCs w:val="20"/>
        </w:rPr>
        <w:t>Name)</w:t>
      </w:r>
      <w:r w:rsidR="00736333">
        <w:rPr>
          <w:rFonts w:ascii="Arial" w:hAnsi="Arial" w:cs="Arial"/>
          <w:sz w:val="20"/>
          <w:szCs w:val="20"/>
        </w:rPr>
        <w:tab/>
      </w:r>
      <w:r w:rsidR="00736333">
        <w:rPr>
          <w:rFonts w:ascii="Arial" w:hAnsi="Arial" w:cs="Arial"/>
          <w:spacing w:val="-1"/>
          <w:sz w:val="20"/>
          <w:szCs w:val="20"/>
        </w:rPr>
        <w:t>(Date)</w:t>
      </w:r>
    </w:p>
    <w:p w:rsidR="00736333" w:rsidRDefault="00736333">
      <w:pPr>
        <w:kinsoku w:val="0"/>
        <w:overflowPunct w:val="0"/>
        <w:spacing w:before="20" w:line="220" w:lineRule="exact"/>
        <w:rPr>
          <w:sz w:val="22"/>
          <w:szCs w:val="22"/>
        </w:rPr>
      </w:pPr>
    </w:p>
    <w:p w:rsidR="00736333" w:rsidRDefault="00736333">
      <w:pPr>
        <w:pStyle w:val="BodyText"/>
        <w:kinsoku w:val="0"/>
        <w:overflowPunct w:val="0"/>
        <w:spacing w:before="0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below</w:t>
      </w:r>
      <w:r>
        <w:rPr>
          <w:spacing w:val="-10"/>
        </w:rPr>
        <w:t xml:space="preserve"> </w:t>
      </w:r>
      <w:r>
        <w:t>listed</w:t>
      </w:r>
      <w:r>
        <w:rPr>
          <w:spacing w:val="-9"/>
        </w:rPr>
        <w:t xml:space="preserve"> </w:t>
      </w:r>
      <w:r>
        <w:t>personnel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received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spacing w:val="-1"/>
        </w:rPr>
        <w:t>Personal</w:t>
      </w:r>
      <w:r>
        <w:rPr>
          <w:spacing w:val="-9"/>
        </w:rPr>
        <w:t xml:space="preserve"> </w:t>
      </w:r>
      <w:r>
        <w:rPr>
          <w:spacing w:val="-1"/>
        </w:rPr>
        <w:t>Protective</w:t>
      </w:r>
      <w:r>
        <w:rPr>
          <w:spacing w:val="37"/>
          <w:w w:val="99"/>
        </w:rPr>
        <w:t xml:space="preserve"> </w:t>
      </w:r>
      <w:r>
        <w:rPr>
          <w:spacing w:val="-1"/>
        </w:rPr>
        <w:t>Equipment</w:t>
      </w:r>
      <w:r>
        <w:rPr>
          <w:spacing w:val="-9"/>
        </w:rPr>
        <w:t xml:space="preserve"> </w:t>
      </w:r>
      <w:r>
        <w:rPr>
          <w:spacing w:val="-1"/>
        </w:rPr>
        <w:t>(PPE).</w:t>
      </w:r>
      <w:r>
        <w:rPr>
          <w:spacing w:val="60"/>
        </w:rPr>
        <w:t xml:space="preserve"> </w:t>
      </w:r>
      <w:r>
        <w:rPr>
          <w:spacing w:val="-1"/>
        </w:rPr>
        <w:t>Training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t>interactive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ample</w:t>
      </w:r>
      <w:r>
        <w:rPr>
          <w:spacing w:val="-9"/>
        </w:rPr>
        <w:t xml:space="preserve"> </w:t>
      </w:r>
      <w:r>
        <w:t>opportunity</w:t>
      </w:r>
      <w:r>
        <w:rPr>
          <w:spacing w:val="-9"/>
        </w:rPr>
        <w:t xml:space="preserve"> </w:t>
      </w:r>
      <w:r>
        <w:t>for</w:t>
      </w:r>
      <w:r>
        <w:rPr>
          <w:spacing w:val="47"/>
          <w:w w:val="99"/>
        </w:rPr>
        <w:t xml:space="preserve"> </w:t>
      </w:r>
      <w:r>
        <w:t>questions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answers.</w:t>
      </w:r>
      <w:r>
        <w:rPr>
          <w:spacing w:val="63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rPr>
          <w:spacing w:val="-1"/>
        </w:rPr>
        <w:t>was</w:t>
      </w:r>
      <w:r>
        <w:rPr>
          <w:spacing w:val="-8"/>
        </w:rPr>
        <w:t xml:space="preserve"> </w:t>
      </w:r>
      <w:r>
        <w:t>taught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competent</w:t>
      </w:r>
      <w:r>
        <w:rPr>
          <w:spacing w:val="-7"/>
        </w:rPr>
        <w:t xml:space="preserve"> </w:t>
      </w:r>
      <w:r>
        <w:t>person</w:t>
      </w:r>
      <w:r>
        <w:rPr>
          <w:spacing w:val="21"/>
          <w:w w:val="99"/>
        </w:rPr>
        <w:t xml:space="preserve"> </w:t>
      </w:r>
      <w:r>
        <w:rPr>
          <w:spacing w:val="-1"/>
        </w:rPr>
        <w:t>knowledgeable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subject</w:t>
      </w:r>
      <w:r>
        <w:rPr>
          <w:spacing w:val="-8"/>
        </w:rPr>
        <w:t xml:space="preserve"> </w:t>
      </w:r>
      <w:r>
        <w:t>matter</w:t>
      </w:r>
      <w:r>
        <w:rPr>
          <w:spacing w:val="-9"/>
        </w:rPr>
        <w:t xml:space="preserve"> </w:t>
      </w:r>
      <w:r>
        <w:t>presented.</w:t>
      </w:r>
      <w:r>
        <w:rPr>
          <w:spacing w:val="61"/>
        </w:rPr>
        <w:t xml:space="preserve"> </w:t>
      </w:r>
      <w:r>
        <w:rPr>
          <w:spacing w:val="-1"/>
        </w:rPr>
        <w:t>Topics</w:t>
      </w:r>
      <w:r>
        <w:rPr>
          <w:spacing w:val="-8"/>
        </w:rPr>
        <w:t xml:space="preserve"> </w:t>
      </w:r>
      <w:r>
        <w:t>included,</w:t>
      </w:r>
      <w:r>
        <w:rPr>
          <w:spacing w:val="-8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rPr>
          <w:spacing w:val="-1"/>
        </w:rPr>
        <w:t>were</w:t>
      </w:r>
      <w:r>
        <w:rPr>
          <w:spacing w:val="41"/>
          <w:w w:val="9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limited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29</w:t>
      </w:r>
      <w:r>
        <w:rPr>
          <w:spacing w:val="-7"/>
        </w:rPr>
        <w:t xml:space="preserve"> </w:t>
      </w:r>
      <w:r>
        <w:rPr>
          <w:spacing w:val="-1"/>
        </w:rPr>
        <w:t>CFR</w:t>
      </w:r>
      <w:r>
        <w:rPr>
          <w:spacing w:val="-8"/>
        </w:rPr>
        <w:t xml:space="preserve"> </w:t>
      </w:r>
      <w:r>
        <w:t>1910.132</w:t>
      </w:r>
      <w:r>
        <w:rPr>
          <w:spacing w:val="-7"/>
        </w:rPr>
        <w:t xml:space="preserve"> </w:t>
      </w:r>
      <w:r>
        <w:t>listed</w:t>
      </w:r>
      <w:r>
        <w:rPr>
          <w:spacing w:val="-8"/>
        </w:rPr>
        <w:t xml:space="preserve"> </w:t>
      </w:r>
      <w:r>
        <w:rPr>
          <w:spacing w:val="-1"/>
        </w:rPr>
        <w:t>below:</w:t>
      </w:r>
    </w:p>
    <w:p w:rsidR="00736333" w:rsidRDefault="00736333">
      <w:pPr>
        <w:kinsoku w:val="0"/>
        <w:overflowPunct w:val="0"/>
        <w:spacing w:before="7" w:line="320" w:lineRule="exact"/>
        <w:rPr>
          <w:sz w:val="32"/>
          <w:szCs w:val="32"/>
        </w:rPr>
      </w:pPr>
    </w:p>
    <w:p w:rsidR="00736333" w:rsidRDefault="00736333">
      <w:pPr>
        <w:pStyle w:val="Heading8"/>
        <w:kinsoku w:val="0"/>
        <w:overflowPunct w:val="0"/>
        <w:spacing w:before="0"/>
        <w:rPr>
          <w:b w:val="0"/>
          <w:bCs w:val="0"/>
        </w:rPr>
      </w:pPr>
      <w:r>
        <w:rPr>
          <w:spacing w:val="-1"/>
        </w:rPr>
        <w:t>Personal</w:t>
      </w:r>
      <w:r>
        <w:rPr>
          <w:spacing w:val="-11"/>
        </w:rPr>
        <w:t xml:space="preserve"> </w:t>
      </w:r>
      <w:r>
        <w:rPr>
          <w:spacing w:val="-1"/>
        </w:rPr>
        <w:t>Protective</w:t>
      </w:r>
      <w:r>
        <w:rPr>
          <w:spacing w:val="-11"/>
        </w:rPr>
        <w:t xml:space="preserve"> </w:t>
      </w:r>
      <w:r>
        <w:rPr>
          <w:spacing w:val="-1"/>
        </w:rPr>
        <w:t>Equipment</w:t>
      </w:r>
      <w:r>
        <w:rPr>
          <w:spacing w:val="-10"/>
        </w:rPr>
        <w:t xml:space="preserve"> </w:t>
      </w:r>
      <w:r>
        <w:rPr>
          <w:spacing w:val="-1"/>
        </w:rPr>
        <w:t>[General]</w:t>
      </w:r>
      <w:r>
        <w:rPr>
          <w:spacing w:val="-11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29</w:t>
      </w:r>
      <w:r>
        <w:rPr>
          <w:spacing w:val="-11"/>
        </w:rPr>
        <w:t xml:space="preserve"> </w:t>
      </w:r>
      <w:r>
        <w:rPr>
          <w:spacing w:val="-1"/>
        </w:rPr>
        <w:t>CFR</w:t>
      </w:r>
      <w:r>
        <w:rPr>
          <w:spacing w:val="-11"/>
        </w:rPr>
        <w:t xml:space="preserve"> </w:t>
      </w:r>
      <w:r>
        <w:t>1910.132</w:t>
      </w:r>
    </w:p>
    <w:p w:rsidR="00736333" w:rsidRDefault="00736333">
      <w:pPr>
        <w:pStyle w:val="BodyText"/>
        <w:kinsoku w:val="0"/>
        <w:overflowPunct w:val="0"/>
        <w:spacing w:before="159"/>
        <w:ind w:right="166"/>
      </w:pPr>
      <w:r>
        <w:rPr>
          <w:spacing w:val="-2"/>
        </w:rPr>
        <w:t>Each</w:t>
      </w:r>
      <w:r>
        <w:rPr>
          <w:spacing w:val="-12"/>
        </w:rPr>
        <w:t xml:space="preserve"> </w:t>
      </w:r>
      <w:r>
        <w:rPr>
          <w:spacing w:val="-2"/>
        </w:rPr>
        <w:t>such</w:t>
      </w:r>
      <w:r>
        <w:rPr>
          <w:spacing w:val="-11"/>
        </w:rPr>
        <w:t xml:space="preserve"> </w:t>
      </w:r>
      <w:r>
        <w:rPr>
          <w:spacing w:val="-2"/>
        </w:rPr>
        <w:t>employee</w:t>
      </w:r>
      <w:r>
        <w:rPr>
          <w:spacing w:val="-11"/>
        </w:rPr>
        <w:t xml:space="preserve"> </w:t>
      </w:r>
      <w:r>
        <w:rPr>
          <w:spacing w:val="-2"/>
        </w:rPr>
        <w:t>shall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2"/>
        </w:rPr>
        <w:t xml:space="preserve"> </w:t>
      </w:r>
      <w:r>
        <w:rPr>
          <w:spacing w:val="-2"/>
        </w:rPr>
        <w:t>trained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know</w:t>
      </w:r>
      <w:r>
        <w:rPr>
          <w:spacing w:val="-12"/>
        </w:rPr>
        <w:t xml:space="preserve"> </w:t>
      </w:r>
      <w:r>
        <w:rPr>
          <w:spacing w:val="-1"/>
        </w:rPr>
        <w:t>at</w:t>
      </w:r>
      <w:r>
        <w:rPr>
          <w:spacing w:val="-12"/>
        </w:rPr>
        <w:t xml:space="preserve"> </w:t>
      </w:r>
      <w:r>
        <w:rPr>
          <w:spacing w:val="-2"/>
        </w:rPr>
        <w:t>least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following:</w:t>
      </w:r>
      <w:r>
        <w:rPr>
          <w:spacing w:val="58"/>
        </w:rPr>
        <w:t xml:space="preserve"> </w:t>
      </w:r>
      <w:r>
        <w:rPr>
          <w:spacing w:val="-3"/>
        </w:rPr>
        <w:t>when</w:t>
      </w:r>
      <w:r>
        <w:rPr>
          <w:spacing w:val="45"/>
          <w:w w:val="99"/>
        </w:rPr>
        <w:t xml:space="preserve"> </w:t>
      </w:r>
      <w:r>
        <w:rPr>
          <w:spacing w:val="-2"/>
        </w:rPr>
        <w:t>PPE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necessary;</w:t>
      </w:r>
      <w:r>
        <w:rPr>
          <w:spacing w:val="-12"/>
        </w:rPr>
        <w:t xml:space="preserve"> </w:t>
      </w:r>
      <w:r>
        <w:rPr>
          <w:spacing w:val="-2"/>
        </w:rPr>
        <w:t>what</w:t>
      </w:r>
      <w:r>
        <w:rPr>
          <w:spacing w:val="-12"/>
        </w:rPr>
        <w:t xml:space="preserve"> </w:t>
      </w:r>
      <w:r>
        <w:rPr>
          <w:spacing w:val="-2"/>
        </w:rPr>
        <w:t>PPE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necessary;</w:t>
      </w:r>
      <w:r>
        <w:rPr>
          <w:spacing w:val="-12"/>
        </w:rPr>
        <w:t xml:space="preserve"> </w:t>
      </w:r>
      <w:r>
        <w:rPr>
          <w:spacing w:val="-2"/>
        </w:rPr>
        <w:t>how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properly</w:t>
      </w:r>
      <w:r>
        <w:rPr>
          <w:spacing w:val="-12"/>
        </w:rPr>
        <w:t xml:space="preserve"> </w:t>
      </w:r>
      <w:r>
        <w:rPr>
          <w:spacing w:val="-2"/>
        </w:rPr>
        <w:t>don,</w:t>
      </w:r>
      <w:r>
        <w:rPr>
          <w:spacing w:val="-12"/>
        </w:rPr>
        <w:t xml:space="preserve"> </w:t>
      </w:r>
      <w:r>
        <w:rPr>
          <w:spacing w:val="-2"/>
        </w:rPr>
        <w:t>doff,</w:t>
      </w:r>
      <w:r>
        <w:rPr>
          <w:spacing w:val="-12"/>
        </w:rPr>
        <w:t xml:space="preserve"> </w:t>
      </w:r>
      <w:r>
        <w:rPr>
          <w:spacing w:val="-2"/>
        </w:rPr>
        <w:t>adjust,</w:t>
      </w:r>
      <w:r>
        <w:rPr>
          <w:spacing w:val="27"/>
          <w:w w:val="99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wear</w:t>
      </w:r>
      <w:r>
        <w:rPr>
          <w:spacing w:val="-11"/>
        </w:rPr>
        <w:t xml:space="preserve"> </w:t>
      </w:r>
      <w:r>
        <w:rPr>
          <w:spacing w:val="-3"/>
        </w:rPr>
        <w:t>PPE;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3"/>
        </w:rPr>
        <w:t>limitations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PPE;</w:t>
      </w:r>
      <w:r>
        <w:rPr>
          <w:spacing w:val="-11"/>
        </w:rPr>
        <w:t xml:space="preserve"> </w:t>
      </w:r>
      <w:r>
        <w:rPr>
          <w:spacing w:val="-2"/>
        </w:rPr>
        <w:t>and,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proper</w:t>
      </w:r>
      <w:r>
        <w:rPr>
          <w:spacing w:val="-11"/>
        </w:rPr>
        <w:t xml:space="preserve"> </w:t>
      </w:r>
      <w:r>
        <w:rPr>
          <w:spacing w:val="-2"/>
        </w:rPr>
        <w:t>care,</w:t>
      </w:r>
      <w:r>
        <w:rPr>
          <w:spacing w:val="51"/>
          <w:w w:val="99"/>
        </w:rPr>
        <w:t xml:space="preserve"> </w:t>
      </w:r>
      <w:r>
        <w:rPr>
          <w:spacing w:val="-2"/>
        </w:rPr>
        <w:t>maintenance,</w:t>
      </w:r>
      <w:r>
        <w:rPr>
          <w:spacing w:val="-13"/>
        </w:rPr>
        <w:t xml:space="preserve"> </w:t>
      </w:r>
      <w:r>
        <w:rPr>
          <w:spacing w:val="-2"/>
        </w:rPr>
        <w:t>useful</w:t>
      </w:r>
      <w:r>
        <w:rPr>
          <w:spacing w:val="-13"/>
        </w:rPr>
        <w:t xml:space="preserve"> </w:t>
      </w:r>
      <w:r>
        <w:rPr>
          <w:spacing w:val="-2"/>
        </w:rPr>
        <w:t>life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disposal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PPE.</w:t>
      </w:r>
      <w:r>
        <w:rPr>
          <w:spacing w:val="56"/>
        </w:rPr>
        <w:t xml:space="preserve"> </w:t>
      </w:r>
      <w:r>
        <w:rPr>
          <w:spacing w:val="-2"/>
        </w:rPr>
        <w:t>Each</w:t>
      </w:r>
      <w:r>
        <w:rPr>
          <w:spacing w:val="-13"/>
        </w:rPr>
        <w:t xml:space="preserve"> </w:t>
      </w:r>
      <w:r>
        <w:rPr>
          <w:spacing w:val="-3"/>
        </w:rPr>
        <w:t>affected</w:t>
      </w:r>
      <w:r>
        <w:rPr>
          <w:spacing w:val="-13"/>
        </w:rPr>
        <w:t xml:space="preserve"> </w:t>
      </w:r>
      <w:r>
        <w:rPr>
          <w:spacing w:val="-3"/>
        </w:rPr>
        <w:t>employee</w:t>
      </w:r>
      <w:r>
        <w:rPr>
          <w:spacing w:val="49"/>
          <w:w w:val="99"/>
        </w:rPr>
        <w:t xml:space="preserve"> </w:t>
      </w:r>
      <w:r>
        <w:rPr>
          <w:spacing w:val="-2"/>
        </w:rPr>
        <w:t>shall</w:t>
      </w:r>
      <w:r>
        <w:rPr>
          <w:spacing w:val="-13"/>
        </w:rPr>
        <w:t xml:space="preserve"> </w:t>
      </w:r>
      <w:r>
        <w:rPr>
          <w:spacing w:val="-3"/>
        </w:rPr>
        <w:t>demonstrate:</w:t>
      </w:r>
      <w:r>
        <w:rPr>
          <w:spacing w:val="55"/>
        </w:rPr>
        <w:t xml:space="preserve"> </w:t>
      </w:r>
      <w:r>
        <w:rPr>
          <w:spacing w:val="-1"/>
        </w:rPr>
        <w:t>1)</w:t>
      </w:r>
      <w:r>
        <w:rPr>
          <w:spacing w:val="-13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2"/>
        </w:rPr>
        <w:t>understanding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training</w:t>
      </w:r>
      <w:r>
        <w:rPr>
          <w:spacing w:val="-12"/>
        </w:rPr>
        <w:t xml:space="preserve"> </w:t>
      </w:r>
      <w:r>
        <w:rPr>
          <w:spacing w:val="-2"/>
        </w:rPr>
        <w:t>specified</w:t>
      </w:r>
      <w:r>
        <w:rPr>
          <w:spacing w:val="-13"/>
        </w:rPr>
        <w:t xml:space="preserve"> </w:t>
      </w:r>
      <w:r>
        <w:rPr>
          <w:spacing w:val="-2"/>
        </w:rPr>
        <w:t>above</w:t>
      </w:r>
      <w:r>
        <w:rPr>
          <w:spacing w:val="-13"/>
        </w:rPr>
        <w:t xml:space="preserve"> </w:t>
      </w:r>
      <w:r>
        <w:rPr>
          <w:spacing w:val="-2"/>
        </w:rPr>
        <w:t>and,</w:t>
      </w:r>
    </w:p>
    <w:p w:rsidR="00736333" w:rsidRDefault="00736333" w:rsidP="00D6514C">
      <w:pPr>
        <w:pStyle w:val="BodyText"/>
        <w:numPr>
          <w:ilvl w:val="0"/>
          <w:numId w:val="40"/>
        </w:numPr>
        <w:tabs>
          <w:tab w:val="left" w:pos="421"/>
        </w:tabs>
        <w:kinsoku w:val="0"/>
        <w:overflowPunct w:val="0"/>
        <w:spacing w:before="0"/>
        <w:ind w:right="703" w:firstLine="0"/>
      </w:pP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ability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use</w:t>
      </w:r>
      <w:r>
        <w:rPr>
          <w:spacing w:val="-12"/>
        </w:rPr>
        <w:t xml:space="preserve"> </w:t>
      </w:r>
      <w:r>
        <w:rPr>
          <w:spacing w:val="-2"/>
        </w:rPr>
        <w:t>PPE</w:t>
      </w:r>
      <w:r>
        <w:rPr>
          <w:spacing w:val="-13"/>
        </w:rPr>
        <w:t xml:space="preserve"> </w:t>
      </w:r>
      <w:r>
        <w:rPr>
          <w:spacing w:val="-2"/>
        </w:rPr>
        <w:t>properly,</w:t>
      </w:r>
      <w:r>
        <w:rPr>
          <w:spacing w:val="-12"/>
        </w:rPr>
        <w:t xml:space="preserve"> </w:t>
      </w:r>
      <w:r>
        <w:rPr>
          <w:spacing w:val="-2"/>
        </w:rPr>
        <w:t>before</w:t>
      </w:r>
      <w:r>
        <w:rPr>
          <w:spacing w:val="-12"/>
        </w:rPr>
        <w:t xml:space="preserve"> </w:t>
      </w:r>
      <w:r>
        <w:rPr>
          <w:spacing w:val="-2"/>
        </w:rPr>
        <w:t>being</w:t>
      </w:r>
      <w:r>
        <w:rPr>
          <w:spacing w:val="-12"/>
        </w:rPr>
        <w:t xml:space="preserve"> </w:t>
      </w:r>
      <w:r>
        <w:rPr>
          <w:spacing w:val="-2"/>
        </w:rPr>
        <w:t>allowed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perform</w:t>
      </w:r>
      <w:r>
        <w:rPr>
          <w:spacing w:val="-12"/>
        </w:rPr>
        <w:t xml:space="preserve"> </w:t>
      </w:r>
      <w:r>
        <w:rPr>
          <w:spacing w:val="-3"/>
        </w:rPr>
        <w:t>work</w:t>
      </w:r>
      <w:r>
        <w:rPr>
          <w:spacing w:val="31"/>
          <w:w w:val="99"/>
        </w:rPr>
        <w:t xml:space="preserve"> </w:t>
      </w:r>
      <w:r>
        <w:rPr>
          <w:spacing w:val="-2"/>
        </w:rPr>
        <w:t>requiring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use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3"/>
        </w:rPr>
        <w:t>PPE.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4" w:line="240" w:lineRule="exact"/>
      </w:pPr>
    </w:p>
    <w:p w:rsidR="00736333" w:rsidRDefault="001F2348">
      <w:pPr>
        <w:tabs>
          <w:tab w:val="left" w:pos="4959"/>
        </w:tabs>
        <w:kinsoku w:val="0"/>
        <w:overflowPunct w:val="0"/>
        <w:spacing w:before="74"/>
        <w:ind w:left="100"/>
        <w:rPr>
          <w:rFonts w:ascii="Arial" w:hAnsi="Arial" w:cs="Arial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34925</wp:posOffset>
                </wp:positionV>
                <wp:extent cx="2835275" cy="12700"/>
                <wp:effectExtent l="9525" t="8890" r="12700" b="0"/>
                <wp:wrapNone/>
                <wp:docPr id="414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A385AA0" id="Freeform 95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2.75pt,295.2pt,2.7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ragraph">
                  <wp:posOffset>34925</wp:posOffset>
                </wp:positionV>
                <wp:extent cx="2835275" cy="12700"/>
                <wp:effectExtent l="9525" t="8890" r="12700" b="0"/>
                <wp:wrapNone/>
                <wp:docPr id="413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89253CD" id="Freeform 96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15pt,2.75pt,538.2pt,2.7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339090</wp:posOffset>
                </wp:positionV>
                <wp:extent cx="2835275" cy="12700"/>
                <wp:effectExtent l="9525" t="8255" r="12700" b="0"/>
                <wp:wrapNone/>
                <wp:docPr id="412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F2DE614" id="Freeform 97" o:spid="_x0000_s1026" style="position:absolute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26.7pt,295.2pt,26.7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ragraph">
                  <wp:posOffset>339090</wp:posOffset>
                </wp:positionV>
                <wp:extent cx="2835275" cy="12700"/>
                <wp:effectExtent l="9525" t="8255" r="12700" b="0"/>
                <wp:wrapNone/>
                <wp:docPr id="411" name="Freeform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66F3D61" id="Freeform 98" o:spid="_x0000_s1026" style="position:absolute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15pt,26.7pt,538.2pt,26.7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567690</wp:posOffset>
                </wp:positionV>
                <wp:extent cx="2835275" cy="12700"/>
                <wp:effectExtent l="9525" t="8255" r="12700" b="0"/>
                <wp:wrapNone/>
                <wp:docPr id="410" name="Freeform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D229E92" id="Freeform 99" o:spid="_x0000_s1026" style="position:absolute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44.7pt,295.2pt,44.7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ragraph">
                  <wp:posOffset>567690</wp:posOffset>
                </wp:positionV>
                <wp:extent cx="2835275" cy="12700"/>
                <wp:effectExtent l="9525" t="8255" r="12700" b="0"/>
                <wp:wrapNone/>
                <wp:docPr id="409" name="Freeform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D2619B8" id="Freeform 100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15pt,44.7pt,538.2pt,44.7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796290</wp:posOffset>
                </wp:positionV>
                <wp:extent cx="2835275" cy="12700"/>
                <wp:effectExtent l="9525" t="8255" r="12700" b="0"/>
                <wp:wrapNone/>
                <wp:docPr id="408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2F7D136" id="Freeform 101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62.7pt,295.2pt,62.7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ragraph">
                  <wp:posOffset>796290</wp:posOffset>
                </wp:positionV>
                <wp:extent cx="2835275" cy="12700"/>
                <wp:effectExtent l="9525" t="8255" r="12700" b="0"/>
                <wp:wrapNone/>
                <wp:docPr id="407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3144392" id="Freeform 102" o:spid="_x0000_s1026" style="position:absolute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15pt,62.7pt,538.2pt,62.7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1024890</wp:posOffset>
                </wp:positionV>
                <wp:extent cx="2835275" cy="12700"/>
                <wp:effectExtent l="9525" t="8255" r="12700" b="0"/>
                <wp:wrapNone/>
                <wp:docPr id="406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A66973" id="Freeform 103" o:spid="_x0000_s1026" style="position:absolute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80.7pt,295.2pt,80.7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ragraph">
                  <wp:posOffset>1024890</wp:posOffset>
                </wp:positionV>
                <wp:extent cx="2835275" cy="12700"/>
                <wp:effectExtent l="9525" t="8255" r="12700" b="0"/>
                <wp:wrapNone/>
                <wp:docPr id="405" name="Freeform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C3907EE" id="Freeform 104" o:spid="_x0000_s1026" style="position:absolute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15pt,80.7pt,538.2pt,80.7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1253490</wp:posOffset>
                </wp:positionV>
                <wp:extent cx="2835275" cy="12700"/>
                <wp:effectExtent l="9525" t="8255" r="12700" b="0"/>
                <wp:wrapNone/>
                <wp:docPr id="404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DBBB882" id="Freeform 105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98.7pt,295.2pt,98.7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ragraph">
                  <wp:posOffset>1253490</wp:posOffset>
                </wp:positionV>
                <wp:extent cx="2835275" cy="12700"/>
                <wp:effectExtent l="9525" t="8255" r="12700" b="0"/>
                <wp:wrapNone/>
                <wp:docPr id="403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912F7BA" id="Freeform 106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15pt,98.7pt,538.2pt,98.7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(</w:t>
      </w:r>
      <w:r w:rsidR="00736333">
        <w:rPr>
          <w:rFonts w:ascii="Arial" w:hAnsi="Arial" w:cs="Arial"/>
          <w:spacing w:val="-1"/>
          <w:sz w:val="16"/>
          <w:szCs w:val="16"/>
        </w:rPr>
        <w:t>Employee</w:t>
      </w:r>
      <w:r w:rsidR="00736333">
        <w:rPr>
          <w:rFonts w:ascii="Arial" w:hAnsi="Arial" w:cs="Arial"/>
          <w:spacing w:val="-2"/>
          <w:sz w:val="16"/>
          <w:szCs w:val="16"/>
        </w:rPr>
        <w:t xml:space="preserve"> </w:t>
      </w:r>
      <w:r w:rsidR="00736333">
        <w:rPr>
          <w:rFonts w:ascii="Arial" w:hAnsi="Arial" w:cs="Arial"/>
          <w:sz w:val="16"/>
          <w:szCs w:val="16"/>
        </w:rPr>
        <w:t>Name)</w:t>
      </w:r>
      <w:r w:rsidR="00736333">
        <w:rPr>
          <w:rFonts w:ascii="Arial" w:hAnsi="Arial" w:cs="Arial"/>
          <w:sz w:val="16"/>
          <w:szCs w:val="16"/>
        </w:rPr>
        <w:tab/>
      </w:r>
      <w:r w:rsidR="00736333">
        <w:rPr>
          <w:rFonts w:ascii="Arial" w:hAnsi="Arial" w:cs="Arial"/>
          <w:spacing w:val="-1"/>
          <w:sz w:val="16"/>
          <w:szCs w:val="16"/>
        </w:rPr>
        <w:t>(Employee</w:t>
      </w:r>
      <w:r w:rsidR="00736333">
        <w:rPr>
          <w:rFonts w:ascii="Arial" w:hAnsi="Arial" w:cs="Arial"/>
          <w:spacing w:val="-16"/>
          <w:sz w:val="16"/>
          <w:szCs w:val="16"/>
        </w:rPr>
        <w:t xml:space="preserve"> </w:t>
      </w:r>
      <w:r w:rsidR="00736333">
        <w:rPr>
          <w:rFonts w:ascii="Arial" w:hAnsi="Arial" w:cs="Arial"/>
          <w:spacing w:val="-1"/>
          <w:sz w:val="16"/>
          <w:szCs w:val="16"/>
        </w:rPr>
        <w:t>Signature)</w:t>
      </w:r>
    </w:p>
    <w:p w:rsidR="00736333" w:rsidRDefault="00736333">
      <w:pPr>
        <w:kinsoku w:val="0"/>
        <w:overflowPunct w:val="0"/>
        <w:spacing w:before="10" w:line="170" w:lineRule="exact"/>
        <w:rPr>
          <w:sz w:val="17"/>
          <w:szCs w:val="17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pStyle w:val="BodyText"/>
        <w:kinsoku w:val="0"/>
        <w:overflowPunct w:val="0"/>
        <w:spacing w:before="64" w:line="311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-1085215</wp:posOffset>
                </wp:positionV>
                <wp:extent cx="2835275" cy="12700"/>
                <wp:effectExtent l="9525" t="8890" r="12700" b="0"/>
                <wp:wrapNone/>
                <wp:docPr id="402" name="Freeform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2CD2741" id="Freeform 115" o:spid="_x0000_s1026" style="position:absolute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-85.45pt,295.2pt,-85.4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ragraph">
                  <wp:posOffset>-1085215</wp:posOffset>
                </wp:positionV>
                <wp:extent cx="2835275" cy="12700"/>
                <wp:effectExtent l="9525" t="8890" r="12700" b="0"/>
                <wp:wrapNone/>
                <wp:docPr id="401" name="Freeform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1327256" id="Freeform 116" o:spid="_x0000_s1026" style="position:absolute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15pt,-85.45pt,538.2pt,-85.4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-856615</wp:posOffset>
                </wp:positionV>
                <wp:extent cx="2835275" cy="12700"/>
                <wp:effectExtent l="9525" t="8890" r="12700" b="0"/>
                <wp:wrapNone/>
                <wp:docPr id="400" name="Freeform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DE8625C" id="Freeform 117" o:spid="_x0000_s1026" style="position:absolute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-67.45pt,295.2pt,-67.4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ragraph">
                  <wp:posOffset>-856615</wp:posOffset>
                </wp:positionV>
                <wp:extent cx="2835275" cy="12700"/>
                <wp:effectExtent l="9525" t="8890" r="12700" b="0"/>
                <wp:wrapNone/>
                <wp:docPr id="399" name="Freeform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B0AC22A" id="Freeform 118" o:spid="_x0000_s1026" style="position:absolute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15pt,-67.45pt,538.2pt,-67.4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INZ/A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21590</wp:posOffset>
                </wp:positionV>
                <wp:extent cx="3119120" cy="12700"/>
                <wp:effectExtent l="9525" t="10795" r="5080" b="0"/>
                <wp:wrapNone/>
                <wp:docPr id="398" name="Freeform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D3A16FD" id="Freeform 119" o:spid="_x0000_s1026" style="position:absolute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.7pt,317.55pt,1.7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 w:rsidR="00736333">
        <w:t>Scott</w:t>
      </w:r>
      <w:r w:rsidR="00736333">
        <w:rPr>
          <w:spacing w:val="-8"/>
        </w:rPr>
        <w:t xml:space="preserve"> </w:t>
      </w:r>
      <w:r w:rsidR="00736333">
        <w:t>Lisenby</w:t>
      </w:r>
    </w:p>
    <w:p w:rsidR="00736333" w:rsidRDefault="00736333">
      <w:pPr>
        <w:pStyle w:val="BodyText"/>
        <w:kinsoku w:val="0"/>
        <w:overflowPunct w:val="0"/>
        <w:spacing w:before="0" w:line="311" w:lineRule="exact"/>
      </w:pPr>
      <w:r>
        <w:rPr>
          <w:spacing w:val="-1"/>
        </w:rPr>
        <w:t>Safety</w:t>
      </w:r>
      <w:r>
        <w:rPr>
          <w:spacing w:val="-18"/>
        </w:rPr>
        <w:t xml:space="preserve"> </w:t>
      </w:r>
      <w:r>
        <w:rPr>
          <w:spacing w:val="-1"/>
        </w:rPr>
        <w:t>Director</w:t>
      </w:r>
    </w:p>
    <w:p w:rsidR="00736333" w:rsidRDefault="00736333">
      <w:pPr>
        <w:pStyle w:val="BodyText"/>
        <w:kinsoku w:val="0"/>
        <w:overflowPunct w:val="0"/>
        <w:spacing w:before="0" w:line="311" w:lineRule="exact"/>
        <w:sectPr w:rsidR="00736333">
          <w:footerReference w:type="default" r:id="rId98"/>
          <w:pgSz w:w="12240" w:h="15840"/>
          <w:pgMar w:top="620" w:right="1420" w:bottom="980" w:left="1340" w:header="0" w:footer="794" w:gutter="0"/>
          <w:pgNumType w:start="12"/>
          <w:cols w:space="720" w:equalWidth="0">
            <w:col w:w="9480"/>
          </w:cols>
          <w:noEndnote/>
        </w:sectPr>
      </w:pPr>
    </w:p>
    <w:p w:rsidR="00736333" w:rsidRDefault="00736333">
      <w:pPr>
        <w:pStyle w:val="Heading6"/>
        <w:kinsoku w:val="0"/>
        <w:overflowPunct w:val="0"/>
        <w:jc w:val="center"/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5" w:line="180" w:lineRule="exact"/>
        <w:rPr>
          <w:sz w:val="18"/>
          <w:szCs w:val="18"/>
        </w:rPr>
      </w:pPr>
    </w:p>
    <w:p w:rsidR="00736333" w:rsidRDefault="00736333">
      <w:pPr>
        <w:pStyle w:val="Heading8"/>
        <w:kinsoku w:val="0"/>
        <w:overflowPunct w:val="0"/>
        <w:spacing w:before="64"/>
        <w:ind w:left="2735" w:right="234"/>
        <w:rPr>
          <w:b w:val="0"/>
          <w:bCs w:val="0"/>
        </w:rPr>
      </w:pPr>
      <w:r>
        <w:rPr>
          <w:spacing w:val="-1"/>
        </w:rPr>
        <w:t>CERTIFICATE</w:t>
      </w:r>
      <w:r>
        <w:rPr>
          <w:spacing w:val="-21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spacing w:val="-1"/>
        </w:rPr>
        <w:t>RETRAINING</w:t>
      </w:r>
    </w:p>
    <w:p w:rsidR="00736333" w:rsidRDefault="00736333">
      <w:pPr>
        <w:kinsoku w:val="0"/>
        <w:overflowPunct w:val="0"/>
        <w:spacing w:before="5"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tabs>
          <w:tab w:val="left" w:pos="6959"/>
        </w:tabs>
        <w:kinsoku w:val="0"/>
        <w:overflowPunct w:val="0"/>
        <w:spacing w:before="74"/>
        <w:ind w:left="120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39370</wp:posOffset>
                </wp:positionV>
                <wp:extent cx="2774315" cy="12700"/>
                <wp:effectExtent l="9525" t="13335" r="6985" b="0"/>
                <wp:wrapNone/>
                <wp:docPr id="397" name="Freeform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74315" cy="12700"/>
                        </a:xfrm>
                        <a:custGeom>
                          <a:avLst/>
                          <a:gdLst>
                            <a:gd name="T0" fmla="*/ 0 w 4369"/>
                            <a:gd name="T1" fmla="*/ 0 h 20"/>
                            <a:gd name="T2" fmla="*/ 4368 w 436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369" h="20">
                              <a:moveTo>
                                <a:pt x="0" y="0"/>
                              </a:moveTo>
                              <a:lnTo>
                                <a:pt x="436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5B2958B" id="Freeform 120" o:spid="_x0000_s1026" style="position:absolute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1pt,290.4pt,3.1pt" coordsize="436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" o:allowincell="f" filled="f" strokeweight=".31069mm">
                <v:path arrowok="t" o:connecttype="custom" o:connectlocs="0,0;27736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>
                <wp:simplePos x="0" y="0"/>
                <wp:positionH relativeFrom="page">
                  <wp:posOffset>5257800</wp:posOffset>
                </wp:positionH>
                <wp:positionV relativeFrom="paragraph">
                  <wp:posOffset>39370</wp:posOffset>
                </wp:positionV>
                <wp:extent cx="1288415" cy="12700"/>
                <wp:effectExtent l="9525" t="13335" r="6985" b="0"/>
                <wp:wrapNone/>
                <wp:docPr id="396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8415" cy="12700"/>
                        </a:xfrm>
                        <a:custGeom>
                          <a:avLst/>
                          <a:gdLst>
                            <a:gd name="T0" fmla="*/ 0 w 2029"/>
                            <a:gd name="T1" fmla="*/ 0 h 20"/>
                            <a:gd name="T2" fmla="*/ 2028 w 202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29" h="20">
                              <a:moveTo>
                                <a:pt x="0" y="0"/>
                              </a:moveTo>
                              <a:lnTo>
                                <a:pt x="202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0A3BA51" id="Freeform 121" o:spid="_x0000_s1026" style="position:absolute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14pt,3.1pt,515.4pt,3.1pt" coordsize="20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" o:allowincell="f" filled="f" strokeweight=".31069mm">
                <v:path arrowok="t" o:connecttype="custom" o:connectlocs="0,0;128778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(Instructor Name)</w:t>
      </w:r>
      <w:r w:rsidR="00736333">
        <w:rPr>
          <w:rFonts w:ascii="Arial" w:hAnsi="Arial" w:cs="Arial"/>
          <w:spacing w:val="-1"/>
          <w:sz w:val="20"/>
          <w:szCs w:val="20"/>
        </w:rPr>
        <w:tab/>
        <w:t>(Date)</w:t>
      </w:r>
    </w:p>
    <w:p w:rsidR="00736333" w:rsidRDefault="00736333">
      <w:pPr>
        <w:pStyle w:val="BodyText"/>
        <w:kinsoku w:val="0"/>
        <w:overflowPunct w:val="0"/>
        <w:spacing w:before="92"/>
        <w:ind w:left="120" w:right="234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below</w:t>
      </w:r>
      <w:r>
        <w:rPr>
          <w:spacing w:val="-10"/>
        </w:rPr>
        <w:t xml:space="preserve"> </w:t>
      </w:r>
      <w:r>
        <w:t>listed</w:t>
      </w:r>
      <w:r>
        <w:rPr>
          <w:spacing w:val="-10"/>
        </w:rPr>
        <w:t xml:space="preserve"> </w:t>
      </w:r>
      <w:r>
        <w:t>personnel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received</w:t>
      </w:r>
      <w:r>
        <w:rPr>
          <w:spacing w:val="-10"/>
        </w:rPr>
        <w:t xml:space="preserve"> </w:t>
      </w:r>
      <w:r>
        <w:t>retraining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spacing w:val="-1"/>
        </w:rPr>
        <w:t>Personal</w:t>
      </w:r>
      <w:r>
        <w:rPr>
          <w:spacing w:val="-9"/>
        </w:rPr>
        <w:t xml:space="preserve"> </w:t>
      </w:r>
      <w:r>
        <w:rPr>
          <w:spacing w:val="-1"/>
        </w:rPr>
        <w:t>Protective</w:t>
      </w:r>
      <w:r>
        <w:rPr>
          <w:spacing w:val="37"/>
          <w:w w:val="99"/>
        </w:rPr>
        <w:t xml:space="preserve"> </w:t>
      </w:r>
      <w:r>
        <w:rPr>
          <w:spacing w:val="-1"/>
        </w:rPr>
        <w:t>Equipment</w:t>
      </w:r>
      <w:r>
        <w:rPr>
          <w:spacing w:val="-22"/>
        </w:rPr>
        <w:t xml:space="preserve"> </w:t>
      </w:r>
      <w:r>
        <w:rPr>
          <w:spacing w:val="-1"/>
        </w:rPr>
        <w:t>(PPE).</w:t>
      </w:r>
    </w:p>
    <w:p w:rsidR="00736333" w:rsidRDefault="00736333">
      <w:pPr>
        <w:pStyle w:val="BodyText"/>
        <w:kinsoku w:val="0"/>
        <w:overflowPunct w:val="0"/>
        <w:spacing w:before="91"/>
        <w:ind w:left="119" w:right="102"/>
      </w:pPr>
      <w:r>
        <w:rPr>
          <w:spacing w:val="-1"/>
        </w:rPr>
        <w:t>Retraining</w:t>
      </w:r>
      <w:r>
        <w:rPr>
          <w:spacing w:val="-8"/>
        </w:rPr>
        <w:t xml:space="preserve"> </w:t>
      </w:r>
      <w:r>
        <w:rPr>
          <w:spacing w:val="-1"/>
        </w:rPr>
        <w:t>was</w:t>
      </w:r>
      <w:r>
        <w:rPr>
          <w:spacing w:val="-8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rPr>
          <w:spacing w:val="-1"/>
        </w:rPr>
        <w:t>was</w:t>
      </w:r>
      <w:r>
        <w:rPr>
          <w:spacing w:val="-8"/>
        </w:rPr>
        <w:t xml:space="preserve"> </w:t>
      </w:r>
      <w:r>
        <w:t>reason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believe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affected</w:t>
      </w:r>
      <w:r>
        <w:rPr>
          <w:spacing w:val="27"/>
          <w:w w:val="99"/>
        </w:rPr>
        <w:t xml:space="preserve"> </w:t>
      </w:r>
      <w:r>
        <w:t>employee(s)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had</w:t>
      </w:r>
      <w:r>
        <w:rPr>
          <w:spacing w:val="-9"/>
        </w:rPr>
        <w:t xml:space="preserve"> </w:t>
      </w:r>
      <w:r>
        <w:t>already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trained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understanding</w:t>
      </w:r>
      <w:r>
        <w:rPr>
          <w:spacing w:val="22"/>
          <w:w w:val="9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skill</w:t>
      </w:r>
      <w:r>
        <w:rPr>
          <w:spacing w:val="-10"/>
        </w:rPr>
        <w:t xml:space="preserve"> </w:t>
      </w:r>
      <w:r>
        <w:t>required.</w:t>
      </w:r>
    </w:p>
    <w:p w:rsidR="00736333" w:rsidRDefault="00736333">
      <w:pPr>
        <w:pStyle w:val="BodyText"/>
        <w:kinsoku w:val="0"/>
        <w:overflowPunct w:val="0"/>
        <w:spacing w:before="90"/>
        <w:ind w:left="120" w:right="234"/>
      </w:pPr>
      <w:r>
        <w:rPr>
          <w:spacing w:val="-1"/>
        </w:rPr>
        <w:t>Additionally,</w:t>
      </w:r>
      <w:r>
        <w:rPr>
          <w:spacing w:val="-10"/>
        </w:rPr>
        <w:t xml:space="preserve"> </w:t>
      </w:r>
      <w:r>
        <w:t>circumstances</w:t>
      </w:r>
      <w:r>
        <w:rPr>
          <w:spacing w:val="-10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t>retraining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required</w:t>
      </w:r>
      <w:r>
        <w:rPr>
          <w:spacing w:val="-10"/>
        </w:rPr>
        <w:t xml:space="preserve"> </w:t>
      </w:r>
      <w:r>
        <w:t>include,</w:t>
      </w:r>
      <w:r>
        <w:rPr>
          <w:spacing w:val="-9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not</w:t>
      </w:r>
      <w:r>
        <w:rPr>
          <w:spacing w:val="32"/>
          <w:w w:val="99"/>
        </w:rPr>
        <w:t xml:space="preserve"> </w:t>
      </w:r>
      <w:r>
        <w:t>limited</w:t>
      </w:r>
      <w:r>
        <w:rPr>
          <w:spacing w:val="-11"/>
        </w:rPr>
        <w:t xml:space="preserve"> </w:t>
      </w:r>
      <w:r>
        <w:t>to,</w:t>
      </w:r>
      <w:r>
        <w:rPr>
          <w:spacing w:val="-10"/>
        </w:rPr>
        <w:t xml:space="preserve"> </w:t>
      </w:r>
      <w:r>
        <w:t>situations</w:t>
      </w:r>
      <w:r>
        <w:rPr>
          <w:spacing w:val="-11"/>
        </w:rPr>
        <w:t xml:space="preserve"> </w:t>
      </w:r>
      <w:r>
        <w:rPr>
          <w:spacing w:val="-1"/>
        </w:rPr>
        <w:t>where:</w:t>
      </w:r>
    </w:p>
    <w:p w:rsidR="00736333" w:rsidRDefault="00736333" w:rsidP="00D6514C">
      <w:pPr>
        <w:pStyle w:val="BodyText"/>
        <w:numPr>
          <w:ilvl w:val="1"/>
          <w:numId w:val="40"/>
        </w:numPr>
        <w:tabs>
          <w:tab w:val="left" w:pos="1021"/>
        </w:tabs>
        <w:kinsoku w:val="0"/>
        <w:overflowPunct w:val="0"/>
        <w:spacing w:before="91"/>
      </w:pPr>
      <w:r>
        <w:t>changes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workplace</w:t>
      </w:r>
      <w:r>
        <w:rPr>
          <w:spacing w:val="-9"/>
        </w:rPr>
        <w:t xml:space="preserve"> </w:t>
      </w:r>
      <w:r>
        <w:t>render</w:t>
      </w:r>
      <w:r>
        <w:rPr>
          <w:spacing w:val="-9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obsolete;</w:t>
      </w:r>
      <w:r>
        <w:rPr>
          <w:spacing w:val="-8"/>
        </w:rPr>
        <w:t xml:space="preserve"> </w:t>
      </w:r>
      <w:r>
        <w:t>or</w:t>
      </w:r>
    </w:p>
    <w:p w:rsidR="00736333" w:rsidRDefault="00736333" w:rsidP="00D6514C">
      <w:pPr>
        <w:pStyle w:val="BodyText"/>
        <w:numPr>
          <w:ilvl w:val="1"/>
          <w:numId w:val="40"/>
        </w:numPr>
        <w:tabs>
          <w:tab w:val="left" w:pos="1021"/>
        </w:tabs>
        <w:kinsoku w:val="0"/>
        <w:overflowPunct w:val="0"/>
        <w:spacing w:before="91"/>
        <w:ind w:right="622"/>
      </w:pPr>
      <w:r>
        <w:t>changes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render</w:t>
      </w:r>
      <w:r>
        <w:rPr>
          <w:spacing w:val="-7"/>
        </w:rPr>
        <w:t xml:space="preserve"> </w:t>
      </w:r>
      <w:r>
        <w:t>previous</w:t>
      </w:r>
      <w:r>
        <w:rPr>
          <w:spacing w:val="-6"/>
        </w:rPr>
        <w:t xml:space="preserve"> </w:t>
      </w:r>
      <w:r>
        <w:t>training</w:t>
      </w:r>
      <w:r>
        <w:rPr>
          <w:spacing w:val="21"/>
          <w:w w:val="99"/>
        </w:rPr>
        <w:t xml:space="preserve"> </w:t>
      </w:r>
      <w:r>
        <w:t>obsolete;</w:t>
      </w:r>
      <w:r>
        <w:rPr>
          <w:spacing w:val="-14"/>
        </w:rPr>
        <w:t xml:space="preserve"> </w:t>
      </w:r>
      <w:r>
        <w:t>or</w:t>
      </w:r>
    </w:p>
    <w:p w:rsidR="00736333" w:rsidRDefault="00736333" w:rsidP="00D6514C">
      <w:pPr>
        <w:pStyle w:val="BodyText"/>
        <w:numPr>
          <w:ilvl w:val="1"/>
          <w:numId w:val="40"/>
        </w:numPr>
        <w:tabs>
          <w:tab w:val="left" w:pos="1020"/>
        </w:tabs>
        <w:kinsoku w:val="0"/>
        <w:overflowPunct w:val="0"/>
        <w:spacing w:before="91"/>
        <w:ind w:left="1019" w:right="889" w:hanging="360"/>
      </w:pPr>
      <w:r>
        <w:t>inadequacies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affected</w:t>
      </w:r>
      <w:r>
        <w:rPr>
          <w:spacing w:val="-9"/>
        </w:rPr>
        <w:t xml:space="preserve"> </w:t>
      </w:r>
      <w:r>
        <w:rPr>
          <w:spacing w:val="-1"/>
        </w:rPr>
        <w:t>employee's</w:t>
      </w:r>
      <w:r>
        <w:rPr>
          <w:spacing w:val="-8"/>
        </w:rPr>
        <w:t xml:space="preserve"> </w:t>
      </w:r>
      <w:r>
        <w:rPr>
          <w:spacing w:val="-1"/>
        </w:rPr>
        <w:t>knowledge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34"/>
          <w:w w:val="99"/>
        </w:rPr>
        <w:t xml:space="preserve"> </w:t>
      </w:r>
      <w:r>
        <w:t>assigned</w:t>
      </w:r>
      <w:r>
        <w:rPr>
          <w:spacing w:val="-8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t>indicate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retained</w:t>
      </w:r>
      <w:r>
        <w:rPr>
          <w:spacing w:val="-8"/>
        </w:rPr>
        <w:t xml:space="preserve"> </w:t>
      </w:r>
      <w:r>
        <w:t>the</w:t>
      </w:r>
      <w:r>
        <w:rPr>
          <w:spacing w:val="21"/>
          <w:w w:val="99"/>
        </w:rPr>
        <w:t xml:space="preserve"> </w:t>
      </w:r>
      <w:r>
        <w:t>requisite</w:t>
      </w:r>
      <w:r>
        <w:rPr>
          <w:spacing w:val="-13"/>
        </w:rPr>
        <w:t xml:space="preserve"> </w:t>
      </w:r>
      <w:r>
        <w:t>understanding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skill.</w:t>
      </w:r>
    </w:p>
    <w:p w:rsidR="00736333" w:rsidRDefault="00736333">
      <w:pPr>
        <w:pStyle w:val="BodyText"/>
        <w:kinsoku w:val="0"/>
        <w:overflowPunct w:val="0"/>
        <w:spacing w:before="90"/>
        <w:ind w:left="120" w:right="234"/>
      </w:pPr>
      <w:r>
        <w:rPr>
          <w:spacing w:val="-1"/>
        </w:rPr>
        <w:t>Training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t>interactive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ample</w:t>
      </w:r>
      <w:r>
        <w:rPr>
          <w:spacing w:val="-10"/>
        </w:rPr>
        <w:t xml:space="preserve"> </w:t>
      </w:r>
      <w:r>
        <w:t>opportunity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questions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1"/>
        </w:rPr>
        <w:t>answers.</w:t>
      </w:r>
      <w:r>
        <w:rPr>
          <w:spacing w:val="39"/>
          <w:w w:val="99"/>
        </w:rPr>
        <w:t xml:space="preserve"> </w:t>
      </w:r>
      <w:r>
        <w:rPr>
          <w:spacing w:val="-1"/>
        </w:rPr>
        <w:t>PPE</w:t>
      </w:r>
      <w:r>
        <w:rPr>
          <w:spacing w:val="-9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rPr>
          <w:spacing w:val="-1"/>
        </w:rPr>
        <w:t>was</w:t>
      </w:r>
      <w:r>
        <w:rPr>
          <w:spacing w:val="-8"/>
        </w:rPr>
        <w:t xml:space="preserve"> </w:t>
      </w:r>
      <w:r>
        <w:t>taught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competent</w:t>
      </w:r>
      <w:r>
        <w:rPr>
          <w:spacing w:val="-7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rPr>
          <w:spacing w:val="-1"/>
        </w:rPr>
        <w:t>knowledgeable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31"/>
          <w:w w:val="99"/>
        </w:rPr>
        <w:t xml:space="preserve"> </w:t>
      </w:r>
      <w:r>
        <w:t>subject</w:t>
      </w:r>
      <w:r>
        <w:rPr>
          <w:spacing w:val="-8"/>
        </w:rPr>
        <w:t xml:space="preserve"> </w:t>
      </w:r>
      <w:r>
        <w:t>matter</w:t>
      </w:r>
      <w:r>
        <w:rPr>
          <w:spacing w:val="-7"/>
        </w:rPr>
        <w:t xml:space="preserve"> </w:t>
      </w:r>
      <w:r>
        <w:t>presented.</w:t>
      </w:r>
      <w:r>
        <w:rPr>
          <w:spacing w:val="64"/>
        </w:rPr>
        <w:t xml:space="preserve"> </w:t>
      </w:r>
      <w:r>
        <w:rPr>
          <w:spacing w:val="-1"/>
        </w:rPr>
        <w:t>Topics</w:t>
      </w:r>
      <w:r>
        <w:rPr>
          <w:spacing w:val="-7"/>
        </w:rPr>
        <w:t xml:space="preserve"> </w:t>
      </w:r>
      <w:r>
        <w:t>included,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rPr>
          <w:spacing w:val="-1"/>
        </w:rPr>
        <w:t>were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limited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28"/>
          <w:w w:val="99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29</w:t>
      </w:r>
      <w:r>
        <w:rPr>
          <w:spacing w:val="-9"/>
        </w:rPr>
        <w:t xml:space="preserve"> </w:t>
      </w:r>
      <w:r>
        <w:rPr>
          <w:spacing w:val="-1"/>
        </w:rPr>
        <w:t>CFR</w:t>
      </w:r>
      <w:r>
        <w:rPr>
          <w:spacing w:val="-10"/>
        </w:rPr>
        <w:t xml:space="preserve"> </w:t>
      </w:r>
      <w:r>
        <w:t>1910.132</w:t>
      </w:r>
      <w:r>
        <w:rPr>
          <w:spacing w:val="-9"/>
        </w:rPr>
        <w:t xml:space="preserve"> </w:t>
      </w:r>
      <w:r>
        <w:t>listed</w:t>
      </w:r>
      <w:r>
        <w:rPr>
          <w:spacing w:val="-9"/>
        </w:rPr>
        <w:t xml:space="preserve"> </w:t>
      </w:r>
      <w:r>
        <w:rPr>
          <w:spacing w:val="-1"/>
        </w:rPr>
        <w:t>below:</w:t>
      </w:r>
    </w:p>
    <w:p w:rsidR="00736333" w:rsidRDefault="00736333">
      <w:pPr>
        <w:pStyle w:val="Heading8"/>
        <w:kinsoku w:val="0"/>
        <w:overflowPunct w:val="0"/>
        <w:spacing w:before="99"/>
        <w:ind w:left="120" w:right="234"/>
        <w:rPr>
          <w:b w:val="0"/>
          <w:bCs w:val="0"/>
        </w:rPr>
      </w:pPr>
      <w:r>
        <w:rPr>
          <w:spacing w:val="-1"/>
        </w:rPr>
        <w:t>Personal</w:t>
      </w:r>
      <w:r>
        <w:rPr>
          <w:spacing w:val="-11"/>
        </w:rPr>
        <w:t xml:space="preserve"> </w:t>
      </w:r>
      <w:r>
        <w:rPr>
          <w:spacing w:val="-1"/>
        </w:rPr>
        <w:t>Protective</w:t>
      </w:r>
      <w:r>
        <w:rPr>
          <w:spacing w:val="-11"/>
        </w:rPr>
        <w:t xml:space="preserve"> </w:t>
      </w:r>
      <w:r>
        <w:rPr>
          <w:spacing w:val="-1"/>
        </w:rPr>
        <w:t>Equipment</w:t>
      </w:r>
      <w:r>
        <w:rPr>
          <w:spacing w:val="-10"/>
        </w:rPr>
        <w:t xml:space="preserve"> </w:t>
      </w:r>
      <w:r>
        <w:rPr>
          <w:spacing w:val="-1"/>
        </w:rPr>
        <w:t>[General]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29</w:t>
      </w:r>
      <w:r>
        <w:rPr>
          <w:spacing w:val="-11"/>
        </w:rPr>
        <w:t xml:space="preserve"> </w:t>
      </w:r>
      <w:r>
        <w:rPr>
          <w:spacing w:val="-1"/>
        </w:rPr>
        <w:t>CFR</w:t>
      </w:r>
      <w:r>
        <w:rPr>
          <w:spacing w:val="-11"/>
        </w:rPr>
        <w:t xml:space="preserve"> </w:t>
      </w:r>
      <w:r>
        <w:t>1910.132</w:t>
      </w:r>
    </w:p>
    <w:p w:rsidR="00736333" w:rsidRDefault="00736333">
      <w:pPr>
        <w:pStyle w:val="BodyText"/>
        <w:kinsoku w:val="0"/>
        <w:overflowPunct w:val="0"/>
        <w:spacing w:before="91"/>
        <w:ind w:left="120" w:right="234"/>
      </w:pPr>
      <w:r>
        <w:rPr>
          <w:spacing w:val="-2"/>
        </w:rPr>
        <w:t>Each</w:t>
      </w:r>
      <w:r>
        <w:rPr>
          <w:spacing w:val="-12"/>
        </w:rPr>
        <w:t xml:space="preserve"> </w:t>
      </w:r>
      <w:r>
        <w:rPr>
          <w:spacing w:val="-2"/>
        </w:rPr>
        <w:t>such</w:t>
      </w:r>
      <w:r>
        <w:rPr>
          <w:spacing w:val="-11"/>
        </w:rPr>
        <w:t xml:space="preserve"> </w:t>
      </w:r>
      <w:r>
        <w:rPr>
          <w:spacing w:val="-2"/>
        </w:rPr>
        <w:t>employee</w:t>
      </w:r>
      <w:r>
        <w:rPr>
          <w:spacing w:val="-11"/>
        </w:rPr>
        <w:t xml:space="preserve"> </w:t>
      </w:r>
      <w:r>
        <w:rPr>
          <w:spacing w:val="-2"/>
        </w:rPr>
        <w:t>shall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2"/>
        </w:rPr>
        <w:t xml:space="preserve"> </w:t>
      </w:r>
      <w:r>
        <w:rPr>
          <w:spacing w:val="-2"/>
        </w:rPr>
        <w:t>trained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know</w:t>
      </w:r>
      <w:r>
        <w:rPr>
          <w:spacing w:val="-12"/>
        </w:rPr>
        <w:t xml:space="preserve"> </w:t>
      </w:r>
      <w:r>
        <w:rPr>
          <w:spacing w:val="-1"/>
        </w:rPr>
        <w:t>at</w:t>
      </w:r>
      <w:r>
        <w:rPr>
          <w:spacing w:val="-12"/>
        </w:rPr>
        <w:t xml:space="preserve"> </w:t>
      </w:r>
      <w:r>
        <w:rPr>
          <w:spacing w:val="-2"/>
        </w:rPr>
        <w:t>least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following:</w:t>
      </w:r>
      <w:r>
        <w:rPr>
          <w:spacing w:val="58"/>
        </w:rPr>
        <w:t xml:space="preserve"> </w:t>
      </w:r>
      <w:r>
        <w:rPr>
          <w:spacing w:val="-3"/>
        </w:rPr>
        <w:t>when</w:t>
      </w:r>
      <w:r>
        <w:rPr>
          <w:spacing w:val="45"/>
          <w:w w:val="99"/>
        </w:rPr>
        <w:t xml:space="preserve"> </w:t>
      </w:r>
      <w:r>
        <w:rPr>
          <w:spacing w:val="-2"/>
        </w:rPr>
        <w:t>PPE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2"/>
        </w:rPr>
        <w:t>necessary;</w:t>
      </w:r>
      <w:r>
        <w:rPr>
          <w:spacing w:val="-12"/>
        </w:rPr>
        <w:t xml:space="preserve"> </w:t>
      </w:r>
      <w:r>
        <w:rPr>
          <w:spacing w:val="-2"/>
        </w:rPr>
        <w:t>what</w:t>
      </w:r>
      <w:r>
        <w:rPr>
          <w:spacing w:val="-12"/>
        </w:rPr>
        <w:t xml:space="preserve"> </w:t>
      </w:r>
      <w:r>
        <w:rPr>
          <w:spacing w:val="-2"/>
        </w:rPr>
        <w:t>PPE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necessary;</w:t>
      </w:r>
      <w:r>
        <w:rPr>
          <w:spacing w:val="-12"/>
        </w:rPr>
        <w:t xml:space="preserve"> </w:t>
      </w:r>
      <w:r>
        <w:rPr>
          <w:spacing w:val="-2"/>
        </w:rPr>
        <w:t>how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properly</w:t>
      </w:r>
      <w:r>
        <w:rPr>
          <w:spacing w:val="-12"/>
        </w:rPr>
        <w:t xml:space="preserve"> </w:t>
      </w:r>
      <w:r>
        <w:rPr>
          <w:spacing w:val="-2"/>
        </w:rPr>
        <w:t>don,</w:t>
      </w:r>
      <w:r>
        <w:rPr>
          <w:spacing w:val="-12"/>
        </w:rPr>
        <w:t xml:space="preserve"> </w:t>
      </w:r>
      <w:r>
        <w:rPr>
          <w:spacing w:val="-2"/>
        </w:rPr>
        <w:t>doff,</w:t>
      </w:r>
      <w:r>
        <w:rPr>
          <w:spacing w:val="-12"/>
        </w:rPr>
        <w:t xml:space="preserve"> </w:t>
      </w:r>
      <w:r>
        <w:rPr>
          <w:spacing w:val="-2"/>
        </w:rPr>
        <w:t>adjust,</w:t>
      </w:r>
      <w:r>
        <w:rPr>
          <w:spacing w:val="27"/>
          <w:w w:val="99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wear</w:t>
      </w:r>
      <w:r>
        <w:rPr>
          <w:spacing w:val="-11"/>
        </w:rPr>
        <w:t xml:space="preserve"> </w:t>
      </w:r>
      <w:r>
        <w:rPr>
          <w:spacing w:val="-3"/>
        </w:rPr>
        <w:t>PPE;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3"/>
        </w:rPr>
        <w:t>limitations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PPE;</w:t>
      </w:r>
      <w:r>
        <w:rPr>
          <w:spacing w:val="-11"/>
        </w:rPr>
        <w:t xml:space="preserve"> </w:t>
      </w:r>
      <w:r>
        <w:rPr>
          <w:spacing w:val="-2"/>
        </w:rPr>
        <w:t>and,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proper</w:t>
      </w:r>
      <w:r>
        <w:rPr>
          <w:spacing w:val="-11"/>
        </w:rPr>
        <w:t xml:space="preserve"> </w:t>
      </w:r>
      <w:r>
        <w:rPr>
          <w:spacing w:val="-2"/>
        </w:rPr>
        <w:t>care,</w:t>
      </w:r>
      <w:r>
        <w:rPr>
          <w:spacing w:val="51"/>
          <w:w w:val="99"/>
        </w:rPr>
        <w:t xml:space="preserve"> </w:t>
      </w:r>
      <w:r>
        <w:rPr>
          <w:spacing w:val="-2"/>
        </w:rPr>
        <w:t>maintenance,</w:t>
      </w:r>
      <w:r>
        <w:rPr>
          <w:spacing w:val="-13"/>
        </w:rPr>
        <w:t xml:space="preserve"> </w:t>
      </w:r>
      <w:r>
        <w:rPr>
          <w:spacing w:val="-2"/>
        </w:rPr>
        <w:t>useful</w:t>
      </w:r>
      <w:r>
        <w:rPr>
          <w:spacing w:val="-13"/>
        </w:rPr>
        <w:t xml:space="preserve"> </w:t>
      </w:r>
      <w:r>
        <w:rPr>
          <w:spacing w:val="-2"/>
        </w:rPr>
        <w:t>life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disposal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PPE.</w:t>
      </w:r>
      <w:r>
        <w:rPr>
          <w:spacing w:val="56"/>
        </w:rPr>
        <w:t xml:space="preserve"> </w:t>
      </w:r>
      <w:r>
        <w:rPr>
          <w:spacing w:val="-2"/>
        </w:rPr>
        <w:t>Each</w:t>
      </w:r>
      <w:r>
        <w:rPr>
          <w:spacing w:val="-13"/>
        </w:rPr>
        <w:t xml:space="preserve"> </w:t>
      </w:r>
      <w:r>
        <w:rPr>
          <w:spacing w:val="-3"/>
        </w:rPr>
        <w:t>affected</w:t>
      </w:r>
      <w:r>
        <w:rPr>
          <w:spacing w:val="-13"/>
        </w:rPr>
        <w:t xml:space="preserve"> </w:t>
      </w:r>
      <w:r>
        <w:rPr>
          <w:spacing w:val="-3"/>
        </w:rPr>
        <w:t>employee</w:t>
      </w:r>
      <w:r>
        <w:rPr>
          <w:spacing w:val="51"/>
          <w:w w:val="99"/>
        </w:rPr>
        <w:t xml:space="preserve"> </w:t>
      </w:r>
      <w:r>
        <w:rPr>
          <w:spacing w:val="-2"/>
        </w:rPr>
        <w:t>shall</w:t>
      </w:r>
      <w:r>
        <w:rPr>
          <w:spacing w:val="-13"/>
        </w:rPr>
        <w:t xml:space="preserve"> </w:t>
      </w:r>
      <w:r>
        <w:rPr>
          <w:spacing w:val="-3"/>
        </w:rPr>
        <w:t>demonstrate:</w:t>
      </w:r>
      <w:r>
        <w:rPr>
          <w:spacing w:val="55"/>
        </w:rPr>
        <w:t xml:space="preserve"> </w:t>
      </w:r>
      <w:r>
        <w:rPr>
          <w:spacing w:val="-1"/>
        </w:rPr>
        <w:t>1)</w:t>
      </w:r>
      <w:r>
        <w:rPr>
          <w:spacing w:val="-13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2"/>
        </w:rPr>
        <w:t>understanding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training</w:t>
      </w:r>
      <w:r>
        <w:rPr>
          <w:spacing w:val="-12"/>
        </w:rPr>
        <w:t xml:space="preserve"> </w:t>
      </w:r>
      <w:r>
        <w:rPr>
          <w:spacing w:val="-2"/>
        </w:rPr>
        <w:t>specified</w:t>
      </w:r>
      <w:r>
        <w:rPr>
          <w:spacing w:val="-13"/>
        </w:rPr>
        <w:t xml:space="preserve"> </w:t>
      </w:r>
      <w:r>
        <w:rPr>
          <w:spacing w:val="-2"/>
        </w:rPr>
        <w:t>above</w:t>
      </w:r>
      <w:r>
        <w:rPr>
          <w:spacing w:val="-13"/>
        </w:rPr>
        <w:t xml:space="preserve"> </w:t>
      </w:r>
      <w:r>
        <w:rPr>
          <w:spacing w:val="-2"/>
        </w:rPr>
        <w:t>and,</w:t>
      </w:r>
    </w:p>
    <w:p w:rsidR="00736333" w:rsidRDefault="00736333">
      <w:pPr>
        <w:pStyle w:val="BodyText"/>
        <w:kinsoku w:val="0"/>
        <w:overflowPunct w:val="0"/>
        <w:spacing w:before="0"/>
        <w:ind w:left="120" w:right="234"/>
      </w:pPr>
      <w:r>
        <w:rPr>
          <w:spacing w:val="-1"/>
        </w:rPr>
        <w:t>2)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ability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use</w:t>
      </w:r>
      <w:r>
        <w:rPr>
          <w:spacing w:val="-11"/>
        </w:rPr>
        <w:t xml:space="preserve"> </w:t>
      </w:r>
      <w:r>
        <w:rPr>
          <w:spacing w:val="-2"/>
        </w:rPr>
        <w:t>PPE</w:t>
      </w:r>
      <w:r>
        <w:rPr>
          <w:spacing w:val="-13"/>
        </w:rPr>
        <w:t xml:space="preserve"> </w:t>
      </w:r>
      <w:r>
        <w:rPr>
          <w:spacing w:val="-2"/>
        </w:rPr>
        <w:t>properly,</w:t>
      </w:r>
      <w:r>
        <w:rPr>
          <w:spacing w:val="-12"/>
        </w:rPr>
        <w:t xml:space="preserve"> </w:t>
      </w:r>
      <w:r>
        <w:rPr>
          <w:spacing w:val="-2"/>
        </w:rPr>
        <w:t>before</w:t>
      </w:r>
      <w:r>
        <w:rPr>
          <w:spacing w:val="-11"/>
        </w:rPr>
        <w:t xml:space="preserve"> </w:t>
      </w:r>
      <w:r>
        <w:rPr>
          <w:spacing w:val="-2"/>
        </w:rPr>
        <w:t>being</w:t>
      </w:r>
      <w:r>
        <w:rPr>
          <w:spacing w:val="-12"/>
        </w:rPr>
        <w:t xml:space="preserve"> </w:t>
      </w:r>
      <w:r>
        <w:rPr>
          <w:spacing w:val="-2"/>
        </w:rPr>
        <w:t>allowed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perform</w:t>
      </w:r>
      <w:r>
        <w:rPr>
          <w:spacing w:val="-12"/>
        </w:rPr>
        <w:t xml:space="preserve"> </w:t>
      </w:r>
      <w:r>
        <w:rPr>
          <w:spacing w:val="-3"/>
        </w:rPr>
        <w:t>work</w:t>
      </w:r>
      <w:r>
        <w:rPr>
          <w:spacing w:val="31"/>
          <w:w w:val="99"/>
        </w:rPr>
        <w:t xml:space="preserve"> </w:t>
      </w:r>
      <w:r>
        <w:rPr>
          <w:spacing w:val="-2"/>
        </w:rPr>
        <w:t>requiring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use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3"/>
        </w:rPr>
        <w:t>PPE.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7" w:line="260" w:lineRule="exact"/>
        <w:rPr>
          <w:sz w:val="26"/>
          <w:szCs w:val="26"/>
        </w:rPr>
      </w:pPr>
    </w:p>
    <w:p w:rsidR="00736333" w:rsidRDefault="001F2348">
      <w:pPr>
        <w:tabs>
          <w:tab w:val="left" w:pos="4979"/>
        </w:tabs>
        <w:kinsoku w:val="0"/>
        <w:overflowPunct w:val="0"/>
        <w:spacing w:before="74"/>
        <w:ind w:left="120"/>
        <w:rPr>
          <w:rFonts w:ascii="Arial" w:hAnsi="Arial" w:cs="Arial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40640</wp:posOffset>
                </wp:positionV>
                <wp:extent cx="2835275" cy="12700"/>
                <wp:effectExtent l="9525" t="12065" r="12700" b="0"/>
                <wp:wrapNone/>
                <wp:docPr id="395" name="Freeform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77CB002" id="Freeform 122" o:spid="_x0000_s1026" style="position:absolute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2pt,295.2pt,3.2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NMN+w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ragraph">
                  <wp:posOffset>40640</wp:posOffset>
                </wp:positionV>
                <wp:extent cx="2835275" cy="12700"/>
                <wp:effectExtent l="9525" t="12065" r="12700" b="0"/>
                <wp:wrapNone/>
                <wp:docPr id="394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52EF76" id="Freeform 123" o:spid="_x0000_s1026" style="position:absolute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15pt,3.2pt,538.2pt,3.2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339725</wp:posOffset>
                </wp:positionV>
                <wp:extent cx="2835275" cy="12700"/>
                <wp:effectExtent l="9525" t="6350" r="12700" b="0"/>
                <wp:wrapNone/>
                <wp:docPr id="393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C023EE" id="Freeform 124" o:spid="_x0000_s1026" style="position:absolute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26.75pt,295.2pt,26.7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fr/A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ragraph">
                  <wp:posOffset>339725</wp:posOffset>
                </wp:positionV>
                <wp:extent cx="2835275" cy="12700"/>
                <wp:effectExtent l="9525" t="6350" r="12700" b="0"/>
                <wp:wrapNone/>
                <wp:docPr id="392" name="Freeform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19845F" id="Freeform 125" o:spid="_x0000_s1026" style="position:absolute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15pt,26.75pt,538.2pt,26.75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567690</wp:posOffset>
                </wp:positionV>
                <wp:extent cx="2835275" cy="12700"/>
                <wp:effectExtent l="9525" t="5715" r="12700" b="635"/>
                <wp:wrapNone/>
                <wp:docPr id="391" name="Freeform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F91DFAA" id="Freeform 126" o:spid="_x0000_s1026" style="position:absolute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44.7pt,295.2pt,44.7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>
                <wp:simplePos x="0" y="0"/>
                <wp:positionH relativeFrom="page">
                  <wp:posOffset>4000500</wp:posOffset>
                </wp:positionH>
                <wp:positionV relativeFrom="paragraph">
                  <wp:posOffset>567690</wp:posOffset>
                </wp:positionV>
                <wp:extent cx="2835275" cy="12700"/>
                <wp:effectExtent l="9525" t="5715" r="12700" b="635"/>
                <wp:wrapNone/>
                <wp:docPr id="390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5275" cy="12700"/>
                        </a:xfrm>
                        <a:custGeom>
                          <a:avLst/>
                          <a:gdLst>
                            <a:gd name="T0" fmla="*/ 0 w 4465"/>
                            <a:gd name="T1" fmla="*/ 0 h 20"/>
                            <a:gd name="T2" fmla="*/ 4464 w 44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465" h="20">
                              <a:moveTo>
                                <a:pt x="0" y="0"/>
                              </a:moveTo>
                              <a:lnTo>
                                <a:pt x="44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BA976DC" id="Freeform 127" o:spid="_x0000_s1026" style="position:absolute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15pt,44.7pt,538.2pt,44.7pt" coordsize="44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" o:allowincell="f" filled="f" strokeweight=".22269mm">
                <v:path arrowok="t" o:connecttype="custom" o:connectlocs="0,0;2834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(</w:t>
      </w:r>
      <w:r w:rsidR="00736333">
        <w:rPr>
          <w:rFonts w:ascii="Arial" w:hAnsi="Arial" w:cs="Arial"/>
          <w:spacing w:val="-1"/>
          <w:sz w:val="16"/>
          <w:szCs w:val="16"/>
        </w:rPr>
        <w:t>Employee</w:t>
      </w:r>
      <w:r w:rsidR="00736333">
        <w:rPr>
          <w:rFonts w:ascii="Arial" w:hAnsi="Arial" w:cs="Arial"/>
          <w:spacing w:val="-2"/>
          <w:sz w:val="16"/>
          <w:szCs w:val="16"/>
        </w:rPr>
        <w:t xml:space="preserve"> </w:t>
      </w:r>
      <w:r w:rsidR="00736333">
        <w:rPr>
          <w:rFonts w:ascii="Arial" w:hAnsi="Arial" w:cs="Arial"/>
          <w:sz w:val="16"/>
          <w:szCs w:val="16"/>
        </w:rPr>
        <w:t>Name)</w:t>
      </w:r>
      <w:r w:rsidR="00736333">
        <w:rPr>
          <w:rFonts w:ascii="Arial" w:hAnsi="Arial" w:cs="Arial"/>
          <w:sz w:val="16"/>
          <w:szCs w:val="16"/>
        </w:rPr>
        <w:tab/>
      </w:r>
      <w:r w:rsidR="00736333">
        <w:rPr>
          <w:rFonts w:ascii="Arial" w:hAnsi="Arial" w:cs="Arial"/>
          <w:spacing w:val="-1"/>
          <w:sz w:val="16"/>
          <w:szCs w:val="16"/>
        </w:rPr>
        <w:t>(Employee</w:t>
      </w:r>
      <w:r w:rsidR="00736333">
        <w:rPr>
          <w:rFonts w:ascii="Arial" w:hAnsi="Arial" w:cs="Arial"/>
          <w:spacing w:val="-16"/>
          <w:sz w:val="16"/>
          <w:szCs w:val="16"/>
        </w:rPr>
        <w:t xml:space="preserve"> </w:t>
      </w:r>
      <w:r w:rsidR="00736333">
        <w:rPr>
          <w:rFonts w:ascii="Arial" w:hAnsi="Arial" w:cs="Arial"/>
          <w:spacing w:val="-1"/>
          <w:sz w:val="16"/>
          <w:szCs w:val="16"/>
        </w:rPr>
        <w:t>Signature)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1" w:line="280" w:lineRule="exact"/>
        <w:rPr>
          <w:sz w:val="28"/>
          <w:szCs w:val="28"/>
        </w:rPr>
      </w:pPr>
    </w:p>
    <w:p w:rsidR="00736333" w:rsidRDefault="001F2348">
      <w:pPr>
        <w:pStyle w:val="BodyText"/>
        <w:kinsoku w:val="0"/>
        <w:overflowPunct w:val="0"/>
        <w:spacing w:before="64"/>
        <w:ind w:left="120" w:right="2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38100</wp:posOffset>
                </wp:positionV>
                <wp:extent cx="3119120" cy="12700"/>
                <wp:effectExtent l="9525" t="6350" r="5080" b="0"/>
                <wp:wrapNone/>
                <wp:docPr id="389" name="Freeform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882C3A" id="Freeform 128" o:spid="_x0000_s1026" style="position:absolute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pt,317.55pt,3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 w:rsidR="00736333">
        <w:t>Scott</w:t>
      </w:r>
      <w:r w:rsidR="00736333">
        <w:rPr>
          <w:spacing w:val="-8"/>
        </w:rPr>
        <w:t xml:space="preserve"> </w:t>
      </w:r>
      <w:r w:rsidR="00736333">
        <w:t>Lisenby</w:t>
      </w:r>
    </w:p>
    <w:p w:rsidR="00736333" w:rsidRDefault="00736333">
      <w:pPr>
        <w:pStyle w:val="BodyText"/>
        <w:kinsoku w:val="0"/>
        <w:overflowPunct w:val="0"/>
        <w:spacing w:before="3"/>
        <w:ind w:left="120" w:right="234"/>
      </w:pPr>
      <w:r>
        <w:rPr>
          <w:spacing w:val="-1"/>
        </w:rPr>
        <w:t>Safety</w:t>
      </w:r>
      <w:r>
        <w:rPr>
          <w:spacing w:val="-18"/>
        </w:rPr>
        <w:t xml:space="preserve"> </w:t>
      </w:r>
      <w:r>
        <w:rPr>
          <w:spacing w:val="-1"/>
        </w:rPr>
        <w:t>Director</w:t>
      </w:r>
    </w:p>
    <w:p w:rsidR="00736333" w:rsidRDefault="00736333">
      <w:pPr>
        <w:pStyle w:val="BodyText"/>
        <w:kinsoku w:val="0"/>
        <w:overflowPunct w:val="0"/>
        <w:spacing w:before="3"/>
        <w:ind w:left="120" w:right="234"/>
        <w:sectPr w:rsidR="00736333">
          <w:pgSz w:w="12240" w:h="15840"/>
          <w:pgMar w:top="620" w:right="1340" w:bottom="980" w:left="1320" w:header="0" w:footer="794" w:gutter="0"/>
          <w:cols w:space="720" w:equalWidth="0">
            <w:col w:w="9580"/>
          </w:cols>
          <w:noEndnote/>
        </w:sect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5" w:line="280" w:lineRule="exact"/>
        <w:rPr>
          <w:sz w:val="28"/>
          <w:szCs w:val="28"/>
        </w:rPr>
      </w:pPr>
    </w:p>
    <w:p w:rsidR="00736333" w:rsidRDefault="00736333">
      <w:pPr>
        <w:pStyle w:val="Heading8"/>
        <w:kinsoku w:val="0"/>
        <w:overflowPunct w:val="0"/>
        <w:spacing w:before="64"/>
        <w:ind w:left="112" w:right="36"/>
        <w:jc w:val="center"/>
        <w:rPr>
          <w:b w:val="0"/>
          <w:bCs w:val="0"/>
        </w:rPr>
      </w:pPr>
      <w:r>
        <w:rPr>
          <w:spacing w:val="-1"/>
        </w:rPr>
        <w:t>PERSONAL</w:t>
      </w:r>
      <w:r>
        <w:rPr>
          <w:spacing w:val="-21"/>
        </w:rPr>
        <w:t xml:space="preserve"> </w:t>
      </w:r>
      <w:r>
        <w:rPr>
          <w:spacing w:val="-1"/>
        </w:rPr>
        <w:t>PROTECTIVE</w:t>
      </w:r>
      <w:r>
        <w:rPr>
          <w:spacing w:val="-20"/>
        </w:rPr>
        <w:t xml:space="preserve"> </w:t>
      </w:r>
      <w:r>
        <w:rPr>
          <w:spacing w:val="-1"/>
        </w:rPr>
        <w:t>EQUIPMENT</w:t>
      </w:r>
      <w:r>
        <w:rPr>
          <w:spacing w:val="-20"/>
        </w:rPr>
        <w:t xml:space="preserve"> </w:t>
      </w:r>
      <w:r>
        <w:rPr>
          <w:spacing w:val="-1"/>
        </w:rPr>
        <w:t>(PPE)</w:t>
      </w:r>
    </w:p>
    <w:p w:rsidR="00736333" w:rsidRDefault="00736333">
      <w:pPr>
        <w:kinsoku w:val="0"/>
        <w:overflowPunct w:val="0"/>
        <w:spacing w:before="220"/>
        <w:ind w:left="112" w:right="33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[Noise</w:t>
      </w:r>
      <w:r>
        <w:rPr>
          <w:rFonts w:ascii="Arial" w:hAnsi="Arial" w:cs="Arial"/>
          <w:b/>
          <w:bCs/>
          <w:spacing w:val="-13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Exposure</w:t>
      </w:r>
      <w:r>
        <w:rPr>
          <w:rFonts w:ascii="Arial" w:hAnsi="Arial" w:cs="Arial"/>
          <w:b/>
          <w:bCs/>
          <w:spacing w:val="-13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/</w:t>
      </w:r>
      <w:r>
        <w:rPr>
          <w:rFonts w:ascii="Arial" w:hAnsi="Arial" w:cs="Arial"/>
          <w:b/>
          <w:bCs/>
          <w:spacing w:val="-13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Hearing</w:t>
      </w:r>
      <w:r>
        <w:rPr>
          <w:rFonts w:ascii="Arial" w:hAnsi="Arial" w:cs="Arial"/>
          <w:b/>
          <w:b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Conservation]</w:t>
      </w:r>
    </w:p>
    <w:p w:rsidR="00736333" w:rsidRDefault="00736333">
      <w:pPr>
        <w:kinsoku w:val="0"/>
        <w:overflowPunct w:val="0"/>
        <w:spacing w:before="220"/>
        <w:ind w:left="112" w:right="33"/>
        <w:jc w:val="center"/>
        <w:rPr>
          <w:rFonts w:ascii="Arial" w:hAnsi="Arial" w:cs="Arial"/>
          <w:sz w:val="28"/>
          <w:szCs w:val="28"/>
        </w:rPr>
        <w:sectPr w:rsidR="00736333">
          <w:footerReference w:type="default" r:id="rId99"/>
          <w:pgSz w:w="12240" w:h="15840"/>
          <w:pgMar w:top="1500" w:right="1420" w:bottom="980" w:left="1340" w:header="0" w:footer="794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37"/>
        <w:ind w:right="234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108"/>
        <w:ind w:left="120" w:right="2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Noise</w:t>
      </w:r>
      <w:r>
        <w:rPr>
          <w:rFonts w:ascii="Arial" w:hAnsi="Arial" w:cs="Arial"/>
          <w:b/>
          <w:bCs/>
          <w:spacing w:val="-13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Exposure</w:t>
      </w:r>
      <w:r>
        <w:rPr>
          <w:rFonts w:ascii="Arial" w:hAnsi="Arial" w:cs="Arial"/>
          <w:b/>
          <w:b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/</w:t>
      </w:r>
      <w:r>
        <w:rPr>
          <w:rFonts w:ascii="Arial" w:hAnsi="Arial" w:cs="Arial"/>
          <w:b/>
          <w:bCs/>
          <w:spacing w:val="-13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Hearing</w:t>
      </w:r>
      <w:r>
        <w:rPr>
          <w:rFonts w:ascii="Arial" w:hAnsi="Arial" w:cs="Arial"/>
          <w:b/>
          <w:bCs/>
          <w:spacing w:val="-13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Conservation</w:t>
      </w:r>
    </w:p>
    <w:p w:rsidR="00736333" w:rsidRDefault="00736333">
      <w:pPr>
        <w:kinsoku w:val="0"/>
        <w:overflowPunct w:val="0"/>
        <w:spacing w:before="3" w:line="240" w:lineRule="exact"/>
      </w:pPr>
    </w:p>
    <w:p w:rsidR="00736333" w:rsidRDefault="00736333">
      <w:pPr>
        <w:kinsoku w:val="0"/>
        <w:overflowPunct w:val="0"/>
        <w:spacing w:line="280" w:lineRule="exact"/>
        <w:rPr>
          <w:sz w:val="28"/>
          <w:szCs w:val="28"/>
        </w:rPr>
      </w:pPr>
    </w:p>
    <w:p w:rsidR="00736333" w:rsidRDefault="00736333">
      <w:pPr>
        <w:kinsoku w:val="0"/>
        <w:overflowPunct w:val="0"/>
        <w:ind w:left="120" w:right="23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pacing w:val="-1"/>
          <w:sz w:val="22"/>
          <w:szCs w:val="22"/>
        </w:rPr>
        <w:t>OSHA</w:t>
      </w:r>
      <w:r>
        <w:rPr>
          <w:rFonts w:ascii="Arial" w:hAnsi="Arial" w:cs="Arial"/>
          <w:b/>
          <w:bCs/>
          <w:spacing w:val="-19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Standards:</w:t>
      </w:r>
    </w:p>
    <w:p w:rsidR="00736333" w:rsidRDefault="00736333">
      <w:pPr>
        <w:kinsoku w:val="0"/>
        <w:overflowPunct w:val="0"/>
        <w:spacing w:before="3" w:line="260" w:lineRule="exact"/>
        <w:rPr>
          <w:sz w:val="26"/>
          <w:szCs w:val="26"/>
        </w:rPr>
      </w:pPr>
    </w:p>
    <w:p w:rsidR="00736333" w:rsidRDefault="00736333">
      <w:pPr>
        <w:tabs>
          <w:tab w:val="left" w:pos="2010"/>
        </w:tabs>
        <w:kinsoku w:val="0"/>
        <w:overflowPunct w:val="0"/>
        <w:ind w:left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29</w:t>
      </w:r>
      <w:r>
        <w:rPr>
          <w:rFonts w:ascii="Arial" w:hAnsi="Arial" w:cs="Arial"/>
          <w:b/>
          <w:bCs/>
          <w:spacing w:val="-3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CFR</w:t>
      </w:r>
      <w:r>
        <w:rPr>
          <w:rFonts w:ascii="Arial" w:hAnsi="Arial" w:cs="Arial"/>
          <w:b/>
          <w:bCs/>
          <w:spacing w:val="-4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1910.95,</w:t>
      </w:r>
      <w:r>
        <w:rPr>
          <w:rFonts w:ascii="Arial" w:hAnsi="Arial" w:cs="Arial"/>
          <w:b/>
          <w:bCs/>
          <w:sz w:val="22"/>
          <w:szCs w:val="22"/>
        </w:rPr>
        <w:tab/>
      </w:r>
      <w:hyperlink r:id="rId100" w:history="1"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Occupational</w:t>
        </w:r>
        <w:r>
          <w:rPr>
            <w:rFonts w:ascii="Arial" w:hAnsi="Arial" w:cs="Arial"/>
            <w:b/>
            <w:bCs/>
            <w:i/>
            <w:iCs/>
            <w:spacing w:val="-15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Noise</w:t>
        </w:r>
        <w:r>
          <w:rPr>
            <w:rFonts w:ascii="Arial" w:hAnsi="Arial" w:cs="Arial"/>
            <w:b/>
            <w:bCs/>
            <w:i/>
            <w:iCs/>
            <w:spacing w:val="-1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Exposure</w:t>
        </w:r>
      </w:hyperlink>
    </w:p>
    <w:p w:rsidR="00736333" w:rsidRDefault="00736333">
      <w:pPr>
        <w:tabs>
          <w:tab w:val="left" w:pos="2010"/>
        </w:tabs>
        <w:kinsoku w:val="0"/>
        <w:overflowPunct w:val="0"/>
        <w:spacing w:before="5"/>
        <w:ind w:left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29</w:t>
      </w:r>
      <w:r>
        <w:rPr>
          <w:rFonts w:ascii="Arial" w:hAnsi="Arial" w:cs="Arial"/>
          <w:b/>
          <w:bCs/>
          <w:spacing w:val="-3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CFR</w:t>
      </w:r>
      <w:r>
        <w:rPr>
          <w:rFonts w:ascii="Arial" w:hAnsi="Arial" w:cs="Arial"/>
          <w:b/>
          <w:bCs/>
          <w:spacing w:val="-4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1926.52,</w:t>
      </w:r>
      <w:r>
        <w:rPr>
          <w:rFonts w:ascii="Arial" w:hAnsi="Arial" w:cs="Arial"/>
          <w:b/>
          <w:bCs/>
          <w:sz w:val="22"/>
          <w:szCs w:val="22"/>
        </w:rPr>
        <w:tab/>
      </w:r>
      <w:hyperlink r:id="rId101" w:history="1"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Occupational</w:t>
        </w:r>
        <w:r>
          <w:rPr>
            <w:rFonts w:ascii="Arial" w:hAnsi="Arial" w:cs="Arial"/>
            <w:b/>
            <w:bCs/>
            <w:i/>
            <w:iCs/>
            <w:spacing w:val="-15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Noise</w:t>
        </w:r>
        <w:r>
          <w:rPr>
            <w:rFonts w:ascii="Arial" w:hAnsi="Arial" w:cs="Arial"/>
            <w:b/>
            <w:bCs/>
            <w:i/>
            <w:iCs/>
            <w:spacing w:val="-16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Exposure</w:t>
        </w:r>
      </w:hyperlink>
    </w:p>
    <w:p w:rsidR="00736333" w:rsidRDefault="00736333">
      <w:pPr>
        <w:kinsoku w:val="0"/>
        <w:overflowPunct w:val="0"/>
        <w:spacing w:before="5"/>
        <w:ind w:left="120" w:right="23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29</w:t>
      </w:r>
      <w:r>
        <w:rPr>
          <w:rFonts w:ascii="Arial" w:hAnsi="Arial" w:cs="Arial"/>
          <w:b/>
          <w:bCs/>
          <w:spacing w:val="-8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pacing w:val="-1"/>
          <w:sz w:val="22"/>
          <w:szCs w:val="22"/>
        </w:rPr>
        <w:t>CFR</w:t>
      </w:r>
      <w:r>
        <w:rPr>
          <w:rFonts w:ascii="Arial" w:hAnsi="Arial" w:cs="Arial"/>
          <w:b/>
          <w:bCs/>
          <w:spacing w:val="-9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1926.101,</w:t>
      </w:r>
      <w:r>
        <w:rPr>
          <w:rFonts w:ascii="Arial" w:hAnsi="Arial" w:cs="Arial"/>
          <w:b/>
          <w:bCs/>
          <w:spacing w:val="20"/>
          <w:sz w:val="22"/>
          <w:szCs w:val="22"/>
        </w:rPr>
        <w:t xml:space="preserve"> </w:t>
      </w:r>
      <w:hyperlink r:id="rId102" w:history="1"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Hearing</w:t>
        </w:r>
        <w:r>
          <w:rPr>
            <w:rFonts w:ascii="Arial" w:hAnsi="Arial" w:cs="Arial"/>
            <w:b/>
            <w:bCs/>
            <w:i/>
            <w:iCs/>
            <w:spacing w:val="-9"/>
            <w:sz w:val="22"/>
            <w:szCs w:val="22"/>
            <w:u w:val="thick"/>
          </w:rPr>
          <w:t xml:space="preserve"> </w:t>
        </w:r>
        <w:r>
          <w:rPr>
            <w:rFonts w:ascii="Arial" w:hAnsi="Arial" w:cs="Arial"/>
            <w:b/>
            <w:bCs/>
            <w:i/>
            <w:iCs/>
            <w:spacing w:val="-1"/>
            <w:sz w:val="22"/>
            <w:szCs w:val="22"/>
            <w:u w:val="thick"/>
          </w:rPr>
          <w:t>Protection</w:t>
        </w:r>
      </w:hyperlink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20" w:line="240" w:lineRule="exact"/>
      </w:pPr>
    </w:p>
    <w:p w:rsidR="00736333" w:rsidRDefault="00736333">
      <w:pPr>
        <w:pStyle w:val="Heading8"/>
        <w:kinsoku w:val="0"/>
        <w:overflowPunct w:val="0"/>
        <w:spacing w:before="64"/>
        <w:ind w:left="19"/>
        <w:jc w:val="center"/>
        <w:rPr>
          <w:b w:val="0"/>
          <w:bCs w:val="0"/>
        </w:rPr>
      </w:pPr>
      <w:r>
        <w:rPr>
          <w:spacing w:val="-1"/>
        </w:rPr>
        <w:t>OVERVIEW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4"/>
      </w:pPr>
      <w:r>
        <w:rPr>
          <w:spacing w:val="-1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Hearing</w:t>
      </w:r>
      <w:r>
        <w:rPr>
          <w:spacing w:val="-8"/>
        </w:rPr>
        <w:t xml:space="preserve"> </w:t>
      </w:r>
      <w:r>
        <w:rPr>
          <w:spacing w:val="-1"/>
        </w:rPr>
        <w:t>Conservation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--</w:t>
      </w:r>
      <w:r>
        <w:rPr>
          <w:spacing w:val="-7"/>
        </w:rPr>
        <w:t xml:space="preserve"> </w:t>
      </w:r>
      <w:r>
        <w:t>to</w:t>
      </w:r>
      <w:r>
        <w:rPr>
          <w:spacing w:val="53"/>
          <w:w w:val="99"/>
        </w:rPr>
        <w:t xml:space="preserve"> </w:t>
      </w:r>
      <w:r>
        <w:t>prevent</w:t>
      </w:r>
      <w:r>
        <w:rPr>
          <w:spacing w:val="-11"/>
        </w:rPr>
        <w:t xml:space="preserve"> </w:t>
      </w:r>
      <w:r>
        <w:t>hearing</w:t>
      </w:r>
      <w:r>
        <w:rPr>
          <w:spacing w:val="-11"/>
        </w:rPr>
        <w:t xml:space="preserve"> </w:t>
      </w:r>
      <w:r>
        <w:t>damage</w:t>
      </w:r>
      <w:r>
        <w:rPr>
          <w:spacing w:val="-11"/>
        </w:rPr>
        <w:t xml:space="preserve"> </w:t>
      </w:r>
      <w:r>
        <w:t>caused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occupational</w:t>
      </w:r>
      <w:r>
        <w:rPr>
          <w:spacing w:val="-11"/>
        </w:rPr>
        <w:t xml:space="preserve"> </w:t>
      </w:r>
      <w:r>
        <w:t>noise</w:t>
      </w:r>
      <w:r>
        <w:rPr>
          <w:spacing w:val="-11"/>
        </w:rPr>
        <w:t xml:space="preserve"> </w:t>
      </w:r>
      <w:r>
        <w:t>exposure.</w:t>
      </w:r>
    </w:p>
    <w:p w:rsidR="00736333" w:rsidRDefault="00736333">
      <w:pPr>
        <w:pStyle w:val="BodyText"/>
        <w:kinsoku w:val="0"/>
        <w:overflowPunct w:val="0"/>
        <w:spacing w:before="182"/>
        <w:ind w:left="120" w:right="449"/>
        <w:jc w:val="both"/>
      </w:pPr>
      <w:r>
        <w:t>Most</w:t>
      </w:r>
      <w:r>
        <w:rPr>
          <w:spacing w:val="-7"/>
        </w:rPr>
        <w:t xml:space="preserve"> </w:t>
      </w:r>
      <w:r>
        <w:t>forms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personal</w:t>
      </w:r>
      <w:r>
        <w:rPr>
          <w:spacing w:val="-7"/>
        </w:rPr>
        <w:t xml:space="preserve"> </w:t>
      </w:r>
      <w:r>
        <w:t>protective</w:t>
      </w:r>
      <w:r>
        <w:rPr>
          <w:spacing w:val="-7"/>
        </w:rPr>
        <w:t xml:space="preserve"> </w:t>
      </w:r>
      <w:r>
        <w:t>equipment</w:t>
      </w:r>
      <w:r>
        <w:rPr>
          <w:spacing w:val="-6"/>
        </w:rPr>
        <w:t xml:space="preserve"> </w:t>
      </w:r>
      <w:r>
        <w:rPr>
          <w:spacing w:val="-1"/>
        </w:rPr>
        <w:t>(PPE)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response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</w:t>
      </w:r>
      <w:r>
        <w:rPr>
          <w:spacing w:val="22"/>
          <w:w w:val="99"/>
        </w:rPr>
        <w:t xml:space="preserve"> </w:t>
      </w:r>
      <w:r>
        <w:t>obvious</w:t>
      </w:r>
      <w:r>
        <w:rPr>
          <w:spacing w:val="-6"/>
        </w:rPr>
        <w:t xml:space="preserve"> </w:t>
      </w:r>
      <w:r>
        <w:t>hazard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understand.</w:t>
      </w:r>
      <w:r>
        <w:rPr>
          <w:spacing w:val="6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hard</w:t>
      </w:r>
      <w:r>
        <w:rPr>
          <w:spacing w:val="-5"/>
        </w:rPr>
        <w:t xml:space="preserve"> </w:t>
      </w:r>
      <w:r>
        <w:t>hat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protect</w:t>
      </w:r>
      <w:r>
        <w:rPr>
          <w:spacing w:val="-5"/>
        </w:rPr>
        <w:t xml:space="preserve"> </w:t>
      </w:r>
      <w:r>
        <w:t>your</w:t>
      </w:r>
      <w:r>
        <w:rPr>
          <w:spacing w:val="23"/>
          <w:w w:val="99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falling</w:t>
      </w:r>
      <w:r>
        <w:rPr>
          <w:spacing w:val="-9"/>
        </w:rPr>
        <w:t xml:space="preserve"> </w:t>
      </w:r>
      <w:r>
        <w:t>objects,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example.</w:t>
      </w:r>
    </w:p>
    <w:p w:rsidR="00736333" w:rsidRDefault="00736333">
      <w:pPr>
        <w:pStyle w:val="BodyText"/>
        <w:kinsoku w:val="0"/>
        <w:overflowPunct w:val="0"/>
        <w:spacing w:before="182"/>
        <w:ind w:left="120" w:right="318"/>
      </w:pPr>
      <w:r>
        <w:rPr>
          <w:spacing w:val="-1"/>
        </w:rPr>
        <w:t>Hearing</w:t>
      </w:r>
      <w:r>
        <w:rPr>
          <w:spacing w:val="-8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loss</w:t>
      </w:r>
      <w:r>
        <w:rPr>
          <w:spacing w:val="27"/>
          <w:w w:val="9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hearing</w:t>
      </w:r>
      <w:r>
        <w:rPr>
          <w:spacing w:val="-7"/>
        </w:rPr>
        <w:t xml:space="preserve"> </w:t>
      </w:r>
      <w:r>
        <w:t>generally</w:t>
      </w:r>
      <w:r>
        <w:rPr>
          <w:spacing w:val="-7"/>
        </w:rPr>
        <w:t xml:space="preserve"> </w:t>
      </w:r>
      <w:r>
        <w:t>occurs</w:t>
      </w:r>
      <w:r>
        <w:rPr>
          <w:spacing w:val="-7"/>
        </w:rPr>
        <w:t xml:space="preserve"> </w:t>
      </w:r>
      <w:r>
        <w:t>painlessly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period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and,</w:t>
      </w:r>
      <w:r>
        <w:rPr>
          <w:spacing w:val="-8"/>
        </w:rPr>
        <w:t xml:space="preserve"> </w:t>
      </w:r>
      <w:r>
        <w:rPr>
          <w:spacing w:val="-1"/>
        </w:rPr>
        <w:t>when</w:t>
      </w:r>
      <w:r>
        <w:rPr>
          <w:spacing w:val="23"/>
          <w:w w:val="99"/>
        </w:rPr>
        <w:t xml:space="preserve"> </w:t>
      </w:r>
      <w:r>
        <w:t>finally</w:t>
      </w:r>
      <w:r>
        <w:rPr>
          <w:spacing w:val="-10"/>
        </w:rPr>
        <w:t xml:space="preserve"> </w:t>
      </w:r>
      <w:r>
        <w:t>realized,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damage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permanent.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4"/>
      </w:pPr>
      <w:r>
        <w:rPr>
          <w:spacing w:val="-1"/>
        </w:rP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vital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cooperation</w:t>
      </w:r>
      <w:r>
        <w:rPr>
          <w:spacing w:val="-7"/>
        </w:rPr>
        <w:t xml:space="preserve"> </w:t>
      </w:r>
      <w:r>
        <w:rPr>
          <w:spacing w:val="-1"/>
        </w:rPr>
        <w:t>between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affected</w:t>
      </w:r>
      <w:r>
        <w:rPr>
          <w:spacing w:val="24"/>
          <w:w w:val="99"/>
        </w:rPr>
        <w:t xml:space="preserve"> </w:t>
      </w:r>
      <w:r>
        <w:t>employees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established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prevent</w:t>
      </w:r>
      <w:r>
        <w:rPr>
          <w:spacing w:val="-12"/>
        </w:rPr>
        <w:t xml:space="preserve"> </w:t>
      </w:r>
      <w:r>
        <w:t>occupational</w:t>
      </w:r>
      <w:r>
        <w:rPr>
          <w:w w:val="99"/>
        </w:rPr>
        <w:t xml:space="preserve"> </w:t>
      </w:r>
      <w:r>
        <w:t>hearing</w:t>
      </w:r>
      <w:r>
        <w:rPr>
          <w:spacing w:val="-8"/>
        </w:rPr>
        <w:t xml:space="preserve"> </w:t>
      </w:r>
      <w:r>
        <w:t>loss.</w:t>
      </w:r>
      <w:r>
        <w:rPr>
          <w:spacing w:val="62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t>achieve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goal,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1"/>
        </w:rPr>
        <w:t>Hearing</w:t>
      </w:r>
      <w:r>
        <w:rPr>
          <w:spacing w:val="-8"/>
        </w:rPr>
        <w:t xml:space="preserve"> </w:t>
      </w:r>
      <w:r>
        <w:rPr>
          <w:spacing w:val="-1"/>
        </w:rPr>
        <w:t>Conservation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49"/>
          <w:w w:val="99"/>
        </w:rPr>
        <w:t xml:space="preserve"> </w:t>
      </w:r>
      <w:r>
        <w:t>focuses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effects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hearing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well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selection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</w:t>
      </w:r>
      <w:r>
        <w:rPr>
          <w:spacing w:val="23"/>
          <w:w w:val="9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hearing</w:t>
      </w:r>
      <w:r>
        <w:rPr>
          <w:spacing w:val="-8"/>
        </w:rPr>
        <w:t xml:space="preserve"> </w:t>
      </w:r>
      <w:r>
        <w:t>protectors.</w:t>
      </w:r>
      <w:r>
        <w:rPr>
          <w:spacing w:val="63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transmitted</w:t>
      </w:r>
      <w:r>
        <w:rPr>
          <w:w w:val="9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brain,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lastly,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1"/>
        </w:rPr>
        <w:t>Hearing</w:t>
      </w:r>
      <w:r>
        <w:rPr>
          <w:spacing w:val="-8"/>
        </w:rPr>
        <w:t xml:space="preserve"> </w:t>
      </w:r>
      <w:r>
        <w:rPr>
          <w:spacing w:val="-1"/>
        </w:rPr>
        <w:t>Conservation</w:t>
      </w:r>
      <w:r>
        <w:rPr>
          <w:spacing w:val="34"/>
          <w:w w:val="99"/>
        </w:rPr>
        <w:t xml:space="preserve"> </w:t>
      </w:r>
      <w:r>
        <w:rPr>
          <w:spacing w:val="-1"/>
        </w:rPr>
        <w:t>Program.</w:t>
      </w:r>
    </w:p>
    <w:p w:rsidR="00736333" w:rsidRDefault="00736333">
      <w:pPr>
        <w:pStyle w:val="BodyText"/>
        <w:kinsoku w:val="0"/>
        <w:overflowPunct w:val="0"/>
        <w:spacing w:before="182"/>
        <w:ind w:left="120" w:right="214"/>
      </w:pPr>
      <w:r>
        <w:t>While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1"/>
        </w:rPr>
        <w:t>Hearing</w:t>
      </w:r>
      <w:r>
        <w:rPr>
          <w:spacing w:val="-8"/>
        </w:rPr>
        <w:t xml:space="preserve"> </w:t>
      </w:r>
      <w:r>
        <w:rPr>
          <w:spacing w:val="-1"/>
        </w:rPr>
        <w:t>Conservation</w:t>
      </w:r>
      <w:r>
        <w:rPr>
          <w:spacing w:val="-7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elements</w:t>
      </w:r>
      <w:r>
        <w:rPr>
          <w:spacing w:val="-8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47"/>
          <w:w w:val="99"/>
        </w:rPr>
        <w:t xml:space="preserve"> </w:t>
      </w:r>
      <w:r>
        <w:t>complete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program,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technical</w:t>
      </w:r>
      <w:r>
        <w:rPr>
          <w:w w:val="99"/>
        </w:rPr>
        <w:t xml:space="preserve"> </w:t>
      </w:r>
      <w:r>
        <w:t>formulas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procedures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licensed</w:t>
      </w:r>
      <w:r>
        <w:rPr>
          <w:spacing w:val="-9"/>
        </w:rPr>
        <w:t xml:space="preserve"> </w:t>
      </w:r>
      <w:r>
        <w:t>monitors,</w:t>
      </w:r>
      <w:r>
        <w:rPr>
          <w:spacing w:val="-9"/>
        </w:rPr>
        <w:t xml:space="preserve"> </w:t>
      </w:r>
      <w:r>
        <w:t>doctors,</w:t>
      </w:r>
      <w:r>
        <w:rPr>
          <w:w w:val="9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hygienists.</w:t>
      </w:r>
      <w:r>
        <w:rPr>
          <w:spacing w:val="60"/>
        </w:rPr>
        <w:t xml:space="preserve"> </w:t>
      </w:r>
      <w:r>
        <w:t>Individual</w:t>
      </w:r>
      <w:r>
        <w:rPr>
          <w:spacing w:val="-9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wear</w:t>
      </w:r>
      <w:r>
        <w:rPr>
          <w:spacing w:val="-9"/>
        </w:rPr>
        <w:t xml:space="preserve"> </w:t>
      </w:r>
      <w:r>
        <w:t>appropriate</w:t>
      </w:r>
      <w:r>
        <w:rPr>
          <w:spacing w:val="23"/>
          <w:w w:val="99"/>
        </w:rPr>
        <w:t xml:space="preserve"> </w:t>
      </w:r>
      <w:r>
        <w:t>hearing</w:t>
      </w:r>
      <w:r>
        <w:rPr>
          <w:spacing w:val="-9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directed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importance</w:t>
      </w:r>
      <w:r>
        <w:rPr>
          <w:spacing w:val="-8"/>
        </w:rPr>
        <w:t xml:space="preserve"> </w:t>
      </w:r>
      <w:r>
        <w:t>of</w:t>
      </w:r>
      <w:r>
        <w:rPr>
          <w:spacing w:val="23"/>
          <w:w w:val="99"/>
        </w:rPr>
        <w:t xml:space="preserve"> </w:t>
      </w:r>
      <w:r>
        <w:t>protecting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hearing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damage.</w:t>
      </w:r>
      <w:r>
        <w:rPr>
          <w:spacing w:val="6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bothers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and</w:t>
      </w:r>
      <w:r>
        <w:rPr>
          <w:w w:val="99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noises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threshold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ear</w:t>
      </w:r>
      <w:r>
        <w:rPr>
          <w:spacing w:val="-8"/>
        </w:rPr>
        <w:t xml:space="preserve"> </w:t>
      </w:r>
      <w:r>
        <w:t>protection,</w:t>
      </w:r>
      <w:r>
        <w:rPr>
          <w:spacing w:val="-7"/>
        </w:rPr>
        <w:t xml:space="preserve"> </w:t>
      </w:r>
      <w:r>
        <w:t>you</w:t>
      </w:r>
      <w:r>
        <w:rPr>
          <w:w w:val="99"/>
        </w:rPr>
        <w:t xml:space="preserve">  </w:t>
      </w:r>
      <w:r>
        <w:t>should</w:t>
      </w:r>
      <w:r>
        <w:rPr>
          <w:spacing w:val="-8"/>
        </w:rPr>
        <w:t xml:space="preserve"> </w:t>
      </w:r>
      <w:r>
        <w:t>bring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attention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Hearing</w:t>
      </w:r>
      <w:r>
        <w:rPr>
          <w:spacing w:val="-8"/>
        </w:rPr>
        <w:t xml:space="preserve"> </w:t>
      </w:r>
      <w:r>
        <w:rPr>
          <w:spacing w:val="-1"/>
        </w:rPr>
        <w:t>Conservation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47"/>
          <w:w w:val="99"/>
        </w:rPr>
        <w:t xml:space="preserve"> </w:t>
      </w:r>
      <w:r>
        <w:rPr>
          <w:spacing w:val="-1"/>
        </w:rPr>
        <w:t>Administrator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resolution.</w:t>
      </w:r>
    </w:p>
    <w:p w:rsidR="00736333" w:rsidRDefault="00736333">
      <w:pPr>
        <w:pStyle w:val="BodyText"/>
        <w:kinsoku w:val="0"/>
        <w:overflowPunct w:val="0"/>
        <w:spacing w:before="182"/>
        <w:ind w:left="120" w:right="318"/>
      </w:pPr>
      <w:r>
        <w:rPr>
          <w:spacing w:val="-7"/>
        </w:rPr>
        <w:t>Wherever</w:t>
      </w:r>
      <w:r>
        <w:rPr>
          <w:spacing w:val="-15"/>
        </w:rPr>
        <w:t xml:space="preserve"> </w:t>
      </w:r>
      <w:r>
        <w:rPr>
          <w:spacing w:val="-3"/>
        </w:rPr>
        <w:t>it</w:t>
      </w:r>
      <w:r>
        <w:rPr>
          <w:spacing w:val="-14"/>
        </w:rPr>
        <w:t xml:space="preserve"> </w:t>
      </w:r>
      <w:r>
        <w:rPr>
          <w:spacing w:val="-3"/>
        </w:rPr>
        <w:t>is</w:t>
      </w:r>
      <w:r>
        <w:rPr>
          <w:spacing w:val="-14"/>
        </w:rPr>
        <w:t xml:space="preserve"> </w:t>
      </w:r>
      <w:r>
        <w:rPr>
          <w:spacing w:val="-5"/>
        </w:rPr>
        <w:t>not</w:t>
      </w:r>
      <w:r>
        <w:rPr>
          <w:spacing w:val="-15"/>
        </w:rPr>
        <w:t xml:space="preserve"> </w:t>
      </w:r>
      <w:r>
        <w:rPr>
          <w:spacing w:val="-7"/>
        </w:rPr>
        <w:t>feasible</w:t>
      </w:r>
      <w:r>
        <w:rPr>
          <w:spacing w:val="-14"/>
        </w:rPr>
        <w:t xml:space="preserve"> </w:t>
      </w:r>
      <w:r>
        <w:rPr>
          <w:spacing w:val="-3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reduce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noise</w:t>
      </w:r>
      <w:r>
        <w:rPr>
          <w:spacing w:val="-14"/>
        </w:rPr>
        <w:t xml:space="preserve"> </w:t>
      </w:r>
      <w:r>
        <w:rPr>
          <w:spacing w:val="-6"/>
        </w:rPr>
        <w:t>levels</w:t>
      </w:r>
      <w:r>
        <w:rPr>
          <w:spacing w:val="-14"/>
        </w:rPr>
        <w:t xml:space="preserve"> </w:t>
      </w:r>
      <w:r>
        <w:rPr>
          <w:spacing w:val="-3"/>
        </w:rPr>
        <w:t>or</w:t>
      </w:r>
      <w:r>
        <w:rPr>
          <w:spacing w:val="-15"/>
        </w:rPr>
        <w:t xml:space="preserve"> </w:t>
      </w:r>
      <w:r>
        <w:rPr>
          <w:spacing w:val="-7"/>
        </w:rPr>
        <w:t>duration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14"/>
        </w:rPr>
        <w:t xml:space="preserve"> </w:t>
      </w:r>
      <w:r>
        <w:rPr>
          <w:spacing w:val="-7"/>
        </w:rPr>
        <w:t>exposures</w:t>
      </w:r>
      <w:r>
        <w:rPr>
          <w:spacing w:val="33"/>
          <w:w w:val="99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those</w:t>
      </w:r>
      <w:r>
        <w:rPr>
          <w:spacing w:val="-17"/>
        </w:rPr>
        <w:t xml:space="preserve"> </w:t>
      </w:r>
      <w:r>
        <w:t>specified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Table</w:t>
      </w:r>
      <w:r>
        <w:rPr>
          <w:spacing w:val="-6"/>
        </w:rPr>
        <w:t xml:space="preserve"> </w:t>
      </w:r>
      <w:r>
        <w:t>D-2,</w:t>
      </w:r>
      <w:r>
        <w:rPr>
          <w:spacing w:val="-7"/>
        </w:rPr>
        <w:t xml:space="preserve"> </w:t>
      </w:r>
      <w:r>
        <w:rPr>
          <w:spacing w:val="-1"/>
        </w:rPr>
        <w:t>below,</w:t>
      </w:r>
      <w:r>
        <w:rPr>
          <w:spacing w:val="-7"/>
        </w:rPr>
        <w:t xml:space="preserve"> </w:t>
      </w:r>
      <w:r>
        <w:t>ear</w:t>
      </w:r>
      <w:r>
        <w:rPr>
          <w:spacing w:val="-7"/>
        </w:rPr>
        <w:t xml:space="preserve"> </w:t>
      </w:r>
      <w:r>
        <w:t>protective</w:t>
      </w:r>
      <w:r>
        <w:rPr>
          <w:spacing w:val="-6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21"/>
          <w:w w:val="99"/>
        </w:rPr>
        <w:t xml:space="preserve"> </w:t>
      </w:r>
      <w:r>
        <w:t>provided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used.</w:t>
      </w:r>
    </w:p>
    <w:p w:rsidR="00736333" w:rsidRDefault="00736333">
      <w:pPr>
        <w:pStyle w:val="BodyText"/>
        <w:kinsoku w:val="0"/>
        <w:overflowPunct w:val="0"/>
        <w:spacing w:before="182"/>
        <w:ind w:left="120" w:right="318"/>
        <w:sectPr w:rsidR="00736333">
          <w:footerReference w:type="default" r:id="rId103"/>
          <w:pgSz w:w="12240" w:h="15840"/>
          <w:pgMar w:top="820" w:right="1340" w:bottom="980" w:left="1320" w:header="0" w:footer="794" w:gutter="0"/>
          <w:pgNumType w:start="1"/>
          <w:cols w:space="720" w:equalWidth="0">
            <w:col w:w="958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</w:pPr>
      <w:r>
        <w:rPr>
          <w:spacing w:val="-1"/>
        </w:rPr>
        <w:lastRenderedPageBreak/>
        <w:t>Ear</w:t>
      </w:r>
      <w:r>
        <w:rPr>
          <w:spacing w:val="-8"/>
        </w:rPr>
        <w:t xml:space="preserve"> </w:t>
      </w:r>
      <w:r>
        <w:t>protective</w:t>
      </w:r>
      <w:r>
        <w:rPr>
          <w:spacing w:val="-7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inserted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ear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fitted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determined</w:t>
      </w:r>
      <w:r>
        <w:rPr>
          <w:spacing w:val="22"/>
          <w:w w:val="99"/>
        </w:rPr>
        <w:t xml:space="preserve"> </w:t>
      </w:r>
      <w:r>
        <w:t>individually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competent</w:t>
      </w:r>
      <w:r>
        <w:rPr>
          <w:spacing w:val="-14"/>
        </w:rPr>
        <w:t xml:space="preserve"> </w:t>
      </w:r>
      <w:r>
        <w:t>persons.</w:t>
      </w:r>
    </w:p>
    <w:p w:rsidR="00736333" w:rsidRDefault="00736333">
      <w:pPr>
        <w:pStyle w:val="BodyText"/>
        <w:kinsoku w:val="0"/>
        <w:overflowPunct w:val="0"/>
        <w:spacing w:before="182"/>
      </w:pPr>
      <w:r>
        <w:rPr>
          <w:spacing w:val="-1"/>
        </w:rPr>
        <w:t>Plain</w:t>
      </w:r>
      <w:r>
        <w:rPr>
          <w:spacing w:val="-9"/>
        </w:rPr>
        <w:t xml:space="preserve"> </w:t>
      </w:r>
      <w:r>
        <w:t>cotton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acceptable</w:t>
      </w:r>
      <w:r>
        <w:rPr>
          <w:spacing w:val="-9"/>
        </w:rPr>
        <w:t xml:space="preserve"> </w:t>
      </w:r>
      <w:r>
        <w:t>protective</w:t>
      </w:r>
      <w:r>
        <w:rPr>
          <w:spacing w:val="-8"/>
        </w:rPr>
        <w:t xml:space="preserve"> </w:t>
      </w:r>
      <w:r>
        <w:t>device.</w:t>
      </w:r>
    </w:p>
    <w:p w:rsidR="00736333" w:rsidRDefault="001F2348">
      <w:pPr>
        <w:kinsoku w:val="0"/>
        <w:overflowPunct w:val="0"/>
        <w:spacing w:before="198"/>
        <w:ind w:left="2483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1" locked="0" layoutInCell="0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115570</wp:posOffset>
                </wp:positionV>
                <wp:extent cx="4992370" cy="2107565"/>
                <wp:effectExtent l="8255" t="8255" r="0" b="8255"/>
                <wp:wrapNone/>
                <wp:docPr id="385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2370" cy="2107565"/>
                          <a:chOff x="2143" y="182"/>
                          <a:chExt cx="7862" cy="3319"/>
                        </a:xfrm>
                      </wpg:grpSpPr>
                      <wps:wsp>
                        <wps:cNvPr id="386" name="Freeform 130"/>
                        <wps:cNvSpPr>
                          <a:spLocks/>
                        </wps:cNvSpPr>
                        <wps:spPr bwMode="auto">
                          <a:xfrm>
                            <a:off x="2152" y="191"/>
                            <a:ext cx="7845" cy="20"/>
                          </a:xfrm>
                          <a:custGeom>
                            <a:avLst/>
                            <a:gdLst>
                              <a:gd name="T0" fmla="*/ 0 w 7845"/>
                              <a:gd name="T1" fmla="*/ 0 h 20"/>
                              <a:gd name="T2" fmla="*/ 7844 w 784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845" h="20">
                                <a:moveTo>
                                  <a:pt x="0" y="0"/>
                                </a:moveTo>
                                <a:lnTo>
                                  <a:pt x="7844" y="0"/>
                                </a:lnTo>
                              </a:path>
                            </a:pathLst>
                          </a:custGeom>
                          <a:noFill/>
                          <a:ln w="11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reeform 131"/>
                        <wps:cNvSpPr>
                          <a:spLocks/>
                        </wps:cNvSpPr>
                        <wps:spPr bwMode="auto">
                          <a:xfrm>
                            <a:off x="2159" y="199"/>
                            <a:ext cx="20" cy="3294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294"/>
                              <a:gd name="T2" fmla="*/ 0 w 20"/>
                              <a:gd name="T3" fmla="*/ 3294 h 32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294">
                                <a:moveTo>
                                  <a:pt x="0" y="0"/>
                                </a:moveTo>
                                <a:lnTo>
                                  <a:pt x="0" y="3294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132"/>
                        <wps:cNvSpPr>
                          <a:spLocks/>
                        </wps:cNvSpPr>
                        <wps:spPr bwMode="auto">
                          <a:xfrm>
                            <a:off x="9989" y="199"/>
                            <a:ext cx="20" cy="3294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294"/>
                              <a:gd name="T2" fmla="*/ 0 w 20"/>
                              <a:gd name="T3" fmla="*/ 3294 h 32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294">
                                <a:moveTo>
                                  <a:pt x="0" y="0"/>
                                </a:moveTo>
                                <a:lnTo>
                                  <a:pt x="0" y="3294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957A71" id="Group 129" o:spid="_x0000_s1026" style="position:absolute;margin-left:107.15pt;margin-top:9.1pt;width:393.1pt;height:165.95pt;z-index:-251602944;mso-position-horizontal-relative:page" coordorigin="2143,182" coordsize="7862,3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" o:allowincell="f">
                <v:shape id="Freeform 130" o:spid="_x0000_s1027" style="position:absolute;left:2152;top:191;width:7845;height:20;visibility:visible;mso-wrap-style:square;v-text-anchor:top" coordsize="784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kkuMUA&#10;AADcAAAADwAAAGRycy9kb3ducmV2LnhtbESPT2vCQBTE70K/w/IKvemmNkiIrqEULAVbQe2lt0f2&#10;mYRm3ybZzR+/fbcgeBxm5jfMJptMLQbqXGVZwfMiAkGcW11xoeD7vJsnIJxH1lhbJgVXcpBtH2Yb&#10;TLUd+UjDyRciQNilqKD0vkmldHlJBt3CNsTBu9jOoA+yK6TucAxwU8tlFK2kwYrDQokNvZWU/556&#10;o6DnsT3u2/Yz/ont8D6N9EXxQamnx+l1DcLT5O/hW/tDK3hJVvB/JhwB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+SS4xQAAANwAAAAPAAAAAAAAAAAAAAAAAJgCAABkcnMv&#10;ZG93bnJldi54bWxQSwUGAAAAAAQABAD1AAAAigMAAAAA&#10;" path="m,l7844,e" filled="f" strokeweight=".31042mm">
                  <v:path arrowok="t" o:connecttype="custom" o:connectlocs="0,0;7844,0" o:connectangles="0,0"/>
                </v:shape>
                <v:shape id="Freeform 131" o:spid="_x0000_s1028" style="position:absolute;left:2159;top:199;width:20;height:3294;visibility:visible;mso-wrap-style:square;v-text-anchor:top" coordsize="20,3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Dw2MYA&#10;AADcAAAADwAAAGRycy9kb3ducmV2LnhtbESPQWvCQBSE74X+h+UVvJRmU5UqaVaxiqCFHIyFXh/Z&#10;12xo9m3Irhr/vSsUehxm5hsmXw62FWfqfeNYwWuSgiCunG64VvB13L7MQfiArLF1TAqu5GG5eHzI&#10;MdPuwgc6l6EWEcI+QwUmhC6T0leGLPrEdcTR+3G9xRBlX0vd4yXCbSvHafomLTYcFwx2tDZU/ZYn&#10;q2BFw9Q0nzM+fh+68abYF8/lR6HU6GlYvYMINIT/8F97pxVM5jO4n4lH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Dw2MYAAADcAAAADwAAAAAAAAAAAAAAAACYAgAAZHJz&#10;L2Rvd25yZXYueG1sUEsFBgAAAAAEAAQA9QAAAIsDAAAAAA==&#10;" path="m,l,3294e" filled="f" strokeweight=".28925mm">
                  <v:path arrowok="t" o:connecttype="custom" o:connectlocs="0,0;0,3294" o:connectangles="0,0"/>
                </v:shape>
                <v:shape id="Freeform 132" o:spid="_x0000_s1029" style="position:absolute;left:9989;top:199;width:20;height:3294;visibility:visible;mso-wrap-style:square;v-text-anchor:top" coordsize="20,3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f7TsEA&#10;AADcAAAADwAAAGRycy9kb3ducmV2LnhtbERPTYvCMBC9C/6HMIIX0VQFV6pRxGXRk6gr4nFoxra0&#10;mdQmav335iB4fLzv+bIxpXhQ7XLLCoaDCARxYnXOqYLT/19/CsJ5ZI2lZVLwIgfLRbs1x1jbJx/o&#10;cfSpCCHsYlSQeV/FUrokI4NuYCviwF1tbdAHWKdS1/gM4aaUoyiaSIM5h4YMK1pnlBTHu1Fwvza7&#10;ze/E8+3A+0tx7o32P8VZqW6nWc1AeGr8V/xxb7WC8TSsDWfCEZC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X+07BAAAA3AAAAA8AAAAAAAAAAAAAAAAAmAIAAGRycy9kb3du&#10;cmV2LnhtbFBLBQYAAAAABAAEAPUAAACGAwAAAAA=&#10;" path="m,l,3294e" filled="f" strokeweight=".82pt">
                  <v:path arrowok="t" o:connecttype="custom" o:connectlocs="0,0;0,3294" o:connectangles="0,0"/>
                </v:shape>
                <w10:wrap anchorx="page"/>
              </v:group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 xml:space="preserve">TABLE </w:t>
      </w:r>
      <w:r w:rsidR="00736333">
        <w:rPr>
          <w:rFonts w:ascii="Arial" w:hAnsi="Arial" w:cs="Arial"/>
          <w:sz w:val="20"/>
          <w:szCs w:val="20"/>
        </w:rPr>
        <w:t>D-2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 xml:space="preserve">- </w:t>
      </w:r>
      <w:r w:rsidR="00736333">
        <w:rPr>
          <w:rFonts w:ascii="Arial" w:hAnsi="Arial" w:cs="Arial"/>
          <w:spacing w:val="-1"/>
          <w:sz w:val="20"/>
          <w:szCs w:val="20"/>
        </w:rPr>
        <w:t>PERMISSIBLE NOISE EXPOSURES</w:t>
      </w:r>
    </w:p>
    <w:p w:rsidR="00736333" w:rsidRDefault="00736333">
      <w:pPr>
        <w:kinsoku w:val="0"/>
        <w:overflowPunct w:val="0"/>
        <w:spacing w:before="4" w:line="180" w:lineRule="exact"/>
        <w:rPr>
          <w:sz w:val="18"/>
          <w:szCs w:val="18"/>
        </w:rPr>
      </w:pPr>
    </w:p>
    <w:p w:rsidR="00736333" w:rsidRDefault="00736333">
      <w:pPr>
        <w:kinsoku w:val="0"/>
        <w:overflowPunct w:val="0"/>
        <w:ind w:left="1703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Sound level</w:t>
      </w:r>
    </w:p>
    <w:p w:rsidR="00736333" w:rsidRDefault="00736333">
      <w:pPr>
        <w:tabs>
          <w:tab w:val="left" w:pos="5635"/>
        </w:tabs>
        <w:kinsoku w:val="0"/>
        <w:overflowPunct w:val="0"/>
        <w:ind w:left="125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  <w:u w:val="single"/>
        </w:rPr>
        <w:t>Duration</w:t>
      </w:r>
      <w:r>
        <w:rPr>
          <w:rFonts w:ascii="Arial" w:hAnsi="Arial" w:cs="Arial"/>
          <w:spacing w:val="-11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>per</w:t>
      </w:r>
      <w:r>
        <w:rPr>
          <w:rFonts w:ascii="Arial" w:hAnsi="Arial" w:cs="Arial"/>
          <w:spacing w:val="-10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-1"/>
          <w:sz w:val="20"/>
          <w:szCs w:val="20"/>
          <w:u w:val="single"/>
        </w:rPr>
        <w:t>day,</w:t>
      </w:r>
      <w:r>
        <w:rPr>
          <w:rFonts w:ascii="Arial" w:hAnsi="Arial" w:cs="Arial"/>
          <w:spacing w:val="-11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>hours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pacing w:val="-1"/>
          <w:sz w:val="20"/>
          <w:szCs w:val="20"/>
          <w:u w:val="single"/>
        </w:rPr>
        <w:t>dBA</w:t>
      </w:r>
      <w:r>
        <w:rPr>
          <w:rFonts w:ascii="Arial" w:hAnsi="Arial" w:cs="Arial"/>
          <w:sz w:val="20"/>
          <w:szCs w:val="20"/>
          <w:u w:val="single"/>
        </w:rPr>
        <w:t xml:space="preserve">       </w:t>
      </w:r>
      <w:r>
        <w:rPr>
          <w:rFonts w:ascii="Arial" w:hAnsi="Arial" w:cs="Arial"/>
          <w:spacing w:val="31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>slow</w:t>
      </w:r>
      <w:r>
        <w:rPr>
          <w:rFonts w:ascii="Arial" w:hAnsi="Arial" w:cs="Arial"/>
          <w:spacing w:val="-1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>response</w:t>
      </w:r>
    </w:p>
    <w:tbl>
      <w:tblPr>
        <w:tblW w:w="0" w:type="auto"/>
        <w:tblInd w:w="82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40"/>
        <w:gridCol w:w="3590"/>
      </w:tblGrid>
      <w:tr w:rsidR="00736333">
        <w:trPr>
          <w:trHeight w:hRule="exact" w:val="315"/>
        </w:trPr>
        <w:tc>
          <w:tcPr>
            <w:tcW w:w="4240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74"/>
              <w:ind w:left="1313" w:right="2037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74"/>
              <w:ind w:left="1273" w:right="1822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90</w:t>
            </w:r>
          </w:p>
        </w:tc>
      </w:tr>
      <w:tr w:rsidR="00736333">
        <w:trPr>
          <w:trHeight w:hRule="exact" w:val="230"/>
        </w:trPr>
        <w:tc>
          <w:tcPr>
            <w:tcW w:w="4240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1313" w:right="2037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right="549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92</w:t>
            </w:r>
          </w:p>
        </w:tc>
      </w:tr>
      <w:tr w:rsidR="00736333">
        <w:trPr>
          <w:trHeight w:hRule="exact" w:val="230"/>
        </w:trPr>
        <w:tc>
          <w:tcPr>
            <w:tcW w:w="4240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1313" w:right="2037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1273" w:right="1823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95</w:t>
            </w:r>
          </w:p>
        </w:tc>
      </w:tr>
      <w:tr w:rsidR="00736333">
        <w:trPr>
          <w:trHeight w:hRule="exact" w:val="230"/>
        </w:trPr>
        <w:tc>
          <w:tcPr>
            <w:tcW w:w="4240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1312" w:right="2037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1273" w:right="1823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97</w:t>
            </w:r>
          </w:p>
        </w:tc>
      </w:tr>
      <w:tr w:rsidR="00736333">
        <w:trPr>
          <w:trHeight w:hRule="exact" w:val="230"/>
        </w:trPr>
        <w:tc>
          <w:tcPr>
            <w:tcW w:w="4240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1312" w:right="2037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1272" w:right="1934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100</w:t>
            </w:r>
          </w:p>
        </w:tc>
      </w:tr>
      <w:tr w:rsidR="00736333">
        <w:trPr>
          <w:trHeight w:hRule="exact" w:val="230"/>
        </w:trPr>
        <w:tc>
          <w:tcPr>
            <w:tcW w:w="4240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1677" w:right="2034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>1/2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1272" w:right="1934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102</w:t>
            </w:r>
          </w:p>
        </w:tc>
      </w:tr>
      <w:tr w:rsidR="00736333">
        <w:trPr>
          <w:trHeight w:hRule="exact" w:val="230"/>
        </w:trPr>
        <w:tc>
          <w:tcPr>
            <w:tcW w:w="4240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1312" w:right="2037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1272" w:right="1934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105</w:t>
            </w:r>
          </w:p>
        </w:tc>
      </w:tr>
      <w:tr w:rsidR="00736333">
        <w:trPr>
          <w:trHeight w:hRule="exact" w:val="230"/>
        </w:trPr>
        <w:tc>
          <w:tcPr>
            <w:tcW w:w="4240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7"/>
              <w:jc w:val="center"/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1/2</w:t>
            </w:r>
          </w:p>
        </w:tc>
        <w:tc>
          <w:tcPr>
            <w:tcW w:w="3590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1272" w:right="1934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110</w:t>
            </w:r>
          </w:p>
        </w:tc>
      </w:tr>
      <w:tr w:rsidR="00736333">
        <w:trPr>
          <w:trHeight w:hRule="exact" w:val="467"/>
        </w:trPr>
        <w:tc>
          <w:tcPr>
            <w:tcW w:w="42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1980"/>
            </w:pPr>
            <w:r>
              <w:rPr>
                <w:rFonts w:ascii="Arial" w:hAnsi="Arial" w:cs="Arial"/>
                <w:spacing w:val="-1"/>
                <w:sz w:val="20"/>
                <w:szCs w:val="20"/>
              </w:rPr>
              <w:t>1/4</w:t>
            </w:r>
            <w:r>
              <w:rPr>
                <w:rFonts w:ascii="Arial" w:hAnsi="Arial" w:cs="Arial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or</w:t>
            </w:r>
            <w:r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less</w:t>
            </w:r>
          </w:p>
        </w:tc>
        <w:tc>
          <w:tcPr>
            <w:tcW w:w="35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220" w:lineRule="exact"/>
              <w:ind w:left="1272" w:right="1934"/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115</w:t>
            </w:r>
          </w:p>
        </w:tc>
      </w:tr>
    </w:tbl>
    <w:p w:rsidR="00736333" w:rsidRDefault="00736333">
      <w:pPr>
        <w:pStyle w:val="BodyText"/>
        <w:kinsoku w:val="0"/>
        <w:overflowPunct w:val="0"/>
        <w:spacing w:before="115"/>
      </w:pPr>
      <w:r>
        <w:rPr>
          <w:spacing w:val="-1"/>
        </w:rPr>
        <w:t>Hearing</w:t>
      </w:r>
      <w:r>
        <w:rPr>
          <w:spacing w:val="-7"/>
        </w:rPr>
        <w:t xml:space="preserve"> </w:t>
      </w:r>
      <w:r>
        <w:t>damage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caused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duration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t>noise.</w:t>
      </w:r>
      <w:r>
        <w:rPr>
          <w:spacing w:val="63"/>
        </w:rPr>
        <w:t xml:space="preserve"> </w:t>
      </w:r>
      <w:r>
        <w:t>If,</w:t>
      </w:r>
      <w:r>
        <w:rPr>
          <w:spacing w:val="-7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formula</w:t>
      </w:r>
      <w:r>
        <w:rPr>
          <w:spacing w:val="-7"/>
        </w:rPr>
        <w:t xml:space="preserve"> </w:t>
      </w:r>
      <w:r>
        <w:rPr>
          <w:spacing w:val="-1"/>
        </w:rPr>
        <w:t>below,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equivalent</w:t>
      </w:r>
      <w:r>
        <w:rPr>
          <w:spacing w:val="-7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exposure</w:t>
      </w:r>
      <w:r>
        <w:rPr>
          <w:spacing w:val="25"/>
          <w:w w:val="99"/>
        </w:rPr>
        <w:t xml:space="preserve"> </w:t>
      </w:r>
      <w:r>
        <w:t>exceeds</w:t>
      </w:r>
      <w:r>
        <w:rPr>
          <w:spacing w:val="-9"/>
        </w:rPr>
        <w:t xml:space="preserve"> </w:t>
      </w:r>
      <w:r>
        <w:t>unity</w:t>
      </w:r>
      <w:r>
        <w:rPr>
          <w:spacing w:val="-8"/>
        </w:rPr>
        <w:t xml:space="preserve"> </w:t>
      </w:r>
      <w:r>
        <w:t>(1),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Hearing</w:t>
      </w:r>
      <w:r>
        <w:rPr>
          <w:spacing w:val="-9"/>
        </w:rPr>
        <w:t xml:space="preserve"> </w:t>
      </w:r>
      <w:r>
        <w:rPr>
          <w:spacing w:val="-1"/>
        </w:rPr>
        <w:t>Conservation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initiated.</w:t>
      </w:r>
    </w:p>
    <w:p w:rsidR="00736333" w:rsidRDefault="001F2348">
      <w:pPr>
        <w:tabs>
          <w:tab w:val="left" w:pos="1737"/>
        </w:tabs>
        <w:kinsoku w:val="0"/>
        <w:overflowPunct w:val="0"/>
        <w:spacing w:before="19" w:line="460" w:lineRule="exact"/>
        <w:ind w:left="928" w:right="1219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1" locked="0" layoutInCell="0" allowOverlap="1">
                <wp:simplePos x="0" y="0"/>
                <wp:positionH relativeFrom="page">
                  <wp:posOffset>1360805</wp:posOffset>
                </wp:positionH>
                <wp:positionV relativeFrom="paragraph">
                  <wp:posOffset>116840</wp:posOffset>
                </wp:positionV>
                <wp:extent cx="4992370" cy="2946400"/>
                <wp:effectExtent l="8255" t="0" r="0" b="6350"/>
                <wp:wrapNone/>
                <wp:docPr id="380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2370" cy="2946400"/>
                          <a:chOff x="2143" y="184"/>
                          <a:chExt cx="7862" cy="4640"/>
                        </a:xfrm>
                      </wpg:grpSpPr>
                      <wps:wsp>
                        <wps:cNvPr id="381" name="Freeform 134"/>
                        <wps:cNvSpPr>
                          <a:spLocks/>
                        </wps:cNvSpPr>
                        <wps:spPr bwMode="auto">
                          <a:xfrm>
                            <a:off x="2152" y="193"/>
                            <a:ext cx="7845" cy="20"/>
                          </a:xfrm>
                          <a:custGeom>
                            <a:avLst/>
                            <a:gdLst>
                              <a:gd name="T0" fmla="*/ 0 w 7845"/>
                              <a:gd name="T1" fmla="*/ 0 h 20"/>
                              <a:gd name="T2" fmla="*/ 7844 w 784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845" h="20">
                                <a:moveTo>
                                  <a:pt x="0" y="0"/>
                                </a:moveTo>
                                <a:lnTo>
                                  <a:pt x="7844" y="0"/>
                                </a:lnTo>
                              </a:path>
                            </a:pathLst>
                          </a:custGeom>
                          <a:noFill/>
                          <a:ln w="111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135"/>
                        <wps:cNvSpPr>
                          <a:spLocks/>
                        </wps:cNvSpPr>
                        <wps:spPr bwMode="auto">
                          <a:xfrm>
                            <a:off x="2159" y="201"/>
                            <a:ext cx="20" cy="460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608"/>
                              <a:gd name="T2" fmla="*/ 0 w 20"/>
                              <a:gd name="T3" fmla="*/ 4608 h 46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608">
                                <a:moveTo>
                                  <a:pt x="0" y="0"/>
                                </a:moveTo>
                                <a:lnTo>
                                  <a:pt x="0" y="4608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136"/>
                        <wps:cNvSpPr>
                          <a:spLocks/>
                        </wps:cNvSpPr>
                        <wps:spPr bwMode="auto">
                          <a:xfrm>
                            <a:off x="2152" y="4816"/>
                            <a:ext cx="7845" cy="20"/>
                          </a:xfrm>
                          <a:custGeom>
                            <a:avLst/>
                            <a:gdLst>
                              <a:gd name="T0" fmla="*/ 0 w 7845"/>
                              <a:gd name="T1" fmla="*/ 0 h 20"/>
                              <a:gd name="T2" fmla="*/ 7844 w 784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845" h="20">
                                <a:moveTo>
                                  <a:pt x="0" y="0"/>
                                </a:moveTo>
                                <a:lnTo>
                                  <a:pt x="7844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137"/>
                        <wps:cNvSpPr>
                          <a:spLocks/>
                        </wps:cNvSpPr>
                        <wps:spPr bwMode="auto">
                          <a:xfrm>
                            <a:off x="9989" y="201"/>
                            <a:ext cx="20" cy="460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608"/>
                              <a:gd name="T2" fmla="*/ 0 w 20"/>
                              <a:gd name="T3" fmla="*/ 4608 h 46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608">
                                <a:moveTo>
                                  <a:pt x="0" y="0"/>
                                </a:moveTo>
                                <a:lnTo>
                                  <a:pt x="0" y="4608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21C73" id="Group 133" o:spid="_x0000_s1026" style="position:absolute;margin-left:107.15pt;margin-top:9.2pt;width:393.1pt;height:232pt;z-index:-251601920;mso-position-horizontal-relative:page" coordorigin="2143,184" coordsize="7862,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" o:allowincell="f">
                <v:shape id="Freeform 134" o:spid="_x0000_s1027" style="position:absolute;left:2152;top:193;width:7845;height:20;visibility:visible;mso-wrap-style:square;v-text-anchor:top" coordsize="784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j5hcQA&#10;AADcAAAADwAAAGRycy9kb3ducmV2LnhtbESPT2sCMRTE7wW/Q3hCL6VmtSCyGkUUQUov/kF7fGye&#10;m+DmZdlEXf30TUHwOMzMb5jJrHWVuFITrGcF/V4Ggrjw2nKpYL9bfY5AhIissfJMCu4UYDbtvE0w&#10;1/7GG7puYykShEOOCkyMdS5lKAw5DD1fEyfv5BuHMcmmlLrBW4K7Sg6ybCgdWk4LBmtaGCrO24tT&#10;8H1Y/x73H7tF+cPGbZbGPtBYpd677XwMIlIbX+Fne60VfI368H8mHQE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Y+YXEAAAA3AAAAA8AAAAAAAAAAAAAAAAAmAIAAGRycy9k&#10;b3ducmV2LnhtbFBLBQYAAAAABAAEAPUAAACJAwAAAAA=&#10;" path="m,l7844,e" filled="f" strokeweight=".88pt">
                  <v:path arrowok="t" o:connecttype="custom" o:connectlocs="0,0;7844,0" o:connectangles="0,0"/>
                </v:shape>
                <v:shape id="Freeform 135" o:spid="_x0000_s1028" style="position:absolute;left:2159;top:201;width:20;height:4608;visibility:visible;mso-wrap-style:square;v-text-anchor:top" coordsize="20,4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pIX8YA&#10;AADcAAAADwAAAGRycy9kb3ducmV2LnhtbESPW2vCQBSE3wv9D8sp+FLqRkWR1FWs4A0UvD3Ut0P2&#10;mIRmz8bsqvHfu4LQx2FmvmEGo9oU4kqVyy0raDUjEMSJ1TmnCg776VcfhPPIGgvLpOBODkbD97cB&#10;xtreeEvXnU9FgLCLUUHmfRlL6ZKMDLqmLYmDd7KVQR9klUpd4S3ATSHbUdSTBnMOCxmWNMko+dtd&#10;jIKx+6m5+3mfnacrt1lv5sftr1kq1fiox98gPNX+P/xqL7SCTr8NzzPhCMjh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pIX8YAAADcAAAADwAAAAAAAAAAAAAAAACYAgAAZHJz&#10;L2Rvd25yZXYueG1sUEsFBgAAAAAEAAQA9QAAAIsDAAAAAA==&#10;" path="m,l,4608e" filled="f" strokeweight=".28925mm">
                  <v:path arrowok="t" o:connecttype="custom" o:connectlocs="0,0;0,4608" o:connectangles="0,0"/>
                </v:shape>
                <v:shape id="Freeform 136" o:spid="_x0000_s1029" style="position:absolute;left:2152;top:4816;width:7845;height:20;visibility:visible;mso-wrap-style:square;v-text-anchor:top" coordsize="784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xPHcUA&#10;AADcAAAADwAAAGRycy9kb3ducmV2LnhtbESPQWvCQBSE74L/YXmCF6mbGpCQuooKDdJDQevF2yP7&#10;mqTNvg27q4n/3i0UPA4z8w2z2gymFTdyvrGs4HWegCAurW64UnD+en/JQPiArLG1TAru5GGzHo9W&#10;mGvb85Fup1CJCGGfo4I6hC6X0pc1GfRz2xFH79s6gyFKV0ntsI9w08pFkiylwYbjQo0d7Wsqf09X&#10;o+DjUlyKw/WcffYzlxbbFn+63VKp6WTYvoEINIRn+L990ArSLIW/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XE8dxQAAANwAAAAPAAAAAAAAAAAAAAAAAJgCAABkcnMv&#10;ZG93bnJldi54bWxQSwUGAAAAAAQABAD1AAAAigMAAAAA&#10;" path="m,l7844,e" filled="f" strokeweight=".28925mm">
                  <v:path arrowok="t" o:connecttype="custom" o:connectlocs="0,0;7844,0" o:connectangles="0,0"/>
                </v:shape>
                <v:shape id="Freeform 137" o:spid="_x0000_s1030" style="position:absolute;left:9989;top:201;width:20;height:4608;visibility:visible;mso-wrap-style:square;v-text-anchor:top" coordsize="20,4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XVGsUA&#10;AADcAAAADwAAAGRycy9kb3ducmV2LnhtbESP0WoCMRRE3wv9h3ALvkjNVqUsq1HEohZLKVU/4LK5&#10;3V26uQlJXNe/NwWhj8PMnGHmy960oiMfGssKXkYZCOLS6oYrBafj5jkHESKyxtYyKbhSgOXi8WGO&#10;hbYX/qbuECuRIBwKVFDH6AopQ1mTwTCyjjh5P9YbjEn6SmqPlwQ3rRxn2as02HBaqNHRuqby93A2&#10;CtrV9ku+7bPdOv88dd65az78aJQaPPWrGYhIffwP39vvWsEkn8LfmXQ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9dUaxQAAANwAAAAPAAAAAAAAAAAAAAAAAJgCAABkcnMv&#10;ZG93bnJldi54bWxQSwUGAAAAAAQABAD1AAAAigMAAAAA&#10;" path="m,l,4608e" filled="f" strokeweight=".82pt">
                  <v:path arrowok="t" o:connecttype="custom" o:connectlocs="0,0;0,4608" o:connectangles="0,0"/>
                </v:shape>
                <w10:wrap anchorx="page"/>
              </v:group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 xml:space="preserve">F(e)=(T(1)divided </w:t>
      </w:r>
      <w:r w:rsidR="00736333">
        <w:rPr>
          <w:rFonts w:ascii="Arial" w:hAnsi="Arial" w:cs="Arial"/>
          <w:sz w:val="20"/>
          <w:szCs w:val="20"/>
        </w:rPr>
        <w:t>by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L(1))+(T(2)divided </w:t>
      </w:r>
      <w:r w:rsidR="00736333">
        <w:rPr>
          <w:rFonts w:ascii="Arial" w:hAnsi="Arial" w:cs="Arial"/>
          <w:sz w:val="20"/>
          <w:szCs w:val="20"/>
        </w:rPr>
        <w:t>by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 xml:space="preserve">L(2))+ </w:t>
      </w:r>
      <w:r w:rsidR="00736333">
        <w:rPr>
          <w:rFonts w:ascii="Arial" w:hAnsi="Arial" w:cs="Arial"/>
          <w:spacing w:val="-1"/>
          <w:sz w:val="20"/>
          <w:szCs w:val="20"/>
        </w:rPr>
        <w:t>...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+ (T(n)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divided </w:t>
      </w:r>
      <w:r w:rsidR="00736333">
        <w:rPr>
          <w:rFonts w:ascii="Arial" w:hAnsi="Arial" w:cs="Arial"/>
          <w:sz w:val="20"/>
          <w:szCs w:val="20"/>
        </w:rPr>
        <w:t>by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L(n))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where:</w:t>
      </w:r>
      <w:r w:rsidR="00736333">
        <w:rPr>
          <w:rFonts w:ascii="Arial" w:hAnsi="Arial" w:cs="Arial"/>
          <w:spacing w:val="75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F(e)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=</w:t>
      </w:r>
      <w:r w:rsidR="00736333">
        <w:rPr>
          <w:rFonts w:ascii="Arial" w:hAnsi="Arial" w:cs="Arial"/>
          <w:sz w:val="20"/>
          <w:szCs w:val="20"/>
        </w:rPr>
        <w:tab/>
        <w:t>The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equivalent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noise exposure factor.</w:t>
      </w:r>
    </w:p>
    <w:p w:rsidR="00736333" w:rsidRDefault="00736333">
      <w:pPr>
        <w:tabs>
          <w:tab w:val="left" w:pos="1325"/>
          <w:tab w:val="left" w:pos="1737"/>
        </w:tabs>
        <w:kinsoku w:val="0"/>
        <w:overflowPunct w:val="0"/>
        <w:spacing w:line="181" w:lineRule="exact"/>
        <w:ind w:left="927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ab/>
        <w:t>=</w:t>
      </w:r>
      <w:r>
        <w:rPr>
          <w:rFonts w:ascii="Arial" w:hAnsi="Arial" w:cs="Arial"/>
          <w:sz w:val="20"/>
          <w:szCs w:val="20"/>
        </w:rPr>
        <w:tab/>
        <w:t>The</w:t>
      </w:r>
      <w:r>
        <w:rPr>
          <w:rFonts w:ascii="Arial" w:hAnsi="Arial" w:cs="Arial"/>
          <w:spacing w:val="-1"/>
          <w:sz w:val="20"/>
          <w:szCs w:val="20"/>
        </w:rPr>
        <w:t xml:space="preserve"> period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noise</w:t>
      </w:r>
      <w:r>
        <w:rPr>
          <w:rFonts w:ascii="Arial" w:hAnsi="Arial" w:cs="Arial"/>
          <w:spacing w:val="-1"/>
          <w:sz w:val="20"/>
          <w:szCs w:val="20"/>
        </w:rPr>
        <w:t xml:space="preserve"> exposure </w:t>
      </w:r>
      <w:r>
        <w:rPr>
          <w:rFonts w:ascii="Arial" w:hAnsi="Arial" w:cs="Arial"/>
          <w:sz w:val="20"/>
          <w:szCs w:val="20"/>
        </w:rPr>
        <w:t>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essentially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constant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level.</w:t>
      </w:r>
    </w:p>
    <w:p w:rsidR="00736333" w:rsidRDefault="00736333">
      <w:pPr>
        <w:tabs>
          <w:tab w:val="left" w:pos="1315"/>
          <w:tab w:val="left" w:pos="1737"/>
        </w:tabs>
        <w:kinsoku w:val="0"/>
        <w:overflowPunct w:val="0"/>
        <w:ind w:left="1738" w:right="1737" w:hanging="81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</w:t>
      </w:r>
      <w:r>
        <w:rPr>
          <w:rFonts w:ascii="Arial" w:hAnsi="Arial" w:cs="Arial"/>
          <w:sz w:val="20"/>
          <w:szCs w:val="20"/>
        </w:rPr>
        <w:tab/>
        <w:t>=</w:t>
      </w:r>
      <w:r>
        <w:rPr>
          <w:rFonts w:ascii="Arial" w:hAnsi="Arial" w:cs="Arial"/>
          <w:sz w:val="20"/>
          <w:szCs w:val="20"/>
        </w:rPr>
        <w:tab/>
        <w:t>The</w:t>
      </w:r>
      <w:r>
        <w:rPr>
          <w:rFonts w:ascii="Arial" w:hAnsi="Arial" w:cs="Arial"/>
          <w:spacing w:val="-1"/>
          <w:sz w:val="20"/>
          <w:szCs w:val="20"/>
        </w:rPr>
        <w:t xml:space="preserve"> duration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permissible </w:t>
      </w:r>
      <w:r>
        <w:rPr>
          <w:rFonts w:ascii="Arial" w:hAnsi="Arial" w:cs="Arial"/>
          <w:sz w:val="20"/>
          <w:szCs w:val="20"/>
        </w:rPr>
        <w:t>noise</w:t>
      </w:r>
      <w:r>
        <w:rPr>
          <w:rFonts w:ascii="Arial" w:hAnsi="Arial" w:cs="Arial"/>
          <w:spacing w:val="-1"/>
          <w:sz w:val="20"/>
          <w:szCs w:val="20"/>
        </w:rPr>
        <w:t xml:space="preserve"> exposure </w:t>
      </w:r>
      <w:r>
        <w:rPr>
          <w:rFonts w:ascii="Arial" w:hAnsi="Arial" w:cs="Arial"/>
          <w:sz w:val="20"/>
          <w:szCs w:val="20"/>
        </w:rPr>
        <w:t>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constant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level</w:t>
      </w:r>
      <w:r>
        <w:rPr>
          <w:rFonts w:ascii="Arial" w:hAnsi="Arial" w:cs="Arial"/>
          <w:spacing w:val="6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(from Table </w:t>
      </w:r>
      <w:r>
        <w:rPr>
          <w:rFonts w:ascii="Arial" w:hAnsi="Arial" w:cs="Arial"/>
          <w:sz w:val="20"/>
          <w:szCs w:val="20"/>
        </w:rPr>
        <w:t>D-2).</w:t>
      </w:r>
    </w:p>
    <w:p w:rsidR="00736333" w:rsidRDefault="00736333">
      <w:pPr>
        <w:kinsoku w:val="0"/>
        <w:overflowPunct w:val="0"/>
        <w:ind w:left="928"/>
        <w:rPr>
          <w:rFonts w:ascii="Arial" w:hAnsi="Arial" w:cs="Arial"/>
          <w:spacing w:val="-4"/>
          <w:sz w:val="20"/>
          <w:szCs w:val="20"/>
        </w:rPr>
      </w:pPr>
      <w:r>
        <w:rPr>
          <w:rFonts w:ascii="Arial" w:hAnsi="Arial" w:cs="Arial"/>
          <w:spacing w:val="-3"/>
          <w:sz w:val="20"/>
          <w:szCs w:val="20"/>
        </w:rPr>
        <w:t>If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value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F(e)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exceeds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unity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(1)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exposure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exceeds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permissible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levels.</w:t>
      </w:r>
    </w:p>
    <w:p w:rsidR="00736333" w:rsidRDefault="00736333">
      <w:pPr>
        <w:kinsoku w:val="0"/>
        <w:overflowPunct w:val="0"/>
        <w:spacing w:before="11" w:line="220" w:lineRule="exact"/>
        <w:rPr>
          <w:sz w:val="22"/>
          <w:szCs w:val="22"/>
        </w:rPr>
      </w:pPr>
    </w:p>
    <w:p w:rsidR="00736333" w:rsidRDefault="00736333">
      <w:pPr>
        <w:kinsoku w:val="0"/>
        <w:overflowPunct w:val="0"/>
        <w:ind w:left="928" w:right="107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sample computation </w:t>
      </w:r>
      <w:r>
        <w:rPr>
          <w:rFonts w:ascii="Arial" w:hAnsi="Arial" w:cs="Arial"/>
          <w:sz w:val="20"/>
          <w:szCs w:val="20"/>
        </w:rPr>
        <w:t>showing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application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formula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paragraph</w:t>
      </w:r>
      <w:r>
        <w:rPr>
          <w:rFonts w:ascii="Arial" w:hAnsi="Arial" w:cs="Arial"/>
          <w:spacing w:val="-1"/>
          <w:sz w:val="20"/>
          <w:szCs w:val="20"/>
        </w:rPr>
        <w:t xml:space="preserve"> (d)(2)(ii)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7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this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section is</w:t>
      </w:r>
      <w:r>
        <w:rPr>
          <w:rFonts w:ascii="Arial" w:hAnsi="Arial" w:cs="Arial"/>
          <w:sz w:val="20"/>
          <w:szCs w:val="20"/>
        </w:rPr>
        <w:t xml:space="preserve"> as </w:t>
      </w:r>
      <w:r>
        <w:rPr>
          <w:rFonts w:ascii="Arial" w:hAnsi="Arial" w:cs="Arial"/>
          <w:spacing w:val="-1"/>
          <w:sz w:val="20"/>
          <w:szCs w:val="20"/>
        </w:rPr>
        <w:t>follows.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An employee is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exposed </w:t>
      </w:r>
      <w:r>
        <w:rPr>
          <w:rFonts w:ascii="Arial" w:hAnsi="Arial" w:cs="Arial"/>
          <w:sz w:val="20"/>
          <w:szCs w:val="20"/>
        </w:rPr>
        <w:t>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these</w:t>
      </w:r>
      <w:r>
        <w:rPr>
          <w:rFonts w:ascii="Arial" w:hAnsi="Arial" w:cs="Arial"/>
          <w:spacing w:val="-1"/>
          <w:sz w:val="20"/>
          <w:szCs w:val="20"/>
        </w:rPr>
        <w:t xml:space="preserve"> levels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for these </w:t>
      </w:r>
      <w:r>
        <w:rPr>
          <w:rFonts w:ascii="Arial" w:hAnsi="Arial" w:cs="Arial"/>
          <w:sz w:val="20"/>
          <w:szCs w:val="20"/>
        </w:rPr>
        <w:t>periods:</w:t>
      </w:r>
    </w:p>
    <w:p w:rsidR="00736333" w:rsidRDefault="00736333">
      <w:pPr>
        <w:kinsoku w:val="0"/>
        <w:overflowPunct w:val="0"/>
        <w:spacing w:before="11" w:line="220" w:lineRule="exact"/>
        <w:rPr>
          <w:sz w:val="22"/>
          <w:szCs w:val="22"/>
        </w:rPr>
      </w:pPr>
    </w:p>
    <w:p w:rsidR="00736333" w:rsidRDefault="00736333">
      <w:pPr>
        <w:kinsoku w:val="0"/>
        <w:overflowPunct w:val="0"/>
        <w:ind w:left="1038" w:right="6613" w:hanging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110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db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1/4 </w:t>
      </w:r>
      <w:r>
        <w:rPr>
          <w:rFonts w:ascii="Arial" w:hAnsi="Arial" w:cs="Arial"/>
          <w:sz w:val="20"/>
          <w:szCs w:val="20"/>
        </w:rPr>
        <w:t>hour.</w:t>
      </w:r>
      <w:r>
        <w:rPr>
          <w:rFonts w:ascii="Arial" w:hAnsi="Arial" w:cs="Arial"/>
          <w:spacing w:val="2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100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db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1/2 </w:t>
      </w:r>
      <w:r>
        <w:rPr>
          <w:rFonts w:ascii="Arial" w:hAnsi="Arial" w:cs="Arial"/>
          <w:sz w:val="20"/>
          <w:szCs w:val="20"/>
        </w:rPr>
        <w:t>hour.</w:t>
      </w:r>
      <w:r>
        <w:rPr>
          <w:rFonts w:ascii="Arial" w:hAnsi="Arial" w:cs="Arial"/>
          <w:spacing w:val="2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90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db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</w:t>
      </w:r>
      <w:r>
        <w:rPr>
          <w:rFonts w:ascii="Arial" w:hAnsi="Arial" w:cs="Arial"/>
          <w:spacing w:val="-1"/>
          <w:sz w:val="20"/>
          <w:szCs w:val="20"/>
        </w:rPr>
        <w:t xml:space="preserve"> 1/2 </w:t>
      </w:r>
      <w:r>
        <w:rPr>
          <w:rFonts w:ascii="Arial" w:hAnsi="Arial" w:cs="Arial"/>
          <w:sz w:val="20"/>
          <w:szCs w:val="20"/>
        </w:rPr>
        <w:t>hours.</w:t>
      </w:r>
    </w:p>
    <w:p w:rsidR="00736333" w:rsidRDefault="00736333">
      <w:pPr>
        <w:kinsoku w:val="0"/>
        <w:overflowPunct w:val="0"/>
        <w:spacing w:before="11" w:line="220" w:lineRule="exact"/>
        <w:rPr>
          <w:sz w:val="22"/>
          <w:szCs w:val="22"/>
        </w:rPr>
      </w:pPr>
    </w:p>
    <w:p w:rsidR="00736333" w:rsidRDefault="00736333">
      <w:pPr>
        <w:kinsoku w:val="0"/>
        <w:overflowPunct w:val="0"/>
        <w:ind w:left="928" w:right="2587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F(e)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= </w:t>
      </w:r>
      <w:r>
        <w:rPr>
          <w:rFonts w:ascii="Arial" w:hAnsi="Arial" w:cs="Arial"/>
          <w:spacing w:val="-1"/>
          <w:sz w:val="20"/>
          <w:szCs w:val="20"/>
        </w:rPr>
        <w:t xml:space="preserve">(1/4 divided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1/2)+(1/2 divided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2)+(1</w:t>
      </w:r>
      <w:r>
        <w:rPr>
          <w:rFonts w:ascii="Arial" w:hAnsi="Arial" w:cs="Arial"/>
          <w:spacing w:val="-1"/>
          <w:sz w:val="20"/>
          <w:szCs w:val="20"/>
        </w:rPr>
        <w:t xml:space="preserve"> 1/2 divided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8)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F(e)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= </w:t>
      </w:r>
      <w:r>
        <w:rPr>
          <w:rFonts w:ascii="Arial" w:hAnsi="Arial" w:cs="Arial"/>
          <w:spacing w:val="-1"/>
          <w:sz w:val="20"/>
          <w:szCs w:val="20"/>
        </w:rPr>
        <w:t>0.500+0.25+0.188</w:t>
      </w:r>
    </w:p>
    <w:p w:rsidR="00736333" w:rsidRDefault="00736333">
      <w:pPr>
        <w:kinsoku w:val="0"/>
        <w:overflowPunct w:val="0"/>
        <w:ind w:left="928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F(e)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= </w:t>
      </w:r>
      <w:r>
        <w:rPr>
          <w:rFonts w:ascii="Arial" w:hAnsi="Arial" w:cs="Arial"/>
          <w:spacing w:val="-1"/>
          <w:sz w:val="20"/>
          <w:szCs w:val="20"/>
        </w:rPr>
        <w:t>0.938</w:t>
      </w:r>
    </w:p>
    <w:p w:rsidR="00736333" w:rsidRDefault="00736333">
      <w:pPr>
        <w:kinsoku w:val="0"/>
        <w:overflowPunct w:val="0"/>
        <w:spacing w:before="10" w:line="220" w:lineRule="exact"/>
        <w:rPr>
          <w:sz w:val="22"/>
          <w:szCs w:val="22"/>
        </w:rPr>
      </w:pPr>
    </w:p>
    <w:p w:rsidR="00736333" w:rsidRDefault="00736333">
      <w:pPr>
        <w:kinsoku w:val="0"/>
        <w:overflowPunct w:val="0"/>
        <w:ind w:left="928"/>
        <w:rPr>
          <w:rFonts w:ascii="Arial" w:hAnsi="Arial" w:cs="Arial"/>
          <w:spacing w:val="-4"/>
          <w:sz w:val="20"/>
          <w:szCs w:val="20"/>
        </w:rPr>
      </w:pPr>
      <w:r>
        <w:rPr>
          <w:rFonts w:ascii="Arial" w:hAnsi="Arial" w:cs="Arial"/>
          <w:spacing w:val="-3"/>
          <w:sz w:val="20"/>
          <w:szCs w:val="20"/>
        </w:rPr>
        <w:t>Since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value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F(e)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does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not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exceed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unity,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exposure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within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permissible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limits.</w:t>
      </w:r>
    </w:p>
    <w:p w:rsidR="00736333" w:rsidRDefault="00736333">
      <w:pPr>
        <w:kinsoku w:val="0"/>
        <w:overflowPunct w:val="0"/>
        <w:spacing w:before="9" w:line="190" w:lineRule="exact"/>
        <w:rPr>
          <w:sz w:val="19"/>
          <w:szCs w:val="19"/>
        </w:rPr>
      </w:pPr>
    </w:p>
    <w:p w:rsidR="00736333" w:rsidRDefault="00736333">
      <w:pPr>
        <w:pStyle w:val="BodyText"/>
        <w:kinsoku w:val="0"/>
        <w:overflowPunct w:val="0"/>
        <w:spacing w:before="0"/>
        <w:ind w:right="208"/>
      </w:pPr>
      <w:r>
        <w:rPr>
          <w:spacing w:val="-1"/>
        </w:rPr>
        <w:t>Hearing</w:t>
      </w:r>
      <w:r>
        <w:rPr>
          <w:spacing w:val="-8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PPE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loss</w:t>
      </w:r>
      <w:r>
        <w:rPr>
          <w:spacing w:val="27"/>
          <w:w w:val="9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hearing</w:t>
      </w:r>
      <w:r>
        <w:rPr>
          <w:spacing w:val="-7"/>
        </w:rPr>
        <w:t xml:space="preserve"> </w:t>
      </w:r>
      <w:r>
        <w:t>generally</w:t>
      </w:r>
      <w:r>
        <w:rPr>
          <w:spacing w:val="-7"/>
        </w:rPr>
        <w:t xml:space="preserve"> </w:t>
      </w:r>
      <w:r>
        <w:t>occurs</w:t>
      </w:r>
      <w:r>
        <w:rPr>
          <w:spacing w:val="-7"/>
        </w:rPr>
        <w:t xml:space="preserve"> </w:t>
      </w:r>
      <w:r>
        <w:t>painlessly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period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and,</w:t>
      </w:r>
      <w:r>
        <w:rPr>
          <w:spacing w:val="-8"/>
        </w:rPr>
        <w:t xml:space="preserve"> </w:t>
      </w:r>
      <w:r>
        <w:rPr>
          <w:spacing w:val="-1"/>
        </w:rPr>
        <w:t>when</w:t>
      </w:r>
      <w:r>
        <w:rPr>
          <w:spacing w:val="23"/>
          <w:w w:val="99"/>
        </w:rPr>
        <w:t xml:space="preserve"> </w:t>
      </w:r>
      <w:r>
        <w:t>finally</w:t>
      </w:r>
      <w:r>
        <w:rPr>
          <w:spacing w:val="-10"/>
        </w:rPr>
        <w:t xml:space="preserve"> </w:t>
      </w:r>
      <w:r>
        <w:t>realized,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damage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permanent.</w:t>
      </w:r>
    </w:p>
    <w:p w:rsidR="00736333" w:rsidRDefault="00736333">
      <w:pPr>
        <w:pStyle w:val="BodyText"/>
        <w:kinsoku w:val="0"/>
        <w:overflowPunct w:val="0"/>
        <w:spacing w:before="182"/>
        <w:ind w:right="562"/>
      </w:pPr>
      <w:r>
        <w:rPr>
          <w:spacing w:val="-1"/>
        </w:rPr>
        <w:t>As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t>reasonably</w:t>
      </w:r>
      <w:r>
        <w:rPr>
          <w:spacing w:val="-8"/>
        </w:rPr>
        <w:t xml:space="preserve"> </w:t>
      </w:r>
      <w:r>
        <w:t>expect,</w:t>
      </w:r>
      <w:r>
        <w:rPr>
          <w:spacing w:val="-8"/>
        </w:rPr>
        <w:t xml:space="preserve"> </w:t>
      </w:r>
      <w:r>
        <w:t>acoustic</w:t>
      </w:r>
      <w:r>
        <w:rPr>
          <w:spacing w:val="-8"/>
        </w:rPr>
        <w:t xml:space="preserve"> </w:t>
      </w:r>
      <w:r>
        <w:t>trauma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hearing</w:t>
      </w:r>
      <w:r>
        <w:rPr>
          <w:spacing w:val="-8"/>
        </w:rPr>
        <w:t xml:space="preserve"> </w:t>
      </w:r>
      <w:r>
        <w:t>can</w:t>
      </w:r>
      <w:r>
        <w:rPr>
          <w:spacing w:val="25"/>
          <w:w w:val="99"/>
        </w:rPr>
        <w:t xml:space="preserve"> </w:t>
      </w:r>
      <w:r>
        <w:t>cause</w:t>
      </w:r>
      <w:r>
        <w:rPr>
          <w:spacing w:val="-12"/>
        </w:rPr>
        <w:t xml:space="preserve"> </w:t>
      </w:r>
      <w:r>
        <w:t>instant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permanent</w:t>
      </w:r>
      <w:r>
        <w:rPr>
          <w:spacing w:val="-11"/>
        </w:rPr>
        <w:t xml:space="preserve"> </w:t>
      </w:r>
      <w:r>
        <w:t>damage.</w:t>
      </w:r>
    </w:p>
    <w:p w:rsidR="00736333" w:rsidRDefault="00736333">
      <w:pPr>
        <w:pStyle w:val="BodyText"/>
        <w:kinsoku w:val="0"/>
        <w:overflowPunct w:val="0"/>
        <w:spacing w:before="182"/>
        <w:ind w:right="208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t>initial</w:t>
      </w:r>
      <w:r>
        <w:rPr>
          <w:spacing w:val="-9"/>
        </w:rPr>
        <w:t xml:space="preserve"> </w:t>
      </w:r>
      <w:r>
        <w:t>determination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excessive</w:t>
      </w:r>
      <w:r>
        <w:rPr>
          <w:spacing w:val="-10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t>levels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generally</w:t>
      </w:r>
      <w:r>
        <w:rPr>
          <w:spacing w:val="-10"/>
        </w:rPr>
        <w:t xml:space="preserve"> </w:t>
      </w:r>
      <w:r>
        <w:t>subjective.</w:t>
      </w:r>
      <w:r>
        <w:rPr>
          <w:spacing w:val="22"/>
          <w:w w:val="99"/>
        </w:rPr>
        <w:t xml:space="preserve"> </w:t>
      </w:r>
      <w:r>
        <w:t>Indications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excessive</w:t>
      </w:r>
      <w:r>
        <w:rPr>
          <w:spacing w:val="-10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rPr>
          <w:spacing w:val="-1"/>
        </w:rPr>
        <w:t>would</w:t>
      </w:r>
      <w:r>
        <w:rPr>
          <w:spacing w:val="-10"/>
        </w:rPr>
        <w:t xml:space="preserve"> </w:t>
      </w:r>
      <w:r>
        <w:t>include:</w:t>
      </w:r>
      <w:r>
        <w:rPr>
          <w:spacing w:val="59"/>
        </w:rPr>
        <w:t xml:space="preserve"> </w:t>
      </w:r>
      <w:r>
        <w:t>actual</w:t>
      </w:r>
      <w:r>
        <w:rPr>
          <w:spacing w:val="-9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pertaining</w:t>
      </w:r>
      <w:r>
        <w:rPr>
          <w:spacing w:val="24"/>
          <w:w w:val="9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machines;</w:t>
      </w:r>
      <w:r>
        <w:rPr>
          <w:spacing w:val="-12"/>
        </w:rPr>
        <w:t xml:space="preserve"> </w:t>
      </w:r>
      <w:r>
        <w:t>personal</w:t>
      </w:r>
      <w:r>
        <w:rPr>
          <w:spacing w:val="-12"/>
        </w:rPr>
        <w:t xml:space="preserve"> </w:t>
      </w:r>
      <w:r>
        <w:t>observation;</w:t>
      </w:r>
      <w:r>
        <w:rPr>
          <w:spacing w:val="-12"/>
        </w:rPr>
        <w:t xml:space="preserve"> </w:t>
      </w:r>
      <w:r>
        <w:t>complaints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employees;</w:t>
      </w:r>
      <w:r>
        <w:rPr>
          <w:w w:val="9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noticed</w:t>
      </w:r>
      <w:r>
        <w:rPr>
          <w:spacing w:val="-7"/>
        </w:rPr>
        <w:t xml:space="preserve"> </w:t>
      </w:r>
      <w:r>
        <w:t>indications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hearing</w:t>
      </w:r>
      <w:r>
        <w:rPr>
          <w:spacing w:val="-7"/>
        </w:rPr>
        <w:t xml:space="preserve"> </w:t>
      </w:r>
      <w:r>
        <w:t>loss.</w:t>
      </w:r>
      <w:r>
        <w:rPr>
          <w:spacing w:val="6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requested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employees</w:t>
      </w:r>
    </w:p>
    <w:p w:rsidR="00736333" w:rsidRDefault="00736333">
      <w:pPr>
        <w:pStyle w:val="BodyText"/>
        <w:kinsoku w:val="0"/>
        <w:overflowPunct w:val="0"/>
        <w:spacing w:before="182"/>
        <w:ind w:right="208"/>
        <w:sectPr w:rsidR="00736333">
          <w:pgSz w:w="12240" w:h="15840"/>
          <w:pgMar w:top="520" w:right="1420" w:bottom="980" w:left="1340" w:header="0" w:footer="794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120" w:right="234"/>
      </w:pPr>
      <w:r>
        <w:lastRenderedPageBreak/>
        <w:t>draw</w:t>
      </w:r>
      <w:r>
        <w:rPr>
          <w:spacing w:val="-9"/>
        </w:rPr>
        <w:t xml:space="preserve"> </w:t>
      </w:r>
      <w:r>
        <w:t>attention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situations</w:t>
      </w:r>
      <w:r>
        <w:rPr>
          <w:spacing w:val="-7"/>
        </w:rPr>
        <w:t xml:space="preserve"> </w:t>
      </w:r>
      <w:r>
        <w:rPr>
          <w:spacing w:val="-1"/>
        </w:rPr>
        <w:t>where</w:t>
      </w:r>
      <w:r>
        <w:rPr>
          <w:spacing w:val="-8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apparent</w:t>
      </w:r>
      <w:r>
        <w:rPr>
          <w:spacing w:val="-8"/>
        </w:rPr>
        <w:t xml:space="preserve"> </w:t>
      </w:r>
      <w:r>
        <w:t>loudness</w:t>
      </w:r>
      <w:r>
        <w:rPr>
          <w:spacing w:val="-7"/>
        </w:rPr>
        <w:t xml:space="preserve"> </w:t>
      </w:r>
      <w:r>
        <w:t>that</w:t>
      </w:r>
      <w:r>
        <w:rPr>
          <w:spacing w:val="27"/>
          <w:w w:val="99"/>
        </w:rPr>
        <w:t xml:space="preserve"> </w:t>
      </w:r>
      <w:r>
        <w:t>possibly</w:t>
      </w:r>
      <w:r>
        <w:rPr>
          <w:spacing w:val="-15"/>
        </w:rPr>
        <w:t xml:space="preserve"> </w:t>
      </w:r>
      <w:r>
        <w:t>requires</w:t>
      </w:r>
      <w:r>
        <w:rPr>
          <w:spacing w:val="-14"/>
        </w:rPr>
        <w:t xml:space="preserve"> </w:t>
      </w:r>
      <w:r>
        <w:t>hearing</w:t>
      </w:r>
      <w:r>
        <w:rPr>
          <w:spacing w:val="-14"/>
        </w:rPr>
        <w:t xml:space="preserve"> </w:t>
      </w:r>
      <w:r>
        <w:t>protection.</w:t>
      </w:r>
    </w:p>
    <w:p w:rsidR="00736333" w:rsidRDefault="00736333">
      <w:pPr>
        <w:pStyle w:val="BodyText"/>
        <w:kinsoku w:val="0"/>
        <w:overflowPunct w:val="0"/>
        <w:spacing w:before="182"/>
        <w:ind w:left="120" w:right="537"/>
        <w:jc w:val="both"/>
      </w:pPr>
      <w:r>
        <w:rPr>
          <w:spacing w:val="-3"/>
        </w:rPr>
        <w:t>At</w:t>
      </w:r>
      <w:r>
        <w:rPr>
          <w:spacing w:val="-10"/>
        </w:rPr>
        <w:t xml:space="preserve"> </w:t>
      </w:r>
      <w:r>
        <w:rPr>
          <w:spacing w:val="-2"/>
        </w:rPr>
        <w:t>no</w:t>
      </w:r>
      <w:r>
        <w:rPr>
          <w:spacing w:val="-10"/>
        </w:rPr>
        <w:t xml:space="preserve"> </w:t>
      </w:r>
      <w:r>
        <w:rPr>
          <w:spacing w:val="-5"/>
        </w:rPr>
        <w:t>cost,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9"/>
        </w:rPr>
        <w:t xml:space="preserve"> </w:t>
      </w:r>
      <w:r>
        <w:rPr>
          <w:spacing w:val="-5"/>
        </w:rPr>
        <w:t>replaced</w:t>
      </w:r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10"/>
        </w:rPr>
        <w:t xml:space="preserve"> </w:t>
      </w:r>
      <w:r>
        <w:rPr>
          <w:spacing w:val="-5"/>
        </w:rPr>
        <w:t>necessary,</w:t>
      </w:r>
      <w:r>
        <w:rPr>
          <w:spacing w:val="-9"/>
        </w:rPr>
        <w:t xml:space="preserve"> </w:t>
      </w:r>
      <w:r>
        <w:rPr>
          <w:spacing w:val="-5"/>
        </w:rPr>
        <w:t>hearing</w:t>
      </w:r>
      <w:r>
        <w:rPr>
          <w:spacing w:val="-10"/>
        </w:rPr>
        <w:t xml:space="preserve"> </w:t>
      </w:r>
      <w:r>
        <w:rPr>
          <w:spacing w:val="-5"/>
        </w:rPr>
        <w:t>protectors</w:t>
      </w:r>
      <w:r>
        <w:rPr>
          <w:spacing w:val="-10"/>
        </w:rPr>
        <w:t xml:space="preserve"> </w:t>
      </w:r>
      <w:r>
        <w:rPr>
          <w:spacing w:val="-3"/>
        </w:rPr>
        <w:t>will</w:t>
      </w:r>
      <w:r>
        <w:rPr>
          <w:spacing w:val="-9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5"/>
        </w:rPr>
        <w:t>provided</w:t>
      </w:r>
      <w:r>
        <w:rPr>
          <w:spacing w:val="42"/>
          <w:w w:val="99"/>
        </w:rPr>
        <w:t xml:space="preserve"> </w:t>
      </w:r>
      <w:r>
        <w:rPr>
          <w:spacing w:val="-3"/>
        </w:rPr>
        <w:t>when</w:t>
      </w:r>
      <w:r>
        <w:rPr>
          <w:spacing w:val="-11"/>
        </w:rPr>
        <w:t xml:space="preserve"> </w:t>
      </w:r>
      <w:r>
        <w:rPr>
          <w:spacing w:val="-5"/>
        </w:rPr>
        <w:t>employees</w:t>
      </w:r>
      <w:r>
        <w:rPr>
          <w:spacing w:val="-10"/>
        </w:rPr>
        <w:t xml:space="preserve"> </w:t>
      </w:r>
      <w:r>
        <w:rPr>
          <w:spacing w:val="-3"/>
        </w:rPr>
        <w:t>are</w:t>
      </w:r>
      <w:r>
        <w:rPr>
          <w:spacing w:val="-10"/>
        </w:rPr>
        <w:t xml:space="preserve"> </w:t>
      </w:r>
      <w:r>
        <w:rPr>
          <w:spacing w:val="-5"/>
        </w:rPr>
        <w:t>exposed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5"/>
        </w:rPr>
        <w:t>sound</w:t>
      </w:r>
      <w:r>
        <w:rPr>
          <w:spacing w:val="-10"/>
        </w:rPr>
        <w:t xml:space="preserve"> </w:t>
      </w:r>
      <w:r>
        <w:rPr>
          <w:spacing w:val="-5"/>
        </w:rPr>
        <w:t>levels</w:t>
      </w:r>
      <w:r>
        <w:rPr>
          <w:spacing w:val="-10"/>
        </w:rPr>
        <w:t xml:space="preserve"> </w:t>
      </w:r>
      <w:r>
        <w:rPr>
          <w:spacing w:val="-5"/>
        </w:rPr>
        <w:t>above</w:t>
      </w:r>
      <w:r>
        <w:rPr>
          <w:spacing w:val="-10"/>
        </w:rPr>
        <w:t xml:space="preserve"> </w:t>
      </w:r>
      <w:r>
        <w:rPr>
          <w:spacing w:val="-2"/>
        </w:rPr>
        <w:t>85</w:t>
      </w:r>
      <w:r>
        <w:rPr>
          <w:spacing w:val="-10"/>
        </w:rPr>
        <w:t xml:space="preserve"> </w:t>
      </w:r>
      <w:r>
        <w:rPr>
          <w:spacing w:val="-3"/>
        </w:rPr>
        <w:t>dBA</w:t>
      </w:r>
      <w:r>
        <w:rPr>
          <w:spacing w:val="-9"/>
        </w:rPr>
        <w:t xml:space="preserve"> </w:t>
      </w:r>
      <w:r>
        <w:rPr>
          <w:spacing w:val="-2"/>
        </w:rPr>
        <w:t>on</w:t>
      </w:r>
      <w:r>
        <w:rPr>
          <w:spacing w:val="-10"/>
        </w:rPr>
        <w:t xml:space="preserve"> </w:t>
      </w:r>
      <w:r>
        <w:rPr>
          <w:spacing w:val="-2"/>
        </w:rPr>
        <w:t>an</w:t>
      </w:r>
      <w:r>
        <w:rPr>
          <w:spacing w:val="-10"/>
        </w:rPr>
        <w:t xml:space="preserve"> </w:t>
      </w:r>
      <w:r>
        <w:t>8</w:t>
      </w:r>
      <w:r>
        <w:rPr>
          <w:spacing w:val="-10"/>
        </w:rPr>
        <w:t xml:space="preserve"> </w:t>
      </w:r>
      <w:r>
        <w:rPr>
          <w:spacing w:val="-5"/>
        </w:rPr>
        <w:t>hour</w:t>
      </w:r>
      <w:r>
        <w:rPr>
          <w:spacing w:val="40"/>
          <w:w w:val="99"/>
        </w:rPr>
        <w:t xml:space="preserve"> </w:t>
      </w:r>
      <w:r>
        <w:rPr>
          <w:spacing w:val="-5"/>
        </w:rPr>
        <w:t>time-weighted</w:t>
      </w:r>
      <w:r>
        <w:rPr>
          <w:spacing w:val="-15"/>
        </w:rPr>
        <w:t xml:space="preserve"> </w:t>
      </w:r>
      <w:r>
        <w:rPr>
          <w:spacing w:val="-5"/>
        </w:rPr>
        <w:t>average.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4"/>
      </w:pPr>
      <w:r>
        <w:rPr>
          <w:spacing w:val="-1"/>
        </w:rPr>
        <w:t>Appropriate</w:t>
      </w:r>
      <w:r>
        <w:rPr>
          <w:spacing w:val="-8"/>
        </w:rPr>
        <w:t xml:space="preserve"> </w:t>
      </w:r>
      <w:r>
        <w:t>hearing</w:t>
      </w:r>
      <w:r>
        <w:rPr>
          <w:spacing w:val="-7"/>
        </w:rPr>
        <w:t xml:space="preserve"> </w:t>
      </w:r>
      <w:r>
        <w:t>protectors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variety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styles</w:t>
      </w:r>
      <w:r>
        <w:rPr>
          <w:spacing w:val="-8"/>
        </w:rPr>
        <w:t xml:space="preserve"> </w:t>
      </w:r>
      <w:r>
        <w:t>from</w:t>
      </w:r>
      <w:r>
        <w:rPr>
          <w:spacing w:val="26"/>
          <w:w w:val="99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comfortable</w:t>
      </w:r>
      <w:r>
        <w:rPr>
          <w:spacing w:val="-7"/>
        </w:rPr>
        <w:t xml:space="preserve"> </w:t>
      </w:r>
      <w:r>
        <w:t>fit;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made</w:t>
      </w:r>
      <w:r>
        <w:rPr>
          <w:spacing w:val="27"/>
          <w:w w:val="99"/>
        </w:rPr>
        <w:t xml:space="preserve"> </w:t>
      </w:r>
      <w:r>
        <w:rPr>
          <w:spacing w:val="-1"/>
        </w:rPr>
        <w:t>aware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proper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protectors</w:t>
      </w:r>
      <w:r>
        <w:rPr>
          <w:spacing w:val="-7"/>
        </w:rPr>
        <w:t xml:space="preserve"> </w:t>
      </w:r>
      <w:r>
        <w:t>selected.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4"/>
      </w:pPr>
      <w:r>
        <w:t>In</w:t>
      </w:r>
      <w:r>
        <w:rPr>
          <w:spacing w:val="-11"/>
        </w:rPr>
        <w:t xml:space="preserve"> </w:t>
      </w:r>
      <w:r>
        <w:t>selecting</w:t>
      </w:r>
      <w:r>
        <w:rPr>
          <w:spacing w:val="-11"/>
        </w:rPr>
        <w:t xml:space="preserve"> </w:t>
      </w:r>
      <w:r>
        <w:t>appropriate</w:t>
      </w:r>
      <w:r>
        <w:rPr>
          <w:spacing w:val="-10"/>
        </w:rPr>
        <w:t xml:space="preserve"> </w:t>
      </w:r>
      <w:r>
        <w:t>hearing</w:t>
      </w:r>
      <w:r>
        <w:rPr>
          <w:spacing w:val="-11"/>
        </w:rPr>
        <w:t xml:space="preserve"> </w:t>
      </w:r>
      <w:r>
        <w:t>protectors,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Program</w:t>
      </w:r>
      <w:r>
        <w:rPr>
          <w:spacing w:val="-11"/>
        </w:rPr>
        <w:t xml:space="preserve"> </w:t>
      </w:r>
      <w:r>
        <w:rPr>
          <w:spacing w:val="-1"/>
        </w:rPr>
        <w:t>Administrator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43"/>
          <w:w w:val="99"/>
        </w:rPr>
        <w:t xml:space="preserve"> </w:t>
      </w:r>
      <w:r>
        <w:t>consider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below</w:t>
      </w:r>
      <w:r>
        <w:rPr>
          <w:spacing w:val="-11"/>
        </w:rPr>
        <w:t xml:space="preserve"> </w:t>
      </w:r>
      <w:r>
        <w:t>factors:</w:t>
      </w:r>
    </w:p>
    <w:p w:rsidR="00736333" w:rsidRDefault="00736333" w:rsidP="00D6514C">
      <w:pPr>
        <w:pStyle w:val="BodyText"/>
        <w:numPr>
          <w:ilvl w:val="0"/>
          <w:numId w:val="4"/>
        </w:numPr>
        <w:tabs>
          <w:tab w:val="left" w:pos="930"/>
        </w:tabs>
        <w:kinsoku w:val="0"/>
        <w:overflowPunct w:val="0"/>
        <w:spacing w:before="91"/>
      </w:pP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hearing</w:t>
      </w:r>
      <w:r>
        <w:rPr>
          <w:spacing w:val="-15"/>
        </w:rPr>
        <w:t xml:space="preserve"> </w:t>
      </w:r>
      <w:r>
        <w:rPr>
          <w:spacing w:val="-2"/>
        </w:rPr>
        <w:t>protector’s</w:t>
      </w:r>
      <w:r>
        <w:rPr>
          <w:spacing w:val="-15"/>
        </w:rPr>
        <w:t xml:space="preserve"> </w:t>
      </w:r>
      <w:r>
        <w:rPr>
          <w:spacing w:val="-2"/>
        </w:rPr>
        <w:t>noise</w:t>
      </w:r>
      <w:r>
        <w:rPr>
          <w:spacing w:val="-15"/>
        </w:rPr>
        <w:t xml:space="preserve"> </w:t>
      </w:r>
      <w:r>
        <w:rPr>
          <w:spacing w:val="-2"/>
        </w:rPr>
        <w:t>reduction</w:t>
      </w:r>
      <w:r>
        <w:rPr>
          <w:spacing w:val="-15"/>
        </w:rPr>
        <w:t xml:space="preserve"> </w:t>
      </w:r>
      <w:r>
        <w:rPr>
          <w:spacing w:val="-2"/>
        </w:rPr>
        <w:t>rating</w:t>
      </w:r>
      <w:r>
        <w:rPr>
          <w:spacing w:val="-12"/>
        </w:rPr>
        <w:t xml:space="preserve"> </w:t>
      </w:r>
      <w:r>
        <w:rPr>
          <w:spacing w:val="-2"/>
        </w:rPr>
        <w:t>(Subject</w:t>
      </w:r>
      <w:r>
        <w:rPr>
          <w:spacing w:val="-15"/>
        </w:rPr>
        <w:t xml:space="preserve"> </w:t>
      </w:r>
      <w:r>
        <w:rPr>
          <w:spacing w:val="-2"/>
        </w:rPr>
        <w:t>Fit)</w:t>
      </w:r>
      <w:r>
        <w:rPr>
          <w:spacing w:val="-15"/>
        </w:rPr>
        <w:t xml:space="preserve"> </w:t>
      </w:r>
      <w:r>
        <w:rPr>
          <w:spacing w:val="-3"/>
        </w:rPr>
        <w:t>[NRR(SF)].</w:t>
      </w:r>
    </w:p>
    <w:p w:rsidR="00736333" w:rsidRDefault="00736333">
      <w:pPr>
        <w:kinsoku w:val="0"/>
        <w:overflowPunct w:val="0"/>
        <w:spacing w:before="91"/>
        <w:ind w:left="929" w:right="102" w:hanging="810"/>
        <w:rPr>
          <w:rFonts w:ascii="Arial" w:hAnsi="Arial" w:cs="Arial"/>
          <w:spacing w:val="-9"/>
        </w:rPr>
      </w:pPr>
      <w:r>
        <w:rPr>
          <w:rFonts w:ascii="Arial" w:hAnsi="Arial" w:cs="Arial"/>
          <w:spacing w:val="-9"/>
        </w:rPr>
        <w:t>NOTE:</w:t>
      </w:r>
      <w:r>
        <w:rPr>
          <w:rFonts w:ascii="Arial" w:hAnsi="Arial" w:cs="Arial"/>
          <w:spacing w:val="48"/>
        </w:rPr>
        <w:t xml:space="preserve"> </w:t>
      </w:r>
      <w:r>
        <w:rPr>
          <w:rFonts w:ascii="Arial" w:hAnsi="Arial" w:cs="Arial"/>
          <w:spacing w:val="-7"/>
        </w:rPr>
        <w:t>The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10"/>
        </w:rPr>
        <w:t>NRR(SF),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measured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6"/>
        </w:rPr>
        <w:t>in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5"/>
        </w:rPr>
        <w:t>dB</w:t>
      </w:r>
      <w:r>
        <w:rPr>
          <w:rFonts w:ascii="Arial" w:hAnsi="Arial" w:cs="Arial"/>
          <w:spacing w:val="-20"/>
        </w:rPr>
        <w:t xml:space="preserve"> </w:t>
      </w:r>
      <w:r>
        <w:rPr>
          <w:rFonts w:ascii="Arial" w:hAnsi="Arial" w:cs="Arial"/>
          <w:spacing w:val="-7"/>
        </w:rPr>
        <w:t>and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8"/>
        </w:rPr>
        <w:t>found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5"/>
        </w:rPr>
        <w:t>as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</w:rPr>
        <w:t>a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number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5"/>
        </w:rPr>
        <w:t>on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7"/>
        </w:rPr>
        <w:t>the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hearing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protector,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7"/>
        </w:rPr>
        <w:t>can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10"/>
        </w:rPr>
        <w:t>be</w:t>
      </w:r>
      <w:r>
        <w:rPr>
          <w:rFonts w:ascii="Arial" w:hAnsi="Arial" w:cs="Arial"/>
          <w:spacing w:val="35"/>
        </w:rPr>
        <w:t xml:space="preserve"> </w:t>
      </w:r>
      <w:r>
        <w:rPr>
          <w:rFonts w:ascii="Arial" w:hAnsi="Arial" w:cs="Arial"/>
          <w:spacing w:val="-8"/>
        </w:rPr>
        <w:t>used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5"/>
        </w:rPr>
        <w:t>by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10"/>
        </w:rPr>
        <w:t>subtracting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8"/>
        </w:rPr>
        <w:t>that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number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8"/>
        </w:rPr>
        <w:t>from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5"/>
        </w:rPr>
        <w:t>an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10"/>
        </w:rPr>
        <w:t>A-weighted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8"/>
        </w:rPr>
        <w:t>sound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level</w:t>
      </w:r>
      <w:r>
        <w:rPr>
          <w:rFonts w:ascii="Arial" w:hAnsi="Arial" w:cs="Arial"/>
          <w:spacing w:val="-20"/>
        </w:rPr>
        <w:t xml:space="preserve"> </w:t>
      </w:r>
      <w:r>
        <w:rPr>
          <w:rFonts w:ascii="Arial" w:hAnsi="Arial" w:cs="Arial"/>
          <w:spacing w:val="-5"/>
        </w:rPr>
        <w:t>or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</w:rPr>
        <w:t>a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11"/>
        </w:rPr>
        <w:t>time-weighted</w:t>
      </w:r>
      <w:r>
        <w:rPr>
          <w:rFonts w:ascii="Arial" w:hAnsi="Arial" w:cs="Arial"/>
          <w:spacing w:val="71"/>
        </w:rPr>
        <w:t xml:space="preserve"> </w:t>
      </w:r>
      <w:r>
        <w:rPr>
          <w:rFonts w:ascii="Arial" w:hAnsi="Arial" w:cs="Arial"/>
          <w:spacing w:val="-9"/>
        </w:rPr>
        <w:t>average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noise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exposure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5"/>
        </w:rPr>
        <w:t>to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determine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7"/>
        </w:rPr>
        <w:t>the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level</w:t>
      </w:r>
      <w:r>
        <w:rPr>
          <w:rFonts w:ascii="Arial" w:hAnsi="Arial" w:cs="Arial"/>
          <w:spacing w:val="-20"/>
        </w:rPr>
        <w:t xml:space="preserve"> </w:t>
      </w:r>
      <w:r>
        <w:rPr>
          <w:rFonts w:ascii="Arial" w:hAnsi="Arial" w:cs="Arial"/>
          <w:spacing w:val="-5"/>
        </w:rPr>
        <w:t>of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10"/>
        </w:rPr>
        <w:t>protection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7"/>
        </w:rPr>
        <w:t>for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8"/>
        </w:rPr>
        <w:t>most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8"/>
        </w:rPr>
        <w:t>(84%)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5"/>
        </w:rPr>
        <w:t>of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7"/>
        </w:rPr>
        <w:t>the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users.</w:t>
      </w:r>
    </w:p>
    <w:p w:rsidR="00736333" w:rsidRDefault="00736333">
      <w:pPr>
        <w:kinsoku w:val="0"/>
        <w:overflowPunct w:val="0"/>
        <w:spacing w:before="92"/>
        <w:ind w:left="929" w:right="234" w:hanging="810"/>
        <w:rPr>
          <w:rFonts w:ascii="Arial" w:hAnsi="Arial" w:cs="Arial"/>
        </w:rPr>
      </w:pPr>
      <w:r>
        <w:rPr>
          <w:rFonts w:ascii="Arial" w:hAnsi="Arial" w:cs="Arial"/>
          <w:spacing w:val="-9"/>
        </w:rPr>
        <w:t>NOTE:</w:t>
      </w:r>
      <w:r>
        <w:rPr>
          <w:rFonts w:ascii="Arial" w:hAnsi="Arial" w:cs="Arial"/>
          <w:spacing w:val="48"/>
        </w:rPr>
        <w:t xml:space="preserve"> </w:t>
      </w:r>
      <w:r>
        <w:rPr>
          <w:rFonts w:ascii="Arial" w:hAnsi="Arial" w:cs="Arial"/>
          <w:spacing w:val="-7"/>
        </w:rPr>
        <w:t>The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10"/>
        </w:rPr>
        <w:t>NRR(SF)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6"/>
        </w:rPr>
        <w:t>is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8"/>
        </w:rPr>
        <w:t>based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5"/>
        </w:rPr>
        <w:t>on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8"/>
        </w:rPr>
        <w:t>tests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5"/>
        </w:rPr>
        <w:t>of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10"/>
        </w:rPr>
        <w:t>continuous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noise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7"/>
        </w:rPr>
        <w:t>and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7"/>
        </w:rPr>
        <w:t>may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7"/>
        </w:rPr>
        <w:t>not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5"/>
        </w:rPr>
        <w:t>be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5"/>
        </w:rPr>
        <w:t>an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10"/>
        </w:rPr>
        <w:t>appropriate</w:t>
      </w:r>
      <w:r>
        <w:rPr>
          <w:rFonts w:ascii="Arial" w:hAnsi="Arial" w:cs="Arial"/>
          <w:spacing w:val="73"/>
        </w:rPr>
        <w:t xml:space="preserve"> </w:t>
      </w:r>
      <w:r>
        <w:rPr>
          <w:rFonts w:ascii="Arial" w:hAnsi="Arial" w:cs="Arial"/>
          <w:spacing w:val="-10"/>
        </w:rPr>
        <w:t>indicator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7"/>
        </w:rPr>
        <w:t>for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10"/>
        </w:rPr>
        <w:t>protection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against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impulse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5"/>
        </w:rPr>
        <w:t>or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impact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11"/>
        </w:rPr>
        <w:t>noise.</w:t>
      </w:r>
    </w:p>
    <w:p w:rsidR="00736333" w:rsidRDefault="00736333" w:rsidP="00D6514C">
      <w:pPr>
        <w:pStyle w:val="BodyText"/>
        <w:numPr>
          <w:ilvl w:val="0"/>
          <w:numId w:val="4"/>
        </w:numPr>
        <w:tabs>
          <w:tab w:val="left" w:pos="930"/>
        </w:tabs>
        <w:kinsoku w:val="0"/>
        <w:overflowPunct w:val="0"/>
        <w:spacing w:before="159"/>
      </w:pPr>
      <w:r>
        <w:t>the</w:t>
      </w:r>
      <w:r>
        <w:rPr>
          <w:spacing w:val="-10"/>
        </w:rPr>
        <w:t xml:space="preserve"> </w:t>
      </w:r>
      <w:r>
        <w:t>user’s</w:t>
      </w:r>
      <w:r>
        <w:rPr>
          <w:spacing w:val="-10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equivalent</w:t>
      </w:r>
      <w:r>
        <w:rPr>
          <w:spacing w:val="-10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t>exposure.</w:t>
      </w:r>
    </w:p>
    <w:p w:rsidR="00736333" w:rsidRDefault="00736333" w:rsidP="00D6514C">
      <w:pPr>
        <w:pStyle w:val="BodyText"/>
        <w:numPr>
          <w:ilvl w:val="0"/>
          <w:numId w:val="4"/>
        </w:numPr>
        <w:tabs>
          <w:tab w:val="left" w:pos="930"/>
        </w:tabs>
        <w:kinsoku w:val="0"/>
        <w:overflowPunct w:val="0"/>
        <w:spacing w:before="158"/>
        <w:ind w:left="929" w:hanging="360"/>
      </w:pPr>
      <w:r>
        <w:t>variations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t>levels.</w:t>
      </w:r>
    </w:p>
    <w:p w:rsidR="00736333" w:rsidRDefault="00736333" w:rsidP="00D6514C">
      <w:pPr>
        <w:pStyle w:val="BodyText"/>
        <w:numPr>
          <w:ilvl w:val="0"/>
          <w:numId w:val="4"/>
        </w:numPr>
        <w:tabs>
          <w:tab w:val="left" w:pos="930"/>
        </w:tabs>
        <w:kinsoku w:val="0"/>
        <w:overflowPunct w:val="0"/>
        <w:spacing w:before="158"/>
      </w:pPr>
      <w:r>
        <w:t>user</w:t>
      </w:r>
      <w:r>
        <w:rPr>
          <w:spacing w:val="-20"/>
        </w:rPr>
        <w:t xml:space="preserve"> </w:t>
      </w:r>
      <w:r>
        <w:t>preference.</w:t>
      </w:r>
    </w:p>
    <w:p w:rsidR="00736333" w:rsidRDefault="00736333" w:rsidP="00D6514C">
      <w:pPr>
        <w:pStyle w:val="BodyText"/>
        <w:numPr>
          <w:ilvl w:val="0"/>
          <w:numId w:val="4"/>
        </w:numPr>
        <w:tabs>
          <w:tab w:val="left" w:pos="930"/>
        </w:tabs>
        <w:kinsoku w:val="0"/>
        <w:overflowPunct w:val="0"/>
        <w:spacing w:before="158"/>
      </w:pPr>
      <w:r>
        <w:t>communication</w:t>
      </w:r>
      <w:r>
        <w:rPr>
          <w:spacing w:val="-28"/>
        </w:rPr>
        <w:t xml:space="preserve"> </w:t>
      </w:r>
      <w:r>
        <w:t>needs.</w:t>
      </w:r>
    </w:p>
    <w:p w:rsidR="00736333" w:rsidRDefault="00736333" w:rsidP="00D6514C">
      <w:pPr>
        <w:pStyle w:val="BodyText"/>
        <w:numPr>
          <w:ilvl w:val="0"/>
          <w:numId w:val="4"/>
        </w:numPr>
        <w:tabs>
          <w:tab w:val="left" w:pos="930"/>
        </w:tabs>
        <w:kinsoku w:val="0"/>
        <w:overflowPunct w:val="0"/>
        <w:spacing w:before="158"/>
      </w:pPr>
      <w:r>
        <w:t>hearing</w:t>
      </w:r>
      <w:r>
        <w:rPr>
          <w:spacing w:val="-18"/>
        </w:rPr>
        <w:t xml:space="preserve"> </w:t>
      </w:r>
      <w:r>
        <w:t>ability.</w:t>
      </w:r>
    </w:p>
    <w:p w:rsidR="00736333" w:rsidRDefault="00736333" w:rsidP="00D6514C">
      <w:pPr>
        <w:pStyle w:val="BodyText"/>
        <w:numPr>
          <w:ilvl w:val="0"/>
          <w:numId w:val="4"/>
        </w:numPr>
        <w:tabs>
          <w:tab w:val="left" w:pos="930"/>
        </w:tabs>
        <w:kinsoku w:val="0"/>
        <w:overflowPunct w:val="0"/>
        <w:spacing w:before="158"/>
      </w:pPr>
      <w:r>
        <w:t>compatibility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safety</w:t>
      </w:r>
      <w:r>
        <w:rPr>
          <w:spacing w:val="-12"/>
        </w:rPr>
        <w:t xml:space="preserve"> </w:t>
      </w:r>
      <w:r>
        <w:t>equipment.</w:t>
      </w:r>
    </w:p>
    <w:p w:rsidR="00736333" w:rsidRDefault="00736333" w:rsidP="00D6514C">
      <w:pPr>
        <w:pStyle w:val="BodyText"/>
        <w:numPr>
          <w:ilvl w:val="0"/>
          <w:numId w:val="4"/>
        </w:numPr>
        <w:tabs>
          <w:tab w:val="left" w:pos="930"/>
        </w:tabs>
        <w:kinsoku w:val="0"/>
        <w:overflowPunct w:val="0"/>
        <w:spacing w:before="158"/>
      </w:pPr>
      <w:r>
        <w:t>user’s</w:t>
      </w:r>
      <w:r>
        <w:rPr>
          <w:spacing w:val="-16"/>
        </w:rPr>
        <w:t xml:space="preserve"> </w:t>
      </w:r>
      <w:r>
        <w:t>physical</w:t>
      </w:r>
      <w:r>
        <w:rPr>
          <w:spacing w:val="-15"/>
        </w:rPr>
        <w:t xml:space="preserve"> </w:t>
      </w:r>
      <w:r>
        <w:t>limitations.</w:t>
      </w:r>
    </w:p>
    <w:p w:rsidR="00736333" w:rsidRDefault="00736333" w:rsidP="00D6514C">
      <w:pPr>
        <w:pStyle w:val="BodyText"/>
        <w:numPr>
          <w:ilvl w:val="0"/>
          <w:numId w:val="4"/>
        </w:numPr>
        <w:tabs>
          <w:tab w:val="left" w:pos="930"/>
        </w:tabs>
        <w:kinsoku w:val="0"/>
        <w:overflowPunct w:val="0"/>
        <w:spacing w:before="91"/>
      </w:pPr>
      <w:r>
        <w:t>climate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rPr>
          <w:spacing w:val="-1"/>
        </w:rPr>
        <w:t>working</w:t>
      </w:r>
      <w:r>
        <w:rPr>
          <w:spacing w:val="-10"/>
        </w:rPr>
        <w:t xml:space="preserve"> </w:t>
      </w:r>
      <w:r>
        <w:t>conditions.</w:t>
      </w:r>
    </w:p>
    <w:p w:rsidR="00736333" w:rsidRDefault="00736333" w:rsidP="00D6514C">
      <w:pPr>
        <w:pStyle w:val="BodyText"/>
        <w:numPr>
          <w:ilvl w:val="0"/>
          <w:numId w:val="4"/>
        </w:numPr>
        <w:tabs>
          <w:tab w:val="left" w:pos="930"/>
        </w:tabs>
        <w:kinsoku w:val="0"/>
        <w:overflowPunct w:val="0"/>
        <w:spacing w:before="91"/>
      </w:pPr>
      <w:r>
        <w:t>replacement,</w:t>
      </w:r>
      <w:r>
        <w:rPr>
          <w:spacing w:val="-13"/>
        </w:rPr>
        <w:t xml:space="preserve"> </w:t>
      </w:r>
      <w:r>
        <w:t>care,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requirements.</w:t>
      </w:r>
    </w:p>
    <w:p w:rsidR="00736333" w:rsidRDefault="00736333">
      <w:pPr>
        <w:pStyle w:val="Heading8"/>
        <w:kinsoku w:val="0"/>
        <w:overflowPunct w:val="0"/>
        <w:ind w:left="1801" w:right="234"/>
        <w:rPr>
          <w:b w:val="0"/>
          <w:bCs w:val="0"/>
        </w:rPr>
      </w:pPr>
      <w:r>
        <w:rPr>
          <w:spacing w:val="-3"/>
        </w:rPr>
        <w:t>DUTIES</w:t>
      </w:r>
      <w:r>
        <w:rPr>
          <w:spacing w:val="-21"/>
        </w:rPr>
        <w:t xml:space="preserve"> </w:t>
      </w:r>
      <w:r>
        <w:rPr>
          <w:spacing w:val="-2"/>
        </w:rPr>
        <w:t>OF</w:t>
      </w:r>
      <w:r>
        <w:rPr>
          <w:spacing w:val="-19"/>
        </w:rPr>
        <w:t xml:space="preserve"> </w:t>
      </w:r>
      <w:r>
        <w:rPr>
          <w:spacing w:val="-2"/>
        </w:rPr>
        <w:t>THE</w:t>
      </w:r>
      <w:r>
        <w:rPr>
          <w:spacing w:val="-21"/>
        </w:rPr>
        <w:t xml:space="preserve"> </w:t>
      </w:r>
      <w:r>
        <w:rPr>
          <w:spacing w:val="-3"/>
        </w:rPr>
        <w:t>PROGRAM</w:t>
      </w:r>
      <w:r>
        <w:rPr>
          <w:spacing w:val="-19"/>
        </w:rPr>
        <w:t xml:space="preserve"> </w:t>
      </w:r>
      <w:r>
        <w:rPr>
          <w:spacing w:val="-3"/>
        </w:rPr>
        <w:t>ADMINISTRATOR</w:t>
      </w:r>
    </w:p>
    <w:p w:rsidR="00736333" w:rsidRDefault="00736333">
      <w:pPr>
        <w:pStyle w:val="BodyText"/>
        <w:kinsoku w:val="0"/>
        <w:overflowPunct w:val="0"/>
        <w:spacing w:before="182"/>
        <w:ind w:left="120" w:right="206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t>duties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Hearing</w:t>
      </w:r>
      <w:r>
        <w:rPr>
          <w:spacing w:val="-10"/>
        </w:rPr>
        <w:t xml:space="preserve"> </w:t>
      </w:r>
      <w:r>
        <w:rPr>
          <w:spacing w:val="-1"/>
        </w:rPr>
        <w:t>Conservation</w:t>
      </w:r>
      <w:r>
        <w:rPr>
          <w:spacing w:val="-10"/>
        </w:rPr>
        <w:t xml:space="preserve"> </w:t>
      </w:r>
      <w:r>
        <w:rPr>
          <w:spacing w:val="-1"/>
        </w:rPr>
        <w:t>Program</w:t>
      </w:r>
      <w:r>
        <w:rPr>
          <w:spacing w:val="-10"/>
        </w:rPr>
        <w:t xml:space="preserve"> </w:t>
      </w:r>
      <w:r>
        <w:rPr>
          <w:spacing w:val="-1"/>
        </w:rPr>
        <w:t>Administrator</w:t>
      </w:r>
      <w:r>
        <w:rPr>
          <w:spacing w:val="-10"/>
        </w:rPr>
        <w:t xml:space="preserve"> </w:t>
      </w:r>
      <w:r>
        <w:t>include</w:t>
      </w:r>
      <w:r>
        <w:rPr>
          <w:spacing w:val="75"/>
          <w:w w:val="99"/>
        </w:rPr>
        <w:t xml:space="preserve"> </w:t>
      </w:r>
      <w:r>
        <w:t>identifying</w:t>
      </w:r>
      <w:r>
        <w:rPr>
          <w:spacing w:val="-10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areas</w:t>
      </w:r>
      <w:r>
        <w:rPr>
          <w:spacing w:val="-10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equivalent</w:t>
      </w:r>
      <w:r>
        <w:rPr>
          <w:spacing w:val="-9"/>
        </w:rPr>
        <w:t xml:space="preserve"> </w:t>
      </w:r>
      <w:r>
        <w:t>noise</w:t>
      </w:r>
      <w:r>
        <w:rPr>
          <w:spacing w:val="-10"/>
        </w:rPr>
        <w:t xml:space="preserve"> </w:t>
      </w:r>
      <w:r>
        <w:t>exposure</w:t>
      </w:r>
      <w:r>
        <w:rPr>
          <w:spacing w:val="-9"/>
        </w:rPr>
        <w:t xml:space="preserve"> </w:t>
      </w:r>
      <w:r>
        <w:t>factor</w:t>
      </w:r>
      <w:r>
        <w:rPr>
          <w:spacing w:val="-10"/>
        </w:rPr>
        <w:t xml:space="preserve"> </w:t>
      </w:r>
      <w:r>
        <w:t>exceeds</w:t>
      </w:r>
      <w:r>
        <w:rPr>
          <w:spacing w:val="27"/>
          <w:w w:val="99"/>
        </w:rPr>
        <w:t xml:space="preserve"> </w:t>
      </w:r>
      <w:r>
        <w:t>unity</w:t>
      </w:r>
      <w:r>
        <w:rPr>
          <w:spacing w:val="-9"/>
        </w:rPr>
        <w:t xml:space="preserve"> </w:t>
      </w:r>
      <w:r>
        <w:t>(see</w:t>
      </w:r>
      <w:r>
        <w:rPr>
          <w:spacing w:val="-8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t>section);</w:t>
      </w:r>
      <w:r>
        <w:rPr>
          <w:spacing w:val="-8"/>
        </w:rPr>
        <w:t xml:space="preserve"> </w:t>
      </w:r>
      <w:r>
        <w:t>determining</w:t>
      </w:r>
      <w:r>
        <w:rPr>
          <w:spacing w:val="-9"/>
        </w:rPr>
        <w:t xml:space="preserve"> </w:t>
      </w:r>
      <w:r>
        <w:rPr>
          <w:spacing w:val="-1"/>
        </w:rPr>
        <w:t>what</w:t>
      </w:r>
      <w:r>
        <w:rPr>
          <w:spacing w:val="-8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monitoring</w:t>
      </w:r>
      <w:r>
        <w:rPr>
          <w:spacing w:val="23"/>
          <w:w w:val="9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necessary;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ensuring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personnel</w:t>
      </w:r>
      <w:r>
        <w:rPr>
          <w:spacing w:val="-8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directed</w:t>
      </w:r>
      <w:r>
        <w:rPr>
          <w:spacing w:val="-7"/>
        </w:rPr>
        <w:t xml:space="preserve"> </w:t>
      </w:r>
      <w:r>
        <w:t>to</w:t>
      </w:r>
      <w:r>
        <w:rPr>
          <w:w w:val="99"/>
        </w:rPr>
        <w:t xml:space="preserve"> </w:t>
      </w:r>
      <w:r>
        <w:rPr>
          <w:spacing w:val="22"/>
          <w:w w:val="99"/>
        </w:rPr>
        <w:t xml:space="preserve"> </w:t>
      </w:r>
      <w:r>
        <w:rPr>
          <w:spacing w:val="-1"/>
        </w:rPr>
        <w:t>wear</w:t>
      </w:r>
      <w:r>
        <w:rPr>
          <w:spacing w:val="-8"/>
        </w:rPr>
        <w:t xml:space="preserve"> </w:t>
      </w:r>
      <w:r>
        <w:t>hearing</w:t>
      </w:r>
      <w:r>
        <w:rPr>
          <w:spacing w:val="-8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proper</w:t>
      </w:r>
      <w:r>
        <w:rPr>
          <w:spacing w:val="-8"/>
        </w:rPr>
        <w:t xml:space="preserve"> </w:t>
      </w:r>
      <w:r>
        <w:t>use,</w:t>
      </w:r>
      <w:r>
        <w:rPr>
          <w:spacing w:val="-8"/>
        </w:rPr>
        <w:t xml:space="preserve"> </w:t>
      </w:r>
      <w:r>
        <w:t>cleaning,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storage.</w:t>
      </w:r>
    </w:p>
    <w:p w:rsidR="00736333" w:rsidRDefault="00736333">
      <w:pPr>
        <w:pStyle w:val="BodyText"/>
        <w:kinsoku w:val="0"/>
        <w:overflowPunct w:val="0"/>
        <w:spacing w:before="182"/>
        <w:ind w:left="119" w:right="234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Program</w:t>
      </w:r>
      <w:r>
        <w:rPr>
          <w:spacing w:val="-10"/>
        </w:rPr>
        <w:t xml:space="preserve"> </w:t>
      </w:r>
      <w:r>
        <w:rPr>
          <w:spacing w:val="-1"/>
        </w:rPr>
        <w:t>Administrator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responsible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recordkeeping,</w:t>
      </w:r>
      <w:r>
        <w:rPr>
          <w:spacing w:val="47"/>
          <w:w w:val="99"/>
        </w:rPr>
        <w:t xml:space="preserve"> </w:t>
      </w:r>
      <w:r>
        <w:t>testing,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training.</w:t>
      </w:r>
      <w:r>
        <w:rPr>
          <w:spacing w:val="63"/>
        </w:rPr>
        <w:t xml:space="preserve"> </w:t>
      </w:r>
      <w:r>
        <w:t>Lastly,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7"/>
        </w:rPr>
        <w:t xml:space="preserve"> </w:t>
      </w:r>
      <w:r>
        <w:rPr>
          <w:spacing w:val="-1"/>
        </w:rPr>
        <w:t>Administrator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abreast</w:t>
      </w:r>
      <w:r>
        <w:rPr>
          <w:spacing w:val="-8"/>
        </w:rPr>
        <w:t xml:space="preserve"> </w:t>
      </w:r>
      <w:r>
        <w:t>of</w:t>
      </w:r>
      <w:r>
        <w:rPr>
          <w:spacing w:val="43"/>
          <w:w w:val="99"/>
        </w:rPr>
        <w:t xml:space="preserve"> </w:t>
      </w:r>
      <w:r>
        <w:t>developments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hearing</w:t>
      </w:r>
      <w:r>
        <w:rPr>
          <w:spacing w:val="-8"/>
        </w:rPr>
        <w:t xml:space="preserve"> </w:t>
      </w:r>
      <w:r>
        <w:t>conservation</w:t>
      </w:r>
      <w:r>
        <w:rPr>
          <w:spacing w:val="-8"/>
        </w:rPr>
        <w:t xml:space="preserve"> </w:t>
      </w:r>
      <w:r>
        <w:t>field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encouraged</w:t>
      </w:r>
      <w:r>
        <w:rPr>
          <w:spacing w:val="-8"/>
        </w:rPr>
        <w:t xml:space="preserve"> </w:t>
      </w:r>
      <w:r>
        <w:t>to</w:t>
      </w:r>
      <w:r>
        <w:rPr>
          <w:w w:val="99"/>
        </w:rPr>
        <w:t xml:space="preserve"> </w:t>
      </w:r>
      <w:r>
        <w:t>seek</w:t>
      </w:r>
      <w:r>
        <w:rPr>
          <w:spacing w:val="-11"/>
        </w:rPr>
        <w:t xml:space="preserve"> </w:t>
      </w:r>
      <w:r>
        <w:t>outside</w:t>
      </w:r>
      <w:r>
        <w:rPr>
          <w:spacing w:val="-10"/>
        </w:rPr>
        <w:t xml:space="preserve"> </w:t>
      </w:r>
      <w:r>
        <w:t>professional</w:t>
      </w:r>
      <w:r>
        <w:rPr>
          <w:spacing w:val="-11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11"/>
        </w:rPr>
        <w:t xml:space="preserve"> </w:t>
      </w:r>
      <w:r>
        <w:t>needed.</w:t>
      </w:r>
    </w:p>
    <w:p w:rsidR="00736333" w:rsidRDefault="00736333">
      <w:pPr>
        <w:pStyle w:val="BodyText"/>
        <w:kinsoku w:val="0"/>
        <w:overflowPunct w:val="0"/>
        <w:spacing w:before="182"/>
        <w:ind w:left="119" w:right="234"/>
        <w:sectPr w:rsidR="00736333">
          <w:pgSz w:w="12240" w:h="15840"/>
          <w:pgMar w:top="520" w:right="1340" w:bottom="980" w:left="1320" w:header="0" w:footer="794" w:gutter="0"/>
          <w:cols w:space="720" w:equalWidth="0">
            <w:col w:w="958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left="19"/>
        <w:jc w:val="center"/>
        <w:rPr>
          <w:b w:val="0"/>
          <w:bCs w:val="0"/>
        </w:rPr>
      </w:pPr>
      <w:r>
        <w:rPr>
          <w:spacing w:val="-1"/>
        </w:rPr>
        <w:lastRenderedPageBreak/>
        <w:t>WHEN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HEARING</w:t>
      </w:r>
      <w:r>
        <w:rPr>
          <w:spacing w:val="-14"/>
        </w:rPr>
        <w:t xml:space="preserve"> </w:t>
      </w:r>
      <w:r>
        <w:rPr>
          <w:spacing w:val="-1"/>
        </w:rPr>
        <w:t>CONSERVATION</w:t>
      </w:r>
      <w:r>
        <w:rPr>
          <w:spacing w:val="-13"/>
        </w:rPr>
        <w:t xml:space="preserve"> </w:t>
      </w:r>
      <w:r>
        <w:rPr>
          <w:spacing w:val="-1"/>
        </w:rPr>
        <w:t>PROGRAM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spacing w:val="-1"/>
        </w:rPr>
        <w:t>NEEDED</w:t>
      </w:r>
    </w:p>
    <w:p w:rsidR="00736333" w:rsidRDefault="00736333">
      <w:pPr>
        <w:kinsoku w:val="0"/>
        <w:overflowPunct w:val="0"/>
        <w:spacing w:before="91"/>
        <w:ind w:left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pacing w:val="-1"/>
          <w:sz w:val="28"/>
          <w:szCs w:val="28"/>
        </w:rPr>
        <w:t>The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two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construction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standards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that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deal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with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occupational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noise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exposure,</w:t>
      </w:r>
      <w:r>
        <w:rPr>
          <w:rFonts w:ascii="Arial" w:hAnsi="Arial" w:cs="Arial"/>
          <w:spacing w:val="27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29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CFR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1926.101,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Hearing</w:t>
      </w:r>
      <w:r>
        <w:rPr>
          <w:rFonts w:ascii="Arial" w:hAnsi="Arial" w:cs="Arial"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Protection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29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CFR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1926.52,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Occupational</w:t>
      </w:r>
      <w:r>
        <w:rPr>
          <w:rFonts w:ascii="Arial" w:hAnsi="Arial" w:cs="Arial"/>
          <w:i/>
          <w:iCs/>
          <w:spacing w:val="59"/>
          <w:w w:val="9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Noise</w:t>
      </w:r>
      <w:r>
        <w:rPr>
          <w:rFonts w:ascii="Arial" w:hAnsi="Arial" w:cs="Arial"/>
          <w:i/>
          <w:i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Exposure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both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reference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industry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standard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29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CFR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1910.95,</w:t>
      </w:r>
      <w:r>
        <w:rPr>
          <w:rFonts w:ascii="Arial" w:hAnsi="Arial" w:cs="Arial"/>
          <w:spacing w:val="27"/>
          <w:w w:val="9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Occupational</w:t>
      </w:r>
      <w:r>
        <w:rPr>
          <w:rFonts w:ascii="Arial" w:hAnsi="Arial" w:cs="Arial"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Noise</w:t>
      </w:r>
      <w:r>
        <w:rPr>
          <w:rFonts w:ascii="Arial" w:hAnsi="Arial" w:cs="Arial"/>
          <w:i/>
          <w:iCs/>
          <w:spacing w:val="-9"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pacing w:val="-1"/>
          <w:sz w:val="28"/>
          <w:szCs w:val="28"/>
        </w:rPr>
        <w:t>Exposure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on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which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this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program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is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based.</w:t>
      </w:r>
    </w:p>
    <w:p w:rsidR="00736333" w:rsidRDefault="00736333">
      <w:pPr>
        <w:pStyle w:val="BodyText"/>
        <w:kinsoku w:val="0"/>
        <w:overflowPunct w:val="0"/>
        <w:spacing w:before="99"/>
        <w:ind w:left="120" w:right="234"/>
      </w:pPr>
      <w:r>
        <w:rPr>
          <w:spacing w:val="-7"/>
        </w:rPr>
        <w:t>Hearing</w:t>
      </w:r>
      <w:r>
        <w:rPr>
          <w:spacing w:val="-15"/>
        </w:rPr>
        <w:t xml:space="preserve"> </w:t>
      </w:r>
      <w:r>
        <w:rPr>
          <w:spacing w:val="-7"/>
        </w:rPr>
        <w:t>protection</w:t>
      </w:r>
      <w:r>
        <w:rPr>
          <w:spacing w:val="-14"/>
        </w:rPr>
        <w:t xml:space="preserve"> </w:t>
      </w:r>
      <w:r>
        <w:rPr>
          <w:spacing w:val="-6"/>
        </w:rPr>
        <w:t>will</w:t>
      </w:r>
      <w:r>
        <w:rPr>
          <w:spacing w:val="-14"/>
        </w:rPr>
        <w:t xml:space="preserve"> </w:t>
      </w:r>
      <w:r>
        <w:rPr>
          <w:spacing w:val="-3"/>
        </w:rPr>
        <w:t>be</w:t>
      </w:r>
      <w:r>
        <w:rPr>
          <w:spacing w:val="-14"/>
        </w:rPr>
        <w:t xml:space="preserve"> </w:t>
      </w:r>
      <w:r>
        <w:rPr>
          <w:spacing w:val="-7"/>
        </w:rPr>
        <w:t>provided</w:t>
      </w:r>
      <w:r>
        <w:rPr>
          <w:spacing w:val="-14"/>
        </w:rPr>
        <w:t xml:space="preserve"> </w:t>
      </w:r>
      <w:r>
        <w:rPr>
          <w:spacing w:val="-3"/>
        </w:rPr>
        <w:t>at</w:t>
      </w:r>
      <w:r>
        <w:rPr>
          <w:spacing w:val="-13"/>
        </w:rPr>
        <w:t xml:space="preserve"> </w:t>
      </w:r>
      <w:r>
        <w:rPr>
          <w:spacing w:val="-3"/>
        </w:rPr>
        <w:t>85</w:t>
      </w:r>
      <w:r>
        <w:rPr>
          <w:spacing w:val="-14"/>
        </w:rPr>
        <w:t xml:space="preserve"> </w:t>
      </w:r>
      <w:r>
        <w:rPr>
          <w:spacing w:val="-6"/>
        </w:rPr>
        <w:t>dBA</w:t>
      </w:r>
      <w:r>
        <w:rPr>
          <w:spacing w:val="-15"/>
        </w:rPr>
        <w:t xml:space="preserve"> </w:t>
      </w:r>
      <w:r>
        <w:rPr>
          <w:spacing w:val="-3"/>
        </w:rPr>
        <w:t>or</w:t>
      </w:r>
      <w:r>
        <w:rPr>
          <w:spacing w:val="-14"/>
        </w:rPr>
        <w:t xml:space="preserve"> </w:t>
      </w:r>
      <w:r>
        <w:rPr>
          <w:spacing w:val="-7"/>
        </w:rPr>
        <w:t>greater</w:t>
      </w:r>
      <w:r>
        <w:rPr>
          <w:spacing w:val="-13"/>
        </w:rPr>
        <w:t xml:space="preserve"> </w:t>
      </w:r>
      <w:r>
        <w:rPr>
          <w:b/>
          <w:bCs/>
          <w:spacing w:val="-5"/>
          <w:u w:val="thick"/>
        </w:rPr>
        <w:t>or</w:t>
      </w:r>
      <w:r>
        <w:rPr>
          <w:b/>
          <w:bCs/>
          <w:spacing w:val="-8"/>
          <w:u w:val="thick"/>
        </w:rPr>
        <w:t xml:space="preserve"> </w:t>
      </w:r>
      <w:r>
        <w:rPr>
          <w:spacing w:val="-6"/>
        </w:rPr>
        <w:t>when</w:t>
      </w:r>
      <w:r>
        <w:rPr>
          <w:spacing w:val="-14"/>
        </w:rPr>
        <w:t xml:space="preserve"> </w:t>
      </w:r>
      <w:r>
        <w:rPr>
          <w:spacing w:val="-3"/>
        </w:rPr>
        <w:t>it</w:t>
      </w:r>
      <w:r>
        <w:rPr>
          <w:spacing w:val="-14"/>
        </w:rPr>
        <w:t xml:space="preserve"> </w:t>
      </w:r>
      <w:r>
        <w:rPr>
          <w:spacing w:val="-3"/>
        </w:rPr>
        <w:t>is</w:t>
      </w:r>
      <w:r>
        <w:rPr>
          <w:spacing w:val="-14"/>
        </w:rPr>
        <w:t xml:space="preserve"> </w:t>
      </w:r>
      <w:r>
        <w:rPr>
          <w:spacing w:val="-7"/>
        </w:rPr>
        <w:t>not</w:t>
      </w:r>
      <w:r>
        <w:rPr>
          <w:spacing w:val="51"/>
          <w:w w:val="99"/>
        </w:rPr>
        <w:t xml:space="preserve"> </w:t>
      </w:r>
      <w:r>
        <w:rPr>
          <w:spacing w:val="-7"/>
        </w:rPr>
        <w:t>feasible</w:t>
      </w:r>
      <w:r>
        <w:rPr>
          <w:spacing w:val="-15"/>
        </w:rPr>
        <w:t xml:space="preserve"> </w:t>
      </w:r>
      <w:r>
        <w:rPr>
          <w:spacing w:val="-3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reduce</w:t>
      </w:r>
      <w:r>
        <w:rPr>
          <w:spacing w:val="-15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noise</w:t>
      </w:r>
      <w:r>
        <w:rPr>
          <w:spacing w:val="-15"/>
        </w:rPr>
        <w:t xml:space="preserve"> </w:t>
      </w:r>
      <w:r>
        <w:rPr>
          <w:spacing w:val="-6"/>
        </w:rPr>
        <w:t>levels</w:t>
      </w:r>
      <w:r>
        <w:rPr>
          <w:spacing w:val="-15"/>
        </w:rPr>
        <w:t xml:space="preserve"> </w:t>
      </w:r>
      <w:r>
        <w:rPr>
          <w:spacing w:val="-3"/>
        </w:rPr>
        <w:t>or</w:t>
      </w:r>
      <w:r>
        <w:rPr>
          <w:spacing w:val="-15"/>
        </w:rPr>
        <w:t xml:space="preserve"> </w:t>
      </w:r>
      <w:r>
        <w:rPr>
          <w:spacing w:val="-7"/>
        </w:rPr>
        <w:t>duration</w:t>
      </w:r>
      <w:r>
        <w:rPr>
          <w:spacing w:val="-15"/>
        </w:rPr>
        <w:t xml:space="preserve"> </w:t>
      </w:r>
      <w:r>
        <w:rPr>
          <w:spacing w:val="-3"/>
        </w:rPr>
        <w:t>of</w:t>
      </w:r>
      <w:r>
        <w:rPr>
          <w:spacing w:val="-15"/>
        </w:rPr>
        <w:t xml:space="preserve"> </w:t>
      </w:r>
      <w:r>
        <w:rPr>
          <w:spacing w:val="-7"/>
        </w:rPr>
        <w:t>exposures</w:t>
      </w:r>
      <w:r>
        <w:rPr>
          <w:spacing w:val="-15"/>
        </w:rPr>
        <w:t xml:space="preserve"> </w:t>
      </w:r>
      <w:r>
        <w:rPr>
          <w:spacing w:val="-3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those</w:t>
      </w:r>
      <w:r>
        <w:rPr>
          <w:spacing w:val="-10"/>
        </w:rPr>
        <w:t xml:space="preserve"> </w:t>
      </w:r>
      <w:r>
        <w:t>specified</w:t>
      </w:r>
      <w:r>
        <w:rPr>
          <w:spacing w:val="41"/>
          <w:w w:val="9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Table</w:t>
      </w:r>
      <w:r>
        <w:rPr>
          <w:spacing w:val="-7"/>
        </w:rPr>
        <w:t xml:space="preserve"> </w:t>
      </w:r>
      <w:r>
        <w:t>D-2</w:t>
      </w:r>
      <w:r>
        <w:rPr>
          <w:spacing w:val="-7"/>
        </w:rPr>
        <w:t xml:space="preserve"> </w:t>
      </w:r>
      <w:r>
        <w:rPr>
          <w:spacing w:val="-1"/>
        </w:rPr>
        <w:t>below,</w:t>
      </w:r>
      <w:r>
        <w:rPr>
          <w:spacing w:val="-7"/>
        </w:rPr>
        <w:t xml:space="preserve"> </w:t>
      </w:r>
      <w:r>
        <w:t>ear</w:t>
      </w:r>
      <w:r>
        <w:rPr>
          <w:spacing w:val="-7"/>
        </w:rPr>
        <w:t xml:space="preserve"> </w:t>
      </w:r>
      <w:r>
        <w:t>protective</w:t>
      </w:r>
      <w:r>
        <w:rPr>
          <w:spacing w:val="-7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shall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used.</w:t>
      </w:r>
    </w:p>
    <w:p w:rsidR="00736333" w:rsidRDefault="00736333">
      <w:pPr>
        <w:pStyle w:val="BodyText"/>
        <w:kinsoku w:val="0"/>
        <w:overflowPunct w:val="0"/>
        <w:spacing w:before="91"/>
        <w:ind w:left="1656" w:right="234"/>
      </w:pPr>
      <w:r>
        <w:rPr>
          <w:spacing w:val="-1"/>
        </w:rPr>
        <w:t>TABLE</w:t>
      </w:r>
      <w:r>
        <w:rPr>
          <w:spacing w:val="-13"/>
        </w:rPr>
        <w:t xml:space="preserve"> </w:t>
      </w:r>
      <w:r>
        <w:t>D-2</w:t>
      </w:r>
      <w:r>
        <w:rPr>
          <w:spacing w:val="-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-1"/>
        </w:rPr>
        <w:t>PERMISSIBLE</w:t>
      </w:r>
      <w:r>
        <w:rPr>
          <w:spacing w:val="-13"/>
        </w:rPr>
        <w:t xml:space="preserve"> </w:t>
      </w:r>
      <w:r>
        <w:rPr>
          <w:spacing w:val="-1"/>
        </w:rPr>
        <w:t>NOISE</w:t>
      </w:r>
      <w:r>
        <w:rPr>
          <w:spacing w:val="-13"/>
        </w:rPr>
        <w:t xml:space="preserve"> </w:t>
      </w:r>
      <w:r>
        <w:rPr>
          <w:spacing w:val="-1"/>
        </w:rPr>
        <w:t>EXPOSURES</w:t>
      </w:r>
    </w:p>
    <w:p w:rsidR="00736333" w:rsidRDefault="00736333">
      <w:pPr>
        <w:pStyle w:val="BodyText"/>
        <w:kinsoku w:val="0"/>
        <w:overflowPunct w:val="0"/>
        <w:spacing w:before="91"/>
        <w:ind w:left="1714" w:right="234"/>
      </w:pPr>
      <w:r>
        <w:rPr>
          <w:spacing w:val="-1"/>
        </w:rPr>
        <w:t>Sound</w:t>
      </w:r>
      <w:r>
        <w:rPr>
          <w:spacing w:val="-14"/>
        </w:rPr>
        <w:t xml:space="preserve"> </w:t>
      </w:r>
      <w:r>
        <w:t>level</w:t>
      </w:r>
    </w:p>
    <w:tbl>
      <w:tblPr>
        <w:tblW w:w="0" w:type="auto"/>
        <w:tblInd w:w="91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136"/>
        <w:gridCol w:w="3586"/>
      </w:tblGrid>
      <w:tr w:rsidR="00736333">
        <w:trPr>
          <w:trHeight w:hRule="exact" w:val="708"/>
        </w:trPr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20" w:lineRule="exact"/>
              <w:ind w:left="57" w:right="1151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pacing w:val="-1"/>
                <w:sz w:val="28"/>
                <w:szCs w:val="28"/>
                <w:u w:val="thick"/>
              </w:rPr>
              <w:t>Duration</w:t>
            </w:r>
            <w:r>
              <w:rPr>
                <w:rFonts w:ascii="Arial" w:hAnsi="Arial" w:cs="Arial"/>
                <w:spacing w:val="-10"/>
                <w:sz w:val="28"/>
                <w:szCs w:val="28"/>
                <w:u w:val="thick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  <w:u w:val="thick"/>
              </w:rPr>
              <w:t>per</w:t>
            </w:r>
            <w:r>
              <w:rPr>
                <w:rFonts w:ascii="Arial" w:hAnsi="Arial" w:cs="Arial"/>
                <w:spacing w:val="-10"/>
                <w:sz w:val="28"/>
                <w:szCs w:val="28"/>
                <w:u w:val="thick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  <w:u w:val="thick"/>
              </w:rPr>
              <w:t>day,</w:t>
            </w:r>
            <w:r>
              <w:rPr>
                <w:rFonts w:ascii="Arial" w:hAnsi="Arial" w:cs="Arial"/>
                <w:spacing w:val="-10"/>
                <w:sz w:val="28"/>
                <w:szCs w:val="28"/>
                <w:u w:val="thick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  <w:u w:val="thick"/>
              </w:rPr>
              <w:t>hours</w:t>
            </w:r>
          </w:p>
          <w:p w:rsidR="00736333" w:rsidRDefault="00736333">
            <w:pPr>
              <w:pStyle w:val="TableParagraph"/>
              <w:kinsoku w:val="0"/>
              <w:overflowPunct w:val="0"/>
              <w:spacing w:before="45"/>
              <w:ind w:left="1461" w:right="2480"/>
              <w:jc w:val="center"/>
            </w:pPr>
            <w:r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20" w:lineRule="exact"/>
              <w:ind w:left="1131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pacing w:val="-1"/>
                <w:sz w:val="28"/>
                <w:szCs w:val="28"/>
                <w:u w:val="thick"/>
              </w:rPr>
              <w:t>dBA</w:t>
            </w:r>
            <w:r>
              <w:rPr>
                <w:rFonts w:ascii="Arial" w:hAnsi="Arial" w:cs="Arial"/>
                <w:spacing w:val="-13"/>
                <w:sz w:val="28"/>
                <w:szCs w:val="28"/>
                <w:u w:val="thick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  <w:u w:val="thick"/>
              </w:rPr>
              <w:t>slow</w:t>
            </w:r>
            <w:r>
              <w:rPr>
                <w:rFonts w:ascii="Arial" w:hAnsi="Arial" w:cs="Arial"/>
                <w:spacing w:val="-13"/>
                <w:sz w:val="28"/>
                <w:szCs w:val="28"/>
                <w:u w:val="thick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  <w:u w:val="thick"/>
              </w:rPr>
              <w:t>response</w:t>
            </w:r>
          </w:p>
          <w:p w:rsidR="00736333" w:rsidRDefault="00736333">
            <w:pPr>
              <w:pStyle w:val="TableParagraph"/>
              <w:kinsoku w:val="0"/>
              <w:overflowPunct w:val="0"/>
              <w:spacing w:before="45"/>
              <w:ind w:right="864"/>
              <w:jc w:val="right"/>
            </w:pPr>
            <w:r>
              <w:rPr>
                <w:rFonts w:ascii="Arial" w:hAnsi="Arial" w:cs="Arial"/>
                <w:w w:val="95"/>
                <w:sz w:val="28"/>
                <w:szCs w:val="28"/>
              </w:rPr>
              <w:t>90</w:t>
            </w:r>
          </w:p>
        </w:tc>
      </w:tr>
      <w:tr w:rsidR="00736333">
        <w:trPr>
          <w:trHeight w:hRule="exact" w:val="320"/>
        </w:trPr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left="1461" w:right="2480"/>
              <w:jc w:val="center"/>
            </w:pPr>
            <w:r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right="864"/>
              <w:jc w:val="right"/>
            </w:pPr>
            <w:r>
              <w:rPr>
                <w:rFonts w:ascii="Arial" w:hAnsi="Arial" w:cs="Arial"/>
                <w:w w:val="95"/>
                <w:sz w:val="28"/>
                <w:szCs w:val="28"/>
              </w:rPr>
              <w:t>92</w:t>
            </w:r>
          </w:p>
        </w:tc>
      </w:tr>
      <w:tr w:rsidR="00736333">
        <w:trPr>
          <w:trHeight w:hRule="exact" w:val="320"/>
        </w:trPr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left="1461" w:right="2480"/>
              <w:jc w:val="center"/>
            </w:pPr>
            <w:r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right="864"/>
              <w:jc w:val="right"/>
            </w:pPr>
            <w:r>
              <w:rPr>
                <w:rFonts w:ascii="Arial" w:hAnsi="Arial" w:cs="Arial"/>
                <w:w w:val="95"/>
                <w:sz w:val="28"/>
                <w:szCs w:val="28"/>
              </w:rPr>
              <w:t>95</w:t>
            </w:r>
          </w:p>
        </w:tc>
      </w:tr>
      <w:tr w:rsidR="00736333">
        <w:trPr>
          <w:trHeight w:hRule="exact" w:val="320"/>
        </w:trPr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left="1461" w:right="2480"/>
              <w:jc w:val="center"/>
            </w:pPr>
            <w:r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right="864"/>
              <w:jc w:val="right"/>
            </w:pPr>
            <w:r>
              <w:rPr>
                <w:rFonts w:ascii="Arial" w:hAnsi="Arial" w:cs="Arial"/>
                <w:w w:val="95"/>
                <w:sz w:val="28"/>
                <w:szCs w:val="28"/>
              </w:rPr>
              <w:t>97</w:t>
            </w:r>
          </w:p>
        </w:tc>
      </w:tr>
      <w:tr w:rsidR="00736333">
        <w:trPr>
          <w:trHeight w:hRule="exact" w:val="320"/>
        </w:trPr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left="1461" w:right="2480"/>
              <w:jc w:val="center"/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left="2252"/>
            </w:pPr>
            <w:r>
              <w:rPr>
                <w:rFonts w:ascii="Arial" w:hAnsi="Arial" w:cs="Arial"/>
                <w:sz w:val="28"/>
                <w:szCs w:val="28"/>
              </w:rPr>
              <w:t>100</w:t>
            </w:r>
          </w:p>
        </w:tc>
      </w:tr>
      <w:tr w:rsidR="00736333">
        <w:trPr>
          <w:trHeight w:hRule="exact" w:val="320"/>
        </w:trPr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left="57" w:right="595"/>
              <w:jc w:val="center"/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  <w:r>
              <w:rPr>
                <w:rFonts w:ascii="Arial" w:hAnsi="Arial" w:cs="Arial"/>
                <w:spacing w:val="6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1/2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left="2252"/>
            </w:pPr>
            <w:r>
              <w:rPr>
                <w:rFonts w:ascii="Arial" w:hAnsi="Arial" w:cs="Arial"/>
                <w:sz w:val="28"/>
                <w:szCs w:val="28"/>
              </w:rPr>
              <w:t>102</w:t>
            </w:r>
          </w:p>
        </w:tc>
      </w:tr>
      <w:tr w:rsidR="00736333">
        <w:trPr>
          <w:trHeight w:hRule="exact" w:val="320"/>
        </w:trPr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left="1461" w:right="2480"/>
              <w:jc w:val="center"/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left="2252"/>
            </w:pPr>
            <w:r>
              <w:rPr>
                <w:rFonts w:ascii="Arial" w:hAnsi="Arial" w:cs="Arial"/>
                <w:sz w:val="28"/>
                <w:szCs w:val="28"/>
              </w:rPr>
              <w:t>105</w:t>
            </w:r>
          </w:p>
        </w:tc>
      </w:tr>
      <w:tr w:rsidR="00736333">
        <w:trPr>
          <w:trHeight w:hRule="exact" w:val="320"/>
        </w:trPr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left="57" w:right="409"/>
              <w:jc w:val="center"/>
            </w:pPr>
            <w:r>
              <w:rPr>
                <w:rFonts w:ascii="Arial" w:hAnsi="Arial" w:cs="Arial"/>
                <w:sz w:val="28"/>
                <w:szCs w:val="28"/>
              </w:rPr>
              <w:t>1/2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left="2253"/>
            </w:pPr>
            <w:r>
              <w:rPr>
                <w:rFonts w:ascii="Arial" w:hAnsi="Arial" w:cs="Arial"/>
                <w:sz w:val="28"/>
                <w:szCs w:val="28"/>
              </w:rPr>
              <w:t>110</w:t>
            </w:r>
          </w:p>
        </w:tc>
      </w:tr>
      <w:tr w:rsidR="00736333">
        <w:trPr>
          <w:trHeight w:hRule="exact" w:val="400"/>
        </w:trPr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left="1697"/>
            </w:pPr>
            <w:r>
              <w:rPr>
                <w:rFonts w:ascii="Arial" w:hAnsi="Arial" w:cs="Arial"/>
                <w:sz w:val="28"/>
                <w:szCs w:val="28"/>
              </w:rPr>
              <w:t>1/4</w:t>
            </w:r>
            <w:r>
              <w:rPr>
                <w:rFonts w:ascii="Arial" w:hAnsi="Arial" w:cs="Arial"/>
                <w:spacing w:val="5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or</w:t>
            </w:r>
            <w:r>
              <w:rPr>
                <w:rFonts w:ascii="Arial" w:hAnsi="Arial" w:cs="Arial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less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0" w:lineRule="exact"/>
              <w:ind w:left="2253"/>
            </w:pPr>
            <w:r>
              <w:rPr>
                <w:rFonts w:ascii="Arial" w:hAnsi="Arial" w:cs="Arial"/>
                <w:sz w:val="28"/>
                <w:szCs w:val="28"/>
              </w:rPr>
              <w:t>115</w:t>
            </w:r>
          </w:p>
        </w:tc>
      </w:tr>
    </w:tbl>
    <w:p w:rsidR="00736333" w:rsidRDefault="00736333">
      <w:pPr>
        <w:pStyle w:val="BodyText"/>
        <w:kinsoku w:val="0"/>
        <w:overflowPunct w:val="0"/>
        <w:spacing w:before="0" w:line="238" w:lineRule="auto"/>
        <w:ind w:left="120" w:right="234"/>
      </w:pPr>
      <w:r>
        <w:rPr>
          <w:spacing w:val="-1"/>
        </w:rPr>
        <w:t>Ear</w:t>
      </w:r>
      <w:r>
        <w:rPr>
          <w:spacing w:val="-8"/>
        </w:rPr>
        <w:t xml:space="preserve"> </w:t>
      </w:r>
      <w:r>
        <w:t>protective</w:t>
      </w:r>
      <w:r>
        <w:rPr>
          <w:spacing w:val="-7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inserted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ear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fitted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determined</w:t>
      </w:r>
      <w:r>
        <w:rPr>
          <w:spacing w:val="22"/>
          <w:w w:val="99"/>
        </w:rPr>
        <w:t xml:space="preserve"> </w:t>
      </w:r>
      <w:r>
        <w:t>individually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competent</w:t>
      </w:r>
      <w:r>
        <w:rPr>
          <w:spacing w:val="-14"/>
        </w:rPr>
        <w:t xml:space="preserve"> </w:t>
      </w:r>
      <w:r>
        <w:t>persons.</w:t>
      </w:r>
    </w:p>
    <w:p w:rsidR="00736333" w:rsidRDefault="00736333">
      <w:pPr>
        <w:pStyle w:val="BodyText"/>
        <w:kinsoku w:val="0"/>
        <w:overflowPunct w:val="0"/>
        <w:spacing w:before="91"/>
        <w:ind w:left="120" w:right="234"/>
      </w:pPr>
      <w:r>
        <w:rPr>
          <w:spacing w:val="-1"/>
        </w:rPr>
        <w:t>Plain</w:t>
      </w:r>
      <w:r>
        <w:rPr>
          <w:spacing w:val="-9"/>
        </w:rPr>
        <w:t xml:space="preserve"> </w:t>
      </w:r>
      <w:r>
        <w:t>cotton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acceptable</w:t>
      </w:r>
      <w:r>
        <w:rPr>
          <w:spacing w:val="-9"/>
        </w:rPr>
        <w:t xml:space="preserve"> </w:t>
      </w:r>
      <w:r>
        <w:t>protective</w:t>
      </w:r>
      <w:r>
        <w:rPr>
          <w:spacing w:val="-8"/>
        </w:rPr>
        <w:t xml:space="preserve"> </w:t>
      </w:r>
      <w:r>
        <w:t>device.</w:t>
      </w:r>
    </w:p>
    <w:p w:rsidR="00736333" w:rsidRDefault="00736333">
      <w:pPr>
        <w:pStyle w:val="BodyText"/>
        <w:kinsoku w:val="0"/>
        <w:overflowPunct w:val="0"/>
        <w:spacing w:before="91"/>
        <w:ind w:left="119" w:right="396"/>
      </w:pPr>
      <w:r>
        <w:t>A</w:t>
      </w:r>
      <w:r>
        <w:rPr>
          <w:spacing w:val="-16"/>
        </w:rPr>
        <w:t xml:space="preserve"> </w:t>
      </w:r>
      <w:r>
        <w:rPr>
          <w:spacing w:val="-7"/>
        </w:rPr>
        <w:t>continuing,</w:t>
      </w:r>
      <w:r>
        <w:rPr>
          <w:spacing w:val="-15"/>
        </w:rPr>
        <w:t xml:space="preserve"> </w:t>
      </w:r>
      <w:r>
        <w:rPr>
          <w:spacing w:val="-7"/>
        </w:rPr>
        <w:t>effective</w:t>
      </w:r>
      <w:r>
        <w:rPr>
          <w:spacing w:val="-15"/>
        </w:rPr>
        <w:t xml:space="preserve"> </w:t>
      </w:r>
      <w:r>
        <w:rPr>
          <w:spacing w:val="-7"/>
        </w:rPr>
        <w:t>hearing</w:t>
      </w:r>
      <w:r>
        <w:rPr>
          <w:spacing w:val="-15"/>
        </w:rPr>
        <w:t xml:space="preserve"> </w:t>
      </w:r>
      <w:r>
        <w:rPr>
          <w:spacing w:val="-7"/>
        </w:rPr>
        <w:t>conservation</w:t>
      </w:r>
      <w:r>
        <w:rPr>
          <w:spacing w:val="-15"/>
        </w:rPr>
        <w:t xml:space="preserve"> </w:t>
      </w:r>
      <w:r>
        <w:rPr>
          <w:spacing w:val="-7"/>
        </w:rPr>
        <w:t>program</w:t>
      </w:r>
      <w:r>
        <w:rPr>
          <w:spacing w:val="-15"/>
        </w:rPr>
        <w:t xml:space="preserve"> </w:t>
      </w:r>
      <w:r>
        <w:rPr>
          <w:spacing w:val="-6"/>
        </w:rPr>
        <w:t>will</w:t>
      </w:r>
      <w:r>
        <w:rPr>
          <w:spacing w:val="-15"/>
        </w:rPr>
        <w:t xml:space="preserve"> </w:t>
      </w:r>
      <w:r>
        <w:rPr>
          <w:spacing w:val="-3"/>
        </w:rPr>
        <w:t>be</w:t>
      </w:r>
      <w:r>
        <w:rPr>
          <w:spacing w:val="-15"/>
        </w:rPr>
        <w:t xml:space="preserve"> </w:t>
      </w:r>
      <w:r>
        <w:rPr>
          <w:spacing w:val="-8"/>
        </w:rPr>
        <w:t>administered</w:t>
      </w:r>
      <w:r>
        <w:rPr>
          <w:spacing w:val="79"/>
          <w:w w:val="99"/>
        </w:rPr>
        <w:t xml:space="preserve"> </w:t>
      </w:r>
      <w:r>
        <w:rPr>
          <w:spacing w:val="-6"/>
        </w:rPr>
        <w:t>when</w:t>
      </w:r>
      <w:r>
        <w:rPr>
          <w:spacing w:val="-15"/>
        </w:rPr>
        <w:t xml:space="preserve"> </w:t>
      </w:r>
      <w:r>
        <w:rPr>
          <w:spacing w:val="-7"/>
        </w:rPr>
        <w:t>employees</w:t>
      </w:r>
      <w:r>
        <w:rPr>
          <w:spacing w:val="-14"/>
        </w:rPr>
        <w:t xml:space="preserve"> </w:t>
      </w:r>
      <w:r>
        <w:rPr>
          <w:spacing w:val="-5"/>
        </w:rPr>
        <w:t>are</w:t>
      </w:r>
      <w:r>
        <w:rPr>
          <w:spacing w:val="-14"/>
        </w:rPr>
        <w:t xml:space="preserve"> </w:t>
      </w:r>
      <w:r>
        <w:rPr>
          <w:spacing w:val="-7"/>
        </w:rPr>
        <w:t>exposed</w:t>
      </w:r>
      <w:r>
        <w:rPr>
          <w:spacing w:val="-15"/>
        </w:rPr>
        <w:t xml:space="preserve"> </w:t>
      </w:r>
      <w:r>
        <w:rPr>
          <w:spacing w:val="-3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sound</w:t>
      </w:r>
      <w:r>
        <w:rPr>
          <w:spacing w:val="-14"/>
        </w:rPr>
        <w:t xml:space="preserve"> </w:t>
      </w:r>
      <w:r>
        <w:rPr>
          <w:spacing w:val="-6"/>
        </w:rPr>
        <w:t>levels</w:t>
      </w:r>
      <w:r>
        <w:rPr>
          <w:spacing w:val="-15"/>
        </w:rPr>
        <w:t xml:space="preserve"> </w:t>
      </w:r>
      <w:r>
        <w:rPr>
          <w:spacing w:val="-7"/>
        </w:rPr>
        <w:t>greater</w:t>
      </w:r>
      <w:r>
        <w:rPr>
          <w:spacing w:val="-15"/>
        </w:rPr>
        <w:t xml:space="preserve"> </w:t>
      </w:r>
      <w:r>
        <w:rPr>
          <w:spacing w:val="-6"/>
        </w:rPr>
        <w:t>than</w:t>
      </w:r>
      <w:r>
        <w:rPr>
          <w:spacing w:val="-14"/>
        </w:rPr>
        <w:t xml:space="preserve"> </w:t>
      </w:r>
      <w:r>
        <w:rPr>
          <w:spacing w:val="-3"/>
        </w:rPr>
        <w:t>85</w:t>
      </w:r>
      <w:r>
        <w:rPr>
          <w:spacing w:val="-10"/>
        </w:rPr>
        <w:t xml:space="preserve"> </w:t>
      </w:r>
      <w:r>
        <w:rPr>
          <w:spacing w:val="-6"/>
        </w:rPr>
        <w:t>dBA</w:t>
      </w:r>
      <w:r>
        <w:rPr>
          <w:spacing w:val="-16"/>
        </w:rPr>
        <w:t xml:space="preserve"> </w:t>
      </w:r>
      <w:r>
        <w:rPr>
          <w:spacing w:val="-3"/>
        </w:rPr>
        <w:t>on</w:t>
      </w:r>
      <w:r>
        <w:rPr>
          <w:spacing w:val="-14"/>
        </w:rPr>
        <w:t xml:space="preserve"> </w:t>
      </w:r>
      <w:r>
        <w:rPr>
          <w:spacing w:val="-3"/>
        </w:rPr>
        <w:t>an</w:t>
      </w:r>
      <w:r>
        <w:rPr>
          <w:spacing w:val="-15"/>
        </w:rPr>
        <w:t xml:space="preserve"> </w:t>
      </w:r>
      <w:r>
        <w:t>8</w:t>
      </w:r>
      <w:r>
        <w:rPr>
          <w:spacing w:val="47"/>
          <w:w w:val="99"/>
        </w:rPr>
        <w:t xml:space="preserve"> </w:t>
      </w:r>
      <w:r>
        <w:rPr>
          <w:spacing w:val="-6"/>
        </w:rPr>
        <w:t>hour</w:t>
      </w:r>
      <w:r>
        <w:rPr>
          <w:spacing w:val="-15"/>
        </w:rPr>
        <w:t xml:space="preserve"> </w:t>
      </w:r>
      <w:r>
        <w:rPr>
          <w:spacing w:val="-7"/>
        </w:rPr>
        <w:t>time-weighted</w:t>
      </w:r>
      <w:r>
        <w:rPr>
          <w:spacing w:val="-15"/>
        </w:rPr>
        <w:t xml:space="preserve"> </w:t>
      </w:r>
      <w:r>
        <w:rPr>
          <w:spacing w:val="-7"/>
        </w:rPr>
        <w:t>average</w:t>
      </w:r>
      <w:r>
        <w:rPr>
          <w:spacing w:val="-15"/>
        </w:rPr>
        <w:t xml:space="preserve"> </w:t>
      </w:r>
      <w:r>
        <w:rPr>
          <w:spacing w:val="-6"/>
        </w:rPr>
        <w:t>basis,</w:t>
      </w:r>
      <w:r>
        <w:rPr>
          <w:spacing w:val="-15"/>
        </w:rPr>
        <w:t xml:space="preserve"> </w:t>
      </w:r>
      <w:r>
        <w:rPr>
          <w:spacing w:val="-5"/>
        </w:rPr>
        <w:t>see</w:t>
      </w:r>
      <w:r>
        <w:rPr>
          <w:spacing w:val="-15"/>
        </w:rPr>
        <w:t xml:space="preserve"> </w:t>
      </w:r>
      <w:r>
        <w:rPr>
          <w:spacing w:val="-7"/>
        </w:rPr>
        <w:t>below.</w:t>
      </w:r>
    </w:p>
    <w:p w:rsidR="00736333" w:rsidRDefault="00736333">
      <w:pPr>
        <w:pStyle w:val="BodyText"/>
        <w:kinsoku w:val="0"/>
        <w:overflowPunct w:val="0"/>
        <w:spacing w:before="90"/>
        <w:ind w:left="120" w:right="234"/>
      </w:pP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Hearing</w:t>
      </w:r>
      <w:r>
        <w:rPr>
          <w:spacing w:val="-10"/>
        </w:rPr>
        <w:t xml:space="preserve"> </w:t>
      </w:r>
      <w:r>
        <w:rPr>
          <w:spacing w:val="-1"/>
        </w:rPr>
        <w:t>Conservation</w:t>
      </w:r>
      <w:r>
        <w:rPr>
          <w:spacing w:val="-10"/>
        </w:rPr>
        <w:t xml:space="preserve"> </w:t>
      </w:r>
      <w:r>
        <w:rPr>
          <w:spacing w:val="-1"/>
        </w:rPr>
        <w:t>Program</w:t>
      </w:r>
      <w:r>
        <w:rPr>
          <w:spacing w:val="-10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implemented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10"/>
        </w:rPr>
        <w:t xml:space="preserve"> </w:t>
      </w:r>
      <w:r>
        <w:t>the</w:t>
      </w:r>
      <w:r>
        <w:rPr>
          <w:spacing w:val="59"/>
          <w:w w:val="99"/>
        </w:rPr>
        <w:t xml:space="preserve"> </w:t>
      </w:r>
      <w:r>
        <w:t>equivalent</w:t>
      </w:r>
      <w:r>
        <w:rPr>
          <w:spacing w:val="-9"/>
        </w:rPr>
        <w:t xml:space="preserve"> </w:t>
      </w:r>
      <w:r>
        <w:t>noise</w:t>
      </w:r>
      <w:r>
        <w:rPr>
          <w:spacing w:val="-8"/>
        </w:rPr>
        <w:t xml:space="preserve"> </w:t>
      </w:r>
      <w:r>
        <w:t>exposure</w:t>
      </w:r>
      <w:r>
        <w:rPr>
          <w:spacing w:val="-8"/>
        </w:rPr>
        <w:t xml:space="preserve"> </w:t>
      </w:r>
      <w:r>
        <w:t>exceeds</w:t>
      </w:r>
      <w:r>
        <w:rPr>
          <w:spacing w:val="-8"/>
        </w:rPr>
        <w:t xml:space="preserve"> </w:t>
      </w:r>
      <w:r>
        <w:t>unity</w:t>
      </w:r>
      <w:r>
        <w:rPr>
          <w:spacing w:val="-8"/>
        </w:rPr>
        <w:t xml:space="preserve"> </w:t>
      </w:r>
      <w:r>
        <w:t>(the</w:t>
      </w:r>
      <w:r>
        <w:rPr>
          <w:spacing w:val="-9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1)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below</w:t>
      </w:r>
      <w:r>
        <w:rPr>
          <w:w w:val="99"/>
        </w:rPr>
        <w:t xml:space="preserve"> </w:t>
      </w:r>
      <w:r>
        <w:t>formula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example:</w:t>
      </w:r>
    </w:p>
    <w:p w:rsidR="00736333" w:rsidRDefault="00736333">
      <w:pPr>
        <w:pStyle w:val="BodyText"/>
        <w:kinsoku w:val="0"/>
        <w:overflowPunct w:val="0"/>
        <w:spacing w:before="90"/>
        <w:ind w:left="120" w:right="234"/>
      </w:pPr>
      <w:r>
        <w:rPr>
          <w:spacing w:val="-1"/>
        </w:rPr>
        <w:t>F(e)=(T(1)divided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rPr>
          <w:spacing w:val="-1"/>
        </w:rPr>
        <w:t>L(1))+(T(2)divided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L(2))+</w:t>
      </w:r>
      <w:r>
        <w:rPr>
          <w:spacing w:val="-8"/>
        </w:rPr>
        <w:t xml:space="preserve"> </w:t>
      </w:r>
      <w:r>
        <w:t>...</w:t>
      </w:r>
      <w:r>
        <w:rPr>
          <w:spacing w:val="-9"/>
        </w:rPr>
        <w:t xml:space="preserve"> </w:t>
      </w:r>
      <w:r>
        <w:t>+</w:t>
      </w:r>
      <w:r>
        <w:rPr>
          <w:spacing w:val="-8"/>
        </w:rPr>
        <w:t xml:space="preserve"> </w:t>
      </w:r>
      <w:r>
        <w:rPr>
          <w:spacing w:val="-1"/>
        </w:rPr>
        <w:t>(T(n)</w:t>
      </w:r>
      <w:r>
        <w:rPr>
          <w:spacing w:val="-9"/>
        </w:rPr>
        <w:t xml:space="preserve"> </w:t>
      </w:r>
      <w:r>
        <w:t>divided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L(n))</w:t>
      </w:r>
      <w:r>
        <w:rPr>
          <w:spacing w:val="73"/>
          <w:w w:val="99"/>
        </w:rPr>
        <w:t xml:space="preserve"> </w:t>
      </w:r>
      <w:r>
        <w:rPr>
          <w:spacing w:val="-1"/>
        </w:rPr>
        <w:t>where:</w:t>
      </w:r>
    </w:p>
    <w:p w:rsidR="00736333" w:rsidRDefault="00736333">
      <w:pPr>
        <w:pStyle w:val="BodyText"/>
        <w:kinsoku w:val="0"/>
        <w:overflowPunct w:val="0"/>
        <w:spacing w:before="91" w:line="321" w:lineRule="exact"/>
        <w:ind w:left="120" w:right="234"/>
      </w:pPr>
      <w:r>
        <w:rPr>
          <w:spacing w:val="-1"/>
        </w:rPr>
        <w:t>F(e)</w:t>
      </w:r>
      <w:r>
        <w:rPr>
          <w:spacing w:val="-9"/>
        </w:rPr>
        <w:t xml:space="preserve"> </w:t>
      </w:r>
      <w:r>
        <w:t>=</w:t>
      </w:r>
      <w:r>
        <w:rPr>
          <w:spacing w:val="-3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equivalent</w:t>
      </w:r>
      <w:r>
        <w:rPr>
          <w:spacing w:val="-9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t>exposure</w:t>
      </w:r>
      <w:r>
        <w:rPr>
          <w:spacing w:val="-9"/>
        </w:rPr>
        <w:t xml:space="preserve"> </w:t>
      </w:r>
      <w:r>
        <w:t>factor.</w:t>
      </w:r>
    </w:p>
    <w:p w:rsidR="00736333" w:rsidRDefault="00736333">
      <w:pPr>
        <w:pStyle w:val="BodyText"/>
        <w:tabs>
          <w:tab w:val="left" w:pos="680"/>
        </w:tabs>
        <w:kinsoku w:val="0"/>
        <w:overflowPunct w:val="0"/>
        <w:spacing w:before="0" w:line="320" w:lineRule="exact"/>
        <w:ind w:left="120"/>
      </w:pPr>
      <w:r>
        <w:t>T</w:t>
      </w:r>
      <w:r>
        <w:tab/>
        <w:t xml:space="preserve">=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period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essentially</w:t>
      </w:r>
      <w:r>
        <w:rPr>
          <w:spacing w:val="-7"/>
        </w:rPr>
        <w:t xml:space="preserve"> </w:t>
      </w:r>
      <w:r>
        <w:t>constant</w:t>
      </w:r>
      <w:r>
        <w:rPr>
          <w:spacing w:val="-7"/>
        </w:rPr>
        <w:t xml:space="preserve"> </w:t>
      </w:r>
      <w:r>
        <w:t>level.</w:t>
      </w:r>
    </w:p>
    <w:p w:rsidR="00736333" w:rsidRDefault="00736333">
      <w:pPr>
        <w:pStyle w:val="BodyText"/>
        <w:tabs>
          <w:tab w:val="left" w:pos="665"/>
        </w:tabs>
        <w:kinsoku w:val="0"/>
        <w:overflowPunct w:val="0"/>
        <w:spacing w:before="0"/>
        <w:ind w:left="930" w:right="243" w:hanging="810"/>
      </w:pPr>
      <w:r>
        <w:t>L</w:t>
      </w:r>
      <w:r>
        <w:tab/>
        <w:t>=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duration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permissible</w:t>
      </w:r>
      <w:r>
        <w:rPr>
          <w:spacing w:val="-7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constant</w:t>
      </w:r>
      <w:r>
        <w:rPr>
          <w:spacing w:val="-7"/>
        </w:rPr>
        <w:t xml:space="preserve"> </w:t>
      </w:r>
      <w:r>
        <w:t>level</w:t>
      </w:r>
      <w:r>
        <w:rPr>
          <w:spacing w:val="22"/>
          <w:w w:val="99"/>
        </w:rPr>
        <w:t xml:space="preserve"> </w:t>
      </w:r>
      <w:r>
        <w:t>(from</w:t>
      </w:r>
      <w:r>
        <w:rPr>
          <w:spacing w:val="-10"/>
        </w:rPr>
        <w:t xml:space="preserve"> </w:t>
      </w:r>
      <w:r>
        <w:rPr>
          <w:spacing w:val="-1"/>
        </w:rPr>
        <w:t>Table</w:t>
      </w:r>
      <w:r>
        <w:rPr>
          <w:spacing w:val="-10"/>
        </w:rPr>
        <w:t xml:space="preserve"> </w:t>
      </w:r>
      <w:r>
        <w:rPr>
          <w:spacing w:val="-1"/>
        </w:rPr>
        <w:t>D-2).</w:t>
      </w:r>
    </w:p>
    <w:p w:rsidR="00736333" w:rsidRDefault="00736333">
      <w:pPr>
        <w:pStyle w:val="BodyText"/>
        <w:kinsoku w:val="0"/>
        <w:overflowPunct w:val="0"/>
        <w:spacing w:before="90"/>
        <w:ind w:left="120" w:right="318"/>
      </w:pPr>
      <w:r>
        <w:rPr>
          <w:spacing w:val="-2"/>
        </w:rPr>
        <w:t>If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value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3"/>
        </w:rPr>
        <w:t>F(e)</w:t>
      </w:r>
      <w:r>
        <w:rPr>
          <w:spacing w:val="-10"/>
        </w:rPr>
        <w:t xml:space="preserve"> </w:t>
      </w:r>
      <w:r>
        <w:rPr>
          <w:spacing w:val="-5"/>
        </w:rPr>
        <w:t>exceeds</w:t>
      </w:r>
      <w:r>
        <w:rPr>
          <w:spacing w:val="-10"/>
        </w:rPr>
        <w:t xml:space="preserve"> </w:t>
      </w:r>
      <w:r>
        <w:rPr>
          <w:spacing w:val="-5"/>
        </w:rPr>
        <w:t>unity</w:t>
      </w:r>
      <w:r>
        <w:rPr>
          <w:spacing w:val="-11"/>
        </w:rPr>
        <w:t xml:space="preserve"> </w:t>
      </w:r>
      <w:r>
        <w:rPr>
          <w:spacing w:val="-3"/>
        </w:rPr>
        <w:t>(1)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exposure</w:t>
      </w:r>
      <w:r>
        <w:rPr>
          <w:spacing w:val="-11"/>
        </w:rPr>
        <w:t xml:space="preserve"> </w:t>
      </w:r>
      <w:r>
        <w:rPr>
          <w:spacing w:val="-5"/>
        </w:rPr>
        <w:t>exceeds</w:t>
      </w:r>
      <w:r>
        <w:rPr>
          <w:spacing w:val="-10"/>
        </w:rPr>
        <w:t xml:space="preserve"> </w:t>
      </w:r>
      <w:r>
        <w:rPr>
          <w:spacing w:val="-5"/>
        </w:rPr>
        <w:t>permissible</w:t>
      </w:r>
      <w:r>
        <w:rPr>
          <w:spacing w:val="56"/>
          <w:w w:val="99"/>
        </w:rPr>
        <w:t xml:space="preserve"> </w:t>
      </w:r>
      <w:r>
        <w:rPr>
          <w:spacing w:val="-5"/>
        </w:rPr>
        <w:t>levels.</w:t>
      </w:r>
    </w:p>
    <w:p w:rsidR="00736333" w:rsidRDefault="00736333">
      <w:pPr>
        <w:pStyle w:val="BodyText"/>
        <w:kinsoku w:val="0"/>
        <w:overflowPunct w:val="0"/>
        <w:spacing w:before="91"/>
        <w:ind w:left="120" w:right="234"/>
      </w:pPr>
      <w:r>
        <w:rPr>
          <w:spacing w:val="-1"/>
        </w:rPr>
        <w:t>Because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8-hour</w:t>
      </w:r>
      <w:r>
        <w:rPr>
          <w:spacing w:val="-7"/>
        </w:rPr>
        <w:t xml:space="preserve"> </w:t>
      </w:r>
      <w:r>
        <w:rPr>
          <w:spacing w:val="-1"/>
        </w:rPr>
        <w:t>time-weighted</w:t>
      </w:r>
      <w:r>
        <w:rPr>
          <w:spacing w:val="-8"/>
        </w:rPr>
        <w:t xml:space="preserve"> </w:t>
      </w:r>
      <w:r>
        <w:t>average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85</w:t>
      </w:r>
      <w:r>
        <w:rPr>
          <w:spacing w:val="-8"/>
        </w:rPr>
        <w:t xml:space="preserve"> </w:t>
      </w:r>
      <w:r>
        <w:t>decibels</w:t>
      </w:r>
      <w:r>
        <w:rPr>
          <w:spacing w:val="36"/>
          <w:w w:val="99"/>
        </w:rPr>
        <w:t xml:space="preserve"> </w:t>
      </w:r>
      <w:r>
        <w:t>measured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A-scale,</w:t>
      </w:r>
      <w:r>
        <w:rPr>
          <w:spacing w:val="-9"/>
        </w:rPr>
        <w:t xml:space="preserve"> </w:t>
      </w:r>
      <w:r>
        <w:t>slow</w:t>
      </w:r>
      <w:r>
        <w:rPr>
          <w:spacing w:val="-9"/>
        </w:rPr>
        <w:t xml:space="preserve"> </w:t>
      </w:r>
      <w:r>
        <w:t>response,</w:t>
      </w:r>
      <w:r>
        <w:rPr>
          <w:spacing w:val="-8"/>
        </w:rPr>
        <w:t xml:space="preserve"> </w:t>
      </w:r>
      <w:r>
        <w:rPr>
          <w:spacing w:val="-1"/>
        </w:rPr>
        <w:t>we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monitoring</w:t>
      </w:r>
      <w:r>
        <w:rPr>
          <w:spacing w:val="23"/>
          <w:w w:val="9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reached.</w:t>
      </w:r>
    </w:p>
    <w:p w:rsidR="00736333" w:rsidRDefault="00736333">
      <w:pPr>
        <w:pStyle w:val="BodyText"/>
        <w:kinsoku w:val="0"/>
        <w:overflowPunct w:val="0"/>
        <w:spacing w:before="91"/>
        <w:ind w:left="120" w:right="234"/>
        <w:sectPr w:rsidR="00736333">
          <w:pgSz w:w="12240" w:h="15840"/>
          <w:pgMar w:top="540" w:right="1340" w:bottom="980" w:left="1320" w:header="0" w:footer="794" w:gutter="0"/>
          <w:cols w:space="720"/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right="283"/>
      </w:pPr>
      <w:r>
        <w:lastRenderedPageBreak/>
        <w:t>A</w:t>
      </w:r>
      <w:r>
        <w:rPr>
          <w:spacing w:val="-9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computation</w:t>
      </w:r>
      <w:r>
        <w:rPr>
          <w:spacing w:val="-8"/>
        </w:rPr>
        <w:t xml:space="preserve"> </w:t>
      </w:r>
      <w:r>
        <w:rPr>
          <w:spacing w:val="-1"/>
        </w:rPr>
        <w:t>showing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formula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follows.</w:t>
      </w:r>
      <w:r>
        <w:rPr>
          <w:spacing w:val="26"/>
          <w:w w:val="99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exposed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periods:</w:t>
      </w:r>
    </w:p>
    <w:tbl>
      <w:tblPr>
        <w:tblW w:w="0" w:type="auto"/>
        <w:tblInd w:w="54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25"/>
        <w:gridCol w:w="1082"/>
        <w:gridCol w:w="848"/>
      </w:tblGrid>
      <w:tr w:rsidR="00736333">
        <w:trPr>
          <w:trHeight w:hRule="exact" w:val="400"/>
        </w:trPr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64"/>
              <w:ind w:left="55"/>
            </w:pPr>
            <w:r>
              <w:rPr>
                <w:rFonts w:ascii="Arial" w:hAnsi="Arial" w:cs="Arial"/>
                <w:sz w:val="28"/>
                <w:szCs w:val="28"/>
              </w:rPr>
              <w:t>110</w:t>
            </w:r>
            <w:r>
              <w:rPr>
                <w:rFonts w:ascii="Arial" w:hAnsi="Arial" w:cs="Arial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db</w:t>
            </w:r>
            <w:r>
              <w:rPr>
                <w:rFonts w:ascii="Arial" w:hAnsi="Arial" w:cs="Arial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A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64"/>
              <w:ind w:left="602"/>
            </w:pPr>
            <w:r>
              <w:rPr>
                <w:rFonts w:ascii="Arial" w:hAnsi="Arial" w:cs="Arial"/>
                <w:sz w:val="28"/>
                <w:szCs w:val="28"/>
              </w:rPr>
              <w:t>1/4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64"/>
              <w:ind w:left="90"/>
            </w:pPr>
            <w:r>
              <w:rPr>
                <w:rFonts w:ascii="Arial" w:hAnsi="Arial" w:cs="Arial"/>
                <w:sz w:val="28"/>
                <w:szCs w:val="28"/>
              </w:rPr>
              <w:t>hour</w:t>
            </w:r>
          </w:p>
        </w:tc>
      </w:tr>
      <w:tr w:rsidR="00736333">
        <w:trPr>
          <w:trHeight w:hRule="exact" w:val="320"/>
        </w:trPr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6" w:lineRule="exact"/>
              <w:ind w:left="55"/>
            </w:pPr>
            <w:r>
              <w:rPr>
                <w:rFonts w:ascii="Arial" w:hAnsi="Arial" w:cs="Arial"/>
                <w:sz w:val="28"/>
                <w:szCs w:val="28"/>
              </w:rPr>
              <w:t>100</w:t>
            </w:r>
            <w:r>
              <w:rPr>
                <w:rFonts w:ascii="Arial" w:hAnsi="Arial" w:cs="Arial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db</w:t>
            </w:r>
            <w:r>
              <w:rPr>
                <w:rFonts w:ascii="Arial" w:hAnsi="Arial" w:cs="Arial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A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6" w:lineRule="exact"/>
              <w:ind w:left="602"/>
            </w:pPr>
            <w:r>
              <w:rPr>
                <w:rFonts w:ascii="Arial" w:hAnsi="Arial" w:cs="Arial"/>
                <w:sz w:val="28"/>
                <w:szCs w:val="28"/>
              </w:rPr>
              <w:t>1/2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6" w:lineRule="exact"/>
              <w:ind w:left="90"/>
            </w:pPr>
            <w:r>
              <w:rPr>
                <w:rFonts w:ascii="Arial" w:hAnsi="Arial" w:cs="Arial"/>
                <w:sz w:val="28"/>
                <w:szCs w:val="28"/>
              </w:rPr>
              <w:t>hour</w:t>
            </w:r>
          </w:p>
        </w:tc>
      </w:tr>
      <w:tr w:rsidR="00736333">
        <w:trPr>
          <w:trHeight w:hRule="exact" w:val="400"/>
        </w:trPr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6" w:lineRule="exact"/>
              <w:ind w:left="211"/>
            </w:pPr>
            <w:r>
              <w:rPr>
                <w:rFonts w:ascii="Arial" w:hAnsi="Arial" w:cs="Arial"/>
                <w:sz w:val="28"/>
                <w:szCs w:val="28"/>
              </w:rPr>
              <w:t>90</w:t>
            </w:r>
            <w:r>
              <w:rPr>
                <w:rFonts w:ascii="Arial" w:hAnsi="Arial" w:cs="Arial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db</w:t>
            </w:r>
            <w:r>
              <w:rPr>
                <w:rFonts w:ascii="Arial" w:hAnsi="Arial" w:cs="Arial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A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6" w:lineRule="exact"/>
              <w:ind w:left="446"/>
            </w:pPr>
            <w:r>
              <w:rPr>
                <w:rFonts w:ascii="Arial" w:hAnsi="Arial" w:cs="Arial"/>
                <w:sz w:val="28"/>
                <w:szCs w:val="28"/>
              </w:rPr>
              <w:t>11/2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line="306" w:lineRule="exact"/>
              <w:ind w:left="90"/>
            </w:pPr>
            <w:r>
              <w:rPr>
                <w:rFonts w:ascii="Arial" w:hAnsi="Arial" w:cs="Arial"/>
                <w:sz w:val="28"/>
                <w:szCs w:val="28"/>
              </w:rPr>
              <w:t>hours</w:t>
            </w:r>
          </w:p>
        </w:tc>
      </w:tr>
    </w:tbl>
    <w:p w:rsidR="00736333" w:rsidRDefault="00736333">
      <w:pPr>
        <w:pStyle w:val="BodyText"/>
        <w:kinsoku w:val="0"/>
        <w:overflowPunct w:val="0"/>
        <w:spacing w:before="115"/>
        <w:ind w:left="639" w:right="783"/>
      </w:pPr>
      <w:r>
        <w:rPr>
          <w:spacing w:val="-1"/>
        </w:rPr>
        <w:t>F(e)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(1/4</w:t>
      </w:r>
      <w:r>
        <w:rPr>
          <w:spacing w:val="-6"/>
        </w:rPr>
        <w:t xml:space="preserve"> </w:t>
      </w:r>
      <w:r>
        <w:t>divided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1/2)+(1/2</w:t>
      </w:r>
      <w:r>
        <w:rPr>
          <w:spacing w:val="-6"/>
        </w:rPr>
        <w:t xml:space="preserve"> </w:t>
      </w:r>
      <w:r>
        <w:t>divided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2)+(1</w:t>
      </w:r>
      <w:r>
        <w:rPr>
          <w:spacing w:val="-6"/>
        </w:rPr>
        <w:t xml:space="preserve"> </w:t>
      </w:r>
      <w:r>
        <w:t>1/2</w:t>
      </w:r>
      <w:r>
        <w:rPr>
          <w:spacing w:val="-6"/>
        </w:rPr>
        <w:t xml:space="preserve"> </w:t>
      </w:r>
      <w:r>
        <w:t>divided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8)</w:t>
      </w:r>
      <w:r>
        <w:rPr>
          <w:spacing w:val="23"/>
          <w:w w:val="99"/>
        </w:rPr>
        <w:t xml:space="preserve"> </w:t>
      </w:r>
      <w:r>
        <w:rPr>
          <w:spacing w:val="-1"/>
        </w:rPr>
        <w:t>F(e)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0.500+0.25+0.188</w:t>
      </w:r>
    </w:p>
    <w:p w:rsidR="00736333" w:rsidRDefault="00736333">
      <w:pPr>
        <w:pStyle w:val="BodyText"/>
        <w:kinsoku w:val="0"/>
        <w:overflowPunct w:val="0"/>
        <w:spacing w:before="0" w:line="320" w:lineRule="exact"/>
        <w:ind w:left="639" w:right="283"/>
      </w:pPr>
      <w:r>
        <w:rPr>
          <w:spacing w:val="-1"/>
        </w:rPr>
        <w:t>F(e)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0.938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1"/>
        </w:rPr>
        <w:t>Since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F(e)</w:t>
      </w:r>
      <w:r>
        <w:rPr>
          <w:spacing w:val="-6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exceed</w:t>
      </w:r>
      <w:r>
        <w:rPr>
          <w:spacing w:val="-7"/>
        </w:rPr>
        <w:t xml:space="preserve"> </w:t>
      </w:r>
      <w:r>
        <w:t>unity,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within</w:t>
      </w:r>
      <w:r>
        <w:rPr>
          <w:spacing w:val="25"/>
          <w:w w:val="99"/>
        </w:rPr>
        <w:t xml:space="preserve"> </w:t>
      </w:r>
      <w:r>
        <w:t>permissible</w:t>
      </w:r>
      <w:r>
        <w:rPr>
          <w:spacing w:val="-22"/>
        </w:rPr>
        <w:t xml:space="preserve"> </w:t>
      </w:r>
      <w:r>
        <w:t>limits.</w:t>
      </w:r>
    </w:p>
    <w:p w:rsidR="00736333" w:rsidRDefault="00736333">
      <w:pPr>
        <w:kinsoku w:val="0"/>
        <w:overflowPunct w:val="0"/>
        <w:spacing w:before="6" w:line="120" w:lineRule="exact"/>
        <w:rPr>
          <w:sz w:val="12"/>
          <w:szCs w:val="12"/>
        </w:rPr>
      </w:pPr>
    </w:p>
    <w:p w:rsidR="00736333" w:rsidRDefault="00736333">
      <w:pPr>
        <w:pStyle w:val="Heading8"/>
        <w:kinsoku w:val="0"/>
        <w:overflowPunct w:val="0"/>
        <w:spacing w:before="64"/>
        <w:ind w:left="531" w:right="531"/>
        <w:jc w:val="center"/>
        <w:rPr>
          <w:b w:val="0"/>
          <w:bCs w:val="0"/>
        </w:rPr>
      </w:pPr>
      <w:r>
        <w:rPr>
          <w:spacing w:val="-1"/>
        </w:rPr>
        <w:t>DEFINITIONS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1"/>
        </w:rP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certain</w:t>
      </w:r>
      <w:r>
        <w:rPr>
          <w:spacing w:val="-8"/>
        </w:rPr>
        <w:t xml:space="preserve"> </w:t>
      </w:r>
      <w:r>
        <w:rPr>
          <w:spacing w:val="-1"/>
        </w:rPr>
        <w:t>words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1"/>
        </w:rPr>
        <w:t>Hearing</w:t>
      </w:r>
      <w:r>
        <w:rPr>
          <w:spacing w:val="-9"/>
        </w:rPr>
        <w:t xml:space="preserve"> </w:t>
      </w:r>
      <w:r>
        <w:rPr>
          <w:spacing w:val="-1"/>
        </w:rPr>
        <w:t>Conservation</w:t>
      </w:r>
      <w:r>
        <w:rPr>
          <w:spacing w:val="-8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are</w:t>
      </w:r>
      <w:r>
        <w:rPr>
          <w:spacing w:val="71"/>
          <w:w w:val="99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everyday</w:t>
      </w:r>
      <w:r>
        <w:rPr>
          <w:spacing w:val="-5"/>
        </w:rPr>
        <w:t xml:space="preserve"> </w:t>
      </w:r>
      <w:r>
        <w:t>life.</w:t>
      </w:r>
      <w:r>
        <w:rPr>
          <w:spacing w:val="66"/>
        </w:rPr>
        <w:t xml:space="preserve"> </w:t>
      </w:r>
      <w:r>
        <w:rPr>
          <w:spacing w:val="-1"/>
        </w:rPr>
        <w:t>So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clearer</w:t>
      </w:r>
      <w:r>
        <w:rPr>
          <w:spacing w:val="-6"/>
        </w:rPr>
        <w:t xml:space="preserve"> </w:t>
      </w:r>
      <w:r>
        <w:t>understanding</w:t>
      </w:r>
      <w:r>
        <w:rPr>
          <w:spacing w:val="-6"/>
        </w:rPr>
        <w:t xml:space="preserve"> </w:t>
      </w:r>
      <w:r>
        <w:t>of</w:t>
      </w:r>
      <w:r>
        <w:rPr>
          <w:spacing w:val="21"/>
          <w:w w:val="9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program,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below</w:t>
      </w:r>
      <w:r>
        <w:rPr>
          <w:spacing w:val="-10"/>
        </w:rPr>
        <w:t xml:space="preserve"> </w:t>
      </w:r>
      <w:r>
        <w:t>definitions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presented: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spacing w:before="182"/>
        <w:ind w:left="4420" w:right="195" w:hanging="4321"/>
      </w:pPr>
      <w:r>
        <w:rPr>
          <w:spacing w:val="-1"/>
        </w:rPr>
        <w:t>ACTION</w:t>
      </w:r>
      <w:r>
        <w:rPr>
          <w:spacing w:val="-2"/>
        </w:rPr>
        <w:t xml:space="preserve"> </w:t>
      </w:r>
      <w:r>
        <w:rPr>
          <w:spacing w:val="-1"/>
        </w:rPr>
        <w:t>LEVEL</w:t>
      </w:r>
      <w:r>
        <w:rPr>
          <w:spacing w:val="-1"/>
        </w:rPr>
        <w:tab/>
        <w:t>An</w:t>
      </w:r>
      <w:r>
        <w:rPr>
          <w:spacing w:val="-9"/>
        </w:rPr>
        <w:t xml:space="preserve"> </w:t>
      </w:r>
      <w:r>
        <w:t>8-hour</w:t>
      </w:r>
      <w:r>
        <w:rPr>
          <w:spacing w:val="-9"/>
        </w:rPr>
        <w:t xml:space="preserve"> </w:t>
      </w:r>
      <w:r>
        <w:rPr>
          <w:spacing w:val="-1"/>
        </w:rPr>
        <w:t>time-weighted</w:t>
      </w:r>
      <w:r>
        <w:rPr>
          <w:spacing w:val="-9"/>
        </w:rPr>
        <w:t xml:space="preserve"> </w:t>
      </w:r>
      <w:r>
        <w:t>average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85</w:t>
      </w:r>
      <w:r>
        <w:rPr>
          <w:spacing w:val="35"/>
          <w:w w:val="99"/>
        </w:rPr>
        <w:t xml:space="preserve"> </w:t>
      </w:r>
      <w:r>
        <w:t>decibels</w:t>
      </w:r>
      <w:r>
        <w:rPr>
          <w:spacing w:val="-10"/>
        </w:rPr>
        <w:t xml:space="preserve"> </w:t>
      </w:r>
      <w:r>
        <w:t>measured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A-scale,</w:t>
      </w:r>
      <w:r>
        <w:rPr>
          <w:spacing w:val="-9"/>
        </w:rPr>
        <w:t xml:space="preserve"> </w:t>
      </w:r>
      <w:r>
        <w:t>slow</w:t>
      </w:r>
      <w:r>
        <w:rPr>
          <w:spacing w:val="27"/>
          <w:w w:val="99"/>
        </w:rPr>
        <w:t xml:space="preserve"> </w:t>
      </w:r>
      <w:r>
        <w:t>response,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equivalently,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dose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fifty</w:t>
      </w:r>
      <w:r>
        <w:rPr>
          <w:w w:val="99"/>
        </w:rPr>
        <w:t xml:space="preserve"> </w:t>
      </w:r>
      <w:r>
        <w:t>percent.</w:t>
      </w:r>
    </w:p>
    <w:p w:rsidR="00736333" w:rsidRDefault="00736333">
      <w:pPr>
        <w:pStyle w:val="BodyText"/>
        <w:tabs>
          <w:tab w:val="left" w:pos="4419"/>
        </w:tabs>
        <w:kinsoku w:val="0"/>
        <w:overflowPunct w:val="0"/>
        <w:spacing w:before="182"/>
      </w:pPr>
      <w:r>
        <w:rPr>
          <w:spacing w:val="-1"/>
        </w:rPr>
        <w:t>ATTENUATE</w:t>
      </w:r>
      <w:r>
        <w:rPr>
          <w:spacing w:val="-1"/>
        </w:rPr>
        <w:tab/>
        <w:t>To</w:t>
      </w:r>
      <w:r>
        <w:rPr>
          <w:spacing w:val="-9"/>
        </w:rPr>
        <w:t xml:space="preserve"> </w:t>
      </w:r>
      <w:r>
        <w:t>lessen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intensity.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spacing w:before="182"/>
        <w:ind w:left="4420" w:right="118" w:hanging="4321"/>
      </w:pPr>
      <w:r>
        <w:rPr>
          <w:spacing w:val="-1"/>
        </w:rPr>
        <w:t>AUDIOGRAM</w:t>
      </w:r>
      <w:r>
        <w:rPr>
          <w:spacing w:val="-1"/>
        </w:rPr>
        <w:tab/>
      </w:r>
      <w:r>
        <w:t>A</w:t>
      </w:r>
      <w:r>
        <w:rPr>
          <w:spacing w:val="-8"/>
        </w:rPr>
        <w:t xml:space="preserve"> </w:t>
      </w:r>
      <w:r>
        <w:t>chart,</w:t>
      </w:r>
      <w:r>
        <w:rPr>
          <w:spacing w:val="-6"/>
        </w:rPr>
        <w:t xml:space="preserve"> </w:t>
      </w:r>
      <w:r>
        <w:t>graph,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resulting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an</w:t>
      </w:r>
      <w:r>
        <w:rPr>
          <w:spacing w:val="23"/>
          <w:w w:val="99"/>
        </w:rPr>
        <w:t xml:space="preserve"> </w:t>
      </w:r>
      <w:r>
        <w:t>audiometric</w:t>
      </w:r>
      <w:r>
        <w:rPr>
          <w:spacing w:val="-12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rPr>
          <w:spacing w:val="-1"/>
        </w:rPr>
        <w:t>showing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rPr>
          <w:spacing w:val="-1"/>
        </w:rPr>
        <w:t>individual's</w:t>
      </w:r>
      <w:r>
        <w:rPr>
          <w:spacing w:val="34"/>
          <w:w w:val="99"/>
        </w:rPr>
        <w:t xml:space="preserve"> </w:t>
      </w:r>
      <w:r>
        <w:t>hearing</w:t>
      </w:r>
      <w:r>
        <w:rPr>
          <w:spacing w:val="-8"/>
        </w:rPr>
        <w:t xml:space="preserve"> </w:t>
      </w:r>
      <w:r>
        <w:t>threshold</w:t>
      </w:r>
      <w:r>
        <w:rPr>
          <w:spacing w:val="-7"/>
        </w:rPr>
        <w:t xml:space="preserve"> </w:t>
      </w:r>
      <w:r>
        <w:t>levels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of</w:t>
      </w:r>
      <w:r>
        <w:rPr>
          <w:w w:val="99"/>
        </w:rPr>
        <w:t xml:space="preserve"> </w:t>
      </w:r>
      <w:r>
        <w:t>frequency.</w:t>
      </w:r>
    </w:p>
    <w:p w:rsidR="00736333" w:rsidRDefault="00736333">
      <w:pPr>
        <w:pStyle w:val="BodyText"/>
        <w:tabs>
          <w:tab w:val="left" w:pos="4419"/>
        </w:tabs>
        <w:kinsoku w:val="0"/>
        <w:overflowPunct w:val="0"/>
        <w:spacing w:before="182"/>
        <w:ind w:left="4419" w:right="243" w:hanging="4320"/>
      </w:pPr>
      <w:r>
        <w:rPr>
          <w:spacing w:val="-1"/>
        </w:rPr>
        <w:t>AUDIOLOGIST</w:t>
      </w:r>
      <w:r>
        <w:rPr>
          <w:spacing w:val="-1"/>
        </w:rPr>
        <w:tab/>
      </w:r>
      <w:r>
        <w:t>A</w:t>
      </w:r>
      <w:r>
        <w:rPr>
          <w:spacing w:val="-10"/>
        </w:rPr>
        <w:t xml:space="preserve"> </w:t>
      </w:r>
      <w:r>
        <w:t>professional,</w:t>
      </w:r>
      <w:r>
        <w:rPr>
          <w:spacing w:val="-9"/>
        </w:rPr>
        <w:t xml:space="preserve"> </w:t>
      </w:r>
      <w:r>
        <w:t>specializing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study</w:t>
      </w:r>
      <w:r>
        <w:rPr>
          <w:spacing w:val="25"/>
          <w:w w:val="9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rehabilitation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hearing,</w:t>
      </w:r>
      <w:r>
        <w:rPr>
          <w:spacing w:val="-8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is</w:t>
      </w:r>
      <w:r>
        <w:rPr>
          <w:spacing w:val="22"/>
          <w:w w:val="99"/>
        </w:rPr>
        <w:t xml:space="preserve"> </w:t>
      </w:r>
      <w:r>
        <w:t>certified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American</w:t>
      </w:r>
      <w:r>
        <w:rPr>
          <w:spacing w:val="-9"/>
        </w:rPr>
        <w:t xml:space="preserve"> </w:t>
      </w:r>
      <w:r>
        <w:rPr>
          <w:spacing w:val="-1"/>
        </w:rPr>
        <w:t>Speech-</w:t>
      </w:r>
      <w:r>
        <w:rPr>
          <w:spacing w:val="26"/>
          <w:w w:val="99"/>
        </w:rPr>
        <w:t xml:space="preserve"> </w:t>
      </w:r>
      <w:r>
        <w:rPr>
          <w:spacing w:val="-1"/>
        </w:rPr>
        <w:t>Language-Hearing</w:t>
      </w:r>
      <w:r>
        <w:rPr>
          <w:spacing w:val="-20"/>
        </w:rPr>
        <w:t xml:space="preserve"> </w:t>
      </w:r>
      <w:r>
        <w:rPr>
          <w:spacing w:val="-1"/>
        </w:rPr>
        <w:t>Association</w:t>
      </w:r>
      <w:r>
        <w:rPr>
          <w:spacing w:val="-20"/>
        </w:rPr>
        <w:t xml:space="preserve"> </w:t>
      </w:r>
      <w:r>
        <w:t>or</w:t>
      </w:r>
      <w:r>
        <w:rPr>
          <w:spacing w:val="50"/>
          <w:w w:val="99"/>
        </w:rPr>
        <w:t xml:space="preserve"> </w:t>
      </w:r>
      <w:r>
        <w:t>licensed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board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examiners.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spacing w:before="228" w:line="321" w:lineRule="exact"/>
      </w:pPr>
      <w:r>
        <w:rPr>
          <w:spacing w:val="-1"/>
        </w:rPr>
        <w:t>BASELINE</w:t>
      </w:r>
      <w:r>
        <w:rPr>
          <w:spacing w:val="-3"/>
        </w:rPr>
        <w:t xml:space="preserve"> </w:t>
      </w:r>
      <w:r>
        <w:rPr>
          <w:spacing w:val="-1"/>
        </w:rPr>
        <w:t>AUDIOGRAM</w:t>
      </w:r>
      <w:r>
        <w:rPr>
          <w:spacing w:val="-1"/>
        </w:rPr>
        <w:tab/>
        <w:t>The</w:t>
      </w:r>
      <w:r>
        <w:rPr>
          <w:spacing w:val="-11"/>
        </w:rPr>
        <w:t xml:space="preserve"> </w:t>
      </w:r>
      <w:r>
        <w:t>audiogram</w:t>
      </w:r>
      <w:r>
        <w:rPr>
          <w:spacing w:val="-10"/>
        </w:rPr>
        <w:t xml:space="preserve"> </w:t>
      </w:r>
      <w:r>
        <w:t>against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11"/>
        </w:rPr>
        <w:t xml:space="preserve"> </w:t>
      </w:r>
      <w:r>
        <w:t>future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left="4420" w:right="283"/>
      </w:pPr>
      <w:r>
        <w:t>audiograms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compared.</w:t>
      </w:r>
    </w:p>
    <w:p w:rsidR="00736333" w:rsidRDefault="00736333">
      <w:pPr>
        <w:pStyle w:val="BodyText"/>
        <w:tabs>
          <w:tab w:val="left" w:pos="4419"/>
        </w:tabs>
        <w:kinsoku w:val="0"/>
        <w:overflowPunct w:val="0"/>
        <w:spacing w:before="229" w:line="410" w:lineRule="auto"/>
        <w:ind w:right="650"/>
      </w:pPr>
      <w:r>
        <w:rPr>
          <w:spacing w:val="-1"/>
        </w:rPr>
        <w:t>CRITERION</w:t>
      </w:r>
      <w:r>
        <w:rPr>
          <w:spacing w:val="-4"/>
        </w:rPr>
        <w:t xml:space="preserve"> </w:t>
      </w:r>
      <w:r>
        <w:rPr>
          <w:spacing w:val="-1"/>
        </w:rPr>
        <w:t>SOUND</w:t>
      </w:r>
      <w:r>
        <w:rPr>
          <w:spacing w:val="-4"/>
        </w:rPr>
        <w:t xml:space="preserve"> </w:t>
      </w:r>
      <w:r>
        <w:rPr>
          <w:spacing w:val="-1"/>
        </w:rPr>
        <w:t>LEVEL</w:t>
      </w:r>
      <w:r>
        <w:rPr>
          <w:spacing w:val="-1"/>
        </w:rPr>
        <w:tab/>
      </w:r>
      <w:r>
        <w:t>A</w:t>
      </w:r>
      <w:r>
        <w:rPr>
          <w:spacing w:val="-7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90</w:t>
      </w:r>
      <w:r>
        <w:rPr>
          <w:spacing w:val="-7"/>
        </w:rPr>
        <w:t xml:space="preserve"> </w:t>
      </w:r>
      <w:r>
        <w:t>decibels.</w:t>
      </w:r>
      <w:r>
        <w:rPr>
          <w:spacing w:val="27"/>
          <w:w w:val="99"/>
        </w:rPr>
        <w:t xml:space="preserve"> </w:t>
      </w:r>
      <w:r>
        <w:rPr>
          <w:spacing w:val="-1"/>
        </w:rPr>
        <w:t>DECIBEL (dB)</w:t>
      </w:r>
      <w:r>
        <w:rPr>
          <w:spacing w:val="-1"/>
        </w:rPr>
        <w:tab/>
        <w:t>Unit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measurement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sound</w:t>
      </w:r>
      <w:r>
        <w:rPr>
          <w:spacing w:val="-8"/>
        </w:rPr>
        <w:t xml:space="preserve"> </w:t>
      </w:r>
      <w:r>
        <w:t>level.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spacing w:before="96"/>
        <w:ind w:left="4420" w:right="258" w:hanging="4321"/>
      </w:pPr>
      <w:r>
        <w:rPr>
          <w:spacing w:val="-1"/>
        </w:rPr>
        <w:t>DOSIMETER</w:t>
      </w:r>
      <w:r>
        <w:rPr>
          <w:spacing w:val="-1"/>
        </w:rPr>
        <w:tab/>
        <w:t>An</w:t>
      </w:r>
      <w:r>
        <w:rPr>
          <w:spacing w:val="-9"/>
        </w:rPr>
        <w:t xml:space="preserve"> </w:t>
      </w:r>
      <w:r>
        <w:t>instrument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integrates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function</w:t>
      </w:r>
      <w:r>
        <w:rPr>
          <w:spacing w:val="25"/>
          <w:w w:val="9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sound</w:t>
      </w:r>
      <w:r>
        <w:rPr>
          <w:spacing w:val="-6"/>
        </w:rPr>
        <w:t xml:space="preserve"> </w:t>
      </w:r>
      <w:r>
        <w:t>pressure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period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</w:t>
      </w:r>
      <w:r>
        <w:rPr>
          <w:w w:val="9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manner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directly</w:t>
      </w:r>
      <w:r>
        <w:rPr>
          <w:w w:val="99"/>
        </w:rPr>
        <w:t xml:space="preserve"> </w:t>
      </w:r>
      <w:r>
        <w:t>indicates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t>dose.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spacing w:before="96"/>
        <w:ind w:left="4420" w:right="258" w:hanging="4321"/>
        <w:sectPr w:rsidR="00736333">
          <w:pgSz w:w="12240" w:h="15840"/>
          <w:pgMar w:top="520" w:right="1340" w:bottom="980" w:left="1340" w:header="0" w:footer="79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tabs>
          <w:tab w:val="left" w:pos="4420"/>
        </w:tabs>
        <w:kinsoku w:val="0"/>
        <w:overflowPunct w:val="0"/>
        <w:spacing w:before="53"/>
        <w:ind w:left="4420" w:right="222" w:hanging="4321"/>
      </w:pPr>
      <w:r>
        <w:rPr>
          <w:spacing w:val="-1"/>
        </w:rPr>
        <w:lastRenderedPageBreak/>
        <w:t>HERTZ</w:t>
      </w:r>
      <w:r>
        <w:rPr>
          <w:spacing w:val="-2"/>
        </w:rPr>
        <w:t xml:space="preserve"> </w:t>
      </w:r>
      <w:r>
        <w:rPr>
          <w:spacing w:val="-1"/>
        </w:rPr>
        <w:t>(HZ)</w:t>
      </w:r>
      <w:r>
        <w:rPr>
          <w:spacing w:val="-1"/>
        </w:rPr>
        <w:tab/>
        <w:t>Unit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measurement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frequency,</w:t>
      </w:r>
      <w:r>
        <w:rPr>
          <w:spacing w:val="27"/>
          <w:w w:val="99"/>
        </w:rPr>
        <w:t xml:space="preserve"> </w:t>
      </w:r>
      <w:r>
        <w:t>numerically</w:t>
      </w:r>
      <w:r>
        <w:rPr>
          <w:spacing w:val="-9"/>
        </w:rPr>
        <w:t xml:space="preserve"> </w:t>
      </w:r>
      <w:r>
        <w:t>equal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cycles</w:t>
      </w:r>
      <w:r>
        <w:rPr>
          <w:spacing w:val="-9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second.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spacing w:before="206" w:line="321" w:lineRule="exact"/>
      </w:pPr>
      <w:r>
        <w:rPr>
          <w:spacing w:val="-1"/>
        </w:rPr>
        <w:t>MEDICAL</w:t>
      </w:r>
      <w:r>
        <w:rPr>
          <w:spacing w:val="-2"/>
        </w:rPr>
        <w:t xml:space="preserve"> </w:t>
      </w:r>
      <w:r>
        <w:rPr>
          <w:spacing w:val="-1"/>
        </w:rPr>
        <w:t>PATHOLOGY</w:t>
      </w:r>
      <w:r>
        <w:rPr>
          <w:spacing w:val="-1"/>
        </w:rPr>
        <w:tab/>
      </w:r>
      <w:r>
        <w:t>A</w:t>
      </w:r>
      <w:r>
        <w:rPr>
          <w:spacing w:val="-8"/>
        </w:rPr>
        <w:t xml:space="preserve"> </w:t>
      </w:r>
      <w:r>
        <w:t>disorder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disease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left="4420" w:right="262"/>
      </w:pPr>
      <w:r>
        <w:t>treated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physician</w:t>
      </w:r>
      <w:r>
        <w:rPr>
          <w:spacing w:val="-10"/>
        </w:rPr>
        <w:t xml:space="preserve"> </w:t>
      </w:r>
      <w:r>
        <w:t>specialist.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spacing w:before="229"/>
      </w:pPr>
      <w:r>
        <w:rPr>
          <w:spacing w:val="-1"/>
        </w:rPr>
        <w:t>NIHL</w:t>
      </w:r>
      <w:r>
        <w:rPr>
          <w:spacing w:val="-1"/>
        </w:rPr>
        <w:tab/>
        <w:t>Noise</w:t>
      </w:r>
      <w:r>
        <w:rPr>
          <w:spacing w:val="-12"/>
        </w:rPr>
        <w:t xml:space="preserve"> </w:t>
      </w:r>
      <w:r>
        <w:t>Induced</w:t>
      </w:r>
      <w:r>
        <w:rPr>
          <w:spacing w:val="-11"/>
        </w:rPr>
        <w:t xml:space="preserve"> </w:t>
      </w:r>
      <w:r>
        <w:rPr>
          <w:spacing w:val="-1"/>
        </w:rPr>
        <w:t>Hearing</w:t>
      </w:r>
      <w:r>
        <w:rPr>
          <w:spacing w:val="-11"/>
        </w:rPr>
        <w:t xml:space="preserve"> </w:t>
      </w:r>
      <w:r>
        <w:t>Loss.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spacing w:before="182"/>
        <w:ind w:left="4420" w:right="393" w:hanging="4321"/>
      </w:pPr>
      <w:r>
        <w:rPr>
          <w:spacing w:val="-1"/>
        </w:rPr>
        <w:t>NOISE</w:t>
      </w:r>
      <w:r>
        <w:rPr>
          <w:spacing w:val="-2"/>
        </w:rPr>
        <w:t xml:space="preserve"> </w:t>
      </w:r>
      <w:r>
        <w:rPr>
          <w:spacing w:val="-1"/>
        </w:rPr>
        <w:t>DOSE</w:t>
      </w:r>
      <w:r>
        <w:rPr>
          <w:spacing w:val="-1"/>
        </w:rPr>
        <w:tab/>
        <w:t>The</w:t>
      </w:r>
      <w:r>
        <w:rPr>
          <w:spacing w:val="-9"/>
        </w:rPr>
        <w:t xml:space="preserve"> </w:t>
      </w:r>
      <w:r>
        <w:t>ratio,</w:t>
      </w:r>
      <w:r>
        <w:rPr>
          <w:spacing w:val="-8"/>
        </w:rPr>
        <w:t xml:space="preserve"> </w:t>
      </w:r>
      <w:r>
        <w:t>expressed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percentage,</w:t>
      </w:r>
      <w:r>
        <w:rPr>
          <w:spacing w:val="26"/>
          <w:w w:val="99"/>
        </w:rPr>
        <w:t xml:space="preserve"> </w:t>
      </w:r>
      <w:r>
        <w:t>of:</w:t>
      </w:r>
    </w:p>
    <w:p w:rsidR="00736333" w:rsidRDefault="00736333" w:rsidP="00D6514C">
      <w:pPr>
        <w:pStyle w:val="BodyText"/>
        <w:numPr>
          <w:ilvl w:val="1"/>
          <w:numId w:val="4"/>
        </w:numPr>
        <w:tabs>
          <w:tab w:val="left" w:pos="4842"/>
        </w:tabs>
        <w:kinsoku w:val="0"/>
        <w:overflowPunct w:val="0"/>
        <w:spacing w:before="182"/>
        <w:ind w:right="317" w:firstLine="0"/>
      </w:pP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integral,</w:t>
      </w:r>
      <w:r>
        <w:rPr>
          <w:spacing w:val="-6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stated</w:t>
      </w:r>
      <w:r>
        <w:rPr>
          <w:spacing w:val="-7"/>
        </w:rPr>
        <w:t xml:space="preserve"> </w:t>
      </w:r>
      <w:r>
        <w:t>time</w:t>
      </w:r>
      <w:r>
        <w:rPr>
          <w:w w:val="99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event,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0.6</w:t>
      </w:r>
      <w:r>
        <w:rPr>
          <w:spacing w:val="-5"/>
        </w:rPr>
        <w:t xml:space="preserve"> </w:t>
      </w:r>
      <w:r>
        <w:rPr>
          <w:spacing w:val="-1"/>
        </w:rPr>
        <w:t>power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t>measured</w:t>
      </w:r>
      <w:r>
        <w:rPr>
          <w:spacing w:val="-14"/>
        </w:rPr>
        <w:t xml:space="preserve"> </w:t>
      </w:r>
      <w:r>
        <w:rPr>
          <w:spacing w:val="-1"/>
        </w:rPr>
        <w:t>SLOW</w:t>
      </w:r>
      <w:r>
        <w:rPr>
          <w:spacing w:val="-14"/>
        </w:rPr>
        <w:t xml:space="preserve"> </w:t>
      </w:r>
      <w:r>
        <w:t>exponential</w:t>
      </w:r>
      <w:r>
        <w:rPr>
          <w:spacing w:val="-14"/>
        </w:rPr>
        <w:t xml:space="preserve"> </w:t>
      </w:r>
      <w:r>
        <w:t>time-</w:t>
      </w:r>
      <w:r>
        <w:rPr>
          <w:spacing w:val="22"/>
          <w:w w:val="99"/>
        </w:rPr>
        <w:t xml:space="preserve"> </w:t>
      </w:r>
      <w:r>
        <w:t>averaged,</w:t>
      </w:r>
      <w:r>
        <w:rPr>
          <w:spacing w:val="-15"/>
        </w:rPr>
        <w:t xml:space="preserve"> </w:t>
      </w:r>
      <w:r>
        <w:t>squared</w:t>
      </w:r>
      <w:r>
        <w:rPr>
          <w:spacing w:val="-15"/>
        </w:rPr>
        <w:t xml:space="preserve"> </w:t>
      </w:r>
      <w:r>
        <w:rPr>
          <w:spacing w:val="-1"/>
        </w:rPr>
        <w:t>A-weighted</w:t>
      </w:r>
      <w:r>
        <w:rPr>
          <w:spacing w:val="-15"/>
        </w:rPr>
        <w:t xml:space="preserve"> </w:t>
      </w:r>
      <w:r>
        <w:t>sound</w:t>
      </w:r>
      <w:r>
        <w:rPr>
          <w:spacing w:val="28"/>
          <w:w w:val="99"/>
        </w:rPr>
        <w:t xml:space="preserve"> </w:t>
      </w:r>
      <w:r>
        <w:t>pressure</w:t>
      </w:r>
      <w:r>
        <w:rPr>
          <w:spacing w:val="-16"/>
        </w:rPr>
        <w:t xml:space="preserve"> </w:t>
      </w:r>
      <w:r>
        <w:t>and</w:t>
      </w:r>
    </w:p>
    <w:p w:rsidR="00736333" w:rsidRDefault="00736333" w:rsidP="00D6514C">
      <w:pPr>
        <w:pStyle w:val="BodyText"/>
        <w:numPr>
          <w:ilvl w:val="1"/>
          <w:numId w:val="4"/>
        </w:numPr>
        <w:tabs>
          <w:tab w:val="left" w:pos="4842"/>
        </w:tabs>
        <w:kinsoku w:val="0"/>
        <w:overflowPunct w:val="0"/>
        <w:spacing w:before="182"/>
        <w:ind w:right="236" w:firstLine="0"/>
      </w:pPr>
      <w:r>
        <w:t>the</w:t>
      </w:r>
      <w:r>
        <w:rPr>
          <w:spacing w:val="-8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criterion</w:t>
      </w:r>
      <w:r>
        <w:rPr>
          <w:spacing w:val="-8"/>
        </w:rPr>
        <w:t xml:space="preserve"> </w:t>
      </w:r>
      <w:r>
        <w:t>duration</w:t>
      </w:r>
      <w:r>
        <w:rPr>
          <w:w w:val="99"/>
        </w:rPr>
        <w:t xml:space="preserve"> </w:t>
      </w:r>
      <w:r>
        <w:t>(8</w:t>
      </w:r>
      <w:r>
        <w:rPr>
          <w:spacing w:val="-6"/>
        </w:rPr>
        <w:t xml:space="preserve"> </w:t>
      </w:r>
      <w:r>
        <w:t>hours)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0.6</w:t>
      </w:r>
      <w:r>
        <w:rPr>
          <w:spacing w:val="-6"/>
        </w:rPr>
        <w:t xml:space="preserve"> </w:t>
      </w:r>
      <w:r>
        <w:rPr>
          <w:spacing w:val="-1"/>
        </w:rPr>
        <w:t>power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t>squared</w:t>
      </w:r>
      <w:r>
        <w:rPr>
          <w:spacing w:val="-16"/>
        </w:rPr>
        <w:t xml:space="preserve"> </w:t>
      </w:r>
      <w:r>
        <w:t>sound</w:t>
      </w:r>
      <w:r>
        <w:rPr>
          <w:spacing w:val="-15"/>
        </w:rPr>
        <w:t xml:space="preserve"> </w:t>
      </w:r>
      <w:r>
        <w:t>pressure</w:t>
      </w:r>
      <w:r>
        <w:rPr>
          <w:spacing w:val="-16"/>
        </w:rPr>
        <w:t xml:space="preserve"> </w:t>
      </w:r>
      <w:r>
        <w:t>corresponding</w:t>
      </w:r>
      <w:r>
        <w:rPr>
          <w:w w:val="9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criterion</w:t>
      </w:r>
      <w:r>
        <w:rPr>
          <w:spacing w:val="-7"/>
        </w:rPr>
        <w:t xml:space="preserve"> </w:t>
      </w:r>
      <w:r>
        <w:t>sound</w:t>
      </w:r>
      <w:r>
        <w:rPr>
          <w:spacing w:val="-6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(90</w:t>
      </w:r>
      <w:r>
        <w:rPr>
          <w:spacing w:val="-6"/>
        </w:rPr>
        <w:t xml:space="preserve"> </w:t>
      </w:r>
      <w:r>
        <w:rPr>
          <w:spacing w:val="-1"/>
        </w:rPr>
        <w:t>dB).</w:t>
      </w:r>
    </w:p>
    <w:p w:rsidR="00736333" w:rsidRDefault="00736333">
      <w:pPr>
        <w:pStyle w:val="BodyText"/>
        <w:tabs>
          <w:tab w:val="left" w:pos="4419"/>
        </w:tabs>
        <w:kinsoku w:val="0"/>
        <w:overflowPunct w:val="0"/>
        <w:spacing w:line="321" w:lineRule="exact"/>
      </w:pPr>
      <w:r>
        <w:rPr>
          <w:spacing w:val="-1"/>
        </w:rPr>
        <w:t>OTOLARYNGOLOGIST</w:t>
      </w:r>
      <w:r>
        <w:rPr>
          <w:spacing w:val="-1"/>
        </w:rPr>
        <w:tab/>
      </w:r>
      <w:r>
        <w:t>A</w:t>
      </w:r>
      <w:r>
        <w:rPr>
          <w:spacing w:val="-12"/>
        </w:rPr>
        <w:t xml:space="preserve"> </w:t>
      </w:r>
      <w:r>
        <w:t>physician</w:t>
      </w:r>
      <w:r>
        <w:rPr>
          <w:spacing w:val="-10"/>
        </w:rPr>
        <w:t xml:space="preserve"> </w:t>
      </w:r>
      <w:r>
        <w:t>specializing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diagnosis</w:t>
      </w:r>
    </w:p>
    <w:p w:rsidR="00736333" w:rsidRDefault="00736333">
      <w:pPr>
        <w:pStyle w:val="BodyText"/>
        <w:kinsoku w:val="0"/>
        <w:overflowPunct w:val="0"/>
        <w:spacing w:before="0"/>
        <w:ind w:left="4419" w:right="262"/>
      </w:pPr>
      <w:r>
        <w:t>and</w:t>
      </w:r>
      <w:r>
        <w:rPr>
          <w:spacing w:val="-7"/>
        </w:rPr>
        <w:t xml:space="preserve"> </w:t>
      </w:r>
      <w:r>
        <w:t>treatment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disorders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ear,</w:t>
      </w:r>
      <w:r>
        <w:rPr>
          <w:w w:val="99"/>
        </w:rPr>
        <w:t xml:space="preserve"> </w:t>
      </w:r>
      <w:r>
        <w:t>nose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throat.</w:t>
      </w:r>
    </w:p>
    <w:p w:rsidR="00736333" w:rsidRDefault="00736333">
      <w:pPr>
        <w:pStyle w:val="BodyText"/>
        <w:kinsoku w:val="0"/>
        <w:overflowPunct w:val="0"/>
        <w:spacing w:line="321" w:lineRule="exact"/>
        <w:ind w:right="262"/>
      </w:pPr>
      <w:r>
        <w:rPr>
          <w:spacing w:val="-1"/>
        </w:rPr>
        <w:t>REPRESENTATIVE</w:t>
      </w:r>
      <w:r>
        <w:rPr>
          <w:spacing w:val="-13"/>
        </w:rPr>
        <w:t xml:space="preserve"> </w:t>
      </w:r>
      <w:r>
        <w:rPr>
          <w:spacing w:val="-1"/>
        </w:rPr>
        <w:t>EXPOSURE</w:t>
      </w:r>
      <w:r>
        <w:rPr>
          <w:spacing w:val="75"/>
        </w:rPr>
        <w:t xml:space="preserve"> </w:t>
      </w:r>
      <w:r>
        <w:t>Measurements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rPr>
          <w:spacing w:val="-1"/>
        </w:rPr>
        <w:t>employee's</w:t>
      </w:r>
      <w:r>
        <w:rPr>
          <w:spacing w:val="-12"/>
        </w:rPr>
        <w:t xml:space="preserve"> </w:t>
      </w:r>
      <w:r>
        <w:t>noise</w:t>
      </w:r>
    </w:p>
    <w:p w:rsidR="00736333" w:rsidRDefault="00736333">
      <w:pPr>
        <w:pStyle w:val="BodyText"/>
        <w:kinsoku w:val="0"/>
        <w:overflowPunct w:val="0"/>
        <w:spacing w:before="0"/>
        <w:ind w:left="4420" w:right="195"/>
      </w:pPr>
      <w:r>
        <w:t>dose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8-hour</w:t>
      </w:r>
      <w:r>
        <w:rPr>
          <w:spacing w:val="-11"/>
        </w:rPr>
        <w:t xml:space="preserve"> </w:t>
      </w:r>
      <w:r>
        <w:rPr>
          <w:spacing w:val="-1"/>
        </w:rPr>
        <w:t>time-weighted</w:t>
      </w:r>
      <w:r>
        <w:rPr>
          <w:spacing w:val="-11"/>
        </w:rPr>
        <w:t xml:space="preserve"> </w:t>
      </w:r>
      <w:r>
        <w:t>average</w:t>
      </w:r>
      <w:r>
        <w:rPr>
          <w:spacing w:val="24"/>
          <w:w w:val="99"/>
        </w:rPr>
        <w:t xml:space="preserve"> </w:t>
      </w:r>
      <w:r>
        <w:t>sound</w:t>
      </w:r>
      <w:r>
        <w:rPr>
          <w:spacing w:val="-8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employers</w:t>
      </w:r>
      <w:r>
        <w:rPr>
          <w:spacing w:val="-7"/>
        </w:rPr>
        <w:t xml:space="preserve"> </w:t>
      </w:r>
      <w:r>
        <w:t>deem</w:t>
      </w:r>
      <w:r>
        <w:rPr>
          <w:spacing w:val="-8"/>
        </w:rPr>
        <w:t xml:space="preserve"> </w:t>
      </w:r>
      <w:r>
        <w:t>to</w:t>
      </w:r>
      <w:r>
        <w:rPr>
          <w:w w:val="9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representative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exposures</w:t>
      </w:r>
      <w:r>
        <w:rPr>
          <w:spacing w:val="-9"/>
        </w:rPr>
        <w:t xml:space="preserve"> </w:t>
      </w:r>
      <w:r>
        <w:t>of</w:t>
      </w:r>
      <w:r>
        <w:rPr>
          <w:w w:val="99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employees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workplace.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spacing w:before="182"/>
        <w:ind w:left="4420" w:right="111" w:hanging="4321"/>
      </w:pPr>
      <w:r>
        <w:rPr>
          <w:spacing w:val="-1"/>
        </w:rPr>
        <w:t>SOUND</w:t>
      </w:r>
      <w:r>
        <w:rPr>
          <w:spacing w:val="-2"/>
        </w:rPr>
        <w:t xml:space="preserve"> </w:t>
      </w:r>
      <w:r>
        <w:rPr>
          <w:spacing w:val="-1"/>
        </w:rPr>
        <w:t>LEVEL</w:t>
      </w:r>
      <w:r>
        <w:rPr>
          <w:spacing w:val="-1"/>
        </w:rPr>
        <w:tab/>
        <w:t>Ten</w:t>
      </w:r>
      <w:r>
        <w:rPr>
          <w:spacing w:val="-7"/>
        </w:rPr>
        <w:t xml:space="preserve"> </w:t>
      </w:r>
      <w:r>
        <w:t>times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logarithm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t>ratio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measured</w:t>
      </w:r>
      <w:r>
        <w:rPr>
          <w:spacing w:val="-6"/>
        </w:rPr>
        <w:t xml:space="preserve"> </w:t>
      </w:r>
      <w:r>
        <w:rPr>
          <w:spacing w:val="-1"/>
        </w:rPr>
        <w:t>A-</w:t>
      </w:r>
      <w:r>
        <w:rPr>
          <w:spacing w:val="20"/>
          <w:w w:val="99"/>
        </w:rPr>
        <w:t xml:space="preserve"> </w:t>
      </w:r>
      <w:r>
        <w:rPr>
          <w:spacing w:val="-1"/>
        </w:rPr>
        <w:t>weighted</w:t>
      </w:r>
      <w:r>
        <w:rPr>
          <w:spacing w:val="-9"/>
        </w:rPr>
        <w:t xml:space="preserve"> </w:t>
      </w:r>
      <w:r>
        <w:t>sound</w:t>
      </w:r>
      <w:r>
        <w:rPr>
          <w:spacing w:val="-9"/>
        </w:rPr>
        <w:t xml:space="preserve"> </w:t>
      </w:r>
      <w:r>
        <w:t>pressure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square</w:t>
      </w:r>
      <w:r>
        <w:rPr>
          <w:spacing w:val="27"/>
          <w:w w:val="9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reference</w:t>
      </w:r>
      <w:r>
        <w:rPr>
          <w:spacing w:val="-8"/>
        </w:rPr>
        <w:t xml:space="preserve"> </w:t>
      </w:r>
      <w:r>
        <w:t>pressure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20</w:t>
      </w:r>
      <w:r>
        <w:rPr>
          <w:w w:val="99"/>
        </w:rPr>
        <w:t xml:space="preserve"> </w:t>
      </w:r>
      <w:r>
        <w:t>micropascals.</w:t>
      </w:r>
      <w:r>
        <w:rPr>
          <w:spacing w:val="60"/>
        </w:rPr>
        <w:t xml:space="preserve"> </w:t>
      </w:r>
      <w:r>
        <w:rPr>
          <w:spacing w:val="-1"/>
        </w:rPr>
        <w:t>Unit:</w:t>
      </w:r>
      <w:r>
        <w:rPr>
          <w:spacing w:val="-9"/>
        </w:rPr>
        <w:t xml:space="preserve"> </w:t>
      </w:r>
      <w:r>
        <w:t>decibels</w:t>
      </w:r>
      <w:r>
        <w:rPr>
          <w:spacing w:val="-8"/>
        </w:rPr>
        <w:t xml:space="preserve"> </w:t>
      </w:r>
      <w:r>
        <w:rPr>
          <w:spacing w:val="-1"/>
        </w:rPr>
        <w:t>(dB).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21"/>
          <w:w w:val="99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OSHA</w:t>
      </w:r>
      <w:r>
        <w:rPr>
          <w:spacing w:val="-9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29</w:t>
      </w:r>
      <w:r>
        <w:rPr>
          <w:spacing w:val="-8"/>
        </w:rPr>
        <w:t xml:space="preserve"> </w:t>
      </w:r>
      <w:r>
        <w:rPr>
          <w:spacing w:val="-1"/>
        </w:rPr>
        <w:t>CFR</w:t>
      </w:r>
      <w:r>
        <w:rPr>
          <w:spacing w:val="26"/>
          <w:w w:val="99"/>
        </w:rPr>
        <w:t xml:space="preserve"> </w:t>
      </w:r>
      <w:r>
        <w:t>1910.95,</w:t>
      </w:r>
      <w:r>
        <w:rPr>
          <w:spacing w:val="-10"/>
        </w:rPr>
        <w:t xml:space="preserve"> </w:t>
      </w:r>
      <w:r>
        <w:rPr>
          <w:spacing w:val="-1"/>
        </w:rPr>
        <w:t>SLOW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response</w:t>
      </w:r>
      <w:r>
        <w:rPr>
          <w:spacing w:val="-9"/>
        </w:rPr>
        <w:t xml:space="preserve"> </w:t>
      </w:r>
      <w:r>
        <w:t>is</w:t>
      </w:r>
      <w:r>
        <w:rPr>
          <w:spacing w:val="22"/>
          <w:w w:val="99"/>
        </w:rPr>
        <w:t xml:space="preserve"> </w:t>
      </w:r>
      <w:r>
        <w:t>required.</w:t>
      </w:r>
    </w:p>
    <w:p w:rsidR="00736333" w:rsidRDefault="00736333">
      <w:pPr>
        <w:pStyle w:val="BodyText"/>
        <w:tabs>
          <w:tab w:val="left" w:pos="4419"/>
        </w:tabs>
        <w:kinsoku w:val="0"/>
        <w:overflowPunct w:val="0"/>
        <w:spacing w:line="321" w:lineRule="exact"/>
      </w:pPr>
      <w:r>
        <w:rPr>
          <w:spacing w:val="-1"/>
        </w:rPr>
        <w:t>SOUND</w:t>
      </w:r>
      <w:r>
        <w:rPr>
          <w:spacing w:val="-3"/>
        </w:rPr>
        <w:t xml:space="preserve"> </w:t>
      </w:r>
      <w:r>
        <w:rPr>
          <w:spacing w:val="-1"/>
        </w:rPr>
        <w:t>LEVEL METER</w:t>
      </w:r>
      <w:r>
        <w:rPr>
          <w:spacing w:val="-1"/>
        </w:rPr>
        <w:tab/>
        <w:t>An</w:t>
      </w:r>
      <w:r>
        <w:rPr>
          <w:spacing w:val="-9"/>
        </w:rPr>
        <w:t xml:space="preserve"> </w:t>
      </w:r>
      <w:r>
        <w:t>instrument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measurement</w:t>
      </w:r>
      <w:r>
        <w:rPr>
          <w:spacing w:val="-9"/>
        </w:rPr>
        <w:t xml:space="preserve"> </w:t>
      </w:r>
      <w:r>
        <w:t>of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left="4419" w:right="262"/>
      </w:pPr>
      <w:r>
        <w:t>sound</w:t>
      </w:r>
      <w:r>
        <w:rPr>
          <w:spacing w:val="-15"/>
        </w:rPr>
        <w:t xml:space="preserve"> </w:t>
      </w:r>
      <w:r>
        <w:t>level.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spacing w:before="182" w:line="321" w:lineRule="exact"/>
      </w:pPr>
      <w:r>
        <w:rPr>
          <w:spacing w:val="-1"/>
        </w:rPr>
        <w:t>TIME-WEIGHTED</w:t>
      </w:r>
      <w:r>
        <w:rPr>
          <w:spacing w:val="-5"/>
        </w:rPr>
        <w:t xml:space="preserve"> </w:t>
      </w:r>
      <w:r>
        <w:rPr>
          <w:spacing w:val="-1"/>
        </w:rPr>
        <w:t>AVERAGE</w:t>
      </w:r>
      <w:r>
        <w:rPr>
          <w:spacing w:val="-1"/>
        </w:rPr>
        <w:tab/>
        <w:t>That</w:t>
      </w:r>
      <w:r>
        <w:rPr>
          <w:spacing w:val="-8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level,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constant</w:t>
      </w:r>
      <w:r>
        <w:rPr>
          <w:spacing w:val="-8"/>
        </w:rPr>
        <w:t xml:space="preserve"> </w:t>
      </w:r>
      <w:r>
        <w:t>over</w:t>
      </w:r>
    </w:p>
    <w:p w:rsidR="00736333" w:rsidRDefault="00736333">
      <w:pPr>
        <w:pStyle w:val="BodyText"/>
        <w:kinsoku w:val="0"/>
        <w:overflowPunct w:val="0"/>
        <w:spacing w:before="0"/>
        <w:ind w:left="4420" w:right="307" w:hanging="1"/>
      </w:pPr>
      <w:r>
        <w:t>an</w:t>
      </w:r>
      <w:r>
        <w:rPr>
          <w:spacing w:val="-11"/>
        </w:rPr>
        <w:t xml:space="preserve"> </w:t>
      </w:r>
      <w:r>
        <w:rPr>
          <w:spacing w:val="-1"/>
        </w:rPr>
        <w:t>SOUND</w:t>
      </w:r>
      <w:r>
        <w:rPr>
          <w:spacing w:val="-12"/>
        </w:rPr>
        <w:t xml:space="preserve"> </w:t>
      </w:r>
      <w:r>
        <w:rPr>
          <w:spacing w:val="-1"/>
        </w:rPr>
        <w:t>LEVEL</w:t>
      </w:r>
      <w:r>
        <w:rPr>
          <w:spacing w:val="-9"/>
        </w:rPr>
        <w:t xml:space="preserve"> </w:t>
      </w:r>
      <w:r>
        <w:t>8-hour</w:t>
      </w:r>
      <w:r>
        <w:rPr>
          <w:spacing w:val="-11"/>
        </w:rPr>
        <w:t xml:space="preserve"> </w:t>
      </w:r>
      <w:r>
        <w:t>exposure,</w:t>
      </w:r>
      <w:r>
        <w:rPr>
          <w:spacing w:val="24"/>
          <w:w w:val="99"/>
        </w:rPr>
        <w:t xml:space="preserve"> </w:t>
      </w:r>
      <w:r>
        <w:rPr>
          <w:spacing w:val="-1"/>
        </w:rPr>
        <w:t>would</w:t>
      </w:r>
      <w:r>
        <w:rPr>
          <w:spacing w:val="-7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dose</w:t>
      </w:r>
      <w:r>
        <w:rPr>
          <w:spacing w:val="-6"/>
        </w:rPr>
        <w:t xml:space="preserve"> </w:t>
      </w:r>
      <w:r>
        <w:t>as</w:t>
      </w:r>
      <w:r>
        <w:rPr>
          <w:spacing w:val="24"/>
          <w:w w:val="99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measured.</w:t>
      </w:r>
    </w:p>
    <w:p w:rsidR="00736333" w:rsidRDefault="00736333">
      <w:pPr>
        <w:pStyle w:val="BodyText"/>
        <w:kinsoku w:val="0"/>
        <w:overflowPunct w:val="0"/>
        <w:spacing w:before="0"/>
        <w:ind w:left="4420" w:right="307" w:hanging="1"/>
        <w:sectPr w:rsidR="00736333">
          <w:pgSz w:w="12240" w:h="15840"/>
          <w:pgMar w:top="520" w:right="1360" w:bottom="980" w:left="1340" w:header="0" w:footer="794" w:gutter="0"/>
          <w:cols w:space="720" w:equalWidth="0">
            <w:col w:w="954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left="2423" w:right="283"/>
        <w:rPr>
          <w:b w:val="0"/>
          <w:bCs w:val="0"/>
        </w:rPr>
      </w:pPr>
      <w:r>
        <w:rPr>
          <w:spacing w:val="-5"/>
        </w:rPr>
        <w:lastRenderedPageBreak/>
        <w:t>NOISE</w:t>
      </w:r>
      <w:r>
        <w:rPr>
          <w:spacing w:val="-19"/>
        </w:rPr>
        <w:t xml:space="preserve"> </w:t>
      </w:r>
      <w:r>
        <w:rPr>
          <w:spacing w:val="-5"/>
        </w:rPr>
        <w:t>MONITORING</w:t>
      </w:r>
      <w:r>
        <w:rPr>
          <w:spacing w:val="-19"/>
        </w:rPr>
        <w:t xml:space="preserve"> </w:t>
      </w:r>
      <w:r>
        <w:rPr>
          <w:spacing w:val="-5"/>
        </w:rPr>
        <w:t>PROCEDURES</w:t>
      </w:r>
    </w:p>
    <w:p w:rsidR="00736333" w:rsidRDefault="00736333">
      <w:pPr>
        <w:pStyle w:val="BodyText"/>
        <w:kinsoku w:val="0"/>
        <w:overflowPunct w:val="0"/>
        <w:ind w:right="186"/>
      </w:pPr>
      <w:r>
        <w:t>Initially,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noise</w:t>
      </w:r>
      <w:r>
        <w:rPr>
          <w:spacing w:val="-8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of</w:t>
      </w:r>
      <w:r>
        <w:rPr>
          <w:w w:val="99"/>
        </w:rPr>
        <w:t xml:space="preserve"> </w:t>
      </w:r>
      <w:r>
        <w:t>subjective</w:t>
      </w:r>
      <w:r>
        <w:rPr>
          <w:spacing w:val="-10"/>
        </w:rPr>
        <w:t xml:space="preserve"> </w:t>
      </w:r>
      <w:r>
        <w:t>reasoning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Program</w:t>
      </w:r>
      <w:r>
        <w:rPr>
          <w:spacing w:val="-10"/>
        </w:rPr>
        <w:t xml:space="preserve"> </w:t>
      </w:r>
      <w:r>
        <w:rPr>
          <w:spacing w:val="-1"/>
        </w:rPr>
        <w:t>Administrator.</w:t>
      </w:r>
      <w:r>
        <w:rPr>
          <w:spacing w:val="59"/>
        </w:rPr>
        <w:t xml:space="preserve"> </w:t>
      </w:r>
      <w:r>
        <w:t>Indications</w:t>
      </w:r>
      <w:r>
        <w:rPr>
          <w:spacing w:val="-9"/>
        </w:rPr>
        <w:t xml:space="preserve"> </w:t>
      </w:r>
      <w:r>
        <w:t>of</w:t>
      </w:r>
      <w:r>
        <w:rPr>
          <w:spacing w:val="38"/>
          <w:w w:val="99"/>
        </w:rPr>
        <w:t xml:space="preserve"> </w:t>
      </w:r>
      <w:r>
        <w:t>excessive</w:t>
      </w:r>
      <w:r>
        <w:rPr>
          <w:spacing w:val="-10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rPr>
          <w:spacing w:val="-1"/>
        </w:rPr>
        <w:t>would</w:t>
      </w:r>
      <w:r>
        <w:rPr>
          <w:spacing w:val="-9"/>
        </w:rPr>
        <w:t xml:space="preserve"> </w:t>
      </w:r>
      <w:r>
        <w:t>include:</w:t>
      </w:r>
      <w:r>
        <w:rPr>
          <w:spacing w:val="60"/>
        </w:rPr>
        <w:t xml:space="preserve"> </w:t>
      </w:r>
      <w:r>
        <w:t>actual</w:t>
      </w:r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pertaining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specific</w:t>
      </w:r>
      <w:r>
        <w:rPr>
          <w:spacing w:val="24"/>
          <w:w w:val="99"/>
        </w:rPr>
        <w:t xml:space="preserve"> </w:t>
      </w:r>
      <w:r>
        <w:t>machines;</w:t>
      </w:r>
      <w:r>
        <w:rPr>
          <w:spacing w:val="-13"/>
        </w:rPr>
        <w:t xml:space="preserve"> </w:t>
      </w:r>
      <w:r>
        <w:t>personal</w:t>
      </w:r>
      <w:r>
        <w:rPr>
          <w:spacing w:val="-12"/>
        </w:rPr>
        <w:t xml:space="preserve"> </w:t>
      </w:r>
      <w:r>
        <w:t>observation;</w:t>
      </w:r>
      <w:r>
        <w:rPr>
          <w:spacing w:val="-12"/>
        </w:rPr>
        <w:t xml:space="preserve"> </w:t>
      </w:r>
      <w:r>
        <w:t>complaints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employees;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noticed</w:t>
      </w:r>
      <w:r>
        <w:rPr>
          <w:w w:val="99"/>
        </w:rPr>
        <w:t xml:space="preserve"> </w:t>
      </w:r>
      <w:r>
        <w:t>indications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hearing</w:t>
      </w:r>
      <w:r>
        <w:rPr>
          <w:spacing w:val="-7"/>
        </w:rPr>
        <w:t xml:space="preserve"> </w:t>
      </w:r>
      <w:r>
        <w:t>loss.</w:t>
      </w:r>
      <w:r>
        <w:rPr>
          <w:spacing w:val="6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requested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draw</w:t>
      </w:r>
      <w:r>
        <w:rPr>
          <w:spacing w:val="-8"/>
        </w:rPr>
        <w:t xml:space="preserve"> </w:t>
      </w:r>
      <w:r>
        <w:t>attention</w:t>
      </w:r>
      <w:r>
        <w:rPr>
          <w:spacing w:val="-7"/>
        </w:rPr>
        <w:t xml:space="preserve"> </w:t>
      </w:r>
      <w:r>
        <w:t>to</w:t>
      </w:r>
      <w:r>
        <w:rPr>
          <w:w w:val="99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situations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apparent</w:t>
      </w:r>
      <w:r>
        <w:rPr>
          <w:spacing w:val="-8"/>
        </w:rPr>
        <w:t xml:space="preserve"> </w:t>
      </w:r>
      <w:r>
        <w:t>loudness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possibly</w:t>
      </w:r>
      <w:r>
        <w:rPr>
          <w:spacing w:val="-9"/>
        </w:rPr>
        <w:t xml:space="preserve"> </w:t>
      </w:r>
      <w:r>
        <w:t>requires</w:t>
      </w:r>
      <w:r>
        <w:rPr>
          <w:spacing w:val="27"/>
          <w:w w:val="99"/>
        </w:rPr>
        <w:t xml:space="preserve"> </w:t>
      </w:r>
      <w:r>
        <w:t>hearing</w:t>
      </w:r>
      <w:r>
        <w:rPr>
          <w:spacing w:val="-23"/>
        </w:rPr>
        <w:t xml:space="preserve"> </w:t>
      </w:r>
      <w:r>
        <w:t>protection.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sound’s</w:t>
      </w:r>
      <w:r>
        <w:rPr>
          <w:spacing w:val="-6"/>
        </w:rPr>
        <w:t xml:space="preserve"> </w:t>
      </w:r>
      <w:r>
        <w:t>strength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referred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“sound</w:t>
      </w:r>
      <w:r>
        <w:rPr>
          <w:spacing w:val="-5"/>
        </w:rPr>
        <w:t xml:space="preserve"> </w:t>
      </w:r>
      <w:r>
        <w:t>level”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22"/>
          <w:w w:val="99"/>
        </w:rPr>
        <w:t xml:space="preserve"> </w:t>
      </w:r>
      <w:r>
        <w:t>measured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units</w:t>
      </w:r>
      <w:r>
        <w:rPr>
          <w:spacing w:val="-9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“decibels”</w:t>
      </w:r>
      <w:r>
        <w:rPr>
          <w:spacing w:val="-10"/>
        </w:rPr>
        <w:t xml:space="preserve"> </w:t>
      </w:r>
      <w:r>
        <w:rPr>
          <w:spacing w:val="-1"/>
        </w:rPr>
        <w:t>(dB).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idea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loudness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85</w:t>
      </w:r>
      <w:r>
        <w:rPr>
          <w:spacing w:val="-7"/>
        </w:rPr>
        <w:t xml:space="preserve"> </w:t>
      </w:r>
      <w:r>
        <w:rPr>
          <w:spacing w:val="-1"/>
        </w:rPr>
        <w:t>dB,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following</w:t>
      </w:r>
      <w:r>
        <w:rPr>
          <w:spacing w:val="-7"/>
        </w:rPr>
        <w:t xml:space="preserve"> </w:t>
      </w:r>
      <w:r>
        <w:t>comparisons</w:t>
      </w:r>
      <w:r>
        <w:rPr>
          <w:spacing w:val="23"/>
          <w:w w:val="99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provided:</w:t>
      </w:r>
    </w:p>
    <w:p w:rsidR="00736333" w:rsidRDefault="00736333">
      <w:pPr>
        <w:pStyle w:val="BodyText"/>
        <w:tabs>
          <w:tab w:val="left" w:pos="6489"/>
        </w:tabs>
        <w:kinsoku w:val="0"/>
        <w:overflowPunct w:val="0"/>
        <w:ind w:left="639"/>
      </w:pPr>
      <w:r>
        <w:rPr>
          <w:spacing w:val="-1"/>
          <w:u w:val="thick"/>
        </w:rPr>
        <w:t xml:space="preserve">Sound </w:t>
      </w:r>
      <w:r>
        <w:rPr>
          <w:u w:val="thick"/>
        </w:rPr>
        <w:t>of:</w:t>
      </w:r>
      <w:r>
        <w:tab/>
      </w:r>
      <w:r>
        <w:rPr>
          <w:spacing w:val="-1"/>
          <w:u w:val="thick"/>
        </w:rPr>
        <w:t>Approximate</w:t>
      </w:r>
      <w:r>
        <w:rPr>
          <w:spacing w:val="-28"/>
          <w:u w:val="thick"/>
        </w:rPr>
        <w:t xml:space="preserve"> </w:t>
      </w:r>
      <w:r>
        <w:rPr>
          <w:spacing w:val="-1"/>
          <w:u w:val="thick"/>
        </w:rPr>
        <w:t>Decibels:</w:t>
      </w:r>
    </w:p>
    <w:p w:rsidR="00736333" w:rsidRDefault="00736333">
      <w:pPr>
        <w:pStyle w:val="BodyText"/>
        <w:kinsoku w:val="0"/>
        <w:overflowPunct w:val="0"/>
        <w:spacing w:line="268" w:lineRule="auto"/>
        <w:ind w:left="639" w:right="1089"/>
        <w:jc w:val="both"/>
      </w:pPr>
      <w:r>
        <w:rPr>
          <w:spacing w:val="-1"/>
        </w:rPr>
        <w:t>Softest</w:t>
      </w:r>
      <w:r>
        <w:rPr>
          <w:spacing w:val="-2"/>
        </w:rPr>
        <w:t xml:space="preserve"> </w:t>
      </w:r>
      <w:r>
        <w:t>sound</w:t>
      </w:r>
      <w:r>
        <w:rPr>
          <w:spacing w:val="-1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rPr>
          <w:spacing w:val="-1"/>
        </w:rPr>
        <w:t xml:space="preserve">with </w:t>
      </w:r>
      <w:r>
        <w:t>normal</w:t>
      </w:r>
      <w:r>
        <w:rPr>
          <w:spacing w:val="-2"/>
        </w:rPr>
        <w:t xml:space="preserve"> </w:t>
      </w:r>
      <w:r>
        <w:t xml:space="preserve">hearing              </w:t>
      </w:r>
      <w:r>
        <w:rPr>
          <w:spacing w:val="7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dB</w:t>
      </w:r>
      <w:r>
        <w:rPr>
          <w:spacing w:val="29"/>
          <w:w w:val="99"/>
        </w:rPr>
        <w:t xml:space="preserve"> </w:t>
      </w:r>
      <w:r>
        <w:rPr>
          <w:spacing w:val="-1"/>
        </w:rPr>
        <w:t>Ordinary</w:t>
      </w:r>
      <w:r>
        <w:rPr>
          <w:spacing w:val="-4"/>
        </w:rPr>
        <w:t xml:space="preserve"> </w:t>
      </w:r>
      <w:r>
        <w:t>speech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conversational</w:t>
      </w:r>
      <w:r>
        <w:rPr>
          <w:spacing w:val="-4"/>
        </w:rPr>
        <w:t xml:space="preserve"> </w:t>
      </w:r>
      <w:r>
        <w:t>distance</w:t>
      </w:r>
      <w:r>
        <w:rPr>
          <w:spacing w:val="20"/>
        </w:rPr>
        <w:t xml:space="preserve"> </w:t>
      </w:r>
      <w:r>
        <w:t>65</w:t>
      </w:r>
      <w:r>
        <w:rPr>
          <w:spacing w:val="-4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70</w:t>
      </w:r>
      <w:r>
        <w:rPr>
          <w:spacing w:val="-4"/>
        </w:rPr>
        <w:t xml:space="preserve"> </w:t>
      </w:r>
      <w:r>
        <w:t>dB</w:t>
      </w:r>
      <w:r>
        <w:rPr>
          <w:spacing w:val="27"/>
          <w:w w:val="99"/>
        </w:rPr>
        <w:t xml:space="preserve"> </w:t>
      </w:r>
      <w:r>
        <w:rPr>
          <w:spacing w:val="-1"/>
        </w:rPr>
        <w:t xml:space="preserve">Telephone </w:t>
      </w:r>
      <w:r>
        <w:t xml:space="preserve">dial tone                                                          </w:t>
      </w:r>
      <w:r>
        <w:rPr>
          <w:spacing w:val="13"/>
        </w:rPr>
        <w:t xml:space="preserve"> </w:t>
      </w:r>
      <w:r>
        <w:t>80 dB</w:t>
      </w:r>
    </w:p>
    <w:p w:rsidR="00736333" w:rsidRDefault="00736333">
      <w:pPr>
        <w:pStyle w:val="BodyText"/>
        <w:tabs>
          <w:tab w:val="left" w:pos="7737"/>
        </w:tabs>
        <w:kinsoku w:val="0"/>
        <w:overflowPunct w:val="0"/>
        <w:spacing w:before="1"/>
        <w:ind w:left="639"/>
      </w:pPr>
      <w:r>
        <w:rPr>
          <w:spacing w:val="-1"/>
        </w:rPr>
        <w:t>Train whistle</w:t>
      </w:r>
      <w:r>
        <w:t xml:space="preserve"> at</w:t>
      </w:r>
      <w:r>
        <w:rPr>
          <w:spacing w:val="-1"/>
        </w:rPr>
        <w:t xml:space="preserve"> </w:t>
      </w:r>
      <w:r>
        <w:t>500 feet</w:t>
      </w:r>
      <w:r>
        <w:tab/>
        <w:t>90</w:t>
      </w:r>
      <w:r>
        <w:rPr>
          <w:spacing w:val="-7"/>
        </w:rPr>
        <w:t xml:space="preserve"> </w:t>
      </w:r>
      <w:r>
        <w:t>dB</w:t>
      </w:r>
    </w:p>
    <w:p w:rsidR="00736333" w:rsidRDefault="00736333">
      <w:pPr>
        <w:pStyle w:val="BodyText"/>
        <w:tabs>
          <w:tab w:val="left" w:pos="7581"/>
        </w:tabs>
        <w:kinsoku w:val="0"/>
        <w:overflowPunct w:val="0"/>
        <w:spacing w:before="38"/>
        <w:ind w:left="639"/>
      </w:pPr>
      <w:r>
        <w:rPr>
          <w:spacing w:val="-1"/>
        </w:rPr>
        <w:t>Power mower</w:t>
      </w:r>
      <w:r>
        <w:rPr>
          <w:spacing w:val="-1"/>
        </w:rPr>
        <w:tab/>
      </w:r>
      <w:r>
        <w:t>107</w:t>
      </w:r>
      <w:r>
        <w:rPr>
          <w:spacing w:val="-8"/>
        </w:rPr>
        <w:t xml:space="preserve"> </w:t>
      </w:r>
      <w:r>
        <w:t>dB</w:t>
      </w:r>
    </w:p>
    <w:p w:rsidR="00736333" w:rsidRDefault="00736333">
      <w:pPr>
        <w:pStyle w:val="BodyText"/>
        <w:tabs>
          <w:tab w:val="left" w:pos="7581"/>
        </w:tabs>
        <w:kinsoku w:val="0"/>
        <w:overflowPunct w:val="0"/>
        <w:spacing w:before="38"/>
        <w:ind w:left="639"/>
      </w:pPr>
      <w:r>
        <w:t>Jet</w:t>
      </w:r>
      <w:r>
        <w:rPr>
          <w:spacing w:val="-1"/>
        </w:rPr>
        <w:t xml:space="preserve"> </w:t>
      </w:r>
      <w:r>
        <w:t>engine at</w:t>
      </w:r>
      <w:r>
        <w:rPr>
          <w:spacing w:val="-1"/>
        </w:rPr>
        <w:t xml:space="preserve"> </w:t>
      </w:r>
      <w:r>
        <w:t>100 feet</w:t>
      </w:r>
      <w:r>
        <w:tab/>
        <w:t>140</w:t>
      </w:r>
      <w:r>
        <w:rPr>
          <w:spacing w:val="-8"/>
        </w:rPr>
        <w:t xml:space="preserve"> </w:t>
      </w:r>
      <w:r>
        <w:t>dB</w:t>
      </w:r>
    </w:p>
    <w:p w:rsidR="00736333" w:rsidRDefault="00736333">
      <w:pPr>
        <w:pStyle w:val="BodyText"/>
        <w:tabs>
          <w:tab w:val="left" w:pos="7582"/>
        </w:tabs>
        <w:kinsoku w:val="0"/>
        <w:overflowPunct w:val="0"/>
        <w:spacing w:before="38"/>
        <w:ind w:left="639"/>
      </w:pPr>
      <w:r>
        <w:rPr>
          <w:spacing w:val="-1"/>
        </w:rPr>
        <w:t>Gun Shot</w:t>
      </w:r>
      <w:r>
        <w:rPr>
          <w:spacing w:val="-1"/>
        </w:rPr>
        <w:tab/>
      </w:r>
      <w:r>
        <w:t>140</w:t>
      </w:r>
      <w:r>
        <w:rPr>
          <w:spacing w:val="-8"/>
        </w:rPr>
        <w:t xml:space="preserve"> </w:t>
      </w:r>
      <w:r>
        <w:t>dB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Sound</w:t>
      </w:r>
      <w:r>
        <w:rPr>
          <w:spacing w:val="-9"/>
        </w:rPr>
        <w:t xml:space="preserve"> </w:t>
      </w:r>
      <w:r>
        <w:t>levels</w:t>
      </w:r>
      <w:r>
        <w:rPr>
          <w:spacing w:val="-8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80</w:t>
      </w:r>
      <w:r>
        <w:rPr>
          <w:spacing w:val="-9"/>
        </w:rPr>
        <w:t xml:space="preserve"> </w:t>
      </w:r>
      <w:r>
        <w:t>dB</w:t>
      </w:r>
      <w:r>
        <w:rPr>
          <w:spacing w:val="-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become</w:t>
      </w:r>
      <w:r>
        <w:rPr>
          <w:spacing w:val="-9"/>
        </w:rPr>
        <w:t xml:space="preserve"> </w:t>
      </w:r>
      <w:r>
        <w:t>uncomfortable;</w:t>
      </w:r>
      <w:r>
        <w:rPr>
          <w:spacing w:val="-8"/>
        </w:rPr>
        <w:t xml:space="preserve"> </w:t>
      </w:r>
      <w:r>
        <w:t>sound</w:t>
      </w:r>
      <w:r>
        <w:rPr>
          <w:spacing w:val="-8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125</w:t>
      </w:r>
      <w:r>
        <w:rPr>
          <w:spacing w:val="24"/>
          <w:w w:val="99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painful.</w:t>
      </w:r>
    </w:p>
    <w:p w:rsidR="00736333" w:rsidRDefault="00736333">
      <w:pPr>
        <w:pStyle w:val="BodyText"/>
        <w:kinsoku w:val="0"/>
        <w:overflowPunct w:val="0"/>
        <w:spacing w:line="239" w:lineRule="auto"/>
        <w:ind w:right="283"/>
      </w:pPr>
      <w:r>
        <w:t>Individual</w:t>
      </w:r>
      <w:r>
        <w:rPr>
          <w:spacing w:val="-9"/>
        </w:rPr>
        <w:t xml:space="preserve"> </w:t>
      </w:r>
      <w:r>
        <w:t>occupational</w:t>
      </w:r>
      <w:r>
        <w:rPr>
          <w:spacing w:val="-8"/>
        </w:rPr>
        <w:t xml:space="preserve"> </w:t>
      </w:r>
      <w:r>
        <w:t>sound</w:t>
      </w:r>
      <w:r>
        <w:rPr>
          <w:spacing w:val="-8"/>
        </w:rPr>
        <w:t xml:space="preserve"> </w:t>
      </w:r>
      <w:r>
        <w:t>exposures</w:t>
      </w:r>
      <w:r>
        <w:rPr>
          <w:spacing w:val="-8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85</w:t>
      </w:r>
      <w:r>
        <w:rPr>
          <w:spacing w:val="-8"/>
        </w:rPr>
        <w:t xml:space="preserve"> </w:t>
      </w:r>
      <w:r>
        <w:t>dB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trigger</w:t>
      </w:r>
      <w:r>
        <w:rPr>
          <w:spacing w:val="-9"/>
        </w:rPr>
        <w:t xml:space="preserve"> </w:t>
      </w:r>
      <w:r>
        <w:t>the</w:t>
      </w:r>
      <w:r>
        <w:rPr>
          <w:w w:val="99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Hearing</w:t>
      </w:r>
      <w:r>
        <w:rPr>
          <w:spacing w:val="-7"/>
        </w:rPr>
        <w:t xml:space="preserve"> </w:t>
      </w:r>
      <w:r>
        <w:rPr>
          <w:spacing w:val="-1"/>
        </w:rPr>
        <w:t>Conservation</w:t>
      </w:r>
      <w:r>
        <w:rPr>
          <w:spacing w:val="-6"/>
        </w:rPr>
        <w:t xml:space="preserve"> </w:t>
      </w:r>
      <w:r>
        <w:rPr>
          <w:spacing w:val="-1"/>
        </w:rPr>
        <w:t>Program</w:t>
      </w:r>
      <w:r>
        <w:rPr>
          <w:spacing w:val="-7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53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equivalent</w:t>
      </w:r>
      <w:r>
        <w:rPr>
          <w:spacing w:val="-7"/>
        </w:rPr>
        <w:t xml:space="preserve"> </w:t>
      </w:r>
      <w:r>
        <w:t>noise</w:t>
      </w:r>
      <w:r>
        <w:rPr>
          <w:spacing w:val="-8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factor</w:t>
      </w:r>
      <w:r>
        <w:rPr>
          <w:spacing w:val="-7"/>
        </w:rPr>
        <w:t xml:space="preserve"> </w:t>
      </w:r>
      <w:r>
        <w:t>exceeds</w:t>
      </w:r>
      <w:r>
        <w:rPr>
          <w:spacing w:val="-8"/>
        </w:rPr>
        <w:t xml:space="preserve"> </w:t>
      </w:r>
      <w:r>
        <w:t>unity.</w:t>
      </w:r>
      <w:r>
        <w:rPr>
          <w:spacing w:val="63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two</w:t>
      </w:r>
      <w:r>
        <w:rPr>
          <w:spacing w:val="-7"/>
        </w:rPr>
        <w:t xml:space="preserve"> </w:t>
      </w:r>
      <w:r>
        <w:t>factors</w:t>
      </w:r>
      <w:r>
        <w:rPr>
          <w:spacing w:val="-8"/>
        </w:rPr>
        <w:t xml:space="preserve"> </w:t>
      </w:r>
      <w:r>
        <w:t>that</w:t>
      </w:r>
      <w:r>
        <w:rPr>
          <w:spacing w:val="24"/>
          <w:w w:val="99"/>
        </w:rPr>
        <w:t xml:space="preserve"> </w:t>
      </w:r>
      <w:r>
        <w:t>cause</w:t>
      </w:r>
      <w:r>
        <w:rPr>
          <w:spacing w:val="-7"/>
        </w:rPr>
        <w:t xml:space="preserve"> </w:t>
      </w:r>
      <w:r>
        <w:t>occupational</w:t>
      </w:r>
      <w:r>
        <w:rPr>
          <w:spacing w:val="-7"/>
        </w:rPr>
        <w:t xml:space="preserve"> </w:t>
      </w:r>
      <w:r>
        <w:t>hearing</w:t>
      </w:r>
      <w:r>
        <w:rPr>
          <w:spacing w:val="-6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t>are:</w:t>
      </w:r>
      <w:r>
        <w:rPr>
          <w:spacing w:val="65"/>
        </w:rPr>
        <w:t xml:space="preserve"> </w:t>
      </w:r>
      <w:r>
        <w:t>1)</w:t>
      </w:r>
      <w:r>
        <w:rPr>
          <w:spacing w:val="-7"/>
        </w:rPr>
        <w:t xml:space="preserve"> </w:t>
      </w:r>
      <w:r>
        <w:t>loudness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2)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duration</w:t>
      </w:r>
      <w:r>
        <w:rPr>
          <w:spacing w:val="-6"/>
        </w:rPr>
        <w:t xml:space="preserve"> </w:t>
      </w:r>
      <w:r>
        <w:t>of</w:t>
      </w:r>
      <w:r>
        <w:rPr>
          <w:w w:val="99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exposed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loudness.</w:t>
      </w:r>
      <w:r>
        <w:rPr>
          <w:spacing w:val="66"/>
        </w:rPr>
        <w:t xml:space="preserve"> </w:t>
      </w:r>
      <w:r>
        <w:rPr>
          <w:b/>
          <w:bCs/>
        </w:rPr>
        <w:t>In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1"/>
        </w:rPr>
        <w:t>spite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1"/>
        </w:rPr>
        <w:t>of</w:t>
      </w:r>
      <w:r>
        <w:rPr>
          <w:b/>
          <w:bCs/>
          <w:spacing w:val="-5"/>
        </w:rPr>
        <w:t xml:space="preserve"> </w:t>
      </w:r>
      <w:r>
        <w:rPr>
          <w:b/>
          <w:bCs/>
          <w:spacing w:val="-1"/>
        </w:rPr>
        <w:t>the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1"/>
        </w:rPr>
        <w:t>above</w:t>
      </w:r>
      <w:r>
        <w:rPr>
          <w:spacing w:val="-1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29"/>
          <w:w w:val="99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indicates</w:t>
      </w:r>
      <w:r>
        <w:rPr>
          <w:spacing w:val="-9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exposure</w:t>
      </w:r>
      <w:r>
        <w:rPr>
          <w:spacing w:val="-9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equal/exceed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8</w:t>
      </w:r>
      <w:r>
        <w:rPr>
          <w:spacing w:val="-10"/>
        </w:rPr>
        <w:t xml:space="preserve"> </w:t>
      </w:r>
      <w:r>
        <w:t>hr</w:t>
      </w:r>
      <w:r>
        <w:rPr>
          <w:spacing w:val="-9"/>
        </w:rPr>
        <w:t xml:space="preserve"> </w:t>
      </w:r>
      <w:r>
        <w:t>time-</w:t>
      </w:r>
      <w:r>
        <w:rPr>
          <w:w w:val="99"/>
        </w:rPr>
        <w:t xml:space="preserve"> </w:t>
      </w:r>
      <w:r>
        <w:rPr>
          <w:spacing w:val="-1"/>
        </w:rPr>
        <w:t>weighted</w:t>
      </w:r>
      <w:r>
        <w:rPr>
          <w:spacing w:val="-9"/>
        </w:rPr>
        <w:t xml:space="preserve"> </w:t>
      </w:r>
      <w:r>
        <w:t>avg.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85</w:t>
      </w:r>
      <w:r>
        <w:rPr>
          <w:spacing w:val="-8"/>
        </w:rPr>
        <w:t xml:space="preserve"> </w:t>
      </w:r>
      <w:r>
        <w:t>decibels,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implemented</w:t>
      </w:r>
      <w:r>
        <w:rPr>
          <w:spacing w:val="20"/>
          <w:w w:val="9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hearing</w:t>
      </w:r>
      <w:r>
        <w:rPr>
          <w:spacing w:val="-8"/>
        </w:rPr>
        <w:t xml:space="preserve"> </w:t>
      </w:r>
      <w:r>
        <w:t>conservation</w:t>
      </w:r>
      <w:r>
        <w:rPr>
          <w:spacing w:val="-9"/>
        </w:rPr>
        <w:t xml:space="preserve"> </w:t>
      </w:r>
      <w:r>
        <w:t>program.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Hearing</w:t>
      </w:r>
      <w:r>
        <w:rPr>
          <w:spacing w:val="-7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t>generally</w:t>
      </w:r>
      <w:r>
        <w:rPr>
          <w:spacing w:val="-6"/>
        </w:rPr>
        <w:t xml:space="preserve"> </w:t>
      </w:r>
      <w:r>
        <w:t>occurs</w:t>
      </w:r>
      <w:r>
        <w:rPr>
          <w:spacing w:val="-7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lengthy</w:t>
      </w:r>
      <w:r>
        <w:rPr>
          <w:spacing w:val="-6"/>
        </w:rPr>
        <w:t xml:space="preserve"> </w:t>
      </w:r>
      <w:r>
        <w:t>period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time.</w:t>
      </w:r>
      <w:r>
        <w:rPr>
          <w:spacing w:val="6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course,</w:t>
      </w:r>
      <w:r>
        <w:rPr>
          <w:spacing w:val="-6"/>
        </w:rPr>
        <w:t xml:space="preserve"> </w:t>
      </w:r>
      <w:r>
        <w:t>as</w:t>
      </w:r>
      <w:r>
        <w:rPr>
          <w:spacing w:val="27"/>
          <w:w w:val="9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t>reasonably</w:t>
      </w:r>
      <w:r>
        <w:rPr>
          <w:spacing w:val="-8"/>
        </w:rPr>
        <w:t xml:space="preserve"> </w:t>
      </w:r>
      <w:r>
        <w:t>expect,</w:t>
      </w:r>
      <w:r>
        <w:rPr>
          <w:spacing w:val="-9"/>
        </w:rPr>
        <w:t xml:space="preserve"> </w:t>
      </w:r>
      <w:r>
        <w:t>acoustic</w:t>
      </w:r>
      <w:r>
        <w:rPr>
          <w:spacing w:val="-8"/>
        </w:rPr>
        <w:t xml:space="preserve"> </w:t>
      </w:r>
      <w:r>
        <w:t>trauma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hearing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cause</w:t>
      </w:r>
      <w:r>
        <w:rPr>
          <w:spacing w:val="24"/>
          <w:w w:val="99"/>
        </w:rPr>
        <w:t xml:space="preserve"> </w:t>
      </w:r>
      <w:r>
        <w:t>instant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permanent</w:t>
      </w:r>
      <w:r>
        <w:rPr>
          <w:spacing w:val="-13"/>
        </w:rPr>
        <w:t xml:space="preserve"> </w:t>
      </w:r>
      <w:r>
        <w:t>damage.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Our</w:t>
      </w:r>
      <w:r>
        <w:rPr>
          <w:spacing w:val="-9"/>
        </w:rPr>
        <w:t xml:space="preserve"> </w:t>
      </w:r>
      <w:r>
        <w:t>monitoring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designed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identify:</w:t>
      </w:r>
    </w:p>
    <w:p w:rsidR="00736333" w:rsidRDefault="00736333" w:rsidP="00D6514C">
      <w:pPr>
        <w:pStyle w:val="BodyText"/>
        <w:numPr>
          <w:ilvl w:val="0"/>
          <w:numId w:val="39"/>
        </w:numPr>
        <w:tabs>
          <w:tab w:val="left" w:pos="911"/>
        </w:tabs>
        <w:kinsoku w:val="0"/>
        <w:overflowPunct w:val="0"/>
        <w:ind w:right="200" w:hanging="360"/>
      </w:pPr>
      <w:r>
        <w:t>areas</w:t>
      </w:r>
      <w:r>
        <w:rPr>
          <w:spacing w:val="-10"/>
        </w:rPr>
        <w:t xml:space="preserve"> </w:t>
      </w:r>
      <w:r>
        <w:rPr>
          <w:spacing w:val="-1"/>
        </w:rPr>
        <w:t>where</w:t>
      </w:r>
      <w:r>
        <w:rPr>
          <w:spacing w:val="-10"/>
        </w:rPr>
        <w:t xml:space="preserve"> </w:t>
      </w:r>
      <w:r>
        <w:t>feasible</w:t>
      </w:r>
      <w:r>
        <w:rPr>
          <w:spacing w:val="-10"/>
        </w:rPr>
        <w:t xml:space="preserve"> </w:t>
      </w:r>
      <w:r>
        <w:t>administrative</w:t>
      </w:r>
      <w:r>
        <w:rPr>
          <w:spacing w:val="-10"/>
        </w:rPr>
        <w:t xml:space="preserve"> </w:t>
      </w:r>
      <w:r>
        <w:t>controls</w:t>
      </w:r>
      <w:r>
        <w:rPr>
          <w:spacing w:val="-9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implemented</w:t>
      </w:r>
      <w:r>
        <w:rPr>
          <w:spacing w:val="-10"/>
        </w:rPr>
        <w:t xml:space="preserve"> </w:t>
      </w:r>
      <w:r>
        <w:t>to</w:t>
      </w:r>
      <w:r>
        <w:rPr>
          <w:spacing w:val="24"/>
          <w:w w:val="99"/>
        </w:rPr>
        <w:t xml:space="preserve"> </w:t>
      </w:r>
      <w:r>
        <w:t>reduce</w:t>
      </w:r>
      <w:r>
        <w:rPr>
          <w:spacing w:val="-9"/>
        </w:rPr>
        <w:t xml:space="preserve"> </w:t>
      </w:r>
      <w:r>
        <w:t>noise</w:t>
      </w:r>
      <w:r>
        <w:rPr>
          <w:spacing w:val="-8"/>
        </w:rPr>
        <w:t xml:space="preserve"> </w:t>
      </w:r>
      <w:r>
        <w:t>exposure.</w:t>
      </w:r>
      <w:r>
        <w:rPr>
          <w:spacing w:val="61"/>
        </w:rPr>
        <w:t xml:space="preserve"> </w:t>
      </w:r>
      <w:r>
        <w:rPr>
          <w:spacing w:val="-1"/>
        </w:rPr>
        <w:t>Example:</w:t>
      </w:r>
      <w:r>
        <w:rPr>
          <w:spacing w:val="61"/>
        </w:rPr>
        <w:t xml:space="preserve"> </w:t>
      </w:r>
      <w:r>
        <w:t>shorter</w:t>
      </w:r>
      <w:r>
        <w:rPr>
          <w:spacing w:val="-8"/>
        </w:rPr>
        <w:t xml:space="preserve"> </w:t>
      </w:r>
      <w:r>
        <w:t>exposure</w:t>
      </w:r>
      <w:r>
        <w:rPr>
          <w:spacing w:val="-9"/>
        </w:rPr>
        <w:t xml:space="preserve"> </w:t>
      </w:r>
      <w:r>
        <w:t>times.</w:t>
      </w:r>
    </w:p>
    <w:p w:rsidR="00736333" w:rsidRDefault="00736333" w:rsidP="00D6514C">
      <w:pPr>
        <w:pStyle w:val="BodyText"/>
        <w:numPr>
          <w:ilvl w:val="0"/>
          <w:numId w:val="39"/>
        </w:numPr>
        <w:tabs>
          <w:tab w:val="left" w:pos="911"/>
        </w:tabs>
        <w:kinsoku w:val="0"/>
        <w:overflowPunct w:val="0"/>
        <w:ind w:right="464" w:hanging="360"/>
      </w:pPr>
      <w:r>
        <w:t>areas</w:t>
      </w:r>
      <w:r>
        <w:rPr>
          <w:spacing w:val="-10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t>feasible</w:t>
      </w:r>
      <w:r>
        <w:rPr>
          <w:spacing w:val="-10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controls</w:t>
      </w:r>
      <w:r>
        <w:rPr>
          <w:spacing w:val="-10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implemented</w:t>
      </w:r>
      <w:r>
        <w:rPr>
          <w:spacing w:val="-9"/>
        </w:rPr>
        <w:t xml:space="preserve"> </w:t>
      </w:r>
      <w:r>
        <w:t>to</w:t>
      </w:r>
      <w:r>
        <w:rPr>
          <w:spacing w:val="24"/>
          <w:w w:val="99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noise</w:t>
      </w:r>
      <w:r>
        <w:rPr>
          <w:spacing w:val="-10"/>
        </w:rPr>
        <w:t xml:space="preserve"> </w:t>
      </w:r>
      <w:r>
        <w:t>exposure.</w:t>
      </w:r>
      <w:r>
        <w:rPr>
          <w:spacing w:val="59"/>
        </w:rPr>
        <w:t xml:space="preserve"> </w:t>
      </w:r>
      <w:r>
        <w:rPr>
          <w:spacing w:val="-1"/>
        </w:rPr>
        <w:t>Example:</w:t>
      </w:r>
      <w:r>
        <w:rPr>
          <w:spacing w:val="58"/>
        </w:rPr>
        <w:t xml:space="preserve"> </w:t>
      </w:r>
      <w:r>
        <w:t>soundproofing.</w:t>
      </w:r>
    </w:p>
    <w:p w:rsidR="00736333" w:rsidRDefault="00736333" w:rsidP="00D6514C">
      <w:pPr>
        <w:pStyle w:val="BodyText"/>
        <w:numPr>
          <w:ilvl w:val="0"/>
          <w:numId w:val="39"/>
        </w:numPr>
        <w:tabs>
          <w:tab w:val="left" w:pos="911"/>
        </w:tabs>
        <w:kinsoku w:val="0"/>
        <w:overflowPunct w:val="0"/>
        <w:ind w:right="464" w:hanging="360"/>
        <w:sectPr w:rsidR="00736333">
          <w:pgSz w:w="12240" w:h="15840"/>
          <w:pgMar w:top="540" w:right="1340" w:bottom="980" w:left="1340" w:header="0" w:footer="79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 w:line="245" w:lineRule="auto"/>
        <w:ind w:left="910" w:right="300" w:hanging="361"/>
        <w:rPr>
          <w:b w:val="0"/>
          <w:bCs w:val="0"/>
        </w:rPr>
      </w:pPr>
      <w:r>
        <w:lastRenderedPageBreak/>
        <w:t>c.</w:t>
      </w:r>
      <w:r>
        <w:rPr>
          <w:spacing w:val="35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rPr>
          <w:spacing w:val="-1"/>
        </w:rPr>
        <w:t>employees</w:t>
      </w:r>
      <w:r>
        <w:rPr>
          <w:spacing w:val="-7"/>
        </w:rPr>
        <w:t xml:space="preserve"> </w:t>
      </w:r>
      <w:r>
        <w:rPr>
          <w:spacing w:val="-1"/>
        </w:rPr>
        <w:t>should</w:t>
      </w:r>
      <w:r>
        <w:rPr>
          <w:spacing w:val="-9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included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"/>
        </w:rPr>
        <w:t>our</w:t>
      </w:r>
      <w:r>
        <w:rPr>
          <w:spacing w:val="-7"/>
        </w:rPr>
        <w:t xml:space="preserve"> </w:t>
      </w:r>
      <w:r>
        <w:rPr>
          <w:spacing w:val="-1"/>
        </w:rPr>
        <w:t>hearing</w:t>
      </w:r>
      <w:r>
        <w:rPr>
          <w:spacing w:val="41"/>
          <w:w w:val="99"/>
        </w:rPr>
        <w:t xml:space="preserve"> </w:t>
      </w:r>
      <w:r>
        <w:rPr>
          <w:spacing w:val="-1"/>
        </w:rPr>
        <w:t>conservation</w:t>
      </w:r>
      <w:r>
        <w:rPr>
          <w:spacing w:val="-31"/>
        </w:rPr>
        <w:t xml:space="preserve"> </w:t>
      </w:r>
      <w:r>
        <w:rPr>
          <w:spacing w:val="-1"/>
        </w:rPr>
        <w:t>program.</w:t>
      </w:r>
    </w:p>
    <w:p w:rsidR="00736333" w:rsidRDefault="00736333">
      <w:pPr>
        <w:pStyle w:val="BodyText"/>
        <w:kinsoku w:val="0"/>
        <w:overflowPunct w:val="0"/>
        <w:spacing w:before="130"/>
        <w:ind w:left="550" w:right="283"/>
      </w:pPr>
      <w:r>
        <w:t>d.</w:t>
      </w:r>
      <w:r>
        <w:rPr>
          <w:spacing w:val="3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hearing</w:t>
      </w:r>
      <w:r>
        <w:rPr>
          <w:spacing w:val="-6"/>
        </w:rPr>
        <w:t xml:space="preserve"> </w:t>
      </w:r>
      <w:r>
        <w:t>protection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used.</w:t>
      </w:r>
    </w:p>
    <w:p w:rsidR="00736333" w:rsidRDefault="00736333">
      <w:pPr>
        <w:pStyle w:val="BodyText"/>
        <w:kinsoku w:val="0"/>
        <w:overflowPunct w:val="0"/>
        <w:spacing w:before="187"/>
        <w:ind w:right="283"/>
      </w:pPr>
      <w:r>
        <w:rPr>
          <w:spacing w:val="-1"/>
        </w:rPr>
        <w:t>Noise</w:t>
      </w:r>
      <w:r>
        <w:rPr>
          <w:spacing w:val="-10"/>
        </w:rPr>
        <w:t xml:space="preserve"> </w:t>
      </w:r>
      <w:r>
        <w:t>monitoring</w:t>
      </w:r>
      <w:r>
        <w:rPr>
          <w:spacing w:val="-9"/>
        </w:rPr>
        <w:t xml:space="preserve"> </w:t>
      </w:r>
      <w:r>
        <w:t>equipment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procedures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determined</w:t>
      </w:r>
      <w:r>
        <w:rPr>
          <w:spacing w:val="-9"/>
        </w:rPr>
        <w:t xml:space="preserve"> </w:t>
      </w:r>
      <w:r>
        <w:t>by</w:t>
      </w:r>
      <w:r>
        <w:rPr>
          <w:spacing w:val="27"/>
          <w:w w:val="99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mobility;</w:t>
      </w:r>
      <w:r>
        <w:rPr>
          <w:spacing w:val="-9"/>
        </w:rPr>
        <w:t xml:space="preserve"> </w:t>
      </w:r>
      <w:r>
        <w:t>variations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"/>
        </w:rPr>
        <w:t>workplace</w:t>
      </w:r>
      <w:r>
        <w:rPr>
          <w:spacing w:val="-10"/>
        </w:rPr>
        <w:t xml:space="preserve"> </w:t>
      </w:r>
      <w:r>
        <w:t>sound</w:t>
      </w:r>
      <w:r>
        <w:rPr>
          <w:spacing w:val="-9"/>
        </w:rPr>
        <w:t xml:space="preserve"> </w:t>
      </w:r>
      <w:r>
        <w:t>levels;</w:t>
      </w:r>
      <w:r>
        <w:rPr>
          <w:spacing w:val="-10"/>
        </w:rPr>
        <w:t xml:space="preserve"> </w:t>
      </w:r>
      <w:r>
        <w:t>individual</w:t>
      </w:r>
      <w:r>
        <w:rPr>
          <w:spacing w:val="-9"/>
        </w:rPr>
        <w:t xml:space="preserve"> </w:t>
      </w: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t>noise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impact,</w:t>
      </w:r>
      <w:r>
        <w:rPr>
          <w:spacing w:val="-7"/>
        </w:rPr>
        <w:t xml:space="preserve"> </w:t>
      </w:r>
      <w:r>
        <w:t>impulse,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steady</w:t>
      </w:r>
      <w:r>
        <w:rPr>
          <w:spacing w:val="-7"/>
        </w:rPr>
        <w:t xml:space="preserve"> </w:t>
      </w:r>
      <w:r>
        <w:t>stream;</w:t>
      </w:r>
      <w:r>
        <w:rPr>
          <w:spacing w:val="-7"/>
        </w:rPr>
        <w:t xml:space="preserve"> </w:t>
      </w:r>
      <w:r>
        <w:t>and/or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type</w:t>
      </w:r>
      <w:r>
        <w:rPr>
          <w:w w:val="99"/>
        </w:rPr>
        <w:t xml:space="preserve"> </w:t>
      </w:r>
      <w:r>
        <w:t>combinations.</w:t>
      </w:r>
    </w:p>
    <w:p w:rsidR="00736333" w:rsidRDefault="00736333">
      <w:pPr>
        <w:kinsoku w:val="0"/>
        <w:overflowPunct w:val="0"/>
        <w:spacing w:before="6" w:line="120" w:lineRule="exact"/>
        <w:rPr>
          <w:sz w:val="12"/>
          <w:szCs w:val="12"/>
        </w:rPr>
      </w:pPr>
    </w:p>
    <w:p w:rsidR="00736333" w:rsidRDefault="00736333">
      <w:pPr>
        <w:pStyle w:val="Heading8"/>
        <w:kinsoku w:val="0"/>
        <w:overflowPunct w:val="0"/>
        <w:spacing w:before="64"/>
        <w:ind w:left="2910" w:right="283"/>
        <w:rPr>
          <w:b w:val="0"/>
          <w:bCs w:val="0"/>
        </w:rPr>
      </w:pPr>
      <w:r>
        <w:rPr>
          <w:spacing w:val="-1"/>
        </w:rPr>
        <w:t>NOISE</w:t>
      </w:r>
      <w:r>
        <w:rPr>
          <w:spacing w:val="-19"/>
        </w:rPr>
        <w:t xml:space="preserve"> </w:t>
      </w:r>
      <w:r>
        <w:rPr>
          <w:spacing w:val="-1"/>
        </w:rPr>
        <w:t>LEVEL</w:t>
      </w:r>
      <w:r>
        <w:rPr>
          <w:spacing w:val="-19"/>
        </w:rPr>
        <w:t xml:space="preserve"> </w:t>
      </w:r>
      <w:r>
        <w:rPr>
          <w:spacing w:val="-1"/>
        </w:rPr>
        <w:t>MONITORING</w:t>
      </w:r>
    </w:p>
    <w:p w:rsidR="00736333" w:rsidRDefault="00736333">
      <w:pPr>
        <w:pStyle w:val="BodyText"/>
        <w:kinsoku w:val="0"/>
        <w:overflowPunct w:val="0"/>
        <w:spacing w:before="182"/>
        <w:ind w:right="464"/>
        <w:jc w:val="both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equipment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procedures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determine</w:t>
      </w:r>
      <w:r>
        <w:rPr>
          <w:spacing w:val="25"/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actual</w:t>
      </w:r>
      <w:r>
        <w:rPr>
          <w:spacing w:val="-6"/>
        </w:rPr>
        <w:t xml:space="preserve"> </w:t>
      </w:r>
      <w:r>
        <w:t>sound</w:t>
      </w:r>
      <w:r>
        <w:rPr>
          <w:spacing w:val="-6"/>
        </w:rPr>
        <w:t xml:space="preserve"> </w:t>
      </w:r>
      <w:r>
        <w:t>levels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reach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employee’s</w:t>
      </w:r>
      <w:r>
        <w:rPr>
          <w:spacing w:val="-6"/>
        </w:rPr>
        <w:t xml:space="preserve"> </w:t>
      </w:r>
      <w:r>
        <w:t>ears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of</w:t>
      </w:r>
      <w:r>
        <w:rPr>
          <w:w w:val="99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levels.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1"/>
        </w:rPr>
        <w:t>Noise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monitoring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generally</w:t>
      </w:r>
      <w:r>
        <w:rPr>
          <w:spacing w:val="-8"/>
        </w:rPr>
        <w:t xml:space="preserve"> </w:t>
      </w:r>
      <w:r>
        <w:t>conducted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either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dosimeter,</w:t>
      </w:r>
      <w:r>
        <w:rPr>
          <w:spacing w:val="24"/>
          <w:w w:val="9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sound</w:t>
      </w:r>
      <w:r>
        <w:rPr>
          <w:spacing w:val="-6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meter,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both.</w:t>
      </w:r>
      <w:r>
        <w:rPr>
          <w:spacing w:val="66"/>
        </w:rPr>
        <w:t xml:space="preserve"> </w:t>
      </w:r>
      <w:r>
        <w:rPr>
          <w:spacing w:val="-1"/>
        </w:rPr>
        <w:t>Because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sound</w:t>
      </w:r>
      <w:r>
        <w:rPr>
          <w:spacing w:val="-6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meter</w:t>
      </w:r>
      <w:r>
        <w:rPr>
          <w:spacing w:val="-6"/>
        </w:rPr>
        <w:t xml:space="preserve"> </w:t>
      </w:r>
      <w:r>
        <w:t>takes</w:t>
      </w:r>
      <w:r>
        <w:rPr>
          <w:spacing w:val="-6"/>
        </w:rPr>
        <w:t xml:space="preserve"> </w:t>
      </w:r>
      <w:r>
        <w:t>one</w:t>
      </w:r>
      <w:r>
        <w:rPr>
          <w:spacing w:val="26"/>
          <w:w w:val="99"/>
        </w:rPr>
        <w:t xml:space="preserve"> </w:t>
      </w:r>
      <w:r>
        <w:t>measurement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time,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useful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sound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fairly</w:t>
      </w:r>
      <w:r>
        <w:rPr>
          <w:spacing w:val="-7"/>
        </w:rPr>
        <w:t xml:space="preserve"> </w:t>
      </w:r>
      <w:r>
        <w:t>constant</w:t>
      </w:r>
      <w:r>
        <w:rPr>
          <w:spacing w:val="23"/>
          <w:w w:val="9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moving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noise</w:t>
      </w:r>
      <w:r>
        <w:rPr>
          <w:spacing w:val="-5"/>
        </w:rPr>
        <w:t xml:space="preserve"> </w:t>
      </w:r>
      <w:r>
        <w:t>area.</w:t>
      </w:r>
    </w:p>
    <w:p w:rsidR="00736333" w:rsidRDefault="00736333">
      <w:pPr>
        <w:pStyle w:val="BodyText"/>
        <w:kinsoku w:val="0"/>
        <w:overflowPunct w:val="0"/>
        <w:spacing w:before="182"/>
        <w:ind w:right="169" w:hanging="1"/>
      </w:pPr>
      <w:r>
        <w:t>A</w:t>
      </w:r>
      <w:r>
        <w:rPr>
          <w:spacing w:val="-9"/>
        </w:rPr>
        <w:t xml:space="preserve"> </w:t>
      </w:r>
      <w:r>
        <w:t>dosimeter,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hand,</w:t>
      </w:r>
      <w:r>
        <w:rPr>
          <w:spacing w:val="-7"/>
        </w:rPr>
        <w:t xml:space="preserve"> </w:t>
      </w:r>
      <w:r>
        <w:t>stores</w:t>
      </w:r>
      <w:r>
        <w:rPr>
          <w:spacing w:val="-8"/>
        </w:rPr>
        <w:t xml:space="preserve"> </w:t>
      </w:r>
      <w:r>
        <w:t>sound</w:t>
      </w:r>
      <w:r>
        <w:rPr>
          <w:spacing w:val="-8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measurements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can</w:t>
      </w:r>
      <w:r>
        <w:rPr>
          <w:w w:val="99"/>
        </w:rPr>
        <w:t xml:space="preserve"> </w:t>
      </w:r>
      <w:r>
        <w:t>produce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average</w:t>
      </w:r>
      <w:r>
        <w:rPr>
          <w:spacing w:val="-8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exposure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calculated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8-hour</w:t>
      </w:r>
      <w:r>
        <w:rPr>
          <w:spacing w:val="24"/>
          <w:w w:val="99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rPr>
          <w:spacing w:val="-1"/>
        </w:rPr>
        <w:t>weighted</w:t>
      </w:r>
      <w:r>
        <w:rPr>
          <w:spacing w:val="-7"/>
        </w:rPr>
        <w:t xml:space="preserve"> </w:t>
      </w:r>
      <w:r>
        <w:t>average.</w:t>
      </w:r>
      <w:r>
        <w:rPr>
          <w:spacing w:val="65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dosimeter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rPr>
          <w:spacing w:val="-1"/>
        </w:rPr>
        <w:t>where</w:t>
      </w:r>
      <w:r>
        <w:rPr>
          <w:spacing w:val="22"/>
          <w:w w:val="99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exposed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varying</w:t>
      </w:r>
      <w:r>
        <w:rPr>
          <w:spacing w:val="-6"/>
        </w:rPr>
        <w:t xml:space="preserve"> </w:t>
      </w:r>
      <w:r>
        <w:t>sound</w:t>
      </w:r>
      <w:r>
        <w:rPr>
          <w:spacing w:val="-6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move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area,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dosimeter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actually</w:t>
      </w:r>
      <w:r>
        <w:rPr>
          <w:spacing w:val="-7"/>
        </w:rPr>
        <w:t xml:space="preserve"> </w:t>
      </w:r>
      <w:r>
        <w:rPr>
          <w:spacing w:val="-1"/>
        </w:rPr>
        <w:t>worn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pick-up</w:t>
      </w:r>
      <w:r>
        <w:rPr>
          <w:spacing w:val="-6"/>
        </w:rPr>
        <w:t xml:space="preserve"> </w:t>
      </w:r>
      <w:r>
        <w:t>is</w:t>
      </w:r>
      <w:r>
        <w:rPr>
          <w:spacing w:val="23"/>
          <w:w w:val="99"/>
        </w:rPr>
        <w:t xml:space="preserve"> </w:t>
      </w:r>
      <w:r>
        <w:t>placed</w:t>
      </w:r>
      <w:r>
        <w:rPr>
          <w:spacing w:val="-7"/>
        </w:rPr>
        <w:t xml:space="preserve"> </w:t>
      </w:r>
      <w:r>
        <w:t>close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employee’s</w:t>
      </w:r>
      <w:r>
        <w:rPr>
          <w:spacing w:val="-7"/>
        </w:rPr>
        <w:t xml:space="preserve"> </w:t>
      </w:r>
      <w:r>
        <w:t>ear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accurate</w:t>
      </w:r>
      <w:r>
        <w:rPr>
          <w:spacing w:val="-7"/>
        </w:rPr>
        <w:t xml:space="preserve"> </w:t>
      </w:r>
      <w:r>
        <w:t>measurement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w w:val="99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exposure.</w:t>
      </w:r>
      <w:r>
        <w:rPr>
          <w:spacing w:val="66"/>
        </w:rPr>
        <w:t xml:space="preserve"> </w:t>
      </w:r>
      <w:r>
        <w:rPr>
          <w:spacing w:val="-1"/>
        </w:rPr>
        <w:t>Generally,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dosimeter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choice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job</w:t>
      </w:r>
      <w:r>
        <w:rPr>
          <w:spacing w:val="29"/>
          <w:w w:val="99"/>
        </w:rPr>
        <w:t xml:space="preserve"> </w:t>
      </w:r>
      <w:r>
        <w:t>site.</w:t>
      </w:r>
    </w:p>
    <w:p w:rsidR="00736333" w:rsidRDefault="00736333">
      <w:pPr>
        <w:pStyle w:val="BodyText"/>
        <w:kinsoku w:val="0"/>
        <w:overflowPunct w:val="0"/>
        <w:spacing w:before="182" w:line="241" w:lineRule="auto"/>
        <w:ind w:right="155"/>
      </w:pPr>
      <w:r>
        <w:rPr>
          <w:spacing w:val="-1"/>
        </w:rPr>
        <w:t>Noise</w:t>
      </w:r>
      <w:r>
        <w:rPr>
          <w:spacing w:val="-7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results,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29</w:t>
      </w:r>
      <w:r>
        <w:rPr>
          <w:spacing w:val="-7"/>
        </w:rPr>
        <w:t xml:space="preserve"> </w:t>
      </w:r>
      <w:r>
        <w:rPr>
          <w:spacing w:val="-1"/>
        </w:rPr>
        <w:t>CFR</w:t>
      </w:r>
      <w:r>
        <w:rPr>
          <w:spacing w:val="-7"/>
        </w:rPr>
        <w:t xml:space="preserve"> </w:t>
      </w:r>
      <w:r>
        <w:t>1910.95,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made</w:t>
      </w:r>
      <w:r>
        <w:rPr>
          <w:spacing w:val="23"/>
          <w:w w:val="99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affected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copies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items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b/>
          <w:bCs/>
          <w:spacing w:val="-1"/>
          <w:u w:val="thick"/>
        </w:rPr>
        <w:t>posted</w:t>
      </w:r>
      <w:r>
        <w:rPr>
          <w:b/>
          <w:bCs/>
          <w:spacing w:val="-8"/>
          <w:u w:val="thick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rPr>
          <w:spacing w:val="-1"/>
        </w:rPr>
        <w:t>workplace.</w:t>
      </w:r>
    </w:p>
    <w:p w:rsidR="00736333" w:rsidRDefault="00736333">
      <w:pPr>
        <w:kinsoku w:val="0"/>
        <w:overflowPunct w:val="0"/>
        <w:spacing w:before="4" w:line="120" w:lineRule="exact"/>
        <w:rPr>
          <w:sz w:val="12"/>
          <w:szCs w:val="12"/>
        </w:rPr>
      </w:pPr>
    </w:p>
    <w:p w:rsidR="00736333" w:rsidRDefault="00736333">
      <w:pPr>
        <w:pStyle w:val="Heading8"/>
        <w:kinsoku w:val="0"/>
        <w:overflowPunct w:val="0"/>
        <w:spacing w:before="64"/>
        <w:ind w:left="530" w:right="531"/>
        <w:jc w:val="center"/>
        <w:rPr>
          <w:b w:val="0"/>
          <w:bCs w:val="0"/>
        </w:rPr>
      </w:pPr>
      <w:r>
        <w:rPr>
          <w:spacing w:val="-1"/>
        </w:rPr>
        <w:t>MONITORING</w:t>
      </w:r>
      <w:r>
        <w:rPr>
          <w:spacing w:val="-27"/>
        </w:rPr>
        <w:t xml:space="preserve"> </w:t>
      </w:r>
      <w:r>
        <w:rPr>
          <w:spacing w:val="-1"/>
        </w:rPr>
        <w:t>PLAN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continuous,</w:t>
      </w:r>
      <w:r>
        <w:rPr>
          <w:spacing w:val="-7"/>
        </w:rPr>
        <w:t xml:space="preserve"> </w:t>
      </w:r>
      <w:r>
        <w:t>intermittent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impulsive</w:t>
      </w:r>
      <w:r>
        <w:rPr>
          <w:spacing w:val="-8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80</w:t>
      </w:r>
      <w:r>
        <w:rPr>
          <w:spacing w:val="-7"/>
        </w:rPr>
        <w:t xml:space="preserve"> </w:t>
      </w:r>
      <w:r>
        <w:t>dB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130</w:t>
      </w:r>
      <w:r>
        <w:rPr>
          <w:spacing w:val="22"/>
          <w:w w:val="99"/>
        </w:rPr>
        <w:t xml:space="preserve"> </w:t>
      </w:r>
      <w:r>
        <w:t>dB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integrated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noise</w:t>
      </w:r>
      <w:r>
        <w:rPr>
          <w:spacing w:val="-8"/>
        </w:rPr>
        <w:t xml:space="preserve"> </w:t>
      </w:r>
      <w:r>
        <w:t>measurements.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1"/>
        </w:rPr>
        <w:t>All</w:t>
      </w:r>
      <w:r>
        <w:rPr>
          <w:spacing w:val="-9"/>
        </w:rPr>
        <w:t xml:space="preserve"> </w:t>
      </w:r>
      <w:r>
        <w:t>instruments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measure</w:t>
      </w:r>
      <w:r>
        <w:rPr>
          <w:spacing w:val="-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noise</w:t>
      </w:r>
      <w:r>
        <w:rPr>
          <w:spacing w:val="-8"/>
        </w:rPr>
        <w:t xml:space="preserve"> </w:t>
      </w:r>
      <w:r>
        <w:t>exposure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calibrated</w:t>
      </w:r>
      <w:r>
        <w:rPr>
          <w:spacing w:val="-8"/>
        </w:rPr>
        <w:t xml:space="preserve"> </w:t>
      </w:r>
      <w:r>
        <w:t>to</w:t>
      </w:r>
      <w:r>
        <w:rPr>
          <w:spacing w:val="25"/>
          <w:w w:val="99"/>
        </w:rPr>
        <w:t xml:space="preserve"> </w:t>
      </w:r>
      <w:r>
        <w:t>ensure</w:t>
      </w:r>
      <w:r>
        <w:rPr>
          <w:spacing w:val="-19"/>
        </w:rPr>
        <w:t xml:space="preserve"> </w:t>
      </w:r>
      <w:r>
        <w:t>measurement</w:t>
      </w:r>
      <w:r>
        <w:rPr>
          <w:spacing w:val="-19"/>
        </w:rPr>
        <w:t xml:space="preserve"> </w:t>
      </w:r>
      <w:r>
        <w:t>accuracy.</w:t>
      </w:r>
    </w:p>
    <w:p w:rsidR="00736333" w:rsidRDefault="00736333">
      <w:pPr>
        <w:pStyle w:val="BodyText"/>
        <w:kinsoku w:val="0"/>
        <w:overflowPunct w:val="0"/>
        <w:spacing w:before="182"/>
        <w:ind w:right="155"/>
      </w:pPr>
      <w:r>
        <w:rPr>
          <w:spacing w:val="-1"/>
        </w:rPr>
        <w:t>Representative</w:t>
      </w:r>
      <w:r>
        <w:rPr>
          <w:spacing w:val="-9"/>
        </w:rPr>
        <w:t xml:space="preserve"> </w:t>
      </w:r>
      <w:r>
        <w:t>personal</w:t>
      </w:r>
      <w:r>
        <w:rPr>
          <w:spacing w:val="-8"/>
        </w:rPr>
        <w:t xml:space="preserve"> </w:t>
      </w:r>
      <w:r>
        <w:t>sampling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used,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lieu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sampling,</w:t>
      </w:r>
      <w:r>
        <w:rPr>
          <w:spacing w:val="32"/>
          <w:w w:val="99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mobility,</w:t>
      </w:r>
      <w:r>
        <w:rPr>
          <w:spacing w:val="-8"/>
        </w:rPr>
        <w:t xml:space="preserve"> </w:t>
      </w:r>
      <w:r>
        <w:t>significant</w:t>
      </w:r>
      <w:r>
        <w:rPr>
          <w:spacing w:val="-9"/>
        </w:rPr>
        <w:t xml:space="preserve"> </w:t>
      </w:r>
      <w:r>
        <w:t>variations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sound</w:t>
      </w:r>
      <w:r>
        <w:rPr>
          <w:spacing w:val="-8"/>
        </w:rPr>
        <w:t xml:space="preserve"> </w:t>
      </w:r>
      <w:r>
        <w:t>levels,</w:t>
      </w:r>
      <w:r>
        <w:rPr>
          <w:spacing w:val="23"/>
          <w:w w:val="9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component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impulse</w:t>
      </w:r>
      <w:r>
        <w:rPr>
          <w:spacing w:val="-8"/>
        </w:rPr>
        <w:t xml:space="preserve"> </w:t>
      </w:r>
      <w:r>
        <w:t>noise.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1"/>
        </w:rPr>
        <w:t>Area</w:t>
      </w:r>
      <w:r>
        <w:rPr>
          <w:spacing w:val="-8"/>
        </w:rPr>
        <w:t xml:space="preserve"> </w:t>
      </w:r>
      <w:r>
        <w:t>sampling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sound</w:t>
      </w:r>
      <w:r>
        <w:rPr>
          <w:spacing w:val="-8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relatively</w:t>
      </w:r>
      <w:r>
        <w:rPr>
          <w:spacing w:val="-7"/>
        </w:rPr>
        <w:t xml:space="preserve"> </w:t>
      </w:r>
      <w:r>
        <w:t>constant</w:t>
      </w:r>
      <w:r>
        <w:rPr>
          <w:spacing w:val="-7"/>
        </w:rPr>
        <w:t xml:space="preserve"> </w:t>
      </w:r>
      <w:r>
        <w:t>and</w:t>
      </w:r>
      <w:r>
        <w:rPr>
          <w:spacing w:val="29"/>
          <w:w w:val="99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constant</w:t>
      </w:r>
      <w:r>
        <w:rPr>
          <w:spacing w:val="-9"/>
        </w:rPr>
        <w:t xml:space="preserve"> </w:t>
      </w:r>
      <w:r>
        <w:t>exposure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them.</w:t>
      </w:r>
    </w:p>
    <w:p w:rsidR="00736333" w:rsidRDefault="00736333">
      <w:pPr>
        <w:pStyle w:val="BodyText"/>
        <w:kinsoku w:val="0"/>
        <w:overflowPunct w:val="0"/>
        <w:spacing w:before="182"/>
        <w:ind w:right="283"/>
        <w:sectPr w:rsidR="00736333">
          <w:pgSz w:w="12240" w:h="15840"/>
          <w:pgMar w:top="540" w:right="1340" w:bottom="980" w:left="1340" w:header="0" w:footer="794" w:gutter="0"/>
          <w:cols w:space="720"/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120"/>
      </w:pPr>
      <w:r>
        <w:lastRenderedPageBreak/>
        <w:t>When</w:t>
      </w:r>
      <w:r>
        <w:rPr>
          <w:spacing w:val="-7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equipment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rPr>
          <w:spacing w:val="-1"/>
        </w:rPr>
        <w:t>would</w:t>
      </w:r>
      <w:r>
        <w:rPr>
          <w:spacing w:val="-6"/>
        </w:rPr>
        <w:t xml:space="preserve"> </w:t>
      </w:r>
      <w:r>
        <w:t>likely</w:t>
      </w:r>
      <w:r>
        <w:rPr>
          <w:spacing w:val="28"/>
          <w:w w:val="99"/>
        </w:rPr>
        <w:t xml:space="preserve"> </w:t>
      </w:r>
      <w:r>
        <w:t>increase</w:t>
      </w:r>
      <w:r>
        <w:rPr>
          <w:spacing w:val="-11"/>
        </w:rPr>
        <w:t xml:space="preserve"> </w:t>
      </w:r>
      <w:r>
        <w:t>noise</w:t>
      </w:r>
      <w:r>
        <w:rPr>
          <w:spacing w:val="-10"/>
        </w:rPr>
        <w:t xml:space="preserve"> </w:t>
      </w:r>
      <w:r>
        <w:t>levels,</w:t>
      </w:r>
      <w:r>
        <w:rPr>
          <w:spacing w:val="-10"/>
        </w:rPr>
        <w:t xml:space="preserve"> </w:t>
      </w:r>
      <w:r>
        <w:t>additional</w:t>
      </w:r>
      <w:r>
        <w:rPr>
          <w:spacing w:val="-11"/>
        </w:rPr>
        <w:t xml:space="preserve"> </w:t>
      </w:r>
      <w:r>
        <w:t>monitoring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undertaken.</w:t>
      </w:r>
    </w:p>
    <w:p w:rsidR="00736333" w:rsidRDefault="00736333" w:rsidP="00D6514C">
      <w:pPr>
        <w:pStyle w:val="BodyText"/>
        <w:numPr>
          <w:ilvl w:val="0"/>
          <w:numId w:val="38"/>
        </w:numPr>
        <w:tabs>
          <w:tab w:val="left" w:pos="930"/>
        </w:tabs>
        <w:kinsoku w:val="0"/>
        <w:overflowPunct w:val="0"/>
        <w:spacing w:before="182"/>
        <w:ind w:right="661"/>
      </w:pPr>
      <w:r>
        <w:rPr>
          <w:spacing w:val="-1"/>
        </w:rPr>
        <w:t>All</w:t>
      </w:r>
      <w:r>
        <w:rPr>
          <w:spacing w:val="-6"/>
        </w:rPr>
        <w:t xml:space="preserve"> </w:t>
      </w:r>
      <w:r>
        <w:t>persons</w:t>
      </w:r>
      <w:r>
        <w:rPr>
          <w:spacing w:val="-6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exposed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sound</w:t>
      </w:r>
      <w:r>
        <w:rPr>
          <w:spacing w:val="-6"/>
        </w:rPr>
        <w:t xml:space="preserve"> </w:t>
      </w:r>
      <w:r>
        <w:t>levels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the</w:t>
      </w:r>
      <w:r>
        <w:rPr>
          <w:spacing w:val="22"/>
          <w:w w:val="99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notified.</w:t>
      </w:r>
    </w:p>
    <w:p w:rsidR="00736333" w:rsidRDefault="00736333" w:rsidP="00D6514C">
      <w:pPr>
        <w:pStyle w:val="BodyText"/>
        <w:numPr>
          <w:ilvl w:val="0"/>
          <w:numId w:val="38"/>
        </w:numPr>
        <w:tabs>
          <w:tab w:val="left" w:pos="930"/>
        </w:tabs>
        <w:kinsoku w:val="0"/>
        <w:overflowPunct w:val="0"/>
        <w:spacing w:before="182"/>
        <w:ind w:right="962"/>
      </w:pPr>
      <w:r>
        <w:rPr>
          <w:spacing w:val="-1"/>
        </w:rPr>
        <w:t>Affected</w:t>
      </w:r>
      <w:r>
        <w:rPr>
          <w:spacing w:val="-9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representatives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allowed</w:t>
      </w:r>
      <w:r>
        <w:rPr>
          <w:spacing w:val="-9"/>
        </w:rPr>
        <w:t xml:space="preserve"> </w:t>
      </w:r>
      <w:r>
        <w:t>to</w:t>
      </w:r>
      <w:r>
        <w:rPr>
          <w:spacing w:val="33"/>
          <w:w w:val="99"/>
        </w:rPr>
        <w:t xml:space="preserve"> </w:t>
      </w:r>
      <w:r>
        <w:t>observe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noise</w:t>
      </w:r>
      <w:r>
        <w:rPr>
          <w:spacing w:val="-11"/>
        </w:rPr>
        <w:t xml:space="preserve"> </w:t>
      </w:r>
      <w:r>
        <w:t>monitoring</w:t>
      </w:r>
      <w:r>
        <w:rPr>
          <w:spacing w:val="-11"/>
        </w:rPr>
        <w:t xml:space="preserve"> </w:t>
      </w:r>
      <w:r>
        <w:t>process.</w:t>
      </w:r>
    </w:p>
    <w:p w:rsidR="00736333" w:rsidRDefault="00736333">
      <w:pPr>
        <w:pStyle w:val="Heading8"/>
        <w:kinsoku w:val="0"/>
        <w:overflowPunct w:val="0"/>
        <w:ind w:left="1647" w:right="1547"/>
        <w:jc w:val="center"/>
        <w:rPr>
          <w:b w:val="0"/>
          <w:bCs w:val="0"/>
        </w:rPr>
      </w:pPr>
      <w:r>
        <w:rPr>
          <w:spacing w:val="-1"/>
        </w:rPr>
        <w:t>NOISE</w:t>
      </w:r>
      <w:r>
        <w:rPr>
          <w:spacing w:val="-18"/>
        </w:rPr>
        <w:t xml:space="preserve"> </w:t>
      </w:r>
      <w:r>
        <w:rPr>
          <w:spacing w:val="-1"/>
        </w:rPr>
        <w:t>LEVEL</w:t>
      </w:r>
      <w:r>
        <w:rPr>
          <w:spacing w:val="-18"/>
        </w:rPr>
        <w:t xml:space="preserve"> </w:t>
      </w:r>
      <w:r>
        <w:rPr>
          <w:spacing w:val="-1"/>
        </w:rPr>
        <w:t>MONITORING</w:t>
      </w:r>
      <w:r>
        <w:rPr>
          <w:spacing w:val="-17"/>
        </w:rPr>
        <w:t xml:space="preserve"> </w:t>
      </w:r>
      <w:r>
        <w:rPr>
          <w:spacing w:val="-1"/>
        </w:rPr>
        <w:t>RECORDS</w:t>
      </w:r>
    </w:p>
    <w:p w:rsidR="00736333" w:rsidRDefault="00736333">
      <w:pPr>
        <w:pStyle w:val="BodyText"/>
        <w:kinsoku w:val="0"/>
        <w:overflowPunct w:val="0"/>
        <w:spacing w:before="182"/>
        <w:ind w:left="120"/>
      </w:pPr>
      <w:r>
        <w:rPr>
          <w:spacing w:val="-1"/>
        </w:rPr>
        <w:t>All</w:t>
      </w:r>
      <w:r>
        <w:rPr>
          <w:spacing w:val="-6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kept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period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two</w:t>
      </w:r>
      <w:r>
        <w:rPr>
          <w:spacing w:val="-5"/>
        </w:rPr>
        <w:t xml:space="preserve"> </w:t>
      </w:r>
      <w:r>
        <w:t>(2)</w:t>
      </w:r>
      <w:r>
        <w:rPr>
          <w:spacing w:val="-6"/>
        </w:rPr>
        <w:t xml:space="preserve"> </w:t>
      </w:r>
      <w:r>
        <w:t>years.</w:t>
      </w:r>
    </w:p>
    <w:p w:rsidR="00736333" w:rsidRDefault="00736333">
      <w:pPr>
        <w:pStyle w:val="Heading8"/>
        <w:kinsoku w:val="0"/>
        <w:overflowPunct w:val="0"/>
        <w:ind w:left="1645" w:right="1547"/>
        <w:jc w:val="center"/>
        <w:rPr>
          <w:b w:val="0"/>
          <w:bCs w:val="0"/>
        </w:rPr>
      </w:pPr>
      <w:r>
        <w:rPr>
          <w:spacing w:val="-1"/>
        </w:rPr>
        <w:t>AUDIOMETRIC</w:t>
      </w:r>
      <w:r>
        <w:rPr>
          <w:spacing w:val="-25"/>
        </w:rPr>
        <w:t xml:space="preserve"> </w:t>
      </w:r>
      <w:r>
        <w:rPr>
          <w:spacing w:val="-1"/>
        </w:rPr>
        <w:t>TESTING</w:t>
      </w:r>
      <w:r>
        <w:rPr>
          <w:spacing w:val="-24"/>
        </w:rPr>
        <w:t xml:space="preserve"> </w:t>
      </w:r>
      <w:r>
        <w:rPr>
          <w:spacing w:val="-1"/>
        </w:rPr>
        <w:t>PROGRAM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9"/>
      </w:pPr>
      <w:r>
        <w:rPr>
          <w:spacing w:val="-1"/>
        </w:rPr>
        <w:t>Audiometric</w:t>
      </w:r>
      <w:r>
        <w:rPr>
          <w:spacing w:val="-8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affected</w:t>
      </w:r>
      <w:r>
        <w:rPr>
          <w:spacing w:val="26"/>
          <w:w w:val="99"/>
        </w:rPr>
        <w:t xml:space="preserve"> </w:t>
      </w:r>
      <w:r>
        <w:t>employees.</w:t>
      </w:r>
    </w:p>
    <w:p w:rsidR="00736333" w:rsidRDefault="00736333">
      <w:pPr>
        <w:kinsoku w:val="0"/>
        <w:overflowPunct w:val="0"/>
        <w:spacing w:before="190" w:line="245" w:lineRule="auto"/>
        <w:ind w:left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When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noise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exposures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reach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action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level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u w:val="thick"/>
        </w:rPr>
        <w:t>(8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hour</w:t>
      </w:r>
      <w:r>
        <w:rPr>
          <w:rFonts w:ascii="Arial" w:hAnsi="Arial" w:cs="Arial"/>
          <w:b/>
          <w:bCs/>
          <w:spacing w:val="-10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time-weighted</w:t>
      </w:r>
      <w:r>
        <w:rPr>
          <w:rFonts w:ascii="Arial" w:hAnsi="Arial" w:cs="Arial"/>
          <w:b/>
          <w:bCs/>
          <w:spacing w:val="-1"/>
          <w:w w:val="9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22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average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of</w:t>
      </w:r>
      <w:r>
        <w:rPr>
          <w:rFonts w:ascii="Arial" w:hAnsi="Arial" w:cs="Arial"/>
          <w:b/>
          <w:bCs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u w:val="thick"/>
        </w:rPr>
        <w:t>85</w:t>
      </w:r>
      <w:r>
        <w:rPr>
          <w:rFonts w:ascii="Arial" w:hAnsi="Arial" w:cs="Arial"/>
          <w:b/>
          <w:bCs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dBA)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audiometric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testing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will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initiated.</w:t>
      </w:r>
    </w:p>
    <w:p w:rsidR="00736333" w:rsidRDefault="00736333">
      <w:pPr>
        <w:pStyle w:val="BodyText"/>
        <w:kinsoku w:val="0"/>
        <w:overflowPunct w:val="0"/>
        <w:spacing w:before="175"/>
        <w:ind w:left="120" w:right="239"/>
      </w:pPr>
      <w:r>
        <w:rPr>
          <w:spacing w:val="-1"/>
        </w:rPr>
        <w:t>Audiometric</w:t>
      </w:r>
      <w:r>
        <w:rPr>
          <w:spacing w:val="-9"/>
        </w:rPr>
        <w:t xml:space="preserve"> </w:t>
      </w:r>
      <w:r>
        <w:t>tests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performed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licensed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certified</w:t>
      </w:r>
      <w:r>
        <w:rPr>
          <w:spacing w:val="-8"/>
        </w:rPr>
        <w:t xml:space="preserve"> </w:t>
      </w:r>
      <w:r>
        <w:t>audiologist,</w:t>
      </w:r>
      <w:r>
        <w:rPr>
          <w:spacing w:val="26"/>
          <w:w w:val="99"/>
        </w:rPr>
        <w:t xml:space="preserve"> </w:t>
      </w:r>
      <w:r>
        <w:t>otolaryngologist,</w:t>
      </w:r>
      <w:r>
        <w:rPr>
          <w:spacing w:val="-9"/>
        </w:rPr>
        <w:t xml:space="preserve"> </w:t>
      </w:r>
      <w:r>
        <w:t>physician,</w:t>
      </w:r>
      <w:r>
        <w:rPr>
          <w:spacing w:val="-9"/>
        </w:rPr>
        <w:t xml:space="preserve"> </w:t>
      </w:r>
      <w:r>
        <w:t>technician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certified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Council</w:t>
      </w:r>
      <w:r>
        <w:rPr>
          <w:spacing w:val="-9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rPr>
          <w:spacing w:val="-1"/>
        </w:rPr>
        <w:t>Accreditation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1"/>
        </w:rPr>
        <w:t>Occupational</w:t>
      </w:r>
      <w:r>
        <w:rPr>
          <w:spacing w:val="-10"/>
        </w:rPr>
        <w:t xml:space="preserve"> </w:t>
      </w:r>
      <w:r>
        <w:rPr>
          <w:spacing w:val="-1"/>
        </w:rPr>
        <w:t>Hearing</w:t>
      </w:r>
      <w:r>
        <w:rPr>
          <w:spacing w:val="-11"/>
        </w:rPr>
        <w:t xml:space="preserve"> </w:t>
      </w:r>
      <w:r>
        <w:rPr>
          <w:spacing w:val="-1"/>
        </w:rPr>
        <w:t>Conservation,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rPr>
          <w:spacing w:val="-1"/>
        </w:rPr>
        <w:t>who</w:t>
      </w:r>
      <w:r>
        <w:rPr>
          <w:spacing w:val="-10"/>
        </w:rPr>
        <w:t xml:space="preserve"> </w:t>
      </w:r>
      <w:r>
        <w:t>has</w:t>
      </w:r>
      <w:r>
        <w:rPr>
          <w:spacing w:val="87"/>
          <w:w w:val="99"/>
        </w:rPr>
        <w:t xml:space="preserve"> </w:t>
      </w:r>
      <w:r>
        <w:t>satisfactorily</w:t>
      </w:r>
      <w:r>
        <w:rPr>
          <w:spacing w:val="-17"/>
        </w:rPr>
        <w:t xml:space="preserve"> </w:t>
      </w:r>
      <w:r>
        <w:t>demonstrated</w:t>
      </w:r>
      <w:r>
        <w:rPr>
          <w:spacing w:val="-16"/>
        </w:rPr>
        <w:t xml:space="preserve"> </w:t>
      </w:r>
      <w:r>
        <w:t>competence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administering</w:t>
      </w:r>
      <w:r>
        <w:rPr>
          <w:spacing w:val="-17"/>
        </w:rPr>
        <w:t xml:space="preserve"> </w:t>
      </w:r>
      <w:r>
        <w:t>audiometric</w:t>
      </w:r>
      <w:r>
        <w:rPr>
          <w:w w:val="99"/>
        </w:rPr>
        <w:t xml:space="preserve"> </w:t>
      </w:r>
      <w:r>
        <w:t>examinations,</w:t>
      </w:r>
      <w:r>
        <w:rPr>
          <w:spacing w:val="-13"/>
        </w:rPr>
        <w:t xml:space="preserve"> </w:t>
      </w:r>
      <w:r>
        <w:t>obtaining</w:t>
      </w:r>
      <w:r>
        <w:rPr>
          <w:spacing w:val="-12"/>
        </w:rPr>
        <w:t xml:space="preserve"> </w:t>
      </w:r>
      <w:r>
        <w:t>valid</w:t>
      </w:r>
      <w:r>
        <w:rPr>
          <w:spacing w:val="-12"/>
        </w:rPr>
        <w:t xml:space="preserve"> </w:t>
      </w:r>
      <w:r>
        <w:t>audiograms,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properly</w:t>
      </w:r>
      <w:r>
        <w:rPr>
          <w:spacing w:val="-13"/>
        </w:rPr>
        <w:t xml:space="preserve"> </w:t>
      </w:r>
      <w:r>
        <w:t>using,</w:t>
      </w:r>
      <w:r>
        <w:rPr>
          <w:spacing w:val="-12"/>
        </w:rPr>
        <w:t xml:space="preserve"> </w:t>
      </w:r>
      <w:r>
        <w:t>maintaining</w:t>
      </w:r>
      <w:r>
        <w:rPr>
          <w:w w:val="9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checking</w:t>
      </w:r>
      <w:r>
        <w:rPr>
          <w:spacing w:val="-9"/>
        </w:rPr>
        <w:t xml:space="preserve"> </w:t>
      </w:r>
      <w:r>
        <w:t>calibration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proper</w:t>
      </w:r>
      <w:r>
        <w:rPr>
          <w:spacing w:val="-10"/>
        </w:rPr>
        <w:t xml:space="preserve"> </w:t>
      </w:r>
      <w:r>
        <w:t>functioning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audiometers</w:t>
      </w:r>
      <w:r>
        <w:rPr>
          <w:spacing w:val="-10"/>
        </w:rPr>
        <w:t xml:space="preserve"> </w:t>
      </w:r>
      <w:r>
        <w:t>being</w:t>
      </w:r>
      <w:r>
        <w:rPr>
          <w:w w:val="99"/>
        </w:rPr>
        <w:t xml:space="preserve"> </w:t>
      </w:r>
      <w:r>
        <w:t>used.</w:t>
      </w:r>
      <w:r>
        <w:rPr>
          <w:spacing w:val="5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technician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9"/>
        </w:rPr>
        <w:t xml:space="preserve"> </w:t>
      </w:r>
      <w:r>
        <w:t>operates</w:t>
      </w:r>
      <w:r>
        <w:rPr>
          <w:spacing w:val="-9"/>
        </w:rPr>
        <w:t xml:space="preserve"> </w:t>
      </w:r>
      <w:r>
        <w:t>microprocessor</w:t>
      </w:r>
      <w:r>
        <w:rPr>
          <w:spacing w:val="-9"/>
        </w:rPr>
        <w:t xml:space="preserve"> </w:t>
      </w:r>
      <w:r>
        <w:t>audiometers</w:t>
      </w:r>
      <w:r>
        <w:rPr>
          <w:spacing w:val="-9"/>
        </w:rPr>
        <w:t xml:space="preserve"> </w:t>
      </w:r>
      <w:r>
        <w:t>does</w:t>
      </w:r>
      <w:r>
        <w:rPr>
          <w:spacing w:val="-9"/>
        </w:rPr>
        <w:t xml:space="preserve"> </w:t>
      </w:r>
      <w:r>
        <w:t>not</w:t>
      </w:r>
      <w:r>
        <w:rPr>
          <w:spacing w:val="22"/>
          <w:w w:val="99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certified.</w:t>
      </w:r>
      <w:r>
        <w:rPr>
          <w:spacing w:val="6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technician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t>performs</w:t>
      </w:r>
      <w:r>
        <w:rPr>
          <w:spacing w:val="-6"/>
        </w:rPr>
        <w:t xml:space="preserve"> </w:t>
      </w:r>
      <w:r>
        <w:t>audiometric</w:t>
      </w:r>
      <w:r>
        <w:rPr>
          <w:spacing w:val="-7"/>
        </w:rPr>
        <w:t xml:space="preserve"> </w:t>
      </w:r>
      <w:r>
        <w:t>tests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22"/>
          <w:w w:val="99"/>
        </w:rPr>
        <w:t xml:space="preserve"> </w:t>
      </w:r>
      <w:r>
        <w:t>responsible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audiologist,</w:t>
      </w:r>
      <w:r>
        <w:rPr>
          <w:spacing w:val="-11"/>
        </w:rPr>
        <w:t xml:space="preserve"> </w:t>
      </w:r>
      <w:r>
        <w:t>otolaryngologist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physician.</w:t>
      </w:r>
    </w:p>
    <w:p w:rsidR="00736333" w:rsidRDefault="00736333">
      <w:pPr>
        <w:pStyle w:val="Heading8"/>
        <w:kinsoku w:val="0"/>
        <w:overflowPunct w:val="0"/>
        <w:ind w:left="2957" w:right="2858"/>
        <w:jc w:val="center"/>
        <w:rPr>
          <w:b w:val="0"/>
          <w:bCs w:val="0"/>
        </w:rPr>
      </w:pPr>
      <w:r>
        <w:rPr>
          <w:spacing w:val="-1"/>
        </w:rPr>
        <w:t>BASELINE</w:t>
      </w:r>
      <w:r>
        <w:rPr>
          <w:spacing w:val="-33"/>
        </w:rPr>
        <w:t xml:space="preserve"> </w:t>
      </w:r>
      <w:r>
        <w:rPr>
          <w:spacing w:val="-1"/>
        </w:rPr>
        <w:t>AUDIOGRAM</w:t>
      </w:r>
    </w:p>
    <w:p w:rsidR="00736333" w:rsidRDefault="00736333">
      <w:pPr>
        <w:kinsoku w:val="0"/>
        <w:overflowPunct w:val="0"/>
        <w:spacing w:before="190"/>
        <w:ind w:left="11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7"/>
          <w:sz w:val="28"/>
          <w:szCs w:val="28"/>
        </w:rPr>
        <w:t>Within</w:t>
      </w:r>
      <w:r>
        <w:rPr>
          <w:rFonts w:ascii="Arial" w:hAnsi="Arial" w:cs="Arial"/>
          <w:b/>
          <w:bCs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6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7"/>
          <w:sz w:val="28"/>
          <w:szCs w:val="28"/>
        </w:rPr>
        <w:t>months</w:t>
      </w:r>
      <w:r>
        <w:rPr>
          <w:rFonts w:ascii="Arial" w:hAnsi="Arial" w:cs="Arial"/>
          <w:b/>
          <w:b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5"/>
          <w:sz w:val="28"/>
          <w:szCs w:val="28"/>
        </w:rPr>
        <w:t>of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3"/>
          <w:sz w:val="28"/>
          <w:szCs w:val="28"/>
        </w:rPr>
        <w:t>an</w:t>
      </w:r>
      <w:r>
        <w:rPr>
          <w:rFonts w:ascii="Arial" w:hAnsi="Arial" w:cs="Arial"/>
          <w:b/>
          <w:bCs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8"/>
          <w:sz w:val="28"/>
          <w:szCs w:val="28"/>
        </w:rPr>
        <w:t>employee's</w:t>
      </w:r>
      <w:r>
        <w:rPr>
          <w:rFonts w:ascii="Arial" w:hAnsi="Arial" w:cs="Arial"/>
          <w:b/>
          <w:b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6"/>
          <w:sz w:val="28"/>
          <w:szCs w:val="28"/>
        </w:rPr>
        <w:t>first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7"/>
          <w:sz w:val="28"/>
          <w:szCs w:val="28"/>
        </w:rPr>
        <w:t>exposure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3"/>
          <w:sz w:val="28"/>
          <w:szCs w:val="28"/>
        </w:rPr>
        <w:t>at</w:t>
      </w:r>
      <w:r>
        <w:rPr>
          <w:rFonts w:ascii="Arial" w:hAnsi="Arial" w:cs="Arial"/>
          <w:b/>
          <w:b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5"/>
          <w:sz w:val="28"/>
          <w:szCs w:val="28"/>
        </w:rPr>
        <w:t>or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7"/>
          <w:sz w:val="28"/>
          <w:szCs w:val="28"/>
        </w:rPr>
        <w:t>above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6"/>
          <w:sz w:val="28"/>
          <w:szCs w:val="28"/>
        </w:rPr>
        <w:t>the</w:t>
      </w:r>
      <w:r>
        <w:rPr>
          <w:rFonts w:ascii="Arial" w:hAnsi="Arial" w:cs="Arial"/>
          <w:b/>
          <w:b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7"/>
          <w:sz w:val="28"/>
          <w:szCs w:val="28"/>
        </w:rPr>
        <w:t>action</w:t>
      </w:r>
      <w:r>
        <w:rPr>
          <w:rFonts w:ascii="Arial" w:hAnsi="Arial" w:cs="Arial"/>
          <w:b/>
          <w:bCs/>
          <w:spacing w:val="67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6"/>
          <w:sz w:val="28"/>
          <w:szCs w:val="28"/>
        </w:rPr>
        <w:t>level,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a</w:t>
      </w:r>
      <w:r>
        <w:rPr>
          <w:rFonts w:ascii="Arial" w:hAnsi="Arial" w:cs="Arial"/>
          <w:b/>
          <w:b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6"/>
          <w:sz w:val="28"/>
          <w:szCs w:val="28"/>
        </w:rPr>
        <w:t>valid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7"/>
          <w:sz w:val="28"/>
          <w:szCs w:val="28"/>
        </w:rPr>
        <w:t>baseline</w:t>
      </w:r>
      <w:r>
        <w:rPr>
          <w:rFonts w:ascii="Arial" w:hAnsi="Arial" w:cs="Arial"/>
          <w:b/>
          <w:b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7"/>
          <w:sz w:val="28"/>
          <w:szCs w:val="28"/>
        </w:rPr>
        <w:t>audiogram</w:t>
      </w:r>
      <w:r>
        <w:rPr>
          <w:rFonts w:ascii="Arial" w:hAnsi="Arial" w:cs="Arial"/>
          <w:b/>
          <w:bCs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6"/>
          <w:sz w:val="28"/>
          <w:szCs w:val="28"/>
        </w:rPr>
        <w:t>will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5"/>
          <w:sz w:val="28"/>
          <w:szCs w:val="28"/>
        </w:rPr>
        <w:t>be</w:t>
      </w:r>
      <w:r>
        <w:rPr>
          <w:rFonts w:ascii="Arial" w:hAnsi="Arial" w:cs="Arial"/>
          <w:b/>
          <w:b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7"/>
          <w:sz w:val="28"/>
          <w:szCs w:val="28"/>
        </w:rPr>
        <w:t>established</w:t>
      </w:r>
      <w:r>
        <w:rPr>
          <w:rFonts w:ascii="Arial" w:hAnsi="Arial" w:cs="Arial"/>
          <w:b/>
          <w:b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7"/>
          <w:sz w:val="28"/>
          <w:szCs w:val="28"/>
        </w:rPr>
        <w:t>against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8"/>
          <w:sz w:val="28"/>
          <w:szCs w:val="28"/>
        </w:rPr>
        <w:t>which</w:t>
      </w:r>
      <w:r>
        <w:rPr>
          <w:rFonts w:ascii="Arial" w:hAnsi="Arial" w:cs="Arial"/>
          <w:b/>
          <w:bCs/>
          <w:spacing w:val="35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7"/>
          <w:sz w:val="28"/>
          <w:szCs w:val="28"/>
        </w:rPr>
        <w:t>subsequent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7"/>
          <w:sz w:val="28"/>
          <w:szCs w:val="28"/>
        </w:rPr>
        <w:t>audiograms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5"/>
          <w:sz w:val="28"/>
          <w:szCs w:val="28"/>
        </w:rPr>
        <w:t>can</w:t>
      </w:r>
      <w:r>
        <w:rPr>
          <w:rFonts w:ascii="Arial" w:hAnsi="Arial" w:cs="Arial"/>
          <w:b/>
          <w:bCs/>
          <w:spacing w:val="-1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5"/>
          <w:sz w:val="28"/>
          <w:szCs w:val="28"/>
        </w:rPr>
        <w:t>be</w:t>
      </w:r>
      <w:r>
        <w:rPr>
          <w:rFonts w:ascii="Arial" w:hAnsi="Arial" w:cs="Arial"/>
          <w:b/>
          <w:bCs/>
          <w:spacing w:val="-1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7"/>
          <w:sz w:val="28"/>
          <w:szCs w:val="28"/>
        </w:rPr>
        <w:t>compared.</w:t>
      </w:r>
      <w:r>
        <w:rPr>
          <w:rFonts w:ascii="Arial" w:hAnsi="Arial" w:cs="Arial"/>
          <w:b/>
          <w:bCs/>
          <w:spacing w:val="57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Hearing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loss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can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occur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as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27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result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of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age,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trauma,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drug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reaction,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and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exposures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that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are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not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work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related.</w:t>
      </w:r>
      <w:r>
        <w:rPr>
          <w:rFonts w:ascii="Arial" w:hAnsi="Arial" w:cs="Arial"/>
          <w:spacing w:val="43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However,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with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baseline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audiogram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--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which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measures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the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frequency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(125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or</w:t>
      </w:r>
      <w:r>
        <w:rPr>
          <w:rFonts w:ascii="Arial" w:hAnsi="Arial" w:cs="Arial"/>
          <w:spacing w:val="55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250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Hz</w:t>
      </w:r>
      <w:r>
        <w:rPr>
          <w:rFonts w:ascii="Arial" w:hAnsi="Arial" w:cs="Arial"/>
          <w:spacing w:val="-13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to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8000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Hz)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and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loudness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(-10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or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0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dB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to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110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dB)</w:t>
      </w:r>
      <w:r>
        <w:rPr>
          <w:rFonts w:ascii="Arial" w:hAnsi="Arial" w:cs="Arial"/>
          <w:spacing w:val="-12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--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it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is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possible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from</w:t>
      </w:r>
      <w:r>
        <w:rPr>
          <w:rFonts w:ascii="Arial" w:hAnsi="Arial" w:cs="Arial"/>
          <w:spacing w:val="33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subsequent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audiograms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to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determine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with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accuracy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if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hearing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loss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is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5"/>
          <w:sz w:val="28"/>
          <w:szCs w:val="28"/>
        </w:rPr>
        <w:t>due</w:t>
      </w:r>
      <w:r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to</w:t>
      </w:r>
      <w:r>
        <w:rPr>
          <w:rFonts w:ascii="Arial" w:hAnsi="Arial" w:cs="Arial"/>
          <w:spacing w:val="63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occupational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noise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exposure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3"/>
          <w:sz w:val="28"/>
          <w:szCs w:val="28"/>
        </w:rPr>
        <w:t>or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some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6"/>
          <w:sz w:val="28"/>
          <w:szCs w:val="28"/>
        </w:rPr>
        <w:t>other</w:t>
      </w:r>
      <w:r>
        <w:rPr>
          <w:rFonts w:ascii="Arial" w:hAnsi="Arial" w:cs="Arial"/>
          <w:spacing w:val="-15"/>
          <w:sz w:val="28"/>
          <w:szCs w:val="28"/>
        </w:rPr>
        <w:t xml:space="preserve"> </w:t>
      </w:r>
      <w:r>
        <w:rPr>
          <w:rFonts w:ascii="Arial" w:hAnsi="Arial" w:cs="Arial"/>
          <w:spacing w:val="-7"/>
          <w:sz w:val="28"/>
          <w:szCs w:val="28"/>
        </w:rPr>
        <w:t>cause.</w:t>
      </w:r>
    </w:p>
    <w:p w:rsidR="00736333" w:rsidRDefault="00736333">
      <w:pPr>
        <w:pStyle w:val="BodyText"/>
        <w:kinsoku w:val="0"/>
        <w:overflowPunct w:val="0"/>
        <w:spacing w:before="181"/>
        <w:ind w:left="120" w:right="239"/>
      </w:pPr>
      <w:r>
        <w:rPr>
          <w:spacing w:val="-1"/>
        </w:rP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purposes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program,</w:t>
      </w:r>
      <w:r>
        <w:rPr>
          <w:spacing w:val="-8"/>
        </w:rPr>
        <w:t xml:space="preserve"> </w:t>
      </w:r>
      <w:r>
        <w:t>audiograms</w:t>
      </w:r>
      <w:r>
        <w:rPr>
          <w:spacing w:val="-7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measure,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ear,</w:t>
      </w:r>
      <w:r>
        <w:rPr>
          <w:spacing w:val="22"/>
          <w:w w:val="99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frequencies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500,</w:t>
      </w:r>
      <w:r>
        <w:rPr>
          <w:spacing w:val="-6"/>
        </w:rPr>
        <w:t xml:space="preserve"> </w:t>
      </w:r>
      <w:r>
        <w:t>1000,</w:t>
      </w:r>
      <w:r>
        <w:rPr>
          <w:spacing w:val="-7"/>
        </w:rPr>
        <w:t xml:space="preserve"> </w:t>
      </w:r>
      <w:r>
        <w:t>2000,</w:t>
      </w:r>
      <w:r>
        <w:rPr>
          <w:spacing w:val="-6"/>
        </w:rPr>
        <w:t xml:space="preserve"> </w:t>
      </w:r>
      <w:r>
        <w:t>3000,</w:t>
      </w:r>
      <w:r>
        <w:rPr>
          <w:spacing w:val="-7"/>
        </w:rPr>
        <w:t xml:space="preserve"> </w:t>
      </w:r>
      <w:r>
        <w:t>4000,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6000</w:t>
      </w:r>
      <w:r>
        <w:rPr>
          <w:spacing w:val="-6"/>
        </w:rPr>
        <w:t xml:space="preserve"> </w:t>
      </w:r>
      <w:r>
        <w:rPr>
          <w:spacing w:val="-1"/>
        </w:rPr>
        <w:t>Hz.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9"/>
      </w:pPr>
      <w:r>
        <w:rPr>
          <w:spacing w:val="-1"/>
        </w:rPr>
        <w:t>Occupational</w:t>
      </w:r>
      <w:r>
        <w:rPr>
          <w:spacing w:val="-7"/>
        </w:rPr>
        <w:t xml:space="preserve"> </w:t>
      </w:r>
      <w:r>
        <w:t>hearing</w:t>
      </w:r>
      <w:r>
        <w:rPr>
          <w:spacing w:val="-7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t>occurs</w:t>
      </w:r>
      <w:r>
        <w:rPr>
          <w:spacing w:val="-7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inner</w:t>
      </w:r>
      <w:r>
        <w:rPr>
          <w:spacing w:val="-7"/>
        </w:rPr>
        <w:t xml:space="preserve"> </w:t>
      </w:r>
      <w:r>
        <w:t>ear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cochlea.</w:t>
      </w:r>
      <w:r>
        <w:rPr>
          <w:spacing w:val="64"/>
        </w:rPr>
        <w:t xml:space="preserve"> </w:t>
      </w:r>
      <w:r>
        <w:rPr>
          <w:spacing w:val="-1"/>
        </w:rPr>
        <w:t>By</w:t>
      </w:r>
      <w:r>
        <w:rPr>
          <w:spacing w:val="35"/>
          <w:w w:val="9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bone-conduction</w:t>
      </w:r>
      <w:r>
        <w:rPr>
          <w:spacing w:val="-8"/>
        </w:rPr>
        <w:t xml:space="preserve"> </w:t>
      </w:r>
      <w:r>
        <w:t>vibrator,</w:t>
      </w:r>
      <w:r>
        <w:rPr>
          <w:spacing w:val="-8"/>
        </w:rPr>
        <w:t xml:space="preserve"> </w:t>
      </w:r>
      <w:r>
        <w:t>sounds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carried</w:t>
      </w:r>
      <w:r>
        <w:rPr>
          <w:spacing w:val="-8"/>
        </w:rPr>
        <w:t xml:space="preserve"> </w:t>
      </w:r>
      <w:r>
        <w:t>directly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w w:val="99"/>
        </w:rPr>
        <w:t xml:space="preserve"> </w:t>
      </w:r>
      <w:r>
        <w:t>inner</w:t>
      </w:r>
      <w:r>
        <w:rPr>
          <w:spacing w:val="-7"/>
        </w:rPr>
        <w:t xml:space="preserve"> </w:t>
      </w:r>
      <w:r>
        <w:t>ear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bypass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outside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middle</w:t>
      </w:r>
      <w:r>
        <w:rPr>
          <w:spacing w:val="-7"/>
        </w:rPr>
        <w:t xml:space="preserve"> </w:t>
      </w:r>
      <w:r>
        <w:t>ear</w:t>
      </w:r>
      <w:r>
        <w:rPr>
          <w:spacing w:val="-7"/>
        </w:rPr>
        <w:t xml:space="preserve"> </w:t>
      </w:r>
      <w:r>
        <w:t>areas.</w:t>
      </w:r>
    </w:p>
    <w:p w:rsidR="00736333" w:rsidRDefault="00736333">
      <w:pPr>
        <w:pStyle w:val="BodyText"/>
        <w:kinsoku w:val="0"/>
        <w:overflowPunct w:val="0"/>
        <w:spacing w:before="182"/>
        <w:ind w:left="120" w:right="239"/>
        <w:sectPr w:rsidR="00736333">
          <w:pgSz w:w="12240" w:h="15840"/>
          <w:pgMar w:top="520" w:right="1420" w:bottom="980" w:left="1320" w:header="0" w:footer="794" w:gutter="0"/>
          <w:cols w:space="720" w:equalWidth="0">
            <w:col w:w="950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right="275"/>
        <w:jc w:val="both"/>
      </w:pPr>
      <w:r>
        <w:rPr>
          <w:spacing w:val="-1"/>
        </w:rPr>
        <w:lastRenderedPageBreak/>
        <w:t>An</w:t>
      </w:r>
      <w:r>
        <w:rPr>
          <w:spacing w:val="-7"/>
        </w:rPr>
        <w:t xml:space="preserve"> </w:t>
      </w:r>
      <w:r>
        <w:t>annual</w:t>
      </w:r>
      <w:r>
        <w:rPr>
          <w:spacing w:val="-7"/>
        </w:rPr>
        <w:t xml:space="preserve"> </w:t>
      </w:r>
      <w:r>
        <w:t>audiogram</w:t>
      </w:r>
      <w:r>
        <w:rPr>
          <w:spacing w:val="-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substituted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baseline</w:t>
      </w:r>
      <w:r>
        <w:rPr>
          <w:spacing w:val="-7"/>
        </w:rPr>
        <w:t xml:space="preserve"> </w:t>
      </w:r>
      <w:r>
        <w:t>audiogram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21"/>
          <w:w w:val="99"/>
        </w:rPr>
        <w:t xml:space="preserve"> </w:t>
      </w:r>
      <w:r>
        <w:t>audiologist,</w:t>
      </w:r>
      <w:r>
        <w:rPr>
          <w:spacing w:val="-9"/>
        </w:rPr>
        <w:t xml:space="preserve"> </w:t>
      </w:r>
      <w:r>
        <w:t>otolaryngologist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physician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evaluating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audiogram</w:t>
      </w:r>
      <w:r>
        <w:rPr>
          <w:spacing w:val="22"/>
          <w:w w:val="99"/>
        </w:rPr>
        <w:t xml:space="preserve"> </w:t>
      </w:r>
      <w:r>
        <w:t>determines:</w:t>
      </w:r>
    </w:p>
    <w:p w:rsidR="00736333" w:rsidRDefault="00736333" w:rsidP="00D6514C">
      <w:pPr>
        <w:pStyle w:val="BodyText"/>
        <w:numPr>
          <w:ilvl w:val="0"/>
          <w:numId w:val="37"/>
        </w:numPr>
        <w:tabs>
          <w:tab w:val="left" w:pos="910"/>
        </w:tabs>
        <w:kinsoku w:val="0"/>
        <w:overflowPunct w:val="0"/>
        <w:spacing w:before="182"/>
        <w:ind w:hanging="361"/>
      </w:pP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standard</w:t>
      </w:r>
      <w:r>
        <w:rPr>
          <w:spacing w:val="-10"/>
        </w:rPr>
        <w:t xml:space="preserve"> </w:t>
      </w:r>
      <w:r>
        <w:rPr>
          <w:spacing w:val="-5"/>
        </w:rPr>
        <w:t>threshold</w:t>
      </w:r>
      <w:r>
        <w:rPr>
          <w:spacing w:val="-10"/>
        </w:rPr>
        <w:t xml:space="preserve"> </w:t>
      </w:r>
      <w:r>
        <w:rPr>
          <w:spacing w:val="-5"/>
        </w:rPr>
        <w:t>shift</w:t>
      </w:r>
      <w:r>
        <w:rPr>
          <w:spacing w:val="-10"/>
        </w:rPr>
        <w:t xml:space="preserve"> </w:t>
      </w:r>
      <w:r>
        <w:rPr>
          <w:spacing w:val="-5"/>
        </w:rPr>
        <w:t>revealed</w:t>
      </w:r>
      <w:r>
        <w:rPr>
          <w:spacing w:val="-9"/>
        </w:rPr>
        <w:t xml:space="preserve"> </w:t>
      </w:r>
      <w:r>
        <w:rPr>
          <w:spacing w:val="-2"/>
        </w:rPr>
        <w:t>by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audiogram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9"/>
        </w:rPr>
        <w:t xml:space="preserve"> </w:t>
      </w:r>
      <w:r>
        <w:rPr>
          <w:spacing w:val="-5"/>
        </w:rPr>
        <w:t>persistent;</w:t>
      </w:r>
      <w:r>
        <w:rPr>
          <w:spacing w:val="-10"/>
        </w:rPr>
        <w:t xml:space="preserve"> </w:t>
      </w:r>
      <w:r>
        <w:rPr>
          <w:spacing w:val="-5"/>
        </w:rPr>
        <w:t>or</w:t>
      </w:r>
    </w:p>
    <w:p w:rsidR="00736333" w:rsidRDefault="00736333" w:rsidP="00D6514C">
      <w:pPr>
        <w:pStyle w:val="BodyText"/>
        <w:numPr>
          <w:ilvl w:val="0"/>
          <w:numId w:val="37"/>
        </w:numPr>
        <w:tabs>
          <w:tab w:val="left" w:pos="910"/>
        </w:tabs>
        <w:kinsoku w:val="0"/>
        <w:overflowPunct w:val="0"/>
        <w:spacing w:before="182"/>
        <w:ind w:right="851" w:hanging="361"/>
      </w:pPr>
      <w:r>
        <w:t>the</w:t>
      </w:r>
      <w:r>
        <w:rPr>
          <w:spacing w:val="-9"/>
        </w:rPr>
        <w:t xml:space="preserve"> </w:t>
      </w:r>
      <w:r>
        <w:t>hearing</w:t>
      </w:r>
      <w:r>
        <w:rPr>
          <w:spacing w:val="-9"/>
        </w:rPr>
        <w:t xml:space="preserve"> </w:t>
      </w:r>
      <w:r>
        <w:t>threshold</w:t>
      </w:r>
      <w:r>
        <w:rPr>
          <w:spacing w:val="-9"/>
        </w:rPr>
        <w:t xml:space="preserve"> </w:t>
      </w:r>
      <w:r>
        <w:rPr>
          <w:spacing w:val="-1"/>
        </w:rPr>
        <w:t>shown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annual</w:t>
      </w:r>
      <w:r>
        <w:rPr>
          <w:spacing w:val="-9"/>
        </w:rPr>
        <w:t xml:space="preserve"> </w:t>
      </w:r>
      <w:r>
        <w:t>audiogram</w:t>
      </w:r>
      <w:r>
        <w:rPr>
          <w:spacing w:val="-9"/>
        </w:rPr>
        <w:t xml:space="preserve"> </w:t>
      </w:r>
      <w:r>
        <w:t>indicates</w:t>
      </w:r>
      <w:r>
        <w:rPr>
          <w:spacing w:val="24"/>
          <w:w w:val="99"/>
        </w:rPr>
        <w:t xml:space="preserve"> </w:t>
      </w:r>
      <w:r>
        <w:t>significant</w:t>
      </w:r>
      <w:r>
        <w:rPr>
          <w:spacing w:val="-13"/>
        </w:rPr>
        <w:t xml:space="preserve"> </w:t>
      </w:r>
      <w:r>
        <w:t>improvement</w:t>
      </w:r>
      <w:r>
        <w:rPr>
          <w:spacing w:val="-12"/>
        </w:rPr>
        <w:t xml:space="preserve"> </w:t>
      </w:r>
      <w:r>
        <w:t>over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baseline</w:t>
      </w:r>
      <w:r>
        <w:rPr>
          <w:spacing w:val="-13"/>
        </w:rPr>
        <w:t xml:space="preserve"> </w:t>
      </w:r>
      <w:r>
        <w:t>audiogram.</w:t>
      </w:r>
    </w:p>
    <w:p w:rsidR="00736333" w:rsidRDefault="00736333">
      <w:pPr>
        <w:pStyle w:val="Heading8"/>
        <w:kinsoku w:val="0"/>
        <w:overflowPunct w:val="0"/>
        <w:ind w:left="531" w:right="531"/>
        <w:jc w:val="center"/>
        <w:rPr>
          <w:b w:val="0"/>
          <w:bCs w:val="0"/>
        </w:rPr>
      </w:pPr>
      <w:r>
        <w:rPr>
          <w:spacing w:val="-1"/>
        </w:rPr>
        <w:t>PROCEDURE</w:t>
      </w:r>
    </w:p>
    <w:p w:rsidR="00736333" w:rsidRDefault="00736333">
      <w:pPr>
        <w:pStyle w:val="BodyText"/>
        <w:kinsoku w:val="0"/>
        <w:overflowPunct w:val="0"/>
        <w:spacing w:before="182" w:line="241" w:lineRule="auto"/>
        <w:ind w:right="155"/>
      </w:pPr>
      <w:r>
        <w:rPr>
          <w:spacing w:val="-1"/>
        </w:rP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accurate</w:t>
      </w:r>
      <w:r>
        <w:rPr>
          <w:spacing w:val="-7"/>
        </w:rPr>
        <w:t xml:space="preserve"> </w:t>
      </w:r>
      <w:r>
        <w:t>test,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exposed</w:t>
      </w:r>
      <w:r>
        <w:rPr>
          <w:spacing w:val="-7"/>
        </w:rPr>
        <w:t xml:space="preserve"> </w:t>
      </w:r>
      <w:r>
        <w:t>to</w:t>
      </w:r>
      <w:r>
        <w:rPr>
          <w:spacing w:val="21"/>
          <w:w w:val="99"/>
        </w:rPr>
        <w:t xml:space="preserve"> </w:t>
      </w:r>
      <w:r>
        <w:t>occupational</w:t>
      </w:r>
      <w:r>
        <w:rPr>
          <w:spacing w:val="-7"/>
        </w:rPr>
        <w:t xml:space="preserve"> </w:t>
      </w:r>
      <w:r>
        <w:t>noises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rPr>
          <w:b/>
          <w:bCs/>
          <w:u w:val="thick"/>
        </w:rPr>
        <w:t>14</w:t>
      </w:r>
      <w:r>
        <w:rPr>
          <w:b/>
          <w:bCs/>
          <w:spacing w:val="-8"/>
          <w:u w:val="thick"/>
        </w:rPr>
        <w:t xml:space="preserve"> </w:t>
      </w:r>
      <w:r>
        <w:rPr>
          <w:b/>
          <w:bCs/>
          <w:spacing w:val="-1"/>
          <w:u w:val="thick"/>
        </w:rPr>
        <w:t>hours</w:t>
      </w:r>
      <w:r>
        <w:rPr>
          <w:b/>
          <w:bCs/>
          <w:spacing w:val="-7"/>
          <w:u w:val="thick"/>
        </w:rPr>
        <w:t xml:space="preserve"> </w:t>
      </w:r>
      <w:r>
        <w:rPr>
          <w:b/>
          <w:bCs/>
          <w:spacing w:val="-1"/>
          <w:u w:val="thick"/>
        </w:rPr>
        <w:t>prior</w:t>
      </w:r>
      <w:r>
        <w:rPr>
          <w:b/>
          <w:bCs/>
          <w:spacing w:val="-8"/>
          <w:u w:val="thick"/>
        </w:rPr>
        <w:t xml:space="preserve"> </w:t>
      </w:r>
      <w:r>
        <w:rPr>
          <w:b/>
          <w:bCs/>
          <w:u w:val="thick"/>
        </w:rPr>
        <w:t>to</w:t>
      </w:r>
      <w:r>
        <w:rPr>
          <w:b/>
          <w:bCs/>
          <w:spacing w:val="-9"/>
          <w:u w:val="thick"/>
        </w:rPr>
        <w:t xml:space="preserve"> </w:t>
      </w:r>
      <w:r>
        <w:rPr>
          <w:b/>
          <w:bCs/>
          <w:spacing w:val="-1"/>
          <w:u w:val="thick"/>
        </w:rPr>
        <w:t>the</w:t>
      </w:r>
      <w:r>
        <w:rPr>
          <w:b/>
          <w:bCs/>
          <w:spacing w:val="-7"/>
          <w:u w:val="thick"/>
        </w:rPr>
        <w:t xml:space="preserve"> </w:t>
      </w:r>
      <w:r>
        <w:rPr>
          <w:b/>
          <w:bCs/>
          <w:spacing w:val="-1"/>
          <w:u w:val="thick"/>
        </w:rPr>
        <w:t>establishment</w:t>
      </w:r>
      <w:r>
        <w:rPr>
          <w:b/>
          <w:bCs/>
          <w:spacing w:val="-8"/>
          <w:u w:val="thick"/>
        </w:rPr>
        <w:t xml:space="preserve"> </w:t>
      </w:r>
      <w:r>
        <w:rPr>
          <w:b/>
          <w:bCs/>
          <w:spacing w:val="-1"/>
          <w:u w:val="thick"/>
        </w:rPr>
        <w:t>of</w:t>
      </w:r>
      <w:r>
        <w:rPr>
          <w:b/>
          <w:bCs/>
          <w:spacing w:val="-7"/>
          <w:u w:val="thick"/>
        </w:rPr>
        <w:t xml:space="preserve"> </w:t>
      </w:r>
      <w:r>
        <w:rPr>
          <w:b/>
          <w:bCs/>
          <w:u w:val="thick"/>
        </w:rPr>
        <w:t>a</w:t>
      </w:r>
      <w:r>
        <w:rPr>
          <w:b/>
          <w:bCs/>
          <w:spacing w:val="1"/>
          <w:w w:val="99"/>
          <w:u w:val="thick"/>
        </w:rPr>
        <w:t xml:space="preserve"> </w:t>
      </w:r>
      <w:r>
        <w:rPr>
          <w:b/>
          <w:bCs/>
          <w:spacing w:val="36"/>
          <w:w w:val="99"/>
        </w:rPr>
        <w:t xml:space="preserve"> </w:t>
      </w:r>
      <w:r>
        <w:rPr>
          <w:b/>
          <w:bCs/>
          <w:spacing w:val="-1"/>
          <w:u w:val="thick"/>
        </w:rPr>
        <w:t>baseline</w:t>
      </w:r>
      <w:r>
        <w:rPr>
          <w:b/>
          <w:bCs/>
          <w:spacing w:val="-10"/>
          <w:u w:val="thick"/>
        </w:rPr>
        <w:t xml:space="preserve"> </w:t>
      </w:r>
      <w:r>
        <w:rPr>
          <w:b/>
          <w:bCs/>
          <w:spacing w:val="-1"/>
          <w:u w:val="thick"/>
        </w:rPr>
        <w:t>audiogram.</w:t>
      </w:r>
      <w:r>
        <w:rPr>
          <w:b/>
          <w:bCs/>
          <w:spacing w:val="62"/>
          <w:u w:val="thick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t>meet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requirement,</w:t>
      </w:r>
      <w:r>
        <w:rPr>
          <w:spacing w:val="-8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needed,</w:t>
      </w:r>
      <w:r>
        <w:rPr>
          <w:spacing w:val="-8"/>
        </w:rPr>
        <w:t xml:space="preserve"> </w:t>
      </w:r>
      <w:r>
        <w:t>hearing</w:t>
      </w:r>
      <w:r>
        <w:rPr>
          <w:spacing w:val="25"/>
          <w:w w:val="99"/>
        </w:rPr>
        <w:t xml:space="preserve"> </w:t>
      </w:r>
      <w:r>
        <w:t>protectors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worn</w:t>
      </w:r>
      <w:r>
        <w:rPr>
          <w:spacing w:val="-7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preceding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shifts.</w:t>
      </w:r>
      <w:r>
        <w:rPr>
          <w:spacing w:val="63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t>procedure</w:t>
      </w:r>
      <w:r>
        <w:rPr>
          <w:spacing w:val="-7"/>
        </w:rPr>
        <w:t xml:space="preserve"> </w:t>
      </w:r>
      <w:r>
        <w:t>is</w:t>
      </w:r>
      <w:r>
        <w:rPr>
          <w:spacing w:val="29"/>
          <w:w w:val="9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factor</w:t>
      </w:r>
      <w:r>
        <w:rPr>
          <w:spacing w:val="-8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temporary</w:t>
      </w:r>
      <w:r>
        <w:rPr>
          <w:spacing w:val="-8"/>
        </w:rPr>
        <w:t xml:space="preserve"> </w:t>
      </w:r>
      <w:r>
        <w:t>hearing</w:t>
      </w:r>
      <w:r>
        <w:rPr>
          <w:spacing w:val="-7"/>
        </w:rPr>
        <w:t xml:space="preserve"> </w:t>
      </w:r>
      <w:r>
        <w:t>changes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test.</w:t>
      </w:r>
    </w:p>
    <w:p w:rsidR="00736333" w:rsidRDefault="00736333">
      <w:pPr>
        <w:pStyle w:val="Heading8"/>
        <w:kinsoku w:val="0"/>
        <w:overflowPunct w:val="0"/>
        <w:spacing w:before="188"/>
        <w:ind w:left="531" w:right="531"/>
        <w:jc w:val="center"/>
        <w:rPr>
          <w:b w:val="0"/>
          <w:bCs w:val="0"/>
        </w:rPr>
      </w:pPr>
      <w:r>
        <w:rPr>
          <w:spacing w:val="-1"/>
        </w:rPr>
        <w:t>ANNUAL</w:t>
      </w:r>
      <w:r>
        <w:rPr>
          <w:spacing w:val="-31"/>
        </w:rPr>
        <w:t xml:space="preserve"> </w:t>
      </w:r>
      <w:r>
        <w:rPr>
          <w:spacing w:val="-1"/>
        </w:rPr>
        <w:t>AUDIOGRAM</w:t>
      </w:r>
    </w:p>
    <w:p w:rsidR="00736333" w:rsidRDefault="00736333">
      <w:pPr>
        <w:pStyle w:val="BodyText"/>
        <w:kinsoku w:val="0"/>
        <w:overflowPunct w:val="0"/>
        <w:spacing w:before="182"/>
        <w:ind w:right="155"/>
      </w:pPr>
      <w:r>
        <w:rPr>
          <w:spacing w:val="-1"/>
        </w:rPr>
        <w:t>At</w:t>
      </w:r>
      <w:r>
        <w:rPr>
          <w:spacing w:val="-9"/>
        </w:rPr>
        <w:t xml:space="preserve"> </w:t>
      </w:r>
      <w:r>
        <w:t>least</w:t>
      </w:r>
      <w:r>
        <w:rPr>
          <w:spacing w:val="-8"/>
        </w:rPr>
        <w:t xml:space="preserve"> </w:t>
      </w:r>
      <w:r>
        <w:t>annually,</w:t>
      </w:r>
      <w:r>
        <w:rPr>
          <w:spacing w:val="-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obtaining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baseline</w:t>
      </w:r>
      <w:r>
        <w:rPr>
          <w:spacing w:val="-8"/>
        </w:rPr>
        <w:t xml:space="preserve"> </w:t>
      </w:r>
      <w:r>
        <w:t>audiogram,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audiogram</w:t>
      </w:r>
      <w:r>
        <w:rPr>
          <w:spacing w:val="21"/>
          <w:w w:val="99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obtained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exposed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8-hour</w:t>
      </w:r>
      <w:r>
        <w:rPr>
          <w:spacing w:val="-6"/>
        </w:rPr>
        <w:t xml:space="preserve"> </w:t>
      </w:r>
      <w:r>
        <w:t>time-</w:t>
      </w:r>
      <w:r>
        <w:rPr>
          <w:spacing w:val="23"/>
          <w:w w:val="99"/>
        </w:rPr>
        <w:t xml:space="preserve"> </w:t>
      </w:r>
      <w:r>
        <w:rPr>
          <w:spacing w:val="-1"/>
        </w:rPr>
        <w:t>weighted</w:t>
      </w:r>
      <w:r>
        <w:rPr>
          <w:spacing w:val="-9"/>
        </w:rPr>
        <w:t xml:space="preserve"> </w:t>
      </w:r>
      <w:r>
        <w:t>average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85</w:t>
      </w:r>
      <w:r>
        <w:rPr>
          <w:spacing w:val="-8"/>
        </w:rPr>
        <w:t xml:space="preserve"> </w:t>
      </w:r>
      <w:r>
        <w:t>decibels.</w:t>
      </w:r>
      <w:r>
        <w:rPr>
          <w:spacing w:val="61"/>
        </w:rPr>
        <w:t xml:space="preserve"> </w:t>
      </w:r>
      <w:r>
        <w:rPr>
          <w:spacing w:val="-1"/>
        </w:rPr>
        <w:t>Each</w:t>
      </w:r>
      <w:r>
        <w:rPr>
          <w:spacing w:val="-8"/>
        </w:rPr>
        <w:t xml:space="preserve"> </w:t>
      </w:r>
      <w:r>
        <w:t>employee’s</w:t>
      </w:r>
      <w:r>
        <w:rPr>
          <w:spacing w:val="-9"/>
        </w:rPr>
        <w:t xml:space="preserve"> </w:t>
      </w:r>
      <w:r>
        <w:t>annual</w:t>
      </w:r>
      <w:r>
        <w:rPr>
          <w:spacing w:val="-8"/>
        </w:rPr>
        <w:t xml:space="preserve"> </w:t>
      </w:r>
      <w:r>
        <w:t>audiogram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27"/>
          <w:w w:val="9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compared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employee’s</w:t>
      </w:r>
      <w:r>
        <w:rPr>
          <w:spacing w:val="-8"/>
        </w:rPr>
        <w:t xml:space="preserve"> </w:t>
      </w:r>
      <w:r>
        <w:t>baseline</w:t>
      </w:r>
      <w:r>
        <w:rPr>
          <w:spacing w:val="-8"/>
        </w:rPr>
        <w:t xml:space="preserve"> </w:t>
      </w:r>
      <w:r>
        <w:t>audiogram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determine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w w:val="99"/>
        </w:rPr>
        <w:t xml:space="preserve"> </w:t>
      </w:r>
      <w:r>
        <w:t>audiogram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valid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standard</w:t>
      </w:r>
      <w:r>
        <w:rPr>
          <w:spacing w:val="-6"/>
        </w:rPr>
        <w:t xml:space="preserve"> </w:t>
      </w:r>
      <w:r>
        <w:t>threshold</w:t>
      </w:r>
      <w:r>
        <w:rPr>
          <w:spacing w:val="-6"/>
        </w:rPr>
        <w:t xml:space="preserve"> </w:t>
      </w:r>
      <w:r>
        <w:t>shift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occurred.</w:t>
      </w:r>
      <w:r>
        <w:rPr>
          <w:spacing w:val="6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</w:t>
      </w:r>
      <w:r>
        <w:rPr>
          <w:w w:val="99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threshold</w:t>
      </w:r>
      <w:r>
        <w:rPr>
          <w:spacing w:val="-8"/>
        </w:rPr>
        <w:t xml:space="preserve"> </w:t>
      </w:r>
      <w:r>
        <w:t>shift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occurred,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employee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notified</w:t>
      </w:r>
      <w:r>
        <w:rPr>
          <w:spacing w:val="-8"/>
        </w:rPr>
        <w:t xml:space="preserve"> </w:t>
      </w:r>
      <w:r>
        <w:rPr>
          <w:b/>
          <w:bCs/>
          <w:u w:val="thick"/>
        </w:rPr>
        <w:t>in</w:t>
      </w:r>
      <w:r>
        <w:rPr>
          <w:b/>
          <w:bCs/>
          <w:w w:val="99"/>
          <w:u w:val="thick"/>
        </w:rPr>
        <w:t xml:space="preserve"> </w:t>
      </w:r>
      <w:r>
        <w:rPr>
          <w:b/>
          <w:bCs/>
          <w:spacing w:val="20"/>
          <w:w w:val="99"/>
        </w:rPr>
        <w:t xml:space="preserve"> </w:t>
      </w:r>
      <w:r>
        <w:rPr>
          <w:b/>
          <w:bCs/>
          <w:spacing w:val="-1"/>
          <w:u w:val="thick"/>
        </w:rPr>
        <w:t>writing</w:t>
      </w:r>
      <w:r>
        <w:rPr>
          <w:b/>
          <w:bCs/>
          <w:spacing w:val="-11"/>
          <w:u w:val="thick"/>
        </w:rPr>
        <w:t xml:space="preserve"> </w:t>
      </w:r>
      <w:r>
        <w:rPr>
          <w:b/>
          <w:bCs/>
          <w:spacing w:val="-1"/>
          <w:u w:val="thick"/>
        </w:rPr>
        <w:t>within</w:t>
      </w:r>
      <w:r>
        <w:rPr>
          <w:b/>
          <w:bCs/>
          <w:spacing w:val="-10"/>
          <w:u w:val="thick"/>
        </w:rPr>
        <w:t xml:space="preserve"> </w:t>
      </w:r>
      <w:r>
        <w:rPr>
          <w:b/>
          <w:bCs/>
          <w:u w:val="thick"/>
        </w:rPr>
        <w:t>21</w:t>
      </w:r>
      <w:r>
        <w:rPr>
          <w:b/>
          <w:bCs/>
          <w:spacing w:val="-9"/>
          <w:u w:val="thick"/>
        </w:rPr>
        <w:t xml:space="preserve"> </w:t>
      </w:r>
      <w:r>
        <w:rPr>
          <w:b/>
          <w:bCs/>
          <w:spacing w:val="-2"/>
          <w:u w:val="thick"/>
        </w:rPr>
        <w:t>days</w:t>
      </w:r>
      <w:r>
        <w:rPr>
          <w:b/>
          <w:bCs/>
          <w:spacing w:val="-10"/>
          <w:u w:val="thick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determination.</w:t>
      </w:r>
    </w:p>
    <w:p w:rsidR="00736333" w:rsidRDefault="00736333">
      <w:pPr>
        <w:pStyle w:val="BodyText"/>
        <w:kinsoku w:val="0"/>
        <w:overflowPunct w:val="0"/>
        <w:spacing w:before="180"/>
        <w:ind w:right="283"/>
      </w:pPr>
      <w:r>
        <w:t>A</w:t>
      </w:r>
      <w:r>
        <w:rPr>
          <w:spacing w:val="-8"/>
        </w:rPr>
        <w:t xml:space="preserve"> </w:t>
      </w:r>
      <w:r>
        <w:t>standard</w:t>
      </w:r>
      <w:r>
        <w:rPr>
          <w:spacing w:val="-6"/>
        </w:rPr>
        <w:t xml:space="preserve"> </w:t>
      </w:r>
      <w:r>
        <w:t>threshold</w:t>
      </w:r>
      <w:r>
        <w:rPr>
          <w:spacing w:val="-6"/>
        </w:rPr>
        <w:t xml:space="preserve"> </w:t>
      </w:r>
      <w:r>
        <w:t>shift</w:t>
      </w:r>
      <w:r>
        <w:rPr>
          <w:spacing w:val="-6"/>
        </w:rPr>
        <w:t xml:space="preserve"> </w:t>
      </w:r>
      <w:r>
        <w:rPr>
          <w:spacing w:val="-1"/>
        </w:rPr>
        <w:t>would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hearing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of</w:t>
      </w:r>
      <w:r>
        <w:rPr>
          <w:spacing w:val="24"/>
          <w:w w:val="99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dB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2000,</w:t>
      </w:r>
      <w:r>
        <w:rPr>
          <w:spacing w:val="-5"/>
        </w:rPr>
        <w:t xml:space="preserve"> </w:t>
      </w:r>
      <w:r>
        <w:t>3000,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4000</w:t>
      </w:r>
      <w:r>
        <w:rPr>
          <w:spacing w:val="-5"/>
        </w:rPr>
        <w:t xml:space="preserve"> </w:t>
      </w:r>
      <w:r>
        <w:rPr>
          <w:spacing w:val="-1"/>
        </w:rPr>
        <w:t>Hz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ear.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t>While</w:t>
      </w:r>
      <w:r>
        <w:rPr>
          <w:spacing w:val="-10"/>
        </w:rPr>
        <w:t xml:space="preserve"> </w:t>
      </w:r>
      <w:r>
        <w:t>audiograms</w:t>
      </w:r>
      <w:r>
        <w:rPr>
          <w:spacing w:val="-9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compared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technician,</w:t>
      </w:r>
      <w:r>
        <w:rPr>
          <w:spacing w:val="-9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audiograms</w:t>
      </w:r>
      <w:r>
        <w:rPr>
          <w:w w:val="9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referred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audiologist,</w:t>
      </w:r>
      <w:r>
        <w:rPr>
          <w:spacing w:val="-8"/>
        </w:rPr>
        <w:t xml:space="preserve"> </w:t>
      </w:r>
      <w:r>
        <w:t>otolaryngologist,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physician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further</w:t>
      </w:r>
      <w:r>
        <w:rPr>
          <w:spacing w:val="23"/>
          <w:w w:val="99"/>
        </w:rPr>
        <w:t xml:space="preserve"> </w:t>
      </w:r>
      <w:r>
        <w:t>evaluation.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performing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evaluation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following:</w:t>
      </w:r>
    </w:p>
    <w:p w:rsidR="00736333" w:rsidRDefault="00736333" w:rsidP="00D6514C">
      <w:pPr>
        <w:pStyle w:val="BodyText"/>
        <w:numPr>
          <w:ilvl w:val="0"/>
          <w:numId w:val="36"/>
        </w:numPr>
        <w:tabs>
          <w:tab w:val="left" w:pos="911"/>
        </w:tabs>
        <w:kinsoku w:val="0"/>
        <w:overflowPunct w:val="0"/>
        <w:ind w:hanging="360"/>
      </w:pPr>
      <w:r>
        <w:t>a</w:t>
      </w:r>
      <w:r>
        <w:rPr>
          <w:spacing w:val="-8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standards.</w:t>
      </w:r>
    </w:p>
    <w:p w:rsidR="00736333" w:rsidRDefault="00736333" w:rsidP="00D6514C">
      <w:pPr>
        <w:pStyle w:val="BodyText"/>
        <w:numPr>
          <w:ilvl w:val="0"/>
          <w:numId w:val="36"/>
        </w:numPr>
        <w:tabs>
          <w:tab w:val="left" w:pos="911"/>
        </w:tabs>
        <w:kinsoku w:val="0"/>
        <w:overflowPunct w:val="0"/>
        <w:ind w:right="167" w:hanging="360"/>
      </w:pPr>
      <w:r>
        <w:t>the</w:t>
      </w:r>
      <w:r>
        <w:rPr>
          <w:spacing w:val="-9"/>
        </w:rPr>
        <w:t xml:space="preserve"> </w:t>
      </w:r>
      <w:r>
        <w:t>baseline</w:t>
      </w:r>
      <w:r>
        <w:rPr>
          <w:spacing w:val="-9"/>
        </w:rPr>
        <w:t xml:space="preserve"> </w:t>
      </w:r>
      <w:r>
        <w:t>audiogram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recent</w:t>
      </w:r>
      <w:r>
        <w:rPr>
          <w:spacing w:val="-8"/>
        </w:rPr>
        <w:t xml:space="preserve"> </w:t>
      </w:r>
      <w:r>
        <w:t>audiogram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employee</w:t>
      </w:r>
      <w:r>
        <w:rPr>
          <w:w w:val="9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evaluated.</w:t>
      </w:r>
    </w:p>
    <w:p w:rsidR="00736333" w:rsidRDefault="00736333" w:rsidP="00D6514C">
      <w:pPr>
        <w:pStyle w:val="BodyText"/>
        <w:numPr>
          <w:ilvl w:val="0"/>
          <w:numId w:val="36"/>
        </w:numPr>
        <w:tabs>
          <w:tab w:val="left" w:pos="910"/>
        </w:tabs>
        <w:kinsoku w:val="0"/>
        <w:overflowPunct w:val="0"/>
        <w:ind w:left="909" w:right="124" w:hanging="359"/>
      </w:pPr>
      <w:r>
        <w:t>measurements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background</w:t>
      </w:r>
      <w:r>
        <w:rPr>
          <w:spacing w:val="-9"/>
        </w:rPr>
        <w:t xml:space="preserve"> </w:t>
      </w:r>
      <w:r>
        <w:t>sound</w:t>
      </w:r>
      <w:r>
        <w:rPr>
          <w:spacing w:val="-10"/>
        </w:rPr>
        <w:t xml:space="preserve"> </w:t>
      </w:r>
      <w:r>
        <w:t>pressure</w:t>
      </w:r>
      <w:r>
        <w:rPr>
          <w:spacing w:val="-10"/>
        </w:rPr>
        <w:t xml:space="preserve"> </w:t>
      </w:r>
      <w:r>
        <w:t>levels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w w:val="99"/>
        </w:rPr>
        <w:t xml:space="preserve"> </w:t>
      </w:r>
      <w:r>
        <w:t>audiometric</w:t>
      </w:r>
      <w:r>
        <w:rPr>
          <w:spacing w:val="-7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room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Appendix</w:t>
      </w:r>
      <w:r>
        <w:rPr>
          <w:spacing w:val="-7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29</w:t>
      </w:r>
      <w:r>
        <w:rPr>
          <w:spacing w:val="-7"/>
        </w:rPr>
        <w:t xml:space="preserve"> </w:t>
      </w:r>
      <w:r>
        <w:rPr>
          <w:spacing w:val="-1"/>
        </w:rPr>
        <w:t>CFR</w:t>
      </w:r>
      <w:r>
        <w:rPr>
          <w:spacing w:val="-8"/>
        </w:rPr>
        <w:t xml:space="preserve"> </w:t>
      </w:r>
      <w:r>
        <w:t>1910.95.</w:t>
      </w:r>
    </w:p>
    <w:p w:rsidR="00736333" w:rsidRDefault="00736333" w:rsidP="00D6514C">
      <w:pPr>
        <w:pStyle w:val="BodyText"/>
        <w:numPr>
          <w:ilvl w:val="0"/>
          <w:numId w:val="36"/>
        </w:numPr>
        <w:tabs>
          <w:tab w:val="left" w:pos="911"/>
        </w:tabs>
        <w:kinsoku w:val="0"/>
        <w:overflowPunct w:val="0"/>
        <w:ind w:hanging="360"/>
      </w:pPr>
      <w:r>
        <w:t>records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audiometer</w:t>
      </w:r>
      <w:r>
        <w:rPr>
          <w:spacing w:val="-13"/>
        </w:rPr>
        <w:t xml:space="preserve"> </w:t>
      </w:r>
      <w:r>
        <w:t>calibrations.</w:t>
      </w:r>
    </w:p>
    <w:p w:rsidR="00736333" w:rsidRDefault="00736333">
      <w:pPr>
        <w:kinsoku w:val="0"/>
        <w:overflowPunct w:val="0"/>
        <w:spacing w:before="136"/>
        <w:ind w:left="1000" w:right="283" w:hanging="900"/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NOTE: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33"/>
        </w:rPr>
        <w:t xml:space="preserve"> </w:t>
      </w:r>
      <w:r>
        <w:rPr>
          <w:rFonts w:ascii="Arial" w:hAnsi="Arial" w:cs="Arial"/>
        </w:rPr>
        <w:t xml:space="preserve">If </w:t>
      </w:r>
      <w:r>
        <w:rPr>
          <w:rFonts w:ascii="Arial" w:hAnsi="Arial" w:cs="Arial"/>
          <w:spacing w:val="-1"/>
        </w:rPr>
        <w:t>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annual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audiogram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shows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that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employee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has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suffered</w:t>
      </w:r>
      <w:r>
        <w:rPr>
          <w:rFonts w:ascii="Arial" w:hAnsi="Arial" w:cs="Arial"/>
        </w:rPr>
        <w:t xml:space="preserve"> a </w:t>
      </w:r>
      <w:r>
        <w:rPr>
          <w:rFonts w:ascii="Arial" w:hAnsi="Arial" w:cs="Arial"/>
          <w:spacing w:val="-1"/>
        </w:rPr>
        <w:t>standard</w:t>
      </w:r>
      <w:r>
        <w:rPr>
          <w:rFonts w:ascii="Arial" w:hAnsi="Arial" w:cs="Arial"/>
          <w:spacing w:val="51"/>
        </w:rPr>
        <w:t xml:space="preserve"> </w:t>
      </w:r>
      <w:r>
        <w:rPr>
          <w:rFonts w:ascii="Arial" w:hAnsi="Arial" w:cs="Arial"/>
          <w:spacing w:val="-1"/>
        </w:rPr>
        <w:t>threshold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shift,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employee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will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be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re-tested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within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30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days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and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these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results</w:t>
      </w:r>
      <w:r>
        <w:rPr>
          <w:rFonts w:ascii="Arial" w:hAnsi="Arial" w:cs="Arial"/>
          <w:spacing w:val="69"/>
        </w:rPr>
        <w:t xml:space="preserve"> </w:t>
      </w:r>
      <w:r>
        <w:rPr>
          <w:rFonts w:ascii="Arial" w:hAnsi="Arial" w:cs="Arial"/>
          <w:spacing w:val="-1"/>
        </w:rPr>
        <w:t>will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be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considered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annual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audiogram.</w:t>
      </w:r>
    </w:p>
    <w:p w:rsidR="00736333" w:rsidRDefault="00736333">
      <w:pPr>
        <w:kinsoku w:val="0"/>
        <w:overflowPunct w:val="0"/>
        <w:spacing w:before="136"/>
        <w:ind w:left="1000" w:right="283" w:hanging="900"/>
        <w:rPr>
          <w:rFonts w:ascii="Arial" w:hAnsi="Arial" w:cs="Arial"/>
          <w:spacing w:val="-1"/>
        </w:rPr>
        <w:sectPr w:rsidR="00736333">
          <w:footerReference w:type="default" r:id="rId104"/>
          <w:pgSz w:w="12240" w:h="15840"/>
          <w:pgMar w:top="520" w:right="1340" w:bottom="980" w:left="1340" w:header="0" w:footer="79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right="155"/>
      </w:pPr>
      <w:r>
        <w:lastRenderedPageBreak/>
        <w:t>If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physician</w:t>
      </w:r>
      <w:r>
        <w:rPr>
          <w:spacing w:val="-8"/>
        </w:rPr>
        <w:t xml:space="preserve"> </w:t>
      </w:r>
      <w:r>
        <w:t>determines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threshold</w:t>
      </w:r>
      <w:r>
        <w:rPr>
          <w:spacing w:val="-8"/>
        </w:rPr>
        <w:t xml:space="preserve"> </w:t>
      </w:r>
      <w:r>
        <w:t>shift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occurred,</w:t>
      </w:r>
      <w:r>
        <w:rPr>
          <w:spacing w:val="-7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1"/>
        </w:rPr>
        <w:t>following</w:t>
      </w:r>
      <w:r>
        <w:rPr>
          <w:spacing w:val="-9"/>
        </w:rPr>
        <w:t xml:space="preserve"> </w:t>
      </w:r>
      <w:r>
        <w:t>steps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take</w:t>
      </w:r>
      <w:r>
        <w:rPr>
          <w:spacing w:val="-9"/>
        </w:rPr>
        <w:t xml:space="preserve"> </w:t>
      </w:r>
      <w:r>
        <w:t>place:</w:t>
      </w:r>
    </w:p>
    <w:p w:rsidR="00736333" w:rsidRDefault="00736333" w:rsidP="00D6514C">
      <w:pPr>
        <w:pStyle w:val="BodyText"/>
        <w:numPr>
          <w:ilvl w:val="1"/>
          <w:numId w:val="36"/>
        </w:numPr>
        <w:tabs>
          <w:tab w:val="left" w:pos="911"/>
        </w:tabs>
        <w:kinsoku w:val="0"/>
        <w:overflowPunct w:val="0"/>
        <w:ind w:right="183" w:hanging="360"/>
      </w:pPr>
      <w:r>
        <w:t>those</w:t>
      </w:r>
      <w:r>
        <w:rPr>
          <w:spacing w:val="-8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hearing</w:t>
      </w:r>
      <w:r>
        <w:rPr>
          <w:spacing w:val="-8"/>
        </w:rPr>
        <w:t xml:space="preserve"> </w:t>
      </w:r>
      <w:r>
        <w:t>protectors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wear</w:t>
      </w:r>
      <w:r>
        <w:rPr>
          <w:spacing w:val="-8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be</w:t>
      </w:r>
      <w:r>
        <w:rPr>
          <w:spacing w:val="26"/>
          <w:w w:val="99"/>
        </w:rPr>
        <w:t xml:space="preserve"> </w:t>
      </w:r>
      <w:r>
        <w:t>trained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care.</w:t>
      </w:r>
    </w:p>
    <w:p w:rsidR="00736333" w:rsidRDefault="00736333" w:rsidP="00D6514C">
      <w:pPr>
        <w:pStyle w:val="BodyText"/>
        <w:numPr>
          <w:ilvl w:val="1"/>
          <w:numId w:val="36"/>
        </w:numPr>
        <w:tabs>
          <w:tab w:val="left" w:pos="910"/>
        </w:tabs>
        <w:kinsoku w:val="0"/>
        <w:overflowPunct w:val="0"/>
        <w:spacing w:before="145"/>
        <w:ind w:right="664" w:hanging="360"/>
      </w:pPr>
      <w:r>
        <w:rPr>
          <w:spacing w:val="-6"/>
        </w:rPr>
        <w:t>those</w:t>
      </w:r>
      <w:r>
        <w:rPr>
          <w:spacing w:val="-15"/>
        </w:rPr>
        <w:t xml:space="preserve"> </w:t>
      </w:r>
      <w:r>
        <w:rPr>
          <w:spacing w:val="-7"/>
        </w:rPr>
        <w:t>employees</w:t>
      </w:r>
      <w:r>
        <w:rPr>
          <w:spacing w:val="-15"/>
        </w:rPr>
        <w:t xml:space="preserve"> </w:t>
      </w:r>
      <w:r>
        <w:rPr>
          <w:spacing w:val="-6"/>
        </w:rPr>
        <w:t>using</w:t>
      </w:r>
      <w:r>
        <w:rPr>
          <w:spacing w:val="-15"/>
        </w:rPr>
        <w:t xml:space="preserve"> </w:t>
      </w:r>
      <w:r>
        <w:rPr>
          <w:spacing w:val="-7"/>
        </w:rPr>
        <w:t>hearing</w:t>
      </w:r>
      <w:r>
        <w:rPr>
          <w:spacing w:val="-14"/>
        </w:rPr>
        <w:t xml:space="preserve"> </w:t>
      </w:r>
      <w:r>
        <w:rPr>
          <w:spacing w:val="-7"/>
        </w:rPr>
        <w:t>protectors</w:t>
      </w:r>
      <w:r>
        <w:rPr>
          <w:spacing w:val="-15"/>
        </w:rPr>
        <w:t xml:space="preserve"> </w:t>
      </w:r>
      <w:r>
        <w:rPr>
          <w:spacing w:val="-6"/>
        </w:rPr>
        <w:t>will</w:t>
      </w:r>
      <w:r>
        <w:rPr>
          <w:spacing w:val="-15"/>
        </w:rPr>
        <w:t xml:space="preserve"> </w:t>
      </w:r>
      <w:r>
        <w:rPr>
          <w:spacing w:val="-3"/>
        </w:rPr>
        <w:t>be</w:t>
      </w:r>
      <w:r>
        <w:rPr>
          <w:spacing w:val="-12"/>
        </w:rPr>
        <w:t xml:space="preserve"> </w:t>
      </w:r>
      <w:r>
        <w:rPr>
          <w:b/>
          <w:bCs/>
          <w:spacing w:val="-8"/>
          <w:u w:val="thick"/>
        </w:rPr>
        <w:t>re-evaluated</w:t>
      </w:r>
      <w:r>
        <w:rPr>
          <w:b/>
          <w:bCs/>
          <w:spacing w:val="-11"/>
          <w:u w:val="thick"/>
        </w:rPr>
        <w:t xml:space="preserve"> </w:t>
      </w:r>
      <w:r>
        <w:rPr>
          <w:b/>
          <w:bCs/>
          <w:spacing w:val="-6"/>
          <w:u w:val="thick"/>
        </w:rPr>
        <w:t>and</w:t>
      </w:r>
      <w:r>
        <w:rPr>
          <w:b/>
          <w:bCs/>
          <w:spacing w:val="67"/>
          <w:w w:val="99"/>
        </w:rPr>
        <w:t xml:space="preserve"> </w:t>
      </w:r>
      <w:r>
        <w:rPr>
          <w:b/>
          <w:bCs/>
          <w:spacing w:val="-7"/>
          <w:u w:val="thick"/>
        </w:rPr>
        <w:t>refitted</w:t>
      </w:r>
      <w:r>
        <w:rPr>
          <w:b/>
          <w:bCs/>
          <w:spacing w:val="-8"/>
          <w:u w:val="thick"/>
        </w:rPr>
        <w:t xml:space="preserve"> </w:t>
      </w:r>
      <w:r>
        <w:rPr>
          <w:spacing w:val="-5"/>
        </w:rPr>
        <w:t>and</w:t>
      </w:r>
      <w:r>
        <w:rPr>
          <w:spacing w:val="-14"/>
        </w:rPr>
        <w:t xml:space="preserve"> </w:t>
      </w:r>
      <w:r>
        <w:rPr>
          <w:spacing w:val="-7"/>
        </w:rPr>
        <w:t>provided</w:t>
      </w:r>
      <w:r>
        <w:rPr>
          <w:spacing w:val="-14"/>
        </w:rPr>
        <w:t xml:space="preserve"> </w:t>
      </w:r>
      <w:r>
        <w:rPr>
          <w:spacing w:val="-6"/>
        </w:rPr>
        <w:t>with</w:t>
      </w:r>
      <w:r>
        <w:rPr>
          <w:spacing w:val="-14"/>
        </w:rPr>
        <w:t xml:space="preserve"> </w:t>
      </w:r>
      <w:r>
        <w:rPr>
          <w:spacing w:val="-7"/>
        </w:rPr>
        <w:t>hearing</w:t>
      </w:r>
      <w:r>
        <w:rPr>
          <w:spacing w:val="-14"/>
        </w:rPr>
        <w:t xml:space="preserve"> </w:t>
      </w:r>
      <w:r>
        <w:rPr>
          <w:spacing w:val="-7"/>
        </w:rPr>
        <w:t>protectors</w:t>
      </w:r>
      <w:r>
        <w:rPr>
          <w:spacing w:val="-14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6"/>
        </w:rPr>
        <w:t>offer</w:t>
      </w:r>
      <w:r>
        <w:rPr>
          <w:spacing w:val="-14"/>
        </w:rPr>
        <w:t xml:space="preserve"> </w:t>
      </w:r>
      <w:r>
        <w:rPr>
          <w:spacing w:val="-7"/>
        </w:rPr>
        <w:t>greater</w:t>
      </w:r>
      <w:r>
        <w:rPr>
          <w:spacing w:val="49"/>
          <w:w w:val="99"/>
        </w:rPr>
        <w:t xml:space="preserve"> </w:t>
      </w:r>
      <w:r>
        <w:rPr>
          <w:spacing w:val="-7"/>
        </w:rPr>
        <w:t>attenuation.</w:t>
      </w:r>
      <w:r>
        <w:rPr>
          <w:spacing w:val="56"/>
        </w:rPr>
        <w:t xml:space="preserve"> </w:t>
      </w:r>
      <w:r>
        <w:rPr>
          <w:spacing w:val="-6"/>
        </w:rPr>
        <w:t>They</w:t>
      </w:r>
      <w:r>
        <w:rPr>
          <w:spacing w:val="-14"/>
        </w:rPr>
        <w:t xml:space="preserve"> </w:t>
      </w:r>
      <w:r>
        <w:rPr>
          <w:spacing w:val="-6"/>
        </w:rPr>
        <w:t>will</w:t>
      </w:r>
      <w:r>
        <w:rPr>
          <w:spacing w:val="-14"/>
        </w:rPr>
        <w:t xml:space="preserve"> </w:t>
      </w:r>
      <w:r>
        <w:rPr>
          <w:spacing w:val="-6"/>
        </w:rPr>
        <w:t>also</w:t>
      </w:r>
      <w:r>
        <w:rPr>
          <w:spacing w:val="-13"/>
        </w:rPr>
        <w:t xml:space="preserve"> </w:t>
      </w:r>
      <w:r>
        <w:rPr>
          <w:spacing w:val="-3"/>
        </w:rPr>
        <w:t>be</w:t>
      </w:r>
      <w:r>
        <w:rPr>
          <w:spacing w:val="-14"/>
        </w:rPr>
        <w:t xml:space="preserve"> </w:t>
      </w:r>
      <w:r>
        <w:rPr>
          <w:spacing w:val="-7"/>
        </w:rPr>
        <w:t>retrained</w:t>
      </w:r>
      <w:r>
        <w:rPr>
          <w:spacing w:val="-14"/>
        </w:rPr>
        <w:t xml:space="preserve"> </w:t>
      </w:r>
      <w:r>
        <w:rPr>
          <w:spacing w:val="-6"/>
        </w:rPr>
        <w:t>using</w:t>
      </w:r>
      <w:r>
        <w:rPr>
          <w:spacing w:val="-14"/>
        </w:rPr>
        <w:t xml:space="preserve"> </w:t>
      </w:r>
      <w:r>
        <w:rPr>
          <w:spacing w:val="-6"/>
        </w:rPr>
        <w:t>this</w:t>
      </w:r>
      <w:r>
        <w:rPr>
          <w:spacing w:val="-13"/>
        </w:rPr>
        <w:t xml:space="preserve"> </w:t>
      </w:r>
      <w:r>
        <w:rPr>
          <w:spacing w:val="-7"/>
        </w:rPr>
        <w:t>program</w:t>
      </w:r>
      <w:r>
        <w:rPr>
          <w:spacing w:val="-15"/>
        </w:rPr>
        <w:t xml:space="preserve"> </w:t>
      </w:r>
      <w:r>
        <w:rPr>
          <w:spacing w:val="-6"/>
        </w:rPr>
        <w:t>with</w:t>
      </w:r>
      <w:r>
        <w:rPr>
          <w:spacing w:val="53"/>
          <w:w w:val="99"/>
        </w:rPr>
        <w:t xml:space="preserve"> </w:t>
      </w:r>
      <w:r>
        <w:rPr>
          <w:spacing w:val="-7"/>
        </w:rPr>
        <w:t>emphasis</w:t>
      </w:r>
      <w:r>
        <w:rPr>
          <w:spacing w:val="-15"/>
        </w:rPr>
        <w:t xml:space="preserve"> </w:t>
      </w:r>
      <w:r>
        <w:rPr>
          <w:spacing w:val="-3"/>
        </w:rPr>
        <w:t>on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need</w:t>
      </w:r>
      <w:r>
        <w:rPr>
          <w:spacing w:val="-14"/>
        </w:rPr>
        <w:t xml:space="preserve"> </w:t>
      </w:r>
      <w:r>
        <w:rPr>
          <w:spacing w:val="-5"/>
        </w:rPr>
        <w:t>for</w:t>
      </w:r>
      <w:r>
        <w:rPr>
          <w:spacing w:val="-15"/>
        </w:rPr>
        <w:t xml:space="preserve"> </w:t>
      </w:r>
      <w:r>
        <w:rPr>
          <w:spacing w:val="-7"/>
        </w:rPr>
        <w:t>hearing</w:t>
      </w:r>
      <w:r>
        <w:rPr>
          <w:spacing w:val="-14"/>
        </w:rPr>
        <w:t xml:space="preserve"> </w:t>
      </w:r>
      <w:r>
        <w:rPr>
          <w:spacing w:val="-7"/>
        </w:rPr>
        <w:t>protection.</w:t>
      </w:r>
    </w:p>
    <w:p w:rsidR="00736333" w:rsidRDefault="00736333" w:rsidP="00D6514C">
      <w:pPr>
        <w:pStyle w:val="BodyText"/>
        <w:numPr>
          <w:ilvl w:val="1"/>
          <w:numId w:val="36"/>
        </w:numPr>
        <w:tabs>
          <w:tab w:val="left" w:pos="911"/>
        </w:tabs>
        <w:kinsoku w:val="0"/>
        <w:overflowPunct w:val="0"/>
        <w:spacing w:before="135"/>
        <w:ind w:right="352" w:hanging="360"/>
      </w:pPr>
      <w:r>
        <w:t>the</w:t>
      </w:r>
      <w:r>
        <w:rPr>
          <w:spacing w:val="-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referred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clinical</w:t>
      </w:r>
      <w:r>
        <w:rPr>
          <w:spacing w:val="-9"/>
        </w:rPr>
        <w:t xml:space="preserve"> </w:t>
      </w:r>
      <w:r>
        <w:t>audiological</w:t>
      </w:r>
      <w:r>
        <w:rPr>
          <w:spacing w:val="-8"/>
        </w:rPr>
        <w:t xml:space="preserve"> </w:t>
      </w:r>
      <w:r>
        <w:t>evaluation</w:t>
      </w:r>
      <w:r>
        <w:rPr>
          <w:w w:val="9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otological</w:t>
      </w:r>
      <w:r>
        <w:rPr>
          <w:spacing w:val="-7"/>
        </w:rPr>
        <w:t xml:space="preserve"> </w:t>
      </w:r>
      <w:r>
        <w:t>examination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</w:t>
      </w:r>
      <w:r>
        <w:rPr>
          <w:w w:val="9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suspected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pathology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ear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caused</w:t>
      </w:r>
      <w:r>
        <w:rPr>
          <w:spacing w:val="-6"/>
        </w:rPr>
        <w:t xml:space="preserve"> </w:t>
      </w:r>
      <w:r>
        <w:t>or</w:t>
      </w:r>
      <w:r>
        <w:rPr>
          <w:w w:val="99"/>
        </w:rPr>
        <w:t xml:space="preserve"> </w:t>
      </w:r>
      <w:r>
        <w:t>aggravated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wearing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hearing</w:t>
      </w:r>
      <w:r>
        <w:rPr>
          <w:spacing w:val="-9"/>
        </w:rPr>
        <w:t xml:space="preserve"> </w:t>
      </w:r>
      <w:r>
        <w:t>protectors.</w:t>
      </w:r>
    </w:p>
    <w:p w:rsidR="00736333" w:rsidRDefault="00736333" w:rsidP="00D6514C">
      <w:pPr>
        <w:numPr>
          <w:ilvl w:val="1"/>
          <w:numId w:val="36"/>
        </w:numPr>
        <w:tabs>
          <w:tab w:val="left" w:pos="911"/>
        </w:tabs>
        <w:kinsoku w:val="0"/>
        <w:overflowPunct w:val="0"/>
        <w:spacing w:before="144" w:line="241" w:lineRule="auto"/>
        <w:ind w:right="437" w:hanging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employee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will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informed,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u w:val="thick"/>
        </w:rPr>
        <w:t>if</w:t>
      </w:r>
      <w:r>
        <w:rPr>
          <w:rFonts w:ascii="Arial" w:hAnsi="Arial" w:cs="Arial"/>
          <w:b/>
          <w:bCs/>
          <w:spacing w:val="-7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necessary</w:t>
      </w:r>
      <w:r>
        <w:rPr>
          <w:rFonts w:ascii="Arial" w:hAnsi="Arial" w:cs="Arial"/>
          <w:spacing w:val="-1"/>
          <w:sz w:val="28"/>
          <w:szCs w:val="28"/>
        </w:rPr>
        <w:t>,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need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for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</w:t>
      </w:r>
      <w:r>
        <w:rPr>
          <w:rFonts w:ascii="Arial" w:hAnsi="Arial" w:cs="Arial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otological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examination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u w:val="thick"/>
        </w:rPr>
        <w:t>if</w:t>
      </w:r>
      <w:r>
        <w:rPr>
          <w:rFonts w:ascii="Arial" w:hAnsi="Arial" w:cs="Arial"/>
          <w:b/>
          <w:bCs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u w:val="thick"/>
        </w:rPr>
        <w:t>a</w:t>
      </w:r>
      <w:r>
        <w:rPr>
          <w:rFonts w:ascii="Arial" w:hAnsi="Arial" w:cs="Arial"/>
          <w:b/>
          <w:bCs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medical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pathology</w:t>
      </w:r>
      <w:r>
        <w:rPr>
          <w:rFonts w:ascii="Arial" w:hAnsi="Arial" w:cs="Arial"/>
          <w:b/>
          <w:bCs/>
          <w:spacing w:val="-10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of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the</w:t>
      </w:r>
      <w:r>
        <w:rPr>
          <w:rFonts w:ascii="Arial" w:hAnsi="Arial" w:cs="Arial"/>
          <w:b/>
          <w:bCs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u w:val="thick"/>
        </w:rPr>
        <w:t>ear</w:t>
      </w:r>
      <w:r>
        <w:rPr>
          <w:rFonts w:ascii="Arial" w:hAnsi="Arial" w:cs="Arial"/>
          <w:b/>
          <w:bCs/>
          <w:spacing w:val="-7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</w:rPr>
        <w:t>that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is</w:t>
      </w:r>
      <w:r>
        <w:rPr>
          <w:rFonts w:ascii="Arial" w:hAnsi="Arial" w:cs="Arial"/>
          <w:spacing w:val="53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unrelated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use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hearing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protectors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suspected.</w:t>
      </w:r>
    </w:p>
    <w:p w:rsidR="00736333" w:rsidRDefault="00736333">
      <w:pPr>
        <w:pStyle w:val="Heading8"/>
        <w:kinsoku w:val="0"/>
        <w:overflowPunct w:val="0"/>
        <w:spacing w:before="142"/>
        <w:ind w:left="530" w:right="531"/>
        <w:jc w:val="center"/>
        <w:rPr>
          <w:b w:val="0"/>
          <w:bCs w:val="0"/>
        </w:rPr>
      </w:pPr>
      <w:r>
        <w:rPr>
          <w:spacing w:val="-1"/>
        </w:rPr>
        <w:t>AUDIOMETRIC</w:t>
      </w:r>
      <w:r>
        <w:rPr>
          <w:spacing w:val="-19"/>
        </w:rPr>
        <w:t xml:space="preserve"> </w:t>
      </w:r>
      <w:r>
        <w:rPr>
          <w:spacing w:val="-1"/>
        </w:rPr>
        <w:t>TESTS</w:t>
      </w:r>
      <w:r>
        <w:rPr>
          <w:spacing w:val="-19"/>
        </w:rPr>
        <w:t xml:space="preserve"> </w:t>
      </w:r>
      <w:r>
        <w:t>-</w:t>
      </w:r>
      <w:r>
        <w:rPr>
          <w:spacing w:val="-18"/>
        </w:rPr>
        <w:t xml:space="preserve"> </w:t>
      </w:r>
      <w:r>
        <w:rPr>
          <w:spacing w:val="-1"/>
        </w:rPr>
        <w:t>RECORDKEEPING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Audiometric</w:t>
      </w:r>
      <w:r>
        <w:rPr>
          <w:spacing w:val="-8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records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retained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duration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affected</w:t>
      </w:r>
      <w:r>
        <w:rPr>
          <w:spacing w:val="26"/>
          <w:w w:val="99"/>
        </w:rPr>
        <w:t xml:space="preserve"> </w:t>
      </w:r>
      <w:r>
        <w:t>employees’</w:t>
      </w:r>
      <w:r>
        <w:rPr>
          <w:spacing w:val="-31"/>
        </w:rPr>
        <w:t xml:space="preserve"> </w:t>
      </w:r>
      <w:r>
        <w:t>employment.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These</w:t>
      </w:r>
      <w:r>
        <w:rPr>
          <w:spacing w:val="-11"/>
        </w:rPr>
        <w:t xml:space="preserve"> </w:t>
      </w:r>
      <w:r>
        <w:t>records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include:</w:t>
      </w:r>
    </w:p>
    <w:p w:rsidR="00736333" w:rsidRDefault="00736333" w:rsidP="00D6514C">
      <w:pPr>
        <w:pStyle w:val="BodyText"/>
        <w:numPr>
          <w:ilvl w:val="2"/>
          <w:numId w:val="36"/>
        </w:numPr>
        <w:tabs>
          <w:tab w:val="left" w:pos="910"/>
        </w:tabs>
        <w:kinsoku w:val="0"/>
        <w:overflowPunct w:val="0"/>
        <w:spacing w:before="158"/>
      </w:pPr>
      <w:r>
        <w:t>the</w:t>
      </w:r>
      <w:r>
        <w:rPr>
          <w:spacing w:val="-11"/>
        </w:rPr>
        <w:t xml:space="preserve"> </w:t>
      </w:r>
      <w:r>
        <w:t>employee’s</w:t>
      </w:r>
      <w:r>
        <w:rPr>
          <w:spacing w:val="-10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job</w:t>
      </w:r>
      <w:r>
        <w:rPr>
          <w:spacing w:val="-10"/>
        </w:rPr>
        <w:t xml:space="preserve"> </w:t>
      </w:r>
      <w:r>
        <w:t>classification.</w:t>
      </w:r>
    </w:p>
    <w:p w:rsidR="00736333" w:rsidRDefault="00736333" w:rsidP="00D6514C">
      <w:pPr>
        <w:pStyle w:val="BodyText"/>
        <w:numPr>
          <w:ilvl w:val="2"/>
          <w:numId w:val="36"/>
        </w:numPr>
        <w:tabs>
          <w:tab w:val="left" w:pos="910"/>
        </w:tabs>
        <w:kinsoku w:val="0"/>
        <w:overflowPunct w:val="0"/>
        <w:spacing w:before="158"/>
      </w:pPr>
      <w:r>
        <w:t>the</w:t>
      </w:r>
      <w:r>
        <w:rPr>
          <w:spacing w:val="-8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audiogram.</w:t>
      </w:r>
    </w:p>
    <w:p w:rsidR="00736333" w:rsidRDefault="00736333" w:rsidP="00D6514C">
      <w:pPr>
        <w:pStyle w:val="BodyText"/>
        <w:numPr>
          <w:ilvl w:val="2"/>
          <w:numId w:val="36"/>
        </w:numPr>
        <w:tabs>
          <w:tab w:val="left" w:pos="910"/>
        </w:tabs>
        <w:kinsoku w:val="0"/>
        <w:overflowPunct w:val="0"/>
        <w:spacing w:before="158"/>
        <w:ind w:left="909" w:hanging="360"/>
      </w:pPr>
      <w:r>
        <w:t>the</w:t>
      </w:r>
      <w:r>
        <w:rPr>
          <w:spacing w:val="-13"/>
        </w:rPr>
        <w:t xml:space="preserve"> </w:t>
      </w:r>
      <w:r>
        <w:rPr>
          <w:spacing w:val="-1"/>
        </w:rPr>
        <w:t>examiner's</w:t>
      </w:r>
      <w:r>
        <w:rPr>
          <w:spacing w:val="-13"/>
        </w:rPr>
        <w:t xml:space="preserve"> </w:t>
      </w:r>
      <w:r>
        <w:t>name.</w:t>
      </w:r>
    </w:p>
    <w:p w:rsidR="00736333" w:rsidRDefault="00736333" w:rsidP="00D6514C">
      <w:pPr>
        <w:pStyle w:val="BodyText"/>
        <w:numPr>
          <w:ilvl w:val="2"/>
          <w:numId w:val="36"/>
        </w:numPr>
        <w:tabs>
          <w:tab w:val="left" w:pos="911"/>
        </w:tabs>
        <w:kinsoku w:val="0"/>
        <w:overflowPunct w:val="0"/>
        <w:spacing w:before="158"/>
        <w:ind w:right="1502" w:hanging="360"/>
      </w:pP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date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last</w:t>
      </w:r>
      <w:r>
        <w:rPr>
          <w:spacing w:val="-11"/>
        </w:rPr>
        <w:t xml:space="preserve"> </w:t>
      </w:r>
      <w:r>
        <w:rPr>
          <w:spacing w:val="-2"/>
        </w:rPr>
        <w:t>acoustic</w:t>
      </w:r>
      <w:r>
        <w:rPr>
          <w:spacing w:val="-12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2"/>
        </w:rPr>
        <w:t>exhaustive</w:t>
      </w:r>
      <w:r>
        <w:rPr>
          <w:spacing w:val="-12"/>
        </w:rPr>
        <w:t xml:space="preserve"> </w:t>
      </w:r>
      <w:r>
        <w:rPr>
          <w:spacing w:val="-2"/>
        </w:rPr>
        <w:t>calibration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3"/>
        </w:rPr>
        <w:t>the</w:t>
      </w:r>
      <w:r>
        <w:rPr>
          <w:spacing w:val="19"/>
          <w:w w:val="99"/>
        </w:rPr>
        <w:t xml:space="preserve"> </w:t>
      </w:r>
      <w:r>
        <w:rPr>
          <w:spacing w:val="-3"/>
        </w:rPr>
        <w:t>audiometer.</w:t>
      </w:r>
    </w:p>
    <w:p w:rsidR="00736333" w:rsidRDefault="00736333" w:rsidP="00D6514C">
      <w:pPr>
        <w:pStyle w:val="BodyText"/>
        <w:numPr>
          <w:ilvl w:val="2"/>
          <w:numId w:val="36"/>
        </w:numPr>
        <w:tabs>
          <w:tab w:val="left" w:pos="911"/>
        </w:tabs>
        <w:kinsoku w:val="0"/>
        <w:overflowPunct w:val="0"/>
        <w:spacing w:before="158"/>
        <w:ind w:hanging="360"/>
      </w:pPr>
      <w:r>
        <w:t>the</w:t>
      </w:r>
      <w:r>
        <w:rPr>
          <w:spacing w:val="-11"/>
        </w:rPr>
        <w:t xml:space="preserve"> </w:t>
      </w:r>
      <w:r>
        <w:rPr>
          <w:spacing w:val="-1"/>
        </w:rPr>
        <w:t>employee's</w:t>
      </w:r>
      <w:r>
        <w:rPr>
          <w:spacing w:val="-11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recent</w:t>
      </w:r>
      <w:r>
        <w:rPr>
          <w:spacing w:val="-11"/>
        </w:rPr>
        <w:t xml:space="preserve"> </w:t>
      </w:r>
      <w:r>
        <w:t>noise</w:t>
      </w:r>
      <w:r>
        <w:rPr>
          <w:spacing w:val="-11"/>
        </w:rPr>
        <w:t xml:space="preserve"> </w:t>
      </w:r>
      <w:r>
        <w:t>exposure</w:t>
      </w:r>
      <w:r>
        <w:rPr>
          <w:spacing w:val="-11"/>
        </w:rPr>
        <w:t xml:space="preserve"> </w:t>
      </w:r>
      <w:r>
        <w:t>assessment.</w:t>
      </w:r>
    </w:p>
    <w:p w:rsidR="00736333" w:rsidRDefault="00736333" w:rsidP="00D6514C">
      <w:pPr>
        <w:pStyle w:val="BodyText"/>
        <w:numPr>
          <w:ilvl w:val="2"/>
          <w:numId w:val="36"/>
        </w:numPr>
        <w:tabs>
          <w:tab w:val="left" w:pos="911"/>
        </w:tabs>
        <w:kinsoku w:val="0"/>
        <w:overflowPunct w:val="0"/>
        <w:spacing w:before="158"/>
        <w:ind w:right="679" w:hanging="360"/>
      </w:pPr>
      <w:r>
        <w:t>accurate</w:t>
      </w:r>
      <w:r>
        <w:rPr>
          <w:spacing w:val="-10"/>
        </w:rPr>
        <w:t xml:space="preserve"> </w:t>
      </w:r>
      <w:r>
        <w:t>records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measurements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background</w:t>
      </w:r>
      <w:r>
        <w:rPr>
          <w:spacing w:val="-9"/>
        </w:rPr>
        <w:t xml:space="preserve"> </w:t>
      </w:r>
      <w:r>
        <w:t>sound</w:t>
      </w:r>
      <w:r>
        <w:rPr>
          <w:w w:val="99"/>
        </w:rPr>
        <w:t xml:space="preserve"> </w:t>
      </w:r>
      <w:r>
        <w:t>pressure</w:t>
      </w:r>
      <w:r>
        <w:rPr>
          <w:spacing w:val="-10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audiometric</w:t>
      </w:r>
      <w:r>
        <w:rPr>
          <w:spacing w:val="-10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rooms.</w:t>
      </w:r>
    </w:p>
    <w:p w:rsidR="00736333" w:rsidRDefault="00736333">
      <w:pPr>
        <w:pStyle w:val="BodyText"/>
        <w:kinsoku w:val="0"/>
        <w:overflowPunct w:val="0"/>
        <w:spacing w:before="158"/>
        <w:ind w:right="283"/>
      </w:pPr>
      <w:r>
        <w:rPr>
          <w:spacing w:val="-1"/>
        </w:rPr>
        <w:t>Upon</w:t>
      </w:r>
      <w:r>
        <w:rPr>
          <w:spacing w:val="-9"/>
        </w:rPr>
        <w:t xml:space="preserve"> </w:t>
      </w:r>
      <w:r>
        <w:t>request,</w:t>
      </w:r>
      <w:r>
        <w:rPr>
          <w:spacing w:val="-9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records.</w:t>
      </w:r>
    </w:p>
    <w:p w:rsidR="00736333" w:rsidRDefault="00736333">
      <w:pPr>
        <w:pStyle w:val="Heading8"/>
        <w:kinsoku w:val="0"/>
        <w:overflowPunct w:val="0"/>
        <w:spacing w:before="166"/>
        <w:ind w:left="530" w:right="531"/>
        <w:jc w:val="center"/>
        <w:rPr>
          <w:b w:val="0"/>
          <w:bCs w:val="0"/>
        </w:rPr>
      </w:pPr>
      <w:r>
        <w:rPr>
          <w:spacing w:val="-1"/>
        </w:rPr>
        <w:t>HEARING</w:t>
      </w:r>
      <w:r>
        <w:rPr>
          <w:spacing w:val="-34"/>
        </w:rPr>
        <w:t xml:space="preserve"> </w:t>
      </w:r>
      <w:r>
        <w:rPr>
          <w:spacing w:val="-1"/>
        </w:rPr>
        <w:t>PROTECTORS</w:t>
      </w:r>
    </w:p>
    <w:p w:rsidR="00736333" w:rsidRDefault="00736333">
      <w:pPr>
        <w:pStyle w:val="BodyText"/>
        <w:kinsoku w:val="0"/>
        <w:overflowPunct w:val="0"/>
        <w:spacing w:before="158"/>
        <w:ind w:right="283"/>
      </w:pPr>
      <w:r>
        <w:rPr>
          <w:spacing w:val="-3"/>
        </w:rPr>
        <w:t>At</w:t>
      </w:r>
      <w:r>
        <w:rPr>
          <w:spacing w:val="-11"/>
        </w:rPr>
        <w:t xml:space="preserve"> </w:t>
      </w:r>
      <w:r>
        <w:rPr>
          <w:spacing w:val="-2"/>
        </w:rPr>
        <w:t>no</w:t>
      </w:r>
      <w:r>
        <w:rPr>
          <w:spacing w:val="-10"/>
        </w:rPr>
        <w:t xml:space="preserve"> </w:t>
      </w:r>
      <w:r>
        <w:rPr>
          <w:spacing w:val="-5"/>
        </w:rPr>
        <w:t>cost,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5"/>
        </w:rPr>
        <w:t>replaced</w:t>
      </w:r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10"/>
        </w:rPr>
        <w:t xml:space="preserve"> </w:t>
      </w:r>
      <w:r>
        <w:rPr>
          <w:spacing w:val="-5"/>
        </w:rPr>
        <w:t>necessary,</w:t>
      </w:r>
      <w:r>
        <w:rPr>
          <w:spacing w:val="-10"/>
        </w:rPr>
        <w:t xml:space="preserve"> </w:t>
      </w:r>
      <w:r>
        <w:rPr>
          <w:spacing w:val="-5"/>
        </w:rPr>
        <w:t>hearing</w:t>
      </w:r>
      <w:r>
        <w:rPr>
          <w:spacing w:val="-10"/>
        </w:rPr>
        <w:t xml:space="preserve"> </w:t>
      </w:r>
      <w:r>
        <w:rPr>
          <w:spacing w:val="-5"/>
        </w:rPr>
        <w:t>protectors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5"/>
        </w:rPr>
        <w:t>provided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54"/>
          <w:w w:val="99"/>
        </w:rPr>
        <w:t xml:space="preserve"> </w:t>
      </w:r>
      <w:r>
        <w:rPr>
          <w:spacing w:val="-3"/>
        </w:rPr>
        <w:t>all</w:t>
      </w:r>
      <w:r>
        <w:rPr>
          <w:spacing w:val="-11"/>
        </w:rPr>
        <w:t xml:space="preserve"> </w:t>
      </w:r>
      <w:r>
        <w:rPr>
          <w:spacing w:val="-5"/>
        </w:rPr>
        <w:t>affected</w:t>
      </w:r>
      <w:r>
        <w:rPr>
          <w:spacing w:val="-10"/>
        </w:rPr>
        <w:t xml:space="preserve"> </w:t>
      </w:r>
      <w:r>
        <w:rPr>
          <w:spacing w:val="-5"/>
        </w:rPr>
        <w:t>employees</w:t>
      </w:r>
      <w:r>
        <w:rPr>
          <w:spacing w:val="-10"/>
        </w:rPr>
        <w:t xml:space="preserve"> </w:t>
      </w:r>
      <w:r>
        <w:rPr>
          <w:spacing w:val="-5"/>
        </w:rPr>
        <w:t>[those</w:t>
      </w:r>
      <w:r>
        <w:rPr>
          <w:spacing w:val="-10"/>
        </w:rPr>
        <w:t xml:space="preserve"> </w:t>
      </w:r>
      <w:r>
        <w:rPr>
          <w:spacing w:val="-5"/>
        </w:rPr>
        <w:t>exposed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an</w:t>
      </w:r>
      <w:r>
        <w:rPr>
          <w:spacing w:val="-10"/>
        </w:rPr>
        <w:t xml:space="preserve"> </w:t>
      </w:r>
      <w:r>
        <w:rPr>
          <w:spacing w:val="-3"/>
        </w:rPr>
        <w:t>8-hr.</w:t>
      </w:r>
      <w:r>
        <w:rPr>
          <w:spacing w:val="-10"/>
        </w:rPr>
        <w:t xml:space="preserve"> </w:t>
      </w:r>
      <w:r>
        <w:rPr>
          <w:spacing w:val="-5"/>
        </w:rPr>
        <w:t>time-weighted</w:t>
      </w:r>
      <w:r>
        <w:rPr>
          <w:spacing w:val="-11"/>
        </w:rPr>
        <w:t xml:space="preserve"> </w:t>
      </w:r>
      <w:r>
        <w:rPr>
          <w:spacing w:val="-5"/>
        </w:rPr>
        <w:t>average</w:t>
      </w:r>
      <w:r>
        <w:rPr>
          <w:spacing w:val="-10"/>
        </w:rPr>
        <w:t xml:space="preserve"> </w:t>
      </w:r>
      <w:r>
        <w:rPr>
          <w:spacing w:val="-5"/>
        </w:rPr>
        <w:t>of</w:t>
      </w:r>
      <w:r>
        <w:rPr>
          <w:spacing w:val="48"/>
          <w:w w:val="99"/>
        </w:rPr>
        <w:t xml:space="preserve"> </w:t>
      </w:r>
      <w:r>
        <w:rPr>
          <w:spacing w:val="-2"/>
        </w:rPr>
        <w:t>85</w:t>
      </w:r>
      <w:r>
        <w:rPr>
          <w:spacing w:val="-11"/>
        </w:rPr>
        <w:t xml:space="preserve"> </w:t>
      </w:r>
      <w:r>
        <w:rPr>
          <w:spacing w:val="-5"/>
        </w:rPr>
        <w:t>decibels</w:t>
      </w:r>
      <w:r>
        <w:rPr>
          <w:spacing w:val="-10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rPr>
          <w:spacing w:val="-5"/>
        </w:rPr>
        <w:t>more].</w:t>
      </w:r>
    </w:p>
    <w:p w:rsidR="00736333" w:rsidRDefault="00736333">
      <w:pPr>
        <w:pStyle w:val="BodyText"/>
        <w:kinsoku w:val="0"/>
        <w:overflowPunct w:val="0"/>
        <w:spacing w:before="158"/>
        <w:ind w:right="283"/>
      </w:pPr>
      <w:r>
        <w:rPr>
          <w:spacing w:val="-1"/>
        </w:rPr>
        <w:t>Appropriate</w:t>
      </w:r>
      <w:r>
        <w:rPr>
          <w:spacing w:val="-8"/>
        </w:rPr>
        <w:t xml:space="preserve"> </w:t>
      </w:r>
      <w:r>
        <w:t>hearing</w:t>
      </w:r>
      <w:r>
        <w:rPr>
          <w:spacing w:val="-7"/>
        </w:rPr>
        <w:t xml:space="preserve"> </w:t>
      </w:r>
      <w:r>
        <w:t>protectors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variety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styles</w:t>
      </w:r>
      <w:r>
        <w:rPr>
          <w:spacing w:val="-8"/>
        </w:rPr>
        <w:t xml:space="preserve"> </w:t>
      </w:r>
      <w:r>
        <w:t>from</w:t>
      </w:r>
      <w:r>
        <w:rPr>
          <w:spacing w:val="26"/>
          <w:w w:val="99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comfortable</w:t>
      </w:r>
      <w:r>
        <w:rPr>
          <w:spacing w:val="-7"/>
        </w:rPr>
        <w:t xml:space="preserve"> </w:t>
      </w:r>
      <w:r>
        <w:t>fit;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made</w:t>
      </w:r>
      <w:r>
        <w:rPr>
          <w:spacing w:val="27"/>
          <w:w w:val="99"/>
        </w:rPr>
        <w:t xml:space="preserve"> </w:t>
      </w:r>
      <w:r>
        <w:rPr>
          <w:spacing w:val="-1"/>
        </w:rPr>
        <w:t>aware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proper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protectors</w:t>
      </w:r>
      <w:r>
        <w:rPr>
          <w:spacing w:val="-7"/>
        </w:rPr>
        <w:t xml:space="preserve"> </w:t>
      </w:r>
      <w:r>
        <w:t>selected.</w:t>
      </w:r>
    </w:p>
    <w:p w:rsidR="00736333" w:rsidRDefault="00736333">
      <w:pPr>
        <w:pStyle w:val="BodyText"/>
        <w:kinsoku w:val="0"/>
        <w:overflowPunct w:val="0"/>
        <w:spacing w:before="158"/>
        <w:ind w:right="283"/>
        <w:sectPr w:rsidR="00736333">
          <w:footerReference w:type="default" r:id="rId105"/>
          <w:pgSz w:w="12240" w:h="15840"/>
          <w:pgMar w:top="520" w:right="1340" w:bottom="980" w:left="1340" w:header="0" w:footer="794" w:gutter="0"/>
          <w:pgNumType w:start="11"/>
          <w:cols w:space="720"/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120" w:right="262"/>
      </w:pPr>
      <w:r>
        <w:rPr>
          <w:spacing w:val="-2"/>
        </w:rPr>
        <w:lastRenderedPageBreak/>
        <w:t>In</w:t>
      </w:r>
      <w:r>
        <w:rPr>
          <w:spacing w:val="-11"/>
        </w:rPr>
        <w:t xml:space="preserve"> </w:t>
      </w:r>
      <w:r>
        <w:rPr>
          <w:spacing w:val="-5"/>
        </w:rPr>
        <w:t>selecting</w:t>
      </w:r>
      <w:r>
        <w:rPr>
          <w:spacing w:val="-10"/>
        </w:rPr>
        <w:t xml:space="preserve"> </w:t>
      </w:r>
      <w:r>
        <w:rPr>
          <w:spacing w:val="-5"/>
        </w:rPr>
        <w:t>appropriate</w:t>
      </w:r>
      <w:r>
        <w:rPr>
          <w:spacing w:val="-11"/>
        </w:rPr>
        <w:t xml:space="preserve"> </w:t>
      </w:r>
      <w:r>
        <w:rPr>
          <w:spacing w:val="-5"/>
        </w:rPr>
        <w:t>hearing</w:t>
      </w:r>
      <w:r>
        <w:rPr>
          <w:spacing w:val="-10"/>
        </w:rPr>
        <w:t xml:space="preserve"> </w:t>
      </w:r>
      <w:r>
        <w:rPr>
          <w:spacing w:val="-5"/>
        </w:rPr>
        <w:t>protectors,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Program</w:t>
      </w:r>
      <w:r>
        <w:rPr>
          <w:spacing w:val="-11"/>
        </w:rPr>
        <w:t xml:space="preserve"> </w:t>
      </w:r>
      <w:r>
        <w:rPr>
          <w:spacing w:val="-5"/>
        </w:rPr>
        <w:t>Administrator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48"/>
          <w:w w:val="99"/>
        </w:rPr>
        <w:t xml:space="preserve"> </w:t>
      </w:r>
      <w:r>
        <w:rPr>
          <w:spacing w:val="-5"/>
        </w:rPr>
        <w:t>consider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below</w:t>
      </w:r>
      <w:r>
        <w:rPr>
          <w:spacing w:val="-11"/>
        </w:rPr>
        <w:t xml:space="preserve"> </w:t>
      </w:r>
      <w:r>
        <w:rPr>
          <w:spacing w:val="-5"/>
        </w:rPr>
        <w:t>factors:</w:t>
      </w:r>
    </w:p>
    <w:p w:rsidR="00736333" w:rsidRDefault="00736333" w:rsidP="00D6514C">
      <w:pPr>
        <w:pStyle w:val="BodyText"/>
        <w:numPr>
          <w:ilvl w:val="0"/>
          <w:numId w:val="35"/>
        </w:numPr>
        <w:tabs>
          <w:tab w:val="left" w:pos="930"/>
        </w:tabs>
        <w:kinsoku w:val="0"/>
        <w:overflowPunct w:val="0"/>
        <w:ind w:right="1467"/>
      </w:pPr>
      <w:r>
        <w:t>the</w:t>
      </w:r>
      <w:r>
        <w:rPr>
          <w:spacing w:val="-10"/>
        </w:rPr>
        <w:t xml:space="preserve"> </w:t>
      </w:r>
      <w:r>
        <w:t>hearing</w:t>
      </w:r>
      <w:r>
        <w:rPr>
          <w:spacing w:val="-9"/>
        </w:rPr>
        <w:t xml:space="preserve"> </w:t>
      </w:r>
      <w:r>
        <w:t>protector’s</w:t>
      </w:r>
      <w:r>
        <w:rPr>
          <w:spacing w:val="-10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t>reduction</w:t>
      </w:r>
      <w:r>
        <w:rPr>
          <w:spacing w:val="-9"/>
        </w:rPr>
        <w:t xml:space="preserve"> </w:t>
      </w:r>
      <w:r>
        <w:t>rating</w:t>
      </w:r>
      <w:r>
        <w:rPr>
          <w:spacing w:val="-10"/>
        </w:rPr>
        <w:t xml:space="preserve"> </w:t>
      </w:r>
      <w:r>
        <w:rPr>
          <w:spacing w:val="-1"/>
        </w:rPr>
        <w:t>(Subject</w:t>
      </w:r>
      <w:r>
        <w:rPr>
          <w:spacing w:val="-9"/>
        </w:rPr>
        <w:t xml:space="preserve"> </w:t>
      </w:r>
      <w:r>
        <w:rPr>
          <w:spacing w:val="-1"/>
        </w:rPr>
        <w:t>Fit)</w:t>
      </w:r>
      <w:r>
        <w:rPr>
          <w:spacing w:val="20"/>
          <w:w w:val="99"/>
        </w:rPr>
        <w:t xml:space="preserve"> </w:t>
      </w:r>
      <w:r>
        <w:rPr>
          <w:spacing w:val="-1"/>
        </w:rPr>
        <w:t>[NRR(SF)].</w:t>
      </w:r>
    </w:p>
    <w:p w:rsidR="00736333" w:rsidRDefault="00736333">
      <w:pPr>
        <w:kinsoku w:val="0"/>
        <w:overflowPunct w:val="0"/>
        <w:spacing w:before="136"/>
        <w:ind w:left="840" w:right="262" w:hanging="720"/>
        <w:rPr>
          <w:rFonts w:ascii="Arial" w:hAnsi="Arial" w:cs="Arial"/>
          <w:spacing w:val="-9"/>
        </w:rPr>
      </w:pPr>
      <w:r>
        <w:rPr>
          <w:rFonts w:ascii="Arial" w:hAnsi="Arial" w:cs="Arial"/>
          <w:spacing w:val="-9"/>
        </w:rPr>
        <w:t>Note: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51"/>
        </w:rPr>
        <w:t xml:space="preserve"> </w:t>
      </w:r>
      <w:r>
        <w:rPr>
          <w:rFonts w:ascii="Arial" w:hAnsi="Arial" w:cs="Arial"/>
          <w:spacing w:val="-6"/>
        </w:rPr>
        <w:t>The</w:t>
      </w:r>
      <w:r>
        <w:rPr>
          <w:rFonts w:ascii="Arial" w:hAnsi="Arial" w:cs="Arial"/>
          <w:spacing w:val="-17"/>
        </w:rPr>
        <w:t xml:space="preserve"> </w:t>
      </w:r>
      <w:r>
        <w:rPr>
          <w:rFonts w:ascii="Arial" w:hAnsi="Arial" w:cs="Arial"/>
          <w:spacing w:val="-8"/>
        </w:rPr>
        <w:t>NRR(SF),</w:t>
      </w:r>
      <w:r>
        <w:rPr>
          <w:rFonts w:ascii="Arial" w:hAnsi="Arial" w:cs="Arial"/>
          <w:spacing w:val="-16"/>
        </w:rPr>
        <w:t xml:space="preserve"> </w:t>
      </w:r>
      <w:r>
        <w:rPr>
          <w:rFonts w:ascii="Arial" w:hAnsi="Arial" w:cs="Arial"/>
          <w:spacing w:val="-8"/>
        </w:rPr>
        <w:t>measured</w:t>
      </w:r>
      <w:r>
        <w:rPr>
          <w:rFonts w:ascii="Arial" w:hAnsi="Arial" w:cs="Arial"/>
          <w:spacing w:val="-17"/>
        </w:rPr>
        <w:t xml:space="preserve"> </w:t>
      </w:r>
      <w:r>
        <w:rPr>
          <w:rFonts w:ascii="Arial" w:hAnsi="Arial" w:cs="Arial"/>
          <w:spacing w:val="-5"/>
        </w:rPr>
        <w:t>in</w:t>
      </w:r>
      <w:r>
        <w:rPr>
          <w:rFonts w:ascii="Arial" w:hAnsi="Arial" w:cs="Arial"/>
          <w:spacing w:val="-17"/>
        </w:rPr>
        <w:t xml:space="preserve"> </w:t>
      </w:r>
      <w:r>
        <w:rPr>
          <w:rFonts w:ascii="Arial" w:hAnsi="Arial" w:cs="Arial"/>
          <w:spacing w:val="-5"/>
        </w:rPr>
        <w:t>dB</w:t>
      </w:r>
      <w:r>
        <w:rPr>
          <w:rFonts w:ascii="Arial" w:hAnsi="Arial" w:cs="Arial"/>
          <w:spacing w:val="-17"/>
        </w:rPr>
        <w:t xml:space="preserve"> </w:t>
      </w:r>
      <w:r>
        <w:rPr>
          <w:rFonts w:ascii="Arial" w:hAnsi="Arial" w:cs="Arial"/>
          <w:spacing w:val="-6"/>
        </w:rPr>
        <w:t>and</w:t>
      </w:r>
      <w:r>
        <w:rPr>
          <w:rFonts w:ascii="Arial" w:hAnsi="Arial" w:cs="Arial"/>
          <w:spacing w:val="-17"/>
        </w:rPr>
        <w:t xml:space="preserve"> </w:t>
      </w:r>
      <w:r>
        <w:rPr>
          <w:rFonts w:ascii="Arial" w:hAnsi="Arial" w:cs="Arial"/>
          <w:spacing w:val="-7"/>
        </w:rPr>
        <w:t>found</w:t>
      </w:r>
      <w:r>
        <w:rPr>
          <w:rFonts w:ascii="Arial" w:hAnsi="Arial" w:cs="Arial"/>
          <w:spacing w:val="-17"/>
        </w:rPr>
        <w:t xml:space="preserve"> </w:t>
      </w:r>
      <w:r>
        <w:rPr>
          <w:rFonts w:ascii="Arial" w:hAnsi="Arial" w:cs="Arial"/>
          <w:spacing w:val="-5"/>
        </w:rPr>
        <w:t>as</w:t>
      </w:r>
      <w:r>
        <w:rPr>
          <w:rFonts w:ascii="Arial" w:hAnsi="Arial" w:cs="Arial"/>
          <w:spacing w:val="-17"/>
        </w:rPr>
        <w:t xml:space="preserve"> </w:t>
      </w:r>
      <w:r>
        <w:rPr>
          <w:rFonts w:ascii="Arial" w:hAnsi="Arial" w:cs="Arial"/>
        </w:rPr>
        <w:t>a</w:t>
      </w:r>
      <w:r>
        <w:rPr>
          <w:rFonts w:ascii="Arial" w:hAnsi="Arial" w:cs="Arial"/>
          <w:spacing w:val="-17"/>
        </w:rPr>
        <w:t xml:space="preserve"> </w:t>
      </w:r>
      <w:r>
        <w:rPr>
          <w:rFonts w:ascii="Arial" w:hAnsi="Arial" w:cs="Arial"/>
          <w:spacing w:val="-8"/>
        </w:rPr>
        <w:t>number</w:t>
      </w:r>
      <w:r>
        <w:rPr>
          <w:rFonts w:ascii="Arial" w:hAnsi="Arial" w:cs="Arial"/>
          <w:spacing w:val="-16"/>
        </w:rPr>
        <w:t xml:space="preserve"> </w:t>
      </w:r>
      <w:r>
        <w:rPr>
          <w:rFonts w:ascii="Arial" w:hAnsi="Arial" w:cs="Arial"/>
          <w:spacing w:val="-5"/>
        </w:rPr>
        <w:t>on</w:t>
      </w:r>
      <w:r>
        <w:rPr>
          <w:rFonts w:ascii="Arial" w:hAnsi="Arial" w:cs="Arial"/>
          <w:spacing w:val="-17"/>
        </w:rPr>
        <w:t xml:space="preserve"> </w:t>
      </w:r>
      <w:r>
        <w:rPr>
          <w:rFonts w:ascii="Arial" w:hAnsi="Arial" w:cs="Arial"/>
          <w:spacing w:val="-6"/>
        </w:rPr>
        <w:t>the</w:t>
      </w:r>
      <w:r>
        <w:rPr>
          <w:rFonts w:ascii="Arial" w:hAnsi="Arial" w:cs="Arial"/>
          <w:spacing w:val="-17"/>
        </w:rPr>
        <w:t xml:space="preserve"> </w:t>
      </w:r>
      <w:r>
        <w:rPr>
          <w:rFonts w:ascii="Arial" w:hAnsi="Arial" w:cs="Arial"/>
          <w:spacing w:val="-8"/>
        </w:rPr>
        <w:t>hearing</w:t>
      </w:r>
      <w:r>
        <w:rPr>
          <w:rFonts w:ascii="Arial" w:hAnsi="Arial" w:cs="Arial"/>
          <w:spacing w:val="-17"/>
        </w:rPr>
        <w:t xml:space="preserve"> </w:t>
      </w:r>
      <w:r>
        <w:rPr>
          <w:rFonts w:ascii="Arial" w:hAnsi="Arial" w:cs="Arial"/>
          <w:spacing w:val="-8"/>
        </w:rPr>
        <w:t>protector,</w:t>
      </w:r>
      <w:r>
        <w:rPr>
          <w:rFonts w:ascii="Arial" w:hAnsi="Arial" w:cs="Arial"/>
          <w:spacing w:val="-16"/>
        </w:rPr>
        <w:t xml:space="preserve"> </w:t>
      </w:r>
      <w:r>
        <w:rPr>
          <w:rFonts w:ascii="Arial" w:hAnsi="Arial" w:cs="Arial"/>
          <w:spacing w:val="-9"/>
        </w:rPr>
        <w:t>can</w:t>
      </w:r>
      <w:r>
        <w:rPr>
          <w:rFonts w:ascii="Arial" w:hAnsi="Arial" w:cs="Arial"/>
          <w:spacing w:val="43"/>
        </w:rPr>
        <w:t xml:space="preserve"> </w:t>
      </w:r>
      <w:r>
        <w:rPr>
          <w:rFonts w:ascii="Arial" w:hAnsi="Arial" w:cs="Arial"/>
          <w:spacing w:val="-5"/>
        </w:rPr>
        <w:t>be</w:t>
      </w:r>
      <w:r>
        <w:rPr>
          <w:rFonts w:ascii="Arial" w:hAnsi="Arial" w:cs="Arial"/>
          <w:spacing w:val="-18"/>
        </w:rPr>
        <w:t xml:space="preserve"> </w:t>
      </w:r>
      <w:r>
        <w:rPr>
          <w:rFonts w:ascii="Arial" w:hAnsi="Arial" w:cs="Arial"/>
          <w:spacing w:val="-3"/>
        </w:rPr>
        <w:t>used</w:t>
      </w:r>
      <w:r>
        <w:rPr>
          <w:rFonts w:ascii="Arial" w:hAnsi="Arial" w:cs="Arial"/>
          <w:spacing w:val="-7"/>
        </w:rPr>
        <w:t xml:space="preserve"> </w:t>
      </w:r>
      <w:r>
        <w:rPr>
          <w:rFonts w:ascii="Arial" w:hAnsi="Arial" w:cs="Arial"/>
          <w:spacing w:val="-2"/>
        </w:rPr>
        <w:t>by</w:t>
      </w:r>
      <w:r>
        <w:rPr>
          <w:rFonts w:ascii="Arial" w:hAnsi="Arial" w:cs="Arial"/>
          <w:spacing w:val="-7"/>
        </w:rPr>
        <w:t xml:space="preserve"> </w:t>
      </w:r>
      <w:r>
        <w:rPr>
          <w:rFonts w:ascii="Arial" w:hAnsi="Arial" w:cs="Arial"/>
          <w:spacing w:val="-4"/>
        </w:rPr>
        <w:t>subtracting</w:t>
      </w:r>
      <w:r>
        <w:rPr>
          <w:rFonts w:ascii="Arial" w:hAnsi="Arial" w:cs="Arial"/>
          <w:spacing w:val="-7"/>
        </w:rPr>
        <w:t xml:space="preserve"> </w:t>
      </w:r>
      <w:r>
        <w:rPr>
          <w:rFonts w:ascii="Arial" w:hAnsi="Arial" w:cs="Arial"/>
          <w:spacing w:val="-3"/>
        </w:rPr>
        <w:t>that</w:t>
      </w:r>
      <w:r>
        <w:rPr>
          <w:rFonts w:ascii="Arial" w:hAnsi="Arial" w:cs="Arial"/>
          <w:spacing w:val="-7"/>
        </w:rPr>
        <w:t xml:space="preserve"> </w:t>
      </w:r>
      <w:r>
        <w:rPr>
          <w:rFonts w:ascii="Arial" w:hAnsi="Arial" w:cs="Arial"/>
          <w:spacing w:val="-4"/>
        </w:rPr>
        <w:t>number</w:t>
      </w:r>
      <w:r>
        <w:rPr>
          <w:rFonts w:ascii="Arial" w:hAnsi="Arial" w:cs="Arial"/>
          <w:spacing w:val="-7"/>
        </w:rPr>
        <w:t xml:space="preserve"> </w:t>
      </w:r>
      <w:r>
        <w:rPr>
          <w:rFonts w:ascii="Arial" w:hAnsi="Arial" w:cs="Arial"/>
          <w:spacing w:val="-3"/>
        </w:rPr>
        <w:t>from</w:t>
      </w:r>
      <w:r>
        <w:rPr>
          <w:rFonts w:ascii="Arial" w:hAnsi="Arial" w:cs="Arial"/>
          <w:spacing w:val="-7"/>
        </w:rPr>
        <w:t xml:space="preserve"> </w:t>
      </w:r>
      <w:r>
        <w:rPr>
          <w:rFonts w:ascii="Arial" w:hAnsi="Arial" w:cs="Arial"/>
          <w:spacing w:val="-2"/>
        </w:rPr>
        <w:t>an</w:t>
      </w:r>
      <w:r>
        <w:rPr>
          <w:rFonts w:ascii="Arial" w:hAnsi="Arial" w:cs="Arial"/>
          <w:spacing w:val="-7"/>
        </w:rPr>
        <w:t xml:space="preserve"> </w:t>
      </w:r>
      <w:r>
        <w:rPr>
          <w:rFonts w:ascii="Arial" w:hAnsi="Arial" w:cs="Arial"/>
          <w:spacing w:val="-4"/>
        </w:rPr>
        <w:t>A-weighted</w:t>
      </w:r>
      <w:r>
        <w:rPr>
          <w:rFonts w:ascii="Arial" w:hAnsi="Arial" w:cs="Arial"/>
          <w:spacing w:val="-7"/>
        </w:rPr>
        <w:t xml:space="preserve"> </w:t>
      </w:r>
      <w:r>
        <w:rPr>
          <w:rFonts w:ascii="Arial" w:hAnsi="Arial" w:cs="Arial"/>
          <w:spacing w:val="-4"/>
        </w:rPr>
        <w:t>sound</w:t>
      </w:r>
      <w:r>
        <w:rPr>
          <w:rFonts w:ascii="Arial" w:hAnsi="Arial" w:cs="Arial"/>
          <w:spacing w:val="-7"/>
        </w:rPr>
        <w:t xml:space="preserve"> </w:t>
      </w:r>
      <w:r>
        <w:rPr>
          <w:rFonts w:ascii="Arial" w:hAnsi="Arial" w:cs="Arial"/>
          <w:spacing w:val="-4"/>
        </w:rPr>
        <w:t>level</w:t>
      </w:r>
      <w:r>
        <w:rPr>
          <w:rFonts w:ascii="Arial" w:hAnsi="Arial" w:cs="Arial"/>
          <w:spacing w:val="-8"/>
        </w:rPr>
        <w:t xml:space="preserve"> </w:t>
      </w:r>
      <w:r>
        <w:rPr>
          <w:rFonts w:ascii="Arial" w:hAnsi="Arial" w:cs="Arial"/>
          <w:spacing w:val="-2"/>
        </w:rPr>
        <w:t>or</w:t>
      </w:r>
      <w:r>
        <w:rPr>
          <w:rFonts w:ascii="Arial" w:hAnsi="Arial" w:cs="Arial"/>
          <w:spacing w:val="-7"/>
        </w:rPr>
        <w:t xml:space="preserve"> </w:t>
      </w:r>
      <w:r>
        <w:rPr>
          <w:rFonts w:ascii="Arial" w:hAnsi="Arial" w:cs="Arial"/>
        </w:rPr>
        <w:t>a</w:t>
      </w:r>
      <w:r>
        <w:rPr>
          <w:rFonts w:ascii="Arial" w:hAnsi="Arial" w:cs="Arial"/>
          <w:spacing w:val="-7"/>
        </w:rPr>
        <w:t xml:space="preserve"> </w:t>
      </w:r>
      <w:r>
        <w:rPr>
          <w:rFonts w:ascii="Arial" w:hAnsi="Arial" w:cs="Arial"/>
          <w:spacing w:val="-4"/>
        </w:rPr>
        <w:t>time-</w:t>
      </w:r>
      <w:r>
        <w:rPr>
          <w:rFonts w:ascii="Arial" w:hAnsi="Arial" w:cs="Arial"/>
          <w:spacing w:val="40"/>
        </w:rPr>
        <w:t xml:space="preserve"> </w:t>
      </w:r>
      <w:r>
        <w:rPr>
          <w:rFonts w:ascii="Arial" w:hAnsi="Arial" w:cs="Arial"/>
          <w:spacing w:val="-4"/>
        </w:rPr>
        <w:t>weighted</w:t>
      </w:r>
      <w:r>
        <w:rPr>
          <w:rFonts w:ascii="Arial" w:hAnsi="Arial" w:cs="Arial"/>
          <w:spacing w:val="-13"/>
        </w:rPr>
        <w:t xml:space="preserve"> </w:t>
      </w:r>
      <w:r>
        <w:rPr>
          <w:rFonts w:ascii="Arial" w:hAnsi="Arial" w:cs="Arial"/>
          <w:spacing w:val="-9"/>
        </w:rPr>
        <w:t>average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noise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exposure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5"/>
        </w:rPr>
        <w:t>to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determine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7"/>
        </w:rPr>
        <w:t>the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level</w:t>
      </w:r>
      <w:r>
        <w:rPr>
          <w:rFonts w:ascii="Arial" w:hAnsi="Arial" w:cs="Arial"/>
          <w:spacing w:val="-20"/>
        </w:rPr>
        <w:t xml:space="preserve"> </w:t>
      </w:r>
      <w:r>
        <w:rPr>
          <w:rFonts w:ascii="Arial" w:hAnsi="Arial" w:cs="Arial"/>
          <w:spacing w:val="-5"/>
        </w:rPr>
        <w:t>of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10"/>
        </w:rPr>
        <w:t>protection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7"/>
        </w:rPr>
        <w:t>for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8"/>
        </w:rPr>
        <w:t>most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8"/>
        </w:rPr>
        <w:t>(84%)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10"/>
        </w:rPr>
        <w:t>of</w:t>
      </w:r>
      <w:r>
        <w:rPr>
          <w:rFonts w:ascii="Arial" w:hAnsi="Arial" w:cs="Arial"/>
          <w:spacing w:val="45"/>
        </w:rPr>
        <w:t xml:space="preserve"> </w:t>
      </w:r>
      <w:r>
        <w:rPr>
          <w:rFonts w:ascii="Arial" w:hAnsi="Arial" w:cs="Arial"/>
          <w:spacing w:val="-7"/>
        </w:rPr>
        <w:t>the</w:t>
      </w:r>
      <w:r>
        <w:rPr>
          <w:rFonts w:ascii="Arial" w:hAnsi="Arial" w:cs="Arial"/>
          <w:spacing w:val="-19"/>
        </w:rPr>
        <w:t xml:space="preserve"> </w:t>
      </w:r>
      <w:r>
        <w:rPr>
          <w:rFonts w:ascii="Arial" w:hAnsi="Arial" w:cs="Arial"/>
          <w:spacing w:val="-9"/>
        </w:rPr>
        <w:t>users.</w:t>
      </w:r>
    </w:p>
    <w:p w:rsidR="00736333" w:rsidRDefault="00736333">
      <w:pPr>
        <w:kinsoku w:val="0"/>
        <w:overflowPunct w:val="0"/>
        <w:spacing w:before="138"/>
        <w:ind w:left="839" w:right="307" w:hanging="720"/>
        <w:rPr>
          <w:rFonts w:ascii="Arial" w:hAnsi="Arial" w:cs="Arial"/>
        </w:rPr>
      </w:pPr>
      <w:r>
        <w:rPr>
          <w:rFonts w:ascii="Arial" w:hAnsi="Arial" w:cs="Arial"/>
          <w:spacing w:val="-1"/>
        </w:rPr>
        <w:t>Note: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13"/>
        </w:rPr>
        <w:t xml:space="preserve"> </w:t>
      </w:r>
      <w:r>
        <w:rPr>
          <w:rFonts w:ascii="Arial" w:hAnsi="Arial" w:cs="Arial"/>
          <w:spacing w:val="-1"/>
        </w:rPr>
        <w:t>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NRR(SF)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is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based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tests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of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continuous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noise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and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may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not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be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an</w:t>
      </w:r>
      <w:r>
        <w:rPr>
          <w:rFonts w:ascii="Arial" w:hAnsi="Arial" w:cs="Arial"/>
          <w:spacing w:val="48"/>
        </w:rPr>
        <w:t xml:space="preserve"> </w:t>
      </w:r>
      <w:r>
        <w:rPr>
          <w:rFonts w:ascii="Arial" w:hAnsi="Arial" w:cs="Arial"/>
          <w:spacing w:val="-1"/>
        </w:rPr>
        <w:t>appropriate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indicator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for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protection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against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impulse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or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impact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noise.</w:t>
      </w:r>
    </w:p>
    <w:p w:rsidR="00736333" w:rsidRDefault="00736333" w:rsidP="00D6514C">
      <w:pPr>
        <w:pStyle w:val="BodyText"/>
        <w:numPr>
          <w:ilvl w:val="0"/>
          <w:numId w:val="35"/>
        </w:numPr>
        <w:tabs>
          <w:tab w:val="left" w:pos="930"/>
        </w:tabs>
        <w:kinsoku w:val="0"/>
        <w:overflowPunct w:val="0"/>
        <w:spacing w:before="137"/>
      </w:pPr>
      <w:r>
        <w:t>the</w:t>
      </w:r>
      <w:r>
        <w:rPr>
          <w:spacing w:val="-10"/>
        </w:rPr>
        <w:t xml:space="preserve"> </w:t>
      </w:r>
      <w:r>
        <w:t>user’s</w:t>
      </w:r>
      <w:r>
        <w:rPr>
          <w:spacing w:val="-10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equivalent</w:t>
      </w:r>
      <w:r>
        <w:rPr>
          <w:spacing w:val="-10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t>exposure.</w:t>
      </w:r>
    </w:p>
    <w:p w:rsidR="00736333" w:rsidRDefault="00736333" w:rsidP="00D6514C">
      <w:pPr>
        <w:pStyle w:val="BodyText"/>
        <w:numPr>
          <w:ilvl w:val="0"/>
          <w:numId w:val="35"/>
        </w:numPr>
        <w:tabs>
          <w:tab w:val="left" w:pos="930"/>
        </w:tabs>
        <w:kinsoku w:val="0"/>
        <w:overflowPunct w:val="0"/>
        <w:ind w:left="929" w:hanging="360"/>
      </w:pPr>
      <w:r>
        <w:t>variations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t>levels.</w:t>
      </w:r>
    </w:p>
    <w:p w:rsidR="00736333" w:rsidRDefault="00736333" w:rsidP="00D6514C">
      <w:pPr>
        <w:pStyle w:val="BodyText"/>
        <w:numPr>
          <w:ilvl w:val="0"/>
          <w:numId w:val="35"/>
        </w:numPr>
        <w:tabs>
          <w:tab w:val="left" w:pos="930"/>
        </w:tabs>
        <w:kinsoku w:val="0"/>
        <w:overflowPunct w:val="0"/>
      </w:pPr>
      <w:r>
        <w:t>user</w:t>
      </w:r>
      <w:r>
        <w:rPr>
          <w:spacing w:val="-20"/>
        </w:rPr>
        <w:t xml:space="preserve"> </w:t>
      </w:r>
      <w:r>
        <w:t>preference.</w:t>
      </w:r>
    </w:p>
    <w:p w:rsidR="00736333" w:rsidRDefault="00736333" w:rsidP="00D6514C">
      <w:pPr>
        <w:pStyle w:val="BodyText"/>
        <w:numPr>
          <w:ilvl w:val="0"/>
          <w:numId w:val="35"/>
        </w:numPr>
        <w:tabs>
          <w:tab w:val="left" w:pos="930"/>
        </w:tabs>
        <w:kinsoku w:val="0"/>
        <w:overflowPunct w:val="0"/>
      </w:pPr>
      <w:r>
        <w:t>communication</w:t>
      </w:r>
      <w:r>
        <w:rPr>
          <w:spacing w:val="-28"/>
        </w:rPr>
        <w:t xml:space="preserve"> </w:t>
      </w:r>
      <w:r>
        <w:t>needs.</w:t>
      </w:r>
    </w:p>
    <w:p w:rsidR="00736333" w:rsidRDefault="00736333" w:rsidP="00D6514C">
      <w:pPr>
        <w:pStyle w:val="BodyText"/>
        <w:numPr>
          <w:ilvl w:val="0"/>
          <w:numId w:val="35"/>
        </w:numPr>
        <w:tabs>
          <w:tab w:val="left" w:pos="930"/>
        </w:tabs>
        <w:kinsoku w:val="0"/>
        <w:overflowPunct w:val="0"/>
      </w:pPr>
      <w:r>
        <w:t>hearing</w:t>
      </w:r>
      <w:r>
        <w:rPr>
          <w:spacing w:val="-18"/>
        </w:rPr>
        <w:t xml:space="preserve"> </w:t>
      </w:r>
      <w:r>
        <w:t>ability.</w:t>
      </w:r>
    </w:p>
    <w:p w:rsidR="00736333" w:rsidRDefault="00736333" w:rsidP="00D6514C">
      <w:pPr>
        <w:pStyle w:val="BodyText"/>
        <w:numPr>
          <w:ilvl w:val="0"/>
          <w:numId w:val="35"/>
        </w:numPr>
        <w:tabs>
          <w:tab w:val="left" w:pos="930"/>
        </w:tabs>
        <w:kinsoku w:val="0"/>
        <w:overflowPunct w:val="0"/>
      </w:pPr>
      <w:r>
        <w:t>compatibility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safety</w:t>
      </w:r>
      <w:r>
        <w:rPr>
          <w:spacing w:val="-12"/>
        </w:rPr>
        <w:t xml:space="preserve"> </w:t>
      </w:r>
      <w:r>
        <w:t>equipment.</w:t>
      </w:r>
    </w:p>
    <w:p w:rsidR="00736333" w:rsidRDefault="00736333" w:rsidP="00D6514C">
      <w:pPr>
        <w:pStyle w:val="BodyText"/>
        <w:numPr>
          <w:ilvl w:val="0"/>
          <w:numId w:val="35"/>
        </w:numPr>
        <w:tabs>
          <w:tab w:val="left" w:pos="930"/>
        </w:tabs>
        <w:kinsoku w:val="0"/>
        <w:overflowPunct w:val="0"/>
      </w:pPr>
      <w:r>
        <w:t>user’s</w:t>
      </w:r>
      <w:r>
        <w:rPr>
          <w:spacing w:val="-16"/>
        </w:rPr>
        <w:t xml:space="preserve"> </w:t>
      </w:r>
      <w:r>
        <w:t>physical</w:t>
      </w:r>
      <w:r>
        <w:rPr>
          <w:spacing w:val="-15"/>
        </w:rPr>
        <w:t xml:space="preserve"> </w:t>
      </w:r>
      <w:r>
        <w:t>limitations.</w:t>
      </w:r>
    </w:p>
    <w:p w:rsidR="00736333" w:rsidRDefault="00736333" w:rsidP="00D6514C">
      <w:pPr>
        <w:pStyle w:val="BodyText"/>
        <w:numPr>
          <w:ilvl w:val="0"/>
          <w:numId w:val="35"/>
        </w:numPr>
        <w:tabs>
          <w:tab w:val="left" w:pos="930"/>
        </w:tabs>
        <w:kinsoku w:val="0"/>
        <w:overflowPunct w:val="0"/>
      </w:pPr>
      <w:r>
        <w:t>climate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rPr>
          <w:spacing w:val="-1"/>
        </w:rPr>
        <w:t>working</w:t>
      </w:r>
      <w:r>
        <w:rPr>
          <w:spacing w:val="-10"/>
        </w:rPr>
        <w:t xml:space="preserve"> </w:t>
      </w:r>
      <w:r>
        <w:t>conditions.</w:t>
      </w:r>
    </w:p>
    <w:p w:rsidR="00736333" w:rsidRDefault="00736333">
      <w:pPr>
        <w:kinsoku w:val="0"/>
        <w:overflowPunct w:val="0"/>
        <w:spacing w:before="145"/>
        <w:ind w:left="120" w:right="26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pacing w:val="-1"/>
          <w:sz w:val="28"/>
          <w:szCs w:val="28"/>
        </w:rPr>
        <w:t>At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no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cost,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replacement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u w:val="thick"/>
        </w:rPr>
        <w:t>ear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protection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will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be</w:t>
      </w:r>
      <w:r>
        <w:rPr>
          <w:rFonts w:ascii="Arial" w:hAnsi="Arial" w:cs="Arial"/>
          <w:b/>
          <w:bCs/>
          <w:spacing w:val="-8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provided</w:t>
      </w:r>
      <w:r>
        <w:rPr>
          <w:rFonts w:ascii="Arial" w:hAnsi="Arial" w:cs="Arial"/>
          <w:b/>
          <w:bCs/>
          <w:spacing w:val="-9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</w:rPr>
        <w:t>as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needed.</w:t>
      </w:r>
    </w:p>
    <w:p w:rsidR="00736333" w:rsidRDefault="00736333">
      <w:pPr>
        <w:pStyle w:val="BodyText"/>
        <w:kinsoku w:val="0"/>
        <w:overflowPunct w:val="0"/>
        <w:ind w:left="120" w:right="195"/>
      </w:pPr>
      <w:r>
        <w:rPr>
          <w:spacing w:val="-1"/>
        </w:rPr>
        <w:t>Using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described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Appendix</w:t>
      </w:r>
      <w:r>
        <w:rPr>
          <w:spacing w:val="-6"/>
        </w:rPr>
        <w:t xml:space="preserve"> </w:t>
      </w:r>
      <w:r>
        <w:t>B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29</w:t>
      </w:r>
      <w:r>
        <w:rPr>
          <w:spacing w:val="-6"/>
        </w:rPr>
        <w:t xml:space="preserve"> </w:t>
      </w:r>
      <w:r>
        <w:rPr>
          <w:spacing w:val="-1"/>
        </w:rPr>
        <w:t>CFR</w:t>
      </w:r>
      <w:r>
        <w:rPr>
          <w:spacing w:val="-8"/>
        </w:rPr>
        <w:t xml:space="preserve"> </w:t>
      </w:r>
      <w:r>
        <w:t>1910.95,</w:t>
      </w:r>
      <w:r>
        <w:rPr>
          <w:spacing w:val="-6"/>
        </w:rPr>
        <w:t xml:space="preserve"> </w:t>
      </w:r>
      <w:r>
        <w:t>a</w:t>
      </w:r>
      <w:r>
        <w:rPr>
          <w:spacing w:val="25"/>
          <w:w w:val="99"/>
        </w:rPr>
        <w:t xml:space="preserve"> </w:t>
      </w:r>
      <w:r>
        <w:t>competent</w:t>
      </w:r>
      <w:r>
        <w:rPr>
          <w:spacing w:val="-10"/>
        </w:rPr>
        <w:t xml:space="preserve"> </w:t>
      </w:r>
      <w:r>
        <w:t>person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outside</w:t>
      </w:r>
      <w:r>
        <w:rPr>
          <w:spacing w:val="-9"/>
        </w:rPr>
        <w:t xml:space="preserve"> </w:t>
      </w:r>
      <w:r>
        <w:t>qualified</w:t>
      </w:r>
      <w:r>
        <w:rPr>
          <w:spacing w:val="-10"/>
        </w:rPr>
        <w:t xml:space="preserve"> </w:t>
      </w:r>
      <w:r>
        <w:t>professional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evaluate</w:t>
      </w:r>
      <w:r>
        <w:rPr>
          <w:spacing w:val="-9"/>
        </w:rPr>
        <w:t xml:space="preserve"> </w:t>
      </w:r>
      <w:r>
        <w:t>hearing</w:t>
      </w:r>
      <w:r>
        <w:rPr>
          <w:spacing w:val="23"/>
          <w:w w:val="99"/>
        </w:rPr>
        <w:t xml:space="preserve"> </w:t>
      </w:r>
      <w:r>
        <w:t>protector</w:t>
      </w:r>
      <w:r>
        <w:rPr>
          <w:spacing w:val="-9"/>
        </w:rPr>
        <w:t xml:space="preserve"> </w:t>
      </w:r>
      <w:r>
        <w:t>attenuation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environment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hearing</w:t>
      </w:r>
      <w:r>
        <w:rPr>
          <w:spacing w:val="-9"/>
        </w:rPr>
        <w:t xml:space="preserve"> </w:t>
      </w:r>
      <w:r>
        <w:t>protector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27"/>
          <w:w w:val="9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used.</w:t>
      </w:r>
    </w:p>
    <w:p w:rsidR="00736333" w:rsidRDefault="00736333">
      <w:pPr>
        <w:pStyle w:val="BodyText"/>
        <w:kinsoku w:val="0"/>
        <w:overflowPunct w:val="0"/>
        <w:ind w:left="119" w:right="189"/>
      </w:pPr>
      <w:r>
        <w:rPr>
          <w:spacing w:val="-5"/>
        </w:rPr>
        <w:t>Specifically,</w:t>
      </w:r>
      <w:r>
        <w:rPr>
          <w:spacing w:val="-10"/>
        </w:rPr>
        <w:t xml:space="preserve"> </w:t>
      </w:r>
      <w:r>
        <w:rPr>
          <w:spacing w:val="-5"/>
        </w:rPr>
        <w:t>hearing</w:t>
      </w:r>
      <w:r>
        <w:rPr>
          <w:spacing w:val="-10"/>
        </w:rPr>
        <w:t xml:space="preserve"> </w:t>
      </w:r>
      <w:r>
        <w:rPr>
          <w:spacing w:val="-5"/>
        </w:rPr>
        <w:t>protectors</w:t>
      </w:r>
      <w:r>
        <w:rPr>
          <w:spacing w:val="-10"/>
        </w:rPr>
        <w:t xml:space="preserve"> </w:t>
      </w:r>
      <w:r>
        <w:rPr>
          <w:spacing w:val="-3"/>
        </w:rPr>
        <w:t>must</w:t>
      </w:r>
      <w:r>
        <w:rPr>
          <w:spacing w:val="-10"/>
        </w:rPr>
        <w:t xml:space="preserve"> </w:t>
      </w:r>
      <w:r>
        <w:rPr>
          <w:spacing w:val="-5"/>
        </w:rPr>
        <w:t>attenuate</w:t>
      </w:r>
      <w:r>
        <w:rPr>
          <w:spacing w:val="-10"/>
        </w:rPr>
        <w:t xml:space="preserve"> </w:t>
      </w:r>
      <w:r>
        <w:rPr>
          <w:spacing w:val="-5"/>
        </w:rPr>
        <w:t>sound</w:t>
      </w:r>
      <w:r>
        <w:rPr>
          <w:spacing w:val="-9"/>
        </w:rPr>
        <w:t xml:space="preserve"> </w:t>
      </w:r>
      <w:r>
        <w:rPr>
          <w:spacing w:val="-5"/>
        </w:rPr>
        <w:t>exposure</w:t>
      </w:r>
      <w:r>
        <w:rPr>
          <w:spacing w:val="-10"/>
        </w:rPr>
        <w:t xml:space="preserve"> </w:t>
      </w:r>
      <w:r>
        <w:rPr>
          <w:spacing w:val="-2"/>
        </w:rPr>
        <w:t>at</w:t>
      </w:r>
      <w:r>
        <w:rPr>
          <w:spacing w:val="-10"/>
        </w:rPr>
        <w:t xml:space="preserve"> </w:t>
      </w:r>
      <w:r>
        <w:rPr>
          <w:spacing w:val="-5"/>
        </w:rPr>
        <w:t>least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5"/>
        </w:rPr>
        <w:t>an</w:t>
      </w:r>
      <w:r>
        <w:rPr>
          <w:spacing w:val="52"/>
          <w:w w:val="99"/>
        </w:rPr>
        <w:t xml:space="preserve"> </w:t>
      </w:r>
      <w:r>
        <w:rPr>
          <w:spacing w:val="-5"/>
        </w:rPr>
        <w:t>8-hour</w:t>
      </w:r>
      <w:r>
        <w:rPr>
          <w:spacing w:val="-11"/>
        </w:rPr>
        <w:t xml:space="preserve"> </w:t>
      </w:r>
      <w:r>
        <w:rPr>
          <w:spacing w:val="-5"/>
        </w:rPr>
        <w:t>time-weighted</w:t>
      </w:r>
      <w:r>
        <w:rPr>
          <w:spacing w:val="-11"/>
        </w:rPr>
        <w:t xml:space="preserve"> </w:t>
      </w:r>
      <w:r>
        <w:rPr>
          <w:spacing w:val="-5"/>
        </w:rPr>
        <w:t>average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90</w:t>
      </w:r>
      <w:r>
        <w:rPr>
          <w:spacing w:val="-11"/>
        </w:rPr>
        <w:t xml:space="preserve"> </w:t>
      </w:r>
      <w:r>
        <w:rPr>
          <w:spacing w:val="-2"/>
        </w:rPr>
        <w:t>dB</w:t>
      </w:r>
      <w:r>
        <w:rPr>
          <w:spacing w:val="-11"/>
        </w:rPr>
        <w:t xml:space="preserve"> </w:t>
      </w:r>
      <w:r>
        <w:rPr>
          <w:spacing w:val="-3"/>
        </w:rPr>
        <w:t>or,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rPr>
          <w:spacing w:val="-5"/>
        </w:rPr>
        <w:t>those</w:t>
      </w:r>
      <w:r>
        <w:rPr>
          <w:spacing w:val="-10"/>
        </w:rPr>
        <w:t xml:space="preserve"> </w:t>
      </w:r>
      <w:r>
        <w:rPr>
          <w:spacing w:val="-3"/>
        </w:rPr>
        <w:t>who</w:t>
      </w:r>
      <w:r>
        <w:rPr>
          <w:spacing w:val="-11"/>
        </w:rPr>
        <w:t xml:space="preserve"> </w:t>
      </w:r>
      <w:r>
        <w:rPr>
          <w:spacing w:val="-3"/>
        </w:rPr>
        <w:t>have</w:t>
      </w:r>
      <w:r>
        <w:rPr>
          <w:spacing w:val="-11"/>
        </w:rPr>
        <w:t xml:space="preserve"> </w:t>
      </w:r>
      <w:r>
        <w:rPr>
          <w:spacing w:val="-5"/>
        </w:rPr>
        <w:t>experienced</w:t>
      </w:r>
      <w:r>
        <w:rPr>
          <w:spacing w:val="-10"/>
        </w:rPr>
        <w:t xml:space="preserve"> </w:t>
      </w:r>
      <w:r>
        <w:t>a</w:t>
      </w:r>
      <w:r>
        <w:rPr>
          <w:spacing w:val="48"/>
          <w:w w:val="99"/>
        </w:rPr>
        <w:t xml:space="preserve"> </w:t>
      </w:r>
      <w:r>
        <w:rPr>
          <w:spacing w:val="-5"/>
        </w:rPr>
        <w:t>standard</w:t>
      </w:r>
      <w:r>
        <w:rPr>
          <w:spacing w:val="-10"/>
        </w:rPr>
        <w:t xml:space="preserve"> </w:t>
      </w:r>
      <w:r>
        <w:rPr>
          <w:spacing w:val="-5"/>
        </w:rPr>
        <w:t>threshold</w:t>
      </w:r>
      <w:r>
        <w:rPr>
          <w:spacing w:val="-10"/>
        </w:rPr>
        <w:t xml:space="preserve"> </w:t>
      </w:r>
      <w:r>
        <w:rPr>
          <w:spacing w:val="-5"/>
        </w:rPr>
        <w:t>shift,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an</w:t>
      </w:r>
      <w:r>
        <w:rPr>
          <w:spacing w:val="-10"/>
        </w:rPr>
        <w:t xml:space="preserve"> </w:t>
      </w:r>
      <w:r>
        <w:rPr>
          <w:spacing w:val="-5"/>
        </w:rPr>
        <w:t>8-hour</w:t>
      </w:r>
      <w:r>
        <w:rPr>
          <w:spacing w:val="-10"/>
        </w:rPr>
        <w:t xml:space="preserve"> </w:t>
      </w:r>
      <w:r>
        <w:rPr>
          <w:spacing w:val="-5"/>
        </w:rPr>
        <w:t>time-weighted</w:t>
      </w:r>
      <w:r>
        <w:rPr>
          <w:spacing w:val="-9"/>
        </w:rPr>
        <w:t xml:space="preserve"> </w:t>
      </w:r>
      <w:r>
        <w:rPr>
          <w:spacing w:val="-5"/>
        </w:rPr>
        <w:t>average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85</w:t>
      </w:r>
      <w:r>
        <w:rPr>
          <w:spacing w:val="-10"/>
        </w:rPr>
        <w:t xml:space="preserve"> </w:t>
      </w:r>
      <w:r>
        <w:rPr>
          <w:spacing w:val="-2"/>
        </w:rPr>
        <w:t>dB</w:t>
      </w:r>
      <w:r>
        <w:rPr>
          <w:spacing w:val="-10"/>
        </w:rPr>
        <w:t xml:space="preserve"> </w:t>
      </w:r>
      <w:r>
        <w:rPr>
          <w:spacing w:val="-5"/>
        </w:rPr>
        <w:t>or</w:t>
      </w:r>
      <w:r>
        <w:rPr>
          <w:spacing w:val="48"/>
          <w:w w:val="99"/>
        </w:rPr>
        <w:t xml:space="preserve"> </w:t>
      </w:r>
      <w:r>
        <w:rPr>
          <w:spacing w:val="-5"/>
        </w:rPr>
        <w:t>below.</w:t>
      </w:r>
    </w:p>
    <w:p w:rsidR="00736333" w:rsidRDefault="00736333">
      <w:pPr>
        <w:pStyle w:val="BodyText"/>
        <w:kinsoku w:val="0"/>
        <w:overflowPunct w:val="0"/>
        <w:ind w:left="120" w:right="262"/>
      </w:pPr>
      <w:r>
        <w:rPr>
          <w:spacing w:val="-1"/>
        </w:rPr>
        <w:t>Should</w:t>
      </w:r>
      <w:r>
        <w:rPr>
          <w:spacing w:val="-9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t>levels</w:t>
      </w:r>
      <w:r>
        <w:rPr>
          <w:spacing w:val="-9"/>
        </w:rPr>
        <w:t xml:space="preserve"> </w:t>
      </w:r>
      <w:r>
        <w:t>increase,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effective</w:t>
      </w:r>
      <w:r>
        <w:rPr>
          <w:spacing w:val="-8"/>
        </w:rPr>
        <w:t xml:space="preserve"> </w:t>
      </w:r>
      <w:r>
        <w:t>hearing</w:t>
      </w:r>
      <w:r>
        <w:rPr>
          <w:spacing w:val="-9"/>
        </w:rPr>
        <w:t xml:space="preserve"> </w:t>
      </w:r>
      <w:r>
        <w:t>protectors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be</w:t>
      </w:r>
      <w:r>
        <w:rPr>
          <w:spacing w:val="28"/>
          <w:w w:val="99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meet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requirements.</w:t>
      </w:r>
    </w:p>
    <w:p w:rsidR="00736333" w:rsidRDefault="00736333">
      <w:pPr>
        <w:pStyle w:val="Heading8"/>
        <w:kinsoku w:val="0"/>
        <w:overflowPunct w:val="0"/>
        <w:spacing w:before="145"/>
        <w:ind w:left="120" w:right="62"/>
        <w:jc w:val="center"/>
        <w:rPr>
          <w:b w:val="0"/>
          <w:bCs w:val="0"/>
        </w:rPr>
      </w:pPr>
      <w:r>
        <w:rPr>
          <w:spacing w:val="-1"/>
        </w:rPr>
        <w:t>TRAINING</w:t>
      </w:r>
    </w:p>
    <w:p w:rsidR="00736333" w:rsidRDefault="00736333">
      <w:pPr>
        <w:pStyle w:val="BodyText"/>
        <w:kinsoku w:val="0"/>
        <w:overflowPunct w:val="0"/>
        <w:spacing w:before="182"/>
        <w:ind w:left="120" w:right="195"/>
      </w:pPr>
      <w:r>
        <w:rPr>
          <w:spacing w:val="-1"/>
        </w:rPr>
        <w:t>Affected</w:t>
      </w:r>
      <w:r>
        <w:rPr>
          <w:spacing w:val="-9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(those</w:t>
      </w:r>
      <w:r>
        <w:rPr>
          <w:spacing w:val="-9"/>
        </w:rPr>
        <w:t xml:space="preserve"> </w:t>
      </w:r>
      <w:r>
        <w:t>exposed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action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noise)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receive</w:t>
      </w:r>
      <w:r>
        <w:rPr>
          <w:spacing w:val="20"/>
          <w:w w:val="99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rPr>
          <w:spacing w:val="-1"/>
        </w:rPr>
        <w:t>Hearing</w:t>
      </w:r>
      <w:r>
        <w:rPr>
          <w:spacing w:val="-8"/>
        </w:rPr>
        <w:t xml:space="preserve"> </w:t>
      </w:r>
      <w:r>
        <w:rPr>
          <w:spacing w:val="-1"/>
        </w:rPr>
        <w:t>Conservation</w:t>
      </w:r>
      <w:r>
        <w:rPr>
          <w:spacing w:val="-7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53"/>
          <w:w w:val="99"/>
        </w:rPr>
        <w:t xml:space="preserve"> </w:t>
      </w:r>
      <w:r>
        <w:t>repeated</w:t>
      </w:r>
      <w:r>
        <w:rPr>
          <w:spacing w:val="-8"/>
        </w:rPr>
        <w:t xml:space="preserve"> </w:t>
      </w:r>
      <w:r>
        <w:t>annually.</w:t>
      </w:r>
      <w:r>
        <w:rPr>
          <w:spacing w:val="63"/>
        </w:rPr>
        <w:t xml:space="preserve"> </w:t>
      </w:r>
      <w:r>
        <w:rPr>
          <w:spacing w:val="-1"/>
        </w:rPr>
        <w:t>Training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updated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consistent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changes</w:t>
      </w:r>
      <w:r>
        <w:rPr>
          <w:spacing w:val="27"/>
          <w:w w:val="9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PPE</w:t>
      </w:r>
      <w:r>
        <w:rPr>
          <w:spacing w:val="-7"/>
        </w:rPr>
        <w:t xml:space="preserve"> </w:t>
      </w:r>
      <w:r>
        <w:t>and</w:t>
      </w:r>
      <w:r>
        <w:rPr>
          <w:spacing w:val="67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t>processes.</w:t>
      </w:r>
      <w:r>
        <w:rPr>
          <w:spacing w:val="66"/>
        </w:rPr>
        <w:t xml:space="preserve"> </w:t>
      </w:r>
      <w:r>
        <w:rPr>
          <w:b/>
          <w:bCs/>
          <w:spacing w:val="-1"/>
        </w:rPr>
        <w:t>An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employee</w:t>
      </w:r>
      <w:r>
        <w:rPr>
          <w:b/>
          <w:bCs/>
          <w:spacing w:val="-5"/>
        </w:rPr>
        <w:t xml:space="preserve"> </w:t>
      </w:r>
      <w:r>
        <w:rPr>
          <w:b/>
          <w:bCs/>
          <w:spacing w:val="-1"/>
        </w:rPr>
        <w:t>who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is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1"/>
        </w:rPr>
        <w:t>required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to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1"/>
        </w:rPr>
        <w:t>wear</w:t>
      </w:r>
      <w:r>
        <w:rPr>
          <w:b/>
          <w:bCs/>
          <w:spacing w:val="33"/>
          <w:w w:val="99"/>
        </w:rPr>
        <w:t xml:space="preserve"> </w:t>
      </w:r>
      <w:r>
        <w:rPr>
          <w:b/>
          <w:bCs/>
          <w:spacing w:val="-1"/>
        </w:rPr>
        <w:t>hearing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protectors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and</w:t>
      </w:r>
      <w:r>
        <w:rPr>
          <w:b/>
          <w:bCs/>
          <w:spacing w:val="-8"/>
        </w:rPr>
        <w:t xml:space="preserve"> </w:t>
      </w:r>
      <w:r>
        <w:rPr>
          <w:b/>
          <w:bCs/>
        </w:rPr>
        <w:t>fails</w:t>
      </w:r>
      <w:r>
        <w:rPr>
          <w:b/>
          <w:bCs/>
          <w:spacing w:val="-7"/>
        </w:rPr>
        <w:t xml:space="preserve"> </w:t>
      </w:r>
      <w:r>
        <w:rPr>
          <w:b/>
          <w:bCs/>
        </w:rPr>
        <w:t>to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do</w:t>
      </w:r>
      <w:r>
        <w:rPr>
          <w:b/>
          <w:bCs/>
          <w:spacing w:val="-8"/>
        </w:rPr>
        <w:t xml:space="preserve"> </w:t>
      </w:r>
      <w:r>
        <w:rPr>
          <w:b/>
          <w:bCs/>
        </w:rPr>
        <w:t>so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will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be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retrained</w:t>
      </w:r>
      <w:r>
        <w:rPr>
          <w:b/>
          <w:bCs/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emphasis</w:t>
      </w:r>
      <w:r>
        <w:rPr>
          <w:spacing w:val="-7"/>
        </w:rPr>
        <w:t xml:space="preserve"> </w:t>
      </w:r>
      <w:r>
        <w:t>on</w:t>
      </w:r>
      <w:r>
        <w:rPr>
          <w:spacing w:val="61"/>
          <w:w w:val="9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needless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permanent</w:t>
      </w:r>
      <w:r>
        <w:rPr>
          <w:spacing w:val="-9"/>
        </w:rPr>
        <w:t xml:space="preserve"> </w:t>
      </w:r>
      <w:r>
        <w:t>damage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hearing</w:t>
      </w:r>
      <w:r>
        <w:rPr>
          <w:spacing w:val="-9"/>
        </w:rPr>
        <w:t xml:space="preserve"> </w:t>
      </w:r>
      <w:r>
        <w:t>caused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careless</w:t>
      </w:r>
      <w:r>
        <w:rPr>
          <w:w w:val="99"/>
        </w:rPr>
        <w:t xml:space="preserve"> </w:t>
      </w:r>
      <w:r>
        <w:t>exposure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hazardous</w:t>
      </w:r>
      <w:r>
        <w:rPr>
          <w:spacing w:val="-9"/>
        </w:rPr>
        <w:t xml:space="preserve"> </w:t>
      </w:r>
      <w:r>
        <w:t>noises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environment.</w:t>
      </w:r>
    </w:p>
    <w:p w:rsidR="00736333" w:rsidRDefault="00736333">
      <w:pPr>
        <w:pStyle w:val="BodyText"/>
        <w:kinsoku w:val="0"/>
        <w:overflowPunct w:val="0"/>
        <w:spacing w:before="182"/>
        <w:ind w:left="120" w:right="195"/>
        <w:sectPr w:rsidR="00736333">
          <w:pgSz w:w="12240" w:h="15840"/>
          <w:pgMar w:top="520" w:right="1380" w:bottom="980" w:left="1320" w:header="0" w:footer="794" w:gutter="0"/>
          <w:cols w:space="720" w:equalWidth="0">
            <w:col w:w="954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right="283"/>
      </w:pPr>
      <w:r>
        <w:lastRenderedPageBreak/>
        <w:t>Interactive</w:t>
      </w:r>
      <w:r>
        <w:rPr>
          <w:spacing w:val="-8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include,</w:t>
      </w:r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limited</w:t>
      </w:r>
      <w:r>
        <w:rPr>
          <w:spacing w:val="-7"/>
        </w:rPr>
        <w:t xml:space="preserve"> </w:t>
      </w:r>
      <w:r>
        <w:t>to:</w:t>
      </w:r>
    </w:p>
    <w:p w:rsidR="00736333" w:rsidRDefault="00736333" w:rsidP="00D6514C">
      <w:pPr>
        <w:pStyle w:val="BodyText"/>
        <w:numPr>
          <w:ilvl w:val="0"/>
          <w:numId w:val="34"/>
        </w:numPr>
        <w:tabs>
          <w:tab w:val="left" w:pos="911"/>
        </w:tabs>
        <w:kinsoku w:val="0"/>
        <w:overflowPunct w:val="0"/>
        <w:spacing w:before="182"/>
        <w:ind w:hanging="359"/>
      </w:pPr>
      <w:r>
        <w:t>the</w:t>
      </w:r>
      <w:r>
        <w:rPr>
          <w:spacing w:val="-7"/>
        </w:rPr>
        <w:t xml:space="preserve"> </w:t>
      </w:r>
      <w:r>
        <w:t>effects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hearing.</w:t>
      </w:r>
    </w:p>
    <w:p w:rsidR="00736333" w:rsidRDefault="00736333" w:rsidP="00D6514C">
      <w:pPr>
        <w:pStyle w:val="BodyText"/>
        <w:numPr>
          <w:ilvl w:val="0"/>
          <w:numId w:val="34"/>
        </w:numPr>
        <w:tabs>
          <w:tab w:val="left" w:pos="910"/>
        </w:tabs>
        <w:kinsoku w:val="0"/>
        <w:overflowPunct w:val="0"/>
        <w:spacing w:before="182" w:line="245" w:lineRule="auto"/>
        <w:ind w:right="101" w:hanging="359"/>
        <w:jc w:val="both"/>
      </w:pP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purpose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5"/>
        </w:rPr>
        <w:t>hearing</w:t>
      </w:r>
      <w:r>
        <w:rPr>
          <w:spacing w:val="-10"/>
        </w:rPr>
        <w:t xml:space="preserve"> </w:t>
      </w:r>
      <w:r>
        <w:rPr>
          <w:spacing w:val="-5"/>
        </w:rPr>
        <w:t>protectors,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advantages,</w:t>
      </w:r>
      <w:r>
        <w:rPr>
          <w:spacing w:val="-9"/>
        </w:rPr>
        <w:t xml:space="preserve"> </w:t>
      </w:r>
      <w:r>
        <w:rPr>
          <w:spacing w:val="-5"/>
        </w:rPr>
        <w:t>disadvantages,</w:t>
      </w:r>
      <w:r>
        <w:rPr>
          <w:spacing w:val="-10"/>
        </w:rPr>
        <w:t xml:space="preserve"> </w:t>
      </w:r>
      <w:r>
        <w:rPr>
          <w:spacing w:val="-5"/>
        </w:rPr>
        <w:t>and</w:t>
      </w:r>
      <w:r>
        <w:rPr>
          <w:spacing w:val="42"/>
          <w:w w:val="99"/>
        </w:rPr>
        <w:t xml:space="preserve"> </w:t>
      </w:r>
      <w:r>
        <w:rPr>
          <w:spacing w:val="-5"/>
        </w:rPr>
        <w:t>attenuation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5"/>
        </w:rPr>
        <w:t>various</w:t>
      </w:r>
      <w:r>
        <w:rPr>
          <w:spacing w:val="-9"/>
        </w:rPr>
        <w:t xml:space="preserve"> </w:t>
      </w:r>
      <w:r>
        <w:rPr>
          <w:spacing w:val="-5"/>
        </w:rPr>
        <w:t>types,</w:t>
      </w:r>
      <w:r>
        <w:rPr>
          <w:spacing w:val="-9"/>
        </w:rPr>
        <w:t xml:space="preserve"> </w:t>
      </w:r>
      <w:r>
        <w:rPr>
          <w:spacing w:val="-3"/>
        </w:rPr>
        <w:t>and</w:t>
      </w:r>
      <w:r>
        <w:rPr>
          <w:spacing w:val="-9"/>
        </w:rPr>
        <w:t xml:space="preserve"> </w:t>
      </w:r>
      <w:r>
        <w:rPr>
          <w:spacing w:val="-5"/>
        </w:rPr>
        <w:t>instructions</w:t>
      </w:r>
      <w:r>
        <w:rPr>
          <w:spacing w:val="-9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5"/>
        </w:rPr>
        <w:t>selection,</w:t>
      </w:r>
      <w:r>
        <w:rPr>
          <w:spacing w:val="-7"/>
        </w:rPr>
        <w:t xml:space="preserve"> </w:t>
      </w:r>
      <w:r>
        <w:rPr>
          <w:b/>
          <w:bCs/>
          <w:spacing w:val="-5"/>
          <w:u w:val="thick"/>
        </w:rPr>
        <w:t>fitting,</w:t>
      </w:r>
      <w:r>
        <w:rPr>
          <w:b/>
          <w:bCs/>
          <w:spacing w:val="-10"/>
          <w:u w:val="thick"/>
        </w:rPr>
        <w:t xml:space="preserve"> </w:t>
      </w:r>
      <w:r>
        <w:rPr>
          <w:b/>
          <w:bCs/>
          <w:spacing w:val="-5"/>
          <w:u w:val="thick"/>
        </w:rPr>
        <w:t>use,</w:t>
      </w:r>
      <w:r>
        <w:rPr>
          <w:b/>
          <w:bCs/>
          <w:spacing w:val="42"/>
          <w:w w:val="99"/>
        </w:rPr>
        <w:t xml:space="preserve"> </w:t>
      </w:r>
      <w:r>
        <w:rPr>
          <w:b/>
          <w:bCs/>
          <w:spacing w:val="-3"/>
          <w:u w:val="thick"/>
        </w:rPr>
        <w:t>and</w:t>
      </w:r>
      <w:r>
        <w:rPr>
          <w:b/>
          <w:bCs/>
          <w:spacing w:val="-16"/>
          <w:u w:val="thick"/>
        </w:rPr>
        <w:t xml:space="preserve"> </w:t>
      </w:r>
      <w:r>
        <w:rPr>
          <w:b/>
          <w:bCs/>
          <w:spacing w:val="-5"/>
          <w:u w:val="thick"/>
        </w:rPr>
        <w:t>care.</w:t>
      </w:r>
    </w:p>
    <w:p w:rsidR="00736333" w:rsidRDefault="00736333" w:rsidP="00D6514C">
      <w:pPr>
        <w:pStyle w:val="BodyText"/>
        <w:numPr>
          <w:ilvl w:val="0"/>
          <w:numId w:val="34"/>
        </w:numPr>
        <w:tabs>
          <w:tab w:val="left" w:pos="910"/>
        </w:tabs>
        <w:kinsoku w:val="0"/>
        <w:overflowPunct w:val="0"/>
        <w:spacing w:before="175"/>
        <w:ind w:left="910" w:right="1282" w:hanging="360"/>
      </w:pPr>
      <w:r>
        <w:rPr>
          <w:spacing w:val="-8"/>
        </w:rPr>
        <w:t>the</w:t>
      </w:r>
      <w:r>
        <w:rPr>
          <w:spacing w:val="-21"/>
        </w:rPr>
        <w:t xml:space="preserve"> </w:t>
      </w:r>
      <w:r>
        <w:rPr>
          <w:spacing w:val="-9"/>
        </w:rPr>
        <w:t>purpose</w:t>
      </w:r>
      <w:r>
        <w:rPr>
          <w:spacing w:val="-21"/>
        </w:rPr>
        <w:t xml:space="preserve"> </w:t>
      </w:r>
      <w:r>
        <w:rPr>
          <w:spacing w:val="-6"/>
        </w:rPr>
        <w:t>of</w:t>
      </w:r>
      <w:r>
        <w:rPr>
          <w:spacing w:val="-21"/>
        </w:rPr>
        <w:t xml:space="preserve"> </w:t>
      </w:r>
      <w:r>
        <w:rPr>
          <w:spacing w:val="-10"/>
        </w:rPr>
        <w:t>audiometric</w:t>
      </w:r>
      <w:r>
        <w:rPr>
          <w:spacing w:val="-20"/>
        </w:rPr>
        <w:t xml:space="preserve"> </w:t>
      </w:r>
      <w:r>
        <w:rPr>
          <w:spacing w:val="-10"/>
        </w:rPr>
        <w:t>testing</w:t>
      </w:r>
      <w:r>
        <w:rPr>
          <w:spacing w:val="-21"/>
        </w:rPr>
        <w:t xml:space="preserve"> </w:t>
      </w:r>
      <w:r>
        <w:rPr>
          <w:spacing w:val="-7"/>
        </w:rPr>
        <w:t>and</w:t>
      </w:r>
      <w:r>
        <w:rPr>
          <w:spacing w:val="-21"/>
        </w:rPr>
        <w:t xml:space="preserve"> </w:t>
      </w:r>
      <w:r>
        <w:rPr>
          <w:spacing w:val="-6"/>
        </w:rPr>
        <w:t>an</w:t>
      </w:r>
      <w:r>
        <w:rPr>
          <w:spacing w:val="-20"/>
        </w:rPr>
        <w:t xml:space="preserve"> </w:t>
      </w:r>
      <w:r>
        <w:rPr>
          <w:spacing w:val="-10"/>
        </w:rPr>
        <w:t>explanation</w:t>
      </w:r>
      <w:r>
        <w:rPr>
          <w:spacing w:val="-21"/>
        </w:rPr>
        <w:t xml:space="preserve"> </w:t>
      </w:r>
      <w:r>
        <w:rPr>
          <w:spacing w:val="-6"/>
        </w:rPr>
        <w:t>of</w:t>
      </w:r>
      <w:r>
        <w:rPr>
          <w:spacing w:val="-21"/>
        </w:rPr>
        <w:t xml:space="preserve"> </w:t>
      </w:r>
      <w:r>
        <w:rPr>
          <w:spacing w:val="-8"/>
        </w:rPr>
        <w:t>the</w:t>
      </w:r>
      <w:r>
        <w:rPr>
          <w:spacing w:val="-20"/>
        </w:rPr>
        <w:t xml:space="preserve"> </w:t>
      </w:r>
      <w:r>
        <w:rPr>
          <w:spacing w:val="-11"/>
        </w:rPr>
        <w:t>test</w:t>
      </w:r>
      <w:r>
        <w:rPr>
          <w:spacing w:val="46"/>
          <w:w w:val="99"/>
        </w:rPr>
        <w:t xml:space="preserve"> </w:t>
      </w:r>
      <w:r>
        <w:rPr>
          <w:spacing w:val="-11"/>
        </w:rPr>
        <w:t>procedures.</w:t>
      </w:r>
    </w:p>
    <w:p w:rsidR="00736333" w:rsidRDefault="00736333" w:rsidP="00D6514C">
      <w:pPr>
        <w:pStyle w:val="BodyText"/>
        <w:numPr>
          <w:ilvl w:val="0"/>
          <w:numId w:val="34"/>
        </w:numPr>
        <w:tabs>
          <w:tab w:val="left" w:pos="911"/>
        </w:tabs>
        <w:kinsoku w:val="0"/>
        <w:overflowPunct w:val="0"/>
        <w:spacing w:before="182"/>
        <w:ind w:left="910" w:hanging="360"/>
      </w:pPr>
      <w:r>
        <w:t>a</w:t>
      </w:r>
      <w:r>
        <w:rPr>
          <w:spacing w:val="-9"/>
        </w:rPr>
        <w:t xml:space="preserve"> </w:t>
      </w:r>
      <w:r>
        <w:t>review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standards.</w:t>
      </w:r>
    </w:p>
    <w:p w:rsidR="00736333" w:rsidRDefault="00736333">
      <w:pPr>
        <w:pStyle w:val="Heading8"/>
        <w:kinsoku w:val="0"/>
        <w:overflowPunct w:val="0"/>
        <w:spacing w:before="237"/>
        <w:ind w:left="3181" w:right="283"/>
        <w:rPr>
          <w:b w:val="0"/>
          <w:bCs w:val="0"/>
        </w:rPr>
      </w:pPr>
      <w:r>
        <w:rPr>
          <w:spacing w:val="-1"/>
        </w:rPr>
        <w:t>PROCESS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HEARING</w:t>
      </w:r>
    </w:p>
    <w:p w:rsidR="00736333" w:rsidRDefault="00736333">
      <w:pPr>
        <w:pStyle w:val="BodyText"/>
        <w:kinsoku w:val="0"/>
        <w:overflowPunct w:val="0"/>
        <w:spacing w:before="182"/>
        <w:ind w:right="283"/>
      </w:pPr>
      <w:r>
        <w:rPr>
          <w:spacing w:val="-1"/>
        </w:rPr>
        <w:t>Hearing</w:t>
      </w:r>
      <w:r>
        <w:rPr>
          <w:spacing w:val="-9"/>
        </w:rPr>
        <w:t xml:space="preserve"> </w:t>
      </w:r>
      <w:r>
        <w:t>involves,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simplest</w:t>
      </w:r>
      <w:r>
        <w:rPr>
          <w:spacing w:val="-9"/>
        </w:rPr>
        <w:t xml:space="preserve"> </w:t>
      </w:r>
      <w:r>
        <w:t>terms,</w:t>
      </w:r>
      <w:r>
        <w:rPr>
          <w:spacing w:val="-9"/>
        </w:rPr>
        <w:t xml:space="preserve"> </w:t>
      </w:r>
      <w:r>
        <w:t>conducting</w:t>
      </w:r>
      <w:r>
        <w:rPr>
          <w:spacing w:val="-9"/>
        </w:rPr>
        <w:t xml:space="preserve"> </w:t>
      </w:r>
      <w:r>
        <w:t>sounds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outside</w:t>
      </w:r>
      <w:r>
        <w:rPr>
          <w:spacing w:val="26"/>
          <w:w w:val="99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brain.</w:t>
      </w:r>
      <w:r>
        <w:rPr>
          <w:spacing w:val="6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ear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divided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sections:</w:t>
      </w:r>
    </w:p>
    <w:p w:rsidR="00736333" w:rsidRDefault="00736333" w:rsidP="00D6514C">
      <w:pPr>
        <w:pStyle w:val="BodyText"/>
        <w:numPr>
          <w:ilvl w:val="0"/>
          <w:numId w:val="33"/>
        </w:numPr>
        <w:tabs>
          <w:tab w:val="left" w:pos="910"/>
          <w:tab w:val="left" w:pos="4420"/>
        </w:tabs>
        <w:kinsoku w:val="0"/>
        <w:overflowPunct w:val="0"/>
        <w:spacing w:line="321" w:lineRule="exact"/>
        <w:ind w:hanging="3870"/>
      </w:pPr>
      <w:r>
        <w:rPr>
          <w:spacing w:val="-1"/>
        </w:rPr>
        <w:t>EXTERNAL</w:t>
      </w:r>
      <w:r>
        <w:rPr>
          <w:spacing w:val="-2"/>
        </w:rPr>
        <w:t xml:space="preserve"> </w:t>
      </w:r>
      <w:r>
        <w:rPr>
          <w:spacing w:val="-1"/>
        </w:rPr>
        <w:t>EAR</w:t>
      </w:r>
      <w:r>
        <w:rPr>
          <w:spacing w:val="-1"/>
        </w:rPr>
        <w:tab/>
      </w:r>
      <w:r>
        <w:t>collects</w:t>
      </w:r>
      <w:r>
        <w:rPr>
          <w:spacing w:val="-7"/>
        </w:rPr>
        <w:t xml:space="preserve"> </w:t>
      </w:r>
      <w:r>
        <w:t>sounds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directs</w:t>
      </w:r>
      <w:r>
        <w:rPr>
          <w:spacing w:val="-8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left="4420" w:right="283"/>
      </w:pPr>
      <w:r>
        <w:t>tympanic</w:t>
      </w:r>
      <w:r>
        <w:rPr>
          <w:spacing w:val="-13"/>
        </w:rPr>
        <w:t xml:space="preserve"> </w:t>
      </w:r>
      <w:r>
        <w:t>membrane</w:t>
      </w:r>
      <w:r>
        <w:rPr>
          <w:spacing w:val="-13"/>
        </w:rPr>
        <w:t xml:space="preserve"> </w:t>
      </w:r>
      <w:r>
        <w:t>(ear</w:t>
      </w:r>
      <w:r>
        <w:rPr>
          <w:spacing w:val="-12"/>
        </w:rPr>
        <w:t xml:space="preserve"> </w:t>
      </w:r>
      <w:r>
        <w:t>drum).</w:t>
      </w:r>
    </w:p>
    <w:p w:rsidR="00736333" w:rsidRDefault="00736333">
      <w:pPr>
        <w:pStyle w:val="BodyText"/>
        <w:kinsoku w:val="0"/>
        <w:overflowPunct w:val="0"/>
        <w:ind w:left="910" w:right="283"/>
      </w:pPr>
      <w:r>
        <w:rPr>
          <w:u w:val="thick"/>
        </w:rPr>
        <w:t>Major</w:t>
      </w:r>
      <w:r>
        <w:rPr>
          <w:spacing w:val="-25"/>
          <w:u w:val="thick"/>
        </w:rPr>
        <w:t xml:space="preserve"> </w:t>
      </w:r>
      <w:r>
        <w:rPr>
          <w:spacing w:val="-1"/>
          <w:u w:val="thick"/>
        </w:rPr>
        <w:t>Components</w:t>
      </w:r>
      <w:r>
        <w:rPr>
          <w:spacing w:val="-1"/>
        </w:rPr>
        <w:t>: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ind w:left="910"/>
      </w:pPr>
      <w:r>
        <w:rPr>
          <w:spacing w:val="-1"/>
        </w:rPr>
        <w:t>Pinna:</w:t>
      </w:r>
      <w:r>
        <w:rPr>
          <w:spacing w:val="-1"/>
        </w:rPr>
        <w:tab/>
      </w:r>
      <w:r>
        <w:t>the</w:t>
      </w:r>
      <w:r>
        <w:rPr>
          <w:spacing w:val="-6"/>
        </w:rPr>
        <w:t xml:space="preserve"> </w:t>
      </w:r>
      <w:r>
        <w:t>visible</w:t>
      </w:r>
      <w:r>
        <w:rPr>
          <w:spacing w:val="-5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ear.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spacing w:line="321" w:lineRule="exact"/>
        <w:ind w:left="910"/>
      </w:pPr>
      <w:r>
        <w:rPr>
          <w:spacing w:val="-1"/>
        </w:rPr>
        <w:t>External</w:t>
      </w:r>
      <w:r>
        <w:rPr>
          <w:spacing w:val="-3"/>
        </w:rPr>
        <w:t xml:space="preserve"> </w:t>
      </w:r>
      <w:r>
        <w:t>auditory</w:t>
      </w:r>
      <w:r>
        <w:rPr>
          <w:spacing w:val="-3"/>
        </w:rPr>
        <w:t xml:space="preserve"> </w:t>
      </w:r>
      <w:r>
        <w:t>canal:</w:t>
      </w:r>
      <w:r>
        <w:tab/>
        <w:t>approximately</w:t>
      </w:r>
      <w:r>
        <w:rPr>
          <w:spacing w:val="-8"/>
        </w:rPr>
        <w:t xml:space="preserve"> </w:t>
      </w:r>
      <w:r>
        <w:t>1¼</w:t>
      </w:r>
      <w:r>
        <w:rPr>
          <w:spacing w:val="-9"/>
        </w:rPr>
        <w:t xml:space="preserve"> </w:t>
      </w:r>
      <w:r>
        <w:t>inch</w:t>
      </w:r>
      <w:r>
        <w:rPr>
          <w:spacing w:val="-9"/>
        </w:rPr>
        <w:t xml:space="preserve"> </w:t>
      </w:r>
      <w:r>
        <w:t>tube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direct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left="4420" w:right="283"/>
      </w:pPr>
      <w:r>
        <w:t>sound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eardrum.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spacing w:line="321" w:lineRule="exact"/>
        <w:ind w:left="910"/>
      </w:pPr>
      <w:r>
        <w:rPr>
          <w:spacing w:val="-1"/>
        </w:rPr>
        <w:t>Tympanic</w:t>
      </w:r>
      <w:r>
        <w:rPr>
          <w:spacing w:val="-3"/>
        </w:rPr>
        <w:t xml:space="preserve"> </w:t>
      </w:r>
      <w:r>
        <w:t>membrane:</w:t>
      </w:r>
      <w:r>
        <w:tab/>
        <w:t>vibrates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hit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incoming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left="794" w:right="531"/>
        <w:jc w:val="center"/>
      </w:pPr>
      <w:r>
        <w:t>sounds.</w:t>
      </w:r>
    </w:p>
    <w:p w:rsidR="00736333" w:rsidRDefault="00736333" w:rsidP="00D6514C">
      <w:pPr>
        <w:pStyle w:val="BodyText"/>
        <w:numPr>
          <w:ilvl w:val="0"/>
          <w:numId w:val="33"/>
        </w:numPr>
        <w:tabs>
          <w:tab w:val="left" w:pos="940"/>
          <w:tab w:val="left" w:pos="4419"/>
        </w:tabs>
        <w:kinsoku w:val="0"/>
        <w:overflowPunct w:val="0"/>
        <w:ind w:right="397" w:hanging="3870"/>
      </w:pPr>
      <w:r>
        <w:rPr>
          <w:spacing w:val="-1"/>
        </w:rPr>
        <w:t>MIDDLE</w:t>
      </w:r>
      <w:r>
        <w:rPr>
          <w:spacing w:val="-2"/>
        </w:rPr>
        <w:t xml:space="preserve"> </w:t>
      </w:r>
      <w:r>
        <w:rPr>
          <w:spacing w:val="-1"/>
        </w:rPr>
        <w:t>EAR</w:t>
      </w:r>
      <w:r>
        <w:rPr>
          <w:spacing w:val="-1"/>
        </w:rPr>
        <w:tab/>
      </w:r>
      <w:r>
        <w:t>air</w:t>
      </w:r>
      <w:r>
        <w:rPr>
          <w:spacing w:val="-7"/>
        </w:rPr>
        <w:t xml:space="preserve"> </w:t>
      </w:r>
      <w:r>
        <w:t>filled</w:t>
      </w:r>
      <w:r>
        <w:rPr>
          <w:spacing w:val="-7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connects</w:t>
      </w:r>
      <w:r>
        <w:rPr>
          <w:spacing w:val="-7"/>
        </w:rPr>
        <w:t xml:space="preserve"> </w:t>
      </w:r>
      <w:r>
        <w:t>outer</w:t>
      </w:r>
      <w:r>
        <w:rPr>
          <w:spacing w:val="-7"/>
        </w:rPr>
        <w:t xml:space="preserve"> </w:t>
      </w:r>
      <w:r>
        <w:t>ear</w:t>
      </w:r>
      <w:r>
        <w:rPr>
          <w:spacing w:val="25"/>
          <w:w w:val="9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inner</w:t>
      </w:r>
      <w:r>
        <w:rPr>
          <w:spacing w:val="-7"/>
        </w:rPr>
        <w:t xml:space="preserve"> </w:t>
      </w:r>
      <w:r>
        <w:t>ear.</w:t>
      </w:r>
    </w:p>
    <w:p w:rsidR="00736333" w:rsidRDefault="00736333">
      <w:pPr>
        <w:pStyle w:val="BodyText"/>
        <w:kinsoku w:val="0"/>
        <w:overflowPunct w:val="0"/>
        <w:ind w:left="910" w:right="283"/>
      </w:pPr>
      <w:r>
        <w:rPr>
          <w:u w:val="thick"/>
        </w:rPr>
        <w:t>Major</w:t>
      </w:r>
      <w:r>
        <w:rPr>
          <w:spacing w:val="-25"/>
          <w:u w:val="thick"/>
        </w:rPr>
        <w:t xml:space="preserve"> </w:t>
      </w:r>
      <w:r>
        <w:rPr>
          <w:spacing w:val="-1"/>
          <w:u w:val="thick"/>
        </w:rPr>
        <w:t>Components</w:t>
      </w:r>
      <w:r>
        <w:rPr>
          <w:spacing w:val="-1"/>
        </w:rPr>
        <w:t>: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ind w:left="4420" w:right="288" w:hanging="3511"/>
      </w:pPr>
      <w:r>
        <w:rPr>
          <w:spacing w:val="-1"/>
        </w:rPr>
        <w:t>Ossicles:</w:t>
      </w:r>
      <w:r>
        <w:rPr>
          <w:spacing w:val="-1"/>
        </w:rPr>
        <w:tab/>
      </w:r>
      <w:r>
        <w:t>three</w:t>
      </w:r>
      <w:r>
        <w:rPr>
          <w:spacing w:val="-10"/>
        </w:rPr>
        <w:t xml:space="preserve"> </w:t>
      </w:r>
      <w:r>
        <w:t>bones</w:t>
      </w:r>
      <w:r>
        <w:rPr>
          <w:spacing w:val="-9"/>
        </w:rPr>
        <w:t xml:space="preserve"> </w:t>
      </w:r>
      <w:r>
        <w:t>commonly</w:t>
      </w:r>
      <w:r>
        <w:rPr>
          <w:spacing w:val="-10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the</w:t>
      </w:r>
      <w:r>
        <w:rPr>
          <w:spacing w:val="28"/>
          <w:w w:val="99"/>
        </w:rPr>
        <w:t xml:space="preserve"> </w:t>
      </w:r>
      <w:r>
        <w:t>“hammer”,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“anvil”,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“stirrup”.</w:t>
      </w:r>
      <w:r>
        <w:rPr>
          <w:w w:val="99"/>
        </w:rPr>
        <w:t xml:space="preserve"> </w:t>
      </w:r>
      <w:r>
        <w:rPr>
          <w:spacing w:val="-1"/>
        </w:rPr>
        <w:t>These</w:t>
      </w:r>
      <w:r>
        <w:rPr>
          <w:spacing w:val="-9"/>
        </w:rPr>
        <w:t xml:space="preserve"> </w:t>
      </w:r>
      <w:r>
        <w:t>bones</w:t>
      </w:r>
      <w:r>
        <w:rPr>
          <w:spacing w:val="-9"/>
        </w:rPr>
        <w:t xml:space="preserve"> </w:t>
      </w:r>
      <w:r>
        <w:t>collect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sound,</w:t>
      </w:r>
      <w:r>
        <w:rPr>
          <w:spacing w:val="-9"/>
        </w:rPr>
        <w:t xml:space="preserve"> </w:t>
      </w:r>
      <w:r>
        <w:t>amplify</w:t>
      </w:r>
      <w:r>
        <w:rPr>
          <w:spacing w:val="24"/>
          <w:w w:val="99"/>
        </w:rPr>
        <w:t xml:space="preserve"> </w:t>
      </w:r>
      <w:r>
        <w:t>it,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transfer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fluid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inner</w:t>
      </w:r>
      <w:r>
        <w:rPr>
          <w:w w:val="99"/>
        </w:rPr>
        <w:t xml:space="preserve"> </w:t>
      </w:r>
      <w:r>
        <w:t>ear.</w:t>
      </w:r>
    </w:p>
    <w:p w:rsidR="00736333" w:rsidRDefault="00736333">
      <w:pPr>
        <w:pStyle w:val="BodyText"/>
        <w:tabs>
          <w:tab w:val="left" w:pos="4420"/>
        </w:tabs>
        <w:kinsoku w:val="0"/>
        <w:overflowPunct w:val="0"/>
        <w:spacing w:line="321" w:lineRule="exact"/>
        <w:ind w:left="910"/>
      </w:pPr>
      <w:r>
        <w:rPr>
          <w:spacing w:val="-1"/>
        </w:rPr>
        <w:t>Eustachian</w:t>
      </w:r>
      <w:r>
        <w:rPr>
          <w:spacing w:val="-2"/>
        </w:rPr>
        <w:t xml:space="preserve"> </w:t>
      </w:r>
      <w:r>
        <w:t>tube:</w:t>
      </w:r>
      <w:r>
        <w:tab/>
        <w:t>small</w:t>
      </w:r>
      <w:r>
        <w:rPr>
          <w:spacing w:val="-7"/>
        </w:rPr>
        <w:t xml:space="preserve"> </w:t>
      </w:r>
      <w:r>
        <w:t>tube</w:t>
      </w:r>
      <w:r>
        <w:rPr>
          <w:spacing w:val="-7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throat</w:t>
      </w:r>
      <w:r>
        <w:rPr>
          <w:spacing w:val="-7"/>
        </w:rPr>
        <w:t xml:space="preserve"> </w:t>
      </w:r>
      <w:r>
        <w:t>that</w:t>
      </w:r>
    </w:p>
    <w:p w:rsidR="00736333" w:rsidRDefault="00736333">
      <w:pPr>
        <w:pStyle w:val="BodyText"/>
        <w:kinsoku w:val="0"/>
        <w:overflowPunct w:val="0"/>
        <w:spacing w:before="0"/>
        <w:ind w:left="4420" w:right="490"/>
        <w:jc w:val="both"/>
      </w:pPr>
      <w:r>
        <w:t>brings</w:t>
      </w:r>
      <w:r>
        <w:rPr>
          <w:spacing w:val="-6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middle</w:t>
      </w:r>
      <w:r>
        <w:rPr>
          <w:spacing w:val="-6"/>
        </w:rPr>
        <w:t xml:space="preserve"> </w:t>
      </w:r>
      <w:r>
        <w:t>ear</w:t>
      </w:r>
      <w:r>
        <w:rPr>
          <w:spacing w:val="-6"/>
        </w:rPr>
        <w:t xml:space="preserve"> </w:t>
      </w:r>
      <w:r>
        <w:rPr>
          <w:spacing w:val="-1"/>
        </w:rPr>
        <w:t>allowing</w:t>
      </w:r>
      <w:r>
        <w:rPr>
          <w:spacing w:val="27"/>
          <w:w w:val="99"/>
        </w:rPr>
        <w:t xml:space="preserve"> </w:t>
      </w:r>
      <w:r>
        <w:t>pressure</w:t>
      </w:r>
      <w:r>
        <w:rPr>
          <w:spacing w:val="-8"/>
        </w:rPr>
        <w:t xml:space="preserve"> </w:t>
      </w:r>
      <w:r>
        <w:t>equalization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sides</w:t>
      </w:r>
      <w:r>
        <w:rPr>
          <w:spacing w:val="-8"/>
        </w:rPr>
        <w:t xml:space="preserve"> </w:t>
      </w:r>
      <w:r>
        <w:t>of</w:t>
      </w:r>
      <w:r>
        <w:rPr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ear</w:t>
      </w:r>
      <w:r>
        <w:rPr>
          <w:spacing w:val="-8"/>
        </w:rPr>
        <w:t xml:space="preserve"> </w:t>
      </w:r>
      <w:r>
        <w:t>drum.</w:t>
      </w:r>
    </w:p>
    <w:p w:rsidR="00736333" w:rsidRDefault="00736333">
      <w:pPr>
        <w:kinsoku w:val="0"/>
        <w:overflowPunct w:val="0"/>
        <w:spacing w:before="4" w:line="270" w:lineRule="exact"/>
        <w:rPr>
          <w:sz w:val="27"/>
          <w:szCs w:val="27"/>
        </w:rPr>
      </w:pPr>
    </w:p>
    <w:p w:rsidR="00736333" w:rsidRDefault="00736333" w:rsidP="00D6514C">
      <w:pPr>
        <w:pStyle w:val="BodyText"/>
        <w:numPr>
          <w:ilvl w:val="0"/>
          <w:numId w:val="33"/>
        </w:numPr>
        <w:tabs>
          <w:tab w:val="left" w:pos="925"/>
          <w:tab w:val="left" w:pos="4419"/>
        </w:tabs>
        <w:kinsoku w:val="0"/>
        <w:overflowPunct w:val="0"/>
        <w:spacing w:before="0"/>
        <w:ind w:right="399" w:hanging="3870"/>
      </w:pPr>
      <w:r>
        <w:rPr>
          <w:spacing w:val="-1"/>
        </w:rPr>
        <w:t>INNER</w:t>
      </w:r>
      <w:r>
        <w:rPr>
          <w:spacing w:val="-2"/>
        </w:rPr>
        <w:t xml:space="preserve"> </w:t>
      </w:r>
      <w:r>
        <w:rPr>
          <w:spacing w:val="-1"/>
        </w:rPr>
        <w:t>EAR</w:t>
      </w:r>
      <w:r>
        <w:rPr>
          <w:spacing w:val="-1"/>
        </w:rPr>
        <w:tab/>
      </w:r>
      <w:r>
        <w:t>transfers</w:t>
      </w:r>
      <w:r>
        <w:rPr>
          <w:spacing w:val="-10"/>
        </w:rPr>
        <w:t xml:space="preserve"> </w:t>
      </w:r>
      <w:r>
        <w:t>sound</w:t>
      </w:r>
      <w:r>
        <w:rPr>
          <w:spacing w:val="-10"/>
        </w:rPr>
        <w:t xml:space="preserve"> </w:t>
      </w:r>
      <w:r>
        <w:t>vibrations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nerve</w:t>
      </w:r>
      <w:r>
        <w:rPr>
          <w:spacing w:val="23"/>
          <w:w w:val="99"/>
        </w:rPr>
        <w:t xml:space="preserve"> </w:t>
      </w:r>
      <w:r>
        <w:t>impulses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sends</w:t>
      </w:r>
      <w:r>
        <w:rPr>
          <w:spacing w:val="-7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brain.</w:t>
      </w:r>
    </w:p>
    <w:p w:rsidR="00736333" w:rsidRDefault="00736333" w:rsidP="00D6514C">
      <w:pPr>
        <w:pStyle w:val="BodyText"/>
        <w:numPr>
          <w:ilvl w:val="0"/>
          <w:numId w:val="33"/>
        </w:numPr>
        <w:tabs>
          <w:tab w:val="left" w:pos="925"/>
          <w:tab w:val="left" w:pos="4419"/>
        </w:tabs>
        <w:kinsoku w:val="0"/>
        <w:overflowPunct w:val="0"/>
        <w:spacing w:before="0"/>
        <w:ind w:right="399" w:hanging="3870"/>
        <w:sectPr w:rsidR="00736333">
          <w:pgSz w:w="12240" w:h="15840"/>
          <w:pgMar w:top="520" w:right="1340" w:bottom="980" w:left="1340" w:header="0" w:footer="79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930" w:right="283"/>
      </w:pPr>
      <w:r>
        <w:rPr>
          <w:u w:val="thick"/>
        </w:rPr>
        <w:lastRenderedPageBreak/>
        <w:t>Major</w:t>
      </w:r>
      <w:r>
        <w:rPr>
          <w:spacing w:val="-25"/>
          <w:u w:val="thick"/>
        </w:rPr>
        <w:t xml:space="preserve"> </w:t>
      </w:r>
      <w:r>
        <w:rPr>
          <w:spacing w:val="-1"/>
          <w:u w:val="thick"/>
        </w:rPr>
        <w:t>Components</w:t>
      </w:r>
      <w:r>
        <w:rPr>
          <w:spacing w:val="-1"/>
        </w:rPr>
        <w:t>:</w:t>
      </w:r>
    </w:p>
    <w:p w:rsidR="00736333" w:rsidRDefault="00736333">
      <w:pPr>
        <w:pStyle w:val="BodyText"/>
        <w:tabs>
          <w:tab w:val="left" w:pos="4440"/>
        </w:tabs>
        <w:kinsoku w:val="0"/>
        <w:overflowPunct w:val="0"/>
        <w:spacing w:before="91"/>
        <w:ind w:left="930"/>
      </w:pPr>
      <w:r>
        <w:rPr>
          <w:spacing w:val="-1"/>
        </w:rPr>
        <w:t>Vestibule:</w:t>
      </w:r>
      <w:r>
        <w:rPr>
          <w:spacing w:val="-1"/>
        </w:rPr>
        <w:tab/>
      </w:r>
      <w:r>
        <w:t>helps</w:t>
      </w:r>
      <w:r>
        <w:rPr>
          <w:spacing w:val="-14"/>
        </w:rPr>
        <w:t xml:space="preserve"> </w:t>
      </w:r>
      <w:r>
        <w:t>maintain</w:t>
      </w:r>
      <w:r>
        <w:rPr>
          <w:spacing w:val="-14"/>
        </w:rPr>
        <w:t xml:space="preserve"> </w:t>
      </w:r>
      <w:r>
        <w:t>balance.</w:t>
      </w:r>
    </w:p>
    <w:p w:rsidR="00736333" w:rsidRDefault="00736333">
      <w:pPr>
        <w:pStyle w:val="BodyText"/>
        <w:tabs>
          <w:tab w:val="left" w:pos="4440"/>
        </w:tabs>
        <w:kinsoku w:val="0"/>
        <w:overflowPunct w:val="0"/>
        <w:spacing w:before="91"/>
        <w:ind w:left="4440" w:right="160" w:hanging="3511"/>
      </w:pPr>
      <w:r>
        <w:rPr>
          <w:spacing w:val="-1"/>
        </w:rPr>
        <w:t>Cochlea:</w:t>
      </w:r>
      <w:r>
        <w:rPr>
          <w:spacing w:val="-1"/>
        </w:rPr>
        <w:tab/>
      </w:r>
      <w:r>
        <w:t>takes</w:t>
      </w:r>
      <w:r>
        <w:rPr>
          <w:spacing w:val="-8"/>
        </w:rPr>
        <w:t xml:space="preserve"> </w:t>
      </w:r>
      <w:r>
        <w:t>vibrations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middle</w:t>
      </w:r>
      <w:r>
        <w:rPr>
          <w:spacing w:val="-8"/>
        </w:rPr>
        <w:t xml:space="preserve"> </w:t>
      </w:r>
      <w:r>
        <w:t>ear</w:t>
      </w:r>
      <w:r>
        <w:rPr>
          <w:spacing w:val="-7"/>
        </w:rPr>
        <w:t xml:space="preserve"> </w:t>
      </w:r>
      <w:r>
        <w:t>bones</w:t>
      </w:r>
      <w:r>
        <w:rPr>
          <w:spacing w:val="27"/>
          <w:w w:val="9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transfers</w:t>
      </w:r>
      <w:r>
        <w:rPr>
          <w:spacing w:val="-9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nerve</w:t>
      </w:r>
      <w:r>
        <w:rPr>
          <w:spacing w:val="-9"/>
        </w:rPr>
        <w:t xml:space="preserve"> </w:t>
      </w:r>
      <w:r>
        <w:t>impulses</w:t>
      </w:r>
      <w:r>
        <w:rPr>
          <w:w w:val="9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brain.</w:t>
      </w:r>
      <w:r>
        <w:rPr>
          <w:spacing w:val="69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stirrup,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22"/>
          <w:w w:val="99"/>
        </w:rPr>
        <w:t xml:space="preserve"> </w:t>
      </w:r>
      <w:r>
        <w:t>middle</w:t>
      </w:r>
      <w:r>
        <w:rPr>
          <w:spacing w:val="-9"/>
        </w:rPr>
        <w:t xml:space="preserve"> </w:t>
      </w:r>
      <w:r>
        <w:t>ear,</w:t>
      </w:r>
      <w:r>
        <w:rPr>
          <w:spacing w:val="-8"/>
        </w:rPr>
        <w:t xml:space="preserve"> </w:t>
      </w:r>
      <w:r>
        <w:t>vibrates</w:t>
      </w:r>
      <w:r>
        <w:rPr>
          <w:spacing w:val="-8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small</w:t>
      </w:r>
      <w:r>
        <w:rPr>
          <w:w w:val="99"/>
        </w:rPr>
        <w:t xml:space="preserve"> </w:t>
      </w:r>
      <w:r>
        <w:t>opening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cochlea.</w:t>
      </w:r>
      <w:r>
        <w:rPr>
          <w:spacing w:val="65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t>opening</w:t>
      </w:r>
      <w:r>
        <w:rPr>
          <w:spacing w:val="-6"/>
        </w:rPr>
        <w:t xml:space="preserve"> </w:t>
      </w:r>
      <w:r>
        <w:t>is</w:t>
      </w:r>
      <w:r>
        <w:rPr>
          <w:spacing w:val="23"/>
          <w:w w:val="99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fluid</w:t>
      </w:r>
      <w:r>
        <w:rPr>
          <w:spacing w:val="-6"/>
        </w:rPr>
        <w:t xml:space="preserve"> </w:t>
      </w:r>
      <w:r>
        <w:t>filled</w:t>
      </w:r>
      <w:r>
        <w:rPr>
          <w:spacing w:val="-7"/>
        </w:rPr>
        <w:t xml:space="preserve"> </w:t>
      </w:r>
      <w:r>
        <w:t>canals.</w:t>
      </w:r>
      <w:r>
        <w:rPr>
          <w:spacing w:val="65"/>
        </w:rPr>
        <w:t xml:space="preserve"> </w:t>
      </w:r>
      <w:r>
        <w:rPr>
          <w:spacing w:val="-1"/>
        </w:rPr>
        <w:t>The</w:t>
      </w:r>
      <w:r>
        <w:rPr>
          <w:spacing w:val="22"/>
          <w:w w:val="99"/>
        </w:rPr>
        <w:t xml:space="preserve"> </w:t>
      </w:r>
      <w:r>
        <w:t>pressure</w:t>
      </w:r>
      <w:r>
        <w:rPr>
          <w:spacing w:val="-8"/>
        </w:rPr>
        <w:t xml:space="preserve"> </w:t>
      </w:r>
      <w:r>
        <w:rPr>
          <w:spacing w:val="-1"/>
        </w:rPr>
        <w:t>waves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fluid</w:t>
      </w:r>
      <w:r>
        <w:rPr>
          <w:spacing w:val="-7"/>
        </w:rPr>
        <w:t xml:space="preserve"> </w:t>
      </w:r>
      <w:r>
        <w:t>cause</w:t>
      </w:r>
      <w:r>
        <w:rPr>
          <w:spacing w:val="-8"/>
        </w:rPr>
        <w:t xml:space="preserve"> </w:t>
      </w:r>
      <w:r>
        <w:t>small</w:t>
      </w:r>
      <w:r>
        <w:rPr>
          <w:spacing w:val="24"/>
          <w:w w:val="99"/>
        </w:rPr>
        <w:t xml:space="preserve"> </w:t>
      </w:r>
      <w:r>
        <w:t>hair</w:t>
      </w:r>
      <w:r>
        <w:rPr>
          <w:spacing w:val="-6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cells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bend.</w:t>
      </w:r>
      <w:r>
        <w:rPr>
          <w:spacing w:val="68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bend,</w:t>
      </w:r>
      <w:r>
        <w:rPr>
          <w:spacing w:val="21"/>
          <w:w w:val="99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release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nerve</w:t>
      </w:r>
      <w:r>
        <w:rPr>
          <w:spacing w:val="-7"/>
        </w:rPr>
        <w:t xml:space="preserve"> </w:t>
      </w:r>
      <w:r>
        <w:t>impulse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t>is</w:t>
      </w:r>
      <w:r>
        <w:rPr>
          <w:spacing w:val="24"/>
          <w:w w:val="99"/>
        </w:rPr>
        <w:t xml:space="preserve"> </w:t>
      </w:r>
      <w:r>
        <w:t>sent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brain.</w:t>
      </w:r>
      <w:r>
        <w:rPr>
          <w:spacing w:val="6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brain</w:t>
      </w:r>
      <w:r>
        <w:rPr>
          <w:spacing w:val="-6"/>
        </w:rPr>
        <w:t xml:space="preserve"> </w:t>
      </w:r>
      <w:r>
        <w:t>perceives</w:t>
      </w:r>
      <w:r>
        <w:rPr>
          <w:spacing w:val="22"/>
          <w:w w:val="99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impulses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sound.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27"/>
          <w:w w:val="99"/>
        </w:rPr>
        <w:t xml:space="preserve"> </w:t>
      </w:r>
      <w:r>
        <w:t>noise</w:t>
      </w:r>
      <w:r>
        <w:rPr>
          <w:spacing w:val="-10"/>
        </w:rPr>
        <w:t xml:space="preserve"> </w:t>
      </w:r>
      <w:r>
        <w:t>induced</w:t>
      </w:r>
      <w:r>
        <w:rPr>
          <w:spacing w:val="-10"/>
        </w:rPr>
        <w:t xml:space="preserve"> </w:t>
      </w:r>
      <w:r>
        <w:t>hearing</w:t>
      </w:r>
      <w:r>
        <w:rPr>
          <w:spacing w:val="-10"/>
        </w:rPr>
        <w:t xml:space="preserve"> </w:t>
      </w:r>
      <w:r>
        <w:t>loss</w:t>
      </w:r>
      <w:r>
        <w:rPr>
          <w:spacing w:val="-10"/>
        </w:rPr>
        <w:t xml:space="preserve"> </w:t>
      </w:r>
      <w:r>
        <w:t>occurs.</w:t>
      </w:r>
    </w:p>
    <w:p w:rsidR="00736333" w:rsidRDefault="00736333">
      <w:pPr>
        <w:pStyle w:val="BodyText"/>
        <w:tabs>
          <w:tab w:val="left" w:pos="4440"/>
        </w:tabs>
        <w:kinsoku w:val="0"/>
        <w:overflowPunct w:val="0"/>
        <w:spacing w:before="90"/>
        <w:ind w:left="930"/>
      </w:pPr>
      <w:r>
        <w:rPr>
          <w:spacing w:val="-1"/>
        </w:rPr>
        <w:t>Semicircular</w:t>
      </w:r>
      <w:r>
        <w:rPr>
          <w:spacing w:val="-2"/>
        </w:rPr>
        <w:t xml:space="preserve"> </w:t>
      </w:r>
      <w:r>
        <w:t>canals:</w:t>
      </w:r>
      <w:r>
        <w:tab/>
        <w:t>involved</w:t>
      </w:r>
      <w:r>
        <w:rPr>
          <w:spacing w:val="-14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t>equilibrium</w:t>
      </w:r>
      <w:r>
        <w:rPr>
          <w:spacing w:val="-14"/>
        </w:rPr>
        <w:t xml:space="preserve"> </w:t>
      </w:r>
      <w:r>
        <w:t>(balance)</w:t>
      </w:r>
    </w:p>
    <w:p w:rsidR="00736333" w:rsidRDefault="00736333">
      <w:pPr>
        <w:pStyle w:val="BodyText"/>
        <w:tabs>
          <w:tab w:val="left" w:pos="4440"/>
        </w:tabs>
        <w:kinsoku w:val="0"/>
        <w:overflowPunct w:val="0"/>
        <w:spacing w:before="91"/>
        <w:ind w:left="4800" w:right="1093" w:hanging="3871"/>
      </w:pPr>
      <w:r>
        <w:rPr>
          <w:spacing w:val="-1"/>
        </w:rPr>
        <w:t xml:space="preserve">Acoustic </w:t>
      </w:r>
      <w:r>
        <w:t>nerve:</w:t>
      </w:r>
      <w:r>
        <w:tab/>
        <w:t>a.</w:t>
      </w:r>
      <w:r>
        <w:rPr>
          <w:spacing w:val="37"/>
        </w:rPr>
        <w:t xml:space="preserve"> </w:t>
      </w:r>
      <w:r>
        <w:t>cochlear</w:t>
      </w:r>
      <w:r>
        <w:rPr>
          <w:spacing w:val="-6"/>
        </w:rPr>
        <w:t xml:space="preserve"> </w:t>
      </w:r>
      <w:r>
        <w:t>nerve:</w:t>
      </w:r>
      <w:r>
        <w:rPr>
          <w:spacing w:val="65"/>
        </w:rPr>
        <w:t xml:space="preserve"> </w:t>
      </w:r>
      <w:r>
        <w:t>connects</w:t>
      </w:r>
      <w:r>
        <w:rPr>
          <w:spacing w:val="-6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t>cochlea</w:t>
      </w:r>
    </w:p>
    <w:p w:rsidR="00736333" w:rsidRDefault="00736333">
      <w:pPr>
        <w:pStyle w:val="BodyText"/>
        <w:kinsoku w:val="0"/>
        <w:overflowPunct w:val="0"/>
        <w:spacing w:before="0" w:line="320" w:lineRule="exact"/>
        <w:ind w:left="1613" w:right="90"/>
        <w:jc w:val="center"/>
      </w:pP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brain.</w:t>
      </w:r>
    </w:p>
    <w:p w:rsidR="00736333" w:rsidRDefault="00736333">
      <w:pPr>
        <w:pStyle w:val="BodyText"/>
        <w:kinsoku w:val="0"/>
        <w:overflowPunct w:val="0"/>
        <w:spacing w:before="90"/>
        <w:ind w:left="4800" w:right="300" w:hanging="361"/>
      </w:pPr>
      <w:r>
        <w:t>b.</w:t>
      </w:r>
      <w:r>
        <w:rPr>
          <w:spacing w:val="37"/>
        </w:rPr>
        <w:t xml:space="preserve"> </w:t>
      </w:r>
      <w:r>
        <w:t>vestibular</w:t>
      </w:r>
      <w:r>
        <w:rPr>
          <w:spacing w:val="-7"/>
        </w:rPr>
        <w:t xml:space="preserve"> </w:t>
      </w:r>
      <w:r>
        <w:t>nerve:</w:t>
      </w:r>
      <w:r>
        <w:rPr>
          <w:spacing w:val="65"/>
        </w:rPr>
        <w:t xml:space="preserve"> </w:t>
      </w:r>
      <w:r>
        <w:t>connects</w:t>
      </w:r>
      <w:r>
        <w:rPr>
          <w:spacing w:val="-7"/>
        </w:rPr>
        <w:t xml:space="preserve"> </w:t>
      </w:r>
      <w:r>
        <w:t>the</w:t>
      </w:r>
      <w:r>
        <w:rPr>
          <w:w w:val="99"/>
        </w:rPr>
        <w:t xml:space="preserve"> </w:t>
      </w:r>
      <w:r>
        <w:t>semicircular</w:t>
      </w:r>
      <w:r>
        <w:rPr>
          <w:spacing w:val="-10"/>
        </w:rPr>
        <w:t xml:space="preserve"> </w:t>
      </w:r>
      <w:r>
        <w:t>canals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brain.</w:t>
      </w:r>
    </w:p>
    <w:p w:rsidR="00736333" w:rsidRDefault="00736333">
      <w:pPr>
        <w:pStyle w:val="Heading8"/>
        <w:kinsoku w:val="0"/>
        <w:overflowPunct w:val="0"/>
        <w:spacing w:before="99"/>
        <w:ind w:left="2130" w:right="283"/>
        <w:rPr>
          <w:b w:val="0"/>
          <w:bCs w:val="0"/>
        </w:rPr>
      </w:pPr>
      <w:r>
        <w:rPr>
          <w:spacing w:val="-1"/>
        </w:rPr>
        <w:t>NOISE</w:t>
      </w:r>
      <w:r>
        <w:rPr>
          <w:spacing w:val="-14"/>
        </w:rPr>
        <w:t xml:space="preserve"> </w:t>
      </w:r>
      <w:r>
        <w:rPr>
          <w:spacing w:val="-1"/>
        </w:rPr>
        <w:t>INDUCED</w:t>
      </w:r>
      <w:r>
        <w:rPr>
          <w:spacing w:val="-14"/>
        </w:rPr>
        <w:t xml:space="preserve"> </w:t>
      </w:r>
      <w:r>
        <w:rPr>
          <w:spacing w:val="-1"/>
        </w:rPr>
        <w:t>HEARING</w:t>
      </w:r>
      <w:r>
        <w:rPr>
          <w:spacing w:val="-13"/>
        </w:rPr>
        <w:t xml:space="preserve"> </w:t>
      </w:r>
      <w:r>
        <w:rPr>
          <w:spacing w:val="-1"/>
        </w:rPr>
        <w:t>LOSS</w:t>
      </w:r>
      <w:r>
        <w:rPr>
          <w:spacing w:val="-14"/>
        </w:rPr>
        <w:t xml:space="preserve"> </w:t>
      </w:r>
      <w:r>
        <w:rPr>
          <w:spacing w:val="-1"/>
        </w:rPr>
        <w:t>(NIHL)</w:t>
      </w:r>
    </w:p>
    <w:p w:rsidR="00736333" w:rsidRDefault="00736333">
      <w:pPr>
        <w:pStyle w:val="BodyText"/>
        <w:kinsoku w:val="0"/>
        <w:overflowPunct w:val="0"/>
        <w:spacing w:before="91"/>
        <w:ind w:left="119" w:right="236"/>
      </w:pPr>
      <w:r>
        <w:t>Moderate</w:t>
      </w:r>
      <w:r>
        <w:rPr>
          <w:spacing w:val="-7"/>
        </w:rPr>
        <w:t xml:space="preserve"> </w:t>
      </w:r>
      <w:r>
        <w:t>exposure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loud</w:t>
      </w:r>
      <w:r>
        <w:rPr>
          <w:spacing w:val="-6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(over</w:t>
      </w:r>
      <w:r>
        <w:rPr>
          <w:spacing w:val="-6"/>
        </w:rPr>
        <w:t xml:space="preserve"> </w:t>
      </w:r>
      <w:r>
        <w:t>90</w:t>
      </w:r>
      <w:r>
        <w:rPr>
          <w:spacing w:val="-6"/>
        </w:rPr>
        <w:t xml:space="preserve"> </w:t>
      </w:r>
      <w:r>
        <w:t>dB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hours)</w:t>
      </w:r>
      <w:r>
        <w:rPr>
          <w:spacing w:val="-6"/>
        </w:rPr>
        <w:t xml:space="preserve"> </w:t>
      </w:r>
      <w:r>
        <w:t>may</w:t>
      </w:r>
      <w:r>
        <w:rPr>
          <w:w w:val="99"/>
        </w:rPr>
        <w:t xml:space="preserve"> </w:t>
      </w:r>
      <w:r>
        <w:t>cause</w:t>
      </w:r>
      <w:r>
        <w:rPr>
          <w:spacing w:val="-8"/>
        </w:rPr>
        <w:t xml:space="preserve"> </w:t>
      </w:r>
      <w:r>
        <w:rPr>
          <w:b/>
          <w:bCs/>
          <w:spacing w:val="-1"/>
        </w:rPr>
        <w:t>reversible</w:t>
      </w:r>
      <w:r>
        <w:rPr>
          <w:b/>
          <w:bCs/>
          <w:spacing w:val="-7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rPr>
          <w:spacing w:val="-1"/>
        </w:rP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inner</w:t>
      </w:r>
      <w:r>
        <w:rPr>
          <w:spacing w:val="-7"/>
        </w:rPr>
        <w:t xml:space="preserve"> </w:t>
      </w:r>
      <w:r>
        <w:t>ear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as:</w:t>
      </w:r>
      <w:r>
        <w:rPr>
          <w:spacing w:val="63"/>
        </w:rPr>
        <w:t xml:space="preserve"> </w:t>
      </w:r>
      <w:r>
        <w:t>subtle</w:t>
      </w:r>
      <w:r>
        <w:rPr>
          <w:spacing w:val="-8"/>
        </w:rPr>
        <w:t xml:space="preserve"> </w:t>
      </w:r>
      <w:r>
        <w:t>intracellular</w:t>
      </w:r>
      <w:r>
        <w:rPr>
          <w:spacing w:val="28"/>
          <w:w w:val="99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hair</w:t>
      </w:r>
      <w:r>
        <w:rPr>
          <w:spacing w:val="-6"/>
        </w:rPr>
        <w:t xml:space="preserve"> </w:t>
      </w:r>
      <w:r>
        <w:t>cells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swelling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auditory</w:t>
      </w:r>
      <w:r>
        <w:rPr>
          <w:spacing w:val="-6"/>
        </w:rPr>
        <w:t xml:space="preserve"> </w:t>
      </w:r>
      <w:r>
        <w:t>nerve</w:t>
      </w:r>
      <w:r>
        <w:rPr>
          <w:spacing w:val="-6"/>
        </w:rPr>
        <w:t xml:space="preserve"> </w:t>
      </w:r>
      <w:r>
        <w:t>endings.</w:t>
      </w:r>
      <w:r>
        <w:rPr>
          <w:spacing w:val="65"/>
        </w:rPr>
        <w:t xml:space="preserve"> </w:t>
      </w:r>
      <w:r>
        <w:rPr>
          <w:spacing w:val="-1"/>
        </w:rPr>
        <w:t>These</w:t>
      </w:r>
      <w:r>
        <w:rPr>
          <w:spacing w:val="22"/>
          <w:w w:val="99"/>
        </w:rPr>
        <w:t xml:space="preserve"> </w:t>
      </w:r>
      <w:r>
        <w:t>temporary</w:t>
      </w:r>
      <w:r>
        <w:rPr>
          <w:spacing w:val="-12"/>
        </w:rPr>
        <w:t xml:space="preserve"> </w:t>
      </w:r>
      <w:r>
        <w:t>changes</w:t>
      </w:r>
      <w:r>
        <w:rPr>
          <w:spacing w:val="-11"/>
        </w:rPr>
        <w:t xml:space="preserve"> </w:t>
      </w:r>
      <w:r>
        <w:t>present</w:t>
      </w:r>
      <w:r>
        <w:rPr>
          <w:spacing w:val="-12"/>
        </w:rPr>
        <w:t xml:space="preserve"> </w:t>
      </w:r>
      <w:r>
        <w:t>themselves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temporary</w:t>
      </w:r>
      <w:r>
        <w:rPr>
          <w:spacing w:val="-11"/>
        </w:rPr>
        <w:t xml:space="preserve"> </w:t>
      </w:r>
      <w:r>
        <w:t>threshold</w:t>
      </w:r>
      <w:r>
        <w:rPr>
          <w:spacing w:val="-12"/>
        </w:rPr>
        <w:t xml:space="preserve"> </w:t>
      </w:r>
      <w:r>
        <w:t>shifts</w:t>
      </w:r>
      <w:r>
        <w:rPr>
          <w:w w:val="99"/>
        </w:rPr>
        <w:t xml:space="preserve">  </w:t>
      </w:r>
      <w:r>
        <w:rPr>
          <w:spacing w:val="-1"/>
        </w:rPr>
        <w:t>(TTS)</w:t>
      </w:r>
      <w:r>
        <w:rPr>
          <w:spacing w:val="-7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dB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frequencies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either</w:t>
      </w:r>
      <w:r>
        <w:rPr>
          <w:spacing w:val="-6"/>
        </w:rPr>
        <w:t xml:space="preserve"> </w:t>
      </w:r>
      <w:r>
        <w:t>ear.</w:t>
      </w:r>
      <w:r>
        <w:rPr>
          <w:spacing w:val="65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t>temporary</w:t>
      </w:r>
      <w:r>
        <w:rPr>
          <w:spacing w:val="25"/>
          <w:w w:val="99"/>
        </w:rPr>
        <w:t xml:space="preserve"> </w:t>
      </w:r>
      <w:r>
        <w:t>hearing</w:t>
      </w:r>
      <w:r>
        <w:rPr>
          <w:spacing w:val="-7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rPr>
          <w:spacing w:val="-1"/>
        </w:rPr>
        <w:t>away</w:t>
      </w:r>
      <w:r>
        <w:rPr>
          <w:spacing w:val="-7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hours</w:t>
      </w:r>
      <w:r>
        <w:rPr>
          <w:spacing w:val="-6"/>
        </w:rPr>
        <w:t xml:space="preserve"> </w:t>
      </w:r>
      <w:r>
        <w:t>--</w:t>
      </w:r>
      <w:r>
        <w:rPr>
          <w:spacing w:val="-7"/>
        </w:rPr>
        <w:t xml:space="preserve"> </w:t>
      </w:r>
      <w:r>
        <w:t>16</w:t>
      </w:r>
      <w:r>
        <w:rPr>
          <w:spacing w:val="-7"/>
        </w:rPr>
        <w:t xml:space="preserve"> </w:t>
      </w:r>
      <w:r>
        <w:t>hours</w:t>
      </w:r>
      <w:r>
        <w:rPr>
          <w:spacing w:val="-6"/>
        </w:rPr>
        <w:t xml:space="preserve"> </w:t>
      </w:r>
      <w:r>
        <w:t>maximum.</w:t>
      </w:r>
    </w:p>
    <w:p w:rsidR="00736333" w:rsidRDefault="00736333">
      <w:pPr>
        <w:pStyle w:val="BodyText"/>
        <w:kinsoku w:val="0"/>
        <w:overflowPunct w:val="0"/>
        <w:spacing w:before="90"/>
        <w:ind w:left="120" w:right="155"/>
      </w:pPr>
      <w:r>
        <w:rPr>
          <w:spacing w:val="-1"/>
        </w:rPr>
        <w:t>How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occur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follows:</w:t>
      </w:r>
      <w:r>
        <w:rPr>
          <w:spacing w:val="66"/>
        </w:rPr>
        <w:t xml:space="preserve"> </w:t>
      </w:r>
      <w:r>
        <w:t>continued</w:t>
      </w:r>
      <w:r>
        <w:rPr>
          <w:spacing w:val="-7"/>
        </w:rPr>
        <w:t xml:space="preserve"> </w:t>
      </w:r>
      <w:r>
        <w:t>sound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decrease</w:t>
      </w:r>
      <w:r>
        <w:rPr>
          <w:spacing w:val="-6"/>
        </w:rPr>
        <w:t xml:space="preserve"> </w:t>
      </w:r>
      <w:r>
        <w:t>the</w:t>
      </w:r>
      <w:r>
        <w:rPr>
          <w:spacing w:val="29"/>
          <w:w w:val="99"/>
        </w:rPr>
        <w:t xml:space="preserve"> </w:t>
      </w:r>
      <w:r>
        <w:t>stiffness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hair</w:t>
      </w:r>
      <w:r>
        <w:rPr>
          <w:spacing w:val="-4"/>
        </w:rPr>
        <w:t xml:space="preserve"> </w:t>
      </w:r>
      <w:r>
        <w:t>bundles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hair</w:t>
      </w:r>
      <w:r>
        <w:rPr>
          <w:spacing w:val="-5"/>
        </w:rPr>
        <w:t xml:space="preserve"> </w:t>
      </w:r>
      <w:r>
        <w:t>cells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inner</w:t>
      </w:r>
      <w:r>
        <w:rPr>
          <w:spacing w:val="-5"/>
        </w:rPr>
        <w:t xml:space="preserve"> </w:t>
      </w:r>
      <w:r>
        <w:t>ear.</w:t>
      </w:r>
      <w:r>
        <w:rPr>
          <w:spacing w:val="69"/>
        </w:rPr>
        <w:t xml:space="preserve"> </w:t>
      </w:r>
      <w:r>
        <w:rPr>
          <w:spacing w:val="-1"/>
        </w:rPr>
        <w:t>This</w:t>
      </w:r>
      <w:r>
        <w:rPr>
          <w:spacing w:val="23"/>
          <w:w w:val="9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rPr>
          <w:spacing w:val="-1"/>
        </w:rPr>
        <w:t>would</w:t>
      </w:r>
      <w:r>
        <w:rPr>
          <w:spacing w:val="-6"/>
        </w:rPr>
        <w:t xml:space="preserve"> </w:t>
      </w:r>
      <w:r>
        <w:t>cause</w:t>
      </w:r>
      <w:r>
        <w:rPr>
          <w:spacing w:val="-6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vibration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sound</w:t>
      </w:r>
      <w:r>
        <w:rPr>
          <w:spacing w:val="-6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</w:t>
      </w:r>
      <w:r>
        <w:rPr>
          <w:spacing w:val="24"/>
          <w:w w:val="99"/>
        </w:rPr>
        <w:t xml:space="preserve"> </w:t>
      </w:r>
      <w:r>
        <w:t>accompanying</w:t>
      </w:r>
      <w:r>
        <w:rPr>
          <w:spacing w:val="-12"/>
        </w:rPr>
        <w:t xml:space="preserve"> </w:t>
      </w:r>
      <w:r>
        <w:t>loss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hearing.</w:t>
      </w:r>
    </w:p>
    <w:p w:rsidR="00736333" w:rsidRDefault="00736333">
      <w:pPr>
        <w:pStyle w:val="BodyText"/>
        <w:kinsoku w:val="0"/>
        <w:overflowPunct w:val="0"/>
        <w:spacing w:before="90" w:line="241" w:lineRule="auto"/>
        <w:ind w:left="120" w:right="155"/>
      </w:pPr>
      <w:r>
        <w:rPr>
          <w:spacing w:val="-5"/>
        </w:rPr>
        <w:t>However,</w:t>
      </w:r>
      <w:r>
        <w:rPr>
          <w:spacing w:val="-11"/>
        </w:rPr>
        <w:t xml:space="preserve"> </w:t>
      </w:r>
      <w:r>
        <w:rPr>
          <w:spacing w:val="-5"/>
        </w:rPr>
        <w:t>continued</w:t>
      </w:r>
      <w:r>
        <w:rPr>
          <w:spacing w:val="-11"/>
        </w:rPr>
        <w:t xml:space="preserve"> </w:t>
      </w:r>
      <w:r>
        <w:rPr>
          <w:spacing w:val="-5"/>
        </w:rPr>
        <w:t>exposure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3"/>
        </w:rPr>
        <w:t>loud</w:t>
      </w:r>
      <w:r>
        <w:rPr>
          <w:spacing w:val="-10"/>
        </w:rPr>
        <w:t xml:space="preserve"> </w:t>
      </w:r>
      <w:r>
        <w:rPr>
          <w:spacing w:val="-5"/>
        </w:rPr>
        <w:t>noise</w:t>
      </w:r>
      <w:r>
        <w:rPr>
          <w:spacing w:val="-11"/>
        </w:rPr>
        <w:t xml:space="preserve"> </w:t>
      </w:r>
      <w:r>
        <w:rPr>
          <w:spacing w:val="-3"/>
        </w:rPr>
        <w:t>over</w:t>
      </w:r>
      <w:r>
        <w:rPr>
          <w:spacing w:val="-11"/>
        </w:rPr>
        <w:t xml:space="preserve"> </w:t>
      </w:r>
      <w:r>
        <w:rPr>
          <w:spacing w:val="-3"/>
        </w:rPr>
        <w:t>time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1"/>
        </w:rPr>
        <w:t xml:space="preserve"> </w:t>
      </w:r>
      <w:r>
        <w:rPr>
          <w:spacing w:val="-5"/>
        </w:rPr>
        <w:t>result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5"/>
        </w:rPr>
        <w:t>permanent</w:t>
      </w:r>
      <w:r>
        <w:rPr>
          <w:spacing w:val="38"/>
          <w:w w:val="99"/>
        </w:rPr>
        <w:t xml:space="preserve"> </w:t>
      </w:r>
      <w:r>
        <w:rPr>
          <w:spacing w:val="-5"/>
        </w:rPr>
        <w:t>threshold</w:t>
      </w:r>
      <w:r>
        <w:rPr>
          <w:spacing w:val="-11"/>
        </w:rPr>
        <w:t xml:space="preserve"> </w:t>
      </w:r>
      <w:r>
        <w:rPr>
          <w:spacing w:val="-5"/>
        </w:rPr>
        <w:t>shift</w:t>
      </w:r>
      <w:r>
        <w:rPr>
          <w:spacing w:val="-10"/>
        </w:rPr>
        <w:t xml:space="preserve"> </w:t>
      </w:r>
      <w:r>
        <w:rPr>
          <w:spacing w:val="-5"/>
        </w:rPr>
        <w:t>(PTS)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resultant</w:t>
      </w:r>
      <w:r>
        <w:rPr>
          <w:spacing w:val="-11"/>
        </w:rPr>
        <w:t xml:space="preserve"> </w:t>
      </w:r>
      <w:r>
        <w:rPr>
          <w:spacing w:val="-5"/>
        </w:rPr>
        <w:t>permanent,</w:t>
      </w:r>
      <w:r>
        <w:rPr>
          <w:spacing w:val="-9"/>
        </w:rPr>
        <w:t xml:space="preserve"> </w:t>
      </w:r>
      <w:r>
        <w:rPr>
          <w:b/>
          <w:bCs/>
          <w:spacing w:val="-5"/>
        </w:rPr>
        <w:t>non-reversible</w:t>
      </w:r>
      <w:r>
        <w:rPr>
          <w:b/>
          <w:bCs/>
          <w:spacing w:val="-11"/>
        </w:rPr>
        <w:t xml:space="preserve"> </w:t>
      </w:r>
      <w:r>
        <w:rPr>
          <w:spacing w:val="-5"/>
        </w:rPr>
        <w:t>hearing</w:t>
      </w:r>
      <w:r>
        <w:rPr>
          <w:spacing w:val="42"/>
          <w:w w:val="99"/>
        </w:rPr>
        <w:t xml:space="preserve"> </w:t>
      </w:r>
      <w:r>
        <w:rPr>
          <w:spacing w:val="-5"/>
        </w:rPr>
        <w:t>loss.</w:t>
      </w:r>
    </w:p>
    <w:p w:rsidR="00736333" w:rsidRDefault="00736333">
      <w:pPr>
        <w:pStyle w:val="BodyText"/>
        <w:kinsoku w:val="0"/>
        <w:overflowPunct w:val="0"/>
        <w:spacing w:before="88"/>
        <w:ind w:left="120" w:right="155"/>
      </w:pPr>
      <w:r>
        <w:rPr>
          <w:spacing w:val="-1"/>
        </w:rPr>
        <w:t>Additionally,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cause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tinnitus</w:t>
      </w:r>
      <w:r>
        <w:rPr>
          <w:spacing w:val="-8"/>
        </w:rPr>
        <w:t xml:space="preserve"> </w:t>
      </w:r>
      <w:r>
        <w:t>(an</w:t>
      </w:r>
      <w:r>
        <w:rPr>
          <w:spacing w:val="-8"/>
        </w:rPr>
        <w:t xml:space="preserve"> </w:t>
      </w:r>
      <w:r>
        <w:t>annoying</w:t>
      </w:r>
      <w:r>
        <w:rPr>
          <w:spacing w:val="-7"/>
        </w:rPr>
        <w:t xml:space="preserve"> </w:t>
      </w:r>
      <w:r>
        <w:t>ringing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t>ears)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damage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ear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resulting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hearing</w:t>
      </w:r>
      <w:r>
        <w:rPr>
          <w:spacing w:val="-7"/>
        </w:rPr>
        <w:t xml:space="preserve"> </w:t>
      </w:r>
      <w:r>
        <w:t>loss.</w:t>
      </w:r>
    </w:p>
    <w:p w:rsidR="00736333" w:rsidRDefault="00736333">
      <w:pPr>
        <w:pStyle w:val="BodyText"/>
        <w:kinsoku w:val="0"/>
        <w:overflowPunct w:val="0"/>
        <w:spacing w:before="91"/>
        <w:ind w:left="120" w:right="283"/>
      </w:pPr>
      <w:r>
        <w:rPr>
          <w:spacing w:val="-1"/>
        </w:rPr>
        <w:t>Because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hearing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gradual,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painless,</w:t>
      </w:r>
      <w:r>
        <w:rPr>
          <w:spacing w:val="-7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unnoticeable,</w:t>
      </w:r>
      <w:r>
        <w:rPr>
          <w:spacing w:val="26"/>
          <w:w w:val="99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tendency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hearing</w:t>
      </w:r>
      <w:r>
        <w:rPr>
          <w:spacing w:val="-7"/>
        </w:rPr>
        <w:t xml:space="preserve"> </w:t>
      </w:r>
      <w:r>
        <w:t>conservation</w:t>
      </w:r>
      <w:r>
        <w:rPr>
          <w:spacing w:val="-7"/>
        </w:rPr>
        <w:t xml:space="preserve"> </w:t>
      </w:r>
      <w:r>
        <w:t>seriously</w:t>
      </w:r>
      <w:r>
        <w:rPr>
          <w:spacing w:val="-7"/>
        </w:rPr>
        <w:t xml:space="preserve"> </w:t>
      </w:r>
      <w:r>
        <w:t>until</w:t>
      </w:r>
      <w:r>
        <w:rPr>
          <w:spacing w:val="-6"/>
        </w:rPr>
        <w:t xml:space="preserve"> </w:t>
      </w:r>
      <w:r>
        <w:t>it</w:t>
      </w:r>
      <w:r>
        <w:rPr>
          <w:w w:val="9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late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lost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contacts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world</w:t>
      </w:r>
      <w:r>
        <w:rPr>
          <w:spacing w:val="27"/>
          <w:w w:val="99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--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hearing.</w:t>
      </w:r>
    </w:p>
    <w:p w:rsidR="00736333" w:rsidRDefault="00736333">
      <w:pPr>
        <w:pStyle w:val="BodyText"/>
        <w:kinsoku w:val="0"/>
        <w:overflowPunct w:val="0"/>
        <w:spacing w:before="91"/>
        <w:ind w:left="120" w:right="283"/>
        <w:sectPr w:rsidR="00736333">
          <w:pgSz w:w="12240" w:h="15840"/>
          <w:pgMar w:top="520" w:right="1360" w:bottom="980" w:left="1320" w:header="0" w:footer="794" w:gutter="0"/>
          <w:cols w:space="720"/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left="120" w:right="234"/>
      </w:pPr>
      <w:r>
        <w:lastRenderedPageBreak/>
        <w:t>Why</w:t>
      </w:r>
      <w:r>
        <w:rPr>
          <w:spacing w:val="-8"/>
        </w:rPr>
        <w:t xml:space="preserve"> </w:t>
      </w:r>
      <w:r>
        <w:t>bother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Hearing</w:t>
      </w:r>
      <w:r>
        <w:rPr>
          <w:spacing w:val="-7"/>
        </w:rPr>
        <w:t xml:space="preserve"> </w:t>
      </w:r>
      <w:r>
        <w:rPr>
          <w:spacing w:val="-1"/>
        </w:rPr>
        <w:t>Conservation</w:t>
      </w:r>
      <w:r>
        <w:rPr>
          <w:spacing w:val="-8"/>
        </w:rPr>
        <w:t xml:space="preserve"> </w:t>
      </w:r>
      <w:r>
        <w:rPr>
          <w:spacing w:val="-1"/>
        </w:rPr>
        <w:t>Program?</w:t>
      </w:r>
      <w:r>
        <w:rPr>
          <w:spacing w:val="63"/>
        </w:rPr>
        <w:t xml:space="preserve"> </w:t>
      </w:r>
      <w:r>
        <w:t>Why</w:t>
      </w:r>
      <w:r>
        <w:rPr>
          <w:spacing w:val="-8"/>
        </w:rPr>
        <w:t xml:space="preserve"> </w:t>
      </w:r>
      <w:r>
        <w:t>not,</w:t>
      </w:r>
      <w:r>
        <w:rPr>
          <w:spacing w:val="-7"/>
        </w:rPr>
        <w:t xml:space="preserve"> </w:t>
      </w:r>
      <w:r>
        <w:t>instead,</w:t>
      </w:r>
      <w:r>
        <w:rPr>
          <w:spacing w:val="-8"/>
        </w:rPr>
        <w:t xml:space="preserve"> </w:t>
      </w:r>
      <w:r>
        <w:t>just</w:t>
      </w:r>
      <w:r>
        <w:rPr>
          <w:spacing w:val="55"/>
          <w:w w:val="99"/>
        </w:rPr>
        <w:t xml:space="preserve"> </w:t>
      </w:r>
      <w:r>
        <w:t>require</w:t>
      </w:r>
      <w:r>
        <w:rPr>
          <w:spacing w:val="-8"/>
        </w:rPr>
        <w:t xml:space="preserve"> </w:t>
      </w:r>
      <w:r>
        <w:t>hearing</w:t>
      </w:r>
      <w:r>
        <w:rPr>
          <w:spacing w:val="-8"/>
        </w:rPr>
        <w:t xml:space="preserve"> </w:t>
      </w:r>
      <w:r>
        <w:t>protectors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times,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situations?”</w:t>
      </w:r>
    </w:p>
    <w:p w:rsidR="00736333" w:rsidRDefault="00736333">
      <w:pPr>
        <w:pStyle w:val="BodyText"/>
        <w:kinsoku w:val="0"/>
        <w:overflowPunct w:val="0"/>
        <w:ind w:left="119" w:right="141"/>
      </w:pPr>
      <w:r>
        <w:rPr>
          <w:spacing w:val="-3"/>
        </w:rPr>
        <w:t>This</w:t>
      </w:r>
      <w:r>
        <w:rPr>
          <w:spacing w:val="-10"/>
        </w:rPr>
        <w:t xml:space="preserve"> </w:t>
      </w:r>
      <w:r>
        <w:rPr>
          <w:spacing w:val="-5"/>
        </w:rPr>
        <w:t>misses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9"/>
        </w:rPr>
        <w:t xml:space="preserve"> </w:t>
      </w:r>
      <w:r>
        <w:rPr>
          <w:spacing w:val="-5"/>
        </w:rPr>
        <w:t>point.</w:t>
      </w:r>
      <w:r>
        <w:rPr>
          <w:spacing w:val="61"/>
        </w:rPr>
        <w:t xml:space="preserve"> </w:t>
      </w:r>
      <w:r>
        <w:rPr>
          <w:spacing w:val="-5"/>
        </w:rPr>
        <w:t>Your</w:t>
      </w:r>
      <w:r>
        <w:rPr>
          <w:spacing w:val="-10"/>
        </w:rPr>
        <w:t xml:space="preserve"> </w:t>
      </w:r>
      <w:r>
        <w:rPr>
          <w:spacing w:val="-5"/>
        </w:rPr>
        <w:t>hearing</w:t>
      </w:r>
      <w:r>
        <w:rPr>
          <w:spacing w:val="-9"/>
        </w:rPr>
        <w:t xml:space="preserve"> </w:t>
      </w:r>
      <w:r>
        <w:rPr>
          <w:spacing w:val="-2"/>
        </w:rPr>
        <w:t>--</w:t>
      </w:r>
      <w:r>
        <w:rPr>
          <w:spacing w:val="-9"/>
        </w:rPr>
        <w:t xml:space="preserve"> </w:t>
      </w:r>
      <w:r>
        <w:rPr>
          <w:spacing w:val="-3"/>
        </w:rPr>
        <w:t>just</w:t>
      </w:r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3"/>
        </w:rPr>
        <w:t>your</w:t>
      </w:r>
      <w:r>
        <w:rPr>
          <w:spacing w:val="-10"/>
        </w:rPr>
        <w:t xml:space="preserve"> </w:t>
      </w:r>
      <w:r>
        <w:rPr>
          <w:spacing w:val="-5"/>
        </w:rPr>
        <w:t>sight,</w:t>
      </w:r>
      <w:r>
        <w:rPr>
          <w:spacing w:val="-10"/>
        </w:rPr>
        <w:t xml:space="preserve"> </w:t>
      </w:r>
      <w:r>
        <w:rPr>
          <w:spacing w:val="-5"/>
        </w:rPr>
        <w:t>touch,</w:t>
      </w:r>
      <w:r>
        <w:rPr>
          <w:spacing w:val="-9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5"/>
        </w:rPr>
        <w:t>smell</w:t>
      </w:r>
      <w:r>
        <w:rPr>
          <w:spacing w:val="-10"/>
        </w:rPr>
        <w:t xml:space="preserve"> </w:t>
      </w:r>
      <w:r>
        <w:rPr>
          <w:spacing w:val="-5"/>
        </w:rPr>
        <w:t>--</w:t>
      </w:r>
      <w:r>
        <w:rPr>
          <w:spacing w:val="-4"/>
          <w:w w:val="99"/>
        </w:rPr>
        <w:t xml:space="preserve"> </w:t>
      </w:r>
      <w:r>
        <w:rPr>
          <w:spacing w:val="56"/>
          <w:w w:val="99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3"/>
        </w:rPr>
        <w:t>your</w:t>
      </w:r>
      <w:r>
        <w:rPr>
          <w:spacing w:val="-10"/>
        </w:rPr>
        <w:t xml:space="preserve"> </w:t>
      </w:r>
      <w:r>
        <w:rPr>
          <w:spacing w:val="-5"/>
        </w:rPr>
        <w:t>means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5"/>
        </w:rPr>
        <w:t>contact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5"/>
        </w:rPr>
        <w:t>placement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world</w:t>
      </w:r>
      <w:r>
        <w:rPr>
          <w:spacing w:val="-10"/>
        </w:rPr>
        <w:t xml:space="preserve"> </w:t>
      </w:r>
      <w:r>
        <w:rPr>
          <w:spacing w:val="-5"/>
        </w:rPr>
        <w:t>around</w:t>
      </w:r>
      <w:r>
        <w:rPr>
          <w:spacing w:val="-10"/>
        </w:rPr>
        <w:t xml:space="preserve"> </w:t>
      </w:r>
      <w:r>
        <w:rPr>
          <w:spacing w:val="-3"/>
        </w:rPr>
        <w:t>you.</w:t>
      </w:r>
      <w:r>
        <w:rPr>
          <w:spacing w:val="60"/>
        </w:rPr>
        <w:t xml:space="preserve"> </w:t>
      </w:r>
      <w:r>
        <w:rPr>
          <w:spacing w:val="-3"/>
        </w:rPr>
        <w:t>By</w:t>
      </w:r>
      <w:r>
        <w:rPr>
          <w:spacing w:val="-10"/>
        </w:rPr>
        <w:t xml:space="preserve"> </w:t>
      </w:r>
      <w:r>
        <w:rPr>
          <w:spacing w:val="-5"/>
        </w:rPr>
        <w:t>wearing</w:t>
      </w:r>
      <w:r>
        <w:rPr>
          <w:spacing w:val="44"/>
          <w:w w:val="99"/>
        </w:rPr>
        <w:t xml:space="preserve"> </w:t>
      </w:r>
      <w:r>
        <w:rPr>
          <w:spacing w:val="-5"/>
        </w:rPr>
        <w:t>hearing</w:t>
      </w:r>
      <w:r>
        <w:rPr>
          <w:spacing w:val="-11"/>
        </w:rPr>
        <w:t xml:space="preserve"> </w:t>
      </w:r>
      <w:r>
        <w:rPr>
          <w:spacing w:val="-5"/>
        </w:rPr>
        <w:t>protectors</w:t>
      </w:r>
      <w:r>
        <w:rPr>
          <w:spacing w:val="-11"/>
        </w:rPr>
        <w:t xml:space="preserve"> </w:t>
      </w:r>
      <w:r>
        <w:rPr>
          <w:spacing w:val="-3"/>
        </w:rPr>
        <w:t>when</w:t>
      </w:r>
      <w:r>
        <w:rPr>
          <w:spacing w:val="-11"/>
        </w:rPr>
        <w:t xml:space="preserve"> </w:t>
      </w:r>
      <w:r>
        <w:rPr>
          <w:spacing w:val="-3"/>
        </w:rPr>
        <w:t>not</w:t>
      </w:r>
      <w:r>
        <w:rPr>
          <w:spacing w:val="-10"/>
        </w:rPr>
        <w:t xml:space="preserve"> </w:t>
      </w:r>
      <w:r>
        <w:rPr>
          <w:spacing w:val="-5"/>
        </w:rPr>
        <w:t>needed,</w:t>
      </w:r>
      <w:r>
        <w:rPr>
          <w:spacing w:val="-11"/>
        </w:rPr>
        <w:t xml:space="preserve"> </w:t>
      </w:r>
      <w:r>
        <w:rPr>
          <w:spacing w:val="-3"/>
        </w:rPr>
        <w:t>you</w:t>
      </w:r>
      <w:r>
        <w:rPr>
          <w:spacing w:val="-11"/>
        </w:rPr>
        <w:t xml:space="preserve"> </w:t>
      </w:r>
      <w:r>
        <w:rPr>
          <w:spacing w:val="-5"/>
        </w:rPr>
        <w:t>lessen</w:t>
      </w:r>
      <w:r>
        <w:rPr>
          <w:spacing w:val="-11"/>
        </w:rPr>
        <w:t xml:space="preserve"> </w:t>
      </w:r>
      <w:r>
        <w:rPr>
          <w:spacing w:val="-3"/>
        </w:rPr>
        <w:t>your</w:t>
      </w:r>
      <w:r>
        <w:rPr>
          <w:spacing w:val="-10"/>
        </w:rPr>
        <w:t xml:space="preserve"> </w:t>
      </w:r>
      <w:r>
        <w:rPr>
          <w:spacing w:val="-5"/>
        </w:rPr>
        <w:t>ability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3"/>
        </w:rPr>
        <w:t>hear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48"/>
          <w:w w:val="99"/>
        </w:rPr>
        <w:t xml:space="preserve"> </w:t>
      </w:r>
      <w:r>
        <w:rPr>
          <w:spacing w:val="-5"/>
        </w:rPr>
        <w:t>touch</w:t>
      </w:r>
      <w:r>
        <w:rPr>
          <w:spacing w:val="-13"/>
        </w:rPr>
        <w:t xml:space="preserve"> </w:t>
      </w:r>
      <w:r>
        <w:rPr>
          <w:spacing w:val="-3"/>
        </w:rPr>
        <w:t>with</w:t>
      </w:r>
      <w:r>
        <w:rPr>
          <w:spacing w:val="-12"/>
        </w:rPr>
        <w:t xml:space="preserve"> </w:t>
      </w:r>
      <w:r>
        <w:rPr>
          <w:spacing w:val="-3"/>
        </w:rPr>
        <w:t>your</w:t>
      </w:r>
      <w:r>
        <w:rPr>
          <w:spacing w:val="-13"/>
        </w:rPr>
        <w:t xml:space="preserve"> </w:t>
      </w:r>
      <w:r>
        <w:rPr>
          <w:spacing w:val="-5"/>
        </w:rPr>
        <w:t>environment.</w:t>
      </w:r>
    </w:p>
    <w:p w:rsidR="00736333" w:rsidRDefault="00736333">
      <w:pPr>
        <w:pStyle w:val="BodyText"/>
        <w:kinsoku w:val="0"/>
        <w:overflowPunct w:val="0"/>
        <w:ind w:left="120" w:right="202"/>
      </w:pPr>
      <w:r>
        <w:rPr>
          <w:spacing w:val="-1"/>
        </w:rPr>
        <w:t>You</w:t>
      </w:r>
      <w:r>
        <w:rPr>
          <w:spacing w:val="-7"/>
        </w:rPr>
        <w:t xml:space="preserve"> </w:t>
      </w:r>
      <w:r>
        <w:t>certainly</w:t>
      </w:r>
      <w:r>
        <w:rPr>
          <w:spacing w:val="-7"/>
        </w:rPr>
        <w:t xml:space="preserve"> </w:t>
      </w:r>
      <w:r>
        <w:rPr>
          <w:spacing w:val="-1"/>
        </w:rPr>
        <w:t>wouldn’t</w:t>
      </w:r>
      <w:r>
        <w:rPr>
          <w:spacing w:val="-7"/>
        </w:rPr>
        <w:t xml:space="preserve"> </w:t>
      </w:r>
      <w:r>
        <w:rPr>
          <w:spacing w:val="-1"/>
        </w:rPr>
        <w:t>want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hearing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lose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because</w:t>
      </w:r>
      <w:r>
        <w:rPr>
          <w:spacing w:val="25"/>
          <w:w w:val="99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didn’t</w:t>
      </w:r>
      <w:r>
        <w:rPr>
          <w:spacing w:val="-7"/>
        </w:rPr>
        <w:t xml:space="preserve"> </w:t>
      </w:r>
      <w:r>
        <w:t>hear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warning</w:t>
      </w:r>
      <w:r>
        <w:rPr>
          <w:spacing w:val="-6"/>
        </w:rPr>
        <w:t xml:space="preserve"> </w:t>
      </w:r>
      <w:r>
        <w:t>“Watch</w:t>
      </w:r>
      <w:r>
        <w:rPr>
          <w:spacing w:val="-7"/>
        </w:rPr>
        <w:t xml:space="preserve"> </w:t>
      </w:r>
      <w:r>
        <w:t>out!”,</w:t>
      </w:r>
      <w:r>
        <w:rPr>
          <w:spacing w:val="-7"/>
        </w:rPr>
        <w:t xml:space="preserve"> </w:t>
      </w:r>
      <w:r>
        <w:rPr>
          <w:spacing w:val="-1"/>
        </w:rPr>
        <w:t>“Stop!”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missed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sound</w:t>
      </w:r>
      <w:r>
        <w:rPr>
          <w:spacing w:val="12"/>
          <w:w w:val="99"/>
        </w:rPr>
        <w:t xml:space="preserve">  </w:t>
      </w:r>
      <w:r>
        <w:t>of</w:t>
      </w:r>
      <w:r>
        <w:rPr>
          <w:spacing w:val="-14"/>
        </w:rPr>
        <w:t xml:space="preserve"> </w:t>
      </w:r>
      <w:r>
        <w:t>approaching</w:t>
      </w:r>
      <w:r>
        <w:rPr>
          <w:spacing w:val="-14"/>
        </w:rPr>
        <w:t xml:space="preserve"> </w:t>
      </w:r>
      <w:r>
        <w:t>danger.</w:t>
      </w:r>
    </w:p>
    <w:p w:rsidR="00736333" w:rsidRDefault="00736333">
      <w:pPr>
        <w:pStyle w:val="Heading8"/>
        <w:kinsoku w:val="0"/>
        <w:overflowPunct w:val="0"/>
        <w:spacing w:before="144"/>
        <w:ind w:left="952" w:right="234"/>
        <w:rPr>
          <w:b w:val="0"/>
          <w:bCs w:val="0"/>
        </w:rPr>
      </w:pPr>
      <w:r>
        <w:rPr>
          <w:spacing w:val="-1"/>
        </w:rPr>
        <w:t>HEARING</w:t>
      </w:r>
      <w:r>
        <w:rPr>
          <w:spacing w:val="-26"/>
        </w:rPr>
        <w:t xml:space="preserve"> </w:t>
      </w:r>
      <w:r>
        <w:rPr>
          <w:spacing w:val="-1"/>
        </w:rPr>
        <w:t>CONSERVATION</w:t>
      </w:r>
      <w:r>
        <w:rPr>
          <w:spacing w:val="-25"/>
        </w:rPr>
        <w:t xml:space="preserve"> </w:t>
      </w:r>
      <w:r>
        <w:rPr>
          <w:spacing w:val="-1"/>
        </w:rPr>
        <w:t>PROGRAM</w:t>
      </w:r>
      <w:r>
        <w:rPr>
          <w:spacing w:val="-25"/>
        </w:rPr>
        <w:t xml:space="preserve"> </w:t>
      </w:r>
      <w:r>
        <w:rPr>
          <w:spacing w:val="-1"/>
        </w:rPr>
        <w:t>RECORDKEEPING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retained.</w:t>
      </w:r>
    </w:p>
    <w:p w:rsidR="00736333" w:rsidRDefault="00736333" w:rsidP="00D6514C">
      <w:pPr>
        <w:pStyle w:val="BodyText"/>
        <w:numPr>
          <w:ilvl w:val="0"/>
          <w:numId w:val="32"/>
        </w:numPr>
        <w:tabs>
          <w:tab w:val="left" w:pos="840"/>
        </w:tabs>
        <w:kinsoku w:val="0"/>
        <w:overflowPunct w:val="0"/>
        <w:ind w:hanging="414"/>
      </w:pPr>
      <w:r>
        <w:rPr>
          <w:spacing w:val="-1"/>
        </w:rPr>
        <w:t>All</w:t>
      </w:r>
      <w:r>
        <w:rPr>
          <w:spacing w:val="-10"/>
        </w:rPr>
        <w:t xml:space="preserve"> </w:t>
      </w:r>
      <w:r>
        <w:t>noise</w:t>
      </w:r>
      <w:r>
        <w:rPr>
          <w:spacing w:val="-10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monitoring</w:t>
      </w:r>
      <w:r>
        <w:rPr>
          <w:spacing w:val="-9"/>
        </w:rPr>
        <w:t xml:space="preserve"> </w:t>
      </w:r>
      <w:r>
        <w:t>records.</w:t>
      </w:r>
    </w:p>
    <w:p w:rsidR="00736333" w:rsidRDefault="00736333" w:rsidP="00D6514C">
      <w:pPr>
        <w:pStyle w:val="BodyText"/>
        <w:numPr>
          <w:ilvl w:val="0"/>
          <w:numId w:val="32"/>
        </w:numPr>
        <w:tabs>
          <w:tab w:val="left" w:pos="840"/>
        </w:tabs>
        <w:kinsoku w:val="0"/>
        <w:overflowPunct w:val="0"/>
        <w:ind w:hanging="406"/>
      </w:pPr>
      <w:r>
        <w:rPr>
          <w:spacing w:val="-3"/>
        </w:rPr>
        <w:t>All</w:t>
      </w:r>
      <w:r>
        <w:rPr>
          <w:spacing w:val="-13"/>
        </w:rPr>
        <w:t xml:space="preserve"> </w:t>
      </w:r>
      <w:r>
        <w:rPr>
          <w:spacing w:val="-5"/>
        </w:rPr>
        <w:t>employee</w:t>
      </w:r>
      <w:r>
        <w:rPr>
          <w:spacing w:val="-13"/>
        </w:rPr>
        <w:t xml:space="preserve"> </w:t>
      </w:r>
      <w:r>
        <w:rPr>
          <w:spacing w:val="-5"/>
        </w:rPr>
        <w:t>exposure</w:t>
      </w:r>
      <w:r>
        <w:rPr>
          <w:spacing w:val="-13"/>
        </w:rPr>
        <w:t xml:space="preserve"> </w:t>
      </w:r>
      <w:r>
        <w:rPr>
          <w:spacing w:val="-5"/>
        </w:rPr>
        <w:t>measurements.</w:t>
      </w:r>
    </w:p>
    <w:p w:rsidR="00736333" w:rsidRDefault="00736333" w:rsidP="00D6514C">
      <w:pPr>
        <w:pStyle w:val="BodyText"/>
        <w:numPr>
          <w:ilvl w:val="0"/>
          <w:numId w:val="32"/>
        </w:numPr>
        <w:tabs>
          <w:tab w:val="left" w:pos="840"/>
        </w:tabs>
        <w:kinsoku w:val="0"/>
        <w:overflowPunct w:val="0"/>
        <w:ind w:hanging="406"/>
      </w:pPr>
      <w:r>
        <w:rPr>
          <w:spacing w:val="-3"/>
        </w:rPr>
        <w:t>All</w:t>
      </w:r>
      <w:r>
        <w:rPr>
          <w:spacing w:val="-11"/>
        </w:rPr>
        <w:t xml:space="preserve"> </w:t>
      </w:r>
      <w:r>
        <w:rPr>
          <w:spacing w:val="-5"/>
        </w:rPr>
        <w:t>employee</w:t>
      </w:r>
      <w:r>
        <w:rPr>
          <w:spacing w:val="-11"/>
        </w:rPr>
        <w:t xml:space="preserve"> </w:t>
      </w:r>
      <w:r>
        <w:rPr>
          <w:spacing w:val="-5"/>
        </w:rPr>
        <w:t>audiometric</w:t>
      </w:r>
      <w:r>
        <w:rPr>
          <w:spacing w:val="-10"/>
        </w:rPr>
        <w:t xml:space="preserve"> </w:t>
      </w:r>
      <w:r>
        <w:rPr>
          <w:spacing w:val="-3"/>
        </w:rPr>
        <w:t>test</w:t>
      </w:r>
      <w:r>
        <w:rPr>
          <w:spacing w:val="-11"/>
        </w:rPr>
        <w:t xml:space="preserve"> </w:t>
      </w:r>
      <w:r>
        <w:rPr>
          <w:spacing w:val="-5"/>
        </w:rPr>
        <w:t>records</w:t>
      </w:r>
      <w:r>
        <w:rPr>
          <w:spacing w:val="-10"/>
        </w:rPr>
        <w:t xml:space="preserve"> </w:t>
      </w:r>
      <w:r>
        <w:rPr>
          <w:spacing w:val="-5"/>
        </w:rPr>
        <w:t>which</w:t>
      </w:r>
      <w:r>
        <w:rPr>
          <w:spacing w:val="-10"/>
        </w:rPr>
        <w:t xml:space="preserve"> </w:t>
      </w:r>
      <w:r>
        <w:rPr>
          <w:spacing w:val="-3"/>
        </w:rPr>
        <w:t>will</w:t>
      </w:r>
      <w:r>
        <w:rPr>
          <w:spacing w:val="-11"/>
        </w:rPr>
        <w:t xml:space="preserve"> </w:t>
      </w:r>
      <w:r>
        <w:rPr>
          <w:spacing w:val="-5"/>
        </w:rPr>
        <w:t>include:</w:t>
      </w:r>
    </w:p>
    <w:p w:rsidR="00736333" w:rsidRDefault="00736333" w:rsidP="00D6514C">
      <w:pPr>
        <w:pStyle w:val="BodyText"/>
        <w:numPr>
          <w:ilvl w:val="1"/>
          <w:numId w:val="32"/>
        </w:numPr>
        <w:tabs>
          <w:tab w:val="left" w:pos="1200"/>
        </w:tabs>
        <w:kinsoku w:val="0"/>
        <w:overflowPunct w:val="0"/>
        <w:ind w:hanging="359"/>
      </w:pP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employee’s</w:t>
      </w:r>
      <w:r>
        <w:rPr>
          <w:spacing w:val="-12"/>
        </w:rPr>
        <w:t xml:space="preserve"> </w:t>
      </w:r>
      <w:r>
        <w:rPr>
          <w:spacing w:val="-3"/>
        </w:rPr>
        <w:t>name</w:t>
      </w:r>
      <w:r>
        <w:rPr>
          <w:spacing w:val="-12"/>
        </w:rPr>
        <w:t xml:space="preserve"> </w:t>
      </w:r>
      <w:r>
        <w:rPr>
          <w:spacing w:val="-3"/>
        </w:rPr>
        <w:t>and</w:t>
      </w:r>
      <w:r>
        <w:rPr>
          <w:spacing w:val="-12"/>
        </w:rPr>
        <w:t xml:space="preserve"> </w:t>
      </w:r>
      <w:r>
        <w:rPr>
          <w:spacing w:val="-3"/>
        </w:rPr>
        <w:t>job</w:t>
      </w:r>
      <w:r>
        <w:rPr>
          <w:spacing w:val="-13"/>
        </w:rPr>
        <w:t xml:space="preserve"> </w:t>
      </w:r>
      <w:r>
        <w:rPr>
          <w:spacing w:val="-5"/>
        </w:rPr>
        <w:t>classification.</w:t>
      </w:r>
    </w:p>
    <w:p w:rsidR="00736333" w:rsidRDefault="00736333" w:rsidP="00D6514C">
      <w:pPr>
        <w:pStyle w:val="BodyText"/>
        <w:numPr>
          <w:ilvl w:val="1"/>
          <w:numId w:val="32"/>
        </w:numPr>
        <w:tabs>
          <w:tab w:val="left" w:pos="1200"/>
        </w:tabs>
        <w:kinsoku w:val="0"/>
        <w:overflowPunct w:val="0"/>
        <w:ind w:hanging="359"/>
      </w:pP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date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3"/>
        </w:rPr>
        <w:t>the</w:t>
      </w:r>
      <w:r>
        <w:rPr>
          <w:spacing w:val="-12"/>
        </w:rPr>
        <w:t xml:space="preserve"> </w:t>
      </w:r>
      <w:r>
        <w:rPr>
          <w:spacing w:val="-5"/>
        </w:rPr>
        <w:t>audiogram.</w:t>
      </w:r>
    </w:p>
    <w:p w:rsidR="00736333" w:rsidRDefault="00736333" w:rsidP="00D6514C">
      <w:pPr>
        <w:pStyle w:val="BodyText"/>
        <w:numPr>
          <w:ilvl w:val="1"/>
          <w:numId w:val="32"/>
        </w:numPr>
        <w:tabs>
          <w:tab w:val="left" w:pos="1200"/>
        </w:tabs>
        <w:kinsoku w:val="0"/>
        <w:overflowPunct w:val="0"/>
        <w:spacing w:line="321" w:lineRule="exact"/>
        <w:ind w:hanging="359"/>
      </w:pP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examiner's</w:t>
      </w:r>
      <w:r>
        <w:rPr>
          <w:spacing w:val="-13"/>
        </w:rPr>
        <w:t xml:space="preserve"> </w:t>
      </w:r>
      <w:r>
        <w:rPr>
          <w:spacing w:val="-5"/>
        </w:rPr>
        <w:t>name.</w:t>
      </w:r>
    </w:p>
    <w:p w:rsidR="00736333" w:rsidRDefault="00736333" w:rsidP="00D6514C">
      <w:pPr>
        <w:pStyle w:val="BodyText"/>
        <w:numPr>
          <w:ilvl w:val="1"/>
          <w:numId w:val="32"/>
        </w:numPr>
        <w:tabs>
          <w:tab w:val="left" w:pos="1200"/>
        </w:tabs>
        <w:kinsoku w:val="0"/>
        <w:overflowPunct w:val="0"/>
        <w:spacing w:before="0"/>
        <w:ind w:right="1212" w:hanging="359"/>
      </w:pP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date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3"/>
        </w:rPr>
        <w:t>last</w:t>
      </w:r>
      <w:r>
        <w:rPr>
          <w:spacing w:val="-10"/>
        </w:rPr>
        <w:t xml:space="preserve"> </w:t>
      </w:r>
      <w:r>
        <w:rPr>
          <w:spacing w:val="-5"/>
        </w:rPr>
        <w:t>acoustic</w:t>
      </w:r>
      <w:r>
        <w:rPr>
          <w:spacing w:val="-11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rPr>
          <w:spacing w:val="-5"/>
        </w:rPr>
        <w:t>exhaustive</w:t>
      </w:r>
      <w:r>
        <w:rPr>
          <w:spacing w:val="-11"/>
        </w:rPr>
        <w:t xml:space="preserve"> </w:t>
      </w:r>
      <w:r>
        <w:rPr>
          <w:spacing w:val="-5"/>
        </w:rPr>
        <w:t>calibration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5"/>
        </w:rPr>
        <w:t>the</w:t>
      </w:r>
      <w:r>
        <w:rPr>
          <w:spacing w:val="26"/>
          <w:w w:val="99"/>
        </w:rPr>
        <w:t xml:space="preserve"> </w:t>
      </w:r>
      <w:r>
        <w:rPr>
          <w:spacing w:val="-5"/>
        </w:rPr>
        <w:t>audiometer.</w:t>
      </w:r>
    </w:p>
    <w:p w:rsidR="00736333" w:rsidRDefault="00736333" w:rsidP="00D6514C">
      <w:pPr>
        <w:pStyle w:val="BodyText"/>
        <w:numPr>
          <w:ilvl w:val="1"/>
          <w:numId w:val="32"/>
        </w:numPr>
        <w:tabs>
          <w:tab w:val="left" w:pos="1200"/>
        </w:tabs>
        <w:kinsoku w:val="0"/>
        <w:overflowPunct w:val="0"/>
        <w:ind w:hanging="359"/>
      </w:pPr>
      <w:r>
        <w:rPr>
          <w:spacing w:val="-3"/>
        </w:rPr>
        <w:t>The</w:t>
      </w:r>
      <w:r>
        <w:rPr>
          <w:spacing w:val="-12"/>
        </w:rPr>
        <w:t xml:space="preserve"> </w:t>
      </w:r>
      <w:r>
        <w:rPr>
          <w:spacing w:val="-5"/>
        </w:rPr>
        <w:t>employee's</w:t>
      </w:r>
      <w:r>
        <w:rPr>
          <w:spacing w:val="-11"/>
        </w:rPr>
        <w:t xml:space="preserve"> </w:t>
      </w:r>
      <w:r>
        <w:rPr>
          <w:spacing w:val="-3"/>
        </w:rPr>
        <w:t>most</w:t>
      </w:r>
      <w:r>
        <w:rPr>
          <w:spacing w:val="-12"/>
        </w:rPr>
        <w:t xml:space="preserve"> </w:t>
      </w:r>
      <w:r>
        <w:rPr>
          <w:spacing w:val="-5"/>
        </w:rPr>
        <w:t>recent</w:t>
      </w:r>
      <w:r>
        <w:rPr>
          <w:spacing w:val="-11"/>
        </w:rPr>
        <w:t xml:space="preserve"> </w:t>
      </w:r>
      <w:r>
        <w:rPr>
          <w:spacing w:val="-5"/>
        </w:rPr>
        <w:t>noise</w:t>
      </w:r>
      <w:r>
        <w:rPr>
          <w:spacing w:val="-12"/>
        </w:rPr>
        <w:t xml:space="preserve"> </w:t>
      </w:r>
      <w:r>
        <w:rPr>
          <w:spacing w:val="-5"/>
        </w:rPr>
        <w:t>exposure</w:t>
      </w:r>
      <w:r>
        <w:rPr>
          <w:spacing w:val="-11"/>
        </w:rPr>
        <w:t xml:space="preserve"> </w:t>
      </w:r>
      <w:r>
        <w:rPr>
          <w:spacing w:val="-5"/>
        </w:rPr>
        <w:t>assessment.</w:t>
      </w:r>
    </w:p>
    <w:p w:rsidR="00736333" w:rsidRDefault="00736333" w:rsidP="00D6514C">
      <w:pPr>
        <w:pStyle w:val="BodyText"/>
        <w:numPr>
          <w:ilvl w:val="1"/>
          <w:numId w:val="32"/>
        </w:numPr>
        <w:tabs>
          <w:tab w:val="left" w:pos="1201"/>
        </w:tabs>
        <w:kinsoku w:val="0"/>
        <w:overflowPunct w:val="0"/>
        <w:ind w:left="1200" w:right="598"/>
      </w:pPr>
      <w:r>
        <w:rPr>
          <w:spacing w:val="-5"/>
        </w:rPr>
        <w:t>Accurate</w:t>
      </w:r>
      <w:r>
        <w:rPr>
          <w:spacing w:val="-11"/>
        </w:rPr>
        <w:t xml:space="preserve"> </w:t>
      </w:r>
      <w:r>
        <w:rPr>
          <w:spacing w:val="-5"/>
        </w:rPr>
        <w:t>records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measurements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background</w:t>
      </w:r>
      <w:r>
        <w:rPr>
          <w:spacing w:val="-11"/>
        </w:rPr>
        <w:t xml:space="preserve"> </w:t>
      </w:r>
      <w:r>
        <w:rPr>
          <w:spacing w:val="-5"/>
        </w:rPr>
        <w:t>sound</w:t>
      </w:r>
      <w:r>
        <w:rPr>
          <w:spacing w:val="32"/>
          <w:w w:val="99"/>
        </w:rPr>
        <w:t xml:space="preserve"> </w:t>
      </w:r>
      <w:r>
        <w:rPr>
          <w:spacing w:val="-5"/>
        </w:rPr>
        <w:t>pressure</w:t>
      </w:r>
      <w:r>
        <w:rPr>
          <w:spacing w:val="-11"/>
        </w:rPr>
        <w:t xml:space="preserve"> </w:t>
      </w:r>
      <w:r>
        <w:rPr>
          <w:spacing w:val="-5"/>
        </w:rPr>
        <w:t>levels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5"/>
        </w:rPr>
        <w:t>audiometric</w:t>
      </w:r>
      <w:r>
        <w:rPr>
          <w:spacing w:val="-9"/>
        </w:rPr>
        <w:t xml:space="preserve"> </w:t>
      </w:r>
      <w:r>
        <w:rPr>
          <w:spacing w:val="-3"/>
        </w:rPr>
        <w:t>test</w:t>
      </w:r>
      <w:r>
        <w:rPr>
          <w:spacing w:val="-10"/>
        </w:rPr>
        <w:t xml:space="preserve"> </w:t>
      </w:r>
      <w:r>
        <w:rPr>
          <w:spacing w:val="-5"/>
        </w:rPr>
        <w:t>rooms.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5"/>
          <w:u w:val="thick"/>
        </w:rPr>
        <w:t>Record</w:t>
      </w:r>
      <w:r>
        <w:rPr>
          <w:spacing w:val="-11"/>
          <w:u w:val="thick"/>
        </w:rPr>
        <w:t xml:space="preserve"> </w:t>
      </w:r>
      <w:r>
        <w:rPr>
          <w:spacing w:val="-5"/>
          <w:u w:val="thick"/>
        </w:rPr>
        <w:t>Retention:</w:t>
      </w:r>
    </w:p>
    <w:p w:rsidR="00736333" w:rsidRDefault="00736333">
      <w:pPr>
        <w:pStyle w:val="BodyText"/>
        <w:kinsoku w:val="0"/>
        <w:overflowPunct w:val="0"/>
        <w:spacing w:line="341" w:lineRule="auto"/>
        <w:ind w:left="120" w:right="1241"/>
      </w:pP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below</w:t>
      </w:r>
      <w:r>
        <w:rPr>
          <w:spacing w:val="-11"/>
        </w:rPr>
        <w:t xml:space="preserve"> </w:t>
      </w:r>
      <w:r>
        <w:rPr>
          <w:spacing w:val="-5"/>
        </w:rPr>
        <w:t>records</w:t>
      </w:r>
      <w:r>
        <w:rPr>
          <w:spacing w:val="-10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5"/>
        </w:rPr>
        <w:t>retained</w:t>
      </w:r>
      <w:r>
        <w:rPr>
          <w:spacing w:val="-10"/>
        </w:rPr>
        <w:t xml:space="preserve"> </w:t>
      </w:r>
      <w:r>
        <w:rPr>
          <w:spacing w:val="-2"/>
        </w:rPr>
        <w:t>at</w:t>
      </w:r>
      <w:r>
        <w:rPr>
          <w:spacing w:val="-10"/>
        </w:rPr>
        <w:t xml:space="preserve"> </w:t>
      </w:r>
      <w:r>
        <w:rPr>
          <w:spacing w:val="-5"/>
        </w:rPr>
        <w:t>least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period</w:t>
      </w:r>
      <w:r>
        <w:rPr>
          <w:spacing w:val="-10"/>
        </w:rPr>
        <w:t xml:space="preserve"> </w:t>
      </w:r>
      <w:r>
        <w:rPr>
          <w:spacing w:val="-5"/>
        </w:rPr>
        <w:t>indicated:</w:t>
      </w:r>
      <w:r>
        <w:rPr>
          <w:spacing w:val="44"/>
          <w:w w:val="99"/>
        </w:rPr>
        <w:t xml:space="preserve"> </w:t>
      </w:r>
      <w:r>
        <w:rPr>
          <w:spacing w:val="-5"/>
        </w:rPr>
        <w:t>Noise</w:t>
      </w:r>
      <w:r>
        <w:rPr>
          <w:spacing w:val="-11"/>
        </w:rPr>
        <w:t xml:space="preserve"> </w:t>
      </w:r>
      <w:r>
        <w:rPr>
          <w:spacing w:val="-5"/>
        </w:rPr>
        <w:t>exposure</w:t>
      </w:r>
      <w:r>
        <w:rPr>
          <w:spacing w:val="-11"/>
        </w:rPr>
        <w:t xml:space="preserve"> </w:t>
      </w:r>
      <w:r>
        <w:rPr>
          <w:spacing w:val="-5"/>
        </w:rPr>
        <w:t>measurement</w:t>
      </w:r>
      <w:r>
        <w:rPr>
          <w:spacing w:val="-10"/>
        </w:rPr>
        <w:t xml:space="preserve"> </w:t>
      </w:r>
      <w:r>
        <w:rPr>
          <w:spacing w:val="-5"/>
        </w:rPr>
        <w:t>records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1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5"/>
        </w:rPr>
        <w:t>retained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rPr>
          <w:spacing w:val="-3"/>
        </w:rPr>
        <w:t>two</w:t>
      </w:r>
      <w:r>
        <w:rPr>
          <w:spacing w:val="-11"/>
        </w:rPr>
        <w:t xml:space="preserve"> </w:t>
      </w:r>
      <w:r>
        <w:rPr>
          <w:spacing w:val="-5"/>
        </w:rPr>
        <w:t>years.</w:t>
      </w:r>
    </w:p>
    <w:p w:rsidR="00736333" w:rsidRDefault="00736333">
      <w:pPr>
        <w:pStyle w:val="BodyText"/>
        <w:kinsoku w:val="0"/>
        <w:overflowPunct w:val="0"/>
        <w:spacing w:before="3"/>
        <w:ind w:left="120" w:right="234"/>
      </w:pPr>
      <w:r>
        <w:rPr>
          <w:spacing w:val="-5"/>
        </w:rPr>
        <w:t>Audiometric</w:t>
      </w:r>
      <w:r>
        <w:rPr>
          <w:spacing w:val="-11"/>
        </w:rPr>
        <w:t xml:space="preserve"> </w:t>
      </w:r>
      <w:r>
        <w:rPr>
          <w:spacing w:val="-3"/>
        </w:rPr>
        <w:t>test</w:t>
      </w:r>
      <w:r>
        <w:rPr>
          <w:spacing w:val="-10"/>
        </w:rPr>
        <w:t xml:space="preserve"> </w:t>
      </w:r>
      <w:r>
        <w:rPr>
          <w:spacing w:val="-5"/>
        </w:rPr>
        <w:t>records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5"/>
        </w:rPr>
        <w:t>retained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duration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affected</w:t>
      </w:r>
      <w:r>
        <w:rPr>
          <w:spacing w:val="36"/>
          <w:w w:val="99"/>
        </w:rPr>
        <w:t xml:space="preserve"> </w:t>
      </w:r>
      <w:r>
        <w:rPr>
          <w:spacing w:val="-5"/>
        </w:rPr>
        <w:t>employee's</w:t>
      </w:r>
      <w:r>
        <w:rPr>
          <w:spacing w:val="-17"/>
        </w:rPr>
        <w:t xml:space="preserve"> </w:t>
      </w:r>
      <w:r>
        <w:rPr>
          <w:spacing w:val="-5"/>
        </w:rPr>
        <w:t>employment.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6"/>
          <w:u w:val="thick"/>
        </w:rPr>
        <w:t>Access</w:t>
      </w:r>
      <w:r>
        <w:rPr>
          <w:spacing w:val="-10"/>
          <w:u w:val="thick"/>
        </w:rPr>
        <w:t xml:space="preserve"> </w:t>
      </w:r>
      <w:r>
        <w:rPr>
          <w:spacing w:val="-2"/>
          <w:u w:val="thick"/>
        </w:rPr>
        <w:t>to</w:t>
      </w:r>
      <w:r>
        <w:rPr>
          <w:spacing w:val="-12"/>
          <w:u w:val="thick"/>
        </w:rPr>
        <w:t xml:space="preserve"> </w:t>
      </w:r>
      <w:r>
        <w:rPr>
          <w:spacing w:val="-5"/>
          <w:u w:val="thick"/>
        </w:rPr>
        <w:t>Records: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3"/>
        </w:rPr>
        <w:t>All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above</w:t>
      </w:r>
      <w:r>
        <w:rPr>
          <w:spacing w:val="-10"/>
        </w:rPr>
        <w:t xml:space="preserve"> </w:t>
      </w:r>
      <w:r>
        <w:rPr>
          <w:spacing w:val="-5"/>
        </w:rPr>
        <w:t>records</w:t>
      </w:r>
      <w:r>
        <w:rPr>
          <w:spacing w:val="-10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1"/>
        </w:rPr>
        <w:t xml:space="preserve"> </w:t>
      </w:r>
      <w:r>
        <w:rPr>
          <w:spacing w:val="-5"/>
        </w:rPr>
        <w:t>provided</w:t>
      </w:r>
      <w:r>
        <w:rPr>
          <w:spacing w:val="-10"/>
        </w:rPr>
        <w:t xml:space="preserve"> </w:t>
      </w:r>
      <w:r>
        <w:rPr>
          <w:spacing w:val="-3"/>
        </w:rPr>
        <w:t>upon</w:t>
      </w:r>
      <w:r>
        <w:rPr>
          <w:spacing w:val="-11"/>
        </w:rPr>
        <w:t xml:space="preserve"> </w:t>
      </w:r>
      <w:r>
        <w:rPr>
          <w:spacing w:val="-5"/>
        </w:rPr>
        <w:t>request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5"/>
        </w:rPr>
        <w:t>employees,</w:t>
      </w:r>
      <w:r>
        <w:rPr>
          <w:spacing w:val="-10"/>
        </w:rPr>
        <w:t xml:space="preserve"> </w:t>
      </w:r>
      <w:r>
        <w:rPr>
          <w:spacing w:val="-5"/>
        </w:rPr>
        <w:t>former</w:t>
      </w:r>
      <w:r>
        <w:rPr>
          <w:spacing w:val="40"/>
          <w:w w:val="99"/>
        </w:rPr>
        <w:t xml:space="preserve"> </w:t>
      </w:r>
      <w:r>
        <w:rPr>
          <w:spacing w:val="-5"/>
        </w:rPr>
        <w:t>employees,</w:t>
      </w:r>
      <w:r>
        <w:rPr>
          <w:spacing w:val="-11"/>
        </w:rPr>
        <w:t xml:space="preserve"> </w:t>
      </w:r>
      <w:r>
        <w:rPr>
          <w:spacing w:val="-5"/>
        </w:rPr>
        <w:t>representatives</w:t>
      </w:r>
      <w:r>
        <w:rPr>
          <w:spacing w:val="-11"/>
        </w:rPr>
        <w:t xml:space="preserve"> </w:t>
      </w:r>
      <w:r>
        <w:rPr>
          <w:spacing w:val="-5"/>
        </w:rPr>
        <w:t>designated</w:t>
      </w:r>
      <w:r>
        <w:rPr>
          <w:spacing w:val="-11"/>
        </w:rPr>
        <w:t xml:space="preserve"> </w:t>
      </w:r>
      <w:r>
        <w:rPr>
          <w:spacing w:val="-2"/>
        </w:rPr>
        <w:t>by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individual</w:t>
      </w:r>
      <w:r>
        <w:rPr>
          <w:spacing w:val="-11"/>
        </w:rPr>
        <w:t xml:space="preserve"> </w:t>
      </w:r>
      <w:r>
        <w:rPr>
          <w:spacing w:val="-5"/>
        </w:rPr>
        <w:t>employee,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5"/>
        </w:rPr>
        <w:t>the</w:t>
      </w:r>
      <w:r>
        <w:rPr>
          <w:spacing w:val="42"/>
          <w:w w:val="99"/>
        </w:rPr>
        <w:t xml:space="preserve"> </w:t>
      </w:r>
      <w:r>
        <w:rPr>
          <w:spacing w:val="-5"/>
        </w:rPr>
        <w:t>Assistant</w:t>
      </w:r>
      <w:r>
        <w:rPr>
          <w:spacing w:val="-13"/>
        </w:rPr>
        <w:t xml:space="preserve"> </w:t>
      </w:r>
      <w:r>
        <w:rPr>
          <w:spacing w:val="-6"/>
        </w:rPr>
        <w:t>Secretary.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5"/>
          <w:u w:val="thick"/>
        </w:rPr>
        <w:t>Transfer</w:t>
      </w:r>
      <w:r>
        <w:rPr>
          <w:spacing w:val="-8"/>
          <w:u w:val="thick"/>
        </w:rPr>
        <w:t xml:space="preserve"> </w:t>
      </w:r>
      <w:r>
        <w:rPr>
          <w:spacing w:val="-5"/>
          <w:u w:val="thick"/>
        </w:rPr>
        <w:t>of</w:t>
      </w:r>
      <w:r>
        <w:rPr>
          <w:spacing w:val="-8"/>
          <w:u w:val="thick"/>
        </w:rPr>
        <w:t xml:space="preserve"> </w:t>
      </w:r>
      <w:r>
        <w:rPr>
          <w:spacing w:val="-5"/>
          <w:u w:val="thick"/>
        </w:rPr>
        <w:t>Records:</w:t>
      </w:r>
    </w:p>
    <w:p w:rsidR="00736333" w:rsidRDefault="00736333">
      <w:pPr>
        <w:pStyle w:val="BodyText"/>
        <w:kinsoku w:val="0"/>
        <w:overflowPunct w:val="0"/>
        <w:ind w:left="120" w:right="234"/>
      </w:pPr>
      <w:r>
        <w:rPr>
          <w:spacing w:val="-2"/>
        </w:rPr>
        <w:t>If</w:t>
      </w:r>
      <w:r>
        <w:rPr>
          <w:spacing w:val="-11"/>
        </w:rPr>
        <w:t xml:space="preserve"> </w:t>
      </w:r>
      <w:r>
        <w:rPr>
          <w:spacing w:val="-2"/>
        </w:rPr>
        <w:t>we</w:t>
      </w:r>
      <w:r>
        <w:rPr>
          <w:spacing w:val="-10"/>
        </w:rPr>
        <w:t xml:space="preserve"> </w:t>
      </w:r>
      <w:r>
        <w:rPr>
          <w:spacing w:val="-5"/>
        </w:rPr>
        <w:t>cease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do</w:t>
      </w:r>
      <w:r>
        <w:rPr>
          <w:spacing w:val="-10"/>
        </w:rPr>
        <w:t xml:space="preserve"> </w:t>
      </w:r>
      <w:r>
        <w:rPr>
          <w:spacing w:val="-5"/>
        </w:rPr>
        <w:t>business,</w:t>
      </w:r>
      <w:r>
        <w:rPr>
          <w:spacing w:val="-10"/>
        </w:rPr>
        <w:t xml:space="preserve"> </w:t>
      </w: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0"/>
        </w:rPr>
        <w:t xml:space="preserve"> </w:t>
      </w:r>
      <w:r>
        <w:rPr>
          <w:spacing w:val="-5"/>
        </w:rPr>
        <w:t>transfer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successor</w:t>
      </w:r>
      <w:r>
        <w:rPr>
          <w:spacing w:val="-10"/>
        </w:rPr>
        <w:t xml:space="preserve"> </w:t>
      </w:r>
      <w:r>
        <w:rPr>
          <w:spacing w:val="-5"/>
        </w:rPr>
        <w:t>employer</w:t>
      </w:r>
      <w:r>
        <w:rPr>
          <w:spacing w:val="-10"/>
        </w:rPr>
        <w:t xml:space="preserve"> </w:t>
      </w:r>
      <w:r>
        <w:rPr>
          <w:spacing w:val="-3"/>
        </w:rPr>
        <w:t>all</w:t>
      </w:r>
      <w:r>
        <w:rPr>
          <w:spacing w:val="48"/>
          <w:w w:val="99"/>
        </w:rPr>
        <w:t xml:space="preserve"> </w:t>
      </w:r>
      <w:r>
        <w:rPr>
          <w:spacing w:val="-5"/>
        </w:rPr>
        <w:t>above</w:t>
      </w:r>
      <w:r>
        <w:rPr>
          <w:spacing w:val="-11"/>
        </w:rPr>
        <w:t xml:space="preserve"> </w:t>
      </w:r>
      <w:r>
        <w:rPr>
          <w:spacing w:val="-5"/>
        </w:rPr>
        <w:t>records</w:t>
      </w:r>
      <w:r>
        <w:rPr>
          <w:spacing w:val="-11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successor</w:t>
      </w:r>
      <w:r>
        <w:rPr>
          <w:spacing w:val="-11"/>
        </w:rPr>
        <w:t xml:space="preserve"> </w:t>
      </w:r>
      <w:r>
        <w:rPr>
          <w:spacing w:val="-5"/>
        </w:rPr>
        <w:t>employer</w:t>
      </w:r>
      <w:r>
        <w:rPr>
          <w:spacing w:val="-11"/>
        </w:rPr>
        <w:t xml:space="preserve"> </w:t>
      </w:r>
      <w:r>
        <w:rPr>
          <w:spacing w:val="-3"/>
        </w:rPr>
        <w:t>will</w:t>
      </w:r>
      <w:r>
        <w:rPr>
          <w:spacing w:val="-11"/>
        </w:rPr>
        <w:t xml:space="preserve"> </w:t>
      </w:r>
      <w:r>
        <w:rPr>
          <w:spacing w:val="-5"/>
        </w:rPr>
        <w:t>retain</w:t>
      </w:r>
      <w:r>
        <w:rPr>
          <w:spacing w:val="-10"/>
        </w:rPr>
        <w:t xml:space="preserve"> </w:t>
      </w:r>
      <w:r>
        <w:rPr>
          <w:spacing w:val="-3"/>
        </w:rPr>
        <w:t>them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5"/>
        </w:rPr>
        <w:t>remainder</w:t>
      </w:r>
      <w:r>
        <w:rPr>
          <w:spacing w:val="48"/>
          <w:w w:val="99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5"/>
        </w:rPr>
        <w:t>period</w:t>
      </w:r>
      <w:r>
        <w:rPr>
          <w:spacing w:val="-10"/>
        </w:rPr>
        <w:t xml:space="preserve"> </w:t>
      </w:r>
      <w:r>
        <w:rPr>
          <w:spacing w:val="-5"/>
        </w:rPr>
        <w:t>noted</w:t>
      </w:r>
      <w:r>
        <w:rPr>
          <w:spacing w:val="-10"/>
        </w:rPr>
        <w:t xml:space="preserve"> </w:t>
      </w:r>
      <w:r>
        <w:rPr>
          <w:spacing w:val="-5"/>
        </w:rPr>
        <w:t>above.</w:t>
      </w:r>
    </w:p>
    <w:p w:rsidR="00736333" w:rsidRDefault="00736333">
      <w:pPr>
        <w:pStyle w:val="BodyText"/>
        <w:kinsoku w:val="0"/>
        <w:overflowPunct w:val="0"/>
        <w:ind w:left="120" w:right="234"/>
        <w:sectPr w:rsidR="00736333">
          <w:pgSz w:w="12240" w:h="15840"/>
          <w:pgMar w:top="520" w:right="1340" w:bottom="980" w:left="1320" w:header="0" w:footer="794" w:gutter="0"/>
          <w:cols w:space="720" w:equalWidth="0">
            <w:col w:w="9580"/>
          </w:cols>
          <w:noEndnote/>
        </w:sect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5" w:line="280" w:lineRule="exact"/>
        <w:rPr>
          <w:sz w:val="28"/>
          <w:szCs w:val="28"/>
        </w:rPr>
      </w:pPr>
    </w:p>
    <w:p w:rsidR="00736333" w:rsidRDefault="00736333">
      <w:pPr>
        <w:pStyle w:val="Heading8"/>
        <w:kinsoku w:val="0"/>
        <w:overflowPunct w:val="0"/>
        <w:spacing w:before="64"/>
        <w:ind w:left="112" w:right="36"/>
        <w:jc w:val="center"/>
        <w:rPr>
          <w:b w:val="0"/>
          <w:bCs w:val="0"/>
        </w:rPr>
      </w:pPr>
      <w:r>
        <w:rPr>
          <w:spacing w:val="-1"/>
        </w:rPr>
        <w:t>PERSONAL</w:t>
      </w:r>
      <w:r>
        <w:rPr>
          <w:spacing w:val="-21"/>
        </w:rPr>
        <w:t xml:space="preserve"> </w:t>
      </w:r>
      <w:r>
        <w:rPr>
          <w:spacing w:val="-1"/>
        </w:rPr>
        <w:t>PROTECTIVE</w:t>
      </w:r>
      <w:r>
        <w:rPr>
          <w:spacing w:val="-20"/>
        </w:rPr>
        <w:t xml:space="preserve"> </w:t>
      </w:r>
      <w:r>
        <w:rPr>
          <w:spacing w:val="-1"/>
        </w:rPr>
        <w:t>EQUIPMENT</w:t>
      </w:r>
      <w:r>
        <w:rPr>
          <w:spacing w:val="-20"/>
        </w:rPr>
        <w:t xml:space="preserve"> </w:t>
      </w:r>
      <w:r>
        <w:rPr>
          <w:spacing w:val="-1"/>
        </w:rPr>
        <w:t>(PPE)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5" w:line="240" w:lineRule="exact"/>
      </w:pPr>
    </w:p>
    <w:p w:rsidR="00736333" w:rsidRDefault="00736333">
      <w:pPr>
        <w:kinsoku w:val="0"/>
        <w:overflowPunct w:val="0"/>
        <w:spacing w:before="5" w:line="240" w:lineRule="exact"/>
        <w:sectPr w:rsidR="00736333">
          <w:footerReference w:type="default" r:id="rId106"/>
          <w:pgSz w:w="12240" w:h="15840"/>
          <w:pgMar w:top="1500" w:right="1420" w:bottom="760" w:left="1340" w:header="0" w:footer="562" w:gutter="0"/>
          <w:cols w:space="720" w:equalWidth="0">
            <w:col w:w="9480"/>
          </w:cols>
          <w:noEndnote/>
        </w:sectPr>
      </w:pPr>
    </w:p>
    <w:p w:rsidR="00736333" w:rsidRDefault="00736333">
      <w:pPr>
        <w:kinsoku w:val="0"/>
        <w:overflowPunct w:val="0"/>
        <w:spacing w:before="74"/>
        <w:ind w:left="4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w w:val="95"/>
          <w:sz w:val="20"/>
          <w:szCs w:val="20"/>
        </w:rPr>
        <w:lastRenderedPageBreak/>
        <w:t>AngelTrax</w:t>
      </w:r>
    </w:p>
    <w:p w:rsidR="00736333" w:rsidRDefault="00736333">
      <w:pPr>
        <w:kinsoku w:val="0"/>
        <w:overflowPunct w:val="0"/>
        <w:spacing w:before="83"/>
        <w:ind w:left="460"/>
        <w:rPr>
          <w:sz w:val="18"/>
          <w:szCs w:val="18"/>
        </w:rPr>
      </w:pPr>
      <w:r>
        <w:br w:type="column"/>
      </w:r>
      <w:r>
        <w:rPr>
          <w:spacing w:val="-1"/>
          <w:sz w:val="18"/>
          <w:szCs w:val="18"/>
        </w:rPr>
        <w:lastRenderedPageBreak/>
        <w:t>PPE</w:t>
      </w:r>
      <w:r>
        <w:rPr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(RESPIRATORY</w:t>
      </w:r>
      <w:r>
        <w:rPr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PROTECTION)</w:t>
      </w:r>
    </w:p>
    <w:p w:rsidR="00736333" w:rsidRDefault="00736333">
      <w:pPr>
        <w:kinsoku w:val="0"/>
        <w:overflowPunct w:val="0"/>
        <w:spacing w:before="83"/>
        <w:ind w:left="460"/>
        <w:rPr>
          <w:sz w:val="18"/>
          <w:szCs w:val="18"/>
        </w:rPr>
        <w:sectPr w:rsidR="00736333">
          <w:type w:val="continuous"/>
          <w:pgSz w:w="12240" w:h="15840"/>
          <w:pgMar w:top="1500" w:right="1420" w:bottom="280" w:left="1340" w:header="720" w:footer="720" w:gutter="0"/>
          <w:cols w:num="2" w:space="720" w:equalWidth="0">
            <w:col w:w="1372" w:space="4669"/>
            <w:col w:w="3439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90"/>
        <w:ind w:right="239"/>
        <w:sectPr w:rsidR="00736333">
          <w:footerReference w:type="default" r:id="rId107"/>
          <w:pgSz w:w="12240" w:h="15840"/>
          <w:pgMar w:top="520" w:right="1400" w:bottom="980" w:left="1340" w:header="0" w:footer="794" w:gutter="0"/>
          <w:cols w:space="720" w:equalWidth="0">
            <w:col w:w="9500"/>
          </w:cols>
          <w:noEndnote/>
        </w:sectPr>
      </w:pPr>
    </w:p>
    <w:p w:rsidR="00736333" w:rsidRDefault="00736333" w:rsidP="00D6514C">
      <w:pPr>
        <w:pStyle w:val="BodyText"/>
        <w:numPr>
          <w:ilvl w:val="1"/>
          <w:numId w:val="31"/>
        </w:numPr>
        <w:tabs>
          <w:tab w:val="left" w:pos="1271"/>
        </w:tabs>
        <w:kinsoku w:val="0"/>
        <w:overflowPunct w:val="0"/>
        <w:spacing w:before="182"/>
        <w:ind w:right="471" w:hanging="360"/>
        <w:sectPr w:rsidR="00736333">
          <w:footerReference w:type="default" r:id="rId108"/>
          <w:pgSz w:w="12240" w:h="15840"/>
          <w:pgMar w:top="520" w:right="1360" w:bottom="980" w:left="1340" w:header="0" w:footer="794" w:gutter="0"/>
          <w:pgNumType w:start="51"/>
          <w:cols w:space="720"/>
          <w:noEndnote/>
        </w:sect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490" w:lineRule="auto"/>
        <w:ind w:left="2506" w:right="2428"/>
        <w:jc w:val="center"/>
        <w:rPr>
          <w:rFonts w:ascii="Arial" w:hAnsi="Arial" w:cs="Arial"/>
          <w:sz w:val="28"/>
          <w:szCs w:val="28"/>
        </w:rPr>
      </w:pPr>
    </w:p>
    <w:p w:rsidR="00736333" w:rsidRDefault="00736333">
      <w:pPr>
        <w:kinsoku w:val="0"/>
        <w:overflowPunct w:val="0"/>
        <w:spacing w:line="490" w:lineRule="auto"/>
        <w:ind w:left="2506" w:right="2428"/>
        <w:jc w:val="center"/>
        <w:rPr>
          <w:rFonts w:ascii="Arial" w:hAnsi="Arial" w:cs="Arial"/>
          <w:sz w:val="28"/>
          <w:szCs w:val="28"/>
        </w:rPr>
        <w:sectPr w:rsidR="00736333">
          <w:footerReference w:type="default" r:id="rId109"/>
          <w:pgSz w:w="12240" w:h="15840"/>
          <w:pgMar w:top="1500" w:right="1420" w:bottom="1000" w:left="1340" w:header="0" w:footer="804" w:gutter="0"/>
          <w:cols w:space="720"/>
          <w:noEndnote/>
        </w:sectPr>
      </w:pPr>
    </w:p>
    <w:p w:rsidR="00736333" w:rsidRDefault="00736333">
      <w:pPr>
        <w:kinsoku w:val="0"/>
        <w:overflowPunct w:val="0"/>
        <w:spacing w:before="38"/>
        <w:ind w:left="2957" w:right="2857"/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lastRenderedPageBreak/>
        <w:t>AngelTrax</w:t>
      </w:r>
    </w:p>
    <w:p w:rsidR="00736333" w:rsidRDefault="00736333">
      <w:pPr>
        <w:pStyle w:val="Heading8"/>
        <w:kinsoku w:val="0"/>
        <w:overflowPunct w:val="0"/>
        <w:spacing w:before="188"/>
        <w:ind w:left="2956" w:right="2858"/>
        <w:jc w:val="center"/>
        <w:rPr>
          <w:b w:val="0"/>
          <w:bCs w:val="0"/>
        </w:rPr>
      </w:pPr>
      <w:r>
        <w:rPr>
          <w:spacing w:val="-1"/>
        </w:rPr>
        <w:t>Prevention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Cold</w:t>
      </w:r>
      <w:r>
        <w:rPr>
          <w:spacing w:val="-11"/>
        </w:rPr>
        <w:t xml:space="preserve"> </w:t>
      </w:r>
      <w:r>
        <w:rPr>
          <w:spacing w:val="-1"/>
        </w:rPr>
        <w:t>Stress</w:t>
      </w:r>
    </w:p>
    <w:p w:rsidR="00736333" w:rsidRDefault="00736333">
      <w:pPr>
        <w:pStyle w:val="BodyText"/>
        <w:kinsoku w:val="0"/>
        <w:overflowPunct w:val="0"/>
        <w:spacing w:before="91"/>
        <w:ind w:left="120" w:right="239"/>
      </w:pPr>
      <w:r>
        <w:rPr>
          <w:spacing w:val="-1"/>
        </w:rPr>
        <w:t>Cold</w:t>
      </w:r>
      <w:r>
        <w:rPr>
          <w:spacing w:val="-7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t>illness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threat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23"/>
          <w:w w:val="99"/>
        </w:rPr>
        <w:t xml:space="preserve"> </w:t>
      </w:r>
      <w:r>
        <w:t>outside</w:t>
      </w:r>
      <w:r>
        <w:rPr>
          <w:spacing w:val="-7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months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cold</w:t>
      </w:r>
      <w:r>
        <w:rPr>
          <w:spacing w:val="-6"/>
        </w:rPr>
        <w:t xml:space="preserve"> </w:t>
      </w:r>
      <w:r>
        <w:rPr>
          <w:spacing w:val="-1"/>
        </w:rPr>
        <w:t>weather.</w:t>
      </w:r>
      <w:r>
        <w:rPr>
          <w:spacing w:val="6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lessen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threat,</w:t>
      </w:r>
      <w:r>
        <w:rPr>
          <w:spacing w:val="-6"/>
        </w:rPr>
        <w:t xml:space="preserve"> </w:t>
      </w:r>
      <w:r>
        <w:t>this</w:t>
      </w:r>
      <w:r>
        <w:rPr>
          <w:spacing w:val="27"/>
          <w:w w:val="99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prepared.</w:t>
      </w:r>
    </w:p>
    <w:p w:rsidR="00736333" w:rsidRDefault="00736333">
      <w:pPr>
        <w:pStyle w:val="BodyText"/>
        <w:kinsoku w:val="0"/>
        <w:overflowPunct w:val="0"/>
        <w:spacing w:before="90"/>
        <w:ind w:left="120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instruction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prior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23"/>
          <w:w w:val="99"/>
        </w:rPr>
        <w:t xml:space="preserve"> </w:t>
      </w:r>
      <w:r>
        <w:t>outside</w:t>
      </w:r>
      <w:r>
        <w:rPr>
          <w:spacing w:val="-9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possibility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frostbite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hypothermia</w:t>
      </w:r>
      <w:r>
        <w:rPr>
          <w:spacing w:val="-9"/>
        </w:rPr>
        <w:t xml:space="preserve"> </w:t>
      </w:r>
      <w:r>
        <w:t>exist.</w:t>
      </w:r>
    </w:p>
    <w:p w:rsidR="00736333" w:rsidRDefault="00736333">
      <w:pPr>
        <w:kinsoku w:val="0"/>
        <w:overflowPunct w:val="0"/>
        <w:spacing w:before="99"/>
        <w:ind w:left="119" w:right="15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pacing w:val="-1"/>
          <w:sz w:val="28"/>
          <w:szCs w:val="28"/>
        </w:rPr>
        <w:t>On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days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when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applicable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environmental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conditions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exist</w:t>
      </w:r>
      <w:r>
        <w:rPr>
          <w:rFonts w:ascii="Arial" w:hAnsi="Arial" w:cs="Arial"/>
          <w:spacing w:val="-1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(</w:t>
      </w:r>
      <w:r>
        <w:rPr>
          <w:rFonts w:ascii="Arial" w:hAnsi="Arial" w:cs="Arial"/>
          <w:b/>
          <w:bCs/>
          <w:spacing w:val="-1"/>
          <w:sz w:val="28"/>
          <w:szCs w:val="28"/>
        </w:rPr>
        <w:t>temperatures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or</w:t>
      </w:r>
      <w:r>
        <w:rPr>
          <w:rFonts w:ascii="Arial" w:hAnsi="Arial" w:cs="Arial"/>
          <w:b/>
          <w:bCs/>
          <w:spacing w:val="31"/>
          <w:w w:val="9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wind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chill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factors</w:t>
      </w:r>
      <w:r>
        <w:rPr>
          <w:rFonts w:ascii="Arial" w:hAnsi="Arial" w:cs="Arial"/>
          <w:b/>
          <w:bCs/>
          <w:spacing w:val="-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equal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to</w:t>
      </w:r>
      <w:r>
        <w:rPr>
          <w:rFonts w:ascii="Arial" w:hAnsi="Arial" w:cs="Arial"/>
          <w:b/>
          <w:bCs/>
          <w:spacing w:val="-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or</w:t>
      </w:r>
      <w:r>
        <w:rPr>
          <w:rFonts w:ascii="Arial" w:hAnsi="Arial" w:cs="Arial"/>
          <w:b/>
          <w:bCs/>
          <w:spacing w:val="-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less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than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30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degrees</w:t>
      </w:r>
      <w:r>
        <w:rPr>
          <w:rFonts w:ascii="Arial" w:hAnsi="Arial" w:cs="Arial"/>
          <w:b/>
          <w:bCs/>
          <w:spacing w:val="-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F</w:t>
      </w:r>
      <w:r>
        <w:rPr>
          <w:rFonts w:ascii="Arial" w:hAnsi="Arial" w:cs="Arial"/>
          <w:spacing w:val="-1"/>
          <w:sz w:val="28"/>
          <w:szCs w:val="28"/>
        </w:rPr>
        <w:t>),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supervisor</w:t>
      </w:r>
      <w:r>
        <w:rPr>
          <w:rFonts w:ascii="Arial" w:hAnsi="Arial" w:cs="Arial"/>
          <w:spacing w:val="55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will,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before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morning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shift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starts,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remind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workers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danger</w:t>
      </w:r>
      <w:r>
        <w:rPr>
          <w:rFonts w:ascii="Arial" w:hAnsi="Arial" w:cs="Arial"/>
          <w:spacing w:val="-6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of</w:t>
      </w:r>
      <w:r>
        <w:rPr>
          <w:rFonts w:ascii="Arial" w:hAnsi="Arial" w:cs="Arial"/>
          <w:spacing w:val="20"/>
          <w:w w:val="9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frostbite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hypothermia,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procedures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lessen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its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impact,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and,</w:t>
      </w:r>
      <w:r>
        <w:rPr>
          <w:rFonts w:ascii="Arial" w:hAnsi="Arial" w:cs="Arial"/>
          <w:spacing w:val="-7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</w:t>
      </w:r>
      <w:r>
        <w:rPr>
          <w:rFonts w:ascii="Arial" w:hAnsi="Arial" w:cs="Arial"/>
          <w:spacing w:val="-8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w w:val="99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worst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case,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procedure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for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medical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response.</w:t>
      </w:r>
    </w:p>
    <w:p w:rsidR="00736333" w:rsidRDefault="00736333">
      <w:pPr>
        <w:pStyle w:val="BodyText"/>
        <w:kinsoku w:val="0"/>
        <w:overflowPunct w:val="0"/>
        <w:spacing w:before="90"/>
        <w:ind w:left="120"/>
      </w:pPr>
      <w:r>
        <w:rPr>
          <w:spacing w:val="-1"/>
        </w:rPr>
        <w:t>All</w:t>
      </w:r>
      <w:r>
        <w:rPr>
          <w:spacing w:val="-9"/>
        </w:rPr>
        <w:t xml:space="preserve"> </w:t>
      </w:r>
      <w:r>
        <w:t>persons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recognize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symptoms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cold</w:t>
      </w:r>
      <w:r>
        <w:rPr>
          <w:spacing w:val="-8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illness.</w:t>
      </w:r>
    </w:p>
    <w:p w:rsidR="00736333" w:rsidRDefault="00736333">
      <w:pPr>
        <w:pStyle w:val="BodyText"/>
        <w:kinsoku w:val="0"/>
        <w:overflowPunct w:val="0"/>
        <w:spacing w:before="91" w:line="321" w:lineRule="exact"/>
        <w:ind w:left="2956" w:right="2858"/>
        <w:jc w:val="center"/>
      </w:pPr>
      <w:r>
        <w:rPr>
          <w:spacing w:val="-1"/>
        </w:rPr>
        <w:t>FROSTBITE</w:t>
      </w:r>
    </w:p>
    <w:p w:rsidR="00736333" w:rsidRDefault="00736333">
      <w:pPr>
        <w:pStyle w:val="BodyText"/>
        <w:kinsoku w:val="0"/>
        <w:overflowPunct w:val="0"/>
        <w:spacing w:before="0"/>
        <w:ind w:left="926" w:right="1547"/>
        <w:jc w:val="center"/>
      </w:pPr>
      <w:r>
        <w:rPr>
          <w:spacing w:val="-1"/>
        </w:rPr>
        <w:t>(Sensations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coldness;</w:t>
      </w:r>
      <w:r>
        <w:rPr>
          <w:spacing w:val="-10"/>
        </w:rPr>
        <w:t xml:space="preserve"> </w:t>
      </w:r>
      <w:r>
        <w:t>tingling,</w:t>
      </w:r>
      <w:r>
        <w:rPr>
          <w:spacing w:val="-10"/>
        </w:rPr>
        <w:t xml:space="preserve"> </w:t>
      </w:r>
      <w:r>
        <w:t>stinging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aching</w:t>
      </w:r>
      <w:r>
        <w:rPr>
          <w:spacing w:val="20"/>
          <w:w w:val="99"/>
        </w:rPr>
        <w:t xml:space="preserve"> </w:t>
      </w:r>
      <w:r>
        <w:t>feeling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exposed</w:t>
      </w:r>
      <w:r>
        <w:rPr>
          <w:spacing w:val="-7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rPr>
          <w:spacing w:val="-1"/>
        </w:rPr>
        <w:t>followed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numbness</w:t>
      </w:r>
      <w:r>
        <w:rPr>
          <w:spacing w:val="-8"/>
        </w:rPr>
        <w:t xml:space="preserve"> </w:t>
      </w:r>
      <w:r>
        <w:t>of</w:t>
      </w:r>
      <w:r>
        <w:rPr>
          <w:spacing w:val="27"/>
          <w:w w:val="99"/>
        </w:rPr>
        <w:t xml:space="preserve"> </w:t>
      </w:r>
      <w:r>
        <w:t>ears,</w:t>
      </w:r>
      <w:r>
        <w:rPr>
          <w:spacing w:val="-9"/>
        </w:rPr>
        <w:t xml:space="preserve"> </w:t>
      </w:r>
      <w:r>
        <w:t>fingers,</w:t>
      </w:r>
      <w:r>
        <w:rPr>
          <w:spacing w:val="-8"/>
        </w:rPr>
        <w:t xml:space="preserve"> </w:t>
      </w:r>
      <w:r>
        <w:t>toes,</w:t>
      </w:r>
      <w:r>
        <w:rPr>
          <w:spacing w:val="-8"/>
        </w:rPr>
        <w:t xml:space="preserve"> </w:t>
      </w:r>
      <w:r>
        <w:t>cheeks,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noses.</w:t>
      </w:r>
      <w:r>
        <w:rPr>
          <w:spacing w:val="62"/>
        </w:rPr>
        <w:t xml:space="preserve"> </w:t>
      </w:r>
      <w:r>
        <w:rPr>
          <w:spacing w:val="-1"/>
        </w:rPr>
        <w:t>Frostbitten</w:t>
      </w:r>
      <w:r>
        <w:rPr>
          <w:spacing w:val="-8"/>
        </w:rPr>
        <w:t xml:space="preserve"> </w:t>
      </w:r>
      <w:r>
        <w:t>areas</w:t>
      </w:r>
      <w:r>
        <w:rPr>
          <w:spacing w:val="20"/>
          <w:w w:val="99"/>
        </w:rPr>
        <w:t xml:space="preserve"> </w:t>
      </w:r>
      <w:r>
        <w:t>appear</w:t>
      </w:r>
      <w:r>
        <w:rPr>
          <w:spacing w:val="-7"/>
        </w:rPr>
        <w:t xml:space="preserve"> </w:t>
      </w:r>
      <w:r>
        <w:rPr>
          <w:spacing w:val="-1"/>
        </w:rPr>
        <w:t>white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cold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touch)</w:t>
      </w:r>
    </w:p>
    <w:p w:rsidR="00736333" w:rsidRDefault="00736333">
      <w:pPr>
        <w:pStyle w:val="BodyText"/>
        <w:kinsoku w:val="0"/>
        <w:overflowPunct w:val="0"/>
        <w:spacing w:before="90" w:line="321" w:lineRule="exact"/>
        <w:ind w:left="120"/>
      </w:pPr>
      <w:r>
        <w:rPr>
          <w:spacing w:val="-1"/>
        </w:rPr>
        <w:t>Seek</w:t>
      </w:r>
      <w:r>
        <w:rPr>
          <w:spacing w:val="-15"/>
        </w:rPr>
        <w:t xml:space="preserve"> </w:t>
      </w:r>
      <w:r>
        <w:t>medical</w:t>
      </w:r>
      <w:r>
        <w:rPr>
          <w:spacing w:val="-15"/>
        </w:rPr>
        <w:t xml:space="preserve"> </w:t>
      </w:r>
      <w:r>
        <w:t>assistance</w:t>
      </w:r>
      <w:r>
        <w:rPr>
          <w:spacing w:val="-15"/>
        </w:rPr>
        <w:t xml:space="preserve"> </w:t>
      </w:r>
      <w:r>
        <w:t>immediately.</w:t>
      </w:r>
    </w:p>
    <w:p w:rsidR="00736333" w:rsidRDefault="00736333">
      <w:pPr>
        <w:pStyle w:val="BodyText"/>
        <w:kinsoku w:val="0"/>
        <w:overflowPunct w:val="0"/>
        <w:spacing w:before="0"/>
        <w:ind w:left="120" w:right="239"/>
      </w:pPr>
      <w:r>
        <w:rPr>
          <w:spacing w:val="-1"/>
        </w:rPr>
        <w:t>Frostbitten</w:t>
      </w:r>
      <w:r>
        <w:rPr>
          <w:spacing w:val="-8"/>
        </w:rPr>
        <w:t xml:space="preserve"> </w:t>
      </w:r>
      <w:r>
        <w:t>parts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covered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dry,</w:t>
      </w:r>
      <w:r>
        <w:rPr>
          <w:spacing w:val="-7"/>
        </w:rPr>
        <w:t xml:space="preserve"> </w:t>
      </w:r>
      <w:r>
        <w:t>sterile</w:t>
      </w:r>
      <w:r>
        <w:rPr>
          <w:spacing w:val="-8"/>
        </w:rPr>
        <w:t xml:space="preserve"> </w:t>
      </w:r>
      <w:r>
        <w:t>gauze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soft,</w:t>
      </w:r>
      <w:r>
        <w:rPr>
          <w:spacing w:val="-7"/>
        </w:rPr>
        <w:t xml:space="preserve"> </w:t>
      </w:r>
      <w:r>
        <w:t>clean</w:t>
      </w:r>
      <w:r>
        <w:rPr>
          <w:spacing w:val="26"/>
          <w:w w:val="99"/>
        </w:rPr>
        <w:t xml:space="preserve"> </w:t>
      </w:r>
      <w:r>
        <w:t>cloth</w:t>
      </w:r>
      <w:r>
        <w:rPr>
          <w:spacing w:val="-19"/>
        </w:rPr>
        <w:t xml:space="preserve"> </w:t>
      </w:r>
      <w:r>
        <w:t>bandages.</w:t>
      </w:r>
    </w:p>
    <w:p w:rsidR="00736333" w:rsidRDefault="00736333">
      <w:pPr>
        <w:kinsoku w:val="0"/>
        <w:overflowPunct w:val="0"/>
        <w:spacing w:before="6" w:line="321" w:lineRule="exact"/>
        <w:ind w:left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DO</w:t>
      </w:r>
      <w:r>
        <w:rPr>
          <w:rFonts w:ascii="Arial" w:hAnsi="Arial" w:cs="Arial"/>
          <w:b/>
          <w:bCs/>
          <w:spacing w:val="-11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  <w:u w:val="thick"/>
        </w:rPr>
        <w:t>NOT</w:t>
      </w:r>
      <w:r>
        <w:rPr>
          <w:rFonts w:ascii="Arial" w:hAnsi="Arial" w:cs="Arial"/>
          <w:b/>
          <w:bCs/>
          <w:spacing w:val="-12"/>
          <w:sz w:val="28"/>
          <w:szCs w:val="28"/>
          <w:u w:val="thick"/>
        </w:rPr>
        <w:t xml:space="preserve"> </w:t>
      </w:r>
      <w:r>
        <w:rPr>
          <w:rFonts w:ascii="Arial" w:hAnsi="Arial" w:cs="Arial"/>
          <w:sz w:val="28"/>
          <w:szCs w:val="28"/>
        </w:rPr>
        <w:t>massage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frostbitten</w:t>
      </w:r>
      <w:r>
        <w:rPr>
          <w:rFonts w:ascii="Arial" w:hAnsi="Arial" w:cs="Arial"/>
          <w:spacing w:val="-1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tissue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left="120"/>
      </w:pPr>
      <w:r>
        <w:rPr>
          <w:spacing w:val="-1"/>
        </w:rPr>
        <w:t>Take</w:t>
      </w:r>
      <w:r>
        <w:rPr>
          <w:spacing w:val="-9"/>
        </w:rPr>
        <w:t xml:space="preserve"> </w:t>
      </w:r>
      <w:r>
        <w:t>measures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prevent</w:t>
      </w:r>
      <w:r>
        <w:rPr>
          <w:spacing w:val="-8"/>
        </w:rPr>
        <w:t xml:space="preserve"> </w:t>
      </w:r>
      <w:r>
        <w:t>further</w:t>
      </w:r>
      <w:r>
        <w:rPr>
          <w:spacing w:val="-9"/>
        </w:rPr>
        <w:t xml:space="preserve"> </w:t>
      </w:r>
      <w:r>
        <w:t>cold</w:t>
      </w:r>
      <w:r>
        <w:rPr>
          <w:spacing w:val="-8"/>
        </w:rPr>
        <w:t xml:space="preserve"> </w:t>
      </w:r>
      <w:r>
        <w:t>injury.</w:t>
      </w:r>
    </w:p>
    <w:p w:rsidR="00736333" w:rsidRDefault="00736333">
      <w:pPr>
        <w:pStyle w:val="BodyText"/>
        <w:kinsoku w:val="0"/>
        <w:overflowPunct w:val="0"/>
        <w:spacing w:before="91" w:line="321" w:lineRule="exact"/>
        <w:ind w:left="2956" w:right="2858"/>
        <w:jc w:val="center"/>
      </w:pPr>
      <w:r>
        <w:rPr>
          <w:spacing w:val="-1"/>
        </w:rPr>
        <w:t>GENERAL</w:t>
      </w:r>
      <w:r>
        <w:rPr>
          <w:spacing w:val="-34"/>
        </w:rPr>
        <w:t xml:space="preserve"> </w:t>
      </w:r>
      <w:r>
        <w:rPr>
          <w:spacing w:val="-1"/>
        </w:rPr>
        <w:t>HYPOTHERMIA</w:t>
      </w:r>
    </w:p>
    <w:p w:rsidR="00736333" w:rsidRDefault="00736333">
      <w:pPr>
        <w:pStyle w:val="BodyText"/>
        <w:kinsoku w:val="0"/>
        <w:overflowPunct w:val="0"/>
        <w:spacing w:before="0"/>
        <w:ind w:left="2285" w:right="770" w:hanging="1168"/>
      </w:pPr>
      <w:r>
        <w:rPr>
          <w:spacing w:val="-1"/>
        </w:rPr>
        <w:t>(Shivering,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inability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complex</w:t>
      </w:r>
      <w:r>
        <w:rPr>
          <w:spacing w:val="-9"/>
        </w:rPr>
        <w:t xml:space="preserve"> </w:t>
      </w:r>
      <w:r>
        <w:t>motor</w:t>
      </w:r>
      <w:r>
        <w:rPr>
          <w:spacing w:val="-8"/>
        </w:rPr>
        <w:t xml:space="preserve"> </w:t>
      </w:r>
      <w:r>
        <w:t>functions,</w:t>
      </w:r>
      <w:r>
        <w:rPr>
          <w:spacing w:val="20"/>
          <w:w w:val="99"/>
        </w:rPr>
        <w:t xml:space="preserve"> </w:t>
      </w:r>
      <w:r>
        <w:t>lethargy,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mild</w:t>
      </w:r>
      <w:r>
        <w:rPr>
          <w:spacing w:val="-11"/>
        </w:rPr>
        <w:t xml:space="preserve"> </w:t>
      </w:r>
      <w:r>
        <w:t>confusion)</w:t>
      </w:r>
    </w:p>
    <w:p w:rsidR="00736333" w:rsidRDefault="00736333">
      <w:pPr>
        <w:pStyle w:val="BodyText"/>
        <w:kinsoku w:val="0"/>
        <w:overflowPunct w:val="0"/>
        <w:spacing w:before="90"/>
        <w:ind w:left="119" w:right="4612"/>
      </w:pPr>
      <w:r>
        <w:rPr>
          <w:spacing w:val="-1"/>
        </w:rPr>
        <w:t>Conserving</w:t>
      </w:r>
      <w:r>
        <w:rPr>
          <w:spacing w:val="-13"/>
        </w:rPr>
        <w:t xml:space="preserve"> </w:t>
      </w:r>
      <w:r>
        <w:t>remaining</w:t>
      </w:r>
      <w:r>
        <w:rPr>
          <w:spacing w:val="-13"/>
        </w:rPr>
        <w:t xml:space="preserve"> </w:t>
      </w:r>
      <w:r>
        <w:t>body</w:t>
      </w:r>
      <w:r>
        <w:rPr>
          <w:spacing w:val="-13"/>
        </w:rPr>
        <w:t xml:space="preserve"> </w:t>
      </w:r>
      <w:r>
        <w:t>heat.</w:t>
      </w:r>
      <w:r>
        <w:rPr>
          <w:spacing w:val="29"/>
          <w:w w:val="99"/>
        </w:rPr>
        <w:t xml:space="preserve"> </w:t>
      </w:r>
      <w:r>
        <w:rPr>
          <w:spacing w:val="-1"/>
        </w:rPr>
        <w:t>Providing</w:t>
      </w:r>
      <w:r>
        <w:rPr>
          <w:spacing w:val="-14"/>
        </w:rPr>
        <w:t xml:space="preserve"> </w:t>
      </w:r>
      <w:r>
        <w:t>additional</w:t>
      </w:r>
      <w:r>
        <w:rPr>
          <w:spacing w:val="-13"/>
        </w:rPr>
        <w:t xml:space="preserve"> </w:t>
      </w:r>
      <w:r>
        <w:t>heat</w:t>
      </w:r>
      <w:r>
        <w:rPr>
          <w:spacing w:val="-13"/>
        </w:rPr>
        <w:t xml:space="preserve"> </w:t>
      </w:r>
      <w:r>
        <w:t>sources.</w:t>
      </w:r>
      <w:r>
        <w:rPr>
          <w:spacing w:val="28"/>
          <w:w w:val="99"/>
        </w:rPr>
        <w:t xml:space="preserve"> </w:t>
      </w:r>
      <w:r>
        <w:rPr>
          <w:spacing w:val="-1"/>
        </w:rPr>
        <w:t>Seek</w:t>
      </w:r>
      <w:r>
        <w:rPr>
          <w:spacing w:val="-11"/>
        </w:rPr>
        <w:t xml:space="preserve"> </w:t>
      </w:r>
      <w:r>
        <w:t>medical</w:t>
      </w:r>
      <w:r>
        <w:rPr>
          <w:spacing w:val="-11"/>
        </w:rPr>
        <w:t xml:space="preserve"> </w:t>
      </w:r>
      <w:r>
        <w:t>assistance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persons.</w:t>
      </w:r>
    </w:p>
    <w:p w:rsidR="00736333" w:rsidRDefault="00736333">
      <w:pPr>
        <w:pStyle w:val="BodyText"/>
        <w:kinsoku w:val="0"/>
        <w:overflowPunct w:val="0"/>
        <w:spacing w:before="90" w:line="321" w:lineRule="exact"/>
        <w:ind w:left="99"/>
        <w:jc w:val="center"/>
      </w:pPr>
      <w:r>
        <w:rPr>
          <w:spacing w:val="-1"/>
        </w:rPr>
        <w:t>SEVERE</w:t>
      </w:r>
      <w:r>
        <w:rPr>
          <w:spacing w:val="-33"/>
        </w:rPr>
        <w:t xml:space="preserve"> </w:t>
      </w:r>
      <w:r>
        <w:rPr>
          <w:spacing w:val="-1"/>
        </w:rPr>
        <w:t>HYPOTHERMIA</w:t>
      </w:r>
    </w:p>
    <w:p w:rsidR="00736333" w:rsidRDefault="00736333">
      <w:pPr>
        <w:pStyle w:val="BodyText"/>
        <w:kinsoku w:val="0"/>
        <w:overflowPunct w:val="0"/>
        <w:spacing w:before="0" w:line="307" w:lineRule="auto"/>
        <w:ind w:left="120" w:right="2573" w:firstLine="2620"/>
      </w:pPr>
      <w:r>
        <w:rPr>
          <w:spacing w:val="-1"/>
        </w:rPr>
        <w:t>(Unresponsive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shivering)</w:t>
      </w:r>
      <w:r>
        <w:rPr>
          <w:spacing w:val="24"/>
          <w:w w:val="99"/>
        </w:rPr>
        <w:t xml:space="preserve"> </w:t>
      </w:r>
      <w:r>
        <w:rPr>
          <w:spacing w:val="-1"/>
        </w:rPr>
        <w:t>Seek</w:t>
      </w:r>
      <w:r>
        <w:rPr>
          <w:spacing w:val="-15"/>
        </w:rPr>
        <w:t xml:space="preserve"> </w:t>
      </w:r>
      <w:r>
        <w:t>medical</w:t>
      </w:r>
      <w:r>
        <w:rPr>
          <w:spacing w:val="-14"/>
        </w:rPr>
        <w:t xml:space="preserve"> </w:t>
      </w:r>
      <w:r>
        <w:t>attention</w:t>
      </w:r>
      <w:r>
        <w:rPr>
          <w:spacing w:val="-14"/>
        </w:rPr>
        <w:t xml:space="preserve"> </w:t>
      </w:r>
      <w:r>
        <w:t>immediately.</w:t>
      </w:r>
    </w:p>
    <w:p w:rsidR="00736333" w:rsidRDefault="00736333">
      <w:pPr>
        <w:pStyle w:val="BodyText"/>
        <w:kinsoku w:val="0"/>
        <w:overflowPunct w:val="0"/>
        <w:spacing w:before="2" w:line="321" w:lineRule="exact"/>
        <w:ind w:left="120"/>
      </w:pPr>
      <w:r>
        <w:rPr>
          <w:spacing w:val="-1"/>
        </w:rPr>
        <w:t>Reduce</w:t>
      </w:r>
      <w:r>
        <w:rPr>
          <w:spacing w:val="-8"/>
        </w:rPr>
        <w:t xml:space="preserve"> </w:t>
      </w:r>
      <w:r>
        <w:t>heat</w:t>
      </w:r>
      <w:r>
        <w:rPr>
          <w:spacing w:val="-8"/>
        </w:rPr>
        <w:t xml:space="preserve"> </w:t>
      </w:r>
      <w:r>
        <w:t>loss</w:t>
      </w:r>
      <w:r>
        <w:rPr>
          <w:spacing w:val="-8"/>
        </w:rPr>
        <w:t xml:space="preserve"> </w:t>
      </w:r>
      <w:r>
        <w:t>by:</w:t>
      </w:r>
    </w:p>
    <w:p w:rsidR="00736333" w:rsidRDefault="00736333" w:rsidP="00D6514C">
      <w:pPr>
        <w:pStyle w:val="BodyText"/>
        <w:numPr>
          <w:ilvl w:val="0"/>
          <w:numId w:val="30"/>
        </w:numPr>
        <w:tabs>
          <w:tab w:val="left" w:pos="840"/>
        </w:tabs>
        <w:kinsoku w:val="0"/>
        <w:overflowPunct w:val="0"/>
        <w:spacing w:before="0" w:line="320" w:lineRule="exact"/>
        <w:ind w:hanging="414"/>
      </w:pPr>
      <w:r>
        <w:t>obtaining</w:t>
      </w:r>
      <w:r>
        <w:rPr>
          <w:spacing w:val="-21"/>
        </w:rPr>
        <w:t xml:space="preserve"> </w:t>
      </w:r>
      <w:r>
        <w:t>shelter.</w:t>
      </w:r>
    </w:p>
    <w:p w:rsidR="00736333" w:rsidRDefault="00736333" w:rsidP="00D6514C">
      <w:pPr>
        <w:pStyle w:val="BodyText"/>
        <w:numPr>
          <w:ilvl w:val="0"/>
          <w:numId w:val="30"/>
        </w:numPr>
        <w:tabs>
          <w:tab w:val="left" w:pos="840"/>
        </w:tabs>
        <w:kinsoku w:val="0"/>
        <w:overflowPunct w:val="0"/>
        <w:spacing w:before="0" w:line="320" w:lineRule="exact"/>
        <w:ind w:hanging="414"/>
      </w:pPr>
      <w:r>
        <w:t>removal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wet</w:t>
      </w:r>
      <w:r>
        <w:rPr>
          <w:spacing w:val="-9"/>
        </w:rPr>
        <w:t xml:space="preserve"> </w:t>
      </w:r>
      <w:r>
        <w:t>clothing.</w:t>
      </w:r>
    </w:p>
    <w:p w:rsidR="00736333" w:rsidRDefault="00736333" w:rsidP="00D6514C">
      <w:pPr>
        <w:pStyle w:val="BodyText"/>
        <w:numPr>
          <w:ilvl w:val="0"/>
          <w:numId w:val="30"/>
        </w:numPr>
        <w:tabs>
          <w:tab w:val="left" w:pos="840"/>
        </w:tabs>
        <w:kinsoku w:val="0"/>
        <w:overflowPunct w:val="0"/>
        <w:spacing w:before="0"/>
        <w:ind w:right="1002" w:hanging="414"/>
      </w:pPr>
      <w:r>
        <w:t>adding</w:t>
      </w:r>
      <w:r>
        <w:rPr>
          <w:spacing w:val="-8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dry</w:t>
      </w:r>
      <w:r>
        <w:rPr>
          <w:spacing w:val="-7"/>
        </w:rPr>
        <w:t xml:space="preserve"> </w:t>
      </w:r>
      <w:r>
        <w:t>clothing,</w:t>
      </w:r>
      <w:r>
        <w:rPr>
          <w:spacing w:val="-8"/>
        </w:rPr>
        <w:t xml:space="preserve"> </w:t>
      </w:r>
      <w:r>
        <w:t>blankets,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pre-warmed</w:t>
      </w:r>
      <w:r>
        <w:rPr>
          <w:spacing w:val="29"/>
          <w:w w:val="99"/>
        </w:rPr>
        <w:t xml:space="preserve"> </w:t>
      </w:r>
      <w:r>
        <w:t>sleeping</w:t>
      </w:r>
      <w:r>
        <w:rPr>
          <w:spacing w:val="-16"/>
        </w:rPr>
        <w:t xml:space="preserve"> </w:t>
      </w:r>
      <w:r>
        <w:t>bag.</w:t>
      </w:r>
    </w:p>
    <w:p w:rsidR="00736333" w:rsidRDefault="00736333" w:rsidP="00D6514C">
      <w:pPr>
        <w:pStyle w:val="BodyText"/>
        <w:numPr>
          <w:ilvl w:val="0"/>
          <w:numId w:val="30"/>
        </w:numPr>
        <w:tabs>
          <w:tab w:val="left" w:pos="840"/>
        </w:tabs>
        <w:kinsoku w:val="0"/>
        <w:overflowPunct w:val="0"/>
        <w:spacing w:before="0"/>
        <w:ind w:right="1002" w:hanging="414"/>
        <w:sectPr w:rsidR="00736333">
          <w:footerReference w:type="default" r:id="rId110"/>
          <w:pgSz w:w="12240" w:h="15840"/>
          <w:pgMar w:top="760" w:right="1420" w:bottom="1000" w:left="1320" w:header="0" w:footer="804" w:gutter="0"/>
          <w:pgNumType w:start="1"/>
          <w:cols w:space="720" w:equalWidth="0">
            <w:col w:w="950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  <w:ind w:right="195"/>
      </w:pPr>
      <w:r>
        <w:rPr>
          <w:spacing w:val="-1"/>
        </w:rPr>
        <w:lastRenderedPageBreak/>
        <w:t>The</w:t>
      </w:r>
      <w:r>
        <w:rPr>
          <w:spacing w:val="-10"/>
        </w:rPr>
        <w:t xml:space="preserve"> </w:t>
      </w:r>
      <w:r>
        <w:t>four</w:t>
      </w:r>
      <w:r>
        <w:rPr>
          <w:spacing w:val="-9"/>
        </w:rPr>
        <w:t xml:space="preserve"> </w:t>
      </w:r>
      <w:r>
        <w:t>environmental</w:t>
      </w:r>
      <w:r>
        <w:rPr>
          <w:spacing w:val="-9"/>
        </w:rPr>
        <w:t xml:space="preserve"> </w:t>
      </w:r>
      <w:r>
        <w:t>conditions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cause</w:t>
      </w:r>
      <w:r>
        <w:rPr>
          <w:spacing w:val="-9"/>
        </w:rPr>
        <w:t xml:space="preserve"> </w:t>
      </w:r>
      <w:r>
        <w:t>cold-related</w:t>
      </w:r>
      <w:r>
        <w:rPr>
          <w:spacing w:val="-10"/>
        </w:rPr>
        <w:t xml:space="preserve"> </w:t>
      </w:r>
      <w:r>
        <w:t>stress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low</w:t>
      </w:r>
      <w:r>
        <w:rPr>
          <w:spacing w:val="22"/>
          <w:w w:val="99"/>
        </w:rPr>
        <w:t xml:space="preserve"> </w:t>
      </w:r>
      <w:r>
        <w:t>temperatures,</w:t>
      </w:r>
      <w:r>
        <w:rPr>
          <w:spacing w:val="-9"/>
        </w:rPr>
        <w:t xml:space="preserve"> </w:t>
      </w:r>
      <w:r>
        <w:t>high/cool</w:t>
      </w:r>
      <w:r>
        <w:rPr>
          <w:spacing w:val="-9"/>
        </w:rPr>
        <w:t xml:space="preserve"> </w:t>
      </w:r>
      <w:r>
        <w:rPr>
          <w:spacing w:val="-1"/>
        </w:rPr>
        <w:t>winds,</w:t>
      </w:r>
      <w:r>
        <w:rPr>
          <w:spacing w:val="-9"/>
        </w:rPr>
        <w:t xml:space="preserve"> </w:t>
      </w:r>
      <w:r>
        <w:t>dampness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cold</w:t>
      </w:r>
      <w:r>
        <w:rPr>
          <w:spacing w:val="-9"/>
        </w:rPr>
        <w:t xml:space="preserve"> </w:t>
      </w:r>
      <w:r>
        <w:rPr>
          <w:spacing w:val="-1"/>
        </w:rPr>
        <w:t>water.</w:t>
      </w:r>
      <w:r>
        <w:rPr>
          <w:spacing w:val="-9"/>
        </w:rPr>
        <w:t xml:space="preserve"> </w:t>
      </w:r>
      <w:r>
        <w:t>Wind</w:t>
      </w:r>
      <w:r>
        <w:rPr>
          <w:spacing w:val="-9"/>
        </w:rPr>
        <w:t xml:space="preserve"> </w:t>
      </w:r>
      <w:r>
        <w:t>chill,</w:t>
      </w:r>
      <w:r>
        <w:rPr>
          <w:spacing w:val="-9"/>
        </w:rPr>
        <w:t xml:space="preserve"> </w:t>
      </w:r>
      <w:r>
        <w:t>a</w:t>
      </w:r>
      <w:r>
        <w:rPr>
          <w:spacing w:val="20"/>
          <w:w w:val="99"/>
        </w:rPr>
        <w:t xml:space="preserve"> </w:t>
      </w:r>
      <w:r>
        <w:t>combination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temperature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velocity,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crucial</w:t>
      </w:r>
      <w:r>
        <w:rPr>
          <w:spacing w:val="-8"/>
        </w:rPr>
        <w:t xml:space="preserve"> </w:t>
      </w:r>
      <w:r>
        <w:t>factor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evaluate</w:t>
      </w:r>
      <w:r>
        <w:rPr>
          <w:w w:val="99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rPr>
          <w:spacing w:val="-1"/>
        </w:rPr>
        <w:t>working</w:t>
      </w:r>
      <w:r>
        <w:rPr>
          <w:spacing w:val="-8"/>
        </w:rPr>
        <w:t xml:space="preserve"> </w:t>
      </w:r>
      <w:r>
        <w:t>outside.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-8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t>air</w:t>
      </w:r>
      <w:r>
        <w:rPr>
          <w:spacing w:val="-7"/>
        </w:rPr>
        <w:t xml:space="preserve"> </w:t>
      </w:r>
      <w:r>
        <w:t>temperature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29"/>
          <w:w w:val="99"/>
        </w:rPr>
        <w:t xml:space="preserve"> </w:t>
      </w:r>
      <w:r>
        <w:rPr>
          <w:spacing w:val="-1"/>
        </w:rPr>
        <w:t>wind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40°F</w:t>
      </w:r>
      <w:r>
        <w:rPr>
          <w:spacing w:val="-6"/>
        </w:rPr>
        <w:t xml:space="preserve"> </w:t>
      </w:r>
      <w:r>
        <w:rPr>
          <w:spacing w:val="-1"/>
        </w:rPr>
        <w:t>(4°C)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velocity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35</w:t>
      </w:r>
      <w:r>
        <w:rPr>
          <w:spacing w:val="-6"/>
        </w:rPr>
        <w:t xml:space="preserve"> </w:t>
      </w:r>
      <w:r>
        <w:t>mph,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exposed</w:t>
      </w:r>
      <w:r>
        <w:rPr>
          <w:spacing w:val="-6"/>
        </w:rPr>
        <w:t xml:space="preserve"> </w:t>
      </w:r>
      <w:r>
        <w:t>skin</w:t>
      </w:r>
      <w:r>
        <w:rPr>
          <w:spacing w:val="-6"/>
        </w:rPr>
        <w:t xml:space="preserve"> </w:t>
      </w:r>
      <w:r>
        <w:t>receives</w:t>
      </w:r>
      <w:r>
        <w:rPr>
          <w:spacing w:val="29"/>
          <w:w w:val="99"/>
        </w:rPr>
        <w:t xml:space="preserve"> </w:t>
      </w:r>
      <w:r>
        <w:t>conditions</w:t>
      </w:r>
      <w:r>
        <w:rPr>
          <w:spacing w:val="-9"/>
        </w:rPr>
        <w:t xml:space="preserve"> </w:t>
      </w:r>
      <w:r>
        <w:t>equivalent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still-air</w:t>
      </w:r>
      <w:r>
        <w:rPr>
          <w:spacing w:val="-8"/>
        </w:rPr>
        <w:t xml:space="preserve"> </w:t>
      </w:r>
      <w:r>
        <w:t>temperature</w:t>
      </w:r>
      <w:r>
        <w:rPr>
          <w:spacing w:val="-9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rPr>
          <w:spacing w:val="-1"/>
        </w:rPr>
        <w:t>11°F.</w:t>
      </w:r>
      <w:r>
        <w:rPr>
          <w:spacing w:val="6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dangerous</w:t>
      </w:r>
      <w:r>
        <w:rPr>
          <w:spacing w:val="23"/>
          <w:w w:val="99"/>
        </w:rPr>
        <w:t xml:space="preserve"> </w:t>
      </w:r>
      <w:r>
        <w:t>situation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rapid</w:t>
      </w:r>
      <w:r>
        <w:rPr>
          <w:spacing w:val="-6"/>
        </w:rPr>
        <w:t xml:space="preserve"> </w:t>
      </w:r>
      <w:r>
        <w:t>heat</w:t>
      </w:r>
      <w:r>
        <w:rPr>
          <w:spacing w:val="-7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arise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exposed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high</w:t>
      </w:r>
      <w:r>
        <w:rPr>
          <w:w w:val="99"/>
        </w:rPr>
        <w:t xml:space="preserve"> </w:t>
      </w:r>
      <w:r>
        <w:rPr>
          <w:spacing w:val="-1"/>
        </w:rPr>
        <w:t>winds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cold</w:t>
      </w:r>
      <w:r>
        <w:rPr>
          <w:spacing w:val="-12"/>
        </w:rPr>
        <w:t xml:space="preserve"> </w:t>
      </w:r>
      <w:r>
        <w:t>temperatures.</w:t>
      </w:r>
    </w:p>
    <w:p w:rsidR="00736333" w:rsidRDefault="00736333">
      <w:pPr>
        <w:pStyle w:val="BodyText"/>
        <w:kinsoku w:val="0"/>
        <w:overflowPunct w:val="0"/>
        <w:spacing w:before="90"/>
        <w:ind w:right="262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purpose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definitive</w:t>
      </w:r>
      <w:r>
        <w:rPr>
          <w:spacing w:val="-6"/>
        </w:rPr>
        <w:t xml:space="preserve"> </w:t>
      </w:r>
      <w:r>
        <w:t>measures</w:t>
      </w:r>
      <w:r>
        <w:rPr>
          <w:spacing w:val="-7"/>
        </w:rPr>
        <w:t xml:space="preserve"> </w:t>
      </w:r>
      <w:r>
        <w:t>prior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22"/>
          <w:w w:val="99"/>
        </w:rPr>
        <w:t xml:space="preserve"> </w:t>
      </w:r>
      <w:r>
        <w:t>onset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cold</w:t>
      </w:r>
      <w:r>
        <w:rPr>
          <w:spacing w:val="-6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illnesses</w:t>
      </w:r>
      <w:r>
        <w:rPr>
          <w:spacing w:val="-7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</w:t>
      </w:r>
      <w:r>
        <w:rPr>
          <w:spacing w:val="23"/>
          <w:w w:val="99"/>
        </w:rPr>
        <w:t xml:space="preserve"> </w:t>
      </w:r>
      <w:r>
        <w:t>necessary.</w:t>
      </w:r>
      <w:r>
        <w:rPr>
          <w:spacing w:val="61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conditions</w:t>
      </w:r>
      <w:r>
        <w:rPr>
          <w:spacing w:val="-8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present</w:t>
      </w:r>
      <w:r>
        <w:rPr>
          <w:spacing w:val="-8"/>
        </w:rPr>
        <w:t xml:space="preserve"> </w:t>
      </w:r>
      <w:r>
        <w:t>themselves,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supervisor,</w:t>
      </w:r>
      <w:r>
        <w:rPr>
          <w:w w:val="99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always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phone,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follow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standard</w:t>
      </w:r>
      <w:r>
        <w:rPr>
          <w:spacing w:val="27"/>
          <w:w w:val="99"/>
        </w:rPr>
        <w:t xml:space="preserve"> </w:t>
      </w:r>
      <w:r>
        <w:t>emergency</w:t>
      </w:r>
      <w:r>
        <w:rPr>
          <w:spacing w:val="-29"/>
        </w:rPr>
        <w:t xml:space="preserve"> </w:t>
      </w:r>
      <w:r>
        <w:t>procedures.</w:t>
      </w:r>
    </w:p>
    <w:p w:rsidR="00736333" w:rsidRDefault="00736333">
      <w:pPr>
        <w:pStyle w:val="BodyText"/>
        <w:kinsoku w:val="0"/>
        <w:overflowPunct w:val="0"/>
        <w:spacing w:before="90"/>
        <w:ind w:right="262"/>
      </w:pPr>
      <w:r>
        <w:rPr>
          <w:spacing w:val="-1"/>
        </w:rPr>
        <w:t>Definitive</w:t>
      </w:r>
      <w:r>
        <w:rPr>
          <w:spacing w:val="-10"/>
        </w:rPr>
        <w:t xml:space="preserve"> </w:t>
      </w:r>
      <w:r>
        <w:t>measures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prevent</w:t>
      </w:r>
      <w:r>
        <w:rPr>
          <w:spacing w:val="-10"/>
        </w:rPr>
        <w:t xml:space="preserve"> </w:t>
      </w:r>
      <w:r>
        <w:t>cold</w:t>
      </w:r>
      <w:r>
        <w:rPr>
          <w:spacing w:val="-9"/>
        </w:rPr>
        <w:t xml:space="preserve"> </w:t>
      </w:r>
      <w:r>
        <w:t>related</w:t>
      </w:r>
      <w:r>
        <w:rPr>
          <w:spacing w:val="-10"/>
        </w:rPr>
        <w:t xml:space="preserve"> </w:t>
      </w:r>
      <w:r>
        <w:t>illness</w:t>
      </w:r>
      <w:r>
        <w:rPr>
          <w:spacing w:val="-9"/>
        </w:rPr>
        <w:t xml:space="preserve"> </w:t>
      </w:r>
      <w:r>
        <w:t>include:</w:t>
      </w:r>
    </w:p>
    <w:p w:rsidR="00736333" w:rsidRDefault="00736333" w:rsidP="00D6514C">
      <w:pPr>
        <w:pStyle w:val="Heading8"/>
        <w:numPr>
          <w:ilvl w:val="0"/>
          <w:numId w:val="29"/>
        </w:numPr>
        <w:tabs>
          <w:tab w:val="left" w:pos="820"/>
        </w:tabs>
        <w:kinsoku w:val="0"/>
        <w:overflowPunct w:val="0"/>
        <w:spacing w:before="99"/>
        <w:ind w:hanging="414"/>
        <w:rPr>
          <w:b w:val="0"/>
          <w:bCs w:val="0"/>
        </w:rPr>
      </w:pPr>
      <w:r>
        <w:rPr>
          <w:spacing w:val="-1"/>
        </w:rPr>
        <w:t>Personal</w:t>
      </w:r>
      <w:r>
        <w:rPr>
          <w:spacing w:val="-19"/>
        </w:rPr>
        <w:t xml:space="preserve"> </w:t>
      </w:r>
      <w:r>
        <w:rPr>
          <w:spacing w:val="-1"/>
        </w:rPr>
        <w:t>Protective</w:t>
      </w:r>
      <w:r>
        <w:rPr>
          <w:spacing w:val="-18"/>
        </w:rPr>
        <w:t xml:space="preserve"> </w:t>
      </w:r>
      <w:r>
        <w:rPr>
          <w:spacing w:val="-1"/>
        </w:rPr>
        <w:t>Clothing</w:t>
      </w:r>
    </w:p>
    <w:p w:rsidR="00736333" w:rsidRDefault="00736333">
      <w:pPr>
        <w:pStyle w:val="BodyText"/>
        <w:kinsoku w:val="0"/>
        <w:overflowPunct w:val="0"/>
        <w:spacing w:before="91"/>
        <w:ind w:left="820" w:right="145"/>
        <w:jc w:val="both"/>
      </w:pPr>
      <w:r>
        <w:rPr>
          <w:spacing w:val="-1"/>
        </w:rPr>
        <w:t>Personal</w:t>
      </w:r>
      <w:r>
        <w:rPr>
          <w:spacing w:val="-7"/>
        </w:rPr>
        <w:t xml:space="preserve"> </w:t>
      </w:r>
      <w:r>
        <w:rPr>
          <w:spacing w:val="-1"/>
        </w:rPr>
        <w:t>Protective</w:t>
      </w:r>
      <w:r>
        <w:rPr>
          <w:spacing w:val="-7"/>
        </w:rPr>
        <w:t xml:space="preserve"> </w:t>
      </w:r>
      <w:r>
        <w:rPr>
          <w:spacing w:val="-1"/>
        </w:rPr>
        <w:t>Clothing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fighting</w:t>
      </w:r>
      <w:r>
        <w:rPr>
          <w:spacing w:val="-7"/>
        </w:rPr>
        <w:t xml:space="preserve"> </w:t>
      </w:r>
      <w:r>
        <w:t>the</w:t>
      </w:r>
      <w:r>
        <w:rPr>
          <w:spacing w:val="47"/>
          <w:w w:val="99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adequate</w:t>
      </w:r>
      <w:r>
        <w:rPr>
          <w:spacing w:val="-7"/>
        </w:rPr>
        <w:t xml:space="preserve"> </w:t>
      </w:r>
      <w:r>
        <w:t>layers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insulation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them.</w:t>
      </w:r>
      <w:r>
        <w:rPr>
          <w:spacing w:val="65"/>
        </w:rPr>
        <w:t xml:space="preserve"> </w:t>
      </w:r>
      <w:r>
        <w:t>Wear</w:t>
      </w:r>
      <w:r>
        <w:rPr>
          <w:w w:val="99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layers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clothing:</w:t>
      </w:r>
    </w:p>
    <w:p w:rsidR="00736333" w:rsidRDefault="00736333" w:rsidP="00D6514C">
      <w:pPr>
        <w:pStyle w:val="BodyText"/>
        <w:numPr>
          <w:ilvl w:val="1"/>
          <w:numId w:val="29"/>
        </w:numPr>
        <w:tabs>
          <w:tab w:val="left" w:pos="1181"/>
        </w:tabs>
        <w:kinsoku w:val="0"/>
        <w:overflowPunct w:val="0"/>
        <w:spacing w:before="90"/>
        <w:ind w:right="1032"/>
      </w:pPr>
      <w:r>
        <w:rPr>
          <w:spacing w:val="-1"/>
        </w:rPr>
        <w:t>An</w:t>
      </w:r>
      <w:r>
        <w:rPr>
          <w:spacing w:val="-7"/>
        </w:rPr>
        <w:t xml:space="preserve"> </w:t>
      </w:r>
      <w:r>
        <w:t>outer</w:t>
      </w:r>
      <w:r>
        <w:rPr>
          <w:spacing w:val="-7"/>
        </w:rPr>
        <w:t xml:space="preserve"> </w:t>
      </w:r>
      <w:r>
        <w:t>layer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break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wind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allow</w:t>
      </w:r>
      <w:r>
        <w:rPr>
          <w:spacing w:val="-7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ventilation</w:t>
      </w:r>
      <w:r>
        <w:rPr>
          <w:spacing w:val="24"/>
          <w:w w:val="99"/>
        </w:rPr>
        <w:t xml:space="preserve"> </w:t>
      </w:r>
      <w:r>
        <w:t>(like</w:t>
      </w:r>
      <w:r>
        <w:rPr>
          <w:spacing w:val="-10"/>
        </w:rPr>
        <w:t xml:space="preserve"> </w:t>
      </w:r>
      <w:r>
        <w:rPr>
          <w:spacing w:val="-1"/>
        </w:rPr>
        <w:t>Gore-Tex®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nylon);</w:t>
      </w:r>
    </w:p>
    <w:p w:rsidR="00736333" w:rsidRDefault="00736333" w:rsidP="00D6514C">
      <w:pPr>
        <w:pStyle w:val="BodyText"/>
        <w:numPr>
          <w:ilvl w:val="1"/>
          <w:numId w:val="29"/>
        </w:numPr>
        <w:tabs>
          <w:tab w:val="left" w:pos="1181"/>
        </w:tabs>
        <w:kinsoku w:val="0"/>
        <w:overflowPunct w:val="0"/>
        <w:spacing w:before="91"/>
        <w:ind w:right="222"/>
      </w:pPr>
      <w:r>
        <w:t>A</w:t>
      </w:r>
      <w:r>
        <w:rPr>
          <w:spacing w:val="-7"/>
        </w:rPr>
        <w:t xml:space="preserve"> </w:t>
      </w:r>
      <w:r>
        <w:t>middle</w:t>
      </w:r>
      <w:r>
        <w:rPr>
          <w:spacing w:val="-6"/>
        </w:rPr>
        <w:t xml:space="preserve"> </w:t>
      </w:r>
      <w:r>
        <w:t>layer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wool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synthetic</w:t>
      </w:r>
      <w:r>
        <w:rPr>
          <w:spacing w:val="-6"/>
        </w:rPr>
        <w:t xml:space="preserve"> </w:t>
      </w:r>
      <w:r>
        <w:t>fabric</w:t>
      </w:r>
      <w:r>
        <w:rPr>
          <w:spacing w:val="-6"/>
        </w:rPr>
        <w:t xml:space="preserve"> </w:t>
      </w:r>
      <w:r>
        <w:rPr>
          <w:spacing w:val="-1"/>
        </w:rPr>
        <w:t>(Qualofil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Pile)</w:t>
      </w:r>
      <w:r>
        <w:rPr>
          <w:spacing w:val="-6"/>
        </w:rPr>
        <w:t xml:space="preserve"> </w:t>
      </w:r>
      <w:r>
        <w:t>to</w:t>
      </w:r>
      <w:r>
        <w:rPr>
          <w:spacing w:val="31"/>
          <w:w w:val="99"/>
        </w:rPr>
        <w:t xml:space="preserve"> </w:t>
      </w:r>
      <w:r>
        <w:t>absorb</w:t>
      </w:r>
      <w:r>
        <w:rPr>
          <w:spacing w:val="-8"/>
        </w:rPr>
        <w:t xml:space="preserve"> </w:t>
      </w:r>
      <w:r>
        <w:rPr>
          <w:spacing w:val="-1"/>
        </w:rPr>
        <w:t>sweat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retain</w:t>
      </w:r>
      <w:r>
        <w:rPr>
          <w:spacing w:val="-7"/>
        </w:rPr>
        <w:t xml:space="preserve"> </w:t>
      </w:r>
      <w:r>
        <w:t>insulation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damp</w:t>
      </w:r>
      <w:r>
        <w:rPr>
          <w:spacing w:val="-7"/>
        </w:rPr>
        <w:t xml:space="preserve"> </w:t>
      </w:r>
      <w:r>
        <w:t>environment.</w:t>
      </w:r>
      <w:r>
        <w:rPr>
          <w:spacing w:val="63"/>
        </w:rPr>
        <w:t xml:space="preserve"> </w:t>
      </w:r>
      <w:r>
        <w:rPr>
          <w:spacing w:val="-1"/>
        </w:rPr>
        <w:t>Down</w:t>
      </w:r>
      <w:r>
        <w:rPr>
          <w:spacing w:val="26"/>
          <w:w w:val="9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useful</w:t>
      </w:r>
      <w:r>
        <w:rPr>
          <w:spacing w:val="-7"/>
        </w:rPr>
        <w:t xml:space="preserve"> </w:t>
      </w:r>
      <w:r>
        <w:rPr>
          <w:spacing w:val="-1"/>
        </w:rPr>
        <w:t>lightweight</w:t>
      </w:r>
      <w:r>
        <w:rPr>
          <w:spacing w:val="-7"/>
        </w:rPr>
        <w:t xml:space="preserve"> </w:t>
      </w:r>
      <w:r>
        <w:t>insulator;</w:t>
      </w:r>
      <w:r>
        <w:rPr>
          <w:spacing w:val="-7"/>
        </w:rPr>
        <w:t xml:space="preserve"> </w:t>
      </w:r>
      <w:r>
        <w:rPr>
          <w:spacing w:val="-1"/>
        </w:rPr>
        <w:t>however,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ineffective</w:t>
      </w:r>
      <w:r>
        <w:rPr>
          <w:spacing w:val="-7"/>
        </w:rPr>
        <w:t xml:space="preserve"> </w:t>
      </w:r>
      <w:r>
        <w:t>once</w:t>
      </w:r>
      <w:r>
        <w:rPr>
          <w:spacing w:val="-7"/>
        </w:rPr>
        <w:t xml:space="preserve"> </w:t>
      </w:r>
      <w:r>
        <w:t>it</w:t>
      </w:r>
      <w:r>
        <w:rPr>
          <w:spacing w:val="34"/>
          <w:w w:val="99"/>
        </w:rPr>
        <w:t xml:space="preserve"> </w:t>
      </w:r>
      <w:r>
        <w:t>becomes</w:t>
      </w:r>
      <w:r>
        <w:rPr>
          <w:spacing w:val="-17"/>
        </w:rPr>
        <w:t xml:space="preserve"> </w:t>
      </w:r>
      <w:r>
        <w:rPr>
          <w:spacing w:val="-1"/>
        </w:rPr>
        <w:t>wet.</w:t>
      </w:r>
    </w:p>
    <w:p w:rsidR="00736333" w:rsidRDefault="00736333" w:rsidP="00D6514C">
      <w:pPr>
        <w:pStyle w:val="BodyText"/>
        <w:numPr>
          <w:ilvl w:val="1"/>
          <w:numId w:val="29"/>
        </w:numPr>
        <w:tabs>
          <w:tab w:val="left" w:pos="1181"/>
        </w:tabs>
        <w:kinsoku w:val="0"/>
        <w:overflowPunct w:val="0"/>
        <w:spacing w:before="90"/>
      </w:pPr>
      <w:r>
        <w:rPr>
          <w:spacing w:val="-1"/>
        </w:rPr>
        <w:t>An</w:t>
      </w:r>
      <w:r>
        <w:rPr>
          <w:spacing w:val="-7"/>
        </w:rPr>
        <w:t xml:space="preserve"> </w:t>
      </w:r>
      <w:r>
        <w:t>inner</w:t>
      </w:r>
      <w:r>
        <w:rPr>
          <w:spacing w:val="-7"/>
        </w:rPr>
        <w:t xml:space="preserve"> </w:t>
      </w:r>
      <w:r>
        <w:t>layer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cotton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synthetic</w:t>
      </w:r>
      <w:r>
        <w:rPr>
          <w:spacing w:val="-7"/>
        </w:rPr>
        <w:t xml:space="preserve"> </w:t>
      </w:r>
      <w:r>
        <w:rPr>
          <w:spacing w:val="-1"/>
        </w:rPr>
        <w:t>weave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allow</w:t>
      </w:r>
      <w:r>
        <w:rPr>
          <w:spacing w:val="-8"/>
        </w:rPr>
        <w:t xml:space="preserve"> </w:t>
      </w:r>
      <w:r>
        <w:t>ventilation.</w:t>
      </w:r>
    </w:p>
    <w:p w:rsidR="00736333" w:rsidRDefault="00736333">
      <w:pPr>
        <w:pStyle w:val="BodyText"/>
        <w:kinsoku w:val="0"/>
        <w:overflowPunct w:val="0"/>
        <w:spacing w:before="91"/>
        <w:ind w:left="820" w:right="262"/>
      </w:pPr>
      <w:r>
        <w:rPr>
          <w:spacing w:val="-1"/>
        </w:rPr>
        <w:t>Pay</w:t>
      </w:r>
      <w:r>
        <w:rPr>
          <w:spacing w:val="-7"/>
        </w:rPr>
        <w:t xml:space="preserve"> </w:t>
      </w:r>
      <w:r>
        <w:t>special</w:t>
      </w:r>
      <w:r>
        <w:rPr>
          <w:spacing w:val="-6"/>
        </w:rPr>
        <w:t xml:space="preserve"> </w:t>
      </w:r>
      <w:r>
        <w:t>attention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protecting</w:t>
      </w:r>
      <w:r>
        <w:rPr>
          <w:spacing w:val="-6"/>
        </w:rPr>
        <w:t xml:space="preserve"> </w:t>
      </w:r>
      <w:r>
        <w:t>feet,</w:t>
      </w:r>
      <w:r>
        <w:rPr>
          <w:spacing w:val="-6"/>
        </w:rPr>
        <w:t xml:space="preserve"> </w:t>
      </w:r>
      <w:r>
        <w:t>hands,</w:t>
      </w:r>
      <w:r>
        <w:rPr>
          <w:spacing w:val="-7"/>
        </w:rPr>
        <w:t xml:space="preserve"> </w:t>
      </w:r>
      <w:r>
        <w:t>face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head.</w:t>
      </w:r>
      <w:r>
        <w:rPr>
          <w:spacing w:val="65"/>
        </w:rPr>
        <w:t xml:space="preserve"> </w:t>
      </w:r>
      <w:r>
        <w:rPr>
          <w:spacing w:val="-1"/>
        </w:rPr>
        <w:t>Up</w:t>
      </w:r>
      <w:r>
        <w:rPr>
          <w:spacing w:val="-6"/>
        </w:rPr>
        <w:t xml:space="preserve"> </w:t>
      </w:r>
      <w:r>
        <w:t>to</w:t>
      </w:r>
      <w:r>
        <w:rPr>
          <w:spacing w:val="23"/>
          <w:w w:val="99"/>
        </w:rPr>
        <w:t xml:space="preserve"> </w:t>
      </w:r>
      <w:r>
        <w:t>40%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heat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lost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exposed.</w:t>
      </w:r>
      <w:r>
        <w:rPr>
          <w:spacing w:val="67"/>
        </w:rPr>
        <w:t xml:space="preserve"> </w:t>
      </w:r>
      <w:r>
        <w:rPr>
          <w:spacing w:val="-1"/>
        </w:rPr>
        <w:t>Footgear</w:t>
      </w:r>
      <w:r>
        <w:rPr>
          <w:spacing w:val="20"/>
          <w:w w:val="99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insulated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protect</w:t>
      </w:r>
      <w:r>
        <w:rPr>
          <w:spacing w:val="-7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cold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dampness.</w:t>
      </w:r>
      <w:r>
        <w:rPr>
          <w:spacing w:val="64"/>
        </w:rPr>
        <w:t xml:space="preserve"> </w:t>
      </w:r>
      <w:r>
        <w:rPr>
          <w:spacing w:val="-1"/>
        </w:rPr>
        <w:t>Keep</w:t>
      </w:r>
      <w:r>
        <w:rPr>
          <w:spacing w:val="-7"/>
        </w:rPr>
        <w:t xml:space="preserve"> </w:t>
      </w:r>
      <w:r>
        <w:t>a</w:t>
      </w:r>
      <w:r>
        <w:rPr>
          <w:spacing w:val="23"/>
          <w:w w:val="99"/>
        </w:rPr>
        <w:t xml:space="preserve"> </w:t>
      </w:r>
      <w:r>
        <w:t>change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clothing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garments</w:t>
      </w:r>
      <w:r>
        <w:rPr>
          <w:spacing w:val="-8"/>
        </w:rPr>
        <w:t xml:space="preserve"> </w:t>
      </w:r>
      <w:r>
        <w:t>become</w:t>
      </w:r>
      <w:r>
        <w:rPr>
          <w:spacing w:val="-8"/>
        </w:rPr>
        <w:t xml:space="preserve"> </w:t>
      </w:r>
      <w:r>
        <w:rPr>
          <w:spacing w:val="-1"/>
        </w:rPr>
        <w:t>wet.</w:t>
      </w:r>
    </w:p>
    <w:p w:rsidR="00736333" w:rsidRDefault="00736333" w:rsidP="00D6514C">
      <w:pPr>
        <w:pStyle w:val="Heading8"/>
        <w:numPr>
          <w:ilvl w:val="0"/>
          <w:numId w:val="29"/>
        </w:numPr>
        <w:tabs>
          <w:tab w:val="left" w:pos="820"/>
        </w:tabs>
        <w:kinsoku w:val="0"/>
        <w:overflowPunct w:val="0"/>
        <w:spacing w:before="99"/>
        <w:ind w:hanging="414"/>
        <w:rPr>
          <w:b w:val="0"/>
          <w:bCs w:val="0"/>
        </w:rPr>
      </w:pPr>
      <w:r>
        <w:rPr>
          <w:spacing w:val="-1"/>
        </w:rPr>
        <w:t>Engineering</w:t>
      </w:r>
      <w:r>
        <w:rPr>
          <w:spacing w:val="-29"/>
        </w:rPr>
        <w:t xml:space="preserve"> </w:t>
      </w:r>
      <w:r>
        <w:rPr>
          <w:spacing w:val="-1"/>
        </w:rPr>
        <w:t>Controls</w:t>
      </w:r>
    </w:p>
    <w:p w:rsidR="00736333" w:rsidRDefault="00736333">
      <w:pPr>
        <w:pStyle w:val="BodyText"/>
        <w:kinsoku w:val="0"/>
        <w:overflowPunct w:val="0"/>
        <w:spacing w:before="91"/>
        <w:ind w:left="820" w:right="262"/>
      </w:pPr>
      <w:r>
        <w:rPr>
          <w:spacing w:val="-1"/>
        </w:rPr>
        <w:t>Engineering</w:t>
      </w:r>
      <w:r>
        <w:rPr>
          <w:spacing w:val="-10"/>
        </w:rPr>
        <w:t xml:space="preserve"> </w:t>
      </w:r>
      <w:r>
        <w:rPr>
          <w:spacing w:val="-1"/>
        </w:rPr>
        <w:t>Controls</w:t>
      </w:r>
      <w:r>
        <w:rPr>
          <w:spacing w:val="-9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risk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cold-related</w:t>
      </w:r>
      <w:r>
        <w:rPr>
          <w:spacing w:val="-10"/>
        </w:rPr>
        <w:t xml:space="preserve"> </w:t>
      </w:r>
      <w:r>
        <w:t>injuries.</w:t>
      </w:r>
    </w:p>
    <w:p w:rsidR="00736333" w:rsidRDefault="00736333" w:rsidP="00D6514C">
      <w:pPr>
        <w:pStyle w:val="BodyText"/>
        <w:numPr>
          <w:ilvl w:val="1"/>
          <w:numId w:val="29"/>
        </w:numPr>
        <w:tabs>
          <w:tab w:val="left" w:pos="1181"/>
        </w:tabs>
        <w:kinsoku w:val="0"/>
        <w:overflowPunct w:val="0"/>
        <w:spacing w:before="91"/>
        <w:ind w:right="233" w:hanging="360"/>
      </w:pPr>
      <w:r>
        <w:rPr>
          <w:spacing w:val="-1"/>
        </w:rPr>
        <w:t>Use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on-site</w:t>
      </w:r>
      <w:r>
        <w:rPr>
          <w:spacing w:val="-6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heat,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jets,</w:t>
      </w:r>
      <w:r>
        <w:rPr>
          <w:spacing w:val="-6"/>
        </w:rPr>
        <w:t xml:space="preserve"> </w:t>
      </w:r>
      <w:r>
        <w:t>radiant</w:t>
      </w:r>
      <w:r>
        <w:rPr>
          <w:spacing w:val="-6"/>
        </w:rPr>
        <w:t xml:space="preserve"> </w:t>
      </w:r>
      <w:r>
        <w:t>heaters,</w:t>
      </w:r>
      <w:r>
        <w:rPr>
          <w:spacing w:val="-6"/>
        </w:rPr>
        <w:t xml:space="preserve"> </w:t>
      </w:r>
      <w:r>
        <w:t>or</w:t>
      </w:r>
      <w:r>
        <w:rPr>
          <w:spacing w:val="22"/>
          <w:w w:val="99"/>
        </w:rPr>
        <w:t xml:space="preserve"> </w:t>
      </w:r>
      <w:r>
        <w:t>contact</w:t>
      </w:r>
      <w:r>
        <w:rPr>
          <w:spacing w:val="-13"/>
        </w:rPr>
        <w:t xml:space="preserve"> </w:t>
      </w:r>
      <w:r>
        <w:rPr>
          <w:spacing w:val="-1"/>
        </w:rPr>
        <w:t>warm</w:t>
      </w:r>
      <w:r>
        <w:rPr>
          <w:spacing w:val="-12"/>
        </w:rPr>
        <w:t xml:space="preserve"> </w:t>
      </w:r>
      <w:r>
        <w:t>plates.</w:t>
      </w:r>
    </w:p>
    <w:p w:rsidR="00736333" w:rsidRDefault="00736333" w:rsidP="00D6514C">
      <w:pPr>
        <w:pStyle w:val="BodyText"/>
        <w:numPr>
          <w:ilvl w:val="1"/>
          <w:numId w:val="29"/>
        </w:numPr>
        <w:tabs>
          <w:tab w:val="left" w:pos="1181"/>
        </w:tabs>
        <w:kinsoku w:val="0"/>
        <w:overflowPunct w:val="0"/>
        <w:spacing w:before="176"/>
        <w:ind w:hanging="360"/>
      </w:pPr>
      <w:r>
        <w:rPr>
          <w:spacing w:val="-1"/>
        </w:rPr>
        <w:t>Shield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areas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drafty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windy</w:t>
      </w:r>
      <w:r>
        <w:rPr>
          <w:spacing w:val="-8"/>
        </w:rPr>
        <w:t xml:space="preserve"> </w:t>
      </w:r>
      <w:r>
        <w:t>conditions.</w:t>
      </w:r>
    </w:p>
    <w:p w:rsidR="00736333" w:rsidRDefault="00736333" w:rsidP="00D6514C">
      <w:pPr>
        <w:pStyle w:val="BodyText"/>
        <w:numPr>
          <w:ilvl w:val="1"/>
          <w:numId w:val="29"/>
        </w:numPr>
        <w:tabs>
          <w:tab w:val="left" w:pos="1181"/>
        </w:tabs>
        <w:kinsoku w:val="0"/>
        <w:overflowPunct w:val="0"/>
        <w:spacing w:before="184"/>
        <w:ind w:right="110" w:hanging="360"/>
      </w:pPr>
      <w:r>
        <w:rPr>
          <w:spacing w:val="-1"/>
        </w:rPr>
        <w:t>Provide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heated</w:t>
      </w:r>
      <w:r>
        <w:rPr>
          <w:spacing w:val="-9"/>
        </w:rPr>
        <w:t xml:space="preserve"> </w:t>
      </w:r>
      <w:r>
        <w:t>shelter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employees</w:t>
      </w:r>
      <w:r>
        <w:rPr>
          <w:spacing w:val="-10"/>
        </w:rPr>
        <w:t xml:space="preserve"> </w:t>
      </w:r>
      <w:r>
        <w:rPr>
          <w:spacing w:val="-1"/>
        </w:rPr>
        <w:t>who</w:t>
      </w:r>
      <w:r>
        <w:rPr>
          <w:spacing w:val="-9"/>
        </w:rPr>
        <w:t xml:space="preserve"> </w:t>
      </w:r>
      <w:r>
        <w:t>experience</w:t>
      </w:r>
      <w:r>
        <w:rPr>
          <w:spacing w:val="-10"/>
        </w:rPr>
        <w:t xml:space="preserve"> </w:t>
      </w:r>
      <w:r>
        <w:t>prolonged</w:t>
      </w:r>
      <w:r>
        <w:rPr>
          <w:spacing w:val="28"/>
          <w:w w:val="99"/>
        </w:rPr>
        <w:t xml:space="preserve"> </w:t>
      </w:r>
      <w:r>
        <w:t>exposure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equivalent</w:t>
      </w:r>
      <w:r>
        <w:rPr>
          <w:spacing w:val="-9"/>
        </w:rPr>
        <w:t xml:space="preserve"> </w:t>
      </w:r>
      <w:r>
        <w:rPr>
          <w:spacing w:val="-1"/>
        </w:rPr>
        <w:t>wind-chill</w:t>
      </w:r>
      <w:r>
        <w:rPr>
          <w:spacing w:val="-9"/>
        </w:rPr>
        <w:t xml:space="preserve"> </w:t>
      </w:r>
      <w:r>
        <w:t>temperatures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20°F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less.</w:t>
      </w:r>
    </w:p>
    <w:p w:rsidR="00736333" w:rsidRDefault="00736333" w:rsidP="00D6514C">
      <w:pPr>
        <w:pStyle w:val="BodyText"/>
        <w:numPr>
          <w:ilvl w:val="1"/>
          <w:numId w:val="29"/>
        </w:numPr>
        <w:tabs>
          <w:tab w:val="left" w:pos="1181"/>
        </w:tabs>
        <w:kinsoku w:val="0"/>
        <w:overflowPunct w:val="0"/>
        <w:spacing w:before="184"/>
        <w:ind w:right="924" w:hanging="360"/>
      </w:pPr>
      <w:r>
        <w:rPr>
          <w:spacing w:val="-1"/>
        </w:rPr>
        <w:t>Use</w:t>
      </w:r>
      <w:r>
        <w:rPr>
          <w:spacing w:val="-10"/>
        </w:rPr>
        <w:t xml:space="preserve"> </w:t>
      </w:r>
      <w:r>
        <w:t>thermal</w:t>
      </w:r>
      <w:r>
        <w:rPr>
          <w:spacing w:val="-10"/>
        </w:rPr>
        <w:t xml:space="preserve"> </w:t>
      </w:r>
      <w:r>
        <w:t>insulating</w:t>
      </w:r>
      <w:r>
        <w:rPr>
          <w:spacing w:val="-10"/>
        </w:rPr>
        <w:t xml:space="preserve"> </w:t>
      </w:r>
      <w:r>
        <w:t>material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equipment</w:t>
      </w:r>
      <w:r>
        <w:rPr>
          <w:spacing w:val="-9"/>
        </w:rPr>
        <w:t xml:space="preserve"> </w:t>
      </w:r>
      <w:r>
        <w:t>handles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25"/>
          <w:w w:val="99"/>
        </w:rPr>
        <w:t xml:space="preserve"> </w:t>
      </w:r>
      <w:r>
        <w:t>temperatures</w:t>
      </w:r>
      <w:r>
        <w:rPr>
          <w:spacing w:val="-13"/>
        </w:rPr>
        <w:t xml:space="preserve"> </w:t>
      </w:r>
      <w:r>
        <w:t>drop</w:t>
      </w:r>
      <w:r>
        <w:rPr>
          <w:spacing w:val="-12"/>
        </w:rPr>
        <w:t xml:space="preserve"> </w:t>
      </w:r>
      <w:r>
        <w:t>below</w:t>
      </w:r>
      <w:r>
        <w:rPr>
          <w:spacing w:val="-13"/>
        </w:rPr>
        <w:t xml:space="preserve"> </w:t>
      </w:r>
      <w:r>
        <w:rPr>
          <w:spacing w:val="-1"/>
        </w:rPr>
        <w:t>30°F.</w:t>
      </w:r>
    </w:p>
    <w:p w:rsidR="00736333" w:rsidRDefault="00736333" w:rsidP="00D6514C">
      <w:pPr>
        <w:pStyle w:val="BodyText"/>
        <w:numPr>
          <w:ilvl w:val="1"/>
          <w:numId w:val="29"/>
        </w:numPr>
        <w:tabs>
          <w:tab w:val="left" w:pos="1181"/>
        </w:tabs>
        <w:kinsoku w:val="0"/>
        <w:overflowPunct w:val="0"/>
        <w:spacing w:before="184"/>
        <w:ind w:right="924" w:hanging="360"/>
        <w:sectPr w:rsidR="00736333">
          <w:pgSz w:w="12240" w:h="15840"/>
          <w:pgMar w:top="520" w:right="1360" w:bottom="1000" w:left="1340" w:header="0" w:footer="804" w:gutter="0"/>
          <w:cols w:space="720" w:equalWidth="0">
            <w:col w:w="954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left="483" w:right="283"/>
        <w:rPr>
          <w:b w:val="0"/>
          <w:bCs w:val="0"/>
        </w:rPr>
      </w:pPr>
      <w:r>
        <w:rPr>
          <w:b w:val="0"/>
          <w:bCs w:val="0"/>
        </w:rPr>
        <w:lastRenderedPageBreak/>
        <w:t xml:space="preserve">3 </w:t>
      </w:r>
      <w:r>
        <w:rPr>
          <w:b w:val="0"/>
          <w:bCs w:val="0"/>
          <w:spacing w:val="9"/>
        </w:rPr>
        <w:t xml:space="preserve"> </w:t>
      </w:r>
      <w:r>
        <w:rPr>
          <w:spacing w:val="-1"/>
        </w:rPr>
        <w:t>Safe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rPr>
          <w:spacing w:val="-1"/>
        </w:rPr>
        <w:t>Practices</w:t>
      </w:r>
    </w:p>
    <w:p w:rsidR="00736333" w:rsidRDefault="00736333">
      <w:pPr>
        <w:pStyle w:val="BodyText"/>
        <w:kinsoku w:val="0"/>
        <w:overflowPunct w:val="0"/>
        <w:ind w:left="820" w:right="283"/>
      </w:pPr>
      <w:r>
        <w:rPr>
          <w:spacing w:val="-1"/>
        </w:rPr>
        <w:t>Safe</w:t>
      </w:r>
      <w:r>
        <w:rPr>
          <w:spacing w:val="-8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rPr>
          <w:spacing w:val="-1"/>
        </w:rPr>
        <w:t>Practices,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changes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schedules</w:t>
      </w:r>
      <w:r>
        <w:rPr>
          <w:spacing w:val="-8"/>
        </w:rPr>
        <w:t xml:space="preserve"> </w:t>
      </w:r>
      <w:r>
        <w:t>and</w:t>
      </w:r>
      <w:r>
        <w:rPr>
          <w:spacing w:val="31"/>
          <w:w w:val="99"/>
        </w:rPr>
        <w:t xml:space="preserve"> </w:t>
      </w:r>
      <w:r>
        <w:t>practices,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combat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effects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exceedingly</w:t>
      </w:r>
      <w:r>
        <w:rPr>
          <w:spacing w:val="-8"/>
        </w:rPr>
        <w:t xml:space="preserve"> </w:t>
      </w:r>
      <w:r>
        <w:t>cold</w:t>
      </w:r>
      <w:r>
        <w:rPr>
          <w:w w:val="99"/>
        </w:rPr>
        <w:t xml:space="preserve"> </w:t>
      </w:r>
      <w:r>
        <w:rPr>
          <w:spacing w:val="-1"/>
        </w:rPr>
        <w:t>weather.</w:t>
      </w:r>
      <w:r>
        <w:rPr>
          <w:spacing w:val="58"/>
        </w:rPr>
        <w:t xml:space="preserve"> </w:t>
      </w:r>
      <w:r>
        <w:rPr>
          <w:spacing w:val="-1"/>
        </w:rPr>
        <w:t>Possible</w:t>
      </w:r>
      <w:r>
        <w:rPr>
          <w:spacing w:val="-10"/>
        </w:rPr>
        <w:t xml:space="preserve"> </w:t>
      </w:r>
      <w:r>
        <w:rPr>
          <w:spacing w:val="-1"/>
        </w:rPr>
        <w:t>workable</w:t>
      </w:r>
      <w:r>
        <w:rPr>
          <w:spacing w:val="-10"/>
        </w:rPr>
        <w:t xml:space="preserve"> </w:t>
      </w:r>
      <w:r>
        <w:t>safe</w:t>
      </w:r>
      <w:r>
        <w:rPr>
          <w:spacing w:val="-10"/>
        </w:rPr>
        <w:t xml:space="preserve"> </w:t>
      </w:r>
      <w:r>
        <w:t>practices</w:t>
      </w:r>
      <w:r>
        <w:rPr>
          <w:spacing w:val="-9"/>
        </w:rPr>
        <w:t xml:space="preserve"> </w:t>
      </w:r>
      <w:r>
        <w:t>include:</w:t>
      </w:r>
    </w:p>
    <w:p w:rsidR="00736333" w:rsidRDefault="00736333">
      <w:pPr>
        <w:pStyle w:val="BodyText"/>
        <w:numPr>
          <w:ilvl w:val="0"/>
          <w:numId w:val="3"/>
        </w:numPr>
        <w:tabs>
          <w:tab w:val="left" w:pos="1181"/>
        </w:tabs>
        <w:kinsoku w:val="0"/>
        <w:overflowPunct w:val="0"/>
        <w:ind w:right="225" w:hanging="360"/>
      </w:pPr>
      <w:r>
        <w:rPr>
          <w:spacing w:val="-1"/>
        </w:rPr>
        <w:t>Allowing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period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adjustment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cold</w:t>
      </w:r>
      <w:r>
        <w:rPr>
          <w:spacing w:val="-6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embarking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26"/>
          <w:w w:val="99"/>
        </w:rPr>
        <w:t xml:space="preserve"> </w:t>
      </w:r>
      <w:r>
        <w:t>full</w:t>
      </w:r>
      <w:r>
        <w:rPr>
          <w:spacing w:val="-11"/>
        </w:rPr>
        <w:t xml:space="preserve"> </w:t>
      </w:r>
      <w:r>
        <w:rPr>
          <w:spacing w:val="-1"/>
        </w:rPr>
        <w:t>work</w:t>
      </w:r>
      <w:r>
        <w:rPr>
          <w:spacing w:val="-11"/>
        </w:rPr>
        <w:t xml:space="preserve"> </w:t>
      </w:r>
      <w:r>
        <w:t>schedule.</w:t>
      </w:r>
    </w:p>
    <w:p w:rsidR="00736333" w:rsidRDefault="00736333">
      <w:pPr>
        <w:pStyle w:val="BodyText"/>
        <w:numPr>
          <w:ilvl w:val="0"/>
          <w:numId w:val="3"/>
        </w:numPr>
        <w:tabs>
          <w:tab w:val="left" w:pos="1181"/>
        </w:tabs>
        <w:kinsoku w:val="0"/>
        <w:overflowPunct w:val="0"/>
        <w:spacing w:before="184"/>
        <w:ind w:right="491" w:hanging="360"/>
      </w:pPr>
      <w:r>
        <w:rPr>
          <w:spacing w:val="-1"/>
        </w:rPr>
        <w:t>Permitting</w:t>
      </w:r>
      <w:r>
        <w:rPr>
          <w:spacing w:val="-8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rPr>
          <w:spacing w:val="-1"/>
        </w:rPr>
        <w:t>own</w:t>
      </w:r>
      <w:r>
        <w:rPr>
          <w:spacing w:val="-7"/>
        </w:rPr>
        <w:t xml:space="preserve"> </w:t>
      </w:r>
      <w:r>
        <w:t>pace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extra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29"/>
          <w:w w:val="99"/>
        </w:rPr>
        <w:t xml:space="preserve"> </w:t>
      </w:r>
      <w:r>
        <w:t>breaks</w:t>
      </w:r>
      <w:r>
        <w:rPr>
          <w:spacing w:val="-13"/>
        </w:rPr>
        <w:t xml:space="preserve"> </w:t>
      </w:r>
      <w:r>
        <w:rPr>
          <w:spacing w:val="-1"/>
        </w:rPr>
        <w:t>when</w:t>
      </w:r>
      <w:r>
        <w:rPr>
          <w:spacing w:val="-13"/>
        </w:rPr>
        <w:t xml:space="preserve"> </w:t>
      </w:r>
      <w:r>
        <w:t>needed.</w:t>
      </w:r>
    </w:p>
    <w:p w:rsidR="00736333" w:rsidRDefault="00736333">
      <w:pPr>
        <w:pStyle w:val="BodyText"/>
        <w:numPr>
          <w:ilvl w:val="0"/>
          <w:numId w:val="3"/>
        </w:numPr>
        <w:tabs>
          <w:tab w:val="left" w:pos="1181"/>
        </w:tabs>
        <w:kinsoku w:val="0"/>
        <w:overflowPunct w:val="0"/>
        <w:spacing w:before="184"/>
        <w:ind w:right="100" w:hanging="360"/>
      </w:pPr>
      <w:r>
        <w:rPr>
          <w:spacing w:val="-1"/>
        </w:rPr>
        <w:t>Reducing,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much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possible,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activities</w:t>
      </w:r>
      <w:r>
        <w:rPr>
          <w:spacing w:val="-8"/>
        </w:rPr>
        <w:t xml:space="preserve"> </w:t>
      </w:r>
      <w:r>
        <w:t>performed</w:t>
      </w:r>
      <w:r>
        <w:rPr>
          <w:spacing w:val="28"/>
          <w:w w:val="99"/>
        </w:rPr>
        <w:t xml:space="preserve"> </w:t>
      </w:r>
      <w:r>
        <w:t>outdoors.</w:t>
      </w:r>
      <w:r>
        <w:rPr>
          <w:spacing w:val="62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brave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cold,</w:t>
      </w:r>
      <w:r>
        <w:rPr>
          <w:spacing w:val="-8"/>
        </w:rPr>
        <w:t xml:space="preserve"> </w:t>
      </w:r>
      <w:r>
        <w:t>selecting</w:t>
      </w:r>
      <w:r>
        <w:rPr>
          <w:spacing w:val="-8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1"/>
        </w:rPr>
        <w:t>warmest</w:t>
      </w:r>
      <w:r>
        <w:rPr>
          <w:spacing w:val="-8"/>
        </w:rPr>
        <w:t xml:space="preserve"> </w:t>
      </w:r>
      <w:r>
        <w:t>hours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day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minimize</w:t>
      </w:r>
      <w:r>
        <w:rPr>
          <w:spacing w:val="-7"/>
        </w:rPr>
        <w:t xml:space="preserve"> </w:t>
      </w:r>
      <w:r>
        <w:t>activities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reduce</w:t>
      </w:r>
      <w:r>
        <w:rPr>
          <w:spacing w:val="26"/>
          <w:w w:val="99"/>
        </w:rPr>
        <w:t xml:space="preserve"> </w:t>
      </w:r>
      <w:r>
        <w:t>circulation.</w:t>
      </w:r>
    </w:p>
    <w:p w:rsidR="00736333" w:rsidRDefault="00736333">
      <w:pPr>
        <w:pStyle w:val="BodyText"/>
        <w:numPr>
          <w:ilvl w:val="0"/>
          <w:numId w:val="3"/>
        </w:numPr>
        <w:tabs>
          <w:tab w:val="left" w:pos="1181"/>
        </w:tabs>
        <w:kinsoku w:val="0"/>
        <w:overflowPunct w:val="0"/>
        <w:spacing w:before="184"/>
        <w:ind w:hanging="360"/>
      </w:pPr>
      <w:r>
        <w:rPr>
          <w:spacing w:val="-1"/>
        </w:rPr>
        <w:t>Ensuring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employees</w:t>
      </w:r>
      <w:r>
        <w:rPr>
          <w:spacing w:val="-13"/>
        </w:rPr>
        <w:t xml:space="preserve"> </w:t>
      </w:r>
      <w:r>
        <w:t>remain</w:t>
      </w:r>
      <w:r>
        <w:rPr>
          <w:spacing w:val="-12"/>
        </w:rPr>
        <w:t xml:space="preserve"> </w:t>
      </w:r>
      <w:r>
        <w:t>hydrated.</w:t>
      </w:r>
    </w:p>
    <w:p w:rsidR="00736333" w:rsidRDefault="00736333">
      <w:pPr>
        <w:pStyle w:val="BodyText"/>
        <w:numPr>
          <w:ilvl w:val="0"/>
          <w:numId w:val="3"/>
        </w:numPr>
        <w:tabs>
          <w:tab w:val="left" w:pos="1181"/>
        </w:tabs>
        <w:kinsoku w:val="0"/>
        <w:overflowPunct w:val="0"/>
        <w:spacing w:before="184"/>
        <w:ind w:hanging="360"/>
      </w:pPr>
      <w:r>
        <w:rPr>
          <w:spacing w:val="-1"/>
        </w:rPr>
        <w:t>Establishing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buddy</w:t>
      </w:r>
      <w:r>
        <w:rPr>
          <w:spacing w:val="-9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1"/>
        </w:rPr>
        <w:t>working</w:t>
      </w:r>
      <w:r>
        <w:rPr>
          <w:spacing w:val="-9"/>
        </w:rPr>
        <w:t xml:space="preserve"> </w:t>
      </w:r>
      <w:r>
        <w:t>outdoors.</w:t>
      </w:r>
    </w:p>
    <w:p w:rsidR="00736333" w:rsidRDefault="00736333">
      <w:pPr>
        <w:pStyle w:val="BodyText"/>
        <w:numPr>
          <w:ilvl w:val="0"/>
          <w:numId w:val="3"/>
        </w:numPr>
        <w:tabs>
          <w:tab w:val="left" w:pos="1181"/>
        </w:tabs>
        <w:kinsoku w:val="0"/>
        <w:overflowPunct w:val="0"/>
        <w:spacing w:before="184"/>
        <w:ind w:right="319" w:hanging="360"/>
      </w:pPr>
      <w:r>
        <w:rPr>
          <w:spacing w:val="-1"/>
        </w:rPr>
        <w:t>Educating</w:t>
      </w:r>
      <w:r>
        <w:rPr>
          <w:spacing w:val="-10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symptoms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cold-related</w:t>
      </w:r>
      <w:r>
        <w:rPr>
          <w:spacing w:val="-9"/>
        </w:rPr>
        <w:t xml:space="preserve"> </w:t>
      </w:r>
      <w:r>
        <w:t>stresses</w:t>
      </w:r>
      <w:r>
        <w:rPr>
          <w:spacing w:val="-10"/>
        </w:rPr>
        <w:t xml:space="preserve"> </w:t>
      </w:r>
      <w:r>
        <w:t>--</w:t>
      </w:r>
      <w:r>
        <w:rPr>
          <w:spacing w:val="28"/>
          <w:w w:val="99"/>
        </w:rPr>
        <w:t xml:space="preserve"> </w:t>
      </w:r>
      <w:r>
        <w:t>heavy</w:t>
      </w:r>
      <w:r>
        <w:rPr>
          <w:spacing w:val="-14"/>
        </w:rPr>
        <w:t xml:space="preserve"> </w:t>
      </w:r>
      <w:r>
        <w:t>shivering,</w:t>
      </w:r>
      <w:r>
        <w:rPr>
          <w:spacing w:val="-13"/>
        </w:rPr>
        <w:t xml:space="preserve"> </w:t>
      </w:r>
      <w:r>
        <w:t>uncomfortable</w:t>
      </w:r>
      <w:r>
        <w:rPr>
          <w:spacing w:val="-13"/>
        </w:rPr>
        <w:t xml:space="preserve"> </w:t>
      </w:r>
      <w:r>
        <w:t>coldness,</w:t>
      </w:r>
      <w:r>
        <w:rPr>
          <w:spacing w:val="-14"/>
        </w:rPr>
        <w:t xml:space="preserve"> </w:t>
      </w:r>
      <w:r>
        <w:t>severe</w:t>
      </w:r>
      <w:r>
        <w:rPr>
          <w:spacing w:val="-13"/>
        </w:rPr>
        <w:t xml:space="preserve"> </w:t>
      </w:r>
      <w:r>
        <w:t>fatigue,</w:t>
      </w:r>
      <w:r>
        <w:rPr>
          <w:w w:val="99"/>
        </w:rPr>
        <w:t xml:space="preserve"> </w:t>
      </w:r>
      <w:r>
        <w:rPr>
          <w:spacing w:val="-1"/>
        </w:rPr>
        <w:t>drowsiness,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euphoria.</w:t>
      </w:r>
    </w:p>
    <w:p w:rsidR="00736333" w:rsidRDefault="00736333">
      <w:pPr>
        <w:pStyle w:val="Heading8"/>
        <w:kinsoku w:val="0"/>
        <w:overflowPunct w:val="0"/>
        <w:spacing w:before="144"/>
        <w:ind w:right="283"/>
        <w:rPr>
          <w:b w:val="0"/>
          <w:bCs w:val="0"/>
        </w:rPr>
      </w:pPr>
      <w:r>
        <w:rPr>
          <w:spacing w:val="-1"/>
          <w:u w:val="thick"/>
        </w:rPr>
        <w:t>Provision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of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water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Employees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adequate</w:t>
      </w:r>
      <w:r>
        <w:rPr>
          <w:spacing w:val="-9"/>
        </w:rPr>
        <w:t xml:space="preserve"> </w:t>
      </w:r>
      <w:r>
        <w:t>quantities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potable</w:t>
      </w:r>
      <w:r>
        <w:rPr>
          <w:spacing w:val="-9"/>
        </w:rPr>
        <w:t xml:space="preserve"> </w:t>
      </w:r>
      <w:r>
        <w:t>drinking</w:t>
      </w:r>
      <w:r>
        <w:rPr>
          <w:spacing w:val="22"/>
          <w:w w:val="99"/>
        </w:rPr>
        <w:t xml:space="preserve"> </w:t>
      </w:r>
      <w:r>
        <w:rPr>
          <w:spacing w:val="-1"/>
        </w:rPr>
        <w:t>water.</w:t>
      </w:r>
    </w:p>
    <w:p w:rsidR="00736333" w:rsidRDefault="00736333">
      <w:pPr>
        <w:pStyle w:val="BodyText"/>
        <w:kinsoku w:val="0"/>
        <w:overflowPunct w:val="0"/>
        <w:ind w:right="283"/>
      </w:pPr>
      <w:r>
        <w:t>Where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supply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water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plumbed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otherwise</w:t>
      </w:r>
      <w:r>
        <w:rPr>
          <w:spacing w:val="-8"/>
        </w:rPr>
        <w:t xml:space="preserve"> </w:t>
      </w:r>
      <w:r>
        <w:t>continuously</w:t>
      </w:r>
      <w:r>
        <w:rPr>
          <w:spacing w:val="24"/>
          <w:w w:val="99"/>
        </w:rPr>
        <w:t xml:space="preserve"> </w:t>
      </w:r>
      <w:r>
        <w:t>supplied,</w:t>
      </w:r>
      <w:r>
        <w:rPr>
          <w:spacing w:val="-9"/>
        </w:rPr>
        <w:t xml:space="preserve"> </w:t>
      </w:r>
      <w:r>
        <w:rPr>
          <w:spacing w:val="-1"/>
        </w:rPr>
        <w:t>water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sufficient</w:t>
      </w:r>
      <w:r>
        <w:rPr>
          <w:spacing w:val="-8"/>
        </w:rPr>
        <w:t xml:space="preserve"> </w:t>
      </w:r>
      <w:r>
        <w:t>quantity.</w:t>
      </w:r>
    </w:p>
    <w:p w:rsidR="00736333" w:rsidRDefault="00736333">
      <w:pPr>
        <w:pStyle w:val="BodyText"/>
        <w:kinsoku w:val="0"/>
        <w:overflowPunct w:val="0"/>
        <w:ind w:right="783"/>
      </w:pPr>
      <w:r>
        <w:rPr>
          <w:spacing w:val="-1"/>
        </w:rPr>
        <w:t>Supervisor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frequent</w:t>
      </w:r>
      <w:r>
        <w:rPr>
          <w:spacing w:val="-9"/>
        </w:rPr>
        <w:t xml:space="preserve"> </w:t>
      </w:r>
      <w:r>
        <w:t>reminders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drink</w:t>
      </w:r>
      <w:r>
        <w:rPr>
          <w:spacing w:val="24"/>
          <w:w w:val="99"/>
        </w:rPr>
        <w:t xml:space="preserve"> </w:t>
      </w:r>
      <w:r>
        <w:t>frequently,</w:t>
      </w:r>
      <w:r>
        <w:rPr>
          <w:spacing w:val="-8"/>
        </w:rPr>
        <w:t xml:space="preserve"> </w:t>
      </w:r>
      <w:r>
        <w:t>and,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needed,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8"/>
        </w:rPr>
        <w:t xml:space="preserve"> </w:t>
      </w:r>
      <w:r>
        <w:t>breaks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provided.</w:t>
      </w:r>
    </w:p>
    <w:p w:rsidR="00736333" w:rsidRDefault="00736333">
      <w:pPr>
        <w:pStyle w:val="BodyText"/>
        <w:kinsoku w:val="0"/>
        <w:overflowPunct w:val="0"/>
        <w:spacing w:before="229"/>
        <w:ind w:right="283"/>
      </w:pPr>
      <w:r>
        <w:rPr>
          <w:spacing w:val="-1"/>
        </w:rPr>
        <w:t>Drinking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dispensed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containers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tight</w:t>
      </w:r>
      <w:r>
        <w:rPr>
          <w:spacing w:val="-6"/>
        </w:rPr>
        <w:t xml:space="preserve"> </w:t>
      </w:r>
      <w:r>
        <w:t>sealing</w:t>
      </w:r>
      <w:r>
        <w:rPr>
          <w:spacing w:val="-7"/>
        </w:rPr>
        <w:t xml:space="preserve"> </w:t>
      </w:r>
      <w:r>
        <w:t>lid</w:t>
      </w:r>
      <w:r>
        <w:rPr>
          <w:spacing w:val="-7"/>
        </w:rPr>
        <w:t xml:space="preserve"> </w:t>
      </w:r>
      <w:r>
        <w:t>and</w:t>
      </w:r>
      <w:r>
        <w:rPr>
          <w:spacing w:val="35"/>
          <w:w w:val="99"/>
        </w:rPr>
        <w:t xml:space="preserve"> </w:t>
      </w:r>
      <w:r>
        <w:t>labeled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Drinking</w:t>
      </w:r>
      <w:r>
        <w:rPr>
          <w:spacing w:val="-7"/>
        </w:rPr>
        <w:t xml:space="preserve"> </w:t>
      </w:r>
      <w:r>
        <w:t>Water.</w:t>
      </w:r>
      <w:r>
        <w:rPr>
          <w:spacing w:val="63"/>
        </w:rPr>
        <w:t xml:space="preserve"> </w:t>
      </w:r>
      <w:r>
        <w:rPr>
          <w:spacing w:val="-1"/>
        </w:rPr>
        <w:t>Drinking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7"/>
        </w:rPr>
        <w:t xml:space="preserve"> </w:t>
      </w:r>
      <w:r>
        <w:t>containers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cleaned</w:t>
      </w:r>
      <w:r>
        <w:rPr>
          <w:spacing w:val="37"/>
          <w:w w:val="99"/>
        </w:rPr>
        <w:t xml:space="preserve"> </w:t>
      </w:r>
      <w:r>
        <w:t>daily.</w:t>
      </w:r>
      <w:r>
        <w:rPr>
          <w:spacing w:val="65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containers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placed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close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workers.</w:t>
      </w:r>
    </w:p>
    <w:p w:rsidR="00736333" w:rsidRDefault="00736333">
      <w:pPr>
        <w:pStyle w:val="BodyText"/>
        <w:kinsoku w:val="0"/>
        <w:overflowPunct w:val="0"/>
        <w:spacing w:before="90"/>
        <w:ind w:right="283"/>
      </w:pPr>
      <w:r>
        <w:rPr>
          <w:spacing w:val="-1"/>
        </w:rPr>
        <w:t>Supervisors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monitor</w:t>
      </w:r>
      <w:r>
        <w:rPr>
          <w:spacing w:val="-9"/>
        </w:rPr>
        <w:t xml:space="preserve"> </w:t>
      </w:r>
      <w:r>
        <w:rPr>
          <w:spacing w:val="-1"/>
        </w:rPr>
        <w:t>water</w:t>
      </w:r>
      <w:r>
        <w:rPr>
          <w:spacing w:val="-10"/>
        </w:rPr>
        <w:t xml:space="preserve"> </w:t>
      </w:r>
      <w:r>
        <w:t>consumption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water</w:t>
      </w:r>
      <w:r>
        <w:rPr>
          <w:spacing w:val="-9"/>
        </w:rPr>
        <w:t xml:space="preserve"> </w:t>
      </w:r>
      <w:r>
        <w:t>supply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ensure</w:t>
      </w:r>
      <w:r>
        <w:rPr>
          <w:spacing w:val="43"/>
          <w:w w:val="99"/>
        </w:rPr>
        <w:t xml:space="preserve"> </w:t>
      </w:r>
      <w:r>
        <w:t>adequate</w:t>
      </w:r>
      <w:r>
        <w:rPr>
          <w:spacing w:val="-8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whole</w:t>
      </w:r>
      <w:r>
        <w:rPr>
          <w:spacing w:val="-7"/>
        </w:rPr>
        <w:t xml:space="preserve"> </w:t>
      </w:r>
      <w:r>
        <w:t>shift</w:t>
      </w:r>
    </w:p>
    <w:p w:rsidR="00736333" w:rsidRDefault="00736333">
      <w:pPr>
        <w:pStyle w:val="BodyText"/>
        <w:kinsoku w:val="0"/>
        <w:overflowPunct w:val="0"/>
        <w:ind w:right="283"/>
      </w:pPr>
      <w:r>
        <w:rPr>
          <w:spacing w:val="-1"/>
        </w:rPr>
        <w:t>Disposable/single</w:t>
      </w:r>
      <w:r>
        <w:rPr>
          <w:spacing w:val="-10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drinking</w:t>
      </w:r>
      <w:r>
        <w:rPr>
          <w:spacing w:val="-10"/>
        </w:rPr>
        <w:t xml:space="preserve"> </w:t>
      </w:r>
      <w:r>
        <w:t>cups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employees</w:t>
      </w:r>
    </w:p>
    <w:p w:rsidR="00736333" w:rsidRDefault="00736333">
      <w:pPr>
        <w:pStyle w:val="BodyText"/>
        <w:kinsoku w:val="0"/>
        <w:overflowPunct w:val="0"/>
        <w:ind w:right="229"/>
      </w:pPr>
      <w:r>
        <w:rPr>
          <w:spacing w:val="-1"/>
        </w:rPr>
        <w:t>Supervisors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remind</w:t>
      </w:r>
      <w:r>
        <w:rPr>
          <w:spacing w:val="-10"/>
        </w:rPr>
        <w:t xml:space="preserve"> </w:t>
      </w:r>
      <w:r>
        <w:t>employees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personal</w:t>
      </w:r>
      <w:r>
        <w:rPr>
          <w:spacing w:val="-10"/>
        </w:rPr>
        <w:t xml:space="preserve"> </w:t>
      </w:r>
      <w:r>
        <w:t>military</w:t>
      </w:r>
      <w:r>
        <w:rPr>
          <w:spacing w:val="-10"/>
        </w:rPr>
        <w:t xml:space="preserve"> </w:t>
      </w:r>
      <w:r>
        <w:t>style</w:t>
      </w:r>
      <w:r>
        <w:rPr>
          <w:spacing w:val="-11"/>
        </w:rPr>
        <w:t xml:space="preserve"> </w:t>
      </w:r>
      <w:r>
        <w:t>canteens</w:t>
      </w:r>
      <w:r>
        <w:rPr>
          <w:spacing w:val="26"/>
          <w:w w:val="9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worn</w:t>
      </w:r>
      <w:r>
        <w:rPr>
          <w:spacing w:val="-7"/>
        </w:rPr>
        <w:t xml:space="preserve"> </w:t>
      </w:r>
      <w:r>
        <w:t>containing</w:t>
      </w:r>
      <w:r>
        <w:rPr>
          <w:spacing w:val="-8"/>
        </w:rPr>
        <w:t xml:space="preserve"> </w:t>
      </w:r>
      <w:r>
        <w:rPr>
          <w:spacing w:val="-1"/>
        </w:rPr>
        <w:t>water.</w:t>
      </w:r>
      <w:r>
        <w:rPr>
          <w:spacing w:val="6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cold</w:t>
      </w:r>
      <w:r>
        <w:rPr>
          <w:spacing w:val="-7"/>
        </w:rPr>
        <w:t xml:space="preserve"> </w:t>
      </w:r>
      <w:r>
        <w:rPr>
          <w:spacing w:val="-1"/>
        </w:rPr>
        <w:t>weather</w:t>
      </w:r>
      <w:r>
        <w:rPr>
          <w:spacing w:val="-8"/>
        </w:rPr>
        <w:t xml:space="preserve"> </w:t>
      </w:r>
      <w:r>
        <w:t>conditions,</w:t>
      </w:r>
      <w:r>
        <w:rPr>
          <w:spacing w:val="-7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are</w:t>
      </w:r>
      <w:r>
        <w:rPr>
          <w:spacing w:val="29"/>
          <w:w w:val="99"/>
        </w:rPr>
        <w:t xml:space="preserve"> </w:t>
      </w:r>
      <w:r>
        <w:t>encouraged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drink</w:t>
      </w:r>
      <w:r>
        <w:rPr>
          <w:spacing w:val="-10"/>
        </w:rPr>
        <w:t xml:space="preserve"> </w:t>
      </w:r>
      <w:r>
        <w:rPr>
          <w:spacing w:val="-1"/>
        </w:rPr>
        <w:t>warm,</w:t>
      </w:r>
      <w:r>
        <w:rPr>
          <w:spacing w:val="-10"/>
        </w:rPr>
        <w:t xml:space="preserve"> </w:t>
      </w:r>
      <w:r>
        <w:rPr>
          <w:spacing w:val="-1"/>
        </w:rPr>
        <w:t>sweet</w:t>
      </w:r>
      <w:r>
        <w:rPr>
          <w:spacing w:val="-10"/>
        </w:rPr>
        <w:t xml:space="preserve"> </w:t>
      </w:r>
      <w:r>
        <w:t>beverages</w:t>
      </w:r>
      <w:r>
        <w:rPr>
          <w:spacing w:val="-10"/>
        </w:rPr>
        <w:t xml:space="preserve"> </w:t>
      </w:r>
      <w:r>
        <w:t>(sugar</w:t>
      </w:r>
      <w:r>
        <w:rPr>
          <w:spacing w:val="-10"/>
        </w:rPr>
        <w:t xml:space="preserve"> </w:t>
      </w:r>
      <w:r>
        <w:rPr>
          <w:spacing w:val="-1"/>
        </w:rPr>
        <w:t>water,</w:t>
      </w:r>
      <w:r>
        <w:rPr>
          <w:spacing w:val="-10"/>
        </w:rPr>
        <w:t xml:space="preserve"> </w:t>
      </w:r>
      <w:r>
        <w:rPr>
          <w:spacing w:val="-1"/>
        </w:rPr>
        <w:t>sports-type</w:t>
      </w:r>
      <w:r>
        <w:rPr>
          <w:spacing w:val="47"/>
          <w:w w:val="99"/>
        </w:rPr>
        <w:t xml:space="preserve"> </w:t>
      </w:r>
      <w:r>
        <w:t>drinks.</w:t>
      </w:r>
      <w:r>
        <w:rPr>
          <w:spacing w:val="64"/>
        </w:rPr>
        <w:t xml:space="preserve"> </w:t>
      </w:r>
      <w:r>
        <w:rPr>
          <w:spacing w:val="-1"/>
        </w:rPr>
        <w:t>They</w:t>
      </w:r>
      <w:r>
        <w:rPr>
          <w:spacing w:val="-6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avoid</w:t>
      </w:r>
      <w:r>
        <w:rPr>
          <w:spacing w:val="-6"/>
        </w:rPr>
        <w:t xml:space="preserve"> </w:t>
      </w:r>
      <w:r>
        <w:t>drinks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caffeine</w:t>
      </w:r>
      <w:r>
        <w:rPr>
          <w:spacing w:val="-7"/>
        </w:rPr>
        <w:t xml:space="preserve"> </w:t>
      </w:r>
      <w:r>
        <w:t>(coffee,</w:t>
      </w:r>
      <w:r>
        <w:rPr>
          <w:spacing w:val="-7"/>
        </w:rPr>
        <w:t xml:space="preserve"> </w:t>
      </w:r>
      <w:r>
        <w:t>tea,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hot</w:t>
      </w:r>
      <w:r>
        <w:rPr>
          <w:spacing w:val="26"/>
          <w:w w:val="99"/>
        </w:rPr>
        <w:t xml:space="preserve"> </w:t>
      </w:r>
      <w:r>
        <w:t>chocolate).</w:t>
      </w:r>
      <w:r>
        <w:rPr>
          <w:spacing w:val="61"/>
        </w:rPr>
        <w:t xml:space="preserve"> </w:t>
      </w:r>
      <w:r>
        <w:rPr>
          <w:spacing w:val="-1"/>
        </w:rPr>
        <w:t>Employees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cautioned,</w:t>
      </w:r>
      <w:r>
        <w:rPr>
          <w:spacing w:val="-9"/>
        </w:rPr>
        <w:t xml:space="preserve"> </w:t>
      </w:r>
      <w:r>
        <w:rPr>
          <w:spacing w:val="-1"/>
        </w:rPr>
        <w:t>however,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sharing</w:t>
      </w:r>
      <w:r>
        <w:rPr>
          <w:spacing w:val="-9"/>
        </w:rPr>
        <w:t xml:space="preserve"> </w:t>
      </w:r>
      <w:r>
        <w:rPr>
          <w:spacing w:val="-1"/>
        </w:rPr>
        <w:t>water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39"/>
          <w:w w:val="99"/>
        </w:rPr>
        <w:t xml:space="preserve"> </w:t>
      </w:r>
      <w:r>
        <w:t>personal</w:t>
      </w:r>
      <w:r>
        <w:rPr>
          <w:spacing w:val="-8"/>
        </w:rPr>
        <w:t xml:space="preserve"> </w:t>
      </w:r>
      <w:r>
        <w:t>canteen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forbidden</w:t>
      </w:r>
      <w:r>
        <w:rPr>
          <w:spacing w:val="-7"/>
        </w:rPr>
        <w:t xml:space="preserve"> </w:t>
      </w:r>
      <w:r>
        <w:t>and,</w:t>
      </w:r>
      <w:r>
        <w:rPr>
          <w:spacing w:val="-7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hazard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w w:val="99"/>
        </w:rPr>
        <w:t xml:space="preserve">  </w:t>
      </w:r>
      <w:r>
        <w:t>user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whom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shared,</w:t>
      </w:r>
      <w:r>
        <w:rPr>
          <w:spacing w:val="-6"/>
        </w:rPr>
        <w:t xml:space="preserve"> </w:t>
      </w:r>
      <w:r>
        <w:t>disciplinary</w:t>
      </w:r>
      <w:r>
        <w:rPr>
          <w:spacing w:val="-6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taken</w:t>
      </w:r>
    </w:p>
    <w:p w:rsidR="00736333" w:rsidRDefault="00736333">
      <w:pPr>
        <w:pStyle w:val="BodyText"/>
        <w:kinsoku w:val="0"/>
        <w:overflowPunct w:val="0"/>
        <w:ind w:right="229"/>
        <w:sectPr w:rsidR="00736333">
          <w:pgSz w:w="12240" w:h="15840"/>
          <w:pgMar w:top="540" w:right="1340" w:bottom="1000" w:left="1340" w:header="0" w:footer="804" w:gutter="0"/>
          <w:cols w:space="720" w:equalWidth="0">
            <w:col w:w="956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</w:pPr>
      <w:r>
        <w:lastRenderedPageBreak/>
        <w:t>against</w:t>
      </w:r>
      <w:r>
        <w:rPr>
          <w:spacing w:val="-7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drink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container.</w:t>
      </w:r>
      <w:r>
        <w:rPr>
          <w:spacing w:val="65"/>
        </w:rPr>
        <w:t xml:space="preserve"> </w:t>
      </w:r>
      <w:r>
        <w:rPr>
          <w:spacing w:val="-1"/>
        </w:rPr>
        <w:t>This</w:t>
      </w:r>
      <w:r>
        <w:rPr>
          <w:spacing w:val="23"/>
          <w:w w:val="99"/>
        </w:rPr>
        <w:t xml:space="preserve"> </w:t>
      </w:r>
      <w:r>
        <w:t>disciplinary</w:t>
      </w:r>
      <w:r>
        <w:rPr>
          <w:spacing w:val="-11"/>
        </w:rPr>
        <w:t xml:space="preserve"> </w:t>
      </w:r>
      <w:r>
        <w:t>action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documented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disciplinary</w:t>
      </w:r>
      <w:r>
        <w:rPr>
          <w:spacing w:val="-10"/>
        </w:rPr>
        <w:t xml:space="preserve"> </w:t>
      </w:r>
      <w:r>
        <w:t>enforcement</w:t>
      </w:r>
      <w:r>
        <w:rPr>
          <w:spacing w:val="23"/>
          <w:w w:val="99"/>
        </w:rPr>
        <w:t xml:space="preserve"> </w:t>
      </w:r>
      <w:r>
        <w:t>form.</w:t>
      </w:r>
    </w:p>
    <w:p w:rsidR="00736333" w:rsidRDefault="00736333">
      <w:pPr>
        <w:kinsoku w:val="0"/>
        <w:overflowPunct w:val="0"/>
        <w:spacing w:before="6" w:line="120" w:lineRule="exact"/>
        <w:rPr>
          <w:sz w:val="12"/>
          <w:szCs w:val="12"/>
        </w:rPr>
      </w:pPr>
    </w:p>
    <w:p w:rsidR="00736333" w:rsidRDefault="00736333">
      <w:pPr>
        <w:pStyle w:val="Heading8"/>
        <w:kinsoku w:val="0"/>
        <w:overflowPunct w:val="0"/>
        <w:spacing w:before="64"/>
        <w:ind w:left="112" w:right="33"/>
        <w:jc w:val="center"/>
        <w:rPr>
          <w:b w:val="0"/>
          <w:bCs w:val="0"/>
        </w:rPr>
      </w:pPr>
      <w:r>
        <w:rPr>
          <w:spacing w:val="-1"/>
        </w:rPr>
        <w:t>Training</w:t>
      </w:r>
    </w:p>
    <w:p w:rsidR="00736333" w:rsidRDefault="00736333">
      <w:pPr>
        <w:pStyle w:val="BodyText"/>
        <w:kinsoku w:val="0"/>
        <w:overflowPunct w:val="0"/>
      </w:pPr>
      <w:r>
        <w:rPr>
          <w:spacing w:val="-1"/>
        </w:rP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its</w:t>
      </w:r>
      <w:r>
        <w:rPr>
          <w:spacing w:val="25"/>
          <w:w w:val="99"/>
        </w:rPr>
        <w:t xml:space="preserve"> </w:t>
      </w:r>
      <w:r>
        <w:t>provisions.</w:t>
      </w:r>
      <w:r>
        <w:rPr>
          <w:spacing w:val="6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kept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site</w:t>
      </w:r>
      <w:r>
        <w:rPr>
          <w:spacing w:val="-5"/>
        </w:rPr>
        <w:t xml:space="preserve"> </w:t>
      </w:r>
      <w:r>
        <w:t>during</w:t>
      </w:r>
      <w:r>
        <w:rPr>
          <w:spacing w:val="23"/>
          <w:w w:val="99"/>
        </w:rPr>
        <w:t xml:space="preserve"> </w:t>
      </w:r>
      <w:r>
        <w:t>applicable</w:t>
      </w:r>
      <w:r>
        <w:rPr>
          <w:spacing w:val="-10"/>
        </w:rPr>
        <w:t xml:space="preserve"> </w:t>
      </w:r>
      <w:r>
        <w:t>periods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cold</w:t>
      </w:r>
      <w:r>
        <w:rPr>
          <w:spacing w:val="-10"/>
        </w:rPr>
        <w:t xml:space="preserve"> </w:t>
      </w:r>
      <w:r>
        <w:rPr>
          <w:spacing w:val="-1"/>
        </w:rPr>
        <w:t>weather.</w:t>
      </w:r>
    </w:p>
    <w:p w:rsidR="00736333" w:rsidRDefault="00736333">
      <w:pPr>
        <w:pStyle w:val="BodyText"/>
        <w:kinsoku w:val="0"/>
        <w:overflowPunct w:val="0"/>
        <w:ind w:right="208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supervisors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read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informational</w:t>
      </w:r>
      <w:r>
        <w:rPr>
          <w:spacing w:val="-7"/>
        </w:rPr>
        <w:t xml:space="preserve"> </w:t>
      </w:r>
      <w:r>
        <w:t>items</w:t>
      </w:r>
      <w:r>
        <w:rPr>
          <w:spacing w:val="-8"/>
        </w:rPr>
        <w:t xml:space="preserve"> </w:t>
      </w:r>
      <w:r>
        <w:t>prior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utilization</w:t>
      </w:r>
      <w:r>
        <w:rPr>
          <w:spacing w:val="-7"/>
        </w:rPr>
        <w:t xml:space="preserve"> </w:t>
      </w:r>
      <w:r>
        <w:t>of</w:t>
      </w:r>
      <w:r>
        <w:rPr>
          <w:spacing w:val="25"/>
          <w:w w:val="9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opportunity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discussion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clarification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23"/>
          <w:w w:val="99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rPr>
          <w:spacing w:val="-1"/>
        </w:rPr>
        <w:t>Safety</w:t>
      </w:r>
      <w:r>
        <w:rPr>
          <w:spacing w:val="-11"/>
        </w:rPr>
        <w:t xml:space="preserve"> </w:t>
      </w:r>
      <w:r>
        <w:rPr>
          <w:spacing w:val="-1"/>
        </w:rPr>
        <w:t>Director.</w:t>
      </w:r>
    </w:p>
    <w:p w:rsidR="00736333" w:rsidRDefault="00736333">
      <w:pPr>
        <w:kinsoku w:val="0"/>
        <w:overflowPunct w:val="0"/>
        <w:spacing w:line="280" w:lineRule="exact"/>
        <w:rPr>
          <w:sz w:val="28"/>
          <w:szCs w:val="28"/>
        </w:rPr>
      </w:pPr>
    </w:p>
    <w:p w:rsidR="00736333" w:rsidRDefault="00736333">
      <w:pPr>
        <w:kinsoku w:val="0"/>
        <w:overflowPunct w:val="0"/>
        <w:spacing w:before="15" w:line="300" w:lineRule="exact"/>
        <w:rPr>
          <w:sz w:val="30"/>
          <w:szCs w:val="30"/>
        </w:rPr>
      </w:pPr>
    </w:p>
    <w:p w:rsidR="00736333" w:rsidRDefault="008B1083">
      <w:pPr>
        <w:pStyle w:val="BodyText"/>
        <w:kinsoku w:val="0"/>
        <w:overflowPunct w:val="0"/>
        <w:spacing w:before="0"/>
      </w:pPr>
      <w:hyperlink r:id="rId111" w:history="1">
        <w:r w:rsidR="00736333">
          <w:rPr>
            <w:spacing w:val="-1"/>
            <w:u w:val="thick"/>
          </w:rPr>
          <w:t>OSHA</w:t>
        </w:r>
        <w:r w:rsidR="00736333">
          <w:rPr>
            <w:spacing w:val="-12"/>
            <w:u w:val="thick"/>
          </w:rPr>
          <w:t xml:space="preserve"> </w:t>
        </w:r>
        <w:r w:rsidR="00736333">
          <w:rPr>
            <w:spacing w:val="-1"/>
            <w:u w:val="thick"/>
          </w:rPr>
          <w:t>Cold</w:t>
        </w:r>
        <w:r w:rsidR="00736333">
          <w:rPr>
            <w:spacing w:val="-12"/>
            <w:u w:val="thick"/>
          </w:rPr>
          <w:t xml:space="preserve"> </w:t>
        </w:r>
        <w:r w:rsidR="00736333">
          <w:rPr>
            <w:spacing w:val="-1"/>
            <w:u w:val="thick"/>
          </w:rPr>
          <w:t>Stress</w:t>
        </w:r>
        <w:r w:rsidR="00736333">
          <w:rPr>
            <w:spacing w:val="-11"/>
            <w:u w:val="thick"/>
          </w:rPr>
          <w:t xml:space="preserve"> </w:t>
        </w:r>
        <w:r w:rsidR="00736333">
          <w:rPr>
            <w:spacing w:val="-1"/>
            <w:u w:val="thick"/>
          </w:rPr>
          <w:t>QuickCard</w:t>
        </w:r>
        <w:r w:rsidR="00736333">
          <w:rPr>
            <w:spacing w:val="-11"/>
            <w:u w:val="thick"/>
          </w:rPr>
          <w:t xml:space="preserve"> </w:t>
        </w:r>
        <w:r w:rsidR="00736333">
          <w:rPr>
            <w:u w:val="thick"/>
          </w:rPr>
          <w:t>3156</w:t>
        </w:r>
      </w:hyperlink>
    </w:p>
    <w:p w:rsidR="00736333" w:rsidRDefault="00736333">
      <w:pPr>
        <w:pStyle w:val="BodyText"/>
        <w:kinsoku w:val="0"/>
        <w:overflowPunct w:val="0"/>
        <w:spacing w:before="0"/>
        <w:sectPr w:rsidR="00736333">
          <w:pgSz w:w="12240" w:h="15840"/>
          <w:pgMar w:top="520" w:right="1420" w:bottom="1000" w:left="1340" w:header="0" w:footer="804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Heading7"/>
        <w:kinsoku w:val="0"/>
        <w:overflowPunct w:val="0"/>
        <w:ind w:left="2957" w:right="2857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pStyle w:val="Heading8"/>
        <w:kinsoku w:val="0"/>
        <w:overflowPunct w:val="0"/>
        <w:spacing w:before="234"/>
        <w:ind w:left="2957" w:right="2857"/>
        <w:jc w:val="center"/>
        <w:rPr>
          <w:b w:val="0"/>
          <w:bCs w:val="0"/>
        </w:rPr>
      </w:pPr>
      <w:r>
        <w:rPr>
          <w:spacing w:val="-1"/>
        </w:rPr>
        <w:t>Prevention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Heat</w:t>
      </w:r>
      <w:r>
        <w:rPr>
          <w:spacing w:val="-10"/>
        </w:rPr>
        <w:t xml:space="preserve"> </w:t>
      </w:r>
      <w:r>
        <w:rPr>
          <w:spacing w:val="-1"/>
        </w:rPr>
        <w:t>Stress</w:t>
      </w:r>
    </w:p>
    <w:p w:rsidR="00736333" w:rsidRDefault="00736333">
      <w:pPr>
        <w:pStyle w:val="BodyText"/>
        <w:kinsoku w:val="0"/>
        <w:overflowPunct w:val="0"/>
        <w:ind w:left="120" w:right="239"/>
      </w:pPr>
      <w:r>
        <w:rPr>
          <w:spacing w:val="-1"/>
        </w:rPr>
        <w:t>Heat</w:t>
      </w:r>
      <w:r>
        <w:rPr>
          <w:spacing w:val="-7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6"/>
        </w:rPr>
        <w:t xml:space="preserve"> </w:t>
      </w:r>
      <w:r>
        <w:t>illness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threat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rPr>
          <w:spacing w:val="-1"/>
        </w:rPr>
        <w:t>who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23"/>
          <w:w w:val="99"/>
        </w:rPr>
        <w:t xml:space="preserve"> </w:t>
      </w:r>
      <w:r>
        <w:t>outside</w:t>
      </w:r>
      <w:r>
        <w:rPr>
          <w:spacing w:val="-7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months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heat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humidity.</w:t>
      </w:r>
      <w:r>
        <w:rPr>
          <w:spacing w:val="6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lessen</w:t>
      </w:r>
      <w:r>
        <w:rPr>
          <w:spacing w:val="-6"/>
        </w:rPr>
        <w:t xml:space="preserve"> </w:t>
      </w:r>
      <w:r>
        <w:t>this</w:t>
      </w:r>
      <w:r>
        <w:rPr>
          <w:w w:val="99"/>
        </w:rPr>
        <w:t xml:space="preserve"> </w:t>
      </w:r>
      <w:r>
        <w:t>threat,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prepared.</w:t>
      </w:r>
    </w:p>
    <w:p w:rsidR="00736333" w:rsidRDefault="00736333">
      <w:pPr>
        <w:pStyle w:val="BodyText"/>
        <w:kinsoku w:val="0"/>
        <w:overflowPunct w:val="0"/>
        <w:ind w:left="120" w:right="239"/>
      </w:pPr>
      <w:r>
        <w:rPr>
          <w:spacing w:val="-1"/>
        </w:rP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instruction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prior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6"/>
        </w:rPr>
        <w:t xml:space="preserve"> </w:t>
      </w:r>
      <w:r>
        <w:t>in</w:t>
      </w:r>
      <w:r>
        <w:rPr>
          <w:spacing w:val="23"/>
          <w:w w:val="99"/>
        </w:rPr>
        <w:t xml:space="preserve"> </w:t>
      </w:r>
      <w:r>
        <w:t>heat</w:t>
      </w:r>
      <w:r>
        <w:rPr>
          <w:spacing w:val="-11"/>
        </w:rPr>
        <w:t xml:space="preserve"> </w:t>
      </w:r>
      <w:r>
        <w:t>illness</w:t>
      </w:r>
      <w:r>
        <w:rPr>
          <w:spacing w:val="-11"/>
        </w:rPr>
        <w:t xml:space="preserve"> </w:t>
      </w:r>
      <w:r>
        <w:t>inducing</w:t>
      </w:r>
      <w:r>
        <w:rPr>
          <w:spacing w:val="-11"/>
        </w:rPr>
        <w:t xml:space="preserve"> </w:t>
      </w:r>
      <w:r>
        <w:t>environments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severe</w:t>
      </w:r>
      <w:r>
        <w:rPr>
          <w:spacing w:val="-11"/>
        </w:rPr>
        <w:t xml:space="preserve"> </w:t>
      </w:r>
      <w:r>
        <w:t>environmental</w:t>
      </w:r>
      <w:r>
        <w:rPr>
          <w:w w:val="99"/>
        </w:rPr>
        <w:t xml:space="preserve"> </w:t>
      </w:r>
      <w:r>
        <w:t>conditions.</w:t>
      </w:r>
    </w:p>
    <w:p w:rsidR="00736333" w:rsidRDefault="00736333">
      <w:pPr>
        <w:pStyle w:val="BodyText"/>
        <w:kinsoku w:val="0"/>
        <w:overflowPunct w:val="0"/>
        <w:ind w:left="119" w:right="463"/>
      </w:pPr>
      <w:r>
        <w:rPr>
          <w:spacing w:val="-1"/>
        </w:rPr>
        <w:t>On</w:t>
      </w:r>
      <w:r>
        <w:rPr>
          <w:spacing w:val="-9"/>
        </w:rPr>
        <w:t xml:space="preserve"> </w:t>
      </w:r>
      <w:r>
        <w:t>days</w:t>
      </w:r>
      <w:r>
        <w:rPr>
          <w:spacing w:val="-8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t>applicable</w:t>
      </w:r>
      <w:r>
        <w:rPr>
          <w:spacing w:val="-8"/>
        </w:rPr>
        <w:t xml:space="preserve"> </w:t>
      </w:r>
      <w:r>
        <w:t>environmental</w:t>
      </w:r>
      <w:r>
        <w:rPr>
          <w:spacing w:val="-8"/>
        </w:rPr>
        <w:t xml:space="preserve"> </w:t>
      </w:r>
      <w:r>
        <w:t>conditions</w:t>
      </w:r>
      <w:r>
        <w:rPr>
          <w:spacing w:val="-8"/>
        </w:rPr>
        <w:t xml:space="preserve"> </w:t>
      </w:r>
      <w:r>
        <w:t>exist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periods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hot</w:t>
      </w:r>
      <w:r>
        <w:rPr>
          <w:spacing w:val="24"/>
          <w:w w:val="99"/>
        </w:rPr>
        <w:t xml:space="preserve"> </w:t>
      </w:r>
      <w:r>
        <w:rPr>
          <w:spacing w:val="-1"/>
        </w:rPr>
        <w:t>weather</w:t>
      </w:r>
      <w:r>
        <w:rPr>
          <w:spacing w:val="-8"/>
        </w:rPr>
        <w:t xml:space="preserve"> </w:t>
      </w:r>
      <w:r>
        <w:t>(equal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greater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85ºF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40%</w:t>
      </w:r>
      <w:r>
        <w:rPr>
          <w:spacing w:val="-8"/>
        </w:rPr>
        <w:t xml:space="preserve"> </w:t>
      </w:r>
      <w:r>
        <w:rPr>
          <w:spacing w:val="-1"/>
        </w:rPr>
        <w:t>Relative</w:t>
      </w:r>
      <w:r>
        <w:rPr>
          <w:spacing w:val="-7"/>
        </w:rPr>
        <w:t xml:space="preserve"> </w:t>
      </w:r>
      <w:r>
        <w:rPr>
          <w:spacing w:val="-1"/>
        </w:rPr>
        <w:t>Humidity)</w:t>
      </w:r>
      <w:r>
        <w:rPr>
          <w:spacing w:val="-7"/>
        </w:rPr>
        <w:t xml:space="preserve"> </w:t>
      </w:r>
      <w:r>
        <w:t>-the</w:t>
      </w:r>
      <w:r>
        <w:rPr>
          <w:spacing w:val="43"/>
          <w:w w:val="99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t>supervisor</w:t>
      </w:r>
      <w:r>
        <w:rPr>
          <w:spacing w:val="-7"/>
        </w:rPr>
        <w:t xml:space="preserve"> </w:t>
      </w:r>
      <w:r>
        <w:rPr>
          <w:spacing w:val="-1"/>
        </w:rPr>
        <w:t>will,</w:t>
      </w:r>
      <w:r>
        <w:rPr>
          <w:spacing w:val="-8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morning</w:t>
      </w:r>
      <w:r>
        <w:rPr>
          <w:spacing w:val="-8"/>
        </w:rPr>
        <w:t xml:space="preserve"> </w:t>
      </w:r>
      <w:r>
        <w:t>shift</w:t>
      </w:r>
      <w:r>
        <w:rPr>
          <w:spacing w:val="-7"/>
        </w:rPr>
        <w:t xml:space="preserve"> </w:t>
      </w:r>
      <w:r>
        <w:t>starts,</w:t>
      </w:r>
      <w:r>
        <w:rPr>
          <w:spacing w:val="-8"/>
        </w:rPr>
        <w:t xml:space="preserve"> </w:t>
      </w:r>
      <w:r>
        <w:t>remind</w:t>
      </w:r>
      <w:r>
        <w:rPr>
          <w:spacing w:val="-7"/>
        </w:rPr>
        <w:t xml:space="preserve"> </w:t>
      </w:r>
      <w:r>
        <w:rPr>
          <w:spacing w:val="-1"/>
        </w:rPr>
        <w:t>workers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20"/>
          <w:w w:val="99"/>
        </w:rPr>
        <w:t xml:space="preserve"> </w:t>
      </w:r>
      <w:r>
        <w:t>danger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heat</w:t>
      </w:r>
      <w:r>
        <w:rPr>
          <w:spacing w:val="-7"/>
        </w:rPr>
        <w:t xml:space="preserve"> </w:t>
      </w:r>
      <w:r>
        <w:t>illness,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procedures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lessen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impact,</w:t>
      </w:r>
      <w:r>
        <w:rPr>
          <w:spacing w:val="-6"/>
        </w:rPr>
        <w:t xml:space="preserve"> </w:t>
      </w:r>
      <w:r>
        <w:t>and,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1"/>
        </w:rPr>
        <w:t>worst</w:t>
      </w:r>
      <w:r>
        <w:rPr>
          <w:spacing w:val="-10"/>
        </w:rPr>
        <w:t xml:space="preserve"> </w:t>
      </w:r>
      <w:r>
        <w:t>case,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procedure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medical</w:t>
      </w:r>
      <w:r>
        <w:rPr>
          <w:spacing w:val="-10"/>
        </w:rPr>
        <w:t xml:space="preserve"> </w:t>
      </w:r>
      <w:r>
        <w:t>response.</w:t>
      </w:r>
    </w:p>
    <w:p w:rsidR="00736333" w:rsidRDefault="00736333">
      <w:pPr>
        <w:pStyle w:val="BodyText"/>
        <w:kinsoku w:val="0"/>
        <w:overflowPunct w:val="0"/>
        <w:ind w:left="120"/>
      </w:pPr>
      <w:r>
        <w:rPr>
          <w:spacing w:val="-1"/>
        </w:rPr>
        <w:t>All</w:t>
      </w:r>
      <w:r>
        <w:rPr>
          <w:spacing w:val="-9"/>
        </w:rPr>
        <w:t xml:space="preserve"> </w:t>
      </w:r>
      <w:r>
        <w:t>persons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recognize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symptoms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heat</w:t>
      </w:r>
      <w:r>
        <w:rPr>
          <w:spacing w:val="-8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illness.</w:t>
      </w:r>
    </w:p>
    <w:p w:rsidR="00736333" w:rsidRDefault="00736333">
      <w:pPr>
        <w:pStyle w:val="BodyText"/>
        <w:kinsoku w:val="0"/>
        <w:overflowPunct w:val="0"/>
        <w:spacing w:line="321" w:lineRule="exact"/>
        <w:ind w:left="2956" w:right="2858"/>
        <w:jc w:val="center"/>
      </w:pPr>
      <w:r>
        <w:rPr>
          <w:spacing w:val="-1"/>
        </w:rPr>
        <w:t>HEAT</w:t>
      </w:r>
      <w:r>
        <w:rPr>
          <w:spacing w:val="-27"/>
        </w:rPr>
        <w:t xml:space="preserve"> </w:t>
      </w:r>
      <w:r>
        <w:rPr>
          <w:spacing w:val="-1"/>
        </w:rPr>
        <w:t>EXHAUSTION</w:t>
      </w:r>
    </w:p>
    <w:p w:rsidR="00736333" w:rsidRDefault="00736333">
      <w:pPr>
        <w:pStyle w:val="BodyText"/>
        <w:kinsoku w:val="0"/>
        <w:overflowPunct w:val="0"/>
        <w:spacing w:before="0"/>
        <w:ind w:left="932" w:right="832"/>
        <w:jc w:val="center"/>
      </w:pPr>
      <w:r>
        <w:rPr>
          <w:spacing w:val="-1"/>
        </w:rPr>
        <w:t>(Fatigue;</w:t>
      </w:r>
      <w:r>
        <w:rPr>
          <w:spacing w:val="-14"/>
        </w:rPr>
        <w:t xml:space="preserve"> </w:t>
      </w:r>
      <w:r>
        <w:rPr>
          <w:spacing w:val="-1"/>
        </w:rPr>
        <w:t>weakness;</w:t>
      </w:r>
      <w:r>
        <w:rPr>
          <w:spacing w:val="-14"/>
        </w:rPr>
        <w:t xml:space="preserve"> </w:t>
      </w:r>
      <w:r>
        <w:t>profuse</w:t>
      </w:r>
      <w:r>
        <w:rPr>
          <w:spacing w:val="-14"/>
        </w:rPr>
        <w:t xml:space="preserve"> </w:t>
      </w:r>
      <w:r>
        <w:rPr>
          <w:spacing w:val="-1"/>
        </w:rPr>
        <w:t>sweating;</w:t>
      </w:r>
      <w:r>
        <w:rPr>
          <w:spacing w:val="-14"/>
        </w:rPr>
        <w:t xml:space="preserve"> </w:t>
      </w:r>
      <w:r>
        <w:t>normal</w:t>
      </w:r>
      <w:r>
        <w:rPr>
          <w:spacing w:val="-14"/>
        </w:rPr>
        <w:t xml:space="preserve"> </w:t>
      </w:r>
      <w:r>
        <w:t>temperature;</w:t>
      </w:r>
      <w:r>
        <w:rPr>
          <w:spacing w:val="49"/>
          <w:w w:val="99"/>
        </w:rPr>
        <w:t xml:space="preserve"> </w:t>
      </w:r>
      <w:r>
        <w:t>pale</w:t>
      </w:r>
      <w:r>
        <w:rPr>
          <w:spacing w:val="-11"/>
        </w:rPr>
        <w:t xml:space="preserve"> </w:t>
      </w:r>
      <w:r>
        <w:t>clammy</w:t>
      </w:r>
      <w:r>
        <w:rPr>
          <w:spacing w:val="-11"/>
        </w:rPr>
        <w:t xml:space="preserve"> </w:t>
      </w:r>
      <w:r>
        <w:t>skin;</w:t>
      </w:r>
      <w:r>
        <w:rPr>
          <w:spacing w:val="-11"/>
        </w:rPr>
        <w:t xml:space="preserve"> </w:t>
      </w:r>
      <w:r>
        <w:t>headache;</w:t>
      </w:r>
      <w:r>
        <w:rPr>
          <w:spacing w:val="-11"/>
        </w:rPr>
        <w:t xml:space="preserve"> </w:t>
      </w:r>
      <w:r>
        <w:t>cramps;</w:t>
      </w:r>
      <w:r>
        <w:rPr>
          <w:spacing w:val="-11"/>
        </w:rPr>
        <w:t xml:space="preserve"> </w:t>
      </w:r>
      <w:r>
        <w:t>vomiting;</w:t>
      </w:r>
      <w:r>
        <w:rPr>
          <w:spacing w:val="-10"/>
        </w:rPr>
        <w:t xml:space="preserve"> </w:t>
      </w:r>
      <w:r>
        <w:t>fainting)</w:t>
      </w:r>
    </w:p>
    <w:p w:rsidR="00736333" w:rsidRDefault="00736333">
      <w:pPr>
        <w:pStyle w:val="BodyText"/>
        <w:kinsoku w:val="0"/>
        <w:overflowPunct w:val="0"/>
        <w:spacing w:line="321" w:lineRule="exact"/>
        <w:ind w:left="120"/>
      </w:pPr>
      <w:r>
        <w:rPr>
          <w:spacing w:val="-1"/>
        </w:rPr>
        <w:t>Remove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hot</w:t>
      </w:r>
      <w:r>
        <w:rPr>
          <w:spacing w:val="-9"/>
        </w:rPr>
        <w:t xml:space="preserve"> </w:t>
      </w:r>
      <w:r>
        <w:t>area.</w:t>
      </w:r>
    </w:p>
    <w:p w:rsidR="00736333" w:rsidRDefault="00736333">
      <w:pPr>
        <w:pStyle w:val="BodyText"/>
        <w:kinsoku w:val="0"/>
        <w:overflowPunct w:val="0"/>
        <w:spacing w:before="0"/>
        <w:ind w:left="120" w:right="4272"/>
      </w:pPr>
      <w:r>
        <w:rPr>
          <w:spacing w:val="-1"/>
        </w:rPr>
        <w:t>Have</w:t>
      </w:r>
      <w:r>
        <w:rPr>
          <w:spacing w:val="-7"/>
        </w:rPr>
        <w:t xml:space="preserve"> </w:t>
      </w:r>
      <w:r>
        <w:t>victim</w:t>
      </w:r>
      <w:r>
        <w:rPr>
          <w:spacing w:val="-7"/>
        </w:rPr>
        <w:t xml:space="preserve"> </w:t>
      </w:r>
      <w:r>
        <w:t>lay</w:t>
      </w:r>
      <w:r>
        <w:rPr>
          <w:spacing w:val="-7"/>
        </w:rPr>
        <w:t xml:space="preserve"> </w:t>
      </w:r>
      <w:r>
        <w:rPr>
          <w:spacing w:val="-1"/>
        </w:rPr>
        <w:t>down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raise</w:t>
      </w:r>
      <w:r>
        <w:rPr>
          <w:spacing w:val="-7"/>
        </w:rPr>
        <w:t xml:space="preserve"> </w:t>
      </w:r>
      <w:r>
        <w:t>feet.</w:t>
      </w:r>
      <w:r>
        <w:rPr>
          <w:spacing w:val="26"/>
          <w:w w:val="99"/>
        </w:rPr>
        <w:t xml:space="preserve"> </w:t>
      </w:r>
      <w:r>
        <w:rPr>
          <w:spacing w:val="-1"/>
        </w:rPr>
        <w:t>Apply</w:t>
      </w:r>
      <w:r>
        <w:rPr>
          <w:spacing w:val="-9"/>
        </w:rPr>
        <w:t xml:space="preserve"> </w:t>
      </w:r>
      <w:r>
        <w:t>cool</w:t>
      </w:r>
      <w:r>
        <w:rPr>
          <w:spacing w:val="-8"/>
        </w:rPr>
        <w:t xml:space="preserve"> </w:t>
      </w:r>
      <w:r>
        <w:rPr>
          <w:spacing w:val="-1"/>
        </w:rPr>
        <w:t>wet</w:t>
      </w:r>
      <w:r>
        <w:rPr>
          <w:spacing w:val="-8"/>
        </w:rPr>
        <w:t xml:space="preserve"> </w:t>
      </w:r>
      <w:r>
        <w:t>cloths.</w:t>
      </w:r>
    </w:p>
    <w:p w:rsidR="00736333" w:rsidRDefault="00736333">
      <w:pPr>
        <w:pStyle w:val="BodyText"/>
        <w:kinsoku w:val="0"/>
        <w:overflowPunct w:val="0"/>
        <w:spacing w:before="0" w:line="320" w:lineRule="exact"/>
        <w:ind w:left="120"/>
      </w:pPr>
      <w:r>
        <w:t>Loosen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remove</w:t>
      </w:r>
      <w:r>
        <w:rPr>
          <w:spacing w:val="-11"/>
        </w:rPr>
        <w:t xml:space="preserve"> </w:t>
      </w:r>
      <w:r>
        <w:t>clothing.</w:t>
      </w:r>
    </w:p>
    <w:p w:rsidR="00736333" w:rsidRDefault="00736333">
      <w:pPr>
        <w:pStyle w:val="BodyText"/>
        <w:kinsoku w:val="0"/>
        <w:overflowPunct w:val="0"/>
        <w:spacing w:before="0" w:line="321" w:lineRule="exact"/>
        <w:ind w:left="120"/>
      </w:pPr>
      <w:r>
        <w:rPr>
          <w:spacing w:val="-1"/>
        </w:rPr>
        <w:t>Allow</w:t>
      </w:r>
      <w:r>
        <w:rPr>
          <w:spacing w:val="-7"/>
        </w:rPr>
        <w:t xml:space="preserve"> </w:t>
      </w:r>
      <w:r>
        <w:t>small</w:t>
      </w:r>
      <w:r>
        <w:rPr>
          <w:spacing w:val="-6"/>
        </w:rPr>
        <w:t xml:space="preserve"> </w:t>
      </w:r>
      <w:r>
        <w:t>sips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water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victim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vomiting.</w:t>
      </w:r>
    </w:p>
    <w:p w:rsidR="00736333" w:rsidRDefault="00736333">
      <w:pPr>
        <w:pStyle w:val="BodyText"/>
        <w:kinsoku w:val="0"/>
        <w:overflowPunct w:val="0"/>
        <w:spacing w:line="321" w:lineRule="exact"/>
        <w:ind w:left="2956" w:right="2858"/>
        <w:jc w:val="center"/>
      </w:pPr>
      <w:r>
        <w:rPr>
          <w:spacing w:val="-1"/>
        </w:rPr>
        <w:t>HEAT</w:t>
      </w:r>
      <w:r>
        <w:rPr>
          <w:spacing w:val="-20"/>
        </w:rPr>
        <w:t xml:space="preserve"> </w:t>
      </w:r>
      <w:r>
        <w:rPr>
          <w:spacing w:val="-1"/>
        </w:rPr>
        <w:t>STROKE</w:t>
      </w:r>
    </w:p>
    <w:p w:rsidR="00736333" w:rsidRDefault="00736333">
      <w:pPr>
        <w:pStyle w:val="BodyText"/>
        <w:kinsoku w:val="0"/>
        <w:overflowPunct w:val="0"/>
        <w:spacing w:before="0"/>
        <w:ind w:left="1648" w:right="1547"/>
        <w:jc w:val="center"/>
      </w:pPr>
      <w:r>
        <w:rPr>
          <w:spacing w:val="-1"/>
        </w:rPr>
        <w:t>(Dizziness;</w:t>
      </w:r>
      <w:r>
        <w:rPr>
          <w:spacing w:val="-10"/>
        </w:rPr>
        <w:t xml:space="preserve"> </w:t>
      </w:r>
      <w:r>
        <w:t>nausea;</w:t>
      </w:r>
      <w:r>
        <w:rPr>
          <w:spacing w:val="-10"/>
        </w:rPr>
        <w:t xml:space="preserve"> </w:t>
      </w:r>
      <w:r>
        <w:t>severe</w:t>
      </w:r>
      <w:r>
        <w:rPr>
          <w:spacing w:val="-10"/>
        </w:rPr>
        <w:t xml:space="preserve"> </w:t>
      </w:r>
      <w:r>
        <w:t>headache;</w:t>
      </w:r>
      <w:r>
        <w:rPr>
          <w:spacing w:val="-10"/>
        </w:rPr>
        <w:t xml:space="preserve"> </w:t>
      </w:r>
      <w:r>
        <w:t>hot</w:t>
      </w:r>
      <w:r>
        <w:rPr>
          <w:spacing w:val="-9"/>
        </w:rPr>
        <w:t xml:space="preserve"> </w:t>
      </w:r>
      <w:r>
        <w:t>dry</w:t>
      </w:r>
      <w:r>
        <w:rPr>
          <w:spacing w:val="-10"/>
        </w:rPr>
        <w:t xml:space="preserve"> </w:t>
      </w:r>
      <w:r>
        <w:t>skin;</w:t>
      </w:r>
      <w:r>
        <w:rPr>
          <w:spacing w:val="20"/>
          <w:w w:val="99"/>
        </w:rPr>
        <w:t xml:space="preserve"> </w:t>
      </w:r>
      <w:r>
        <w:t>confusion;</w:t>
      </w:r>
      <w:r>
        <w:rPr>
          <w:spacing w:val="-11"/>
        </w:rPr>
        <w:t xml:space="preserve"> </w:t>
      </w:r>
      <w:r>
        <w:t>collapse;</w:t>
      </w:r>
      <w:r>
        <w:rPr>
          <w:spacing w:val="-11"/>
        </w:rPr>
        <w:t xml:space="preserve"> </w:t>
      </w:r>
      <w:r>
        <w:t>delirium;</w:t>
      </w:r>
      <w:r>
        <w:rPr>
          <w:spacing w:val="-11"/>
        </w:rPr>
        <w:t xml:space="preserve"> </w:t>
      </w:r>
      <w:r>
        <w:t>coma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death)</w:t>
      </w:r>
    </w:p>
    <w:p w:rsidR="00736333" w:rsidRDefault="00736333">
      <w:pPr>
        <w:pStyle w:val="BodyText"/>
        <w:kinsoku w:val="0"/>
        <w:overflowPunct w:val="0"/>
        <w:ind w:left="120" w:right="4272"/>
      </w:pPr>
      <w:r>
        <w:rPr>
          <w:spacing w:val="-1"/>
        </w:rPr>
        <w:t>Call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immediate</w:t>
      </w:r>
      <w:r>
        <w:rPr>
          <w:spacing w:val="-11"/>
        </w:rPr>
        <w:t xml:space="preserve"> </w:t>
      </w:r>
      <w:r>
        <w:t>medical</w:t>
      </w:r>
      <w:r>
        <w:rPr>
          <w:spacing w:val="-11"/>
        </w:rPr>
        <w:t xml:space="preserve"> </w:t>
      </w:r>
      <w:r>
        <w:t>assistance.</w:t>
      </w:r>
      <w:r>
        <w:rPr>
          <w:spacing w:val="23"/>
          <w:w w:val="99"/>
        </w:rPr>
        <w:t xml:space="preserve"> </w:t>
      </w:r>
      <w:r>
        <w:rPr>
          <w:spacing w:val="-1"/>
        </w:rPr>
        <w:t>Remove</w:t>
      </w:r>
      <w:r>
        <w:rPr>
          <w:spacing w:val="-9"/>
        </w:rPr>
        <w:t xml:space="preserve"> </w:t>
      </w:r>
      <w:r>
        <w:t>victim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hot</w:t>
      </w:r>
      <w:r>
        <w:rPr>
          <w:spacing w:val="-8"/>
        </w:rPr>
        <w:t xml:space="preserve"> </w:t>
      </w:r>
      <w:r>
        <w:t>area.</w:t>
      </w:r>
    </w:p>
    <w:p w:rsidR="00736333" w:rsidRDefault="00736333">
      <w:pPr>
        <w:pStyle w:val="BodyText"/>
        <w:kinsoku w:val="0"/>
        <w:overflowPunct w:val="0"/>
        <w:spacing w:before="0"/>
        <w:ind w:left="120" w:right="6613"/>
      </w:pPr>
      <w:r>
        <w:rPr>
          <w:spacing w:val="-1"/>
        </w:rPr>
        <w:t>Remove</w:t>
      </w:r>
      <w:r>
        <w:rPr>
          <w:spacing w:val="-21"/>
        </w:rPr>
        <w:t xml:space="preserve"> </w:t>
      </w:r>
      <w:r>
        <w:t>clothing.</w:t>
      </w:r>
      <w:r>
        <w:rPr>
          <w:spacing w:val="25"/>
          <w:w w:val="99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t>victim</w:t>
      </w:r>
      <w:r>
        <w:rPr>
          <w:spacing w:val="-8"/>
        </w:rPr>
        <w:t xml:space="preserve"> </w:t>
      </w:r>
      <w:r>
        <w:t>lay</w:t>
      </w:r>
      <w:r>
        <w:rPr>
          <w:spacing w:val="-8"/>
        </w:rPr>
        <w:t xml:space="preserve"> </w:t>
      </w:r>
      <w:r>
        <w:rPr>
          <w:spacing w:val="-1"/>
        </w:rPr>
        <w:t>down.</w:t>
      </w:r>
    </w:p>
    <w:p w:rsidR="00736333" w:rsidRDefault="00736333">
      <w:pPr>
        <w:pStyle w:val="BodyText"/>
        <w:kinsoku w:val="0"/>
        <w:overflowPunct w:val="0"/>
        <w:spacing w:before="0" w:line="320" w:lineRule="exact"/>
        <w:ind w:left="120"/>
      </w:pPr>
      <w:r>
        <w:rPr>
          <w:spacing w:val="-1"/>
        </w:rPr>
        <w:t>Cool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body</w:t>
      </w:r>
      <w:r>
        <w:rPr>
          <w:spacing w:val="-8"/>
        </w:rPr>
        <w:t xml:space="preserve"> </w:t>
      </w:r>
      <w:r>
        <w:rPr>
          <w:spacing w:val="-1"/>
        </w:rPr>
        <w:t>(shower,</w:t>
      </w:r>
      <w:r>
        <w:rPr>
          <w:spacing w:val="-7"/>
        </w:rPr>
        <w:t xml:space="preserve"> </w:t>
      </w:r>
      <w:r>
        <w:t>cool</w:t>
      </w:r>
      <w:r>
        <w:rPr>
          <w:spacing w:val="-7"/>
        </w:rPr>
        <w:t xml:space="preserve"> </w:t>
      </w:r>
      <w:r>
        <w:rPr>
          <w:spacing w:val="-1"/>
        </w:rPr>
        <w:t>wet</w:t>
      </w:r>
      <w:r>
        <w:rPr>
          <w:spacing w:val="-8"/>
        </w:rPr>
        <w:t xml:space="preserve"> </w:t>
      </w:r>
      <w:r>
        <w:t>cloths)</w:t>
      </w:r>
    </w:p>
    <w:p w:rsidR="00736333" w:rsidRDefault="00736333">
      <w:pPr>
        <w:kinsoku w:val="0"/>
        <w:overflowPunct w:val="0"/>
        <w:spacing w:before="7"/>
        <w:ind w:left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Do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not</w:t>
      </w:r>
      <w:r>
        <w:rPr>
          <w:rFonts w:ascii="Arial" w:hAnsi="Arial" w:cs="Arial"/>
          <w:b/>
          <w:bCs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give</w:t>
      </w:r>
      <w:r>
        <w:rPr>
          <w:rFonts w:ascii="Arial" w:hAnsi="Arial" w:cs="Arial"/>
          <w:spacing w:val="-9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stimulants.</w:t>
      </w:r>
    </w:p>
    <w:p w:rsidR="00736333" w:rsidRDefault="00736333">
      <w:pPr>
        <w:pStyle w:val="BodyText"/>
        <w:kinsoku w:val="0"/>
        <w:overflowPunct w:val="0"/>
        <w:ind w:left="120" w:right="239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t>purpose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definitive</w:t>
      </w:r>
      <w:r>
        <w:rPr>
          <w:spacing w:val="-6"/>
        </w:rPr>
        <w:t xml:space="preserve"> </w:t>
      </w:r>
      <w:r>
        <w:t>measures</w:t>
      </w:r>
      <w:r>
        <w:rPr>
          <w:spacing w:val="-7"/>
        </w:rPr>
        <w:t xml:space="preserve"> </w:t>
      </w:r>
      <w:r>
        <w:t>prior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22"/>
          <w:w w:val="99"/>
        </w:rPr>
        <w:t xml:space="preserve"> </w:t>
      </w:r>
      <w:r>
        <w:t>onset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heat</w:t>
      </w:r>
      <w:r>
        <w:rPr>
          <w:spacing w:val="-7"/>
        </w:rPr>
        <w:t xml:space="preserve"> </w:t>
      </w:r>
      <w:r>
        <w:t>exhaustion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heat</w:t>
      </w:r>
      <w:r>
        <w:rPr>
          <w:spacing w:val="-7"/>
        </w:rPr>
        <w:t xml:space="preserve"> </w:t>
      </w:r>
      <w:r>
        <w:t>stroke</w:t>
      </w:r>
      <w:r>
        <w:rPr>
          <w:spacing w:val="-7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response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not</w:t>
      </w:r>
      <w:r>
        <w:rPr>
          <w:spacing w:val="23"/>
          <w:w w:val="9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necessary.</w:t>
      </w:r>
      <w:r>
        <w:rPr>
          <w:spacing w:val="63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conditions</w:t>
      </w:r>
      <w:r>
        <w:rPr>
          <w:spacing w:val="-7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themselves,</w:t>
      </w:r>
      <w:r>
        <w:rPr>
          <w:spacing w:val="-7"/>
        </w:rPr>
        <w:t xml:space="preserve"> </w:t>
      </w:r>
      <w:r>
        <w:t>the</w:t>
      </w:r>
      <w:r>
        <w:rPr>
          <w:w w:val="99"/>
        </w:rPr>
        <w:t xml:space="preserve"> </w:t>
      </w:r>
      <w:r>
        <w:t>supervisor,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always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phone,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follow</w:t>
      </w:r>
      <w:r>
        <w:rPr>
          <w:spacing w:val="-7"/>
        </w:rPr>
        <w:t xml:space="preserve"> </w:t>
      </w:r>
      <w:r>
        <w:t>our</w:t>
      </w:r>
      <w:r>
        <w:rPr>
          <w:spacing w:val="27"/>
          <w:w w:val="99"/>
        </w:rPr>
        <w:t xml:space="preserve"> </w:t>
      </w:r>
      <w:r>
        <w:t>standard</w:t>
      </w:r>
      <w:r>
        <w:rPr>
          <w:spacing w:val="-20"/>
        </w:rPr>
        <w:t xml:space="preserve"> </w:t>
      </w:r>
      <w:r>
        <w:t>emergency</w:t>
      </w:r>
      <w:r>
        <w:rPr>
          <w:spacing w:val="-20"/>
        </w:rPr>
        <w:t xml:space="preserve"> </w:t>
      </w:r>
      <w:r>
        <w:t>procedures.</w:t>
      </w:r>
    </w:p>
    <w:p w:rsidR="00736333" w:rsidRDefault="00736333">
      <w:pPr>
        <w:pStyle w:val="BodyText"/>
        <w:kinsoku w:val="0"/>
        <w:overflowPunct w:val="0"/>
        <w:ind w:left="120" w:right="239"/>
        <w:sectPr w:rsidR="00736333">
          <w:pgSz w:w="12240" w:h="15840"/>
          <w:pgMar w:top="760" w:right="1420" w:bottom="1000" w:left="1320" w:header="0" w:footer="804" w:gutter="0"/>
          <w:cols w:space="720" w:equalWidth="0">
            <w:col w:w="9500"/>
          </w:cols>
          <w:noEndnote/>
        </w:sectPr>
      </w:pPr>
    </w:p>
    <w:p w:rsidR="00736333" w:rsidRDefault="00736333">
      <w:pPr>
        <w:pStyle w:val="BodyText"/>
        <w:kinsoku w:val="0"/>
        <w:overflowPunct w:val="0"/>
        <w:spacing w:before="53"/>
      </w:pPr>
      <w:r>
        <w:rPr>
          <w:spacing w:val="-1"/>
        </w:rPr>
        <w:lastRenderedPageBreak/>
        <w:t>Definitive</w:t>
      </w:r>
      <w:r>
        <w:rPr>
          <w:spacing w:val="-10"/>
        </w:rPr>
        <w:t xml:space="preserve"> </w:t>
      </w:r>
      <w:r>
        <w:t>measures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prevent</w:t>
      </w:r>
      <w:r>
        <w:rPr>
          <w:spacing w:val="-10"/>
        </w:rPr>
        <w:t xml:space="preserve"> </w:t>
      </w:r>
      <w:r>
        <w:t>heat</w:t>
      </w:r>
      <w:r>
        <w:rPr>
          <w:spacing w:val="-9"/>
        </w:rPr>
        <w:t xml:space="preserve"> </w:t>
      </w:r>
      <w:r>
        <w:t>related</w:t>
      </w:r>
      <w:r>
        <w:rPr>
          <w:spacing w:val="-10"/>
        </w:rPr>
        <w:t xml:space="preserve"> </w:t>
      </w:r>
      <w:r>
        <w:t>illness</w:t>
      </w:r>
      <w:r>
        <w:rPr>
          <w:spacing w:val="-9"/>
        </w:rPr>
        <w:t xml:space="preserve"> </w:t>
      </w:r>
      <w:r>
        <w:t>include:</w:t>
      </w:r>
    </w:p>
    <w:p w:rsidR="00736333" w:rsidRDefault="00736333" w:rsidP="00D6514C">
      <w:pPr>
        <w:pStyle w:val="BodyText"/>
        <w:numPr>
          <w:ilvl w:val="0"/>
          <w:numId w:val="28"/>
        </w:numPr>
        <w:tabs>
          <w:tab w:val="left" w:pos="821"/>
        </w:tabs>
        <w:kinsoku w:val="0"/>
        <w:overflowPunct w:val="0"/>
        <w:ind w:hanging="360"/>
      </w:pPr>
      <w:r>
        <w:rPr>
          <w:spacing w:val="-1"/>
        </w:rPr>
        <w:t>Provision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1"/>
        </w:rPr>
        <w:t>water</w:t>
      </w:r>
    </w:p>
    <w:p w:rsidR="00736333" w:rsidRDefault="00736333" w:rsidP="00D6514C">
      <w:pPr>
        <w:pStyle w:val="BodyText"/>
        <w:numPr>
          <w:ilvl w:val="0"/>
          <w:numId w:val="28"/>
        </w:numPr>
        <w:tabs>
          <w:tab w:val="left" w:pos="821"/>
        </w:tabs>
        <w:kinsoku w:val="0"/>
        <w:overflowPunct w:val="0"/>
        <w:ind w:hanging="360"/>
      </w:pPr>
      <w:r>
        <w:rPr>
          <w:spacing w:val="-1"/>
        </w:rPr>
        <w:t>Provision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shade</w:t>
      </w:r>
    </w:p>
    <w:p w:rsidR="00736333" w:rsidRDefault="00736333" w:rsidP="00D6514C">
      <w:pPr>
        <w:pStyle w:val="BodyText"/>
        <w:numPr>
          <w:ilvl w:val="0"/>
          <w:numId w:val="28"/>
        </w:numPr>
        <w:tabs>
          <w:tab w:val="left" w:pos="821"/>
        </w:tabs>
        <w:kinsoku w:val="0"/>
        <w:overflowPunct w:val="0"/>
        <w:ind w:hanging="360"/>
      </w:pPr>
      <w:r>
        <w:rPr>
          <w:spacing w:val="-1"/>
        </w:rPr>
        <w:t>Provision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rest</w:t>
      </w:r>
      <w:r>
        <w:rPr>
          <w:spacing w:val="-10"/>
        </w:rPr>
        <w:t xml:space="preserve"> </w:t>
      </w:r>
      <w:r>
        <w:t>(recovery</w:t>
      </w:r>
      <w:r>
        <w:rPr>
          <w:spacing w:val="-9"/>
        </w:rPr>
        <w:t xml:space="preserve"> </w:t>
      </w:r>
      <w:r>
        <w:t>period)</w:t>
      </w:r>
    </w:p>
    <w:p w:rsidR="00736333" w:rsidRDefault="00736333" w:rsidP="00D6514C">
      <w:pPr>
        <w:pStyle w:val="BodyText"/>
        <w:numPr>
          <w:ilvl w:val="0"/>
          <w:numId w:val="28"/>
        </w:numPr>
        <w:tabs>
          <w:tab w:val="left" w:pos="821"/>
        </w:tabs>
        <w:kinsoku w:val="0"/>
        <w:overflowPunct w:val="0"/>
        <w:ind w:hanging="360"/>
      </w:pPr>
      <w:r>
        <w:t>Modified</w:t>
      </w:r>
      <w:r>
        <w:rPr>
          <w:spacing w:val="-16"/>
        </w:rPr>
        <w:t xml:space="preserve"> </w:t>
      </w:r>
      <w:r>
        <w:rPr>
          <w:spacing w:val="-1"/>
        </w:rPr>
        <w:t>work</w:t>
      </w:r>
      <w:r>
        <w:rPr>
          <w:spacing w:val="-15"/>
        </w:rPr>
        <w:t xml:space="preserve"> </w:t>
      </w:r>
      <w:r>
        <w:t>procedures</w:t>
      </w:r>
    </w:p>
    <w:p w:rsidR="00736333" w:rsidRDefault="00736333">
      <w:pPr>
        <w:pStyle w:val="Heading8"/>
        <w:kinsoku w:val="0"/>
        <w:overflowPunct w:val="0"/>
        <w:spacing w:before="145"/>
        <w:rPr>
          <w:b w:val="0"/>
          <w:bCs w:val="0"/>
        </w:rPr>
      </w:pPr>
      <w:r>
        <w:rPr>
          <w:spacing w:val="-1"/>
          <w:u w:val="thick"/>
        </w:rPr>
        <w:t>Provision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of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water</w:t>
      </w:r>
    </w:p>
    <w:p w:rsidR="00736333" w:rsidRDefault="00736333">
      <w:pPr>
        <w:pStyle w:val="BodyText"/>
        <w:tabs>
          <w:tab w:val="left" w:pos="1488"/>
        </w:tabs>
        <w:kinsoku w:val="0"/>
        <w:overflowPunct w:val="0"/>
        <w:ind w:right="371"/>
      </w:pPr>
      <w:r>
        <w:t>Water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preventive</w:t>
      </w:r>
      <w:r>
        <w:rPr>
          <w:spacing w:val="-7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minimize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risk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heat</w:t>
      </w:r>
      <w:r>
        <w:rPr>
          <w:spacing w:val="-7"/>
        </w:rPr>
        <w:t xml:space="preserve"> </w:t>
      </w:r>
      <w:r>
        <w:t>related</w:t>
      </w:r>
      <w:r>
        <w:rPr>
          <w:w w:val="99"/>
        </w:rPr>
        <w:t xml:space="preserve"> </w:t>
      </w:r>
      <w:r>
        <w:t>illnesses.</w:t>
      </w:r>
      <w:r>
        <w:tab/>
      </w:r>
      <w:r>
        <w:rPr>
          <w:spacing w:val="-1"/>
        </w:rPr>
        <w:t>Employees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adequate</w:t>
      </w:r>
      <w:r>
        <w:rPr>
          <w:spacing w:val="-9"/>
        </w:rPr>
        <w:t xml:space="preserve"> </w:t>
      </w:r>
      <w:r>
        <w:t>quantities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potable</w:t>
      </w:r>
      <w:r>
        <w:rPr>
          <w:spacing w:val="22"/>
          <w:w w:val="99"/>
        </w:rPr>
        <w:t xml:space="preserve"> </w:t>
      </w:r>
      <w:r>
        <w:t>drinking</w:t>
      </w:r>
      <w:r>
        <w:rPr>
          <w:spacing w:val="-18"/>
        </w:rPr>
        <w:t xml:space="preserve"> </w:t>
      </w:r>
      <w:r>
        <w:rPr>
          <w:spacing w:val="-1"/>
        </w:rPr>
        <w:t>water.</w:t>
      </w:r>
    </w:p>
    <w:p w:rsidR="00736333" w:rsidRDefault="00736333">
      <w:pPr>
        <w:pStyle w:val="BodyText"/>
        <w:kinsoku w:val="0"/>
        <w:overflowPunct w:val="0"/>
        <w:ind w:right="136"/>
      </w:pPr>
      <w:r>
        <w:t>Where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supply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water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plumbed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otherwise</w:t>
      </w:r>
      <w:r>
        <w:rPr>
          <w:spacing w:val="-8"/>
        </w:rPr>
        <w:t xml:space="preserve"> </w:t>
      </w:r>
      <w:r>
        <w:t>continuously</w:t>
      </w:r>
      <w:r>
        <w:rPr>
          <w:spacing w:val="24"/>
          <w:w w:val="99"/>
        </w:rPr>
        <w:t xml:space="preserve"> </w:t>
      </w:r>
      <w:r>
        <w:t>supplied,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sufficient</w:t>
      </w:r>
      <w:r>
        <w:rPr>
          <w:spacing w:val="-7"/>
        </w:rPr>
        <w:t xml:space="preserve"> </w:t>
      </w:r>
      <w:r>
        <w:t>quantity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beginning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shift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quart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hour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drinking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entire</w:t>
      </w:r>
      <w:r>
        <w:rPr>
          <w:spacing w:val="-13"/>
        </w:rPr>
        <w:t xml:space="preserve"> </w:t>
      </w:r>
      <w:r>
        <w:t>shift.</w:t>
      </w:r>
    </w:p>
    <w:p w:rsidR="00736333" w:rsidRDefault="00736333">
      <w:pPr>
        <w:pStyle w:val="BodyText"/>
        <w:kinsoku w:val="0"/>
        <w:overflowPunct w:val="0"/>
        <w:ind w:right="239"/>
      </w:pPr>
      <w:r>
        <w:rPr>
          <w:spacing w:val="-1"/>
        </w:rPr>
        <w:t>Supervisors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encourage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frequent</w:t>
      </w:r>
      <w:r>
        <w:rPr>
          <w:spacing w:val="-8"/>
        </w:rPr>
        <w:t xml:space="preserve"> </w:t>
      </w:r>
      <w:r>
        <w:t>drinking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water.</w:t>
      </w:r>
      <w:r>
        <w:rPr>
          <w:spacing w:val="6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supervisor</w:t>
      </w:r>
      <w:r>
        <w:rPr>
          <w:spacing w:val="41"/>
          <w:w w:val="9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designated</w:t>
      </w:r>
      <w:r>
        <w:rPr>
          <w:spacing w:val="-8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monitor</w:t>
      </w:r>
      <w:r>
        <w:rPr>
          <w:spacing w:val="-8"/>
        </w:rPr>
        <w:t xml:space="preserve"> </w:t>
      </w:r>
      <w:r>
        <w:rPr>
          <w:spacing w:val="-1"/>
        </w:rPr>
        <w:t>water</w:t>
      </w:r>
      <w:r>
        <w:rPr>
          <w:spacing w:val="-8"/>
        </w:rPr>
        <w:t xml:space="preserve"> </w:t>
      </w:r>
      <w:r>
        <w:t>consumption</w:t>
      </w:r>
      <w:r>
        <w:rPr>
          <w:spacing w:val="-9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30</w:t>
      </w:r>
      <w:r>
        <w:rPr>
          <w:spacing w:val="-8"/>
        </w:rPr>
        <w:t xml:space="preserve"> </w:t>
      </w:r>
      <w:r>
        <w:t>minutes.</w:t>
      </w:r>
      <w:r>
        <w:rPr>
          <w:spacing w:val="27"/>
          <w:w w:val="99"/>
        </w:rPr>
        <w:t xml:space="preserve"> </w:t>
      </w:r>
      <w:r>
        <w:rPr>
          <w:spacing w:val="-1"/>
        </w:rPr>
        <w:t>Employees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encouraged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bad</w:t>
      </w:r>
      <w:r>
        <w:rPr>
          <w:spacing w:val="-7"/>
        </w:rPr>
        <w:t xml:space="preserve"> </w:t>
      </w:r>
      <w:r>
        <w:t>tasting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low</w:t>
      </w:r>
      <w:r>
        <w:rPr>
          <w:spacing w:val="-8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of</w:t>
      </w:r>
      <w:r>
        <w:rPr>
          <w:spacing w:val="24"/>
          <w:w w:val="99"/>
        </w:rPr>
        <w:t xml:space="preserve"> </w:t>
      </w:r>
      <w:r>
        <w:rPr>
          <w:spacing w:val="-1"/>
        </w:rPr>
        <w:t>water</w:t>
      </w:r>
      <w:r>
        <w:rPr>
          <w:spacing w:val="-9"/>
        </w:rPr>
        <w:t xml:space="preserve"> </w:t>
      </w:r>
      <w:r>
        <w:t>immediately</w:t>
      </w:r>
      <w:r>
        <w:rPr>
          <w:spacing w:val="-8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situation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corrected.</w:t>
      </w:r>
    </w:p>
    <w:p w:rsidR="00736333" w:rsidRDefault="00736333">
      <w:pPr>
        <w:pStyle w:val="BodyText"/>
        <w:kinsoku w:val="0"/>
        <w:overflowPunct w:val="0"/>
        <w:ind w:right="239"/>
      </w:pPr>
      <w:r>
        <w:rPr>
          <w:spacing w:val="-1"/>
        </w:rPr>
        <w:t>Supervisor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frequent</w:t>
      </w:r>
      <w:r>
        <w:rPr>
          <w:spacing w:val="-9"/>
        </w:rPr>
        <w:t xml:space="preserve"> </w:t>
      </w:r>
      <w:r>
        <w:t>reminders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drink</w:t>
      </w:r>
      <w:r>
        <w:rPr>
          <w:spacing w:val="24"/>
          <w:w w:val="99"/>
        </w:rPr>
        <w:t xml:space="preserve"> </w:t>
      </w:r>
      <w:r>
        <w:t>frequently,</w:t>
      </w:r>
      <w:r>
        <w:rPr>
          <w:spacing w:val="-8"/>
        </w:rPr>
        <w:t xml:space="preserve"> </w:t>
      </w:r>
      <w:r>
        <w:t>and,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needed,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8"/>
        </w:rPr>
        <w:t xml:space="preserve"> </w:t>
      </w:r>
      <w:r>
        <w:t>breaks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provided.</w:t>
      </w:r>
    </w:p>
    <w:p w:rsidR="00736333" w:rsidRDefault="00736333">
      <w:pPr>
        <w:pStyle w:val="BodyText"/>
        <w:kinsoku w:val="0"/>
        <w:overflowPunct w:val="0"/>
        <w:ind w:right="496"/>
        <w:jc w:val="both"/>
      </w:pPr>
      <w:r>
        <w:rPr>
          <w:spacing w:val="-1"/>
        </w:rPr>
        <w:t>Every</w:t>
      </w:r>
      <w:r>
        <w:rPr>
          <w:spacing w:val="-8"/>
        </w:rPr>
        <w:t xml:space="preserve"> </w:t>
      </w:r>
      <w:r>
        <w:t>morning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conditions</w:t>
      </w:r>
      <w:r>
        <w:rPr>
          <w:spacing w:val="-8"/>
        </w:rPr>
        <w:t xml:space="preserve"> </w:t>
      </w:r>
      <w:r>
        <w:rPr>
          <w:spacing w:val="-1"/>
        </w:rPr>
        <w:t>where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applicable,</w:t>
      </w:r>
      <w:r>
        <w:rPr>
          <w:spacing w:val="-8"/>
        </w:rPr>
        <w:t xml:space="preserve"> </w:t>
      </w:r>
      <w:r>
        <w:t>there</w:t>
      </w:r>
      <w:r>
        <w:rPr>
          <w:spacing w:val="28"/>
          <w:w w:val="99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meetings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remind</w:t>
      </w:r>
      <w:r>
        <w:rPr>
          <w:spacing w:val="-6"/>
        </w:rPr>
        <w:t xml:space="preserve"> </w:t>
      </w:r>
      <w:r>
        <w:rPr>
          <w:spacing w:val="-1"/>
        </w:rPr>
        <w:t>workers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importance</w:t>
      </w:r>
      <w:r>
        <w:rPr>
          <w:spacing w:val="-6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t>frequent</w:t>
      </w:r>
      <w:r>
        <w:rPr>
          <w:spacing w:val="-10"/>
        </w:rPr>
        <w:t xml:space="preserve"> </w:t>
      </w:r>
      <w:r>
        <w:t>consumption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1"/>
        </w:rPr>
        <w:t>water</w:t>
      </w:r>
      <w:r>
        <w:rPr>
          <w:spacing w:val="-9"/>
        </w:rPr>
        <w:t xml:space="preserve"> </w:t>
      </w:r>
      <w:r>
        <w:t>throughout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shift.</w:t>
      </w:r>
    </w:p>
    <w:p w:rsidR="00736333" w:rsidRDefault="00736333">
      <w:pPr>
        <w:pStyle w:val="BodyText"/>
        <w:kinsoku w:val="0"/>
        <w:overflowPunct w:val="0"/>
        <w:spacing w:before="90"/>
        <w:ind w:right="239"/>
      </w:pPr>
      <w:r>
        <w:rPr>
          <w:spacing w:val="-1"/>
        </w:rPr>
        <w:t>Drinking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dispensed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containers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tight</w:t>
      </w:r>
      <w:r>
        <w:rPr>
          <w:spacing w:val="-6"/>
        </w:rPr>
        <w:t xml:space="preserve"> </w:t>
      </w:r>
      <w:r>
        <w:t>sealing</w:t>
      </w:r>
      <w:r>
        <w:rPr>
          <w:spacing w:val="-7"/>
        </w:rPr>
        <w:t xml:space="preserve"> </w:t>
      </w:r>
      <w:r>
        <w:t>lid</w:t>
      </w:r>
      <w:r>
        <w:rPr>
          <w:spacing w:val="-7"/>
        </w:rPr>
        <w:t xml:space="preserve"> </w:t>
      </w:r>
      <w:r>
        <w:t>and</w:t>
      </w:r>
      <w:r>
        <w:rPr>
          <w:spacing w:val="35"/>
          <w:w w:val="99"/>
        </w:rPr>
        <w:t xml:space="preserve"> </w:t>
      </w:r>
      <w:r>
        <w:t>labeled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1"/>
        </w:rPr>
        <w:t>Drinking</w:t>
      </w:r>
      <w:r>
        <w:rPr>
          <w:spacing w:val="-8"/>
        </w:rPr>
        <w:t xml:space="preserve"> </w:t>
      </w:r>
      <w:r>
        <w:t>Water.</w:t>
      </w:r>
      <w:r>
        <w:rPr>
          <w:spacing w:val="-8"/>
        </w:rPr>
        <w:t xml:space="preserve"> </w:t>
      </w:r>
      <w:r>
        <w:rPr>
          <w:spacing w:val="-1"/>
        </w:rPr>
        <w:t>Drinking</w:t>
      </w:r>
      <w:r>
        <w:rPr>
          <w:spacing w:val="-8"/>
        </w:rPr>
        <w:t xml:space="preserve"> </w:t>
      </w:r>
      <w:r>
        <w:rPr>
          <w:spacing w:val="-1"/>
        </w:rPr>
        <w:t>water</w:t>
      </w:r>
      <w:r>
        <w:rPr>
          <w:spacing w:val="-8"/>
        </w:rPr>
        <w:t xml:space="preserve"> </w:t>
      </w:r>
      <w:r>
        <w:t>containers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cleaned</w:t>
      </w:r>
      <w:r>
        <w:rPr>
          <w:spacing w:val="37"/>
          <w:w w:val="99"/>
        </w:rPr>
        <w:t xml:space="preserve"> </w:t>
      </w:r>
      <w:r>
        <w:t>daily.</w:t>
      </w:r>
      <w:r>
        <w:rPr>
          <w:spacing w:val="65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containers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placed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close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workers.</w:t>
      </w:r>
    </w:p>
    <w:p w:rsidR="00736333" w:rsidRDefault="00736333">
      <w:pPr>
        <w:pStyle w:val="BodyText"/>
        <w:kinsoku w:val="0"/>
        <w:overflowPunct w:val="0"/>
        <w:spacing w:before="90"/>
      </w:pPr>
      <w:r>
        <w:rPr>
          <w:spacing w:val="-1"/>
        </w:rPr>
        <w:t>Supervisors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monitor</w:t>
      </w:r>
      <w:r>
        <w:rPr>
          <w:spacing w:val="-9"/>
        </w:rPr>
        <w:t xml:space="preserve"> </w:t>
      </w:r>
      <w:r>
        <w:rPr>
          <w:spacing w:val="-1"/>
        </w:rPr>
        <w:t>water</w:t>
      </w:r>
      <w:r>
        <w:rPr>
          <w:spacing w:val="-10"/>
        </w:rPr>
        <w:t xml:space="preserve"> </w:t>
      </w:r>
      <w:r>
        <w:t>consumption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water</w:t>
      </w:r>
      <w:r>
        <w:rPr>
          <w:spacing w:val="-9"/>
        </w:rPr>
        <w:t xml:space="preserve"> </w:t>
      </w:r>
      <w:r>
        <w:t>supply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ensure</w:t>
      </w:r>
      <w:r>
        <w:rPr>
          <w:spacing w:val="43"/>
          <w:w w:val="99"/>
        </w:rPr>
        <w:t xml:space="preserve"> </w:t>
      </w:r>
      <w:r>
        <w:t>adequate</w:t>
      </w:r>
      <w:r>
        <w:rPr>
          <w:spacing w:val="-8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whole</w:t>
      </w:r>
      <w:r>
        <w:rPr>
          <w:spacing w:val="-7"/>
        </w:rPr>
        <w:t xml:space="preserve"> </w:t>
      </w:r>
      <w:r>
        <w:t>shift</w:t>
      </w:r>
    </w:p>
    <w:p w:rsidR="00736333" w:rsidRDefault="00736333">
      <w:pPr>
        <w:pStyle w:val="BodyText"/>
        <w:kinsoku w:val="0"/>
        <w:overflowPunct w:val="0"/>
      </w:pPr>
      <w:r>
        <w:rPr>
          <w:spacing w:val="-1"/>
        </w:rPr>
        <w:t>Disposable/single</w:t>
      </w:r>
      <w:r>
        <w:rPr>
          <w:spacing w:val="-10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drinking</w:t>
      </w:r>
      <w:r>
        <w:rPr>
          <w:spacing w:val="-10"/>
        </w:rPr>
        <w:t xml:space="preserve"> </w:t>
      </w:r>
      <w:r>
        <w:t>cups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employees</w:t>
      </w:r>
    </w:p>
    <w:p w:rsidR="00736333" w:rsidRDefault="00736333">
      <w:pPr>
        <w:pStyle w:val="BodyText"/>
        <w:kinsoku w:val="0"/>
        <w:overflowPunct w:val="0"/>
      </w:pPr>
      <w:r>
        <w:rPr>
          <w:spacing w:val="-1"/>
        </w:rPr>
        <w:t>During</w:t>
      </w:r>
      <w:r>
        <w:rPr>
          <w:spacing w:val="-8"/>
        </w:rPr>
        <w:t xml:space="preserve"> </w:t>
      </w:r>
      <w:r>
        <w:t>extreme</w:t>
      </w:r>
      <w:r>
        <w:rPr>
          <w:spacing w:val="-7"/>
        </w:rPr>
        <w:t xml:space="preserve"> </w:t>
      </w:r>
      <w:r>
        <w:t>conditions,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supervisor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blow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air</w:t>
      </w:r>
      <w:r>
        <w:rPr>
          <w:spacing w:val="-8"/>
        </w:rPr>
        <w:t xml:space="preserve"> </w:t>
      </w:r>
      <w:r>
        <w:t>horn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remind</w:t>
      </w:r>
      <w:r>
        <w:rPr>
          <w:spacing w:val="28"/>
          <w:w w:val="99"/>
        </w:rPr>
        <w:t xml:space="preserve"> </w:t>
      </w:r>
      <w:r>
        <w:rPr>
          <w:spacing w:val="-1"/>
        </w:rPr>
        <w:t>workers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take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water</w:t>
      </w:r>
      <w:r>
        <w:rPr>
          <w:spacing w:val="-7"/>
        </w:rPr>
        <w:t xml:space="preserve"> </w:t>
      </w:r>
      <w:r>
        <w:t>break.</w:t>
      </w:r>
    </w:p>
    <w:p w:rsidR="00736333" w:rsidRDefault="00736333">
      <w:pPr>
        <w:pStyle w:val="BodyText"/>
        <w:kinsoku w:val="0"/>
        <w:overflowPunct w:val="0"/>
        <w:ind w:right="239"/>
      </w:pPr>
      <w:r>
        <w:rPr>
          <w:spacing w:val="-1"/>
        </w:rPr>
        <w:t>Supervisors</w:t>
      </w:r>
      <w:r>
        <w:rPr>
          <w:spacing w:val="-11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remind</w:t>
      </w:r>
      <w:r>
        <w:rPr>
          <w:spacing w:val="-10"/>
        </w:rPr>
        <w:t xml:space="preserve"> </w:t>
      </w:r>
      <w:r>
        <w:t>employees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personal</w:t>
      </w:r>
      <w:r>
        <w:rPr>
          <w:spacing w:val="-10"/>
        </w:rPr>
        <w:t xml:space="preserve"> </w:t>
      </w:r>
      <w:r>
        <w:t>military</w:t>
      </w:r>
      <w:r>
        <w:rPr>
          <w:spacing w:val="-10"/>
        </w:rPr>
        <w:t xml:space="preserve"> </w:t>
      </w:r>
      <w:r>
        <w:t>style</w:t>
      </w:r>
      <w:r>
        <w:rPr>
          <w:spacing w:val="-11"/>
        </w:rPr>
        <w:t xml:space="preserve"> </w:t>
      </w:r>
      <w:r>
        <w:t>canteens</w:t>
      </w:r>
      <w:r>
        <w:rPr>
          <w:spacing w:val="26"/>
          <w:w w:val="99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worn</w:t>
      </w:r>
      <w:r>
        <w:rPr>
          <w:spacing w:val="-8"/>
        </w:rPr>
        <w:t xml:space="preserve"> </w:t>
      </w:r>
      <w:r>
        <w:t>containing</w:t>
      </w:r>
      <w:r>
        <w:rPr>
          <w:spacing w:val="-8"/>
        </w:rPr>
        <w:t xml:space="preserve"> </w:t>
      </w:r>
      <w:r>
        <w:rPr>
          <w:spacing w:val="-1"/>
        </w:rPr>
        <w:t>water.</w:t>
      </w:r>
      <w:r>
        <w:rPr>
          <w:spacing w:val="61"/>
        </w:rPr>
        <w:t xml:space="preserve"> </w:t>
      </w:r>
      <w:r>
        <w:rPr>
          <w:spacing w:val="-1"/>
        </w:rPr>
        <w:t>Employees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cautioned,</w:t>
      </w:r>
      <w:r>
        <w:rPr>
          <w:spacing w:val="-8"/>
        </w:rPr>
        <w:t xml:space="preserve"> </w:t>
      </w:r>
      <w:r>
        <w:rPr>
          <w:spacing w:val="-1"/>
        </w:rPr>
        <w:t>however,</w:t>
      </w:r>
      <w:r>
        <w:rPr>
          <w:spacing w:val="-8"/>
        </w:rPr>
        <w:t xml:space="preserve"> </w:t>
      </w:r>
      <w:r>
        <w:t>that</w:t>
      </w:r>
      <w:r>
        <w:rPr>
          <w:spacing w:val="47"/>
          <w:w w:val="99"/>
        </w:rPr>
        <w:t xml:space="preserve"> </w:t>
      </w:r>
      <w:r>
        <w:t>sharing</w:t>
      </w:r>
      <w:r>
        <w:rPr>
          <w:spacing w:val="-8"/>
        </w:rPr>
        <w:t xml:space="preserve"> </w:t>
      </w:r>
      <w:r>
        <w:rPr>
          <w:spacing w:val="-1"/>
        </w:rPr>
        <w:t>water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personal</w:t>
      </w:r>
      <w:r>
        <w:rPr>
          <w:spacing w:val="-7"/>
        </w:rPr>
        <w:t xml:space="preserve"> </w:t>
      </w:r>
      <w:r>
        <w:t>canteen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forbidden</w:t>
      </w:r>
      <w:r>
        <w:rPr>
          <w:spacing w:val="-8"/>
        </w:rPr>
        <w:t xml:space="preserve"> </w:t>
      </w:r>
      <w:r>
        <w:t>and,</w:t>
      </w:r>
      <w:r>
        <w:rPr>
          <w:spacing w:val="-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hazard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whom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shared,</w:t>
      </w:r>
      <w:r>
        <w:rPr>
          <w:spacing w:val="26"/>
          <w:w w:val="99"/>
        </w:rPr>
        <w:t xml:space="preserve"> </w:t>
      </w:r>
      <w:r>
        <w:t>disciplinary</w:t>
      </w:r>
      <w:r>
        <w:rPr>
          <w:spacing w:val="-7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taken</w:t>
      </w:r>
      <w:r>
        <w:rPr>
          <w:spacing w:val="-7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drink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of</w:t>
      </w:r>
      <w:r>
        <w:rPr>
          <w:spacing w:val="23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container.</w:t>
      </w:r>
      <w:r>
        <w:rPr>
          <w:spacing w:val="63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t>disciplinary</w:t>
      </w:r>
      <w:r>
        <w:rPr>
          <w:spacing w:val="-8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documented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our</w:t>
      </w:r>
      <w:r>
        <w:rPr>
          <w:spacing w:val="23"/>
          <w:w w:val="99"/>
        </w:rPr>
        <w:t xml:space="preserve"> </w:t>
      </w:r>
      <w:r>
        <w:t>disciplinary</w:t>
      </w:r>
      <w:r>
        <w:rPr>
          <w:spacing w:val="-18"/>
        </w:rPr>
        <w:t xml:space="preserve"> </w:t>
      </w:r>
      <w:r>
        <w:t>enforcement</w:t>
      </w:r>
      <w:r>
        <w:rPr>
          <w:spacing w:val="-18"/>
        </w:rPr>
        <w:t xml:space="preserve"> </w:t>
      </w:r>
      <w:r>
        <w:t>form.</w:t>
      </w:r>
    </w:p>
    <w:p w:rsidR="00736333" w:rsidRDefault="00736333">
      <w:pPr>
        <w:pStyle w:val="BodyText"/>
        <w:kinsoku w:val="0"/>
        <w:overflowPunct w:val="0"/>
        <w:ind w:right="239"/>
        <w:sectPr w:rsidR="00736333">
          <w:pgSz w:w="12240" w:h="15840"/>
          <w:pgMar w:top="520" w:right="1400" w:bottom="1000" w:left="1340" w:header="0" w:footer="804" w:gutter="0"/>
          <w:cols w:space="720"/>
          <w:noEndnote/>
        </w:sectPr>
      </w:pPr>
    </w:p>
    <w:p w:rsidR="00736333" w:rsidRDefault="001F2348">
      <w:pPr>
        <w:pStyle w:val="BodyText"/>
        <w:kinsoku w:val="0"/>
        <w:overflowPunct w:val="0"/>
        <w:spacing w:before="53"/>
        <w:ind w:right="56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073984" behindDoc="1" locked="0" layoutInCell="0" allowOverlap="1">
                <wp:simplePos x="0" y="0"/>
                <wp:positionH relativeFrom="page">
                  <wp:posOffset>1205865</wp:posOffset>
                </wp:positionH>
                <wp:positionV relativeFrom="page">
                  <wp:posOffset>1062990</wp:posOffset>
                </wp:positionV>
                <wp:extent cx="5436870" cy="8294370"/>
                <wp:effectExtent l="5715" t="5715" r="5715" b="5715"/>
                <wp:wrapNone/>
                <wp:docPr id="375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6870" cy="8294370"/>
                          <a:chOff x="1899" y="1674"/>
                          <a:chExt cx="8562" cy="13062"/>
                        </a:xfrm>
                      </wpg:grpSpPr>
                      <wps:wsp>
                        <wps:cNvPr id="378" name="Freeform 139"/>
                        <wps:cNvSpPr>
                          <a:spLocks/>
                        </wps:cNvSpPr>
                        <wps:spPr bwMode="auto">
                          <a:xfrm>
                            <a:off x="1910" y="1685"/>
                            <a:ext cx="8540" cy="20"/>
                          </a:xfrm>
                          <a:custGeom>
                            <a:avLst/>
                            <a:gdLst>
                              <a:gd name="T0" fmla="*/ 0 w 8540"/>
                              <a:gd name="T1" fmla="*/ 0 h 20"/>
                              <a:gd name="T2" fmla="*/ 8539 w 854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540" h="20">
                                <a:moveTo>
                                  <a:pt x="0" y="0"/>
                                </a:moveTo>
                                <a:lnTo>
                                  <a:pt x="8539" y="0"/>
                                </a:lnTo>
                              </a:path>
                            </a:pathLst>
                          </a:custGeom>
                          <a:noFill/>
                          <a:ln w="1422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reeform 140"/>
                        <wps:cNvSpPr>
                          <a:spLocks/>
                        </wps:cNvSpPr>
                        <wps:spPr bwMode="auto">
                          <a:xfrm>
                            <a:off x="1919" y="1695"/>
                            <a:ext cx="20" cy="130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3020"/>
                              <a:gd name="T2" fmla="*/ 0 w 20"/>
                              <a:gd name="T3" fmla="*/ 13020 h 130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3020">
                                <a:moveTo>
                                  <a:pt x="0" y="0"/>
                                </a:moveTo>
                                <a:lnTo>
                                  <a:pt x="0" y="13020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41"/>
                        <wps:cNvSpPr>
                          <a:spLocks/>
                        </wps:cNvSpPr>
                        <wps:spPr bwMode="auto">
                          <a:xfrm>
                            <a:off x="1910" y="14725"/>
                            <a:ext cx="8540" cy="20"/>
                          </a:xfrm>
                          <a:custGeom>
                            <a:avLst/>
                            <a:gdLst>
                              <a:gd name="T0" fmla="*/ 0 w 8540"/>
                              <a:gd name="T1" fmla="*/ 0 h 20"/>
                              <a:gd name="T2" fmla="*/ 8539 w 854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540" h="20">
                                <a:moveTo>
                                  <a:pt x="0" y="0"/>
                                </a:moveTo>
                                <a:lnTo>
                                  <a:pt x="8539" y="0"/>
                                </a:lnTo>
                              </a:path>
                            </a:pathLst>
                          </a:custGeom>
                          <a:noFill/>
                          <a:ln w="1346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42"/>
                        <wps:cNvSpPr>
                          <a:spLocks/>
                        </wps:cNvSpPr>
                        <wps:spPr bwMode="auto">
                          <a:xfrm>
                            <a:off x="10439" y="1695"/>
                            <a:ext cx="20" cy="130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3020"/>
                              <a:gd name="T2" fmla="*/ 0 w 20"/>
                              <a:gd name="T3" fmla="*/ 13020 h 130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3020">
                                <a:moveTo>
                                  <a:pt x="0" y="0"/>
                                </a:moveTo>
                                <a:lnTo>
                                  <a:pt x="0" y="13020"/>
                                </a:lnTo>
                              </a:path>
                            </a:pathLst>
                          </a:custGeom>
                          <a:noFill/>
                          <a:ln w="13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7FAD7" id="Group 138" o:spid="_x0000_s1026" style="position:absolute;margin-left:94.95pt;margin-top:83.7pt;width:428.1pt;height:653.1pt;z-index:-251242496;mso-position-horizontal-relative:page;mso-position-vertical-relative:page" coordorigin="1899,1674" coordsize="8562,13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" o:allowincell="f">
                <v:shape id="Freeform 139" o:spid="_x0000_s1027" style="position:absolute;left:1910;top:1685;width:8540;height:20;visibility:visible;mso-wrap-style:square;v-text-anchor:top" coordsize="854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jrMQA&#10;AADcAAAADwAAAGRycy9kb3ducmV2LnhtbESPzYrCQBCE74LvMLTgTScq+JN1lChEPHjx5wF6M20S&#10;zfSEzETj2+8sLOyxqKqvqPW2M5V4UeNKywom4wgEcWZ1ybmC2zUdLUE4j6yxskwKPuRgu+n31hhr&#10;++YzvS4+FwHCLkYFhfd1LKXLCjLoxrYmDt7dNgZ9kE0udYPvADeVnEbRXBosOSwUWNO+oOx5aY2C&#10;8/G5OCWpXk2+d9M0uT7a0wFbpYaDLvkC4anz/+G/9lErmC3m8HsmHA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zY6zEAAAA3AAAAA8AAAAAAAAAAAAAAAAAmAIAAGRycy9k&#10;b3ducmV2LnhtbFBLBQYAAAAABAAEAPUAAACJAwAAAAA=&#10;" path="m,l8539,e" filled="f" strokeweight=".39508mm">
                  <v:path arrowok="t" o:connecttype="custom" o:connectlocs="0,0;8539,0" o:connectangles="0,0"/>
                </v:shape>
                <v:shape id="Freeform 140" o:spid="_x0000_s1028" style="position:absolute;left:1919;top:1695;width:20;height:13020;visibility:visible;mso-wrap-style:square;v-text-anchor:top" coordsize="20,13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QBsUA&#10;AADcAAAADwAAAGRycy9kb3ducmV2LnhtbESP0WrCQBRE34X+w3ILfdONphhNsxERCi3Uh2g+4JK9&#10;TYLZuyG7mrRf3y0IPg4zc4bJdpPpxI0G11pWsFxEIIgrq1uuFZTn9/kGhPPIGjvLpOCHHOzyp1mG&#10;qbYjF3Q7+VoECLsUFTTe96mUrmrIoFvYnjh433Yw6IMcaqkHHAPcdHIVRWtpsOWw0GBPh4aqy+lq&#10;FPweEln2+9cx3tZl+VnE1dex2Cj18jzt30B4mvwjfG9/aAVxksD/mXA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YZAGxQAAANwAAAAPAAAAAAAAAAAAAAAAAJgCAABkcnMv&#10;ZG93bnJldi54bWxQSwUGAAAAAAQABAD1AAAAigMAAAAA&#10;" path="m,l,13020e" filled="f" strokeweight=".37392mm">
                  <v:path arrowok="t" o:connecttype="custom" o:connectlocs="0,0;0,13020" o:connectangles="0,0"/>
                </v:shape>
                <v:shape id="Freeform 141" o:spid="_x0000_s1029" style="position:absolute;left:1910;top:14725;width:8540;height:20;visibility:visible;mso-wrap-style:square;v-text-anchor:top" coordsize="854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kIocIA&#10;AADcAAAADwAAAGRycy9kb3ducmV2LnhtbERPTWvCQBC9F/oflil4q5tWqJq6igiV0ouoKfQ4zY5J&#10;aHY2Zrdm++87B8Hj430vVsm16kJ9aDwbeBpnoIhLbxuuDBTHt8cZqBCRLbaeycAfBVgt7+8WmFs/&#10;8J4uh1gpCeGQo4E6xi7XOpQ1OQxj3xELd/K9wyiwr7TtcZBw1+rnLHvRDhuWhho72tRU/hx+nYHJ&#10;cP5cz4uP85ZPW/r6nqfNrkjGjB7S+hVUpBRv4qv73YpvKmvljBwBv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GQihwgAAANwAAAAPAAAAAAAAAAAAAAAAAJgCAABkcnMvZG93&#10;bnJldi54bWxQSwUGAAAAAAQABAD1AAAAhwMAAAAA&#10;" path="m,l8539,e" filled="f" strokeweight="1.06pt">
                  <v:path arrowok="t" o:connecttype="custom" o:connectlocs="0,0;8539,0" o:connectangles="0,0"/>
                </v:shape>
                <v:shape id="Freeform 142" o:spid="_x0000_s1030" style="position:absolute;left:10439;top:1695;width:20;height:13020;visibility:visible;mso-wrap-style:square;v-text-anchor:top" coordsize="20,13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fZTMIA&#10;AADcAAAADwAAAGRycy9kb3ducmV2LnhtbESPQYvCMBSE74L/ITxhb5pWQd2uUZZF0YsH6/6AR/Ns&#10;yjYvtYm1+++NIHgcZuYbZrXpbS06an3lWEE6SUAQF05XXCr4Pe/GSxA+IGusHZOCf/KwWQ8HK8y0&#10;u/OJujyUIkLYZ6jAhNBkUvrCkEU/cQ1x9C6utRiibEupW7xHuK3lNEnm0mLFccFgQz+Gir/8ZhW4&#10;w2LnLmT3V52aa71Ng+/OR6U+Rv33F4hAfXiHX+2DVjBbfMLzTDw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J9lMwgAAANwAAAAPAAAAAAAAAAAAAAAAAJgCAABkcnMvZG93&#10;bnJldi54bWxQSwUGAAAAAAQABAD1AAAAhwMAAAAA&#10;" path="m,l,13020e" filled="f" strokeweight=".37358mm">
                  <v:path arrowok="t" o:connecttype="custom" o:connectlocs="0,0;0,13020" o:connectangles="0,0"/>
                </v:shape>
                <w10:wrap anchorx="page" anchory="page"/>
              </v:group>
            </w:pict>
          </mc:Fallback>
        </mc:AlternateContent>
      </w:r>
      <w:r w:rsidR="00736333">
        <w:rPr>
          <w:spacing w:val="-1"/>
        </w:rPr>
        <w:t>As</w:t>
      </w:r>
      <w:r w:rsidR="00736333">
        <w:rPr>
          <w:spacing w:val="-7"/>
        </w:rPr>
        <w:t xml:space="preserve"> </w:t>
      </w:r>
      <w:r w:rsidR="00736333">
        <w:t>a</w:t>
      </w:r>
      <w:r w:rsidR="00736333">
        <w:rPr>
          <w:spacing w:val="-6"/>
        </w:rPr>
        <w:t xml:space="preserve"> </w:t>
      </w:r>
      <w:r w:rsidR="00736333">
        <w:t>reminder</w:t>
      </w:r>
      <w:r w:rsidR="00736333">
        <w:rPr>
          <w:spacing w:val="-6"/>
        </w:rPr>
        <w:t xml:space="preserve"> </w:t>
      </w:r>
      <w:r w:rsidR="00736333">
        <w:t>of</w:t>
      </w:r>
      <w:r w:rsidR="00736333">
        <w:rPr>
          <w:spacing w:val="-6"/>
        </w:rPr>
        <w:t xml:space="preserve"> </w:t>
      </w:r>
      <w:r w:rsidR="00736333">
        <w:t>the</w:t>
      </w:r>
      <w:r w:rsidR="00736333">
        <w:rPr>
          <w:spacing w:val="-6"/>
        </w:rPr>
        <w:t xml:space="preserve"> </w:t>
      </w:r>
      <w:r w:rsidR="00736333">
        <w:t>importance</w:t>
      </w:r>
      <w:r w:rsidR="00736333">
        <w:rPr>
          <w:spacing w:val="-6"/>
        </w:rPr>
        <w:t xml:space="preserve"> </w:t>
      </w:r>
      <w:r w:rsidR="00736333">
        <w:t>of</w:t>
      </w:r>
      <w:r w:rsidR="00736333">
        <w:rPr>
          <w:spacing w:val="-6"/>
        </w:rPr>
        <w:t xml:space="preserve"> </w:t>
      </w:r>
      <w:r w:rsidR="00736333">
        <w:rPr>
          <w:spacing w:val="-1"/>
        </w:rPr>
        <w:t>water</w:t>
      </w:r>
      <w:r w:rsidR="00736333">
        <w:rPr>
          <w:spacing w:val="-6"/>
        </w:rPr>
        <w:t xml:space="preserve"> </w:t>
      </w:r>
      <w:r w:rsidR="00736333">
        <w:t>to</w:t>
      </w:r>
      <w:r w:rsidR="00736333">
        <w:rPr>
          <w:spacing w:val="-7"/>
        </w:rPr>
        <w:t xml:space="preserve"> </w:t>
      </w:r>
      <w:r w:rsidR="00736333">
        <w:t>the</w:t>
      </w:r>
      <w:r w:rsidR="00736333">
        <w:rPr>
          <w:spacing w:val="-6"/>
        </w:rPr>
        <w:t xml:space="preserve"> </w:t>
      </w:r>
      <w:r w:rsidR="00736333">
        <w:t>human</w:t>
      </w:r>
      <w:r w:rsidR="00736333">
        <w:rPr>
          <w:spacing w:val="-6"/>
        </w:rPr>
        <w:t xml:space="preserve"> </w:t>
      </w:r>
      <w:r w:rsidR="00736333">
        <w:t>system,</w:t>
      </w:r>
      <w:r w:rsidR="00736333">
        <w:rPr>
          <w:spacing w:val="-6"/>
        </w:rPr>
        <w:t xml:space="preserve"> </w:t>
      </w:r>
      <w:r w:rsidR="00736333">
        <w:t>the</w:t>
      </w:r>
      <w:r w:rsidR="00736333">
        <w:rPr>
          <w:spacing w:val="25"/>
          <w:w w:val="99"/>
        </w:rPr>
        <w:t xml:space="preserve"> </w:t>
      </w:r>
      <w:r w:rsidR="00736333">
        <w:rPr>
          <w:spacing w:val="-1"/>
        </w:rPr>
        <w:t>following</w:t>
      </w:r>
      <w:r w:rsidR="00736333">
        <w:rPr>
          <w:spacing w:val="-8"/>
        </w:rPr>
        <w:t xml:space="preserve"> </w:t>
      </w:r>
      <w:r w:rsidR="00736333">
        <w:t>information</w:t>
      </w:r>
      <w:r w:rsidR="00736333">
        <w:rPr>
          <w:spacing w:val="-8"/>
        </w:rPr>
        <w:t xml:space="preserve"> </w:t>
      </w:r>
      <w:r w:rsidR="00736333">
        <w:t>is</w:t>
      </w:r>
      <w:r w:rsidR="00736333">
        <w:rPr>
          <w:spacing w:val="-8"/>
        </w:rPr>
        <w:t xml:space="preserve"> </w:t>
      </w:r>
      <w:r w:rsidR="00736333">
        <w:t>supplied</w:t>
      </w:r>
      <w:r w:rsidR="00736333">
        <w:rPr>
          <w:spacing w:val="-7"/>
        </w:rPr>
        <w:t xml:space="preserve"> </w:t>
      </w:r>
      <w:r w:rsidR="00736333">
        <w:rPr>
          <w:spacing w:val="-1"/>
        </w:rPr>
        <w:t>which</w:t>
      </w:r>
      <w:r w:rsidR="00736333">
        <w:rPr>
          <w:spacing w:val="-8"/>
        </w:rPr>
        <w:t xml:space="preserve"> </w:t>
      </w:r>
      <w:r w:rsidR="00736333">
        <w:rPr>
          <w:spacing w:val="-1"/>
        </w:rPr>
        <w:t>was</w:t>
      </w:r>
      <w:r w:rsidR="00736333">
        <w:rPr>
          <w:spacing w:val="-8"/>
        </w:rPr>
        <w:t xml:space="preserve"> </w:t>
      </w:r>
      <w:r w:rsidR="00736333">
        <w:t>extracted</w:t>
      </w:r>
      <w:r w:rsidR="00736333">
        <w:rPr>
          <w:spacing w:val="-8"/>
        </w:rPr>
        <w:t xml:space="preserve"> </w:t>
      </w:r>
      <w:r w:rsidR="00736333">
        <w:t>from</w:t>
      </w:r>
      <w:r w:rsidR="00736333">
        <w:rPr>
          <w:spacing w:val="-7"/>
        </w:rPr>
        <w:t xml:space="preserve"> </w:t>
      </w:r>
      <w:r w:rsidR="00736333">
        <w:t>one</w:t>
      </w:r>
      <w:r w:rsidR="00736333">
        <w:rPr>
          <w:spacing w:val="-8"/>
        </w:rPr>
        <w:t xml:space="preserve"> </w:t>
      </w:r>
      <w:r w:rsidR="00736333">
        <w:t>of</w:t>
      </w:r>
      <w:r w:rsidR="00736333">
        <w:rPr>
          <w:spacing w:val="-8"/>
        </w:rPr>
        <w:t xml:space="preserve"> </w:t>
      </w:r>
      <w:r w:rsidR="00736333">
        <w:t>our</w:t>
      </w:r>
      <w:r w:rsidR="00736333">
        <w:rPr>
          <w:spacing w:val="29"/>
          <w:w w:val="99"/>
        </w:rPr>
        <w:t xml:space="preserve"> </w:t>
      </w:r>
      <w:r w:rsidR="00736333">
        <w:t>safety</w:t>
      </w:r>
      <w:r w:rsidR="00736333">
        <w:rPr>
          <w:spacing w:val="-20"/>
        </w:rPr>
        <w:t xml:space="preserve"> </w:t>
      </w:r>
      <w:r w:rsidR="00736333">
        <w:t>meetings:</w:t>
      </w:r>
    </w:p>
    <w:p w:rsidR="00736333" w:rsidRDefault="00736333">
      <w:pPr>
        <w:kinsoku w:val="0"/>
        <w:overflowPunct w:val="0"/>
        <w:spacing w:before="1" w:line="100" w:lineRule="exact"/>
        <w:rPr>
          <w:sz w:val="10"/>
          <w:szCs w:val="10"/>
        </w:rPr>
      </w:pPr>
    </w:p>
    <w:p w:rsidR="00736333" w:rsidRDefault="00736333">
      <w:pPr>
        <w:pStyle w:val="Heading8"/>
        <w:kinsoku w:val="0"/>
        <w:overflowPunct w:val="0"/>
        <w:spacing w:before="64"/>
        <w:ind w:left="1505" w:right="1306"/>
        <w:jc w:val="center"/>
        <w:rPr>
          <w:b w:val="0"/>
          <w:bCs w:val="0"/>
        </w:rPr>
      </w:pPr>
      <w:r>
        <w:rPr>
          <w:spacing w:val="-1"/>
        </w:rPr>
        <w:t>FLUIDS</w:t>
      </w:r>
    </w:p>
    <w:p w:rsidR="00736333" w:rsidRDefault="00736333">
      <w:pPr>
        <w:pStyle w:val="BodyText"/>
        <w:kinsoku w:val="0"/>
        <w:overflowPunct w:val="0"/>
        <w:ind w:left="688" w:right="562"/>
      </w:pP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heard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advance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safety</w:t>
      </w:r>
      <w:r>
        <w:rPr>
          <w:spacing w:val="-5"/>
        </w:rPr>
        <w:t xml:space="preserve"> </w:t>
      </w:r>
      <w:r>
        <w:t>meeting</w:t>
      </w:r>
      <w:r>
        <w:rPr>
          <w:spacing w:val="-6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site</w:t>
      </w:r>
      <w:r>
        <w:rPr>
          <w:spacing w:val="22"/>
          <w:w w:val="99"/>
        </w:rPr>
        <w:t xml:space="preserve"> </w:t>
      </w:r>
      <w:r>
        <w:t>fluids,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rPr>
          <w:spacing w:val="-1"/>
        </w:rPr>
        <w:t>well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thought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meeting</w:t>
      </w:r>
      <w:r>
        <w:rPr>
          <w:spacing w:val="-6"/>
        </w:rPr>
        <w:t xml:space="preserve"> </w:t>
      </w:r>
      <w:r>
        <w:rPr>
          <w:spacing w:val="-1"/>
        </w:rPr>
        <w:t>would</w:t>
      </w:r>
      <w:r>
        <w:rPr>
          <w:spacing w:val="-7"/>
        </w:rPr>
        <w:t xml:space="preserve"> </w:t>
      </w:r>
      <w:r>
        <w:t>focus</w:t>
      </w:r>
      <w:r>
        <w:rPr>
          <w:spacing w:val="-6"/>
        </w:rPr>
        <w:t xml:space="preserve"> </w:t>
      </w:r>
      <w:r>
        <w:t>on</w:t>
      </w:r>
      <w:r>
        <w:rPr>
          <w:spacing w:val="27"/>
          <w:w w:val="9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storage,</w:t>
      </w:r>
      <w:r>
        <w:rPr>
          <w:spacing w:val="-11"/>
        </w:rPr>
        <w:t xml:space="preserve"> </w:t>
      </w:r>
      <w:r>
        <w:t>use,</w:t>
      </w:r>
      <w:r>
        <w:rPr>
          <w:spacing w:val="-10"/>
        </w:rPr>
        <w:t xml:space="preserve"> </w:t>
      </w:r>
      <w:r>
        <w:t>clean-up,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possible</w:t>
      </w:r>
      <w:r>
        <w:rPr>
          <w:spacing w:val="-11"/>
        </w:rPr>
        <w:t xml:space="preserve"> </w:t>
      </w:r>
      <w:r>
        <w:t>emergency</w:t>
      </w:r>
      <w:r>
        <w:rPr>
          <w:spacing w:val="-10"/>
        </w:rPr>
        <w:t xml:space="preserve"> </w:t>
      </w:r>
      <w:r>
        <w:t>procedures</w:t>
      </w:r>
      <w:r>
        <w:rPr>
          <w:w w:val="99"/>
        </w:rPr>
        <w:t xml:space="preserve"> </w:t>
      </w:r>
      <w:r>
        <w:t>involved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liquid</w:t>
      </w:r>
      <w:r>
        <w:rPr>
          <w:spacing w:val="-7"/>
        </w:rPr>
        <w:t xml:space="preserve"> </w:t>
      </w:r>
      <w:r>
        <w:t>chemical</w:t>
      </w:r>
      <w:r>
        <w:rPr>
          <w:spacing w:val="-7"/>
        </w:rPr>
        <w:t xml:space="preserve"> </w:t>
      </w:r>
      <w:r>
        <w:t>products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sites.</w:t>
      </w:r>
    </w:p>
    <w:p w:rsidR="00736333" w:rsidRDefault="00736333">
      <w:pPr>
        <w:pStyle w:val="BodyText"/>
        <w:kinsoku w:val="0"/>
        <w:overflowPunct w:val="0"/>
        <w:spacing w:before="0" w:line="241" w:lineRule="auto"/>
        <w:ind w:left="688" w:right="562"/>
      </w:pPr>
      <w:r>
        <w:rPr>
          <w:spacing w:val="-1"/>
        </w:rPr>
        <w:t>You’d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wrong.</w:t>
      </w:r>
      <w:r>
        <w:rPr>
          <w:spacing w:val="-7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topics</w:t>
      </w:r>
      <w:r>
        <w:rPr>
          <w:spacing w:val="-7"/>
        </w:rPr>
        <w:t xml:space="preserve"> </w:t>
      </w:r>
      <w:r>
        <w:t>and</w:t>
      </w:r>
      <w:r>
        <w:rPr>
          <w:spacing w:val="29"/>
          <w:w w:val="99"/>
        </w:rPr>
        <w:t xml:space="preserve"> </w:t>
      </w:r>
      <w:r>
        <w:t>questions</w:t>
      </w:r>
      <w:r>
        <w:rPr>
          <w:spacing w:val="-9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addressed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competent</w:t>
      </w:r>
      <w:r>
        <w:rPr>
          <w:w w:val="99"/>
        </w:rPr>
        <w:t xml:space="preserve"> </w:t>
      </w:r>
      <w:r>
        <w:t>person,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meeting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rPr>
          <w:b/>
          <w:bCs/>
          <w:spacing w:val="-2"/>
        </w:rPr>
        <w:t>your</w:t>
      </w:r>
      <w:r>
        <w:rPr>
          <w:b/>
          <w:bCs/>
          <w:spacing w:val="-8"/>
        </w:rPr>
        <w:t xml:space="preserve"> </w:t>
      </w:r>
      <w:r>
        <w:t>bodily</w:t>
      </w:r>
      <w:r>
        <w:rPr>
          <w:spacing w:val="-7"/>
        </w:rPr>
        <w:t xml:space="preserve"> </w:t>
      </w:r>
      <w:r>
        <w:t>fluids.</w:t>
      </w:r>
    </w:p>
    <w:p w:rsidR="00736333" w:rsidRDefault="00736333">
      <w:pPr>
        <w:pStyle w:val="BodyText"/>
        <w:kinsoku w:val="0"/>
        <w:overflowPunct w:val="0"/>
        <w:spacing w:before="134"/>
        <w:ind w:left="688" w:right="562"/>
      </w:pPr>
      <w:r>
        <w:rPr>
          <w:spacing w:val="-1"/>
        </w:rPr>
        <w:t>From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standpoint,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neglect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for</w:t>
      </w:r>
      <w:r>
        <w:rPr>
          <w:spacing w:val="23"/>
          <w:w w:val="99"/>
        </w:rPr>
        <w:t xml:space="preserve"> </w:t>
      </w:r>
      <w:r>
        <w:t>potable</w:t>
      </w:r>
      <w:r>
        <w:rPr>
          <w:spacing w:val="-7"/>
        </w:rPr>
        <w:t xml:space="preserve"> </w:t>
      </w:r>
      <w:r>
        <w:t>(drinkable)</w:t>
      </w:r>
      <w:r>
        <w:rPr>
          <w:spacing w:val="-7"/>
        </w:rPr>
        <w:t xml:space="preserve"> </w:t>
      </w:r>
      <w:r>
        <w:t>fluids.</w:t>
      </w:r>
      <w:r>
        <w:rPr>
          <w:spacing w:val="65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abundant</w:t>
      </w:r>
      <w:r>
        <w:rPr>
          <w:spacing w:val="-7"/>
        </w:rPr>
        <w:t xml:space="preserve"> </w:t>
      </w:r>
      <w:r>
        <w:t>of</w:t>
      </w:r>
      <w:r>
        <w:rPr>
          <w:w w:val="99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compounds</w:t>
      </w:r>
      <w:r>
        <w:rPr>
          <w:spacing w:val="-6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earth,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abundant</w:t>
      </w:r>
      <w:r>
        <w:rPr>
          <w:spacing w:val="-6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w w:val="99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65%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water.</w:t>
      </w:r>
    </w:p>
    <w:p w:rsidR="00736333" w:rsidRDefault="00736333">
      <w:pPr>
        <w:pStyle w:val="BodyText"/>
        <w:kinsoku w:val="0"/>
        <w:overflowPunct w:val="0"/>
        <w:ind w:left="688" w:right="562"/>
      </w:pPr>
      <w:r>
        <w:rPr>
          <w:spacing w:val="-1"/>
        </w:rPr>
        <w:t>On</w:t>
      </w:r>
      <w:r>
        <w:rPr>
          <w:spacing w:val="-8"/>
        </w:rPr>
        <w:t xml:space="preserve"> </w:t>
      </w:r>
      <w:r>
        <w:t>construction</w:t>
      </w:r>
      <w:r>
        <w:rPr>
          <w:spacing w:val="-7"/>
        </w:rPr>
        <w:t xml:space="preserve"> </w:t>
      </w:r>
      <w:r>
        <w:t>sites,</w:t>
      </w:r>
      <w:r>
        <w:rPr>
          <w:spacing w:val="-8"/>
        </w:rPr>
        <w:t xml:space="preserve"> </w:t>
      </w:r>
      <w:r>
        <w:t>exertion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heat</w:t>
      </w:r>
      <w:r>
        <w:rPr>
          <w:spacing w:val="-7"/>
        </w:rPr>
        <w:t xml:space="preserve"> </w:t>
      </w:r>
      <w:r>
        <w:t>dictate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plenty</w:t>
      </w:r>
      <w:r>
        <w:rPr>
          <w:spacing w:val="21"/>
          <w:w w:val="9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1"/>
        </w:rPr>
        <w:t>water.</w:t>
      </w:r>
    </w:p>
    <w:p w:rsidR="00736333" w:rsidRDefault="00736333">
      <w:pPr>
        <w:pStyle w:val="BodyText"/>
        <w:kinsoku w:val="0"/>
        <w:overflowPunct w:val="0"/>
        <w:ind w:left="688" w:right="562"/>
      </w:pPr>
      <w:r>
        <w:rPr>
          <w:spacing w:val="-1"/>
        </w:rPr>
        <w:t>Drink</w:t>
      </w:r>
      <w:r>
        <w:rPr>
          <w:spacing w:val="-7"/>
        </w:rPr>
        <w:t xml:space="preserve"> </w:t>
      </w:r>
      <w:r>
        <w:t>fluids!</w:t>
      </w:r>
      <w:r>
        <w:rPr>
          <w:spacing w:val="65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standpoint,</w:t>
      </w:r>
      <w:r>
        <w:rPr>
          <w:spacing w:val="-6"/>
        </w:rPr>
        <w:t xml:space="preserve"> </w:t>
      </w:r>
      <w:r>
        <w:rPr>
          <w:spacing w:val="-1"/>
        </w:rPr>
        <w:t>what</w:t>
      </w:r>
      <w:r>
        <w:rPr>
          <w:spacing w:val="-7"/>
        </w:rPr>
        <w:t xml:space="preserve"> </w:t>
      </w:r>
      <w:r>
        <w:t>fluid</w:t>
      </w:r>
      <w:r>
        <w:rPr>
          <w:spacing w:val="-6"/>
        </w:rPr>
        <w:t xml:space="preserve"> </w:t>
      </w:r>
      <w:r>
        <w:t>intake</w:t>
      </w:r>
      <w:r>
        <w:rPr>
          <w:spacing w:val="-6"/>
        </w:rPr>
        <w:t xml:space="preserve"> </w:t>
      </w:r>
      <w:r>
        <w:t>is</w:t>
      </w:r>
      <w:r>
        <w:rPr>
          <w:spacing w:val="21"/>
          <w:w w:val="99"/>
        </w:rPr>
        <w:t xml:space="preserve"> </w:t>
      </w:r>
      <w:r>
        <w:t>doing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keeping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healthy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allowing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maintain</w:t>
      </w:r>
      <w:r>
        <w:rPr>
          <w:spacing w:val="-7"/>
        </w:rPr>
        <w:t xml:space="preserve"> </w:t>
      </w:r>
      <w:r>
        <w:t>its</w:t>
      </w:r>
      <w:r>
        <w:rPr>
          <w:spacing w:val="27"/>
          <w:w w:val="99"/>
        </w:rPr>
        <w:t xml:space="preserve"> </w:t>
      </w:r>
      <w:r>
        <w:t>core</w:t>
      </w:r>
      <w:r>
        <w:rPr>
          <w:spacing w:val="-8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temperature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appropriate</w:t>
      </w:r>
      <w:r>
        <w:rPr>
          <w:spacing w:val="-7"/>
        </w:rPr>
        <w:t xml:space="preserve"> </w:t>
      </w:r>
      <w:r>
        <w:t>level.</w:t>
      </w:r>
      <w:r>
        <w:rPr>
          <w:spacing w:val="63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brain</w:t>
      </w:r>
      <w:r>
        <w:rPr>
          <w:w w:val="99"/>
        </w:rPr>
        <w:t xml:space="preserve"> </w:t>
      </w:r>
      <w:r>
        <w:t>senses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cooling</w:t>
      </w:r>
      <w:r>
        <w:rPr>
          <w:spacing w:val="-8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needed,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circulates</w:t>
      </w:r>
      <w:r>
        <w:rPr>
          <w:spacing w:val="-8"/>
        </w:rPr>
        <w:t xml:space="preserve"> </w:t>
      </w:r>
      <w:r>
        <w:t>blood</w:t>
      </w:r>
      <w:r>
        <w:rPr>
          <w:spacing w:val="-7"/>
        </w:rPr>
        <w:t xml:space="preserve"> </w:t>
      </w:r>
      <w:r>
        <w:t>to</w:t>
      </w:r>
      <w:r>
        <w:rPr>
          <w:w w:val="99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cool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outside</w:t>
      </w:r>
      <w:r>
        <w:rPr>
          <w:spacing w:val="-5"/>
        </w:rPr>
        <w:t xml:space="preserve"> </w:t>
      </w:r>
      <w:r>
        <w:t>temperature.</w:t>
      </w:r>
      <w:r>
        <w:rPr>
          <w:spacing w:val="6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rPr>
          <w:spacing w:val="-1"/>
        </w:rPr>
        <w:t>water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sweat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replaced,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water</w:t>
      </w:r>
      <w:r>
        <w:rPr>
          <w:spacing w:val="-7"/>
        </w:rPr>
        <w:t xml:space="preserve"> </w:t>
      </w:r>
      <w:r>
        <w:t>deficit</w:t>
      </w:r>
      <w:r>
        <w:rPr>
          <w:spacing w:val="-6"/>
        </w:rPr>
        <w:t xml:space="preserve"> </w:t>
      </w:r>
      <w:r>
        <w:t>starts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occur.</w:t>
      </w:r>
      <w:r>
        <w:rPr>
          <w:spacing w:val="25"/>
          <w:w w:val="99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millions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chemical</w:t>
      </w:r>
      <w:r>
        <w:rPr>
          <w:spacing w:val="-7"/>
        </w:rPr>
        <w:t xml:space="preserve"> </w:t>
      </w:r>
      <w:r>
        <w:t>reactions</w:t>
      </w:r>
      <w:r>
        <w:rPr>
          <w:spacing w:val="-7"/>
        </w:rPr>
        <w:t xml:space="preserve"> </w:t>
      </w:r>
      <w:r>
        <w:t>taking</w:t>
      </w:r>
      <w:r>
        <w:rPr>
          <w:spacing w:val="-7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at</w:t>
      </w:r>
      <w:r>
        <w:rPr>
          <w:spacing w:val="22"/>
          <w:w w:val="99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moment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occur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presence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water.</w:t>
      </w:r>
      <w:r>
        <w:rPr>
          <w:spacing w:val="6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fluids</w:t>
      </w:r>
      <w:r>
        <w:rPr>
          <w:spacing w:val="27"/>
          <w:w w:val="9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body</w:t>
      </w:r>
      <w:r>
        <w:rPr>
          <w:spacing w:val="-9"/>
        </w:rPr>
        <w:t xml:space="preserve"> </w:t>
      </w:r>
      <w:r>
        <w:t>transport</w:t>
      </w:r>
      <w:r>
        <w:rPr>
          <w:spacing w:val="-9"/>
        </w:rPr>
        <w:t xml:space="preserve"> </w:t>
      </w:r>
      <w:r>
        <w:t>nourishment,</w:t>
      </w:r>
      <w:r>
        <w:rPr>
          <w:spacing w:val="-9"/>
        </w:rPr>
        <w:t xml:space="preserve"> </w:t>
      </w:r>
      <w:r>
        <w:t>gases,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waste.</w:t>
      </w:r>
    </w:p>
    <w:p w:rsidR="00736333" w:rsidRDefault="00736333">
      <w:pPr>
        <w:pStyle w:val="BodyText"/>
        <w:kinsoku w:val="0"/>
        <w:overflowPunct w:val="0"/>
        <w:ind w:left="688" w:right="570"/>
      </w:pPr>
      <w:r>
        <w:t>Imagine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8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chemical</w:t>
      </w:r>
      <w:r>
        <w:rPr>
          <w:spacing w:val="-7"/>
        </w:rPr>
        <w:t xml:space="preserve"> </w:t>
      </w:r>
      <w:r>
        <w:t>factory</w:t>
      </w:r>
      <w:r>
        <w:rPr>
          <w:spacing w:val="-7"/>
        </w:rPr>
        <w:t xml:space="preserve"> </w:t>
      </w:r>
      <w:r>
        <w:t>that</w:t>
      </w:r>
      <w:r>
        <w:rPr>
          <w:spacing w:val="12"/>
          <w:w w:val="99"/>
        </w:rPr>
        <w:t xml:space="preserve">  </w:t>
      </w:r>
      <w:r>
        <w:t>functions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rPr>
          <w:spacing w:val="-1"/>
        </w:rPr>
        <w:t>within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narrow</w:t>
      </w:r>
      <w:r>
        <w:rPr>
          <w:spacing w:val="-9"/>
        </w:rPr>
        <w:t xml:space="preserve"> </w:t>
      </w:r>
      <w:r>
        <w:t>temperature</w:t>
      </w:r>
      <w:r>
        <w:rPr>
          <w:spacing w:val="-8"/>
        </w:rPr>
        <w:t xml:space="preserve"> </w:t>
      </w:r>
      <w:r>
        <w:t>range.</w:t>
      </w:r>
      <w:r>
        <w:rPr>
          <w:spacing w:val="62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t>average,</w:t>
      </w:r>
      <w:r>
        <w:rPr>
          <w:spacing w:val="26"/>
          <w:w w:val="99"/>
        </w:rPr>
        <w:t xml:space="preserve"> </w:t>
      </w:r>
      <w:r>
        <w:t>healthy</w:t>
      </w:r>
      <w:r>
        <w:rPr>
          <w:spacing w:val="-8"/>
        </w:rPr>
        <w:t xml:space="preserve"> </w:t>
      </w:r>
      <w:r>
        <w:t>person,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rest,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oral</w:t>
      </w:r>
      <w:r>
        <w:rPr>
          <w:spacing w:val="-8"/>
        </w:rPr>
        <w:t xml:space="preserve"> </w:t>
      </w:r>
      <w:r>
        <w:t>temperature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between</w:t>
      </w:r>
      <w:r>
        <w:rPr>
          <w:spacing w:val="-7"/>
        </w:rPr>
        <w:t xml:space="preserve"> </w:t>
      </w:r>
      <w:r>
        <w:t>98.6ºF</w:t>
      </w:r>
      <w:r>
        <w:rPr>
          <w:spacing w:val="26"/>
          <w:w w:val="9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100.4ºF.</w:t>
      </w:r>
      <w:r>
        <w:rPr>
          <w:spacing w:val="6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body</w:t>
      </w:r>
      <w:r>
        <w:rPr>
          <w:spacing w:val="-8"/>
        </w:rPr>
        <w:t xml:space="preserve"> </w:t>
      </w:r>
      <w:r>
        <w:t>temperature</w:t>
      </w:r>
      <w:r>
        <w:rPr>
          <w:spacing w:val="-7"/>
        </w:rPr>
        <w:t xml:space="preserve"> </w:t>
      </w:r>
      <w:r>
        <w:t>reaches</w:t>
      </w:r>
      <w:r>
        <w:rPr>
          <w:spacing w:val="-8"/>
        </w:rPr>
        <w:t xml:space="preserve"> </w:t>
      </w:r>
      <w:r>
        <w:rPr>
          <w:spacing w:val="-1"/>
        </w:rPr>
        <w:t>105.8ºF,</w:t>
      </w:r>
      <w:r>
        <w:rPr>
          <w:spacing w:val="28"/>
          <w:w w:val="99"/>
        </w:rPr>
        <w:t xml:space="preserve"> </w:t>
      </w:r>
      <w:r>
        <w:t>convulsions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occur.</w:t>
      </w:r>
      <w:r>
        <w:rPr>
          <w:spacing w:val="62"/>
        </w:rPr>
        <w:t xml:space="preserve"> </w:t>
      </w:r>
      <w:r>
        <w:rPr>
          <w:spacing w:val="-1"/>
        </w:rPr>
        <w:t>Your</w:t>
      </w:r>
      <w:r>
        <w:rPr>
          <w:spacing w:val="-8"/>
        </w:rPr>
        <w:t xml:space="preserve"> </w:t>
      </w:r>
      <w:r>
        <w:rPr>
          <w:spacing w:val="-1"/>
        </w:rPr>
        <w:t>whole</w:t>
      </w:r>
      <w:r>
        <w:rPr>
          <w:spacing w:val="-7"/>
        </w:rPr>
        <w:t xml:space="preserve"> </w:t>
      </w:r>
      <w:r>
        <w:t>central</w:t>
      </w:r>
      <w:r>
        <w:rPr>
          <w:spacing w:val="-8"/>
        </w:rPr>
        <w:t xml:space="preserve"> </w:t>
      </w:r>
      <w:r>
        <w:t>nervous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27"/>
          <w:w w:val="99"/>
        </w:rPr>
        <w:t xml:space="preserve"> </w:t>
      </w:r>
      <w:r>
        <w:t>impaired</w:t>
      </w:r>
      <w:r>
        <w:rPr>
          <w:spacing w:val="-8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temperature</w:t>
      </w:r>
      <w:r>
        <w:rPr>
          <w:spacing w:val="-7"/>
        </w:rPr>
        <w:t xml:space="preserve"> </w:t>
      </w:r>
      <w:r>
        <w:t>rises</w:t>
      </w:r>
      <w:r>
        <w:rPr>
          <w:spacing w:val="-8"/>
        </w:rPr>
        <w:t xml:space="preserve"> </w:t>
      </w:r>
      <w:r>
        <w:t>9ºF</w:t>
      </w:r>
      <w:r>
        <w:rPr>
          <w:spacing w:val="-8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normal.</w:t>
      </w:r>
      <w:r>
        <w:rPr>
          <w:spacing w:val="64"/>
        </w:rPr>
        <w:t xml:space="preserve"> </w:t>
      </w:r>
      <w:r>
        <w:rPr>
          <w:spacing w:val="-1"/>
        </w:rPr>
        <w:t>At</w:t>
      </w:r>
      <w:r>
        <w:rPr>
          <w:spacing w:val="24"/>
          <w:w w:val="99"/>
        </w:rPr>
        <w:t xml:space="preserve"> </w:t>
      </w:r>
      <w:r>
        <w:rPr>
          <w:spacing w:val="-1"/>
        </w:rPr>
        <w:t>106.0ºF,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thermoregulatory</w:t>
      </w:r>
      <w:r>
        <w:rPr>
          <w:spacing w:val="-9"/>
        </w:rPr>
        <w:t xml:space="preserve"> </w:t>
      </w:r>
      <w:r>
        <w:t>center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brain</w:t>
      </w:r>
      <w:r>
        <w:rPr>
          <w:spacing w:val="-9"/>
        </w:rPr>
        <w:t xml:space="preserve"> </w:t>
      </w:r>
      <w:r>
        <w:t>fails</w:t>
      </w:r>
      <w:r>
        <w:rPr>
          <w:spacing w:val="-8"/>
        </w:rPr>
        <w:t xml:space="preserve"> </w:t>
      </w:r>
      <w:r>
        <w:t>and,</w:t>
      </w:r>
      <w:r>
        <w:rPr>
          <w:spacing w:val="27"/>
          <w:w w:val="99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damage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central</w:t>
      </w:r>
      <w:r>
        <w:rPr>
          <w:spacing w:val="-9"/>
        </w:rPr>
        <w:t xml:space="preserve"> </w:t>
      </w:r>
      <w:r>
        <w:t>nervous</w:t>
      </w:r>
      <w:r>
        <w:rPr>
          <w:spacing w:val="-8"/>
        </w:rPr>
        <w:t xml:space="preserve"> </w:t>
      </w:r>
      <w:r>
        <w:t>system,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sweating</w:t>
      </w:r>
      <w:r>
        <w:rPr>
          <w:spacing w:val="27"/>
          <w:w w:val="99"/>
        </w:rPr>
        <w:t xml:space="preserve"> </w:t>
      </w:r>
      <w:r>
        <w:t>(cooling)</w:t>
      </w:r>
      <w:r>
        <w:rPr>
          <w:spacing w:val="-6"/>
        </w:rPr>
        <w:t xml:space="preserve"> </w:t>
      </w:r>
      <w:r>
        <w:t>mechanism</w:t>
      </w:r>
      <w:r>
        <w:rPr>
          <w:spacing w:val="-6"/>
        </w:rPr>
        <w:t xml:space="preserve"> </w:t>
      </w:r>
      <w:r>
        <w:t>cuts</w:t>
      </w:r>
      <w:r>
        <w:rPr>
          <w:spacing w:val="-5"/>
        </w:rPr>
        <w:t xml:space="preserve"> </w:t>
      </w:r>
      <w:r>
        <w:t>off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most.</w:t>
      </w:r>
      <w:r>
        <w:rPr>
          <w:spacing w:val="6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vicious</w:t>
      </w:r>
      <w:r>
        <w:rPr>
          <w:spacing w:val="23"/>
          <w:w w:val="99"/>
        </w:rPr>
        <w:t xml:space="preserve"> </w:t>
      </w:r>
      <w:r>
        <w:t>circle</w:t>
      </w:r>
      <w:r>
        <w:rPr>
          <w:spacing w:val="-7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hotter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get,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heat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through</w:t>
      </w:r>
      <w:r>
        <w:rPr>
          <w:w w:val="99"/>
        </w:rPr>
        <w:t xml:space="preserve"> </w:t>
      </w:r>
      <w:r>
        <w:t>metabolism.</w:t>
      </w:r>
      <w:r>
        <w:rPr>
          <w:spacing w:val="6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fact,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1"/>
        </w:rPr>
        <w:t>107.6ºF,</w:t>
      </w:r>
      <w:r>
        <w:rPr>
          <w:spacing w:val="-7"/>
        </w:rPr>
        <w:t xml:space="preserve"> </w:t>
      </w:r>
      <w:r>
        <w:t>cellular</w:t>
      </w:r>
      <w:r>
        <w:rPr>
          <w:spacing w:val="-8"/>
        </w:rPr>
        <w:t xml:space="preserve"> </w:t>
      </w:r>
      <w:r>
        <w:t>metabolism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50%</w:t>
      </w:r>
      <w:r>
        <w:rPr>
          <w:spacing w:val="-9"/>
        </w:rPr>
        <w:t xml:space="preserve"> </w:t>
      </w:r>
      <w:r>
        <w:t>higher</w:t>
      </w:r>
      <w:r>
        <w:rPr>
          <w:spacing w:val="27"/>
          <w:w w:val="99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normal</w:t>
      </w:r>
      <w:r>
        <w:rPr>
          <w:spacing w:val="-11"/>
        </w:rPr>
        <w:t xml:space="preserve"> </w:t>
      </w:r>
      <w:r>
        <w:t>temperatures.</w:t>
      </w:r>
    </w:p>
    <w:p w:rsidR="00736333" w:rsidRDefault="00736333">
      <w:pPr>
        <w:pStyle w:val="BodyText"/>
        <w:kinsoku w:val="0"/>
        <w:overflowPunct w:val="0"/>
        <w:ind w:left="688" w:right="562"/>
      </w:pPr>
      <w:r>
        <w:t>Without</w:t>
      </w:r>
      <w:r>
        <w:rPr>
          <w:spacing w:val="-8"/>
        </w:rPr>
        <w:t xml:space="preserve"> </w:t>
      </w:r>
      <w:r>
        <w:t>getting</w:t>
      </w:r>
      <w:r>
        <w:rPr>
          <w:spacing w:val="-7"/>
        </w:rPr>
        <w:t xml:space="preserve"> </w:t>
      </w:r>
      <w:r>
        <w:t>too</w:t>
      </w:r>
      <w:r>
        <w:rPr>
          <w:spacing w:val="-7"/>
        </w:rPr>
        <w:t xml:space="preserve"> </w:t>
      </w:r>
      <w:r>
        <w:t>graphic,</w:t>
      </w:r>
      <w:r>
        <w:rPr>
          <w:spacing w:val="-8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problems</w:t>
      </w:r>
      <w:r>
        <w:rPr>
          <w:w w:val="99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extreme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7"/>
        </w:rPr>
        <w:t xml:space="preserve"> </w:t>
      </w:r>
      <w:r>
        <w:t>loss:</w:t>
      </w:r>
      <w:r>
        <w:rPr>
          <w:spacing w:val="65"/>
        </w:rPr>
        <w:t xml:space="preserve"> </w:t>
      </w:r>
      <w:r>
        <w:t>cells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shrink;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skin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27"/>
          <w:w w:val="99"/>
        </w:rPr>
        <w:t xml:space="preserve"> </w:t>
      </w:r>
      <w:r>
        <w:t>lose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elasticity;</w:t>
      </w:r>
      <w:r>
        <w:rPr>
          <w:spacing w:val="-7"/>
        </w:rPr>
        <w:t xml:space="preserve"> </w:t>
      </w:r>
      <w:r>
        <w:t>skin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mucous</w:t>
      </w:r>
      <w:r>
        <w:rPr>
          <w:spacing w:val="-7"/>
        </w:rPr>
        <w:t xml:space="preserve"> </w:t>
      </w:r>
      <w:r>
        <w:t>membrane</w:t>
      </w:r>
      <w:r>
        <w:rPr>
          <w:spacing w:val="-7"/>
        </w:rPr>
        <w:t xml:space="preserve"> </w:t>
      </w:r>
      <w:r>
        <w:t>cells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dry</w:t>
      </w:r>
      <w:r>
        <w:rPr>
          <w:spacing w:val="-7"/>
        </w:rPr>
        <w:t xml:space="preserve"> </w:t>
      </w:r>
      <w:r>
        <w:t>out;</w:t>
      </w:r>
    </w:p>
    <w:p w:rsidR="00736333" w:rsidRDefault="00736333">
      <w:pPr>
        <w:pStyle w:val="BodyText"/>
        <w:kinsoku w:val="0"/>
        <w:overflowPunct w:val="0"/>
        <w:ind w:left="688" w:right="562"/>
        <w:sectPr w:rsidR="00736333">
          <w:pgSz w:w="12240" w:h="15840"/>
          <w:pgMar w:top="520" w:right="1420" w:bottom="1000" w:left="1340" w:header="0" w:footer="804" w:gutter="0"/>
          <w:cols w:space="720" w:equalWidth="0">
            <w:col w:w="9480"/>
          </w:cols>
          <w:noEndnote/>
        </w:sectPr>
      </w:pPr>
    </w:p>
    <w:p w:rsidR="00736333" w:rsidRDefault="001F2348">
      <w:pPr>
        <w:pStyle w:val="BodyText"/>
        <w:kinsoku w:val="0"/>
        <w:overflowPunct w:val="0"/>
        <w:spacing w:before="34"/>
        <w:ind w:left="688" w:right="69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075008" behindDoc="1" locked="0" layoutInCell="0" allowOverlap="1">
                <wp:simplePos x="0" y="0"/>
                <wp:positionH relativeFrom="page">
                  <wp:posOffset>1205865</wp:posOffset>
                </wp:positionH>
                <wp:positionV relativeFrom="paragraph">
                  <wp:posOffset>8890</wp:posOffset>
                </wp:positionV>
                <wp:extent cx="5436870" cy="1422400"/>
                <wp:effectExtent l="5715" t="2540" r="5715" b="3810"/>
                <wp:wrapNone/>
                <wp:docPr id="370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6870" cy="1422400"/>
                          <a:chOff x="1899" y="14"/>
                          <a:chExt cx="8562" cy="2240"/>
                        </a:xfrm>
                      </wpg:grpSpPr>
                      <wps:wsp>
                        <wps:cNvPr id="184" name="Freeform 144"/>
                        <wps:cNvSpPr>
                          <a:spLocks/>
                        </wps:cNvSpPr>
                        <wps:spPr bwMode="auto">
                          <a:xfrm>
                            <a:off x="1910" y="26"/>
                            <a:ext cx="8540" cy="20"/>
                          </a:xfrm>
                          <a:custGeom>
                            <a:avLst/>
                            <a:gdLst>
                              <a:gd name="T0" fmla="*/ 0 w 8540"/>
                              <a:gd name="T1" fmla="*/ 0 h 20"/>
                              <a:gd name="T2" fmla="*/ 8539 w 854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540" h="20">
                                <a:moveTo>
                                  <a:pt x="0" y="0"/>
                                </a:moveTo>
                                <a:lnTo>
                                  <a:pt x="8539" y="0"/>
                                </a:lnTo>
                              </a:path>
                            </a:pathLst>
                          </a:custGeom>
                          <a:noFill/>
                          <a:ln w="1422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45"/>
                        <wps:cNvSpPr>
                          <a:spLocks/>
                        </wps:cNvSpPr>
                        <wps:spPr bwMode="auto">
                          <a:xfrm>
                            <a:off x="1919" y="36"/>
                            <a:ext cx="20" cy="219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199"/>
                              <a:gd name="T2" fmla="*/ 0 w 20"/>
                              <a:gd name="T3" fmla="*/ 2198 h 21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199">
                                <a:moveTo>
                                  <a:pt x="0" y="0"/>
                                </a:moveTo>
                                <a:lnTo>
                                  <a:pt x="0" y="2198"/>
                                </a:lnTo>
                              </a:path>
                            </a:pathLst>
                          </a:custGeom>
                          <a:noFill/>
                          <a:ln w="1346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46"/>
                        <wps:cNvSpPr>
                          <a:spLocks/>
                        </wps:cNvSpPr>
                        <wps:spPr bwMode="auto">
                          <a:xfrm>
                            <a:off x="1910" y="2244"/>
                            <a:ext cx="8540" cy="20"/>
                          </a:xfrm>
                          <a:custGeom>
                            <a:avLst/>
                            <a:gdLst>
                              <a:gd name="T0" fmla="*/ 0 w 8540"/>
                              <a:gd name="T1" fmla="*/ 0 h 20"/>
                              <a:gd name="T2" fmla="*/ 8539 w 854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540" h="20">
                                <a:moveTo>
                                  <a:pt x="0" y="0"/>
                                </a:moveTo>
                                <a:lnTo>
                                  <a:pt x="8539" y="0"/>
                                </a:lnTo>
                              </a:path>
                            </a:pathLst>
                          </a:custGeom>
                          <a:noFill/>
                          <a:ln w="13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47"/>
                        <wps:cNvSpPr>
                          <a:spLocks/>
                        </wps:cNvSpPr>
                        <wps:spPr bwMode="auto">
                          <a:xfrm>
                            <a:off x="10439" y="36"/>
                            <a:ext cx="20" cy="219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199"/>
                              <a:gd name="T2" fmla="*/ 0 w 20"/>
                              <a:gd name="T3" fmla="*/ 2198 h 21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199">
                                <a:moveTo>
                                  <a:pt x="0" y="0"/>
                                </a:moveTo>
                                <a:lnTo>
                                  <a:pt x="0" y="2198"/>
                                </a:lnTo>
                              </a:path>
                            </a:pathLst>
                          </a:custGeom>
                          <a:noFill/>
                          <a:ln w="13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47F60F" id="Group 143" o:spid="_x0000_s1026" style="position:absolute;margin-left:94.95pt;margin-top:.7pt;width:428.1pt;height:112pt;z-index:-251241472;mso-position-horizontal-relative:page" coordorigin="1899,14" coordsize="8562,2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" o:allowincell="f">
                <v:shape id="Freeform 144" o:spid="_x0000_s1027" style="position:absolute;left:1910;top:26;width:8540;height:20;visibility:visible;mso-wrap-style:square;v-text-anchor:top" coordsize="854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r72MQA&#10;AADcAAAADwAAAGRycy9kb3ducmV2LnhtbESPQYvCMBSE74L/ITzBm6Z1QddqlLpQ8eBF3R/wbJ5t&#10;tXkpTardf78RFvY4zMw3zHrbm1o8qXWVZQXxNAJBnFtdcaHg+5JNPkE4j6yxtkwKfsjBdjMcrDHR&#10;9sUnep59IQKEXYIKSu+bREqXl2TQTW1DHLybbQ36INtC6hZfAW5qOYuiuTRYcVgosaGvkvLHuTMK&#10;TofH4phmehlfd7Msvdy74x47pcajPl2B8NT7//Bf+6AVfCxieJ8JR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a+9jEAAAA3AAAAA8AAAAAAAAAAAAAAAAAmAIAAGRycy9k&#10;b3ducmV2LnhtbFBLBQYAAAAABAAEAPUAAACJAwAAAAA=&#10;" path="m,l8539,e" filled="f" strokeweight=".39508mm">
                  <v:path arrowok="t" o:connecttype="custom" o:connectlocs="0,0;8539,0" o:connectangles="0,0"/>
                </v:shape>
                <v:shape id="Freeform 145" o:spid="_x0000_s1028" style="position:absolute;left:1919;top:36;width:20;height:2199;visibility:visible;mso-wrap-style:square;v-text-anchor:top" coordsize="20,2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1+AMEA&#10;AADcAAAADwAAAGRycy9kb3ducmV2LnhtbESPQWvCQBCF70L/wzKF3nTSCCqpq0hB6K1UhV6H7JgE&#10;M7Nhd6vx37uFQo+PN+9789bbUXpz5RA7rxZeZwUY1tq7ThsLp+N+ugITE6mj3itbuHOE7eZpsqbK&#10;+Zt+8fWQGpMhGiuy0KY0VIixblkozvzAmr2zD0Ipy9CgC3TLcOmxLIoFCnWaG1oa+L3l+nL4kfxG&#10;7UnmUq4CHpfn4fMbw17Q2pfncfcGJvGY/o//0h/OwnxZwu+YTAD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tfgDBAAAA3AAAAA8AAAAAAAAAAAAAAAAAmAIAAGRycy9kb3du&#10;cmV2LnhtbFBLBQYAAAAABAAEAPUAAACGAwAAAAA=&#10;" path="m,l,2198e" filled="f" strokeweight=".37392mm">
                  <v:path arrowok="t" o:connecttype="custom" o:connectlocs="0,0;0,2198" o:connectangles="0,0"/>
                </v:shape>
                <v:shape id="Freeform 146" o:spid="_x0000_s1029" style="position:absolute;left:1910;top:2244;width:8540;height:20;visibility:visible;mso-wrap-style:square;v-text-anchor:top" coordsize="854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na8YA&#10;AADcAAAADwAAAGRycy9kb3ducmV2LnhtbESPzWrDMBCE74W+g9hCLyGR25T8uFFCCC30UPLj5AEW&#10;a2uZWivHkh337aNAIcdhZr5hFqveVqKjxpeOFbyMEhDEudMlFwpOx8/hDIQPyBorx6Tgjzyslo8P&#10;C0y1u/CBuiwUIkLYp6jAhFCnUvrckEU/cjVx9H5cYzFE2RRSN3iJcFvJ1ySZSIslxwWDNW0M5b9Z&#10;axV0LQ72b+dvM5h/TDzO2n63PRulnp/69TuIQH24h//bX1rBeDqG25l4BO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Ena8YAAADcAAAADwAAAAAAAAAAAAAAAACYAgAAZHJz&#10;L2Rvd25yZXYueG1sUEsFBgAAAAAEAAQA9QAAAIsDAAAAAA==&#10;" path="m,l8539,e" filled="f" strokeweight=".37358mm">
                  <v:path arrowok="t" o:connecttype="custom" o:connectlocs="0,0;8539,0" o:connectangles="0,0"/>
                </v:shape>
                <v:shape id="Freeform 147" o:spid="_x0000_s1030" style="position:absolute;left:10439;top:36;width:20;height:2199;visibility:visible;mso-wrap-style:square;v-text-anchor:top" coordsize="20,2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nEPsUA&#10;AADcAAAADwAAAGRycy9kb3ducmV2LnhtbESPQWvCQBSE74X+h+UVvNVNTU0lzUZUKuit1Xro7ZF9&#10;JqHZt0t21fjvXaHQ4zAz3zDFfDCdOFPvW8sKXsYJCOLK6pZrBd/79fMMhA/IGjvLpOBKHubl40OB&#10;ubYX/qLzLtQiQtjnqKAJweVS+qohg35sHXH0jrY3GKLsa6l7vES46eQkSTJpsOW40KCjVUPV7+5k&#10;FDg9PabJ5/J6WH+k+LPfbjEzTqnR07B4BxFoCP/hv/ZGK0jfXuF+Jh4BW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ScQ+xQAAANwAAAAPAAAAAAAAAAAAAAAAAJgCAABkcnMv&#10;ZG93bnJldi54bWxQSwUGAAAAAAQABAD1AAAAigMAAAAA&#10;" path="m,l,2198e" filled="f" strokeweight=".37358mm">
                  <v:path arrowok="t" o:connecttype="custom" o:connectlocs="0,0;0,2198" o:connectangles="0,0"/>
                </v:shape>
                <w10:wrap anchorx="page"/>
              </v:group>
            </w:pict>
          </mc:Fallback>
        </mc:AlternateContent>
      </w:r>
      <w:r w:rsidR="00736333">
        <w:t>eyeballs</w:t>
      </w:r>
      <w:r w:rsidR="00736333">
        <w:rPr>
          <w:spacing w:val="-8"/>
        </w:rPr>
        <w:t xml:space="preserve"> </w:t>
      </w:r>
      <w:r w:rsidR="00736333">
        <w:rPr>
          <w:spacing w:val="-1"/>
        </w:rPr>
        <w:t>will</w:t>
      </w:r>
      <w:r w:rsidR="00736333">
        <w:rPr>
          <w:spacing w:val="-7"/>
        </w:rPr>
        <w:t xml:space="preserve"> </w:t>
      </w:r>
      <w:r w:rsidR="00736333">
        <w:t>become</w:t>
      </w:r>
      <w:r w:rsidR="00736333">
        <w:rPr>
          <w:spacing w:val="-7"/>
        </w:rPr>
        <w:t xml:space="preserve"> </w:t>
      </w:r>
      <w:r w:rsidR="00736333">
        <w:t>soft;</w:t>
      </w:r>
      <w:r w:rsidR="00736333">
        <w:rPr>
          <w:spacing w:val="-7"/>
        </w:rPr>
        <w:t xml:space="preserve"> </w:t>
      </w:r>
      <w:r w:rsidR="00736333">
        <w:rPr>
          <w:spacing w:val="-1"/>
        </w:rPr>
        <w:t>weight</w:t>
      </w:r>
      <w:r w:rsidR="00736333">
        <w:rPr>
          <w:spacing w:val="-7"/>
        </w:rPr>
        <w:t xml:space="preserve"> </w:t>
      </w:r>
      <w:r w:rsidR="00736333">
        <w:t>loss</w:t>
      </w:r>
      <w:r w:rsidR="00736333">
        <w:rPr>
          <w:spacing w:val="-7"/>
        </w:rPr>
        <w:t xml:space="preserve"> </w:t>
      </w:r>
      <w:r w:rsidR="00736333">
        <w:rPr>
          <w:spacing w:val="-1"/>
        </w:rPr>
        <w:t>will</w:t>
      </w:r>
      <w:r w:rsidR="00736333">
        <w:rPr>
          <w:spacing w:val="-7"/>
        </w:rPr>
        <w:t xml:space="preserve"> </w:t>
      </w:r>
      <w:r w:rsidR="00736333">
        <w:t>occur;</w:t>
      </w:r>
      <w:r w:rsidR="00736333">
        <w:rPr>
          <w:spacing w:val="-7"/>
        </w:rPr>
        <w:t xml:space="preserve"> </w:t>
      </w:r>
      <w:r w:rsidR="00736333">
        <w:t>the</w:t>
      </w:r>
      <w:r w:rsidR="00736333">
        <w:rPr>
          <w:spacing w:val="-7"/>
        </w:rPr>
        <w:t xml:space="preserve"> </w:t>
      </w:r>
      <w:r w:rsidR="00736333">
        <w:t>body</w:t>
      </w:r>
      <w:r w:rsidR="00736333">
        <w:rPr>
          <w:spacing w:val="23"/>
          <w:w w:val="99"/>
        </w:rPr>
        <w:t xml:space="preserve"> </w:t>
      </w:r>
      <w:r w:rsidR="00736333">
        <w:t>temperature</w:t>
      </w:r>
      <w:r w:rsidR="00736333">
        <w:rPr>
          <w:spacing w:val="-11"/>
        </w:rPr>
        <w:t xml:space="preserve"> </w:t>
      </w:r>
      <w:r w:rsidR="00736333">
        <w:rPr>
          <w:spacing w:val="-1"/>
        </w:rPr>
        <w:t>will</w:t>
      </w:r>
      <w:r w:rsidR="00736333">
        <w:rPr>
          <w:spacing w:val="-11"/>
        </w:rPr>
        <w:t xml:space="preserve"> </w:t>
      </w:r>
      <w:r w:rsidR="00736333">
        <w:t>rise;</w:t>
      </w:r>
      <w:r w:rsidR="00736333">
        <w:rPr>
          <w:spacing w:val="-11"/>
        </w:rPr>
        <w:t xml:space="preserve"> </w:t>
      </w:r>
      <w:r w:rsidR="00736333">
        <w:t>apprehension,</w:t>
      </w:r>
      <w:r w:rsidR="00736333">
        <w:rPr>
          <w:spacing w:val="-11"/>
        </w:rPr>
        <w:t xml:space="preserve"> </w:t>
      </w:r>
      <w:r w:rsidR="00736333">
        <w:t>restlessness,</w:t>
      </w:r>
      <w:r w:rsidR="00736333">
        <w:rPr>
          <w:spacing w:val="-11"/>
        </w:rPr>
        <w:t xml:space="preserve"> </w:t>
      </w:r>
      <w:r w:rsidR="00736333">
        <w:t>and</w:t>
      </w:r>
      <w:r w:rsidR="00736333">
        <w:rPr>
          <w:spacing w:val="-11"/>
        </w:rPr>
        <w:t xml:space="preserve"> </w:t>
      </w:r>
      <w:r w:rsidR="00736333">
        <w:t>even</w:t>
      </w:r>
      <w:r w:rsidR="00736333">
        <w:rPr>
          <w:spacing w:val="-10"/>
        </w:rPr>
        <w:t xml:space="preserve"> </w:t>
      </w:r>
      <w:r w:rsidR="00736333">
        <w:t>coma</w:t>
      </w:r>
      <w:r w:rsidR="00736333">
        <w:rPr>
          <w:spacing w:val="23"/>
          <w:w w:val="99"/>
        </w:rPr>
        <w:t xml:space="preserve"> </w:t>
      </w:r>
      <w:r w:rsidR="00736333">
        <w:t>may</w:t>
      </w:r>
      <w:r w:rsidR="00736333">
        <w:rPr>
          <w:spacing w:val="-9"/>
        </w:rPr>
        <w:t xml:space="preserve"> </w:t>
      </w:r>
      <w:r w:rsidR="00736333">
        <w:t>occur;</w:t>
      </w:r>
      <w:r w:rsidR="00736333">
        <w:rPr>
          <w:spacing w:val="-9"/>
        </w:rPr>
        <w:t xml:space="preserve"> </w:t>
      </w:r>
      <w:r w:rsidR="00736333">
        <w:t>urine</w:t>
      </w:r>
      <w:r w:rsidR="00736333">
        <w:rPr>
          <w:spacing w:val="-9"/>
        </w:rPr>
        <w:t xml:space="preserve"> </w:t>
      </w:r>
      <w:r w:rsidR="00736333">
        <w:rPr>
          <w:spacing w:val="-1"/>
        </w:rPr>
        <w:t>will</w:t>
      </w:r>
      <w:r w:rsidR="00736333">
        <w:rPr>
          <w:spacing w:val="-10"/>
        </w:rPr>
        <w:t xml:space="preserve"> </w:t>
      </w:r>
      <w:r w:rsidR="00736333">
        <w:t>become</w:t>
      </w:r>
      <w:r w:rsidR="00736333">
        <w:rPr>
          <w:spacing w:val="-9"/>
        </w:rPr>
        <w:t xml:space="preserve"> </w:t>
      </w:r>
      <w:r w:rsidR="00736333">
        <w:t>concentrated;</w:t>
      </w:r>
      <w:r w:rsidR="00736333">
        <w:rPr>
          <w:spacing w:val="-9"/>
        </w:rPr>
        <w:t xml:space="preserve"> </w:t>
      </w:r>
      <w:r w:rsidR="00736333">
        <w:t>renal</w:t>
      </w:r>
      <w:r w:rsidR="00736333">
        <w:rPr>
          <w:spacing w:val="-9"/>
        </w:rPr>
        <w:t xml:space="preserve"> </w:t>
      </w:r>
      <w:r w:rsidR="00736333">
        <w:rPr>
          <w:spacing w:val="-1"/>
        </w:rPr>
        <w:t>shutdown</w:t>
      </w:r>
      <w:r w:rsidR="00736333">
        <w:rPr>
          <w:spacing w:val="-9"/>
        </w:rPr>
        <w:t xml:space="preserve"> </w:t>
      </w:r>
      <w:r w:rsidR="00736333">
        <w:rPr>
          <w:spacing w:val="-1"/>
        </w:rPr>
        <w:t>will</w:t>
      </w:r>
      <w:r w:rsidR="00736333">
        <w:rPr>
          <w:spacing w:val="27"/>
          <w:w w:val="99"/>
        </w:rPr>
        <w:t xml:space="preserve"> </w:t>
      </w:r>
      <w:r w:rsidR="00736333">
        <w:t>occur;</w:t>
      </w:r>
      <w:r w:rsidR="00736333">
        <w:rPr>
          <w:spacing w:val="-8"/>
        </w:rPr>
        <w:t xml:space="preserve"> </w:t>
      </w:r>
      <w:r w:rsidR="00736333">
        <w:t>red</w:t>
      </w:r>
      <w:r w:rsidR="00736333">
        <w:rPr>
          <w:spacing w:val="-7"/>
        </w:rPr>
        <w:t xml:space="preserve"> </w:t>
      </w:r>
      <w:r w:rsidR="00736333">
        <w:t>blood</w:t>
      </w:r>
      <w:r w:rsidR="00736333">
        <w:rPr>
          <w:spacing w:val="-7"/>
        </w:rPr>
        <w:t xml:space="preserve"> </w:t>
      </w:r>
      <w:r w:rsidR="00736333">
        <w:t>cells</w:t>
      </w:r>
      <w:r w:rsidR="00736333">
        <w:rPr>
          <w:spacing w:val="-8"/>
        </w:rPr>
        <w:t xml:space="preserve"> </w:t>
      </w:r>
      <w:r w:rsidR="00736333">
        <w:rPr>
          <w:spacing w:val="-1"/>
        </w:rPr>
        <w:t>will</w:t>
      </w:r>
      <w:r w:rsidR="00736333">
        <w:rPr>
          <w:spacing w:val="-7"/>
        </w:rPr>
        <w:t xml:space="preserve"> </w:t>
      </w:r>
      <w:r w:rsidR="00736333">
        <w:t>shrink;</w:t>
      </w:r>
      <w:r w:rsidR="00736333">
        <w:rPr>
          <w:spacing w:val="-8"/>
        </w:rPr>
        <w:t xml:space="preserve"> </w:t>
      </w:r>
      <w:r w:rsidR="00736333">
        <w:t>death.</w:t>
      </w:r>
    </w:p>
    <w:p w:rsidR="00736333" w:rsidRDefault="00736333">
      <w:pPr>
        <w:pStyle w:val="BodyText"/>
        <w:kinsoku w:val="0"/>
        <w:overflowPunct w:val="0"/>
        <w:spacing w:line="341" w:lineRule="auto"/>
        <w:ind w:left="688" w:right="4862"/>
      </w:pPr>
      <w:r>
        <w:rPr>
          <w:spacing w:val="-1"/>
        </w:rPr>
        <w:t>Stay</w:t>
      </w:r>
      <w:r>
        <w:rPr>
          <w:spacing w:val="-8"/>
        </w:rPr>
        <w:t xml:space="preserve"> </w:t>
      </w:r>
      <w:r>
        <w:t>healthy!</w:t>
      </w:r>
      <w:r>
        <w:rPr>
          <w:spacing w:val="63"/>
        </w:rPr>
        <w:t xml:space="preserve"> </w:t>
      </w:r>
      <w:r>
        <w:rPr>
          <w:spacing w:val="-1"/>
        </w:rPr>
        <w:t>Drink</w:t>
      </w:r>
      <w:r>
        <w:rPr>
          <w:spacing w:val="-7"/>
        </w:rPr>
        <w:t xml:space="preserve"> </w:t>
      </w:r>
      <w:r>
        <w:rPr>
          <w:spacing w:val="-1"/>
        </w:rPr>
        <w:t>water!</w:t>
      </w:r>
      <w:r>
        <w:rPr>
          <w:spacing w:val="25"/>
          <w:w w:val="99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truly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stuff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life.</w:t>
      </w:r>
    </w:p>
    <w:p w:rsidR="00736333" w:rsidRDefault="00736333">
      <w:pPr>
        <w:pStyle w:val="Heading8"/>
        <w:kinsoku w:val="0"/>
        <w:overflowPunct w:val="0"/>
        <w:spacing w:before="78"/>
        <w:rPr>
          <w:b w:val="0"/>
          <w:bCs w:val="0"/>
        </w:rPr>
      </w:pPr>
      <w:r>
        <w:rPr>
          <w:spacing w:val="-1"/>
          <w:u w:val="thick"/>
        </w:rPr>
        <w:t>Provision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of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shade</w:t>
      </w:r>
    </w:p>
    <w:p w:rsidR="00736333" w:rsidRDefault="00736333">
      <w:pPr>
        <w:pStyle w:val="BodyText"/>
        <w:kinsoku w:val="0"/>
        <w:overflowPunct w:val="0"/>
        <w:ind w:right="187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supervisor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shade</w:t>
      </w:r>
      <w:r>
        <w:rPr>
          <w:spacing w:val="-8"/>
        </w:rPr>
        <w:t xml:space="preserve"> </w:t>
      </w:r>
      <w:r>
        <w:t>to</w:t>
      </w:r>
      <w:r>
        <w:rPr>
          <w:spacing w:val="25"/>
          <w:w w:val="99"/>
        </w:rPr>
        <w:t xml:space="preserve"> </w:t>
      </w: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risk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heat</w:t>
      </w:r>
      <w:r>
        <w:rPr>
          <w:spacing w:val="-6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illnesses.</w:t>
      </w:r>
      <w:r>
        <w:rPr>
          <w:spacing w:val="6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natural</w:t>
      </w:r>
      <w:r>
        <w:rPr>
          <w:spacing w:val="-6"/>
        </w:rPr>
        <w:t xml:space="preserve"> </w:t>
      </w:r>
      <w:r>
        <w:t>shade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available,</w:t>
      </w:r>
      <w:r>
        <w:rPr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supervisor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sun</w:t>
      </w:r>
      <w:r>
        <w:rPr>
          <w:spacing w:val="-8"/>
        </w:rPr>
        <w:t xml:space="preserve"> </w:t>
      </w:r>
      <w:r>
        <w:t>umbrellas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portable</w:t>
      </w:r>
      <w:r>
        <w:rPr>
          <w:spacing w:val="-8"/>
        </w:rPr>
        <w:t xml:space="preserve"> </w:t>
      </w:r>
      <w:r>
        <w:t>canopies</w:t>
      </w:r>
      <w:r>
        <w:rPr>
          <w:spacing w:val="-8"/>
        </w:rPr>
        <w:t xml:space="preserve"> </w:t>
      </w:r>
      <w:r>
        <w:t>are</w:t>
      </w:r>
      <w:r>
        <w:rPr>
          <w:spacing w:val="23"/>
          <w:w w:val="99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adequate</w:t>
      </w:r>
      <w:r>
        <w:rPr>
          <w:spacing w:val="-8"/>
        </w:rPr>
        <w:t xml:space="preserve"> </w:t>
      </w:r>
      <w:r>
        <w:t>number.</w:t>
      </w:r>
      <w:r>
        <w:rPr>
          <w:spacing w:val="63"/>
        </w:rPr>
        <w:t xml:space="preserve"> </w:t>
      </w:r>
      <w:r>
        <w:rPr>
          <w:spacing w:val="-1"/>
        </w:rPr>
        <w:t>These</w:t>
      </w:r>
      <w:r>
        <w:rPr>
          <w:spacing w:val="-7"/>
        </w:rPr>
        <w:t xml:space="preserve"> </w:t>
      </w:r>
      <w:r>
        <w:t>umbrellas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canopies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place</w:t>
      </w:r>
      <w:r>
        <w:rPr>
          <w:spacing w:val="14"/>
          <w:w w:val="99"/>
        </w:rPr>
        <w:t xml:space="preserve">  </w:t>
      </w:r>
      <w:r>
        <w:t>in</w:t>
      </w:r>
      <w:r>
        <w:rPr>
          <w:spacing w:val="-7"/>
        </w:rPr>
        <w:t xml:space="preserve"> </w:t>
      </w:r>
      <w:r>
        <w:t>close</w:t>
      </w:r>
      <w:r>
        <w:rPr>
          <w:spacing w:val="-7"/>
        </w:rPr>
        <w:t xml:space="preserve"> </w:t>
      </w:r>
      <w:r>
        <w:t>proximity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(i.e.,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50-100</w:t>
      </w:r>
      <w:r>
        <w:rPr>
          <w:spacing w:val="-7"/>
        </w:rPr>
        <w:t xml:space="preserve"> </w:t>
      </w:r>
      <w:r>
        <w:t>yards).</w:t>
      </w:r>
    </w:p>
    <w:p w:rsidR="00736333" w:rsidRDefault="00736333">
      <w:pPr>
        <w:pStyle w:val="BodyText"/>
        <w:kinsoku w:val="0"/>
        <w:overflowPunct w:val="0"/>
        <w:ind w:right="136"/>
      </w:pPr>
      <w:r>
        <w:t>Ideally,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available,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allowed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sun</w:t>
      </w:r>
      <w:r>
        <w:rPr>
          <w:spacing w:val="-5"/>
        </w:rPr>
        <w:t xml:space="preserve"> </w:t>
      </w:r>
      <w:r>
        <w:t>by</w:t>
      </w:r>
      <w:r>
        <w:rPr>
          <w:spacing w:val="29"/>
          <w:w w:val="99"/>
        </w:rPr>
        <w:t xml:space="preserve"> </w:t>
      </w:r>
      <w:r>
        <w:t>entering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conditioned</w:t>
      </w:r>
      <w:r>
        <w:rPr>
          <w:spacing w:val="-6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trailer.</w:t>
      </w:r>
      <w:r>
        <w:rPr>
          <w:spacing w:val="65"/>
        </w:rPr>
        <w:t xml:space="preserve"> </w:t>
      </w:r>
      <w:r>
        <w:rPr>
          <w:spacing w:val="-1"/>
        </w:rPr>
        <w:t>This</w:t>
      </w:r>
      <w:r>
        <w:rPr>
          <w:spacing w:val="23"/>
          <w:w w:val="99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shade,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cool,</w:t>
      </w:r>
      <w:r>
        <w:rPr>
          <w:spacing w:val="-7"/>
        </w:rPr>
        <w:t xml:space="preserve"> </w:t>
      </w:r>
      <w:r>
        <w:t>less</w:t>
      </w:r>
      <w:r>
        <w:rPr>
          <w:spacing w:val="-6"/>
        </w:rPr>
        <w:t xml:space="preserve"> </w:t>
      </w:r>
      <w:r>
        <w:t>humid.</w:t>
      </w:r>
      <w:r>
        <w:rPr>
          <w:spacing w:val="-7"/>
        </w:rPr>
        <w:t xml:space="preserve"> </w:t>
      </w:r>
      <w:r>
        <w:t>atmosphere.</w:t>
      </w:r>
      <w:r>
        <w:rPr>
          <w:spacing w:val="64"/>
        </w:rPr>
        <w:t xml:space="preserve"> </w:t>
      </w:r>
      <w:r>
        <w:rPr>
          <w:spacing w:val="-1"/>
        </w:rPr>
        <w:t>Any</w:t>
      </w:r>
      <w:r>
        <w:rPr>
          <w:spacing w:val="22"/>
          <w:w w:val="9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rPr>
          <w:spacing w:val="-1"/>
        </w:rPr>
        <w:t>who</w:t>
      </w:r>
      <w:r>
        <w:rPr>
          <w:spacing w:val="-8"/>
        </w:rPr>
        <w:t xml:space="preserve"> </w:t>
      </w:r>
      <w:r>
        <w:t>feels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shade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protect</w:t>
      </w:r>
      <w:r>
        <w:rPr>
          <w:spacing w:val="-7"/>
        </w:rPr>
        <w:t xml:space="preserve"> </w:t>
      </w:r>
      <w:r>
        <w:t>himself/herself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t>sun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period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minutes.</w:t>
      </w:r>
    </w:p>
    <w:p w:rsidR="00736333" w:rsidRDefault="00736333">
      <w:pPr>
        <w:pStyle w:val="BodyText"/>
        <w:kinsoku w:val="0"/>
        <w:overflowPunct w:val="0"/>
      </w:pPr>
      <w:r>
        <w:t>Lastly,</w:t>
      </w:r>
      <w:r>
        <w:rPr>
          <w:spacing w:val="-8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importantly,</w:t>
      </w:r>
      <w:r>
        <w:rPr>
          <w:spacing w:val="-7"/>
        </w:rPr>
        <w:t xml:space="preserve"> </w:t>
      </w:r>
      <w:r>
        <w:t>persons</w:t>
      </w:r>
      <w:r>
        <w:rPr>
          <w:spacing w:val="-8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personal</w:t>
      </w:r>
      <w:r>
        <w:rPr>
          <w:spacing w:val="-8"/>
        </w:rPr>
        <w:t xml:space="preserve"> </w:t>
      </w:r>
      <w:r>
        <w:t>shade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of</w:t>
      </w:r>
      <w:r>
        <w:rPr>
          <w:w w:val="99"/>
        </w:rPr>
        <w:t xml:space="preserve"> </w:t>
      </w:r>
      <w:r>
        <w:t>shirts</w:t>
      </w:r>
      <w:r>
        <w:rPr>
          <w:spacing w:val="-7"/>
        </w:rPr>
        <w:t xml:space="preserve"> </w:t>
      </w:r>
      <w:r>
        <w:t>(preferably</w:t>
      </w:r>
      <w:r>
        <w:rPr>
          <w:spacing w:val="-7"/>
        </w:rPr>
        <w:t xml:space="preserve"> </w:t>
      </w:r>
      <w:r>
        <w:t>light</w:t>
      </w:r>
      <w:r>
        <w:rPr>
          <w:spacing w:val="-6"/>
        </w:rPr>
        <w:t xml:space="preserve"> </w:t>
      </w:r>
      <w:r>
        <w:t>colored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reflect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sun).</w:t>
      </w:r>
      <w:r>
        <w:rPr>
          <w:spacing w:val="65"/>
        </w:rPr>
        <w:t xml:space="preserve"> </w:t>
      </w:r>
      <w:r>
        <w:rPr>
          <w:spacing w:val="-1"/>
        </w:rPr>
        <w:t>Shirts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to</w:t>
      </w:r>
      <w:r>
        <w:rPr>
          <w:spacing w:val="25"/>
          <w:w w:val="99"/>
        </w:rPr>
        <w:t xml:space="preserve"> </w:t>
      </w:r>
      <w:r>
        <w:t>prevent</w:t>
      </w:r>
      <w:r>
        <w:rPr>
          <w:spacing w:val="-12"/>
        </w:rPr>
        <w:t xml:space="preserve"> </w:t>
      </w:r>
      <w:r>
        <w:t>sunburn,</w:t>
      </w:r>
      <w:r>
        <w:rPr>
          <w:spacing w:val="-12"/>
        </w:rPr>
        <w:t xml:space="preserve"> </w:t>
      </w:r>
      <w:r>
        <w:t>another</w:t>
      </w:r>
      <w:r>
        <w:rPr>
          <w:spacing w:val="-11"/>
        </w:rPr>
        <w:t xml:space="preserve"> </w:t>
      </w:r>
      <w:r>
        <w:t>health</w:t>
      </w:r>
      <w:r>
        <w:rPr>
          <w:spacing w:val="-12"/>
        </w:rPr>
        <w:t xml:space="preserve"> </w:t>
      </w:r>
      <w:r>
        <w:t>hazard.</w:t>
      </w:r>
    </w:p>
    <w:p w:rsidR="00736333" w:rsidRDefault="00736333">
      <w:pPr>
        <w:pStyle w:val="Heading8"/>
        <w:kinsoku w:val="0"/>
        <w:overflowPunct w:val="0"/>
        <w:spacing w:before="144"/>
        <w:rPr>
          <w:b w:val="0"/>
          <w:bCs w:val="0"/>
        </w:rPr>
      </w:pPr>
      <w:r>
        <w:rPr>
          <w:spacing w:val="-1"/>
          <w:u w:val="thick"/>
        </w:rPr>
        <w:t>Provision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of</w:t>
      </w:r>
      <w:r>
        <w:rPr>
          <w:spacing w:val="-12"/>
          <w:u w:val="thick"/>
        </w:rPr>
        <w:t xml:space="preserve"> </w:t>
      </w:r>
      <w:r>
        <w:rPr>
          <w:u w:val="thick"/>
        </w:rPr>
        <w:t>rest</w:t>
      </w:r>
      <w:r>
        <w:rPr>
          <w:spacing w:val="-11"/>
          <w:u w:val="thick"/>
        </w:rPr>
        <w:t xml:space="preserve"> </w:t>
      </w:r>
      <w:r>
        <w:rPr>
          <w:spacing w:val="-1"/>
          <w:u w:val="thick"/>
        </w:rPr>
        <w:t>(recovery</w:t>
      </w:r>
      <w:r>
        <w:rPr>
          <w:spacing w:val="-15"/>
          <w:u w:val="thick"/>
        </w:rPr>
        <w:t xml:space="preserve"> </w:t>
      </w:r>
      <w:r>
        <w:rPr>
          <w:spacing w:val="-1"/>
          <w:u w:val="thick"/>
        </w:rPr>
        <w:t>period)</w:t>
      </w:r>
    </w:p>
    <w:p w:rsidR="00736333" w:rsidRDefault="00736333">
      <w:pPr>
        <w:pStyle w:val="BodyText"/>
        <w:kinsoku w:val="0"/>
        <w:overflowPunct w:val="0"/>
        <w:ind w:right="136"/>
      </w:pPr>
      <w:r>
        <w:t>While</w:t>
      </w:r>
      <w:r>
        <w:rPr>
          <w:spacing w:val="-7"/>
        </w:rPr>
        <w:t xml:space="preserve"> </w:t>
      </w:r>
      <w:r>
        <w:t>shade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rest</w:t>
      </w:r>
      <w:r>
        <w:rPr>
          <w:spacing w:val="-6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hand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hand.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1"/>
        </w:rPr>
        <w:t>two</w:t>
      </w:r>
      <w:r>
        <w:rPr>
          <w:spacing w:val="-7"/>
        </w:rPr>
        <w:t xml:space="preserve"> </w:t>
      </w:r>
      <w:r>
        <w:t>distinct</w:t>
      </w:r>
      <w:r>
        <w:rPr>
          <w:spacing w:val="-6"/>
        </w:rPr>
        <w:t xml:space="preserve"> </w:t>
      </w:r>
      <w:r>
        <w:t>activities.</w:t>
      </w:r>
      <w:r>
        <w:rPr>
          <w:spacing w:val="22"/>
          <w:w w:val="99"/>
        </w:rPr>
        <w:t xml:space="preserve"> </w:t>
      </w:r>
      <w:r>
        <w:rPr>
          <w:spacing w:val="-1"/>
        </w:rPr>
        <w:t>Any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rPr>
          <w:spacing w:val="-1"/>
        </w:rPr>
        <w:t>who,</w:t>
      </w:r>
      <w:r>
        <w:rPr>
          <w:spacing w:val="-7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heat,</w:t>
      </w:r>
      <w:r>
        <w:rPr>
          <w:spacing w:val="-8"/>
        </w:rPr>
        <w:t xml:space="preserve"> </w:t>
      </w:r>
      <w:r>
        <w:t>humidity,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exertion</w:t>
      </w:r>
      <w:r>
        <w:rPr>
          <w:spacing w:val="-8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provisions</w:t>
      </w:r>
      <w:r>
        <w:rPr>
          <w:spacing w:val="25"/>
          <w:w w:val="9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program,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rest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period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minutes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that</w:t>
      </w:r>
      <w:r>
        <w:rPr>
          <w:w w:val="99"/>
        </w:rPr>
        <w:t xml:space="preserve"> </w:t>
      </w:r>
      <w:r>
        <w:t>employee</w:t>
      </w:r>
      <w:r>
        <w:rPr>
          <w:spacing w:val="-11"/>
        </w:rPr>
        <w:t xml:space="preserve"> </w:t>
      </w:r>
      <w:r>
        <w:t>believes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preventative</w:t>
      </w:r>
      <w:r>
        <w:rPr>
          <w:spacing w:val="-10"/>
        </w:rPr>
        <w:t xml:space="preserve"> </w:t>
      </w:r>
      <w:r>
        <w:t>recovery</w:t>
      </w:r>
      <w:r>
        <w:rPr>
          <w:spacing w:val="-10"/>
        </w:rPr>
        <w:t xml:space="preserve"> </w:t>
      </w:r>
      <w:r>
        <w:t>period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required.</w:t>
      </w:r>
    </w:p>
    <w:p w:rsidR="00736333" w:rsidRDefault="00736333">
      <w:pPr>
        <w:pStyle w:val="Heading8"/>
        <w:kinsoku w:val="0"/>
        <w:overflowPunct w:val="0"/>
        <w:spacing w:before="144"/>
        <w:rPr>
          <w:b w:val="0"/>
          <w:bCs w:val="0"/>
        </w:rPr>
      </w:pPr>
      <w:r>
        <w:rPr>
          <w:spacing w:val="-1"/>
          <w:u w:val="thick"/>
        </w:rPr>
        <w:t>Modified</w:t>
      </w:r>
      <w:r>
        <w:rPr>
          <w:spacing w:val="-19"/>
          <w:u w:val="thick"/>
        </w:rPr>
        <w:t xml:space="preserve"> </w:t>
      </w:r>
      <w:r>
        <w:rPr>
          <w:spacing w:val="-1"/>
          <w:u w:val="thick"/>
        </w:rPr>
        <w:t>work</w:t>
      </w:r>
      <w:r>
        <w:rPr>
          <w:spacing w:val="-17"/>
          <w:u w:val="thick"/>
        </w:rPr>
        <w:t xml:space="preserve"> </w:t>
      </w:r>
      <w:r>
        <w:rPr>
          <w:spacing w:val="-1"/>
          <w:u w:val="thick"/>
        </w:rPr>
        <w:t>procedures</w:t>
      </w:r>
    </w:p>
    <w:p w:rsidR="00736333" w:rsidRDefault="00736333">
      <w:pPr>
        <w:pStyle w:val="BodyText"/>
        <w:kinsoku w:val="0"/>
        <w:overflowPunct w:val="0"/>
        <w:ind w:right="239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supervisor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effort,</w:t>
      </w:r>
      <w:r>
        <w:rPr>
          <w:spacing w:val="-8"/>
        </w:rPr>
        <w:t xml:space="preserve"> </w:t>
      </w:r>
      <w:r>
        <w:t>consistent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effort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properly</w:t>
      </w:r>
      <w:r>
        <w:rPr>
          <w:spacing w:val="28"/>
          <w:w w:val="99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tasks,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modify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procedures.</w:t>
      </w:r>
      <w:r>
        <w:rPr>
          <w:spacing w:val="62"/>
        </w:rPr>
        <w:t xml:space="preserve"> </w:t>
      </w: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t>include</w:t>
      </w:r>
      <w:r>
        <w:rPr>
          <w:spacing w:val="27"/>
          <w:w w:val="99"/>
        </w:rPr>
        <w:t xml:space="preserve"> </w:t>
      </w:r>
      <w:r>
        <w:t>performing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requiring</w:t>
      </w:r>
      <w:r>
        <w:rPr>
          <w:spacing w:val="-8"/>
        </w:rPr>
        <w:t xml:space="preserve"> </w:t>
      </w:r>
      <w:r>
        <w:t>heavy</w:t>
      </w:r>
      <w:r>
        <w:rPr>
          <w:spacing w:val="-8"/>
        </w:rPr>
        <w:t xml:space="preserve"> </w:t>
      </w:r>
      <w:r>
        <w:t>exertion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cooler</w:t>
      </w:r>
      <w:r>
        <w:rPr>
          <w:spacing w:val="-8"/>
        </w:rPr>
        <w:t xml:space="preserve"> </w:t>
      </w:r>
      <w:r>
        <w:t>hours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day,</w:t>
      </w:r>
      <w:r>
        <w:rPr>
          <w:spacing w:val="-7"/>
        </w:rPr>
        <w:t xml:space="preserve"> </w:t>
      </w:r>
      <w:r>
        <w:t>assigning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persons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lessen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effort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of</w:t>
      </w:r>
      <w:r>
        <w:rPr>
          <w:w w:val="99"/>
        </w:rPr>
        <w:t xml:space="preserve"> </w:t>
      </w:r>
      <w:r>
        <w:t>each,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machinery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lieu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physical</w:t>
      </w:r>
      <w:r>
        <w:rPr>
          <w:spacing w:val="-6"/>
        </w:rPr>
        <w:t xml:space="preserve"> </w:t>
      </w:r>
      <w:r>
        <w:t>effort.</w:t>
      </w:r>
    </w:p>
    <w:p w:rsidR="00736333" w:rsidRDefault="00736333">
      <w:pPr>
        <w:pStyle w:val="BodyText"/>
        <w:kinsoku w:val="0"/>
        <w:overflowPunct w:val="0"/>
        <w:ind w:right="239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employees,</w:t>
      </w:r>
      <w:r>
        <w:rPr>
          <w:spacing w:val="-8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particular,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allowed</w:t>
      </w:r>
      <w:r>
        <w:rPr>
          <w:spacing w:val="-8"/>
        </w:rPr>
        <w:t xml:space="preserve"> </w:t>
      </w:r>
      <w:r>
        <w:t>to</w:t>
      </w:r>
      <w:r>
        <w:rPr>
          <w:spacing w:val="28"/>
          <w:w w:val="99"/>
        </w:rPr>
        <w:t xml:space="preserve"> </w:t>
      </w:r>
      <w:r>
        <w:t>acclimate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hotter</w:t>
      </w:r>
      <w:r>
        <w:rPr>
          <w:spacing w:val="-5"/>
        </w:rPr>
        <w:t xml:space="preserve"> </w:t>
      </w:r>
      <w:r>
        <w:rPr>
          <w:spacing w:val="-1"/>
        </w:rPr>
        <w:t>weather.</w:t>
      </w:r>
      <w:r>
        <w:rPr>
          <w:spacing w:val="6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fourteen</w:t>
      </w:r>
      <w:r>
        <w:rPr>
          <w:spacing w:val="-6"/>
        </w:rPr>
        <w:t xml:space="preserve"> </w:t>
      </w:r>
      <w:r>
        <w:t>days</w:t>
      </w:r>
      <w:r>
        <w:rPr>
          <w:spacing w:val="-5"/>
        </w:rPr>
        <w:t xml:space="preserve"> </w:t>
      </w:r>
      <w:r>
        <w:t>to</w:t>
      </w:r>
      <w:r>
        <w:rPr>
          <w:spacing w:val="27"/>
          <w:w w:val="99"/>
        </w:rPr>
        <w:t xml:space="preserve"> </w:t>
      </w:r>
      <w:r>
        <w:t>acclimate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hotter</w:t>
      </w:r>
      <w:r>
        <w:rPr>
          <w:spacing w:val="-8"/>
        </w:rPr>
        <w:t xml:space="preserve"> </w:t>
      </w:r>
      <w:r>
        <w:rPr>
          <w:spacing w:val="-1"/>
        </w:rPr>
        <w:t>weather.</w:t>
      </w:r>
      <w:r>
        <w:rPr>
          <w:spacing w:val="61"/>
        </w:rPr>
        <w:t xml:space="preserve"> </w:t>
      </w:r>
      <w:r>
        <w:rPr>
          <w:spacing w:val="-1"/>
        </w:rPr>
        <w:t>Reduced</w:t>
      </w:r>
      <w:r>
        <w:rPr>
          <w:spacing w:val="-8"/>
        </w:rPr>
        <w:t xml:space="preserve"> </w:t>
      </w:r>
      <w:r>
        <w:rPr>
          <w:spacing w:val="-1"/>
        </w:rPr>
        <w:t>workloads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careful</w:t>
      </w:r>
      <w:r>
        <w:rPr>
          <w:spacing w:val="-8"/>
        </w:rPr>
        <w:t xml:space="preserve"> </w:t>
      </w:r>
      <w:r>
        <w:t>attention</w:t>
      </w:r>
      <w:r>
        <w:rPr>
          <w:spacing w:val="-9"/>
        </w:rPr>
        <w:t xml:space="preserve"> </w:t>
      </w:r>
      <w:r>
        <w:t>to</w:t>
      </w:r>
      <w:r>
        <w:rPr>
          <w:spacing w:val="43"/>
          <w:w w:val="99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required.</w:t>
      </w:r>
    </w:p>
    <w:p w:rsidR="00736333" w:rsidRDefault="00736333">
      <w:pPr>
        <w:pStyle w:val="BodyText"/>
        <w:kinsoku w:val="0"/>
        <w:overflowPunct w:val="0"/>
        <w:ind w:right="239"/>
        <w:sectPr w:rsidR="00736333">
          <w:pgSz w:w="12240" w:h="15840"/>
          <w:pgMar w:top="560" w:right="1400" w:bottom="1000" w:left="1340" w:header="0" w:footer="804" w:gutter="0"/>
          <w:cols w:space="720" w:equalWidth="0">
            <w:col w:w="9500"/>
          </w:cols>
          <w:noEndnote/>
        </w:sectPr>
      </w:pPr>
    </w:p>
    <w:p w:rsidR="00736333" w:rsidRDefault="00736333">
      <w:pPr>
        <w:pStyle w:val="Heading8"/>
        <w:kinsoku w:val="0"/>
        <w:overflowPunct w:val="0"/>
        <w:spacing w:before="42"/>
        <w:ind w:left="482" w:right="443"/>
        <w:jc w:val="center"/>
        <w:rPr>
          <w:b w:val="0"/>
          <w:bCs w:val="0"/>
        </w:rPr>
      </w:pPr>
      <w:r>
        <w:rPr>
          <w:spacing w:val="-1"/>
        </w:rPr>
        <w:lastRenderedPageBreak/>
        <w:t>Training</w:t>
      </w:r>
    </w:p>
    <w:p w:rsidR="00736333" w:rsidRDefault="00736333">
      <w:pPr>
        <w:pStyle w:val="BodyText"/>
        <w:kinsoku w:val="0"/>
        <w:overflowPunct w:val="0"/>
      </w:pPr>
      <w:r>
        <w:rPr>
          <w:spacing w:val="-1"/>
        </w:rP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its</w:t>
      </w:r>
      <w:r>
        <w:rPr>
          <w:spacing w:val="25"/>
          <w:w w:val="99"/>
        </w:rPr>
        <w:t xml:space="preserve"> </w:t>
      </w:r>
      <w:r>
        <w:t>provisions.</w:t>
      </w:r>
      <w:r>
        <w:rPr>
          <w:spacing w:val="6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kept</w:t>
      </w:r>
      <w:r>
        <w:rPr>
          <w:spacing w:val="-6"/>
        </w:rPr>
        <w:t xml:space="preserve"> </w:t>
      </w:r>
      <w:r>
        <w:t>posted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bulletin</w:t>
      </w:r>
      <w:r>
        <w:rPr>
          <w:spacing w:val="-6"/>
        </w:rPr>
        <w:t xml:space="preserve"> </w:t>
      </w:r>
      <w:r>
        <w:t>board</w:t>
      </w:r>
      <w:r>
        <w:rPr>
          <w:spacing w:val="23"/>
          <w:w w:val="99"/>
        </w:rPr>
        <w:t xml:space="preserve"> </w:t>
      </w:r>
      <w:r>
        <w:t>during</w:t>
      </w:r>
      <w:r>
        <w:rPr>
          <w:spacing w:val="-9"/>
        </w:rPr>
        <w:t xml:space="preserve"> </w:t>
      </w:r>
      <w:r>
        <w:t>applicable</w:t>
      </w:r>
      <w:r>
        <w:rPr>
          <w:spacing w:val="-9"/>
        </w:rPr>
        <w:t xml:space="preserve"> </w:t>
      </w:r>
      <w:r>
        <w:t>periods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heat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humidity.</w:t>
      </w:r>
    </w:p>
    <w:p w:rsidR="00736333" w:rsidRDefault="00736333">
      <w:pPr>
        <w:pStyle w:val="BodyText"/>
        <w:kinsoku w:val="0"/>
        <w:overflowPunct w:val="0"/>
        <w:ind w:right="199"/>
      </w:pPr>
      <w:r>
        <w:rPr>
          <w:spacing w:val="-1"/>
        </w:rPr>
        <w:t>All</w:t>
      </w:r>
      <w:r>
        <w:rPr>
          <w:spacing w:val="-8"/>
        </w:rPr>
        <w:t xml:space="preserve"> </w:t>
      </w:r>
      <w:r>
        <w:t>supervisors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read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informational</w:t>
      </w:r>
      <w:r>
        <w:rPr>
          <w:spacing w:val="-7"/>
        </w:rPr>
        <w:t xml:space="preserve"> </w:t>
      </w:r>
      <w:r>
        <w:t>items</w:t>
      </w:r>
      <w:r>
        <w:rPr>
          <w:spacing w:val="-8"/>
        </w:rPr>
        <w:t xml:space="preserve"> </w:t>
      </w:r>
      <w:r>
        <w:t>prior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utilization</w:t>
      </w:r>
      <w:r>
        <w:rPr>
          <w:spacing w:val="-7"/>
        </w:rPr>
        <w:t xml:space="preserve"> </w:t>
      </w:r>
      <w:r>
        <w:t>of</w:t>
      </w:r>
      <w:r>
        <w:rPr>
          <w:spacing w:val="25"/>
          <w:w w:val="9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opportunity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discussion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clarification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23"/>
          <w:w w:val="99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rPr>
          <w:spacing w:val="-1"/>
        </w:rPr>
        <w:t>Safety</w:t>
      </w:r>
      <w:r>
        <w:rPr>
          <w:spacing w:val="-11"/>
        </w:rPr>
        <w:t xml:space="preserve"> </w:t>
      </w:r>
      <w:r>
        <w:rPr>
          <w:spacing w:val="-1"/>
        </w:rPr>
        <w:t>Director.</w:t>
      </w:r>
    </w:p>
    <w:p w:rsidR="00736333" w:rsidRDefault="00736333">
      <w:pPr>
        <w:kinsoku w:val="0"/>
        <w:overflowPunct w:val="0"/>
        <w:spacing w:before="4" w:line="270" w:lineRule="exact"/>
        <w:rPr>
          <w:sz w:val="27"/>
          <w:szCs w:val="27"/>
        </w:rPr>
      </w:pPr>
    </w:p>
    <w:p w:rsidR="00736333" w:rsidRDefault="008B1083">
      <w:pPr>
        <w:pStyle w:val="BodyText"/>
        <w:kinsoku w:val="0"/>
        <w:overflowPunct w:val="0"/>
        <w:spacing w:before="0"/>
      </w:pPr>
      <w:hyperlink r:id="rId112" w:history="1">
        <w:r w:rsidR="00736333">
          <w:rPr>
            <w:spacing w:val="-1"/>
            <w:u w:val="thick"/>
          </w:rPr>
          <w:t>FLC</w:t>
        </w:r>
        <w:r w:rsidR="00736333">
          <w:rPr>
            <w:spacing w:val="-12"/>
            <w:u w:val="thick"/>
          </w:rPr>
          <w:t xml:space="preserve"> </w:t>
        </w:r>
        <w:r w:rsidR="00736333">
          <w:rPr>
            <w:spacing w:val="-1"/>
            <w:u w:val="thick"/>
          </w:rPr>
          <w:t>Protecting</w:t>
        </w:r>
        <w:r w:rsidR="00736333">
          <w:rPr>
            <w:spacing w:val="-10"/>
            <w:u w:val="thick"/>
          </w:rPr>
          <w:t xml:space="preserve"> </w:t>
        </w:r>
        <w:r w:rsidR="00736333">
          <w:rPr>
            <w:u w:val="thick"/>
          </w:rPr>
          <w:t>Workers</w:t>
        </w:r>
        <w:r w:rsidR="00736333">
          <w:rPr>
            <w:spacing w:val="-10"/>
            <w:u w:val="thick"/>
          </w:rPr>
          <w:t xml:space="preserve"> </w:t>
        </w:r>
        <w:r w:rsidR="00736333">
          <w:rPr>
            <w:u w:val="thick"/>
          </w:rPr>
          <w:t>from</w:t>
        </w:r>
        <w:r w:rsidR="00736333">
          <w:rPr>
            <w:spacing w:val="-12"/>
            <w:u w:val="thick"/>
          </w:rPr>
          <w:t xml:space="preserve"> </w:t>
        </w:r>
        <w:r w:rsidR="00736333">
          <w:rPr>
            <w:spacing w:val="-1"/>
            <w:u w:val="thick"/>
          </w:rPr>
          <w:t>Heat</w:t>
        </w:r>
        <w:r w:rsidR="00736333">
          <w:rPr>
            <w:spacing w:val="-10"/>
            <w:u w:val="thick"/>
          </w:rPr>
          <w:t xml:space="preserve"> </w:t>
        </w:r>
        <w:r w:rsidR="00736333">
          <w:rPr>
            <w:spacing w:val="-1"/>
            <w:u w:val="thick"/>
          </w:rPr>
          <w:t>Stress</w:t>
        </w:r>
      </w:hyperlink>
    </w:p>
    <w:p w:rsidR="00736333" w:rsidRDefault="00736333">
      <w:pPr>
        <w:kinsoku w:val="0"/>
        <w:overflowPunct w:val="0"/>
        <w:spacing w:before="11" w:line="200" w:lineRule="exact"/>
        <w:rPr>
          <w:sz w:val="20"/>
          <w:szCs w:val="20"/>
        </w:rPr>
      </w:pPr>
    </w:p>
    <w:p w:rsidR="00736333" w:rsidRDefault="008B1083">
      <w:pPr>
        <w:pStyle w:val="BodyText"/>
        <w:kinsoku w:val="0"/>
        <w:overflowPunct w:val="0"/>
        <w:spacing w:before="64"/>
      </w:pPr>
      <w:hyperlink r:id="rId113" w:history="1">
        <w:r w:rsidR="00736333">
          <w:rPr>
            <w:spacing w:val="-1"/>
            <w:u w:val="thick"/>
          </w:rPr>
          <w:t>The</w:t>
        </w:r>
        <w:r w:rsidR="00736333">
          <w:rPr>
            <w:spacing w:val="-9"/>
            <w:u w:val="thick"/>
          </w:rPr>
          <w:t xml:space="preserve"> </w:t>
        </w:r>
        <w:r w:rsidR="00736333">
          <w:rPr>
            <w:spacing w:val="-1"/>
            <w:u w:val="thick"/>
          </w:rPr>
          <w:t>American</w:t>
        </w:r>
        <w:r w:rsidR="00736333">
          <w:rPr>
            <w:spacing w:val="-8"/>
            <w:u w:val="thick"/>
          </w:rPr>
          <w:t xml:space="preserve"> </w:t>
        </w:r>
        <w:r w:rsidR="00736333">
          <w:rPr>
            <w:spacing w:val="-1"/>
            <w:u w:val="thick"/>
          </w:rPr>
          <w:t>Red</w:t>
        </w:r>
        <w:r w:rsidR="00736333">
          <w:rPr>
            <w:spacing w:val="-9"/>
            <w:u w:val="thick"/>
          </w:rPr>
          <w:t xml:space="preserve"> </w:t>
        </w:r>
        <w:r w:rsidR="00736333">
          <w:rPr>
            <w:spacing w:val="-1"/>
            <w:u w:val="thick"/>
          </w:rPr>
          <w:t>Cross</w:t>
        </w:r>
        <w:r w:rsidR="00736333">
          <w:rPr>
            <w:spacing w:val="-8"/>
            <w:u w:val="thick"/>
          </w:rPr>
          <w:t xml:space="preserve"> </w:t>
        </w:r>
        <w:r w:rsidR="00736333">
          <w:rPr>
            <w:spacing w:val="-1"/>
            <w:u w:val="thick"/>
          </w:rPr>
          <w:t>Health</w:t>
        </w:r>
        <w:r w:rsidR="00736333">
          <w:rPr>
            <w:spacing w:val="-9"/>
            <w:u w:val="thick"/>
          </w:rPr>
          <w:t xml:space="preserve"> </w:t>
        </w:r>
        <w:r w:rsidR="00736333">
          <w:rPr>
            <w:u w:val="thick"/>
          </w:rPr>
          <w:t>&amp;</w:t>
        </w:r>
        <w:r w:rsidR="00736333">
          <w:rPr>
            <w:spacing w:val="-9"/>
            <w:u w:val="thick"/>
          </w:rPr>
          <w:t xml:space="preserve"> </w:t>
        </w:r>
        <w:r w:rsidR="00736333">
          <w:rPr>
            <w:spacing w:val="-1"/>
            <w:u w:val="thick"/>
          </w:rPr>
          <w:t>Safety</w:t>
        </w:r>
        <w:r w:rsidR="00736333">
          <w:rPr>
            <w:spacing w:val="-8"/>
            <w:u w:val="thick"/>
          </w:rPr>
          <w:t xml:space="preserve"> </w:t>
        </w:r>
        <w:r w:rsidR="00736333">
          <w:rPr>
            <w:spacing w:val="-1"/>
            <w:u w:val="thick"/>
          </w:rPr>
          <w:t>Tips,</w:t>
        </w:r>
        <w:r w:rsidR="00736333">
          <w:rPr>
            <w:spacing w:val="-9"/>
            <w:u w:val="thick"/>
          </w:rPr>
          <w:t xml:space="preserve"> </w:t>
        </w:r>
        <w:r w:rsidR="00736333">
          <w:rPr>
            <w:spacing w:val="-1"/>
            <w:u w:val="thick"/>
          </w:rPr>
          <w:t>Heat</w:t>
        </w:r>
        <w:r w:rsidR="00736333">
          <w:rPr>
            <w:spacing w:val="-8"/>
            <w:u w:val="thick"/>
          </w:rPr>
          <w:t xml:space="preserve"> </w:t>
        </w:r>
        <w:r w:rsidR="00736333">
          <w:rPr>
            <w:spacing w:val="-1"/>
            <w:u w:val="thick"/>
          </w:rPr>
          <w:t>Related</w:t>
        </w:r>
        <w:r w:rsidR="00736333">
          <w:rPr>
            <w:spacing w:val="-9"/>
            <w:u w:val="thick"/>
          </w:rPr>
          <w:t xml:space="preserve"> </w:t>
        </w:r>
        <w:r w:rsidR="00736333">
          <w:rPr>
            <w:u w:val="thick"/>
          </w:rPr>
          <w:t>Illness</w:t>
        </w:r>
      </w:hyperlink>
    </w:p>
    <w:p w:rsidR="00736333" w:rsidRDefault="00736333">
      <w:pPr>
        <w:pStyle w:val="BodyText"/>
        <w:kinsoku w:val="0"/>
        <w:overflowPunct w:val="0"/>
        <w:spacing w:before="64"/>
        <w:sectPr w:rsidR="00736333">
          <w:pgSz w:w="12240" w:h="15840"/>
          <w:pgMar w:top="540" w:right="1380" w:bottom="1000" w:left="1340" w:header="0" w:footer="804" w:gutter="0"/>
          <w:cols w:space="720" w:equalWidth="0">
            <w:col w:w="9520"/>
          </w:cols>
          <w:noEndnote/>
        </w:sectPr>
      </w:pPr>
    </w:p>
    <w:p w:rsidR="00736333" w:rsidRDefault="00736333">
      <w:pPr>
        <w:kinsoku w:val="0"/>
        <w:overflowPunct w:val="0"/>
        <w:spacing w:before="8" w:line="120" w:lineRule="exact"/>
        <w:rPr>
          <w:sz w:val="12"/>
          <w:szCs w:val="12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Heading2"/>
        <w:kinsoku w:val="0"/>
        <w:overflowPunct w:val="0"/>
        <w:ind w:right="33"/>
        <w:jc w:val="center"/>
        <w:rPr>
          <w:spacing w:val="-1"/>
        </w:rPr>
      </w:pPr>
      <w:bookmarkStart w:id="61" w:name="angl_4"/>
      <w:bookmarkEnd w:id="61"/>
      <w:r>
        <w:rPr>
          <w:spacing w:val="-1"/>
        </w:rPr>
        <w:t>SECTION</w:t>
      </w:r>
      <w:r>
        <w:t xml:space="preserve"> </w:t>
      </w:r>
      <w:r>
        <w:rPr>
          <w:spacing w:val="-1"/>
        </w:rPr>
        <w:t>IV</w:t>
      </w:r>
    </w:p>
    <w:p w:rsidR="00736333" w:rsidRDefault="00736333">
      <w:pPr>
        <w:kinsoku w:val="0"/>
        <w:overflowPunct w:val="0"/>
        <w:spacing w:before="12" w:line="360" w:lineRule="exact"/>
        <w:rPr>
          <w:sz w:val="36"/>
          <w:szCs w:val="36"/>
        </w:rPr>
      </w:pPr>
    </w:p>
    <w:p w:rsidR="00736333" w:rsidRDefault="00736333">
      <w:pPr>
        <w:pStyle w:val="Heading5"/>
        <w:kinsoku w:val="0"/>
        <w:overflowPunct w:val="0"/>
        <w:spacing w:before="0"/>
        <w:ind w:right="33"/>
        <w:jc w:val="center"/>
        <w:rPr>
          <w:b w:val="0"/>
          <w:bCs w:val="0"/>
        </w:rPr>
      </w:pPr>
      <w:r>
        <w:rPr>
          <w:spacing w:val="-1"/>
        </w:rPr>
        <w:t>Job Site Forms</w:t>
      </w:r>
    </w:p>
    <w:p w:rsidR="00736333" w:rsidRDefault="00736333">
      <w:pPr>
        <w:kinsoku w:val="0"/>
        <w:overflowPunct w:val="0"/>
        <w:spacing w:line="320" w:lineRule="exact"/>
        <w:rPr>
          <w:sz w:val="32"/>
          <w:szCs w:val="32"/>
        </w:rPr>
      </w:pPr>
    </w:p>
    <w:p w:rsidR="00736333" w:rsidRDefault="00736333">
      <w:pPr>
        <w:kinsoku w:val="0"/>
        <w:overflowPunct w:val="0"/>
        <w:spacing w:before="18" w:line="400" w:lineRule="exact"/>
        <w:rPr>
          <w:sz w:val="40"/>
          <w:szCs w:val="40"/>
        </w:rPr>
      </w:pPr>
    </w:p>
    <w:p w:rsidR="00736333" w:rsidRDefault="008B1083">
      <w:pPr>
        <w:kinsoku w:val="0"/>
        <w:overflowPunct w:val="0"/>
        <w:ind w:left="100" w:right="6137"/>
        <w:jc w:val="both"/>
        <w:rPr>
          <w:rFonts w:ascii="Arial" w:hAnsi="Arial" w:cs="Arial"/>
          <w:sz w:val="20"/>
          <w:szCs w:val="20"/>
        </w:rPr>
      </w:pPr>
      <w:hyperlink w:anchor="bookmark83" w:history="1"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>Project</w:t>
        </w:r>
        <w:r w:rsidR="00736333">
          <w:rPr>
            <w:rFonts w:ascii="Arial" w:hAnsi="Arial" w:cs="Arial"/>
            <w:spacing w:val="-2"/>
            <w:sz w:val="20"/>
            <w:szCs w:val="20"/>
            <w:u w:val="single"/>
          </w:rPr>
          <w:t xml:space="preserve"> </w:t>
        </w:r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>Emergency</w:t>
        </w:r>
        <w:r w:rsidR="00736333">
          <w:rPr>
            <w:rFonts w:ascii="Arial" w:hAnsi="Arial" w:cs="Arial"/>
            <w:spacing w:val="-2"/>
            <w:sz w:val="20"/>
            <w:szCs w:val="20"/>
            <w:u w:val="single"/>
          </w:rPr>
          <w:t xml:space="preserve"> </w:t>
        </w:r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>Phone Numbers</w:t>
        </w:r>
      </w:hyperlink>
      <w:r w:rsidR="00736333">
        <w:rPr>
          <w:rFonts w:ascii="Arial" w:hAnsi="Arial" w:cs="Arial"/>
          <w:sz w:val="20"/>
          <w:szCs w:val="20"/>
        </w:rPr>
        <w:t xml:space="preserve">  </w:t>
      </w:r>
      <w:hyperlink w:anchor="bookmark84" w:history="1"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 xml:space="preserve">Designation </w:t>
        </w:r>
        <w:r w:rsidR="00736333">
          <w:rPr>
            <w:rFonts w:ascii="Arial" w:hAnsi="Arial" w:cs="Arial"/>
            <w:sz w:val="20"/>
            <w:szCs w:val="20"/>
            <w:u w:val="single"/>
          </w:rPr>
          <w:t>of</w:t>
        </w:r>
        <w:r w:rsidR="00736333">
          <w:rPr>
            <w:rFonts w:ascii="Arial" w:hAnsi="Arial" w:cs="Arial"/>
            <w:spacing w:val="-2"/>
            <w:sz w:val="20"/>
            <w:szCs w:val="20"/>
            <w:u w:val="single"/>
          </w:rPr>
          <w:t xml:space="preserve"> </w:t>
        </w:r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>Competent</w:t>
        </w:r>
        <w:r w:rsidR="00736333">
          <w:rPr>
            <w:rFonts w:ascii="Arial" w:hAnsi="Arial" w:cs="Arial"/>
            <w:spacing w:val="-2"/>
            <w:sz w:val="20"/>
            <w:szCs w:val="20"/>
            <w:u w:val="single"/>
          </w:rPr>
          <w:t xml:space="preserve"> </w:t>
        </w:r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>Person(s)</w:t>
        </w:r>
      </w:hyperlink>
      <w:r w:rsidR="00736333">
        <w:rPr>
          <w:rFonts w:ascii="Arial" w:hAnsi="Arial" w:cs="Arial"/>
          <w:sz w:val="20"/>
          <w:szCs w:val="20"/>
        </w:rPr>
        <w:t xml:space="preserve">  </w:t>
      </w:r>
      <w:hyperlink w:anchor="bookmark85" w:history="1">
        <w:r w:rsidR="00736333">
          <w:rPr>
            <w:rFonts w:ascii="Arial" w:hAnsi="Arial" w:cs="Arial"/>
            <w:sz w:val="20"/>
            <w:szCs w:val="20"/>
            <w:u w:val="single"/>
          </w:rPr>
          <w:t>Job</w:t>
        </w:r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 xml:space="preserve"> Site Checklist</w:t>
        </w:r>
      </w:hyperlink>
    </w:p>
    <w:p w:rsidR="00736333" w:rsidRDefault="008B1083">
      <w:pPr>
        <w:kinsoku w:val="0"/>
        <w:overflowPunct w:val="0"/>
        <w:ind w:left="100" w:right="6580"/>
        <w:rPr>
          <w:rFonts w:ascii="Arial" w:hAnsi="Arial" w:cs="Arial"/>
          <w:sz w:val="20"/>
          <w:szCs w:val="20"/>
        </w:rPr>
      </w:pPr>
      <w:hyperlink w:anchor="bookmark89" w:history="1"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>Enforcement</w:t>
        </w:r>
        <w:r w:rsidR="00736333">
          <w:rPr>
            <w:rFonts w:ascii="Arial" w:hAnsi="Arial" w:cs="Arial"/>
            <w:spacing w:val="-2"/>
            <w:sz w:val="20"/>
            <w:szCs w:val="20"/>
            <w:u w:val="single"/>
          </w:rPr>
          <w:t xml:space="preserve"> </w:t>
        </w:r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>Documentation</w:t>
        </w:r>
      </w:hyperlink>
      <w:r w:rsidR="00736333">
        <w:rPr>
          <w:rFonts w:ascii="Arial" w:hAnsi="Arial" w:cs="Arial"/>
          <w:sz w:val="20"/>
          <w:szCs w:val="20"/>
        </w:rPr>
        <w:t xml:space="preserve">  </w:t>
      </w:r>
    </w:p>
    <w:p w:rsidR="00736333" w:rsidRDefault="00736333">
      <w:pPr>
        <w:kinsoku w:val="0"/>
        <w:overflowPunct w:val="0"/>
        <w:ind w:left="100" w:right="494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hyperlink w:anchor="bookmark93" w:history="1">
        <w:r>
          <w:rPr>
            <w:rFonts w:ascii="Arial" w:hAnsi="Arial" w:cs="Arial"/>
            <w:spacing w:val="-1"/>
            <w:sz w:val="20"/>
            <w:szCs w:val="20"/>
            <w:u w:val="single"/>
          </w:rPr>
          <w:t>Forklift</w:t>
        </w:r>
        <w:r>
          <w:rPr>
            <w:rFonts w:ascii="Arial" w:hAnsi="Arial" w:cs="Arial"/>
            <w:spacing w:val="-2"/>
            <w:sz w:val="20"/>
            <w:szCs w:val="20"/>
            <w:u w:val="single"/>
          </w:rPr>
          <w:t xml:space="preserve"> </w:t>
        </w:r>
        <w:r>
          <w:rPr>
            <w:rFonts w:ascii="Arial" w:hAnsi="Arial" w:cs="Arial"/>
            <w:spacing w:val="-1"/>
            <w:sz w:val="20"/>
            <w:szCs w:val="20"/>
            <w:u w:val="single"/>
          </w:rPr>
          <w:t>Checklist</w:t>
        </w:r>
      </w:hyperlink>
    </w:p>
    <w:p w:rsidR="00736333" w:rsidRDefault="008B1083">
      <w:pPr>
        <w:kinsoku w:val="0"/>
        <w:overflowPunct w:val="0"/>
        <w:ind w:left="100" w:right="6580"/>
        <w:rPr>
          <w:rFonts w:ascii="Arial" w:hAnsi="Arial" w:cs="Arial"/>
          <w:sz w:val="20"/>
          <w:szCs w:val="20"/>
        </w:rPr>
      </w:pPr>
      <w:hyperlink w:anchor="bookmark94" w:history="1"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>Accident</w:t>
        </w:r>
        <w:r w:rsidR="00736333">
          <w:rPr>
            <w:rFonts w:ascii="Arial" w:hAnsi="Arial" w:cs="Arial"/>
            <w:spacing w:val="-2"/>
            <w:sz w:val="20"/>
            <w:szCs w:val="20"/>
            <w:u w:val="single"/>
          </w:rPr>
          <w:t xml:space="preserve"> </w:t>
        </w:r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 xml:space="preserve">Investigation </w:t>
        </w:r>
        <w:r w:rsidR="00736333">
          <w:rPr>
            <w:rFonts w:ascii="Arial" w:hAnsi="Arial" w:cs="Arial"/>
            <w:sz w:val="20"/>
            <w:szCs w:val="20"/>
            <w:u w:val="single"/>
          </w:rPr>
          <w:t>Form</w:t>
        </w:r>
      </w:hyperlink>
      <w:r w:rsidR="00736333">
        <w:rPr>
          <w:rFonts w:ascii="Arial" w:hAnsi="Arial" w:cs="Arial"/>
          <w:sz w:val="20"/>
          <w:szCs w:val="20"/>
        </w:rPr>
        <w:t xml:space="preserve">  </w:t>
      </w:r>
      <w:hyperlink w:anchor="bookmark94" w:history="1"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>Near-Miss</w:t>
        </w:r>
        <w:r w:rsidR="00736333">
          <w:rPr>
            <w:rFonts w:ascii="Arial" w:hAnsi="Arial" w:cs="Arial"/>
            <w:sz w:val="20"/>
            <w:szCs w:val="20"/>
            <w:u w:val="single"/>
          </w:rPr>
          <w:t xml:space="preserve"> </w:t>
        </w:r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 xml:space="preserve">Investigation </w:t>
        </w:r>
        <w:r w:rsidR="00736333">
          <w:rPr>
            <w:rFonts w:ascii="Arial" w:hAnsi="Arial" w:cs="Arial"/>
            <w:sz w:val="20"/>
            <w:szCs w:val="20"/>
            <w:u w:val="single"/>
          </w:rPr>
          <w:t>Form</w:t>
        </w:r>
      </w:hyperlink>
    </w:p>
    <w:p w:rsidR="00736333" w:rsidRDefault="008B1083">
      <w:pPr>
        <w:kinsoku w:val="0"/>
        <w:overflowPunct w:val="0"/>
        <w:ind w:left="100"/>
        <w:jc w:val="both"/>
        <w:rPr>
          <w:rFonts w:ascii="Arial" w:hAnsi="Arial" w:cs="Arial"/>
          <w:sz w:val="20"/>
          <w:szCs w:val="20"/>
        </w:rPr>
      </w:pPr>
      <w:hyperlink w:anchor="bookmark95" w:history="1"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 xml:space="preserve">Certificate </w:t>
        </w:r>
        <w:r w:rsidR="00736333">
          <w:rPr>
            <w:rFonts w:ascii="Arial" w:hAnsi="Arial" w:cs="Arial"/>
            <w:sz w:val="20"/>
            <w:szCs w:val="20"/>
            <w:u w:val="single"/>
          </w:rPr>
          <w:t>of</w:t>
        </w:r>
        <w:r w:rsidR="00736333">
          <w:rPr>
            <w:rFonts w:ascii="Arial" w:hAnsi="Arial" w:cs="Arial"/>
            <w:spacing w:val="-2"/>
            <w:sz w:val="20"/>
            <w:szCs w:val="20"/>
            <w:u w:val="single"/>
          </w:rPr>
          <w:t xml:space="preserve"> </w:t>
        </w:r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>Workplace</w:t>
        </w:r>
        <w:r w:rsidR="00736333">
          <w:rPr>
            <w:rFonts w:ascii="Arial" w:hAnsi="Arial" w:cs="Arial"/>
            <w:sz w:val="20"/>
            <w:szCs w:val="20"/>
            <w:u w:val="single"/>
          </w:rPr>
          <w:t xml:space="preserve"> Hazard</w:t>
        </w:r>
        <w:r w:rsidR="00736333">
          <w:rPr>
            <w:rFonts w:ascii="Arial" w:hAnsi="Arial" w:cs="Arial"/>
            <w:spacing w:val="-1"/>
            <w:sz w:val="20"/>
            <w:szCs w:val="20"/>
            <w:u w:val="single"/>
          </w:rPr>
          <w:t xml:space="preserve"> Assessment</w:t>
        </w:r>
      </w:hyperlink>
    </w:p>
    <w:p w:rsidR="00736333" w:rsidRDefault="00736333">
      <w:pPr>
        <w:kinsoku w:val="0"/>
        <w:overflowPunct w:val="0"/>
        <w:ind w:left="100"/>
        <w:jc w:val="both"/>
        <w:rPr>
          <w:rFonts w:ascii="Arial" w:hAnsi="Arial" w:cs="Arial"/>
          <w:sz w:val="20"/>
          <w:szCs w:val="20"/>
        </w:rPr>
        <w:sectPr w:rsidR="00736333">
          <w:footerReference w:type="default" r:id="rId114"/>
          <w:pgSz w:w="12240" w:h="15840"/>
          <w:pgMar w:top="1500" w:right="1420" w:bottom="1000" w:left="1340" w:header="0" w:footer="817" w:gutter="0"/>
          <w:cols w:space="720" w:equalWidth="0">
            <w:col w:w="9480"/>
          </w:cols>
          <w:noEndnote/>
        </w:sectPr>
      </w:pPr>
    </w:p>
    <w:p w:rsidR="00736333" w:rsidRDefault="00736333">
      <w:pPr>
        <w:kinsoku w:val="0"/>
        <w:overflowPunct w:val="0"/>
        <w:spacing w:before="6" w:line="170" w:lineRule="exact"/>
        <w:rPr>
          <w:sz w:val="17"/>
          <w:szCs w:val="17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Heading5"/>
        <w:kinsoku w:val="0"/>
        <w:overflowPunct w:val="0"/>
        <w:ind w:left="2646"/>
        <w:rPr>
          <w:b w:val="0"/>
          <w:bCs w:val="0"/>
        </w:rPr>
      </w:pPr>
      <w:r>
        <w:rPr>
          <w:spacing w:val="-1"/>
        </w:rPr>
        <w:t>Emergency Phone Numbers</w:t>
      </w:r>
    </w:p>
    <w:p w:rsidR="00736333" w:rsidRDefault="00736333">
      <w:pPr>
        <w:pStyle w:val="Heading5"/>
        <w:kinsoku w:val="0"/>
        <w:overflowPunct w:val="0"/>
        <w:ind w:left="2646"/>
        <w:rPr>
          <w:b w:val="0"/>
          <w:bCs w:val="0"/>
        </w:rPr>
        <w:sectPr w:rsidR="00736333">
          <w:pgSz w:w="12240" w:h="15840"/>
          <w:pgMar w:top="1500" w:right="1420" w:bottom="1000" w:left="1340" w:header="0" w:footer="817" w:gutter="0"/>
          <w:cols w:space="720"/>
          <w:noEndnote/>
        </w:sectPr>
      </w:pPr>
    </w:p>
    <w:p w:rsidR="00736333" w:rsidRDefault="00736333">
      <w:pPr>
        <w:kinsoku w:val="0"/>
        <w:overflowPunct w:val="0"/>
        <w:spacing w:before="6" w:line="170" w:lineRule="exact"/>
        <w:rPr>
          <w:sz w:val="17"/>
          <w:szCs w:val="17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59"/>
        <w:ind w:left="2059"/>
        <w:rPr>
          <w:rFonts w:ascii="Arial" w:hAnsi="Arial" w:cs="Arial"/>
          <w:sz w:val="32"/>
          <w:szCs w:val="32"/>
        </w:rPr>
      </w:pPr>
      <w:bookmarkStart w:id="62" w:name="bookmark83"/>
      <w:bookmarkEnd w:id="62"/>
      <w:r>
        <w:rPr>
          <w:rFonts w:ascii="Arial" w:hAnsi="Arial" w:cs="Arial"/>
          <w:b/>
          <w:bCs/>
          <w:spacing w:val="-1"/>
          <w:sz w:val="32"/>
          <w:szCs w:val="32"/>
        </w:rPr>
        <w:t>Project Emergency Phone Numbers</w:t>
      </w:r>
    </w:p>
    <w:p w:rsidR="00736333" w:rsidRDefault="00736333">
      <w:pPr>
        <w:kinsoku w:val="0"/>
        <w:overflowPunct w:val="0"/>
        <w:spacing w:before="59"/>
        <w:ind w:left="2059"/>
        <w:rPr>
          <w:rFonts w:ascii="Arial" w:hAnsi="Arial" w:cs="Arial"/>
          <w:sz w:val="32"/>
          <w:szCs w:val="32"/>
        </w:rPr>
        <w:sectPr w:rsidR="00736333">
          <w:pgSz w:w="12240" w:h="15840"/>
          <w:pgMar w:top="1500" w:right="1420" w:bottom="1000" w:left="1340" w:header="0" w:footer="817" w:gutter="0"/>
          <w:cols w:space="720"/>
          <w:noEndnote/>
        </w:sectPr>
      </w:pPr>
    </w:p>
    <w:p w:rsidR="00736333" w:rsidRDefault="00736333">
      <w:pPr>
        <w:pStyle w:val="Heading7"/>
        <w:kinsoku w:val="0"/>
        <w:overflowPunct w:val="0"/>
        <w:ind w:left="367" w:right="227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5" w:line="120" w:lineRule="exact"/>
        <w:rPr>
          <w:sz w:val="12"/>
          <w:szCs w:val="12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Heading8"/>
        <w:tabs>
          <w:tab w:val="left" w:pos="2931"/>
          <w:tab w:val="left" w:pos="8080"/>
        </w:tabs>
        <w:kinsoku w:val="0"/>
        <w:overflowPunct w:val="0"/>
        <w:spacing w:before="64" w:line="424" w:lineRule="auto"/>
        <w:ind w:left="160" w:right="1459" w:firstLine="1802"/>
        <w:rPr>
          <w:b w:val="0"/>
          <w:bCs w:val="0"/>
        </w:rPr>
      </w:pPr>
      <w:r>
        <w:rPr>
          <w:spacing w:val="-1"/>
        </w:rPr>
        <w:t>PROJECT</w:t>
      </w:r>
      <w:r>
        <w:rPr>
          <w:spacing w:val="-20"/>
        </w:rPr>
        <w:t xml:space="preserve"> </w:t>
      </w:r>
      <w:r>
        <w:rPr>
          <w:spacing w:val="-1"/>
        </w:rPr>
        <w:t>EMERGENCY</w:t>
      </w:r>
      <w:r>
        <w:rPr>
          <w:spacing w:val="-19"/>
        </w:rPr>
        <w:t xml:space="preserve"> </w:t>
      </w:r>
      <w:r>
        <w:rPr>
          <w:spacing w:val="-1"/>
        </w:rPr>
        <w:t>PHONE</w:t>
      </w:r>
      <w:r>
        <w:rPr>
          <w:spacing w:val="-20"/>
        </w:rPr>
        <w:t xml:space="preserve"> </w:t>
      </w:r>
      <w:r>
        <w:rPr>
          <w:spacing w:val="-1"/>
        </w:rPr>
        <w:t>NUMBERS</w:t>
      </w:r>
      <w:r>
        <w:rPr>
          <w:spacing w:val="26"/>
          <w:w w:val="99"/>
        </w:rPr>
        <w:t xml:space="preserve"> </w:t>
      </w:r>
      <w:r>
        <w:rPr>
          <w:spacing w:val="-1"/>
        </w:rPr>
        <w:t>PROJECT</w:t>
      </w:r>
      <w:r>
        <w:rPr>
          <w:spacing w:val="-24"/>
        </w:rPr>
        <w:t xml:space="preserve"> </w:t>
      </w:r>
      <w:r>
        <w:rPr>
          <w:spacing w:val="-1"/>
        </w:rPr>
        <w:t>NAME:</w:t>
      </w:r>
      <w:r>
        <w:tab/>
      </w:r>
      <w:r>
        <w:rPr>
          <w:w w:val="99"/>
          <w:u w:val="thick"/>
        </w:rPr>
        <w:t xml:space="preserve"> </w:t>
      </w:r>
      <w:r>
        <w:rPr>
          <w:u w:val="thick"/>
        </w:rPr>
        <w:tab/>
      </w:r>
    </w:p>
    <w:p w:rsidR="00736333" w:rsidRDefault="00736333">
      <w:pPr>
        <w:tabs>
          <w:tab w:val="left" w:pos="3243"/>
          <w:tab w:val="left" w:pos="8080"/>
        </w:tabs>
        <w:kinsoku w:val="0"/>
        <w:overflowPunct w:val="0"/>
        <w:spacing w:before="7"/>
        <w:ind w:left="1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PROJECT</w:t>
      </w:r>
      <w:r>
        <w:rPr>
          <w:rFonts w:ascii="Arial" w:hAnsi="Arial" w:cs="Arial"/>
          <w:b/>
          <w:bCs/>
          <w:spacing w:val="-2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ADDRESS:</w:t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w w:val="99"/>
          <w:sz w:val="28"/>
          <w:szCs w:val="28"/>
          <w:u w:val="thick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u w:val="thick"/>
        </w:rPr>
        <w:tab/>
      </w:r>
    </w:p>
    <w:p w:rsidR="00736333" w:rsidRDefault="00736333">
      <w:pPr>
        <w:kinsoku w:val="0"/>
        <w:overflowPunct w:val="0"/>
        <w:spacing w:before="2" w:line="110" w:lineRule="exact"/>
        <w:rPr>
          <w:sz w:val="11"/>
          <w:szCs w:val="11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  <w:sectPr w:rsidR="00736333">
          <w:pgSz w:w="12240" w:h="15840"/>
          <w:pgMar w:top="720" w:right="1420" w:bottom="1000" w:left="1280" w:header="0" w:footer="817" w:gutter="0"/>
          <w:cols w:space="720" w:equalWidth="0">
            <w:col w:w="9540"/>
          </w:cols>
          <w:noEndnote/>
        </w:sectPr>
      </w:pPr>
    </w:p>
    <w:p w:rsidR="00736333" w:rsidRDefault="001F2348">
      <w:pPr>
        <w:kinsoku w:val="0"/>
        <w:overflowPunct w:val="0"/>
        <w:spacing w:before="64"/>
        <w:ind w:left="16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76032" behindDoc="1" locked="0" layoutInCell="0" allowOverlap="1">
                <wp:simplePos x="0" y="0"/>
                <wp:positionH relativeFrom="page">
                  <wp:posOffset>2872105</wp:posOffset>
                </wp:positionH>
                <wp:positionV relativeFrom="paragraph">
                  <wp:posOffset>-126365</wp:posOffset>
                </wp:positionV>
                <wp:extent cx="3071495" cy="12700"/>
                <wp:effectExtent l="14605" t="10795" r="9525" b="0"/>
                <wp:wrapNone/>
                <wp:docPr id="369" name="Freeform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71495" cy="12700"/>
                        </a:xfrm>
                        <a:custGeom>
                          <a:avLst/>
                          <a:gdLst>
                            <a:gd name="T0" fmla="*/ 0 w 4837"/>
                            <a:gd name="T1" fmla="*/ 0 h 20"/>
                            <a:gd name="T2" fmla="*/ 4836 w 483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837" h="20">
                              <a:moveTo>
                                <a:pt x="0" y="0"/>
                              </a:moveTo>
                              <a:lnTo>
                                <a:pt x="4836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AFE4511" id="Freeform 148" o:spid="_x0000_s1026" style="position:absolute;z-index:-25124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26.15pt,-9.95pt,467.95pt,-9.95pt" coordsize="483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" o:allowincell="f" filled="f" strokeweight=".43892mm">
                <v:path arrowok="t" o:connecttype="custom" o:connectlocs="0,0;307086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b/>
          <w:bCs/>
          <w:sz w:val="28"/>
          <w:szCs w:val="28"/>
        </w:rPr>
        <w:t>Main</w:t>
      </w:r>
      <w:r w:rsidR="00736333">
        <w:rPr>
          <w:rFonts w:ascii="Arial" w:hAnsi="Arial" w:cs="Arial"/>
          <w:b/>
          <w:bCs/>
          <w:spacing w:val="-17"/>
          <w:sz w:val="28"/>
          <w:szCs w:val="28"/>
        </w:rPr>
        <w:t xml:space="preserve"> </w:t>
      </w:r>
      <w:r w:rsidR="00736333">
        <w:rPr>
          <w:rFonts w:ascii="Arial" w:hAnsi="Arial" w:cs="Arial"/>
          <w:b/>
          <w:bCs/>
          <w:spacing w:val="-1"/>
          <w:sz w:val="28"/>
          <w:szCs w:val="28"/>
        </w:rPr>
        <w:t>Office:</w:t>
      </w:r>
    </w:p>
    <w:p w:rsidR="00736333" w:rsidRDefault="00736333">
      <w:pPr>
        <w:kinsoku w:val="0"/>
        <w:overflowPunct w:val="0"/>
        <w:spacing w:before="93"/>
        <w:ind w:left="160"/>
        <w:rPr>
          <w:rFonts w:ascii="Arial" w:hAnsi="Arial" w:cs="Arial"/>
          <w:sz w:val="28"/>
          <w:szCs w:val="28"/>
        </w:rPr>
      </w:pPr>
      <w:r>
        <w:br w:type="column"/>
      </w:r>
      <w:r>
        <w:rPr>
          <w:rFonts w:ascii="Arial" w:hAnsi="Arial" w:cs="Arial"/>
          <w:b/>
          <w:bCs/>
          <w:sz w:val="28"/>
          <w:szCs w:val="28"/>
        </w:rPr>
        <w:lastRenderedPageBreak/>
        <w:t>334-692-4600</w:t>
      </w:r>
    </w:p>
    <w:p w:rsidR="00736333" w:rsidRDefault="00736333">
      <w:pPr>
        <w:kinsoku w:val="0"/>
        <w:overflowPunct w:val="0"/>
        <w:spacing w:before="93"/>
        <w:ind w:left="160"/>
        <w:rPr>
          <w:rFonts w:ascii="Arial" w:hAnsi="Arial" w:cs="Arial"/>
          <w:sz w:val="28"/>
          <w:szCs w:val="28"/>
        </w:rPr>
        <w:sectPr w:rsidR="00736333">
          <w:type w:val="continuous"/>
          <w:pgSz w:w="12240" w:h="15840"/>
          <w:pgMar w:top="1500" w:right="1420" w:bottom="280" w:left="1280" w:header="720" w:footer="720" w:gutter="0"/>
          <w:cols w:num="2" w:space="720" w:equalWidth="0">
            <w:col w:w="1764" w:space="3996"/>
            <w:col w:w="3780"/>
          </w:cols>
          <w:noEndnote/>
        </w:sectPr>
      </w:pPr>
    </w:p>
    <w:p w:rsidR="00736333" w:rsidRDefault="00736333">
      <w:pPr>
        <w:kinsoku w:val="0"/>
        <w:overflowPunct w:val="0"/>
        <w:spacing w:before="11" w:line="260" w:lineRule="exact"/>
        <w:rPr>
          <w:sz w:val="26"/>
          <w:szCs w:val="26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35"/>
        <w:gridCol w:w="2629"/>
        <w:gridCol w:w="2944"/>
      </w:tblGrid>
      <w:tr w:rsidR="00736333">
        <w:trPr>
          <w:trHeight w:hRule="exact" w:val="739"/>
        </w:trPr>
        <w:tc>
          <w:tcPr>
            <w:tcW w:w="3735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64"/>
              <w:ind w:left="55"/>
            </w:pP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Police: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64"/>
              <w:ind w:right="80"/>
              <w:jc w:val="right"/>
            </w:pPr>
            <w:r>
              <w:rPr>
                <w:rFonts w:ascii="Arial" w:hAnsi="Arial" w:cs="Arial"/>
                <w:b/>
                <w:bCs/>
                <w:w w:val="95"/>
                <w:sz w:val="28"/>
                <w:szCs w:val="28"/>
              </w:rPr>
              <w:t>911</w:t>
            </w:r>
          </w:p>
        </w:tc>
        <w:tc>
          <w:tcPr>
            <w:tcW w:w="2944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tabs>
                <w:tab w:val="left" w:pos="2811"/>
              </w:tabs>
              <w:kinsoku w:val="0"/>
              <w:overflowPunct w:val="0"/>
              <w:spacing w:before="64" w:line="321" w:lineRule="exact"/>
              <w:ind w:left="8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[</w:t>
            </w:r>
            <w:r>
              <w:rPr>
                <w:rFonts w:ascii="Arial" w:hAnsi="Arial" w:cs="Arial"/>
                <w:sz w:val="28"/>
                <w:szCs w:val="28"/>
                <w:u w:val="thick"/>
              </w:rPr>
              <w:tab/>
            </w:r>
            <w:r>
              <w:rPr>
                <w:rFonts w:ascii="Arial" w:hAnsi="Arial" w:cs="Arial"/>
                <w:sz w:val="28"/>
                <w:szCs w:val="28"/>
              </w:rPr>
              <w:t>]</w:t>
            </w:r>
          </w:p>
          <w:p w:rsidR="00736333" w:rsidRDefault="00736333">
            <w:pPr>
              <w:pStyle w:val="TableParagraph"/>
              <w:kinsoku w:val="0"/>
              <w:overflowPunct w:val="0"/>
              <w:spacing w:line="252" w:lineRule="exact"/>
              <w:ind w:left="80"/>
            </w:pPr>
            <w:r>
              <w:rPr>
                <w:rFonts w:ascii="Arial" w:hAnsi="Arial" w:cs="Arial"/>
                <w:sz w:val="22"/>
                <w:szCs w:val="22"/>
              </w:rPr>
              <w:t>(If</w:t>
            </w:r>
            <w:r>
              <w:rPr>
                <w:rFonts w:ascii="Arial" w:hAnsi="Arial" w:cs="Arial"/>
                <w:spacing w:val="-7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no</w:t>
            </w:r>
            <w:r>
              <w:rPr>
                <w:rFonts w:ascii="Arial" w:hAnsi="Arial" w:cs="Arial"/>
                <w:spacing w:val="-6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911</w:t>
            </w:r>
            <w:r>
              <w:rPr>
                <w:rFonts w:ascii="Arial" w:hAnsi="Arial" w:cs="Arial"/>
                <w:spacing w:val="-6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pacing w:val="-1"/>
                <w:sz w:val="22"/>
                <w:szCs w:val="22"/>
              </w:rPr>
              <w:t>Service</w:t>
            </w:r>
            <w:r>
              <w:rPr>
                <w:rFonts w:ascii="Arial" w:hAnsi="Arial" w:cs="Arial"/>
                <w:spacing w:val="-7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pacing w:val="-1"/>
                <w:sz w:val="22"/>
                <w:szCs w:val="22"/>
              </w:rPr>
              <w:t>Available)</w:t>
            </w:r>
          </w:p>
        </w:tc>
      </w:tr>
      <w:tr w:rsidR="00736333">
        <w:trPr>
          <w:trHeight w:hRule="exact" w:val="745"/>
        </w:trPr>
        <w:tc>
          <w:tcPr>
            <w:tcW w:w="3735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70"/>
              <w:ind w:left="55"/>
            </w:pP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Fire: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70"/>
              <w:ind w:right="80"/>
              <w:jc w:val="right"/>
            </w:pPr>
            <w:r>
              <w:rPr>
                <w:rFonts w:ascii="Arial" w:hAnsi="Arial" w:cs="Arial"/>
                <w:b/>
                <w:bCs/>
                <w:w w:val="95"/>
                <w:sz w:val="28"/>
                <w:szCs w:val="28"/>
              </w:rPr>
              <w:t>911</w:t>
            </w:r>
          </w:p>
        </w:tc>
        <w:tc>
          <w:tcPr>
            <w:tcW w:w="2944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tabs>
                <w:tab w:val="left" w:pos="2811"/>
              </w:tabs>
              <w:kinsoku w:val="0"/>
              <w:overflowPunct w:val="0"/>
              <w:spacing w:before="70" w:line="321" w:lineRule="exact"/>
              <w:ind w:left="8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[</w:t>
            </w:r>
            <w:r>
              <w:rPr>
                <w:rFonts w:ascii="Arial" w:hAnsi="Arial" w:cs="Arial"/>
                <w:sz w:val="28"/>
                <w:szCs w:val="28"/>
                <w:u w:val="thick"/>
              </w:rPr>
              <w:tab/>
            </w:r>
            <w:r>
              <w:rPr>
                <w:rFonts w:ascii="Arial" w:hAnsi="Arial" w:cs="Arial"/>
                <w:sz w:val="28"/>
                <w:szCs w:val="28"/>
              </w:rPr>
              <w:t>]</w:t>
            </w:r>
          </w:p>
          <w:p w:rsidR="00736333" w:rsidRDefault="00736333">
            <w:pPr>
              <w:pStyle w:val="TableParagraph"/>
              <w:kinsoku w:val="0"/>
              <w:overflowPunct w:val="0"/>
              <w:spacing w:line="252" w:lineRule="exact"/>
              <w:ind w:left="80"/>
            </w:pPr>
            <w:r>
              <w:rPr>
                <w:rFonts w:ascii="Arial" w:hAnsi="Arial" w:cs="Arial"/>
                <w:sz w:val="22"/>
                <w:szCs w:val="22"/>
              </w:rPr>
              <w:t>(If</w:t>
            </w:r>
            <w:r>
              <w:rPr>
                <w:rFonts w:ascii="Arial" w:hAnsi="Arial" w:cs="Arial"/>
                <w:spacing w:val="-7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no</w:t>
            </w:r>
            <w:r>
              <w:rPr>
                <w:rFonts w:ascii="Arial" w:hAnsi="Arial" w:cs="Arial"/>
                <w:spacing w:val="-6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911</w:t>
            </w:r>
            <w:r>
              <w:rPr>
                <w:rFonts w:ascii="Arial" w:hAnsi="Arial" w:cs="Arial"/>
                <w:spacing w:val="-6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pacing w:val="-1"/>
                <w:sz w:val="22"/>
                <w:szCs w:val="22"/>
              </w:rPr>
              <w:t>Service</w:t>
            </w:r>
            <w:r>
              <w:rPr>
                <w:rFonts w:ascii="Arial" w:hAnsi="Arial" w:cs="Arial"/>
                <w:spacing w:val="-7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pacing w:val="-1"/>
                <w:sz w:val="22"/>
                <w:szCs w:val="22"/>
              </w:rPr>
              <w:t>Available)</w:t>
            </w:r>
          </w:p>
        </w:tc>
      </w:tr>
      <w:tr w:rsidR="00736333">
        <w:trPr>
          <w:trHeight w:hRule="exact" w:val="783"/>
        </w:trPr>
        <w:tc>
          <w:tcPr>
            <w:tcW w:w="3735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70"/>
              <w:ind w:left="55"/>
            </w:pP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Ambulance: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70"/>
              <w:ind w:right="80"/>
              <w:jc w:val="right"/>
            </w:pPr>
            <w:r>
              <w:rPr>
                <w:rFonts w:ascii="Arial" w:hAnsi="Arial" w:cs="Arial"/>
                <w:b/>
                <w:bCs/>
                <w:w w:val="95"/>
                <w:sz w:val="28"/>
                <w:szCs w:val="28"/>
              </w:rPr>
              <w:t>911</w:t>
            </w:r>
          </w:p>
        </w:tc>
        <w:tc>
          <w:tcPr>
            <w:tcW w:w="2944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tabs>
                <w:tab w:val="left" w:pos="2811"/>
              </w:tabs>
              <w:kinsoku w:val="0"/>
              <w:overflowPunct w:val="0"/>
              <w:spacing w:before="70" w:line="321" w:lineRule="exact"/>
              <w:ind w:left="8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[</w:t>
            </w:r>
            <w:r>
              <w:rPr>
                <w:rFonts w:ascii="Arial" w:hAnsi="Arial" w:cs="Arial"/>
                <w:sz w:val="28"/>
                <w:szCs w:val="28"/>
                <w:u w:val="thick"/>
              </w:rPr>
              <w:tab/>
            </w:r>
            <w:r>
              <w:rPr>
                <w:rFonts w:ascii="Arial" w:hAnsi="Arial" w:cs="Arial"/>
                <w:sz w:val="28"/>
                <w:szCs w:val="28"/>
              </w:rPr>
              <w:t>]</w:t>
            </w:r>
          </w:p>
          <w:p w:rsidR="00736333" w:rsidRDefault="00736333">
            <w:pPr>
              <w:pStyle w:val="TableParagraph"/>
              <w:kinsoku w:val="0"/>
              <w:overflowPunct w:val="0"/>
              <w:spacing w:line="252" w:lineRule="exact"/>
              <w:ind w:left="80"/>
            </w:pPr>
            <w:r>
              <w:rPr>
                <w:rFonts w:ascii="Arial" w:hAnsi="Arial" w:cs="Arial"/>
                <w:sz w:val="22"/>
                <w:szCs w:val="22"/>
              </w:rPr>
              <w:t>(If</w:t>
            </w:r>
            <w:r>
              <w:rPr>
                <w:rFonts w:ascii="Arial" w:hAnsi="Arial" w:cs="Arial"/>
                <w:spacing w:val="-7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no</w:t>
            </w:r>
            <w:r>
              <w:rPr>
                <w:rFonts w:ascii="Arial" w:hAnsi="Arial" w:cs="Arial"/>
                <w:spacing w:val="-6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911</w:t>
            </w:r>
            <w:r>
              <w:rPr>
                <w:rFonts w:ascii="Arial" w:hAnsi="Arial" w:cs="Arial"/>
                <w:spacing w:val="-6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pacing w:val="-1"/>
                <w:sz w:val="22"/>
                <w:szCs w:val="22"/>
              </w:rPr>
              <w:t>Service</w:t>
            </w:r>
            <w:r>
              <w:rPr>
                <w:rFonts w:ascii="Arial" w:hAnsi="Arial" w:cs="Arial"/>
                <w:spacing w:val="-7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pacing w:val="-1"/>
                <w:sz w:val="22"/>
                <w:szCs w:val="22"/>
              </w:rPr>
              <w:t>Available)</w:t>
            </w:r>
          </w:p>
        </w:tc>
      </w:tr>
      <w:tr w:rsidR="00736333">
        <w:trPr>
          <w:trHeight w:hRule="exact" w:val="524"/>
        </w:trPr>
        <w:tc>
          <w:tcPr>
            <w:tcW w:w="3735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108"/>
              <w:ind w:left="55"/>
            </w:pPr>
            <w:r>
              <w:rPr>
                <w:rFonts w:ascii="Arial" w:hAnsi="Arial" w:cs="Arial"/>
                <w:b/>
                <w:bCs/>
                <w:spacing w:val="-1"/>
                <w:sz w:val="28"/>
                <w:szCs w:val="28"/>
              </w:rPr>
              <w:t>Hospital: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/>
        </w:tc>
        <w:tc>
          <w:tcPr>
            <w:tcW w:w="2944" w:type="dxa"/>
            <w:tcBorders>
              <w:top w:val="nil"/>
              <w:left w:val="nil"/>
              <w:bottom w:val="nil"/>
              <w:right w:val="nil"/>
            </w:tcBorders>
          </w:tcPr>
          <w:p w:rsidR="00736333" w:rsidRDefault="00736333"/>
        </w:tc>
      </w:tr>
    </w:tbl>
    <w:p w:rsidR="00736333" w:rsidRDefault="00736333">
      <w:pPr>
        <w:kinsoku w:val="0"/>
        <w:overflowPunct w:val="0"/>
        <w:spacing w:line="170" w:lineRule="exact"/>
        <w:rPr>
          <w:sz w:val="17"/>
          <w:szCs w:val="17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tabs>
          <w:tab w:val="left" w:pos="5920"/>
        </w:tabs>
        <w:kinsoku w:val="0"/>
        <w:overflowPunct w:val="0"/>
        <w:spacing w:before="74"/>
        <w:ind w:left="160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1" locked="0" layoutInCell="0" allowOverlap="1">
                <wp:simplePos x="0" y="0"/>
                <wp:positionH relativeFrom="page">
                  <wp:posOffset>4572000</wp:posOffset>
                </wp:positionH>
                <wp:positionV relativeFrom="paragraph">
                  <wp:posOffset>-559435</wp:posOffset>
                </wp:positionV>
                <wp:extent cx="2179955" cy="12700"/>
                <wp:effectExtent l="9525" t="17145" r="10795" b="0"/>
                <wp:wrapNone/>
                <wp:docPr id="368" name="Freeform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9955" cy="12700"/>
                        </a:xfrm>
                        <a:custGeom>
                          <a:avLst/>
                          <a:gdLst>
                            <a:gd name="T0" fmla="*/ 0 w 3433"/>
                            <a:gd name="T1" fmla="*/ 0 h 20"/>
                            <a:gd name="T2" fmla="*/ 3432 w 343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3" h="20">
                              <a:moveTo>
                                <a:pt x="0" y="0"/>
                              </a:moveTo>
                              <a:lnTo>
                                <a:pt x="3432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A09D8C9" id="Freeform 149" o:spid="_x0000_s1026" style="position:absolute;z-index:-25123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in,-44.05pt,531.6pt,-44.05pt" coordsize="343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" o:allowincell="f" filled="f" strokeweight=".43892mm">
                <v:path arrowok="t" o:connecttype="custom" o:connectlocs="0,0;217932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29845</wp:posOffset>
                </wp:positionV>
                <wp:extent cx="2080895" cy="12700"/>
                <wp:effectExtent l="9525" t="15875" r="14605" b="0"/>
                <wp:wrapNone/>
                <wp:docPr id="367" name="Freeform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0895" cy="12700"/>
                        </a:xfrm>
                        <a:custGeom>
                          <a:avLst/>
                          <a:gdLst>
                            <a:gd name="T0" fmla="*/ 0 w 3277"/>
                            <a:gd name="T1" fmla="*/ 0 h 20"/>
                            <a:gd name="T2" fmla="*/ 3276 w 327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277" h="20">
                              <a:moveTo>
                                <a:pt x="0" y="0"/>
                              </a:moveTo>
                              <a:lnTo>
                                <a:pt x="3276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A241283" id="Freeform 150" o:spid="_x0000_s1026" style="position:absolute;z-index:-25123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2.35pt,235.8pt,2.35pt" coordsize="327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" o:allowincell="f" filled="f" strokeweight=".43892mm">
                <v:path arrowok="t" o:connecttype="custom" o:connectlocs="0,0;208026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1" locked="0" layoutInCell="0" allowOverlap="1">
                <wp:simplePos x="0" y="0"/>
                <wp:positionH relativeFrom="page">
                  <wp:posOffset>4572000</wp:posOffset>
                </wp:positionH>
                <wp:positionV relativeFrom="paragraph">
                  <wp:posOffset>29845</wp:posOffset>
                </wp:positionV>
                <wp:extent cx="2179955" cy="12700"/>
                <wp:effectExtent l="9525" t="15875" r="10795" b="0"/>
                <wp:wrapNone/>
                <wp:docPr id="366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9955" cy="12700"/>
                        </a:xfrm>
                        <a:custGeom>
                          <a:avLst/>
                          <a:gdLst>
                            <a:gd name="T0" fmla="*/ 0 w 3433"/>
                            <a:gd name="T1" fmla="*/ 0 h 20"/>
                            <a:gd name="T2" fmla="*/ 3432 w 343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3" h="20">
                              <a:moveTo>
                                <a:pt x="0" y="0"/>
                              </a:moveTo>
                              <a:lnTo>
                                <a:pt x="3432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193A7EE" id="Freeform 151" o:spid="_x0000_s1026" style="position:absolute;z-index:-25123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in,2.35pt,531.6pt,2.35pt" coordsize="343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" o:allowincell="f" filled="f" strokeweight=".43892mm">
                <v:path arrowok="t" o:connecttype="custom" o:connectlocs="0,0;217932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(Name/Position)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ab/>
        <w:t>(Telephone Number)</w:t>
      </w:r>
    </w:p>
    <w:p w:rsidR="00736333" w:rsidRDefault="00736333">
      <w:pPr>
        <w:kinsoku w:val="0"/>
        <w:overflowPunct w:val="0"/>
        <w:spacing w:before="4" w:line="260" w:lineRule="exact"/>
        <w:rPr>
          <w:sz w:val="26"/>
          <w:szCs w:val="26"/>
        </w:rPr>
      </w:pPr>
    </w:p>
    <w:p w:rsidR="00736333" w:rsidRDefault="001F2348">
      <w:pPr>
        <w:tabs>
          <w:tab w:val="left" w:pos="5920"/>
        </w:tabs>
        <w:kinsoku w:val="0"/>
        <w:overflowPunct w:val="0"/>
        <w:spacing w:before="74"/>
        <w:ind w:left="160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29845</wp:posOffset>
                </wp:positionV>
                <wp:extent cx="2080895" cy="12700"/>
                <wp:effectExtent l="8890" t="14605" r="15240" b="1270"/>
                <wp:wrapNone/>
                <wp:docPr id="365" name="Freeform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0895" cy="12700"/>
                        </a:xfrm>
                        <a:custGeom>
                          <a:avLst/>
                          <a:gdLst>
                            <a:gd name="T0" fmla="*/ 0 w 3277"/>
                            <a:gd name="T1" fmla="*/ 0 h 20"/>
                            <a:gd name="T2" fmla="*/ 3276 w 327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277" h="20">
                              <a:moveTo>
                                <a:pt x="0" y="0"/>
                              </a:moveTo>
                              <a:lnTo>
                                <a:pt x="3276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6AA3B8F" id="Freeform 152" o:spid="_x0000_s1026" style="position:absolute;z-index:-25123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.35pt,235.75pt,2.35pt" coordsize="327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" o:allowincell="f" filled="f" strokeweight=".43892mm">
                <v:path arrowok="t" o:connecttype="custom" o:connectlocs="0,0;208026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1" locked="0" layoutInCell="0" allowOverlap="1">
                <wp:simplePos x="0" y="0"/>
                <wp:positionH relativeFrom="page">
                  <wp:posOffset>4571365</wp:posOffset>
                </wp:positionH>
                <wp:positionV relativeFrom="paragraph">
                  <wp:posOffset>29845</wp:posOffset>
                </wp:positionV>
                <wp:extent cx="2179955" cy="12700"/>
                <wp:effectExtent l="8890" t="14605" r="11430" b="1270"/>
                <wp:wrapNone/>
                <wp:docPr id="364" name="Freeform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9955" cy="12700"/>
                        </a:xfrm>
                        <a:custGeom>
                          <a:avLst/>
                          <a:gdLst>
                            <a:gd name="T0" fmla="*/ 0 w 3433"/>
                            <a:gd name="T1" fmla="*/ 0 h 20"/>
                            <a:gd name="T2" fmla="*/ 3432 w 343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3" h="20">
                              <a:moveTo>
                                <a:pt x="0" y="0"/>
                              </a:moveTo>
                              <a:lnTo>
                                <a:pt x="3432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B5F9785" id="Freeform 153" o:spid="_x0000_s1026" style="position:absolute;z-index:-25123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59.95pt,2.35pt,531.55pt,2.35pt" coordsize="343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" o:allowincell="f" filled="f" strokeweight=".43892mm">
                <v:path arrowok="t" o:connecttype="custom" o:connectlocs="0,0;217932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(Name/Position)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ab/>
        <w:t>(Telephone Number)</w:t>
      </w:r>
    </w:p>
    <w:p w:rsidR="00736333" w:rsidRDefault="00736333">
      <w:pPr>
        <w:kinsoku w:val="0"/>
        <w:overflowPunct w:val="0"/>
        <w:spacing w:before="4" w:line="260" w:lineRule="exact"/>
        <w:rPr>
          <w:sz w:val="26"/>
          <w:szCs w:val="26"/>
        </w:rPr>
      </w:pPr>
    </w:p>
    <w:p w:rsidR="00736333" w:rsidRDefault="001F2348">
      <w:pPr>
        <w:tabs>
          <w:tab w:val="left" w:pos="5920"/>
        </w:tabs>
        <w:kinsoku w:val="0"/>
        <w:overflowPunct w:val="0"/>
        <w:spacing w:before="74"/>
        <w:ind w:left="160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29845</wp:posOffset>
                </wp:positionV>
                <wp:extent cx="2080895" cy="12700"/>
                <wp:effectExtent l="8890" t="13335" r="15240" b="2540"/>
                <wp:wrapNone/>
                <wp:docPr id="363" name="Freeform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0895" cy="12700"/>
                        </a:xfrm>
                        <a:custGeom>
                          <a:avLst/>
                          <a:gdLst>
                            <a:gd name="T0" fmla="*/ 0 w 3277"/>
                            <a:gd name="T1" fmla="*/ 0 h 20"/>
                            <a:gd name="T2" fmla="*/ 3276 w 327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277" h="20">
                              <a:moveTo>
                                <a:pt x="0" y="0"/>
                              </a:moveTo>
                              <a:lnTo>
                                <a:pt x="3276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A832E2D" id="Freeform 154" o:spid="_x0000_s1026" style="position:absolute;z-index:-25123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.35pt,235.75pt,2.35pt" coordsize="327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" o:allowincell="f" filled="f" strokeweight=".43892mm">
                <v:path arrowok="t" o:connecttype="custom" o:connectlocs="0,0;208026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1" locked="0" layoutInCell="0" allowOverlap="1">
                <wp:simplePos x="0" y="0"/>
                <wp:positionH relativeFrom="page">
                  <wp:posOffset>4571365</wp:posOffset>
                </wp:positionH>
                <wp:positionV relativeFrom="paragraph">
                  <wp:posOffset>29845</wp:posOffset>
                </wp:positionV>
                <wp:extent cx="2179955" cy="12700"/>
                <wp:effectExtent l="8890" t="13335" r="11430" b="2540"/>
                <wp:wrapNone/>
                <wp:docPr id="362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9955" cy="12700"/>
                        </a:xfrm>
                        <a:custGeom>
                          <a:avLst/>
                          <a:gdLst>
                            <a:gd name="T0" fmla="*/ 0 w 3433"/>
                            <a:gd name="T1" fmla="*/ 0 h 20"/>
                            <a:gd name="T2" fmla="*/ 3432 w 343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3" h="20">
                              <a:moveTo>
                                <a:pt x="0" y="0"/>
                              </a:moveTo>
                              <a:lnTo>
                                <a:pt x="3432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B04B114" id="Freeform 155" o:spid="_x0000_s1026" style="position:absolute;z-index:-2512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59.95pt,2.35pt,531.55pt,2.35pt" coordsize="343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" o:allowincell="f" filled="f" strokeweight=".43892mm">
                <v:path arrowok="t" o:connecttype="custom" o:connectlocs="0,0;217932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(Name/Position)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ab/>
        <w:t>(Telephone Number)</w:t>
      </w:r>
    </w:p>
    <w:p w:rsidR="00736333" w:rsidRDefault="00736333">
      <w:pPr>
        <w:kinsoku w:val="0"/>
        <w:overflowPunct w:val="0"/>
        <w:spacing w:before="4" w:line="260" w:lineRule="exact"/>
        <w:rPr>
          <w:sz w:val="26"/>
          <w:szCs w:val="26"/>
        </w:rPr>
      </w:pPr>
    </w:p>
    <w:p w:rsidR="00736333" w:rsidRDefault="001F2348">
      <w:pPr>
        <w:tabs>
          <w:tab w:val="left" w:pos="5920"/>
        </w:tabs>
        <w:kinsoku w:val="0"/>
        <w:overflowPunct w:val="0"/>
        <w:spacing w:before="74"/>
        <w:ind w:left="160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29845</wp:posOffset>
                </wp:positionV>
                <wp:extent cx="2080895" cy="12700"/>
                <wp:effectExtent l="8890" t="11430" r="15240" b="4445"/>
                <wp:wrapNone/>
                <wp:docPr id="361" name="Freeform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0895" cy="12700"/>
                        </a:xfrm>
                        <a:custGeom>
                          <a:avLst/>
                          <a:gdLst>
                            <a:gd name="T0" fmla="*/ 0 w 3277"/>
                            <a:gd name="T1" fmla="*/ 0 h 20"/>
                            <a:gd name="T2" fmla="*/ 3276 w 327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277" h="20">
                              <a:moveTo>
                                <a:pt x="0" y="0"/>
                              </a:moveTo>
                              <a:lnTo>
                                <a:pt x="3276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DE5B4B5" id="Freeform 156" o:spid="_x0000_s1026" style="position:absolute;z-index:-25123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.35pt,235.75pt,2.35pt" coordsize="327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" o:allowincell="f" filled="f" strokeweight=".43892mm">
                <v:path arrowok="t" o:connecttype="custom" o:connectlocs="0,0;208026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1" locked="0" layoutInCell="0" allowOverlap="1">
                <wp:simplePos x="0" y="0"/>
                <wp:positionH relativeFrom="page">
                  <wp:posOffset>4571365</wp:posOffset>
                </wp:positionH>
                <wp:positionV relativeFrom="paragraph">
                  <wp:posOffset>29845</wp:posOffset>
                </wp:positionV>
                <wp:extent cx="2179955" cy="12700"/>
                <wp:effectExtent l="8890" t="11430" r="11430" b="4445"/>
                <wp:wrapNone/>
                <wp:docPr id="360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9955" cy="12700"/>
                        </a:xfrm>
                        <a:custGeom>
                          <a:avLst/>
                          <a:gdLst>
                            <a:gd name="T0" fmla="*/ 0 w 3433"/>
                            <a:gd name="T1" fmla="*/ 0 h 20"/>
                            <a:gd name="T2" fmla="*/ 3432 w 343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3" h="20">
                              <a:moveTo>
                                <a:pt x="0" y="0"/>
                              </a:moveTo>
                              <a:lnTo>
                                <a:pt x="3432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3DA5BEB" id="Freeform 157" o:spid="_x0000_s1026" style="position:absolute;z-index:-25123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59.95pt,2.35pt,531.55pt,2.35pt" coordsize="343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" o:allowincell="f" filled="f" strokeweight=".43892mm">
                <v:path arrowok="t" o:connecttype="custom" o:connectlocs="0,0;217932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(Name/Position)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ab/>
        <w:t>(Telephone Number)</w:t>
      </w:r>
    </w:p>
    <w:p w:rsidR="00736333" w:rsidRDefault="00736333">
      <w:pPr>
        <w:kinsoku w:val="0"/>
        <w:overflowPunct w:val="0"/>
        <w:spacing w:before="4" w:line="260" w:lineRule="exact"/>
        <w:rPr>
          <w:sz w:val="26"/>
          <w:szCs w:val="26"/>
        </w:rPr>
      </w:pPr>
    </w:p>
    <w:p w:rsidR="00736333" w:rsidRDefault="001F2348">
      <w:pPr>
        <w:tabs>
          <w:tab w:val="left" w:pos="5920"/>
        </w:tabs>
        <w:kinsoku w:val="0"/>
        <w:overflowPunct w:val="0"/>
        <w:spacing w:before="74"/>
        <w:ind w:left="160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29845</wp:posOffset>
                </wp:positionV>
                <wp:extent cx="2080895" cy="12700"/>
                <wp:effectExtent l="8890" t="10160" r="15240" b="0"/>
                <wp:wrapNone/>
                <wp:docPr id="359" name="Freeform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0895" cy="12700"/>
                        </a:xfrm>
                        <a:custGeom>
                          <a:avLst/>
                          <a:gdLst>
                            <a:gd name="T0" fmla="*/ 0 w 3277"/>
                            <a:gd name="T1" fmla="*/ 0 h 20"/>
                            <a:gd name="T2" fmla="*/ 3276 w 327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277" h="20">
                              <a:moveTo>
                                <a:pt x="0" y="0"/>
                              </a:moveTo>
                              <a:lnTo>
                                <a:pt x="3276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B53E3C7" id="Freeform 158" o:spid="_x0000_s1026" style="position:absolute;z-index:-25123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.35pt,235.75pt,2.35pt" coordsize="327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" o:allowincell="f" filled="f" strokeweight=".43892mm">
                <v:path arrowok="t" o:connecttype="custom" o:connectlocs="0,0;208026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1" locked="0" layoutInCell="0" allowOverlap="1">
                <wp:simplePos x="0" y="0"/>
                <wp:positionH relativeFrom="page">
                  <wp:posOffset>4571365</wp:posOffset>
                </wp:positionH>
                <wp:positionV relativeFrom="paragraph">
                  <wp:posOffset>29845</wp:posOffset>
                </wp:positionV>
                <wp:extent cx="2179955" cy="12700"/>
                <wp:effectExtent l="8890" t="10160" r="11430" b="0"/>
                <wp:wrapNone/>
                <wp:docPr id="358" name="Freeform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9955" cy="12700"/>
                        </a:xfrm>
                        <a:custGeom>
                          <a:avLst/>
                          <a:gdLst>
                            <a:gd name="T0" fmla="*/ 0 w 3433"/>
                            <a:gd name="T1" fmla="*/ 0 h 20"/>
                            <a:gd name="T2" fmla="*/ 3432 w 343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3" h="20">
                              <a:moveTo>
                                <a:pt x="0" y="0"/>
                              </a:moveTo>
                              <a:lnTo>
                                <a:pt x="3432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3B26EA0" id="Freeform 159" o:spid="_x0000_s1026" style="position:absolute;z-index:-25122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59.95pt,2.35pt,531.55pt,2.35pt" coordsize="343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" o:allowincell="f" filled="f" strokeweight=".43892mm">
                <v:path arrowok="t" o:connecttype="custom" o:connectlocs="0,0;217932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(Name/Position)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ab/>
        <w:t>(Telephone Number)</w:t>
      </w:r>
    </w:p>
    <w:p w:rsidR="00736333" w:rsidRDefault="00736333">
      <w:pPr>
        <w:kinsoku w:val="0"/>
        <w:overflowPunct w:val="0"/>
        <w:spacing w:before="4" w:line="260" w:lineRule="exact"/>
        <w:rPr>
          <w:sz w:val="26"/>
          <w:szCs w:val="26"/>
        </w:rPr>
      </w:pPr>
    </w:p>
    <w:p w:rsidR="00736333" w:rsidRDefault="001F2348">
      <w:pPr>
        <w:tabs>
          <w:tab w:val="left" w:pos="5920"/>
        </w:tabs>
        <w:kinsoku w:val="0"/>
        <w:overflowPunct w:val="0"/>
        <w:spacing w:before="74"/>
        <w:ind w:left="160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29845</wp:posOffset>
                </wp:positionV>
                <wp:extent cx="2080895" cy="12700"/>
                <wp:effectExtent l="8890" t="8890" r="15240" b="0"/>
                <wp:wrapNone/>
                <wp:docPr id="357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80895" cy="12700"/>
                        </a:xfrm>
                        <a:custGeom>
                          <a:avLst/>
                          <a:gdLst>
                            <a:gd name="T0" fmla="*/ 0 w 3277"/>
                            <a:gd name="T1" fmla="*/ 0 h 20"/>
                            <a:gd name="T2" fmla="*/ 3276 w 327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277" h="20">
                              <a:moveTo>
                                <a:pt x="0" y="0"/>
                              </a:moveTo>
                              <a:lnTo>
                                <a:pt x="3276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6EDB3E" id="Freeform 160" o:spid="_x0000_s1026" style="position:absolute;z-index:-25122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.35pt,235.75pt,2.35pt" coordsize="327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" o:allowincell="f" filled="f" strokeweight=".43892mm">
                <v:path arrowok="t" o:connecttype="custom" o:connectlocs="0,0;208026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1" locked="0" layoutInCell="0" allowOverlap="1">
                <wp:simplePos x="0" y="0"/>
                <wp:positionH relativeFrom="page">
                  <wp:posOffset>4571365</wp:posOffset>
                </wp:positionH>
                <wp:positionV relativeFrom="paragraph">
                  <wp:posOffset>29845</wp:posOffset>
                </wp:positionV>
                <wp:extent cx="2179955" cy="12700"/>
                <wp:effectExtent l="8890" t="8890" r="11430" b="0"/>
                <wp:wrapNone/>
                <wp:docPr id="356" name="Freeform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9955" cy="12700"/>
                        </a:xfrm>
                        <a:custGeom>
                          <a:avLst/>
                          <a:gdLst>
                            <a:gd name="T0" fmla="*/ 0 w 3433"/>
                            <a:gd name="T1" fmla="*/ 0 h 20"/>
                            <a:gd name="T2" fmla="*/ 3432 w 343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3" h="20">
                              <a:moveTo>
                                <a:pt x="0" y="0"/>
                              </a:moveTo>
                              <a:lnTo>
                                <a:pt x="3432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A92E2A5" id="Freeform 161" o:spid="_x0000_s1026" style="position:absolute;z-index:-25122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59.95pt,2.35pt,531.55pt,2.35pt" coordsize="343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" o:allowincell="f" filled="f" strokeweight=".43892mm">
                <v:path arrowok="t" o:connecttype="custom" o:connectlocs="0,0;217932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>(Name/Position)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ab/>
        <w:t>(Telephone Number)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9" w:line="220" w:lineRule="exact"/>
        <w:rPr>
          <w:sz w:val="22"/>
          <w:szCs w:val="22"/>
        </w:rPr>
      </w:pPr>
    </w:p>
    <w:p w:rsidR="00736333" w:rsidRDefault="00736333">
      <w:pPr>
        <w:pStyle w:val="Heading8"/>
        <w:tabs>
          <w:tab w:val="left" w:pos="9346"/>
        </w:tabs>
        <w:kinsoku w:val="0"/>
        <w:overflowPunct w:val="0"/>
        <w:spacing w:before="0"/>
        <w:ind w:left="159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telephone</w:t>
      </w:r>
      <w:r>
        <w:rPr>
          <w:spacing w:val="-8"/>
        </w:rPr>
        <w:t xml:space="preserve"> </w:t>
      </w:r>
      <w:r>
        <w:rPr>
          <w:spacing w:val="-1"/>
        </w:rPr>
        <w:t>number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facility</w:t>
      </w:r>
      <w:r>
        <w:rPr>
          <w:spacing w:val="-11"/>
        </w:rPr>
        <w:t xml:space="preserve"> </w:t>
      </w:r>
      <w:r>
        <w:t xml:space="preserve">is:  </w:t>
      </w:r>
      <w:r>
        <w:rPr>
          <w:w w:val="99"/>
          <w:u w:val="thick"/>
        </w:rPr>
        <w:t xml:space="preserve"> </w:t>
      </w:r>
      <w:r>
        <w:rPr>
          <w:u w:val="thick"/>
        </w:rPr>
        <w:tab/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3" w:line="260" w:lineRule="exact"/>
        <w:rPr>
          <w:sz w:val="26"/>
          <w:szCs w:val="26"/>
        </w:rPr>
      </w:pPr>
    </w:p>
    <w:p w:rsidR="00736333" w:rsidRDefault="00736333">
      <w:pPr>
        <w:kinsoku w:val="0"/>
        <w:overflowPunct w:val="0"/>
        <w:spacing w:before="64"/>
        <w:ind w:left="160" w:right="26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THE</w:t>
      </w:r>
      <w:r>
        <w:rPr>
          <w:rFonts w:ascii="Arial" w:hAnsi="Arial" w:cs="Arial"/>
          <w:b/>
          <w:bCs/>
          <w:spacing w:val="-1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ADDRESS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OF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THIS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FACILITY</w:t>
      </w:r>
      <w:r>
        <w:rPr>
          <w:rFonts w:ascii="Arial" w:hAnsi="Arial" w:cs="Arial"/>
          <w:b/>
          <w:bCs/>
          <w:spacing w:val="-1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IS:</w:t>
      </w:r>
    </w:p>
    <w:p w:rsidR="00736333" w:rsidRDefault="001F2348">
      <w:pPr>
        <w:kinsoku w:val="0"/>
        <w:overflowPunct w:val="0"/>
        <w:spacing w:before="10"/>
        <w:ind w:left="160" w:right="262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559435</wp:posOffset>
                </wp:positionV>
                <wp:extent cx="3665855" cy="12700"/>
                <wp:effectExtent l="9525" t="13970" r="10795" b="1905"/>
                <wp:wrapNone/>
                <wp:docPr id="355" name="Freeform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65855" cy="12700"/>
                        </a:xfrm>
                        <a:custGeom>
                          <a:avLst/>
                          <a:gdLst>
                            <a:gd name="T0" fmla="*/ 0 w 5773"/>
                            <a:gd name="T1" fmla="*/ 0 h 20"/>
                            <a:gd name="T2" fmla="*/ 5772 w 577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773" h="20">
                              <a:moveTo>
                                <a:pt x="0" y="0"/>
                              </a:moveTo>
                              <a:lnTo>
                                <a:pt x="5772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10CD27" id="Freeform 162" o:spid="_x0000_s1026" style="position:absolute;z-index:-25122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44.05pt,360.6pt,44.05pt" coordsize="577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" o:allowincell="f" filled="f" strokeweight=".43892mm">
                <v:path arrowok="t" o:connecttype="custom" o:connectlocs="0,0;366522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869950</wp:posOffset>
                </wp:positionV>
                <wp:extent cx="3665855" cy="12700"/>
                <wp:effectExtent l="9525" t="10160" r="10795" b="0"/>
                <wp:wrapNone/>
                <wp:docPr id="354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65855" cy="12700"/>
                        </a:xfrm>
                        <a:custGeom>
                          <a:avLst/>
                          <a:gdLst>
                            <a:gd name="T0" fmla="*/ 0 w 5773"/>
                            <a:gd name="T1" fmla="*/ 0 h 20"/>
                            <a:gd name="T2" fmla="*/ 5772 w 577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773" h="20">
                              <a:moveTo>
                                <a:pt x="0" y="0"/>
                              </a:moveTo>
                              <a:lnTo>
                                <a:pt x="5772" y="0"/>
                              </a:lnTo>
                            </a:path>
                          </a:pathLst>
                        </a:custGeom>
                        <a:noFill/>
                        <a:ln w="158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259499D" id="Freeform 163" o:spid="_x0000_s1026" style="position:absolute;z-index:-25122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68.5pt,360.6pt,68.5pt" coordsize="577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" o:allowincell="f" filled="f" strokeweight=".43892mm">
                <v:path arrowok="t" o:connecttype="custom" o:connectlocs="0,0;366522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b/>
          <w:bCs/>
          <w:sz w:val="20"/>
          <w:szCs w:val="20"/>
        </w:rPr>
        <w:t>(To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>be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given </w:t>
      </w:r>
      <w:r w:rsidR="00736333">
        <w:rPr>
          <w:rFonts w:ascii="Arial" w:hAnsi="Arial" w:cs="Arial"/>
          <w:b/>
          <w:bCs/>
          <w:sz w:val="20"/>
          <w:szCs w:val="20"/>
        </w:rPr>
        <w:t>to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emergency</w:t>
      </w:r>
      <w:r w:rsidR="00736333">
        <w:rPr>
          <w:rFonts w:ascii="Arial" w:hAnsi="Arial" w:cs="Arial"/>
          <w:b/>
          <w:bCs/>
          <w:spacing w:val="-4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>responders)</w:t>
      </w:r>
    </w:p>
    <w:p w:rsidR="00736333" w:rsidRDefault="00736333">
      <w:pPr>
        <w:kinsoku w:val="0"/>
        <w:overflowPunct w:val="0"/>
        <w:spacing w:before="10"/>
        <w:ind w:left="160" w:right="262"/>
        <w:rPr>
          <w:rFonts w:ascii="Arial" w:hAnsi="Arial" w:cs="Arial"/>
          <w:sz w:val="20"/>
          <w:szCs w:val="20"/>
        </w:rPr>
        <w:sectPr w:rsidR="00736333">
          <w:type w:val="continuous"/>
          <w:pgSz w:w="12240" w:h="15840"/>
          <w:pgMar w:top="1500" w:right="1420" w:bottom="280" w:left="1280" w:header="720" w:footer="720" w:gutter="0"/>
          <w:cols w:space="720" w:equalWidth="0">
            <w:col w:w="9540"/>
          </w:cols>
          <w:noEndnote/>
        </w:sectPr>
      </w:pPr>
    </w:p>
    <w:p w:rsidR="00736333" w:rsidRDefault="00736333">
      <w:pPr>
        <w:kinsoku w:val="0"/>
        <w:overflowPunct w:val="0"/>
        <w:spacing w:before="6" w:line="170" w:lineRule="exact"/>
        <w:rPr>
          <w:sz w:val="17"/>
          <w:szCs w:val="17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Heading5"/>
        <w:kinsoku w:val="0"/>
        <w:overflowPunct w:val="0"/>
        <w:ind w:left="2005"/>
        <w:rPr>
          <w:b w:val="0"/>
          <w:bCs w:val="0"/>
        </w:rPr>
      </w:pPr>
      <w:r>
        <w:rPr>
          <w:spacing w:val="-1"/>
        </w:rPr>
        <w:t>Designation of Competent Person(s)</w:t>
      </w:r>
    </w:p>
    <w:p w:rsidR="00736333" w:rsidRDefault="00736333">
      <w:pPr>
        <w:pStyle w:val="Heading5"/>
        <w:kinsoku w:val="0"/>
        <w:overflowPunct w:val="0"/>
        <w:ind w:left="2005"/>
        <w:rPr>
          <w:b w:val="0"/>
          <w:bCs w:val="0"/>
        </w:rPr>
        <w:sectPr w:rsidR="00736333">
          <w:pgSz w:w="12240" w:h="15840"/>
          <w:pgMar w:top="1500" w:right="1420" w:bottom="1000" w:left="1340" w:header="0" w:footer="817" w:gutter="0"/>
          <w:cols w:space="720" w:equalWidth="0">
            <w:col w:w="9480"/>
          </w:cols>
          <w:noEndnote/>
        </w:sectPr>
      </w:pPr>
    </w:p>
    <w:p w:rsidR="00736333" w:rsidRDefault="001F2348">
      <w:pPr>
        <w:pStyle w:val="Heading7"/>
        <w:kinsoku w:val="0"/>
        <w:overflowPunct w:val="0"/>
        <w:ind w:left="2918" w:right="2858"/>
        <w:jc w:val="center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856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4874895</wp:posOffset>
                </wp:positionV>
                <wp:extent cx="2030095" cy="12700"/>
                <wp:effectExtent l="9525" t="7620" r="8255" b="0"/>
                <wp:wrapNone/>
                <wp:docPr id="353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0095" cy="12700"/>
                        </a:xfrm>
                        <a:custGeom>
                          <a:avLst/>
                          <a:gdLst>
                            <a:gd name="T0" fmla="*/ 0 w 3197"/>
                            <a:gd name="T1" fmla="*/ 0 h 20"/>
                            <a:gd name="T2" fmla="*/ 3196 w 319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197" h="20">
                              <a:moveTo>
                                <a:pt x="0" y="0"/>
                              </a:moveTo>
                              <a:lnTo>
                                <a:pt x="3196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A3921F3" id="Freeform 170" o:spid="_x0000_s1026" style="position:absolute;z-index:-25121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383.85pt,231.8pt,383.85pt" coordsize="319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" o:allowincell="f" filled="f" strokeweight=".28936mm">
                <v:path arrowok="t" o:connecttype="custom" o:connectlocs="0,0;202946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1" locked="0" layoutInCell="0" allowOverlap="1">
                <wp:simplePos x="0" y="0"/>
                <wp:positionH relativeFrom="page">
                  <wp:posOffset>3599815</wp:posOffset>
                </wp:positionH>
                <wp:positionV relativeFrom="page">
                  <wp:posOffset>4874895</wp:posOffset>
                </wp:positionV>
                <wp:extent cx="3229610" cy="12700"/>
                <wp:effectExtent l="8890" t="7620" r="9525" b="0"/>
                <wp:wrapNone/>
                <wp:docPr id="352" name="Freeform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9610" cy="12700"/>
                        </a:xfrm>
                        <a:custGeom>
                          <a:avLst/>
                          <a:gdLst>
                            <a:gd name="T0" fmla="*/ 0 w 5086"/>
                            <a:gd name="T1" fmla="*/ 0 h 20"/>
                            <a:gd name="T2" fmla="*/ 5085 w 5086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086" h="20">
                              <a:moveTo>
                                <a:pt x="0" y="0"/>
                              </a:moveTo>
                              <a:lnTo>
                                <a:pt x="5085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DB6B63E" id="Freeform 171" o:spid="_x0000_s1026" style="position:absolute;z-index:-25121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3.45pt,383.85pt,537.7pt,383.85pt" coordsize="508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" o:allowincell="f" filled="f" strokeweight=".28936mm">
                <v:path arrowok="t" o:connecttype="custom" o:connectlocs="0,0;32289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1" locked="0" layoutInCell="0" allowOverlap="1">
                <wp:simplePos x="0" y="0"/>
                <wp:positionH relativeFrom="page">
                  <wp:posOffset>3599815</wp:posOffset>
                </wp:positionH>
                <wp:positionV relativeFrom="page">
                  <wp:posOffset>5217160</wp:posOffset>
                </wp:positionV>
                <wp:extent cx="3229610" cy="12700"/>
                <wp:effectExtent l="8890" t="6985" r="9525" b="0"/>
                <wp:wrapNone/>
                <wp:docPr id="351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9610" cy="12700"/>
                        </a:xfrm>
                        <a:custGeom>
                          <a:avLst/>
                          <a:gdLst>
                            <a:gd name="T0" fmla="*/ 0 w 5086"/>
                            <a:gd name="T1" fmla="*/ 0 h 20"/>
                            <a:gd name="T2" fmla="*/ 5085 w 5086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086" h="20">
                              <a:moveTo>
                                <a:pt x="0" y="0"/>
                              </a:moveTo>
                              <a:lnTo>
                                <a:pt x="5085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B6CCDA9" id="Freeform 172" o:spid="_x0000_s1026" style="position:absolute;z-index:-25121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3.45pt,410.8pt,537.7pt,410.8pt" coordsize="508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" o:allowincell="f" filled="f" strokeweight=".28936mm">
                <v:path arrowok="t" o:connecttype="custom" o:connectlocs="0,0;32289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5596890</wp:posOffset>
                </wp:positionV>
                <wp:extent cx="2030095" cy="12700"/>
                <wp:effectExtent l="9525" t="5715" r="8255" b="635"/>
                <wp:wrapNone/>
                <wp:docPr id="350" name="Freeform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0095" cy="12700"/>
                        </a:xfrm>
                        <a:custGeom>
                          <a:avLst/>
                          <a:gdLst>
                            <a:gd name="T0" fmla="*/ 0 w 3197"/>
                            <a:gd name="T1" fmla="*/ 0 h 20"/>
                            <a:gd name="T2" fmla="*/ 3196 w 319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197" h="20">
                              <a:moveTo>
                                <a:pt x="0" y="0"/>
                              </a:moveTo>
                              <a:lnTo>
                                <a:pt x="3196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5368054" id="Freeform 173" o:spid="_x0000_s1026" style="position:absolute;z-index:-25121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440.7pt,231.8pt,440.7pt" coordsize="319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" o:allowincell="f" filled="f" strokeweight=".28936mm">
                <v:path arrowok="t" o:connecttype="custom" o:connectlocs="0,0;202946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1" locked="0" layoutInCell="0" allowOverlap="1">
                <wp:simplePos x="0" y="0"/>
                <wp:positionH relativeFrom="page">
                  <wp:posOffset>3599815</wp:posOffset>
                </wp:positionH>
                <wp:positionV relativeFrom="page">
                  <wp:posOffset>5596890</wp:posOffset>
                </wp:positionV>
                <wp:extent cx="3229610" cy="12700"/>
                <wp:effectExtent l="8890" t="5715" r="9525" b="635"/>
                <wp:wrapNone/>
                <wp:docPr id="349" name="Freeform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9610" cy="12700"/>
                        </a:xfrm>
                        <a:custGeom>
                          <a:avLst/>
                          <a:gdLst>
                            <a:gd name="T0" fmla="*/ 0 w 5086"/>
                            <a:gd name="T1" fmla="*/ 0 h 20"/>
                            <a:gd name="T2" fmla="*/ 5085 w 5086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086" h="20">
                              <a:moveTo>
                                <a:pt x="0" y="0"/>
                              </a:moveTo>
                              <a:lnTo>
                                <a:pt x="5085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5FEB1D" id="Freeform 174" o:spid="_x0000_s1026" style="position:absolute;z-index:-25121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3.45pt,440.7pt,537.7pt,440.7pt" coordsize="508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" o:allowincell="f" filled="f" strokeweight=".28936mm">
                <v:path arrowok="t" o:connecttype="custom" o:connectlocs="0,0;3228975,0" o:connectangles="0,0"/>
                <w10:wrap anchorx="page" anchory="page"/>
              </v:polyline>
            </w:pict>
          </mc:Fallback>
        </mc:AlternateContent>
      </w:r>
      <w:r w:rsidR="00736333">
        <w:t>AngelTrax</w:t>
      </w:r>
    </w:p>
    <w:p w:rsidR="00736333" w:rsidRDefault="00736333">
      <w:pPr>
        <w:kinsoku w:val="0"/>
        <w:overflowPunct w:val="0"/>
        <w:spacing w:before="3" w:line="240" w:lineRule="exact"/>
      </w:pPr>
    </w:p>
    <w:p w:rsidR="00736333" w:rsidRDefault="00736333">
      <w:pPr>
        <w:kinsoku w:val="0"/>
        <w:overflowPunct w:val="0"/>
        <w:spacing w:before="67"/>
        <w:ind w:left="2041"/>
        <w:rPr>
          <w:rFonts w:ascii="Arial" w:hAnsi="Arial" w:cs="Arial"/>
          <w:sz w:val="26"/>
          <w:szCs w:val="26"/>
        </w:rPr>
      </w:pPr>
      <w:bookmarkStart w:id="63" w:name="bookmark84"/>
      <w:bookmarkEnd w:id="63"/>
      <w:r>
        <w:rPr>
          <w:rFonts w:ascii="Arial" w:hAnsi="Arial" w:cs="Arial"/>
          <w:b/>
          <w:bCs/>
          <w:spacing w:val="-1"/>
          <w:sz w:val="26"/>
          <w:szCs w:val="26"/>
        </w:rPr>
        <w:t xml:space="preserve">DESIGNATION </w:t>
      </w:r>
      <w:r>
        <w:rPr>
          <w:rFonts w:ascii="Arial" w:hAnsi="Arial" w:cs="Arial"/>
          <w:b/>
          <w:bCs/>
          <w:sz w:val="26"/>
          <w:szCs w:val="26"/>
        </w:rPr>
        <w:t xml:space="preserve">OF COMPETENT </w:t>
      </w:r>
      <w:r>
        <w:rPr>
          <w:rFonts w:ascii="Arial" w:hAnsi="Arial" w:cs="Arial"/>
          <w:b/>
          <w:bCs/>
          <w:spacing w:val="-1"/>
          <w:sz w:val="26"/>
          <w:szCs w:val="26"/>
        </w:rPr>
        <w:t>PERSON(S)</w:t>
      </w:r>
    </w:p>
    <w:p w:rsidR="00736333" w:rsidRDefault="00736333">
      <w:pPr>
        <w:pStyle w:val="BodyText"/>
        <w:kinsoku w:val="0"/>
        <w:overflowPunct w:val="0"/>
        <w:spacing w:before="233"/>
      </w:pPr>
      <w:r>
        <w:rPr>
          <w:spacing w:val="-1"/>
        </w:rPr>
        <w:t>Each</w:t>
      </w:r>
      <w:r>
        <w:rPr>
          <w:spacing w:val="-8"/>
        </w:rPr>
        <w:t xml:space="preserve"> </w:t>
      </w:r>
      <w:r>
        <w:t>individual</w:t>
      </w:r>
      <w:r>
        <w:rPr>
          <w:spacing w:val="-8"/>
        </w:rPr>
        <w:t xml:space="preserve"> </w:t>
      </w:r>
      <w:r>
        <w:t>listed</w:t>
      </w:r>
      <w:r>
        <w:rPr>
          <w:spacing w:val="-8"/>
        </w:rPr>
        <w:t xml:space="preserve"> </w:t>
      </w:r>
      <w:r>
        <w:rPr>
          <w:spacing w:val="-1"/>
        </w:rPr>
        <w:t>below,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virtue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and/or</w:t>
      </w:r>
      <w:r>
        <w:rPr>
          <w:spacing w:val="-8"/>
        </w:rPr>
        <w:t xml:space="preserve"> </w:t>
      </w:r>
      <w:r>
        <w:t>experience,</w:t>
      </w:r>
      <w:r>
        <w:rPr>
          <w:spacing w:val="-8"/>
        </w:rPr>
        <w:t xml:space="preserve"> </w:t>
      </w:r>
      <w:r>
        <w:t>is</w:t>
      </w:r>
      <w:r>
        <w:rPr>
          <w:spacing w:val="28"/>
          <w:w w:val="99"/>
        </w:rPr>
        <w:t xml:space="preserve"> </w:t>
      </w:r>
      <w:r>
        <w:t>designated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“Competent</w:t>
      </w:r>
      <w:r>
        <w:rPr>
          <w:spacing w:val="-7"/>
        </w:rPr>
        <w:t xml:space="preserve"> </w:t>
      </w:r>
      <w:r>
        <w:rPr>
          <w:spacing w:val="-1"/>
        </w:rPr>
        <w:t>Person”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designation</w:t>
      </w:r>
      <w:r>
        <w:rPr>
          <w:spacing w:val="-8"/>
        </w:rPr>
        <w:t xml:space="preserve"> </w:t>
      </w:r>
      <w:r>
        <w:t>relates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area</w:t>
      </w:r>
      <w:r>
        <w:rPr>
          <w:spacing w:val="-8"/>
        </w:rPr>
        <w:t xml:space="preserve"> </w:t>
      </w:r>
      <w:r>
        <w:t>of</w:t>
      </w:r>
      <w:r>
        <w:rPr>
          <w:spacing w:val="30"/>
          <w:w w:val="99"/>
        </w:rPr>
        <w:t xml:space="preserve"> </w:t>
      </w:r>
      <w:r>
        <w:t>expertise</w:t>
      </w:r>
      <w:r>
        <w:rPr>
          <w:spacing w:val="-20"/>
        </w:rPr>
        <w:t xml:space="preserve"> </w:t>
      </w:r>
      <w:r>
        <w:t>noted.</w:t>
      </w:r>
    </w:p>
    <w:p w:rsidR="00736333" w:rsidRDefault="00736333">
      <w:pPr>
        <w:pStyle w:val="BodyText"/>
        <w:kinsoku w:val="0"/>
        <w:overflowPunct w:val="0"/>
        <w:spacing w:before="238"/>
      </w:pPr>
      <w:r>
        <w:t>A</w:t>
      </w:r>
      <w:r>
        <w:rPr>
          <w:spacing w:val="-8"/>
        </w:rPr>
        <w:t xml:space="preserve"> </w:t>
      </w:r>
      <w:r>
        <w:t>competent</w:t>
      </w:r>
      <w:r>
        <w:rPr>
          <w:spacing w:val="-7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rPr>
          <w:spacing w:val="-1"/>
        </w:rPr>
        <w:t>who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capable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identifying</w:t>
      </w:r>
      <w:r>
        <w:rPr>
          <w:spacing w:val="-7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and</w:t>
      </w:r>
      <w:r>
        <w:rPr>
          <w:spacing w:val="22"/>
          <w:w w:val="99"/>
        </w:rPr>
        <w:t xml:space="preserve"> </w:t>
      </w:r>
      <w:r>
        <w:t>predictable</w:t>
      </w:r>
      <w:r>
        <w:rPr>
          <w:spacing w:val="-9"/>
        </w:rPr>
        <w:t xml:space="preserve"> </w:t>
      </w:r>
      <w:r>
        <w:t>hazards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surrounding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1"/>
        </w:rPr>
        <w:t>working</w:t>
      </w:r>
      <w:r>
        <w:rPr>
          <w:spacing w:val="-9"/>
        </w:rPr>
        <w:t xml:space="preserve"> </w:t>
      </w:r>
      <w:r>
        <w:t>conditions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t>are</w:t>
      </w:r>
      <w:r>
        <w:rPr>
          <w:spacing w:val="20"/>
          <w:w w:val="99"/>
        </w:rPr>
        <w:t xml:space="preserve"> </w:t>
      </w:r>
      <w:r>
        <w:t>unsanitary,</w:t>
      </w:r>
      <w:r>
        <w:rPr>
          <w:spacing w:val="-10"/>
        </w:rPr>
        <w:t xml:space="preserve"> </w:t>
      </w:r>
      <w:r>
        <w:t>hazardous,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dangerous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employees,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10"/>
        </w:rPr>
        <w:t xml:space="preserve"> </w:t>
      </w:r>
      <w:r>
        <w:t>has</w:t>
      </w:r>
      <w:r>
        <w:rPr>
          <w:spacing w:val="22"/>
          <w:w w:val="99"/>
        </w:rPr>
        <w:t xml:space="preserve"> </w:t>
      </w:r>
      <w:r>
        <w:t>authorization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take</w:t>
      </w:r>
      <w:r>
        <w:rPr>
          <w:spacing w:val="-9"/>
        </w:rPr>
        <w:t xml:space="preserve"> </w:t>
      </w:r>
      <w:r>
        <w:t>prompt</w:t>
      </w:r>
      <w:r>
        <w:rPr>
          <w:spacing w:val="-10"/>
        </w:rPr>
        <w:t xml:space="preserve"> </w:t>
      </w:r>
      <w:r>
        <w:t>corrective</w:t>
      </w:r>
      <w:r>
        <w:rPr>
          <w:spacing w:val="-10"/>
        </w:rPr>
        <w:t xml:space="preserve"> </w:t>
      </w:r>
      <w:r>
        <w:t>measures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eliminate</w:t>
      </w:r>
      <w:r>
        <w:rPr>
          <w:spacing w:val="-10"/>
        </w:rPr>
        <w:t xml:space="preserve"> </w:t>
      </w:r>
      <w:r>
        <w:t>them.</w:t>
      </w:r>
    </w:p>
    <w:p w:rsidR="00736333" w:rsidRDefault="00736333">
      <w:pPr>
        <w:kinsoku w:val="0"/>
        <w:overflowPunct w:val="0"/>
        <w:spacing w:before="2"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tabs>
          <w:tab w:val="left" w:pos="4329"/>
        </w:tabs>
        <w:kinsoku w:val="0"/>
        <w:overflowPunct w:val="0"/>
        <w:spacing w:before="74"/>
        <w:ind w:left="100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39370</wp:posOffset>
                </wp:positionV>
                <wp:extent cx="2030095" cy="12700"/>
                <wp:effectExtent l="9525" t="10160" r="8255" b="0"/>
                <wp:wrapNone/>
                <wp:docPr id="348" name="Freeform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0095" cy="12700"/>
                        </a:xfrm>
                        <a:custGeom>
                          <a:avLst/>
                          <a:gdLst>
                            <a:gd name="T0" fmla="*/ 0 w 3197"/>
                            <a:gd name="T1" fmla="*/ 0 h 20"/>
                            <a:gd name="T2" fmla="*/ 3196 w 319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197" h="20">
                              <a:moveTo>
                                <a:pt x="0" y="0"/>
                              </a:moveTo>
                              <a:lnTo>
                                <a:pt x="3196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E934BFA" id="Freeform 164" o:spid="_x0000_s1026" style="position:absolute;z-index:-25122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1pt,231.8pt,3.1pt" coordsize="319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" o:allowincell="f" filled="f" strokeweight=".28936mm">
                <v:path arrowok="t" o:connecttype="custom" o:connectlocs="0,0;202946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1" locked="0" layoutInCell="0" allowOverlap="1">
                <wp:simplePos x="0" y="0"/>
                <wp:positionH relativeFrom="page">
                  <wp:posOffset>3599815</wp:posOffset>
                </wp:positionH>
                <wp:positionV relativeFrom="paragraph">
                  <wp:posOffset>39370</wp:posOffset>
                </wp:positionV>
                <wp:extent cx="3229610" cy="12700"/>
                <wp:effectExtent l="8890" t="10160" r="9525" b="0"/>
                <wp:wrapNone/>
                <wp:docPr id="347" name="Freeform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9610" cy="12700"/>
                        </a:xfrm>
                        <a:custGeom>
                          <a:avLst/>
                          <a:gdLst>
                            <a:gd name="T0" fmla="*/ 0 w 5086"/>
                            <a:gd name="T1" fmla="*/ 0 h 20"/>
                            <a:gd name="T2" fmla="*/ 5085 w 5086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086" h="20">
                              <a:moveTo>
                                <a:pt x="0" y="0"/>
                              </a:moveTo>
                              <a:lnTo>
                                <a:pt x="5085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568C1E3" id="Freeform 165" o:spid="_x0000_s1026" style="position:absolute;z-index:-25122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83.45pt,3.1pt,537.7pt,3.1pt" coordsize="508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" o:allowincell="f" filled="f" strokeweight=".28936mm">
                <v:path arrowok="t" o:connecttype="custom" o:connectlocs="0,0;322897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1" locked="0" layoutInCell="0" allowOverlap="1">
                <wp:simplePos x="0" y="0"/>
                <wp:positionH relativeFrom="page">
                  <wp:posOffset>3599815</wp:posOffset>
                </wp:positionH>
                <wp:positionV relativeFrom="paragraph">
                  <wp:posOffset>463550</wp:posOffset>
                </wp:positionV>
                <wp:extent cx="3229610" cy="12700"/>
                <wp:effectExtent l="8890" t="5715" r="9525" b="635"/>
                <wp:wrapNone/>
                <wp:docPr id="346" name="Freeform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9610" cy="12700"/>
                        </a:xfrm>
                        <a:custGeom>
                          <a:avLst/>
                          <a:gdLst>
                            <a:gd name="T0" fmla="*/ 0 w 5086"/>
                            <a:gd name="T1" fmla="*/ 0 h 20"/>
                            <a:gd name="T2" fmla="*/ 5085 w 5086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086" h="20">
                              <a:moveTo>
                                <a:pt x="0" y="0"/>
                              </a:moveTo>
                              <a:lnTo>
                                <a:pt x="5085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CE85A2D" id="Freeform 166" o:spid="_x0000_s1026" style="position:absolute;z-index:-25122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83.45pt,36.5pt,537.7pt,36.5pt" coordsize="508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" o:allowincell="f" filled="f" strokeweight=".28936mm">
                <v:path arrowok="t" o:connecttype="custom" o:connectlocs="0,0;322897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805180</wp:posOffset>
                </wp:positionV>
                <wp:extent cx="2030095" cy="12700"/>
                <wp:effectExtent l="9525" t="13970" r="8255" b="1905"/>
                <wp:wrapNone/>
                <wp:docPr id="345" name="Freeform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0095" cy="12700"/>
                        </a:xfrm>
                        <a:custGeom>
                          <a:avLst/>
                          <a:gdLst>
                            <a:gd name="T0" fmla="*/ 0 w 3197"/>
                            <a:gd name="T1" fmla="*/ 0 h 20"/>
                            <a:gd name="T2" fmla="*/ 3196 w 319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197" h="20">
                              <a:moveTo>
                                <a:pt x="0" y="0"/>
                              </a:moveTo>
                              <a:lnTo>
                                <a:pt x="3196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EB1DA36" id="Freeform 167" o:spid="_x0000_s1026" style="position:absolute;z-index:-25122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63.4pt,231.8pt,63.4pt" coordsize="319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" o:allowincell="f" filled="f" strokeweight=".28936mm">
                <v:path arrowok="t" o:connecttype="custom" o:connectlocs="0,0;202946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1" locked="0" layoutInCell="0" allowOverlap="1">
                <wp:simplePos x="0" y="0"/>
                <wp:positionH relativeFrom="page">
                  <wp:posOffset>3599815</wp:posOffset>
                </wp:positionH>
                <wp:positionV relativeFrom="paragraph">
                  <wp:posOffset>805180</wp:posOffset>
                </wp:positionV>
                <wp:extent cx="3229610" cy="12700"/>
                <wp:effectExtent l="8890" t="13970" r="9525" b="1905"/>
                <wp:wrapNone/>
                <wp:docPr id="344" name="Freeform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9610" cy="12700"/>
                        </a:xfrm>
                        <a:custGeom>
                          <a:avLst/>
                          <a:gdLst>
                            <a:gd name="T0" fmla="*/ 0 w 5086"/>
                            <a:gd name="T1" fmla="*/ 0 h 20"/>
                            <a:gd name="T2" fmla="*/ 5085 w 5086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086" h="20">
                              <a:moveTo>
                                <a:pt x="0" y="0"/>
                              </a:moveTo>
                              <a:lnTo>
                                <a:pt x="5085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38C1086" id="Freeform 168" o:spid="_x0000_s1026" style="position:absolute;z-index:-25121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83.45pt,63.4pt,537.7pt,63.4pt" coordsize="508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" o:allowincell="f" filled="f" strokeweight=".28936mm">
                <v:path arrowok="t" o:connecttype="custom" o:connectlocs="0,0;322897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1" locked="0" layoutInCell="0" allowOverlap="1">
                <wp:simplePos x="0" y="0"/>
                <wp:positionH relativeFrom="page">
                  <wp:posOffset>3599815</wp:posOffset>
                </wp:positionH>
                <wp:positionV relativeFrom="paragraph">
                  <wp:posOffset>1147445</wp:posOffset>
                </wp:positionV>
                <wp:extent cx="3229610" cy="12700"/>
                <wp:effectExtent l="8890" t="13335" r="9525" b="0"/>
                <wp:wrapNone/>
                <wp:docPr id="343" name="Freeform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9610" cy="12700"/>
                        </a:xfrm>
                        <a:custGeom>
                          <a:avLst/>
                          <a:gdLst>
                            <a:gd name="T0" fmla="*/ 0 w 5086"/>
                            <a:gd name="T1" fmla="*/ 0 h 20"/>
                            <a:gd name="T2" fmla="*/ 5085 w 5086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086" h="20">
                              <a:moveTo>
                                <a:pt x="0" y="0"/>
                              </a:moveTo>
                              <a:lnTo>
                                <a:pt x="5085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A3427E6" id="Freeform 169" o:spid="_x0000_s1026" style="position:absolute;z-index:-25121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83.45pt,90.35pt,537.7pt,90.35pt" coordsize="508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" o:allowincell="f" filled="f" strokeweight=".28936mm">
                <v:path arrowok="t" o:connecttype="custom" o:connectlocs="0,0;3228975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(Name)</w:t>
      </w:r>
      <w:r w:rsidR="00736333">
        <w:rPr>
          <w:rFonts w:ascii="Arial" w:hAnsi="Arial" w:cs="Arial"/>
          <w:spacing w:val="-1"/>
          <w:sz w:val="20"/>
          <w:szCs w:val="20"/>
        </w:rPr>
        <w:tab/>
        <w:t xml:space="preserve">(Area </w:t>
      </w:r>
      <w:r w:rsidR="00736333">
        <w:rPr>
          <w:rFonts w:ascii="Arial" w:hAnsi="Arial" w:cs="Arial"/>
          <w:sz w:val="20"/>
          <w:szCs w:val="20"/>
        </w:rPr>
        <w:t>of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Expertise)</w:t>
      </w:r>
    </w:p>
    <w:p w:rsidR="00736333" w:rsidRDefault="00736333">
      <w:pPr>
        <w:kinsoku w:val="0"/>
        <w:overflowPunct w:val="0"/>
        <w:spacing w:before="6" w:line="110" w:lineRule="exact"/>
        <w:rPr>
          <w:sz w:val="11"/>
          <w:szCs w:val="11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pStyle w:val="BodyText"/>
        <w:kinsoku w:val="0"/>
        <w:overflowPunct w:val="0"/>
        <w:spacing w:before="64"/>
        <w:ind w:left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1" locked="0" layoutInCell="0" allowOverlap="1">
                <wp:simplePos x="0" y="0"/>
                <wp:positionH relativeFrom="page">
                  <wp:posOffset>3599815</wp:posOffset>
                </wp:positionH>
                <wp:positionV relativeFrom="paragraph">
                  <wp:posOffset>-977900</wp:posOffset>
                </wp:positionV>
                <wp:extent cx="3229610" cy="12700"/>
                <wp:effectExtent l="8890" t="8890" r="9525" b="0"/>
                <wp:wrapNone/>
                <wp:docPr id="342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9610" cy="12700"/>
                        </a:xfrm>
                        <a:custGeom>
                          <a:avLst/>
                          <a:gdLst>
                            <a:gd name="T0" fmla="*/ 0 w 5086"/>
                            <a:gd name="T1" fmla="*/ 0 h 20"/>
                            <a:gd name="T2" fmla="*/ 5085 w 5086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086" h="20">
                              <a:moveTo>
                                <a:pt x="0" y="0"/>
                              </a:moveTo>
                              <a:lnTo>
                                <a:pt x="5085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054775F" id="Freeform 175" o:spid="_x0000_s1026" style="position:absolute;z-index:-25121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83.45pt,-77pt,537.7pt,-77pt" coordsize="508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" o:allowincell="f" filled="f" strokeweight=".28936mm">
                <v:path arrowok="t" o:connecttype="custom" o:connectlocs="0,0;322897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44450</wp:posOffset>
                </wp:positionV>
                <wp:extent cx="4060190" cy="12700"/>
                <wp:effectExtent l="9525" t="12065" r="6985" b="0"/>
                <wp:wrapNone/>
                <wp:docPr id="341" name="Freeform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60190" cy="12700"/>
                        </a:xfrm>
                        <a:custGeom>
                          <a:avLst/>
                          <a:gdLst>
                            <a:gd name="T0" fmla="*/ 0 w 6394"/>
                            <a:gd name="T1" fmla="*/ 0 h 20"/>
                            <a:gd name="T2" fmla="*/ 6393 w 6394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394" h="20">
                              <a:moveTo>
                                <a:pt x="0" y="0"/>
                              </a:moveTo>
                              <a:lnTo>
                                <a:pt x="6393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68150F6" id="Freeform 176" o:spid="_x0000_s1026" style="position:absolute;z-index:-25121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5pt,391.65pt,3.5pt" coordsize="639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" o:allowincell="f" filled="f" strokeweight=".28936mm">
                <v:path arrowok="t" o:connecttype="custom" o:connectlocs="0,0;4059555,0" o:connectangles="0,0"/>
                <w10:wrap anchorx="page"/>
              </v:polyline>
            </w:pict>
          </mc:Fallback>
        </mc:AlternateContent>
      </w:r>
      <w:r w:rsidR="00736333">
        <w:t>Scott</w:t>
      </w:r>
      <w:r w:rsidR="00736333">
        <w:rPr>
          <w:spacing w:val="-8"/>
        </w:rPr>
        <w:t xml:space="preserve"> </w:t>
      </w:r>
      <w:r w:rsidR="00736333">
        <w:t>Lisenby</w:t>
      </w:r>
    </w:p>
    <w:p w:rsidR="00736333" w:rsidRDefault="00736333">
      <w:pPr>
        <w:pStyle w:val="BodyText"/>
        <w:kinsoku w:val="0"/>
        <w:overflowPunct w:val="0"/>
        <w:spacing w:before="15"/>
      </w:pPr>
      <w:r>
        <w:rPr>
          <w:spacing w:val="-1"/>
        </w:rPr>
        <w:t>Safety</w:t>
      </w:r>
      <w:r>
        <w:rPr>
          <w:spacing w:val="-18"/>
        </w:rPr>
        <w:t xml:space="preserve"> </w:t>
      </w:r>
      <w:r>
        <w:rPr>
          <w:spacing w:val="-1"/>
        </w:rPr>
        <w:t>Director</w:t>
      </w:r>
    </w:p>
    <w:p w:rsidR="00736333" w:rsidRDefault="00736333">
      <w:pPr>
        <w:pStyle w:val="BodyText"/>
        <w:kinsoku w:val="0"/>
        <w:overflowPunct w:val="0"/>
        <w:spacing w:before="15"/>
        <w:sectPr w:rsidR="00736333">
          <w:pgSz w:w="12240" w:h="15840"/>
          <w:pgMar w:top="800" w:right="1400" w:bottom="1000" w:left="1340" w:header="0" w:footer="817" w:gutter="0"/>
          <w:cols w:space="720" w:equalWidth="0">
            <w:col w:w="9500"/>
          </w:cols>
          <w:noEndnote/>
        </w:sectPr>
      </w:pPr>
    </w:p>
    <w:p w:rsidR="00736333" w:rsidRDefault="00736333">
      <w:pPr>
        <w:kinsoku w:val="0"/>
        <w:overflowPunct w:val="0"/>
        <w:spacing w:before="6" w:line="170" w:lineRule="exact"/>
        <w:rPr>
          <w:sz w:val="17"/>
          <w:szCs w:val="17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Heading5"/>
        <w:kinsoku w:val="0"/>
        <w:overflowPunct w:val="0"/>
        <w:ind w:right="35"/>
        <w:jc w:val="center"/>
        <w:rPr>
          <w:b w:val="0"/>
          <w:bCs w:val="0"/>
        </w:rPr>
      </w:pPr>
      <w:r>
        <w:rPr>
          <w:spacing w:val="-1"/>
        </w:rPr>
        <w:t>Job Si</w:t>
      </w:r>
      <w:bookmarkStart w:id="64" w:name="bookmark85"/>
      <w:bookmarkEnd w:id="64"/>
      <w:r>
        <w:rPr>
          <w:spacing w:val="-1"/>
        </w:rPr>
        <w:t>te Checklist</w:t>
      </w:r>
    </w:p>
    <w:p w:rsidR="00736333" w:rsidRDefault="00736333">
      <w:pPr>
        <w:kinsoku w:val="0"/>
        <w:overflowPunct w:val="0"/>
        <w:spacing w:before="14" w:line="360" w:lineRule="exact"/>
        <w:rPr>
          <w:sz w:val="36"/>
          <w:szCs w:val="36"/>
        </w:rPr>
      </w:pPr>
    </w:p>
    <w:p w:rsidR="00736333" w:rsidRDefault="008B1083">
      <w:pPr>
        <w:kinsoku w:val="0"/>
        <w:overflowPunct w:val="0"/>
        <w:spacing w:line="279" w:lineRule="auto"/>
        <w:ind w:left="4146" w:right="4067"/>
        <w:jc w:val="center"/>
        <w:rPr>
          <w:rFonts w:ascii="Arial" w:hAnsi="Arial" w:cs="Arial"/>
        </w:rPr>
      </w:pPr>
      <w:hyperlink w:anchor="bookmark88" w:history="1">
        <w:r w:rsidR="00736333">
          <w:rPr>
            <w:rFonts w:ascii="Arial" w:hAnsi="Arial" w:cs="Arial"/>
            <w:b/>
            <w:bCs/>
            <w:i/>
            <w:iCs/>
            <w:spacing w:val="-1"/>
            <w:u w:val="thick"/>
          </w:rPr>
          <w:t>Standard</w:t>
        </w:r>
      </w:hyperlink>
    </w:p>
    <w:p w:rsidR="00736333" w:rsidRDefault="00736333">
      <w:pPr>
        <w:kinsoku w:val="0"/>
        <w:overflowPunct w:val="0"/>
        <w:spacing w:before="19" w:line="140" w:lineRule="exact"/>
        <w:rPr>
          <w:sz w:val="14"/>
          <w:szCs w:val="14"/>
        </w:rPr>
      </w:pPr>
    </w:p>
    <w:p w:rsidR="00736333" w:rsidRDefault="00736333">
      <w:pPr>
        <w:kinsoku w:val="0"/>
        <w:overflowPunct w:val="0"/>
        <w:spacing w:before="74"/>
        <w:ind w:left="33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Note: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The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following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self inspection checklists </w:t>
      </w:r>
      <w:r>
        <w:rPr>
          <w:rFonts w:ascii="Arial" w:hAnsi="Arial" w:cs="Arial"/>
          <w:b/>
          <w:bCs/>
          <w:spacing w:val="1"/>
          <w:sz w:val="20"/>
          <w:szCs w:val="20"/>
        </w:rPr>
        <w:t>will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be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completed daily</w:t>
      </w:r>
      <w:r>
        <w:rPr>
          <w:rFonts w:ascii="Arial" w:hAnsi="Arial" w:cs="Arial"/>
          <w:b/>
          <w:bCs/>
          <w:spacing w:val="-4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by</w:t>
      </w:r>
      <w:r>
        <w:rPr>
          <w:rFonts w:ascii="Arial" w:hAnsi="Arial" w:cs="Arial"/>
          <w:b/>
          <w:bCs/>
          <w:spacing w:val="-4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a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competent </w:t>
      </w:r>
      <w:r>
        <w:rPr>
          <w:rFonts w:ascii="Arial" w:hAnsi="Arial" w:cs="Arial"/>
          <w:b/>
          <w:bCs/>
          <w:sz w:val="20"/>
          <w:szCs w:val="20"/>
        </w:rPr>
        <w:t>person</w:t>
      </w:r>
    </w:p>
    <w:p w:rsidR="00736333" w:rsidRDefault="00736333">
      <w:pPr>
        <w:kinsoku w:val="0"/>
        <w:overflowPunct w:val="0"/>
        <w:spacing w:before="74"/>
        <w:ind w:left="337"/>
        <w:rPr>
          <w:rFonts w:ascii="Arial" w:hAnsi="Arial" w:cs="Arial"/>
          <w:sz w:val="20"/>
          <w:szCs w:val="20"/>
        </w:rPr>
        <w:sectPr w:rsidR="00736333">
          <w:pgSz w:w="12240" w:h="15840"/>
          <w:pgMar w:top="1500" w:right="1420" w:bottom="1000" w:left="1340" w:header="0" w:footer="817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Heading7"/>
        <w:kinsoku w:val="0"/>
        <w:overflowPunct w:val="0"/>
        <w:ind w:left="2918" w:right="2858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pStyle w:val="Heading7"/>
        <w:kinsoku w:val="0"/>
        <w:overflowPunct w:val="0"/>
        <w:ind w:left="2918" w:right="2858"/>
        <w:jc w:val="center"/>
        <w:rPr>
          <w:b w:val="0"/>
          <w:bCs w:val="0"/>
        </w:rPr>
      </w:pPr>
      <w:r>
        <w:t>AngelTrax</w:t>
      </w:r>
    </w:p>
    <w:p w:rsidR="00736333" w:rsidRDefault="00736333">
      <w:pPr>
        <w:kinsoku w:val="0"/>
        <w:overflowPunct w:val="0"/>
        <w:spacing w:before="3" w:line="220" w:lineRule="exact"/>
        <w:rPr>
          <w:sz w:val="22"/>
          <w:szCs w:val="22"/>
        </w:rPr>
      </w:pPr>
    </w:p>
    <w:p w:rsidR="00736333" w:rsidRDefault="00736333">
      <w:pPr>
        <w:kinsoku w:val="0"/>
        <w:overflowPunct w:val="0"/>
        <w:spacing w:before="3" w:line="220" w:lineRule="exact"/>
        <w:rPr>
          <w:sz w:val="22"/>
          <w:szCs w:val="22"/>
        </w:rPr>
        <w:sectPr w:rsidR="00736333">
          <w:footerReference w:type="default" r:id="rId115"/>
          <w:pgSz w:w="12240" w:h="15840"/>
          <w:pgMar w:top="820" w:right="1400" w:bottom="1000" w:left="1340" w:header="0" w:footer="817" w:gutter="0"/>
          <w:pgNumType w:start="1"/>
          <w:cols w:space="720" w:equalWidth="0">
            <w:col w:w="9500"/>
          </w:cols>
          <w:noEndnote/>
        </w:sectPr>
      </w:pPr>
    </w:p>
    <w:p w:rsidR="00736333" w:rsidRDefault="00736333">
      <w:pPr>
        <w:kinsoku w:val="0"/>
        <w:overflowPunct w:val="0"/>
        <w:spacing w:before="67"/>
        <w:ind w:left="3403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lastRenderedPageBreak/>
        <w:t>JOB</w:t>
      </w:r>
      <w:r>
        <w:rPr>
          <w:rFonts w:ascii="Arial" w:hAnsi="Arial" w:cs="Arial"/>
          <w:b/>
          <w:bCs/>
          <w:spacing w:val="-1"/>
          <w:sz w:val="26"/>
          <w:szCs w:val="26"/>
        </w:rPr>
        <w:t xml:space="preserve"> SITE CHECKLIST</w:t>
      </w:r>
    </w:p>
    <w:p w:rsidR="00736333" w:rsidRDefault="00736333">
      <w:pPr>
        <w:kinsoku w:val="0"/>
        <w:overflowPunct w:val="0"/>
        <w:spacing w:before="3"/>
        <w:ind w:right="873"/>
        <w:jc w:val="righ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>[Sta</w:t>
      </w:r>
      <w:bookmarkStart w:id="65" w:name="bookmark88"/>
      <w:bookmarkEnd w:id="65"/>
      <w:r>
        <w:rPr>
          <w:rFonts w:ascii="Arial" w:hAnsi="Arial" w:cs="Arial"/>
          <w:b/>
          <w:bCs/>
          <w:spacing w:val="-1"/>
          <w:sz w:val="20"/>
          <w:szCs w:val="20"/>
        </w:rPr>
        <w:t>ndard]</w:t>
      </w:r>
    </w:p>
    <w:p w:rsidR="00736333" w:rsidRDefault="00736333">
      <w:pPr>
        <w:kinsoku w:val="0"/>
        <w:overflowPunct w:val="0"/>
        <w:spacing w:before="13" w:line="200" w:lineRule="exact"/>
        <w:rPr>
          <w:sz w:val="20"/>
          <w:szCs w:val="20"/>
        </w:rPr>
      </w:pPr>
    </w:p>
    <w:p w:rsidR="00736333" w:rsidRDefault="00736333">
      <w:pPr>
        <w:tabs>
          <w:tab w:val="left" w:pos="6133"/>
        </w:tabs>
        <w:kinsoku w:val="0"/>
        <w:overflowPunct w:val="0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Job </w:t>
      </w:r>
      <w:r>
        <w:rPr>
          <w:rFonts w:ascii="Arial" w:hAnsi="Arial" w:cs="Arial"/>
          <w:spacing w:val="-1"/>
          <w:sz w:val="26"/>
          <w:szCs w:val="26"/>
        </w:rPr>
        <w:t>Site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Identification: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2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  <w:u w:val="single"/>
        </w:rPr>
        <w:t xml:space="preserve"> </w:t>
      </w:r>
      <w:r>
        <w:rPr>
          <w:rFonts w:ascii="Arial" w:hAnsi="Arial" w:cs="Arial"/>
          <w:sz w:val="26"/>
          <w:szCs w:val="26"/>
          <w:u w:val="single"/>
        </w:rPr>
        <w:tab/>
      </w:r>
    </w:p>
    <w:p w:rsidR="00736333" w:rsidRDefault="00736333">
      <w:pPr>
        <w:kinsoku w:val="0"/>
        <w:overflowPunct w:val="0"/>
        <w:spacing w:line="260" w:lineRule="exact"/>
        <w:rPr>
          <w:sz w:val="26"/>
          <w:szCs w:val="26"/>
        </w:rPr>
      </w:pPr>
      <w:r>
        <w:br w:type="column"/>
      </w:r>
    </w:p>
    <w:p w:rsidR="00736333" w:rsidRDefault="00736333">
      <w:pPr>
        <w:kinsoku w:val="0"/>
        <w:overflowPunct w:val="0"/>
        <w:spacing w:line="260" w:lineRule="exact"/>
        <w:rPr>
          <w:sz w:val="26"/>
          <w:szCs w:val="26"/>
        </w:rPr>
      </w:pPr>
    </w:p>
    <w:p w:rsidR="00736333" w:rsidRDefault="00736333">
      <w:pPr>
        <w:kinsoku w:val="0"/>
        <w:overflowPunct w:val="0"/>
        <w:spacing w:before="12" w:line="280" w:lineRule="exact"/>
        <w:rPr>
          <w:sz w:val="28"/>
          <w:szCs w:val="28"/>
        </w:rPr>
      </w:pPr>
    </w:p>
    <w:p w:rsidR="00736333" w:rsidRDefault="00736333">
      <w:pPr>
        <w:tabs>
          <w:tab w:val="left" w:pos="2900"/>
        </w:tabs>
        <w:kinsoku w:val="0"/>
        <w:overflowPunct w:val="0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</w:rPr>
        <w:t>Date: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2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  <w:u w:val="single"/>
        </w:rPr>
        <w:t xml:space="preserve"> </w:t>
      </w:r>
      <w:r>
        <w:rPr>
          <w:rFonts w:ascii="Arial" w:hAnsi="Arial" w:cs="Arial"/>
          <w:sz w:val="26"/>
          <w:szCs w:val="26"/>
          <w:u w:val="single"/>
        </w:rPr>
        <w:tab/>
      </w:r>
    </w:p>
    <w:p w:rsidR="00736333" w:rsidRDefault="00736333">
      <w:pPr>
        <w:tabs>
          <w:tab w:val="left" w:pos="2900"/>
        </w:tabs>
        <w:kinsoku w:val="0"/>
        <w:overflowPunct w:val="0"/>
        <w:ind w:left="100"/>
        <w:rPr>
          <w:rFonts w:ascii="Arial" w:hAnsi="Arial" w:cs="Arial"/>
          <w:sz w:val="26"/>
          <w:szCs w:val="26"/>
        </w:rPr>
        <w:sectPr w:rsidR="00736333">
          <w:type w:val="continuous"/>
          <w:pgSz w:w="12240" w:h="15840"/>
          <w:pgMar w:top="1500" w:right="1400" w:bottom="280" w:left="1340" w:header="720" w:footer="720" w:gutter="0"/>
          <w:cols w:num="2" w:space="720" w:equalWidth="0">
            <w:col w:w="6155" w:space="325"/>
            <w:col w:w="3020"/>
          </w:cols>
          <w:noEndnote/>
        </w:sectPr>
      </w:pPr>
    </w:p>
    <w:p w:rsidR="00736333" w:rsidRDefault="00736333">
      <w:pPr>
        <w:kinsoku w:val="0"/>
        <w:overflowPunct w:val="0"/>
        <w:spacing w:before="8" w:line="120" w:lineRule="exact"/>
        <w:rPr>
          <w:sz w:val="12"/>
          <w:szCs w:val="12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kinsoku w:val="0"/>
        <w:overflowPunct w:val="0"/>
        <w:spacing w:before="74"/>
        <w:ind w:left="100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39370</wp:posOffset>
                </wp:positionV>
                <wp:extent cx="3321685" cy="12700"/>
                <wp:effectExtent l="9525" t="6350" r="12065" b="0"/>
                <wp:wrapNone/>
                <wp:docPr id="340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21685" cy="12700"/>
                        </a:xfrm>
                        <a:custGeom>
                          <a:avLst/>
                          <a:gdLst>
                            <a:gd name="T0" fmla="*/ 0 w 5231"/>
                            <a:gd name="T1" fmla="*/ 0 h 20"/>
                            <a:gd name="T2" fmla="*/ 5230 w 523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231" h="20">
                              <a:moveTo>
                                <a:pt x="0" y="0"/>
                              </a:moveTo>
                              <a:lnTo>
                                <a:pt x="5230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E0E2277" id="Freeform 177" o:spid="_x0000_s1026" style="position:absolute;z-index:-25120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1pt,333.5pt,3.1pt" coordsize="5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" o:allowincell="f" filled="f" strokeweight=".28936mm">
                <v:path arrowok="t" o:connecttype="custom" o:connectlocs="0,0;332105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 xml:space="preserve">(Signature </w:t>
      </w:r>
      <w:r w:rsidR="00736333">
        <w:rPr>
          <w:rFonts w:ascii="Arial" w:hAnsi="Arial" w:cs="Arial"/>
          <w:sz w:val="20"/>
          <w:szCs w:val="20"/>
        </w:rPr>
        <w:t>of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Competent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Person)</w:t>
      </w:r>
    </w:p>
    <w:p w:rsidR="00736333" w:rsidRDefault="00736333">
      <w:pPr>
        <w:tabs>
          <w:tab w:val="left" w:pos="7749"/>
          <w:tab w:val="left" w:pos="8919"/>
        </w:tabs>
        <w:kinsoku w:val="0"/>
        <w:overflowPunct w:val="0"/>
        <w:spacing w:before="105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Check </w:t>
      </w:r>
      <w:r>
        <w:rPr>
          <w:rFonts w:ascii="Arial" w:hAnsi="Arial" w:cs="Arial"/>
          <w:spacing w:val="-1"/>
          <w:sz w:val="26"/>
          <w:szCs w:val="26"/>
        </w:rPr>
        <w:t>appropriate</w:t>
      </w:r>
      <w:r>
        <w:rPr>
          <w:rFonts w:ascii="Arial" w:hAnsi="Arial" w:cs="Arial"/>
          <w:sz w:val="26"/>
          <w:szCs w:val="26"/>
        </w:rPr>
        <w:t xml:space="preserve"> box: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  <w:u w:val="thick"/>
        </w:rPr>
        <w:t xml:space="preserve">Yes </w:t>
      </w:r>
      <w:r>
        <w:rPr>
          <w:rFonts w:ascii="Arial" w:hAnsi="Arial" w:cs="Arial"/>
          <w:spacing w:val="35"/>
          <w:sz w:val="26"/>
          <w:szCs w:val="26"/>
          <w:u w:val="thick"/>
        </w:rPr>
        <w:t xml:space="preserve"> </w:t>
      </w:r>
      <w:r>
        <w:rPr>
          <w:rFonts w:ascii="Arial" w:hAnsi="Arial" w:cs="Arial"/>
          <w:sz w:val="26"/>
          <w:szCs w:val="26"/>
          <w:u w:val="thick"/>
        </w:rPr>
        <w:t>No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  <w:u w:val="thick"/>
        </w:rPr>
        <w:t>NA</w:t>
      </w:r>
    </w:p>
    <w:p w:rsidR="00736333" w:rsidRDefault="00736333">
      <w:pPr>
        <w:kinsoku w:val="0"/>
        <w:overflowPunct w:val="0"/>
        <w:spacing w:before="92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  <w:u w:val="thick"/>
        </w:rPr>
        <w:t>Postings</w:t>
      </w:r>
    </w:p>
    <w:p w:rsidR="00736333" w:rsidRDefault="00736333" w:rsidP="00D6514C">
      <w:pPr>
        <w:numPr>
          <w:ilvl w:val="1"/>
          <w:numId w:val="27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7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z w:val="26"/>
          <w:szCs w:val="26"/>
        </w:rPr>
        <w:t>OSHA</w:t>
      </w:r>
      <w:r>
        <w:rPr>
          <w:rFonts w:ascii="Arial" w:hAnsi="Arial" w:cs="Arial"/>
          <w:spacing w:val="-1"/>
          <w:sz w:val="26"/>
          <w:szCs w:val="26"/>
        </w:rPr>
        <w:t xml:space="preserve"> Form</w:t>
      </w:r>
      <w:r>
        <w:rPr>
          <w:rFonts w:ascii="Arial" w:hAnsi="Arial" w:cs="Arial"/>
          <w:sz w:val="26"/>
          <w:szCs w:val="26"/>
        </w:rPr>
        <w:t xml:space="preserve"> 3165</w:t>
      </w:r>
      <w:r>
        <w:rPr>
          <w:rFonts w:ascii="Arial" w:hAnsi="Arial" w:cs="Arial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1"/>
          <w:numId w:val="27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z w:val="26"/>
          <w:szCs w:val="26"/>
        </w:rPr>
        <w:t>OSHA</w:t>
      </w:r>
      <w:r>
        <w:rPr>
          <w:rFonts w:ascii="Arial" w:hAnsi="Arial" w:cs="Arial"/>
          <w:spacing w:val="-1"/>
          <w:sz w:val="26"/>
          <w:szCs w:val="26"/>
        </w:rPr>
        <w:t xml:space="preserve"> Form </w:t>
      </w:r>
      <w:r>
        <w:rPr>
          <w:rFonts w:ascii="Arial" w:hAnsi="Arial" w:cs="Arial"/>
          <w:sz w:val="26"/>
          <w:szCs w:val="26"/>
        </w:rPr>
        <w:t xml:space="preserve">300A </w:t>
      </w:r>
      <w:r>
        <w:rPr>
          <w:rFonts w:ascii="Arial" w:hAnsi="Arial" w:cs="Arial"/>
          <w:spacing w:val="-1"/>
          <w:sz w:val="26"/>
          <w:szCs w:val="26"/>
        </w:rPr>
        <w:t>(February</w:t>
      </w:r>
      <w:r>
        <w:rPr>
          <w:rFonts w:ascii="Arial" w:hAnsi="Arial" w:cs="Arial"/>
          <w:sz w:val="26"/>
          <w:szCs w:val="26"/>
        </w:rPr>
        <w:t xml:space="preserve"> 1 </w:t>
      </w:r>
      <w:r>
        <w:rPr>
          <w:rFonts w:ascii="Arial" w:hAnsi="Arial" w:cs="Arial"/>
          <w:spacing w:val="-1"/>
          <w:sz w:val="26"/>
          <w:szCs w:val="26"/>
        </w:rPr>
        <w:t xml:space="preserve">to April </w:t>
      </w:r>
      <w:r>
        <w:rPr>
          <w:rFonts w:ascii="Arial" w:hAnsi="Arial" w:cs="Arial"/>
          <w:sz w:val="26"/>
          <w:szCs w:val="26"/>
        </w:rPr>
        <w:t>30)</w:t>
      </w:r>
      <w:r>
        <w:rPr>
          <w:rFonts w:ascii="Arial" w:hAnsi="Arial" w:cs="Arial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1"/>
          <w:numId w:val="27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 w:line="310" w:lineRule="exact"/>
        <w:ind w:left="820" w:hanging="361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Emergency</w:t>
      </w:r>
      <w:r>
        <w:rPr>
          <w:rFonts w:ascii="Arial" w:hAnsi="Arial" w:cs="Arial"/>
          <w:sz w:val="26"/>
          <w:szCs w:val="26"/>
        </w:rPr>
        <w:t xml:space="preserve"> Phone </w:t>
      </w:r>
      <w:r>
        <w:rPr>
          <w:rFonts w:ascii="Arial" w:hAnsi="Arial" w:cs="Arial"/>
          <w:spacing w:val="-1"/>
          <w:sz w:val="26"/>
          <w:szCs w:val="26"/>
        </w:rPr>
        <w:t>Numbers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>
      <w:pPr>
        <w:kinsoku w:val="0"/>
        <w:overflowPunct w:val="0"/>
        <w:spacing w:line="229" w:lineRule="exact"/>
        <w:ind w:left="819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(Hospital </w:t>
      </w:r>
      <w:r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pacing w:val="-1"/>
          <w:sz w:val="20"/>
          <w:szCs w:val="20"/>
        </w:rPr>
        <w:t xml:space="preserve"> Emergency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Response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pacing w:val="-1"/>
          <w:sz w:val="20"/>
          <w:szCs w:val="20"/>
        </w:rPr>
        <w:t xml:space="preserve"> Main Office)</w:t>
      </w:r>
    </w:p>
    <w:p w:rsidR="00736333" w:rsidRDefault="00736333">
      <w:pPr>
        <w:kinsoku w:val="0"/>
        <w:overflowPunct w:val="0"/>
        <w:spacing w:before="47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  <w:u w:val="thick"/>
        </w:rPr>
        <w:t>Administrative</w:t>
      </w:r>
    </w:p>
    <w:p w:rsidR="00736333" w:rsidRDefault="00736333" w:rsidP="00D6514C">
      <w:pPr>
        <w:numPr>
          <w:ilvl w:val="0"/>
          <w:numId w:val="26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7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Employees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demonstrate</w:t>
      </w:r>
      <w:r>
        <w:rPr>
          <w:rFonts w:ascii="Arial" w:hAnsi="Arial" w:cs="Arial"/>
          <w:sz w:val="26"/>
          <w:szCs w:val="26"/>
        </w:rPr>
        <w:t xml:space="preserve"> a </w:t>
      </w:r>
      <w:r>
        <w:rPr>
          <w:rFonts w:ascii="Arial" w:hAnsi="Arial" w:cs="Arial"/>
          <w:spacing w:val="-1"/>
          <w:sz w:val="26"/>
          <w:szCs w:val="26"/>
        </w:rPr>
        <w:t>positive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safety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attitude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6"/>
        </w:numPr>
        <w:tabs>
          <w:tab w:val="left" w:pos="820"/>
        </w:tabs>
        <w:kinsoku w:val="0"/>
        <w:overflowPunct w:val="0"/>
        <w:spacing w:before="45"/>
        <w:rPr>
          <w:rFonts w:ascii="Arial" w:hAnsi="Arial" w:cs="Arial"/>
          <w:spacing w:val="-1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</w:rPr>
        <w:t>Record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Keeping:</w:t>
      </w:r>
      <w:r>
        <w:rPr>
          <w:rFonts w:ascii="Arial" w:hAnsi="Arial" w:cs="Arial"/>
          <w:spacing w:val="-2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JHA’s</w:t>
      </w:r>
      <w:r>
        <w:rPr>
          <w:rFonts w:ascii="Arial" w:hAnsi="Arial" w:cs="Arial"/>
          <w:sz w:val="26"/>
          <w:szCs w:val="26"/>
        </w:rPr>
        <w:t xml:space="preserve"> and </w:t>
      </w:r>
      <w:r>
        <w:rPr>
          <w:rFonts w:ascii="Arial" w:hAnsi="Arial" w:cs="Arial"/>
          <w:spacing w:val="-1"/>
          <w:sz w:val="26"/>
          <w:szCs w:val="26"/>
        </w:rPr>
        <w:t>job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site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forms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readily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accessible</w:t>
      </w:r>
    </w:p>
    <w:p w:rsidR="00736333" w:rsidRDefault="00736333">
      <w:pPr>
        <w:tabs>
          <w:tab w:val="left" w:pos="7929"/>
          <w:tab w:val="left" w:pos="8470"/>
          <w:tab w:val="left" w:pos="9010"/>
        </w:tabs>
        <w:kinsoku w:val="0"/>
        <w:overflowPunct w:val="0"/>
        <w:ind w:left="1035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z w:val="26"/>
          <w:szCs w:val="26"/>
        </w:rPr>
        <w:t xml:space="preserve">and </w:t>
      </w:r>
      <w:r>
        <w:rPr>
          <w:rFonts w:ascii="Arial" w:hAnsi="Arial" w:cs="Arial"/>
          <w:spacing w:val="-1"/>
          <w:sz w:val="26"/>
          <w:szCs w:val="26"/>
        </w:rPr>
        <w:t>current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>
      <w:pPr>
        <w:tabs>
          <w:tab w:val="left" w:pos="7929"/>
          <w:tab w:val="left" w:pos="8470"/>
          <w:tab w:val="left" w:pos="9010"/>
        </w:tabs>
        <w:kinsoku w:val="0"/>
        <w:overflowPunct w:val="0"/>
        <w:spacing w:before="45"/>
        <w:ind w:left="459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z w:val="26"/>
          <w:szCs w:val="26"/>
        </w:rPr>
        <w:t>d.</w:t>
      </w:r>
      <w:r>
        <w:rPr>
          <w:rFonts w:ascii="Arial" w:hAnsi="Arial" w:cs="Arial"/>
          <w:spacing w:val="69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Employees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appropriately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trained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>
      <w:pPr>
        <w:kinsoku w:val="0"/>
        <w:overflowPunct w:val="0"/>
        <w:spacing w:before="45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  <w:u w:val="thick"/>
        </w:rPr>
        <w:t>Chemicals</w:t>
      </w:r>
      <w:r>
        <w:rPr>
          <w:rFonts w:ascii="Arial" w:hAnsi="Arial" w:cs="Arial"/>
          <w:sz w:val="26"/>
          <w:szCs w:val="26"/>
          <w:u w:val="thick"/>
        </w:rPr>
        <w:t xml:space="preserve"> and</w:t>
      </w:r>
      <w:r>
        <w:rPr>
          <w:rFonts w:ascii="Arial" w:hAnsi="Arial" w:cs="Arial"/>
          <w:spacing w:val="-1"/>
          <w:sz w:val="26"/>
          <w:szCs w:val="26"/>
          <w:u w:val="thick"/>
        </w:rPr>
        <w:t xml:space="preserve"> Material</w:t>
      </w:r>
      <w:r>
        <w:rPr>
          <w:rFonts w:ascii="Arial" w:hAnsi="Arial" w:cs="Arial"/>
          <w:spacing w:val="-2"/>
          <w:sz w:val="26"/>
          <w:szCs w:val="26"/>
          <w:u w:val="thick"/>
        </w:rPr>
        <w:t xml:space="preserve"> </w:t>
      </w:r>
      <w:r>
        <w:rPr>
          <w:rFonts w:ascii="Arial" w:hAnsi="Arial" w:cs="Arial"/>
          <w:spacing w:val="-1"/>
          <w:sz w:val="26"/>
          <w:szCs w:val="26"/>
          <w:u w:val="thick"/>
        </w:rPr>
        <w:t>Hazards</w:t>
      </w:r>
    </w:p>
    <w:p w:rsidR="00736333" w:rsidRDefault="00736333" w:rsidP="00D6514C">
      <w:pPr>
        <w:numPr>
          <w:ilvl w:val="0"/>
          <w:numId w:val="25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7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z w:val="26"/>
          <w:szCs w:val="26"/>
        </w:rPr>
        <w:t>MSDS</w:t>
      </w:r>
      <w:r>
        <w:rPr>
          <w:rFonts w:ascii="Arial" w:hAnsi="Arial" w:cs="Arial"/>
          <w:spacing w:val="-1"/>
          <w:sz w:val="26"/>
          <w:szCs w:val="26"/>
        </w:rPr>
        <w:t xml:space="preserve"> readily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available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5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Signage</w:t>
      </w:r>
      <w:r>
        <w:rPr>
          <w:rFonts w:ascii="Arial" w:hAnsi="Arial" w:cs="Arial"/>
          <w:sz w:val="26"/>
          <w:szCs w:val="26"/>
        </w:rPr>
        <w:t xml:space="preserve"> &amp;</w:t>
      </w:r>
      <w:r>
        <w:rPr>
          <w:rFonts w:ascii="Arial" w:hAnsi="Arial" w:cs="Arial"/>
          <w:spacing w:val="-1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DOT </w:t>
      </w:r>
      <w:r>
        <w:rPr>
          <w:rFonts w:ascii="Arial" w:hAnsi="Arial" w:cs="Arial"/>
          <w:spacing w:val="-1"/>
          <w:sz w:val="26"/>
          <w:szCs w:val="26"/>
        </w:rPr>
        <w:t>labels</w:t>
      </w:r>
      <w:r>
        <w:rPr>
          <w:rFonts w:ascii="Arial" w:hAnsi="Arial" w:cs="Arial"/>
          <w:sz w:val="26"/>
          <w:szCs w:val="26"/>
        </w:rPr>
        <w:t xml:space="preserve"> and </w:t>
      </w:r>
      <w:r>
        <w:rPr>
          <w:rFonts w:ascii="Arial" w:hAnsi="Arial" w:cs="Arial"/>
          <w:spacing w:val="-1"/>
          <w:sz w:val="26"/>
          <w:szCs w:val="26"/>
        </w:rPr>
        <w:t>placards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in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place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>
      <w:pPr>
        <w:kinsoku w:val="0"/>
        <w:overflowPunct w:val="0"/>
        <w:spacing w:before="45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  <w:u w:val="thick"/>
        </w:rPr>
        <w:t>Environmental</w:t>
      </w:r>
      <w:r>
        <w:rPr>
          <w:rFonts w:ascii="Arial" w:hAnsi="Arial" w:cs="Arial"/>
          <w:spacing w:val="-2"/>
          <w:sz w:val="26"/>
          <w:szCs w:val="26"/>
          <w:u w:val="thick"/>
        </w:rPr>
        <w:t xml:space="preserve"> </w:t>
      </w:r>
      <w:r>
        <w:rPr>
          <w:rFonts w:ascii="Arial" w:hAnsi="Arial" w:cs="Arial"/>
          <w:spacing w:val="-1"/>
          <w:sz w:val="26"/>
          <w:szCs w:val="26"/>
          <w:u w:val="thick"/>
        </w:rPr>
        <w:t>Controls</w:t>
      </w:r>
    </w:p>
    <w:p w:rsidR="00736333" w:rsidRDefault="00736333" w:rsidP="00D6514C">
      <w:pPr>
        <w:numPr>
          <w:ilvl w:val="0"/>
          <w:numId w:val="24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7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Adequate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lighting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4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Medical Services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reasonable accessible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4"/>
        </w:numPr>
        <w:tabs>
          <w:tab w:val="left" w:pos="820"/>
        </w:tabs>
        <w:kinsoku w:val="0"/>
        <w:overflowPunct w:val="0"/>
        <w:spacing w:before="45"/>
        <w:ind w:left="820" w:hanging="361"/>
        <w:rPr>
          <w:rFonts w:ascii="Arial" w:hAnsi="Arial" w:cs="Arial"/>
          <w:spacing w:val="-1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</w:rPr>
        <w:t>Administrative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and/or Engineering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Controls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in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place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to</w:t>
      </w:r>
    </w:p>
    <w:p w:rsidR="00736333" w:rsidRDefault="00736333">
      <w:pPr>
        <w:tabs>
          <w:tab w:val="left" w:pos="7929"/>
          <w:tab w:val="left" w:pos="8470"/>
          <w:tab w:val="left" w:pos="9010"/>
        </w:tabs>
        <w:kinsoku w:val="0"/>
        <w:overflowPunct w:val="0"/>
        <w:ind w:left="1035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reduce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noise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levels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4"/>
        </w:numPr>
        <w:tabs>
          <w:tab w:val="left" w:pos="820"/>
          <w:tab w:val="left" w:pos="8470"/>
          <w:tab w:val="left" w:pos="9010"/>
        </w:tabs>
        <w:kinsoku w:val="0"/>
        <w:overflowPunct w:val="0"/>
        <w:spacing w:before="45"/>
        <w:ind w:left="820" w:hanging="361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Protection from ionizing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and/or nonionizing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radiation in place</w:t>
      </w:r>
      <w:r>
        <w:rPr>
          <w:rFonts w:ascii="Arial" w:hAnsi="Arial" w:cs="Arial"/>
          <w:spacing w:val="69"/>
          <w:sz w:val="26"/>
          <w:szCs w:val="26"/>
        </w:rPr>
        <w:t xml:space="preserve"> </w:t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4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ind w:left="820" w:hanging="361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Emergency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Action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Plan</w:t>
      </w:r>
      <w:r>
        <w:rPr>
          <w:rFonts w:ascii="Arial" w:hAnsi="Arial" w:cs="Arial"/>
          <w:sz w:val="26"/>
          <w:szCs w:val="26"/>
        </w:rPr>
        <w:t xml:space="preserve"> and </w:t>
      </w:r>
      <w:r>
        <w:rPr>
          <w:rFonts w:ascii="Arial" w:hAnsi="Arial" w:cs="Arial"/>
          <w:spacing w:val="-1"/>
          <w:sz w:val="26"/>
          <w:szCs w:val="26"/>
        </w:rPr>
        <w:t>Fire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Prevention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Plan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available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>
      <w:pPr>
        <w:kinsoku w:val="0"/>
        <w:overflowPunct w:val="0"/>
        <w:spacing w:before="45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  <w:u w:val="thick"/>
        </w:rPr>
        <w:t>Job</w:t>
      </w:r>
      <w:r>
        <w:rPr>
          <w:rFonts w:ascii="Arial" w:hAnsi="Arial" w:cs="Arial"/>
          <w:spacing w:val="-1"/>
          <w:sz w:val="26"/>
          <w:szCs w:val="26"/>
          <w:u w:val="thick"/>
        </w:rPr>
        <w:t xml:space="preserve"> Site</w:t>
      </w:r>
    </w:p>
    <w:p w:rsidR="00736333" w:rsidRDefault="00736333" w:rsidP="00D6514C">
      <w:pPr>
        <w:numPr>
          <w:ilvl w:val="0"/>
          <w:numId w:val="23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7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First aid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kits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available</w:t>
      </w:r>
      <w:r>
        <w:rPr>
          <w:rFonts w:ascii="Arial" w:hAnsi="Arial" w:cs="Arial"/>
          <w:sz w:val="26"/>
          <w:szCs w:val="26"/>
        </w:rPr>
        <w:t xml:space="preserve"> and </w:t>
      </w:r>
      <w:r>
        <w:rPr>
          <w:rFonts w:ascii="Arial" w:hAnsi="Arial" w:cs="Arial"/>
          <w:spacing w:val="-1"/>
          <w:sz w:val="26"/>
          <w:szCs w:val="26"/>
        </w:rPr>
        <w:t>stocked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3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 xml:space="preserve">General housekeeping </w:t>
      </w:r>
      <w:r>
        <w:rPr>
          <w:rFonts w:ascii="Arial" w:hAnsi="Arial" w:cs="Arial"/>
          <w:sz w:val="26"/>
          <w:szCs w:val="26"/>
        </w:rPr>
        <w:t xml:space="preserve">– </w:t>
      </w:r>
      <w:r>
        <w:rPr>
          <w:rFonts w:ascii="Arial" w:hAnsi="Arial" w:cs="Arial"/>
          <w:spacing w:val="-1"/>
          <w:sz w:val="26"/>
          <w:szCs w:val="26"/>
        </w:rPr>
        <w:t>area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free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from debris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3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ind w:left="820" w:hanging="361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Compactor/trash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Disposal procedures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in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place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3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ind w:left="820" w:hanging="361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Storage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areas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maintained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in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orderly</w:t>
      </w:r>
      <w:r>
        <w:rPr>
          <w:rFonts w:ascii="Arial" w:hAnsi="Arial" w:cs="Arial"/>
          <w:sz w:val="26"/>
          <w:szCs w:val="26"/>
        </w:rPr>
        <w:t xml:space="preserve"> manner</w:t>
      </w:r>
      <w:r>
        <w:rPr>
          <w:rFonts w:ascii="Arial" w:hAnsi="Arial" w:cs="Arial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3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ind w:left="820" w:hanging="361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Adequate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restrooms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facilities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3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ind w:left="820" w:hanging="361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Potable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water available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3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ind w:left="820" w:hanging="361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Warning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signs, tags, barricade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tape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in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place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3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ind w:left="820" w:hanging="361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Walking/Working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Surfaces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>
      <w:pPr>
        <w:kinsoku w:val="0"/>
        <w:overflowPunct w:val="0"/>
        <w:spacing w:before="90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  <w:u w:val="thick"/>
        </w:rPr>
        <w:t>Ergonomics</w:t>
      </w:r>
    </w:p>
    <w:p w:rsidR="00736333" w:rsidRDefault="00736333">
      <w:pPr>
        <w:tabs>
          <w:tab w:val="left" w:pos="7929"/>
          <w:tab w:val="left" w:pos="8470"/>
          <w:tab w:val="left" w:pos="9010"/>
        </w:tabs>
        <w:kinsoku w:val="0"/>
        <w:overflowPunct w:val="0"/>
        <w:spacing w:before="93"/>
        <w:ind w:left="459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z w:val="26"/>
          <w:szCs w:val="26"/>
        </w:rPr>
        <w:lastRenderedPageBreak/>
        <w:t>a.</w:t>
      </w:r>
      <w:r>
        <w:rPr>
          <w:rFonts w:ascii="Arial" w:hAnsi="Arial" w:cs="Arial"/>
          <w:spacing w:val="69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Proper lifting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techniques being employed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>
      <w:pPr>
        <w:tabs>
          <w:tab w:val="left" w:pos="7929"/>
          <w:tab w:val="left" w:pos="8470"/>
          <w:tab w:val="left" w:pos="9010"/>
        </w:tabs>
        <w:kinsoku w:val="0"/>
        <w:overflowPunct w:val="0"/>
        <w:spacing w:before="93"/>
        <w:ind w:left="459"/>
        <w:rPr>
          <w:rFonts w:ascii="Wingdings" w:hAnsi="Wingdings" w:cs="Wingdings"/>
          <w:sz w:val="28"/>
          <w:szCs w:val="28"/>
        </w:rPr>
        <w:sectPr w:rsidR="00736333">
          <w:type w:val="continuous"/>
          <w:pgSz w:w="12240" w:h="15840"/>
          <w:pgMar w:top="1500" w:right="1400" w:bottom="280" w:left="1340" w:header="720" w:footer="720" w:gutter="0"/>
          <w:cols w:space="720" w:equalWidth="0">
            <w:col w:w="9500"/>
          </w:cols>
          <w:noEndnote/>
        </w:sectPr>
      </w:pPr>
    </w:p>
    <w:p w:rsidR="00736333" w:rsidRDefault="00736333">
      <w:pPr>
        <w:tabs>
          <w:tab w:val="left" w:pos="7749"/>
          <w:tab w:val="left" w:pos="8919"/>
        </w:tabs>
        <w:kinsoku w:val="0"/>
        <w:overflowPunct w:val="0"/>
        <w:spacing w:before="54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Check </w:t>
      </w:r>
      <w:r>
        <w:rPr>
          <w:rFonts w:ascii="Arial" w:hAnsi="Arial" w:cs="Arial"/>
          <w:spacing w:val="-1"/>
          <w:sz w:val="26"/>
          <w:szCs w:val="26"/>
        </w:rPr>
        <w:t>appropriate</w:t>
      </w:r>
      <w:r>
        <w:rPr>
          <w:rFonts w:ascii="Arial" w:hAnsi="Arial" w:cs="Arial"/>
          <w:sz w:val="26"/>
          <w:szCs w:val="26"/>
        </w:rPr>
        <w:t xml:space="preserve"> box: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  <w:u w:val="thick"/>
        </w:rPr>
        <w:t xml:space="preserve">Yes </w:t>
      </w:r>
      <w:r>
        <w:rPr>
          <w:rFonts w:ascii="Arial" w:hAnsi="Arial" w:cs="Arial"/>
          <w:spacing w:val="35"/>
          <w:sz w:val="26"/>
          <w:szCs w:val="26"/>
          <w:u w:val="thick"/>
        </w:rPr>
        <w:t xml:space="preserve"> </w:t>
      </w:r>
      <w:r>
        <w:rPr>
          <w:rFonts w:ascii="Arial" w:hAnsi="Arial" w:cs="Arial"/>
          <w:sz w:val="26"/>
          <w:szCs w:val="26"/>
          <w:u w:val="thick"/>
        </w:rPr>
        <w:t>No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  <w:u w:val="thick"/>
        </w:rPr>
        <w:t>NA</w:t>
      </w:r>
    </w:p>
    <w:p w:rsidR="00736333" w:rsidRDefault="00736333">
      <w:pPr>
        <w:kinsoku w:val="0"/>
        <w:overflowPunct w:val="0"/>
        <w:spacing w:before="46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  <w:u w:val="thick"/>
        </w:rPr>
        <w:t>Temporary</w:t>
      </w:r>
      <w:r>
        <w:rPr>
          <w:rFonts w:ascii="Arial" w:hAnsi="Arial" w:cs="Arial"/>
          <w:sz w:val="26"/>
          <w:szCs w:val="26"/>
          <w:u w:val="thick"/>
        </w:rPr>
        <w:t xml:space="preserve"> </w:t>
      </w:r>
      <w:r>
        <w:rPr>
          <w:rFonts w:ascii="Arial" w:hAnsi="Arial" w:cs="Arial"/>
          <w:spacing w:val="-1"/>
          <w:sz w:val="26"/>
          <w:szCs w:val="26"/>
          <w:u w:val="thick"/>
        </w:rPr>
        <w:t>Electrical</w:t>
      </w:r>
      <w:r>
        <w:rPr>
          <w:rFonts w:ascii="Arial" w:hAnsi="Arial" w:cs="Arial"/>
          <w:spacing w:val="-2"/>
          <w:sz w:val="26"/>
          <w:szCs w:val="26"/>
          <w:u w:val="thick"/>
        </w:rPr>
        <w:t xml:space="preserve"> </w:t>
      </w:r>
      <w:r>
        <w:rPr>
          <w:rFonts w:ascii="Arial" w:hAnsi="Arial" w:cs="Arial"/>
          <w:spacing w:val="-1"/>
          <w:sz w:val="26"/>
          <w:szCs w:val="26"/>
          <w:u w:val="thick"/>
        </w:rPr>
        <w:t>Wiring</w:t>
      </w:r>
    </w:p>
    <w:p w:rsidR="00736333" w:rsidRDefault="00736333" w:rsidP="00D6514C">
      <w:pPr>
        <w:numPr>
          <w:ilvl w:val="0"/>
          <w:numId w:val="22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7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Extension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cords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inspected</w:t>
      </w:r>
      <w:r>
        <w:rPr>
          <w:rFonts w:ascii="Arial" w:hAnsi="Arial" w:cs="Arial"/>
          <w:sz w:val="26"/>
          <w:szCs w:val="26"/>
        </w:rPr>
        <w:t xml:space="preserve"> &amp;</w:t>
      </w:r>
      <w:r>
        <w:rPr>
          <w:rFonts w:ascii="Arial" w:hAnsi="Arial" w:cs="Arial"/>
          <w:spacing w:val="-1"/>
          <w:sz w:val="26"/>
          <w:szCs w:val="26"/>
        </w:rPr>
        <w:t xml:space="preserve"> free</w:t>
      </w:r>
      <w:r>
        <w:rPr>
          <w:rFonts w:ascii="Arial" w:hAnsi="Arial" w:cs="Arial"/>
          <w:sz w:val="26"/>
          <w:szCs w:val="26"/>
        </w:rPr>
        <w:t xml:space="preserve"> of</w:t>
      </w:r>
      <w:r>
        <w:rPr>
          <w:rFonts w:ascii="Arial" w:hAnsi="Arial" w:cs="Arial"/>
          <w:spacing w:val="-1"/>
          <w:sz w:val="26"/>
          <w:szCs w:val="26"/>
        </w:rPr>
        <w:t xml:space="preserve"> defects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2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Ground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fault circuit interrupters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(GFCI) in</w:t>
      </w:r>
      <w:r>
        <w:rPr>
          <w:rFonts w:ascii="Arial" w:hAnsi="Arial" w:cs="Arial"/>
          <w:sz w:val="26"/>
          <w:szCs w:val="26"/>
        </w:rPr>
        <w:t xml:space="preserve"> use</w:t>
      </w:r>
      <w:r>
        <w:rPr>
          <w:rFonts w:ascii="Arial" w:hAnsi="Arial" w:cs="Arial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2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ind w:left="820" w:hanging="361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All equipment properly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grounded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2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Temporary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wiring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 xml:space="preserve">clear </w:t>
      </w:r>
      <w:r>
        <w:rPr>
          <w:rFonts w:ascii="Arial" w:hAnsi="Arial" w:cs="Arial"/>
          <w:sz w:val="26"/>
          <w:szCs w:val="26"/>
        </w:rPr>
        <w:t>of</w:t>
      </w:r>
      <w:r>
        <w:rPr>
          <w:rFonts w:ascii="Arial" w:hAnsi="Arial" w:cs="Arial"/>
          <w:spacing w:val="-1"/>
          <w:sz w:val="26"/>
          <w:szCs w:val="26"/>
        </w:rPr>
        <w:t xml:space="preserve"> employee</w:t>
      </w:r>
      <w:r>
        <w:rPr>
          <w:rFonts w:ascii="Arial" w:hAnsi="Arial" w:cs="Arial"/>
          <w:sz w:val="26"/>
          <w:szCs w:val="26"/>
        </w:rPr>
        <w:t xml:space="preserve"> &amp;</w:t>
      </w:r>
      <w:r>
        <w:rPr>
          <w:rFonts w:ascii="Arial" w:hAnsi="Arial" w:cs="Arial"/>
          <w:spacing w:val="-1"/>
          <w:sz w:val="26"/>
          <w:szCs w:val="26"/>
        </w:rPr>
        <w:t xml:space="preserve"> vehicular traffic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>
      <w:pPr>
        <w:kinsoku w:val="0"/>
        <w:overflowPunct w:val="0"/>
        <w:spacing w:before="45" w:line="299" w:lineRule="exact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  <w:u w:val="thick"/>
        </w:rPr>
        <w:t>Personal</w:t>
      </w:r>
      <w:r>
        <w:rPr>
          <w:rFonts w:ascii="Arial" w:hAnsi="Arial" w:cs="Arial"/>
          <w:spacing w:val="-2"/>
          <w:sz w:val="26"/>
          <w:szCs w:val="26"/>
          <w:u w:val="thick"/>
        </w:rPr>
        <w:t xml:space="preserve"> </w:t>
      </w:r>
      <w:r>
        <w:rPr>
          <w:rFonts w:ascii="Arial" w:hAnsi="Arial" w:cs="Arial"/>
          <w:spacing w:val="-1"/>
          <w:sz w:val="26"/>
          <w:szCs w:val="26"/>
          <w:u w:val="thick"/>
        </w:rPr>
        <w:t>Protective Equipment</w:t>
      </w:r>
      <w:r>
        <w:rPr>
          <w:rFonts w:ascii="Arial" w:hAnsi="Arial" w:cs="Arial"/>
          <w:spacing w:val="-2"/>
          <w:sz w:val="26"/>
          <w:szCs w:val="26"/>
          <w:u w:val="thick"/>
        </w:rPr>
        <w:t xml:space="preserve"> </w:t>
      </w:r>
      <w:r>
        <w:rPr>
          <w:rFonts w:ascii="Arial" w:hAnsi="Arial" w:cs="Arial"/>
          <w:spacing w:val="-1"/>
          <w:sz w:val="26"/>
          <w:szCs w:val="26"/>
          <w:u w:val="thick"/>
        </w:rPr>
        <w:t>(PPE) Required</w:t>
      </w:r>
    </w:p>
    <w:p w:rsidR="00736333" w:rsidRDefault="00736333">
      <w:pPr>
        <w:kinsoku w:val="0"/>
        <w:overflowPunct w:val="0"/>
        <w:ind w:left="100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(Note: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Serviceable equipment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available </w:t>
      </w:r>
      <w:r>
        <w:rPr>
          <w:rFonts w:ascii="Arial" w:hAnsi="Arial" w:cs="Arial"/>
          <w:sz w:val="20"/>
          <w:szCs w:val="20"/>
        </w:rPr>
        <w:t>&amp;</w:t>
      </w:r>
      <w:r>
        <w:rPr>
          <w:rFonts w:ascii="Arial" w:hAnsi="Arial" w:cs="Arial"/>
          <w:spacing w:val="-1"/>
          <w:sz w:val="20"/>
          <w:szCs w:val="20"/>
        </w:rPr>
        <w:t xml:space="preserve"> training received)</w:t>
      </w:r>
    </w:p>
    <w:p w:rsidR="00736333" w:rsidRDefault="00736333" w:rsidP="00D6514C">
      <w:pPr>
        <w:numPr>
          <w:ilvl w:val="0"/>
          <w:numId w:val="21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8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Hard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Hats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1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z w:val="26"/>
          <w:szCs w:val="26"/>
        </w:rPr>
        <w:t xml:space="preserve">Eye </w:t>
      </w:r>
      <w:r>
        <w:rPr>
          <w:rFonts w:ascii="Arial" w:hAnsi="Arial" w:cs="Arial"/>
          <w:spacing w:val="-1"/>
          <w:sz w:val="26"/>
          <w:szCs w:val="26"/>
        </w:rPr>
        <w:t>protection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1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ind w:left="820" w:hanging="361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Appropriate, approved, work</w:t>
      </w:r>
      <w:r>
        <w:rPr>
          <w:rFonts w:ascii="Arial" w:hAnsi="Arial" w:cs="Arial"/>
          <w:sz w:val="26"/>
          <w:szCs w:val="26"/>
        </w:rPr>
        <w:t xml:space="preserve"> shoes</w:t>
      </w:r>
      <w:r>
        <w:rPr>
          <w:rFonts w:ascii="Arial" w:hAnsi="Arial" w:cs="Arial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1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91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Hearing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protection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1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Gloves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1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ind w:left="820" w:hanging="361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Respiratory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Protection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>
      <w:pPr>
        <w:tabs>
          <w:tab w:val="left" w:pos="7749"/>
          <w:tab w:val="left" w:pos="8919"/>
        </w:tabs>
        <w:kinsoku w:val="0"/>
        <w:overflowPunct w:val="0"/>
        <w:spacing w:before="90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  <w:u w:val="thick"/>
        </w:rPr>
        <w:t>Equipment</w:t>
      </w:r>
      <w:r>
        <w:rPr>
          <w:rFonts w:ascii="Arial" w:hAnsi="Arial" w:cs="Arial"/>
          <w:spacing w:val="-2"/>
          <w:sz w:val="26"/>
          <w:szCs w:val="26"/>
          <w:u w:val="thick"/>
        </w:rPr>
        <w:t xml:space="preserve"> </w:t>
      </w:r>
      <w:r>
        <w:rPr>
          <w:rFonts w:ascii="Arial" w:hAnsi="Arial" w:cs="Arial"/>
          <w:spacing w:val="-1"/>
          <w:sz w:val="26"/>
          <w:szCs w:val="26"/>
          <w:u w:val="thick"/>
        </w:rPr>
        <w:t xml:space="preserve">including </w:t>
      </w:r>
      <w:r>
        <w:rPr>
          <w:rFonts w:ascii="Arial" w:hAnsi="Arial" w:cs="Arial"/>
          <w:sz w:val="26"/>
          <w:szCs w:val="26"/>
          <w:u w:val="thick"/>
        </w:rPr>
        <w:t>PPE,</w:t>
      </w:r>
      <w:r>
        <w:rPr>
          <w:rFonts w:ascii="Arial" w:hAnsi="Arial" w:cs="Arial"/>
          <w:spacing w:val="-2"/>
          <w:sz w:val="26"/>
          <w:szCs w:val="26"/>
          <w:u w:val="thick"/>
        </w:rPr>
        <w:t xml:space="preserve"> </w:t>
      </w:r>
      <w:r>
        <w:rPr>
          <w:rFonts w:ascii="Arial" w:hAnsi="Arial" w:cs="Arial"/>
          <w:spacing w:val="-1"/>
          <w:sz w:val="26"/>
          <w:szCs w:val="26"/>
          <w:u w:val="thick"/>
        </w:rPr>
        <w:t>Ladders</w:t>
      </w:r>
      <w:r>
        <w:rPr>
          <w:rFonts w:ascii="Arial" w:hAnsi="Arial" w:cs="Arial"/>
          <w:sz w:val="26"/>
          <w:szCs w:val="26"/>
          <w:u w:val="thick"/>
        </w:rPr>
        <w:t xml:space="preserve"> &amp;</w:t>
      </w:r>
      <w:r>
        <w:rPr>
          <w:rFonts w:ascii="Arial" w:hAnsi="Arial" w:cs="Arial"/>
          <w:spacing w:val="-1"/>
          <w:sz w:val="26"/>
          <w:szCs w:val="26"/>
          <w:u w:val="thick"/>
        </w:rPr>
        <w:t xml:space="preserve"> Scaffolds </w:t>
      </w:r>
      <w:r>
        <w:rPr>
          <w:rFonts w:ascii="Arial" w:hAnsi="Arial" w:cs="Arial"/>
          <w:sz w:val="26"/>
          <w:szCs w:val="26"/>
          <w:u w:val="thick"/>
        </w:rPr>
        <w:t xml:space="preserve">&amp; </w:t>
      </w:r>
      <w:r>
        <w:rPr>
          <w:rFonts w:ascii="Arial" w:hAnsi="Arial" w:cs="Arial"/>
          <w:spacing w:val="-1"/>
          <w:sz w:val="26"/>
          <w:szCs w:val="26"/>
          <w:u w:val="thick"/>
        </w:rPr>
        <w:t>Tools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Arial" w:hAnsi="Arial" w:cs="Arial"/>
          <w:sz w:val="26"/>
          <w:szCs w:val="26"/>
          <w:u w:val="thick"/>
        </w:rPr>
        <w:t xml:space="preserve">Yes </w:t>
      </w:r>
      <w:r>
        <w:rPr>
          <w:rFonts w:ascii="Arial" w:hAnsi="Arial" w:cs="Arial"/>
          <w:spacing w:val="35"/>
          <w:sz w:val="26"/>
          <w:szCs w:val="26"/>
          <w:u w:val="thick"/>
        </w:rPr>
        <w:t xml:space="preserve"> </w:t>
      </w:r>
      <w:r>
        <w:rPr>
          <w:rFonts w:ascii="Arial" w:hAnsi="Arial" w:cs="Arial"/>
          <w:sz w:val="26"/>
          <w:szCs w:val="26"/>
          <w:u w:val="thick"/>
        </w:rPr>
        <w:t>No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  <w:u w:val="thick"/>
        </w:rPr>
        <w:t>NA</w:t>
      </w:r>
    </w:p>
    <w:p w:rsidR="00736333" w:rsidRDefault="00736333" w:rsidP="00D6514C">
      <w:pPr>
        <w:numPr>
          <w:ilvl w:val="0"/>
          <w:numId w:val="20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7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Inspected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before</w:t>
      </w:r>
      <w:r>
        <w:rPr>
          <w:rFonts w:ascii="Arial" w:hAnsi="Arial" w:cs="Arial"/>
          <w:sz w:val="26"/>
          <w:szCs w:val="26"/>
        </w:rPr>
        <w:t xml:space="preserve"> use</w:t>
      </w:r>
      <w:r>
        <w:rPr>
          <w:rFonts w:ascii="Arial" w:hAnsi="Arial" w:cs="Arial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0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Defective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items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tagged</w:t>
      </w:r>
      <w:r>
        <w:rPr>
          <w:rFonts w:ascii="Arial" w:hAnsi="Arial" w:cs="Arial"/>
          <w:sz w:val="26"/>
          <w:szCs w:val="26"/>
        </w:rPr>
        <w:t xml:space="preserve"> and </w:t>
      </w:r>
      <w:r>
        <w:rPr>
          <w:rFonts w:ascii="Arial" w:hAnsi="Arial" w:cs="Arial"/>
          <w:spacing w:val="-1"/>
          <w:sz w:val="26"/>
          <w:szCs w:val="26"/>
        </w:rPr>
        <w:t>removed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from service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 w:rsidP="00D6514C">
      <w:pPr>
        <w:numPr>
          <w:ilvl w:val="0"/>
          <w:numId w:val="20"/>
        </w:numPr>
        <w:tabs>
          <w:tab w:val="left" w:pos="820"/>
          <w:tab w:val="left" w:pos="7929"/>
          <w:tab w:val="left" w:pos="8470"/>
          <w:tab w:val="left" w:pos="9010"/>
        </w:tabs>
        <w:kinsoku w:val="0"/>
        <w:overflowPunct w:val="0"/>
        <w:spacing w:before="45"/>
        <w:ind w:left="820" w:hanging="361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pacing w:val="-1"/>
          <w:sz w:val="26"/>
          <w:szCs w:val="26"/>
        </w:rPr>
        <w:t>Powered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Equipment operators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trained</w:t>
      </w:r>
      <w:r>
        <w:rPr>
          <w:rFonts w:ascii="Arial" w:hAnsi="Arial" w:cs="Arial"/>
          <w:sz w:val="26"/>
          <w:szCs w:val="26"/>
        </w:rPr>
        <w:t xml:space="preserve"> and </w:t>
      </w:r>
      <w:r>
        <w:rPr>
          <w:rFonts w:ascii="Arial" w:hAnsi="Arial" w:cs="Arial"/>
          <w:spacing w:val="-1"/>
          <w:sz w:val="26"/>
          <w:szCs w:val="26"/>
        </w:rPr>
        <w:t>authorized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>
      <w:pPr>
        <w:kinsoku w:val="0"/>
        <w:overflowPunct w:val="0"/>
        <w:spacing w:before="45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  <w:u w:val="thick"/>
        </w:rPr>
        <w:t>Ladders</w:t>
      </w:r>
    </w:p>
    <w:p w:rsidR="00736333" w:rsidRDefault="00736333">
      <w:pPr>
        <w:tabs>
          <w:tab w:val="left" w:pos="7929"/>
          <w:tab w:val="left" w:pos="8470"/>
          <w:tab w:val="left" w:pos="9010"/>
        </w:tabs>
        <w:kinsoku w:val="0"/>
        <w:overflowPunct w:val="0"/>
        <w:spacing w:before="47"/>
        <w:ind w:left="459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z w:val="26"/>
          <w:szCs w:val="26"/>
        </w:rPr>
        <w:t>a.</w:t>
      </w:r>
      <w:r>
        <w:rPr>
          <w:rFonts w:ascii="Arial" w:hAnsi="Arial" w:cs="Arial"/>
          <w:spacing w:val="69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Side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rails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extend</w:t>
      </w:r>
      <w:r>
        <w:rPr>
          <w:rFonts w:ascii="Arial" w:hAnsi="Arial" w:cs="Arial"/>
          <w:sz w:val="26"/>
          <w:szCs w:val="26"/>
        </w:rPr>
        <w:t xml:space="preserve"> at</w:t>
      </w:r>
      <w:r>
        <w:rPr>
          <w:rFonts w:ascii="Arial" w:hAnsi="Arial" w:cs="Arial"/>
          <w:spacing w:val="-1"/>
          <w:sz w:val="26"/>
          <w:szCs w:val="26"/>
        </w:rPr>
        <w:t xml:space="preserve"> least </w:t>
      </w:r>
      <w:r>
        <w:rPr>
          <w:rFonts w:ascii="Arial" w:hAnsi="Arial" w:cs="Arial"/>
          <w:sz w:val="26"/>
          <w:szCs w:val="26"/>
        </w:rPr>
        <w:t>3’</w:t>
      </w:r>
      <w:r>
        <w:rPr>
          <w:rFonts w:ascii="Arial" w:hAnsi="Arial" w:cs="Arial"/>
          <w:spacing w:val="-1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above upper</w:t>
      </w:r>
      <w:r>
        <w:rPr>
          <w:rFonts w:ascii="Arial" w:hAnsi="Arial" w:cs="Arial"/>
          <w:spacing w:val="-1"/>
          <w:sz w:val="26"/>
          <w:szCs w:val="26"/>
        </w:rPr>
        <w:t xml:space="preserve"> landing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surface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>
      <w:pPr>
        <w:pStyle w:val="BodyText"/>
        <w:tabs>
          <w:tab w:val="left" w:pos="7930"/>
          <w:tab w:val="left" w:pos="8470"/>
          <w:tab w:val="left" w:pos="9010"/>
        </w:tabs>
        <w:kinsoku w:val="0"/>
        <w:overflowPunct w:val="0"/>
        <w:spacing w:before="44"/>
        <w:ind w:left="460"/>
        <w:rPr>
          <w:rFonts w:ascii="Wingdings" w:hAnsi="Wingdings" w:cs="Wingdings"/>
        </w:rPr>
      </w:pPr>
      <w:r>
        <w:t>b.</w:t>
      </w:r>
      <w:r>
        <w:rPr>
          <w:spacing w:val="45"/>
        </w:rPr>
        <w:t xml:space="preserve"> </w:t>
      </w:r>
      <w:r>
        <w:t>Ladders</w:t>
      </w:r>
      <w:r>
        <w:rPr>
          <w:spacing w:val="-1"/>
        </w:rPr>
        <w:t xml:space="preserve"> </w:t>
      </w:r>
      <w:r>
        <w:t>tied-off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displacement</w:t>
      </w:r>
      <w:r>
        <w:tab/>
      </w:r>
      <w:r>
        <w:rPr>
          <w:rFonts w:ascii="Wingdings" w:hAnsi="Wingdings" w:cs="Wingdings"/>
        </w:rPr>
        <w:t></w:t>
      </w:r>
      <w:r>
        <w:rPr>
          <w:rFonts w:ascii="Times New Roman" w:hAnsi="Times New Roman" w:cs="Times New Roman"/>
        </w:rPr>
        <w:tab/>
      </w:r>
      <w:r>
        <w:rPr>
          <w:rFonts w:ascii="Wingdings" w:hAnsi="Wingdings" w:cs="Wingdings"/>
        </w:rPr>
        <w:t></w:t>
      </w:r>
      <w:r>
        <w:rPr>
          <w:rFonts w:ascii="Times New Roman" w:hAnsi="Times New Roman" w:cs="Times New Roman"/>
        </w:rPr>
        <w:tab/>
      </w:r>
      <w:r>
        <w:rPr>
          <w:rFonts w:ascii="Wingdings" w:hAnsi="Wingdings" w:cs="Wingdings"/>
        </w:rPr>
        <w:t></w:t>
      </w:r>
    </w:p>
    <w:p w:rsidR="00736333" w:rsidRDefault="00736333">
      <w:pPr>
        <w:pStyle w:val="BodyText"/>
        <w:kinsoku w:val="0"/>
        <w:overflowPunct w:val="0"/>
        <w:spacing w:before="92"/>
      </w:pPr>
      <w:r>
        <w:rPr>
          <w:spacing w:val="-1"/>
          <w:u w:val="thick"/>
        </w:rPr>
        <w:t>Fall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Protection</w:t>
      </w:r>
    </w:p>
    <w:p w:rsidR="00736333" w:rsidRDefault="00736333">
      <w:pPr>
        <w:tabs>
          <w:tab w:val="left" w:pos="7929"/>
          <w:tab w:val="left" w:pos="8470"/>
          <w:tab w:val="left" w:pos="9010"/>
        </w:tabs>
        <w:kinsoku w:val="0"/>
        <w:overflowPunct w:val="0"/>
        <w:spacing w:before="92"/>
        <w:ind w:left="459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z w:val="26"/>
          <w:szCs w:val="26"/>
        </w:rPr>
        <w:t>a.</w:t>
      </w:r>
      <w:r>
        <w:rPr>
          <w:rFonts w:ascii="Arial" w:hAnsi="Arial" w:cs="Arial"/>
          <w:spacing w:val="69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Appropriate fall protection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in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place</w:t>
      </w:r>
      <w:r>
        <w:rPr>
          <w:rFonts w:ascii="Arial" w:hAnsi="Arial" w:cs="Arial"/>
          <w:sz w:val="26"/>
          <w:szCs w:val="26"/>
        </w:rPr>
        <w:t xml:space="preserve"> &amp;</w:t>
      </w:r>
      <w:r>
        <w:rPr>
          <w:rFonts w:ascii="Arial" w:hAnsi="Arial" w:cs="Arial"/>
          <w:spacing w:val="-1"/>
          <w:sz w:val="26"/>
          <w:szCs w:val="26"/>
        </w:rPr>
        <w:t xml:space="preserve"> in</w:t>
      </w:r>
      <w:r>
        <w:rPr>
          <w:rFonts w:ascii="Arial" w:hAnsi="Arial" w:cs="Arial"/>
          <w:sz w:val="26"/>
          <w:szCs w:val="26"/>
        </w:rPr>
        <w:t xml:space="preserve"> use</w:t>
      </w:r>
      <w:r>
        <w:rPr>
          <w:rFonts w:ascii="Arial" w:hAnsi="Arial" w:cs="Arial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>
      <w:pPr>
        <w:pStyle w:val="BodyText"/>
        <w:kinsoku w:val="0"/>
        <w:overflowPunct w:val="0"/>
        <w:spacing w:before="90"/>
      </w:pPr>
      <w:r>
        <w:rPr>
          <w:spacing w:val="-1"/>
          <w:u w:val="thick"/>
        </w:rPr>
        <w:t>Safety</w:t>
      </w:r>
      <w:r>
        <w:rPr>
          <w:spacing w:val="-19"/>
          <w:u w:val="thick"/>
        </w:rPr>
        <w:t xml:space="preserve"> </w:t>
      </w:r>
      <w:r>
        <w:rPr>
          <w:spacing w:val="-1"/>
          <w:u w:val="thick"/>
        </w:rPr>
        <w:t>Attitude</w:t>
      </w:r>
    </w:p>
    <w:p w:rsidR="00736333" w:rsidRDefault="00736333">
      <w:pPr>
        <w:tabs>
          <w:tab w:val="left" w:pos="7929"/>
          <w:tab w:val="left" w:pos="8470"/>
          <w:tab w:val="left" w:pos="9010"/>
        </w:tabs>
        <w:kinsoku w:val="0"/>
        <w:overflowPunct w:val="0"/>
        <w:spacing w:before="92"/>
        <w:ind w:left="459"/>
        <w:rPr>
          <w:rFonts w:ascii="Wingdings" w:hAnsi="Wingdings" w:cs="Wingdings"/>
          <w:sz w:val="28"/>
          <w:szCs w:val="28"/>
        </w:rPr>
      </w:pPr>
      <w:r>
        <w:rPr>
          <w:rFonts w:ascii="Arial" w:hAnsi="Arial" w:cs="Arial"/>
          <w:sz w:val="26"/>
          <w:szCs w:val="26"/>
        </w:rPr>
        <w:t>a.</w:t>
      </w:r>
      <w:r>
        <w:rPr>
          <w:rFonts w:ascii="Arial" w:hAnsi="Arial" w:cs="Arial"/>
          <w:spacing w:val="69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Employees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demonstrating</w:t>
      </w:r>
      <w:r>
        <w:rPr>
          <w:rFonts w:ascii="Arial" w:hAnsi="Arial" w:cs="Arial"/>
          <w:sz w:val="26"/>
          <w:szCs w:val="26"/>
        </w:rPr>
        <w:t xml:space="preserve"> a </w:t>
      </w:r>
      <w:r>
        <w:rPr>
          <w:rFonts w:ascii="Arial" w:hAnsi="Arial" w:cs="Arial"/>
          <w:spacing w:val="-1"/>
          <w:sz w:val="26"/>
          <w:szCs w:val="26"/>
        </w:rPr>
        <w:t>positive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safety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attitude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  <w:r>
        <w:rPr>
          <w:sz w:val="28"/>
          <w:szCs w:val="28"/>
        </w:rPr>
        <w:tab/>
      </w:r>
      <w:r>
        <w:rPr>
          <w:rFonts w:ascii="Wingdings" w:hAnsi="Wingdings" w:cs="Wingdings"/>
          <w:sz w:val="28"/>
          <w:szCs w:val="28"/>
        </w:rPr>
        <w:t></w:t>
      </w:r>
    </w:p>
    <w:p w:rsidR="00736333" w:rsidRDefault="00736333">
      <w:pPr>
        <w:kinsoku w:val="0"/>
        <w:overflowPunct w:val="0"/>
        <w:spacing w:before="90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  <w:u w:val="thick"/>
        </w:rPr>
        <w:t>Other</w:t>
      </w:r>
    </w:p>
    <w:p w:rsidR="00736333" w:rsidRDefault="00736333">
      <w:pPr>
        <w:kinsoku w:val="0"/>
        <w:overflowPunct w:val="0"/>
        <w:spacing w:before="90"/>
        <w:ind w:left="100"/>
        <w:rPr>
          <w:rFonts w:ascii="Arial" w:hAnsi="Arial" w:cs="Arial"/>
          <w:sz w:val="26"/>
          <w:szCs w:val="26"/>
        </w:rPr>
        <w:sectPr w:rsidR="00736333">
          <w:pgSz w:w="12240" w:h="15840"/>
          <w:pgMar w:top="520" w:right="1420" w:bottom="1000" w:left="1340" w:header="0" w:footer="817" w:gutter="0"/>
          <w:cols w:space="720" w:equalWidth="0">
            <w:col w:w="9480"/>
          </w:cols>
          <w:noEndnote/>
        </w:sectPr>
      </w:pPr>
    </w:p>
    <w:p w:rsidR="00736333" w:rsidRDefault="00736333" w:rsidP="00D6514C">
      <w:pPr>
        <w:numPr>
          <w:ilvl w:val="0"/>
          <w:numId w:val="19"/>
        </w:numPr>
        <w:tabs>
          <w:tab w:val="left" w:pos="820"/>
          <w:tab w:val="left" w:pos="7503"/>
        </w:tabs>
        <w:kinsoku w:val="0"/>
        <w:overflowPunct w:val="0"/>
        <w:spacing w:before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  <w:u w:val="single"/>
        </w:rPr>
        <w:lastRenderedPageBreak/>
        <w:t xml:space="preserve"> </w:t>
      </w:r>
      <w:r>
        <w:rPr>
          <w:rFonts w:ascii="Arial" w:hAnsi="Arial" w:cs="Arial"/>
          <w:sz w:val="26"/>
          <w:szCs w:val="26"/>
          <w:u w:val="single"/>
        </w:rPr>
        <w:tab/>
      </w:r>
    </w:p>
    <w:p w:rsidR="00736333" w:rsidRDefault="00736333" w:rsidP="00D6514C">
      <w:pPr>
        <w:numPr>
          <w:ilvl w:val="0"/>
          <w:numId w:val="19"/>
        </w:numPr>
        <w:tabs>
          <w:tab w:val="left" w:pos="820"/>
          <w:tab w:val="left" w:pos="7503"/>
        </w:tabs>
        <w:kinsoku w:val="0"/>
        <w:overflowPunct w:val="0"/>
        <w:spacing w:before="103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  <w:u w:val="single"/>
        </w:rPr>
        <w:t xml:space="preserve"> </w:t>
      </w:r>
      <w:r>
        <w:rPr>
          <w:rFonts w:ascii="Arial" w:hAnsi="Arial" w:cs="Arial"/>
          <w:sz w:val="26"/>
          <w:szCs w:val="26"/>
          <w:u w:val="single"/>
        </w:rPr>
        <w:tab/>
      </w:r>
    </w:p>
    <w:p w:rsidR="00736333" w:rsidRDefault="00736333">
      <w:pPr>
        <w:kinsoku w:val="0"/>
        <w:overflowPunct w:val="0"/>
        <w:spacing w:before="187"/>
        <w:ind w:left="10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  <w:u w:val="thick"/>
        </w:rPr>
        <w:t>Safety</w:t>
      </w:r>
      <w:r>
        <w:rPr>
          <w:rFonts w:ascii="Arial" w:hAnsi="Arial" w:cs="Arial"/>
          <w:sz w:val="26"/>
          <w:szCs w:val="26"/>
          <w:u w:val="thick"/>
        </w:rPr>
        <w:t xml:space="preserve"> </w:t>
      </w:r>
      <w:r>
        <w:rPr>
          <w:rFonts w:ascii="Arial" w:hAnsi="Arial" w:cs="Arial"/>
          <w:spacing w:val="-1"/>
          <w:sz w:val="26"/>
          <w:szCs w:val="26"/>
          <w:u w:val="thick"/>
        </w:rPr>
        <w:t>Enforcement</w:t>
      </w:r>
    </w:p>
    <w:p w:rsidR="00736333" w:rsidRDefault="00736333">
      <w:pPr>
        <w:pStyle w:val="BodyText"/>
        <w:tabs>
          <w:tab w:val="left" w:pos="640"/>
          <w:tab w:val="left" w:pos="1180"/>
        </w:tabs>
        <w:kinsoku w:val="0"/>
        <w:overflowPunct w:val="0"/>
        <w:spacing w:before="93"/>
        <w:rPr>
          <w:rFonts w:ascii="Wingdings" w:hAnsi="Wingdings" w:cs="Wingdings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>
        <w:rPr>
          <w:rFonts w:ascii="Wingdings" w:hAnsi="Wingdings" w:cs="Wingdings"/>
        </w:rPr>
        <w:lastRenderedPageBreak/>
        <w:t></w:t>
      </w:r>
      <w:r>
        <w:rPr>
          <w:rFonts w:ascii="Times New Roman" w:hAnsi="Times New Roman" w:cs="Times New Roman"/>
        </w:rPr>
        <w:tab/>
      </w:r>
      <w:r>
        <w:rPr>
          <w:rFonts w:ascii="Wingdings" w:hAnsi="Wingdings" w:cs="Wingdings"/>
        </w:rPr>
        <w:t></w:t>
      </w:r>
      <w:r>
        <w:rPr>
          <w:rFonts w:ascii="Times New Roman" w:hAnsi="Times New Roman" w:cs="Times New Roman"/>
        </w:rPr>
        <w:tab/>
      </w:r>
      <w:r>
        <w:rPr>
          <w:rFonts w:ascii="Wingdings" w:hAnsi="Wingdings" w:cs="Wingdings"/>
        </w:rPr>
        <w:t></w:t>
      </w:r>
    </w:p>
    <w:p w:rsidR="00736333" w:rsidRDefault="00736333">
      <w:pPr>
        <w:pStyle w:val="BodyText"/>
        <w:tabs>
          <w:tab w:val="left" w:pos="640"/>
          <w:tab w:val="left" w:pos="1180"/>
        </w:tabs>
        <w:kinsoku w:val="0"/>
        <w:overflowPunct w:val="0"/>
        <w:spacing w:before="91"/>
        <w:rPr>
          <w:rFonts w:ascii="Wingdings" w:hAnsi="Wingdings" w:cs="Wingdings"/>
        </w:rPr>
      </w:pPr>
      <w:r>
        <w:rPr>
          <w:rFonts w:ascii="Wingdings" w:hAnsi="Wingdings" w:cs="Wingdings"/>
        </w:rPr>
        <w:t></w:t>
      </w:r>
      <w:r>
        <w:rPr>
          <w:rFonts w:ascii="Times New Roman" w:hAnsi="Times New Roman" w:cs="Times New Roman"/>
        </w:rPr>
        <w:tab/>
      </w:r>
      <w:r>
        <w:rPr>
          <w:rFonts w:ascii="Wingdings" w:hAnsi="Wingdings" w:cs="Wingdings"/>
        </w:rPr>
        <w:t></w:t>
      </w:r>
      <w:r>
        <w:rPr>
          <w:rFonts w:ascii="Times New Roman" w:hAnsi="Times New Roman" w:cs="Times New Roman"/>
        </w:rPr>
        <w:tab/>
      </w:r>
      <w:r>
        <w:rPr>
          <w:rFonts w:ascii="Wingdings" w:hAnsi="Wingdings" w:cs="Wingdings"/>
        </w:rPr>
        <w:t></w:t>
      </w:r>
    </w:p>
    <w:p w:rsidR="00736333" w:rsidRDefault="00736333">
      <w:pPr>
        <w:pStyle w:val="BodyText"/>
        <w:tabs>
          <w:tab w:val="left" w:pos="640"/>
          <w:tab w:val="left" w:pos="1180"/>
        </w:tabs>
        <w:kinsoku w:val="0"/>
        <w:overflowPunct w:val="0"/>
        <w:spacing w:before="91"/>
        <w:rPr>
          <w:rFonts w:ascii="Wingdings" w:hAnsi="Wingdings" w:cs="Wingdings"/>
        </w:rPr>
        <w:sectPr w:rsidR="00736333">
          <w:type w:val="continuous"/>
          <w:pgSz w:w="12240" w:h="15840"/>
          <w:pgMar w:top="1500" w:right="1420" w:bottom="280" w:left="1340" w:header="720" w:footer="720" w:gutter="0"/>
          <w:cols w:num="2" w:space="720" w:equalWidth="0">
            <w:col w:w="7504" w:space="326"/>
            <w:col w:w="1650"/>
          </w:cols>
          <w:noEndnote/>
        </w:sectPr>
      </w:pPr>
    </w:p>
    <w:p w:rsidR="00736333" w:rsidRDefault="00736333">
      <w:pPr>
        <w:kinsoku w:val="0"/>
        <w:overflowPunct w:val="0"/>
        <w:spacing w:before="46"/>
        <w:ind w:left="100" w:right="208"/>
        <w:rPr>
          <w:rFonts w:ascii="Arial" w:hAnsi="Arial" w:cs="Arial"/>
          <w:spacing w:val="-1"/>
          <w:sz w:val="26"/>
          <w:szCs w:val="26"/>
        </w:rPr>
      </w:pPr>
      <w:r>
        <w:rPr>
          <w:rFonts w:ascii="Arial" w:hAnsi="Arial" w:cs="Arial"/>
          <w:spacing w:val="-1"/>
          <w:sz w:val="26"/>
          <w:szCs w:val="26"/>
        </w:rPr>
        <w:lastRenderedPageBreak/>
        <w:t>Unsafe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work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practices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 xml:space="preserve">will </w:t>
      </w:r>
      <w:r>
        <w:rPr>
          <w:rFonts w:ascii="Arial" w:hAnsi="Arial" w:cs="Arial"/>
          <w:sz w:val="26"/>
          <w:szCs w:val="26"/>
        </w:rPr>
        <w:t xml:space="preserve">be </w:t>
      </w:r>
      <w:r>
        <w:rPr>
          <w:rFonts w:ascii="Arial" w:hAnsi="Arial" w:cs="Arial"/>
          <w:spacing w:val="-1"/>
          <w:sz w:val="26"/>
          <w:szCs w:val="26"/>
        </w:rPr>
        <w:t>corrected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immediately</w:t>
      </w:r>
      <w:r>
        <w:rPr>
          <w:rFonts w:ascii="Arial" w:hAnsi="Arial" w:cs="Arial"/>
          <w:sz w:val="26"/>
          <w:szCs w:val="26"/>
        </w:rPr>
        <w:t xml:space="preserve"> upon </w:t>
      </w:r>
      <w:r>
        <w:rPr>
          <w:rFonts w:ascii="Arial" w:hAnsi="Arial" w:cs="Arial"/>
          <w:spacing w:val="-1"/>
          <w:sz w:val="26"/>
          <w:szCs w:val="26"/>
        </w:rPr>
        <w:t>discovery</w:t>
      </w:r>
      <w:r>
        <w:rPr>
          <w:rFonts w:ascii="Arial" w:hAnsi="Arial" w:cs="Arial"/>
          <w:sz w:val="26"/>
          <w:szCs w:val="26"/>
        </w:rPr>
        <w:t xml:space="preserve"> and </w:t>
      </w:r>
      <w:r>
        <w:rPr>
          <w:rFonts w:ascii="Arial" w:hAnsi="Arial" w:cs="Arial"/>
          <w:spacing w:val="-1"/>
          <w:sz w:val="26"/>
          <w:szCs w:val="26"/>
        </w:rPr>
        <w:t>if total</w:t>
      </w:r>
      <w:r>
        <w:rPr>
          <w:rFonts w:ascii="Arial" w:hAnsi="Arial" w:cs="Arial"/>
          <w:spacing w:val="81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job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site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safety</w:t>
      </w:r>
      <w:r>
        <w:rPr>
          <w:rFonts w:ascii="Arial" w:hAnsi="Arial" w:cs="Arial"/>
          <w:sz w:val="26"/>
          <w:szCs w:val="26"/>
        </w:rPr>
        <w:t xml:space="preserve"> cannot</w:t>
      </w:r>
      <w:r>
        <w:rPr>
          <w:rFonts w:ascii="Arial" w:hAnsi="Arial" w:cs="Arial"/>
          <w:spacing w:val="-1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be </w:t>
      </w:r>
      <w:r>
        <w:rPr>
          <w:rFonts w:ascii="Arial" w:hAnsi="Arial" w:cs="Arial"/>
          <w:spacing w:val="-1"/>
          <w:sz w:val="26"/>
          <w:szCs w:val="26"/>
        </w:rPr>
        <w:t>restored, job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will</w:t>
      </w:r>
      <w:r>
        <w:rPr>
          <w:rFonts w:ascii="Arial" w:hAnsi="Arial" w:cs="Arial"/>
          <w:sz w:val="26"/>
          <w:szCs w:val="26"/>
        </w:rPr>
        <w:t xml:space="preserve"> be shut</w:t>
      </w:r>
      <w:r>
        <w:rPr>
          <w:rFonts w:ascii="Arial" w:hAnsi="Arial" w:cs="Arial"/>
          <w:spacing w:val="-1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down </w:t>
      </w:r>
      <w:r>
        <w:rPr>
          <w:rFonts w:ascii="Arial" w:hAnsi="Arial" w:cs="Arial"/>
          <w:spacing w:val="-1"/>
          <w:sz w:val="26"/>
          <w:szCs w:val="26"/>
        </w:rPr>
        <w:t>until corrections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are</w:t>
      </w:r>
      <w:r>
        <w:rPr>
          <w:rFonts w:ascii="Arial" w:hAnsi="Arial" w:cs="Arial"/>
          <w:spacing w:val="61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made.</w:t>
      </w:r>
      <w:r>
        <w:rPr>
          <w:rFonts w:ascii="Arial" w:hAnsi="Arial" w:cs="Arial"/>
          <w:spacing w:val="70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The </w:t>
      </w:r>
      <w:r>
        <w:rPr>
          <w:rFonts w:ascii="Arial" w:hAnsi="Arial" w:cs="Arial"/>
          <w:spacing w:val="-1"/>
          <w:sz w:val="26"/>
          <w:szCs w:val="26"/>
        </w:rPr>
        <w:t>below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listed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persons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were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working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in</w:t>
      </w:r>
      <w:r>
        <w:rPr>
          <w:rFonts w:ascii="Arial" w:hAnsi="Arial" w:cs="Arial"/>
          <w:sz w:val="26"/>
          <w:szCs w:val="26"/>
        </w:rPr>
        <w:t xml:space="preserve"> an </w:t>
      </w:r>
      <w:r>
        <w:rPr>
          <w:rFonts w:ascii="Arial" w:hAnsi="Arial" w:cs="Arial"/>
          <w:spacing w:val="-1"/>
          <w:sz w:val="26"/>
          <w:szCs w:val="26"/>
        </w:rPr>
        <w:t>unsafe</w:t>
      </w:r>
      <w:r>
        <w:rPr>
          <w:rFonts w:ascii="Arial" w:hAnsi="Arial" w:cs="Arial"/>
          <w:sz w:val="26"/>
          <w:szCs w:val="26"/>
        </w:rPr>
        <w:t xml:space="preserve"> manner</w:t>
      </w:r>
      <w:r>
        <w:rPr>
          <w:rFonts w:ascii="Arial" w:hAnsi="Arial" w:cs="Arial"/>
          <w:spacing w:val="-1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&amp;</w:t>
      </w:r>
      <w:r>
        <w:rPr>
          <w:rFonts w:ascii="Arial" w:hAnsi="Arial" w:cs="Arial"/>
          <w:spacing w:val="55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enforcement documentation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is</w:t>
      </w:r>
      <w:r>
        <w:rPr>
          <w:rFonts w:ascii="Arial" w:hAnsi="Arial" w:cs="Arial"/>
          <w:sz w:val="26"/>
          <w:szCs w:val="26"/>
        </w:rPr>
        <w:t xml:space="preserve"> or</w:t>
      </w:r>
      <w:r>
        <w:rPr>
          <w:rFonts w:ascii="Arial" w:hAnsi="Arial" w:cs="Arial"/>
          <w:spacing w:val="-1"/>
          <w:sz w:val="26"/>
          <w:szCs w:val="26"/>
        </w:rPr>
        <w:t xml:space="preserve"> will </w:t>
      </w:r>
      <w:r>
        <w:rPr>
          <w:rFonts w:ascii="Arial" w:hAnsi="Arial" w:cs="Arial"/>
          <w:sz w:val="26"/>
          <w:szCs w:val="26"/>
        </w:rPr>
        <w:t xml:space="preserve">be </w:t>
      </w:r>
      <w:r>
        <w:rPr>
          <w:rFonts w:ascii="Arial" w:hAnsi="Arial" w:cs="Arial"/>
          <w:spacing w:val="-1"/>
          <w:sz w:val="26"/>
          <w:szCs w:val="26"/>
        </w:rPr>
        <w:t>prepared</w:t>
      </w:r>
      <w:r>
        <w:rPr>
          <w:rFonts w:ascii="Arial" w:hAnsi="Arial" w:cs="Arial"/>
          <w:sz w:val="26"/>
          <w:szCs w:val="26"/>
        </w:rPr>
        <w:t xml:space="preserve"> at</w:t>
      </w:r>
      <w:r>
        <w:rPr>
          <w:rFonts w:ascii="Arial" w:hAnsi="Arial" w:cs="Arial"/>
          <w:spacing w:val="-1"/>
          <w:sz w:val="26"/>
          <w:szCs w:val="26"/>
        </w:rPr>
        <w:t xml:space="preserve"> the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earliest opportunity</w:t>
      </w:r>
      <w:r>
        <w:rPr>
          <w:rFonts w:ascii="Arial" w:hAnsi="Arial" w:cs="Arial"/>
          <w:spacing w:val="85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consistent with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safety.</w:t>
      </w:r>
    </w:p>
    <w:p w:rsidR="00736333" w:rsidRDefault="00736333">
      <w:pPr>
        <w:kinsoku w:val="0"/>
        <w:overflowPunct w:val="0"/>
        <w:spacing w:before="7" w:line="110" w:lineRule="exact"/>
        <w:rPr>
          <w:sz w:val="11"/>
          <w:szCs w:val="11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tabs>
          <w:tab w:val="left" w:pos="4149"/>
        </w:tabs>
        <w:kinsoku w:val="0"/>
        <w:overflowPunct w:val="0"/>
        <w:spacing w:before="74"/>
        <w:ind w:left="819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39370</wp:posOffset>
                </wp:positionV>
                <wp:extent cx="2030095" cy="12700"/>
                <wp:effectExtent l="9525" t="8890" r="8255" b="0"/>
                <wp:wrapNone/>
                <wp:docPr id="339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0095" cy="12700"/>
                        </a:xfrm>
                        <a:custGeom>
                          <a:avLst/>
                          <a:gdLst>
                            <a:gd name="T0" fmla="*/ 0 w 3197"/>
                            <a:gd name="T1" fmla="*/ 0 h 20"/>
                            <a:gd name="T2" fmla="*/ 3196 w 319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197" h="20">
                              <a:moveTo>
                                <a:pt x="0" y="0"/>
                              </a:moveTo>
                              <a:lnTo>
                                <a:pt x="3196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B13E376" id="Freeform 178" o:spid="_x0000_s1026" style="position:absolute;z-index:-25120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1pt,231.8pt,3.1pt" coordsize="319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" o:allowincell="f" filled="f" strokeweight=".28936mm">
                <v:path arrowok="t" o:connecttype="custom" o:connectlocs="0,0;202946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1" locked="0" layoutInCell="0" allowOverlap="1">
                <wp:simplePos x="0" y="0"/>
                <wp:positionH relativeFrom="page">
                  <wp:posOffset>3486150</wp:posOffset>
                </wp:positionH>
                <wp:positionV relativeFrom="paragraph">
                  <wp:posOffset>39370</wp:posOffset>
                </wp:positionV>
                <wp:extent cx="3229610" cy="12700"/>
                <wp:effectExtent l="9525" t="8890" r="8890" b="0"/>
                <wp:wrapNone/>
                <wp:docPr id="338" name="Freeform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9610" cy="12700"/>
                        </a:xfrm>
                        <a:custGeom>
                          <a:avLst/>
                          <a:gdLst>
                            <a:gd name="T0" fmla="*/ 0 w 5086"/>
                            <a:gd name="T1" fmla="*/ 0 h 20"/>
                            <a:gd name="T2" fmla="*/ 5085 w 5086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086" h="20">
                              <a:moveTo>
                                <a:pt x="0" y="0"/>
                              </a:moveTo>
                              <a:lnTo>
                                <a:pt x="5085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091F0F7" id="Freeform 179" o:spid="_x0000_s1026" style="position:absolute;z-index:-25120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74.5pt,3.1pt,528.75pt,3.1pt" coordsize="508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" o:allowincell="f" filled="f" strokeweight=".28936mm">
                <v:path arrowok="t" o:connecttype="custom" o:connectlocs="0,0;322897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1" locked="0" layoutInCell="0" allowOverlap="1">
                <wp:simplePos x="0" y="0"/>
                <wp:positionH relativeFrom="page">
                  <wp:posOffset>3486150</wp:posOffset>
                </wp:positionH>
                <wp:positionV relativeFrom="paragraph">
                  <wp:posOffset>375920</wp:posOffset>
                </wp:positionV>
                <wp:extent cx="3229610" cy="12700"/>
                <wp:effectExtent l="9525" t="12065" r="8890" b="0"/>
                <wp:wrapNone/>
                <wp:docPr id="337" name="Freeform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9610" cy="12700"/>
                        </a:xfrm>
                        <a:custGeom>
                          <a:avLst/>
                          <a:gdLst>
                            <a:gd name="T0" fmla="*/ 0 w 5086"/>
                            <a:gd name="T1" fmla="*/ 0 h 20"/>
                            <a:gd name="T2" fmla="*/ 5085 w 5086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086" h="20">
                              <a:moveTo>
                                <a:pt x="0" y="0"/>
                              </a:moveTo>
                              <a:lnTo>
                                <a:pt x="5085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B1DD91" id="Freeform 180" o:spid="_x0000_s1026" style="position:absolute;z-index:-25120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74.5pt,29.6pt,528.75pt,29.6pt" coordsize="508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" o:allowincell="f" filled="f" strokeweight=".28936mm">
                <v:path arrowok="t" o:connecttype="custom" o:connectlocs="0,0;3228975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(Name)</w:t>
      </w:r>
      <w:r w:rsidR="00736333">
        <w:rPr>
          <w:rFonts w:ascii="Arial" w:hAnsi="Arial" w:cs="Arial"/>
          <w:spacing w:val="-1"/>
          <w:sz w:val="20"/>
          <w:szCs w:val="20"/>
        </w:rPr>
        <w:tab/>
        <w:t>(Unsafe Act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&amp;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Corrective Measure)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8" w:line="220" w:lineRule="exact"/>
        <w:rPr>
          <w:sz w:val="22"/>
          <w:szCs w:val="22"/>
        </w:rPr>
      </w:pPr>
    </w:p>
    <w:p w:rsidR="00736333" w:rsidRDefault="001F2348">
      <w:pPr>
        <w:tabs>
          <w:tab w:val="left" w:pos="4149"/>
        </w:tabs>
        <w:kinsoku w:val="0"/>
        <w:overflowPunct w:val="0"/>
        <w:spacing w:before="74"/>
        <w:ind w:left="819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39370</wp:posOffset>
                </wp:positionV>
                <wp:extent cx="2030095" cy="12700"/>
                <wp:effectExtent l="9525" t="6985" r="8255" b="0"/>
                <wp:wrapNone/>
                <wp:docPr id="336" name="Freeform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0095" cy="12700"/>
                        </a:xfrm>
                        <a:custGeom>
                          <a:avLst/>
                          <a:gdLst>
                            <a:gd name="T0" fmla="*/ 0 w 3197"/>
                            <a:gd name="T1" fmla="*/ 0 h 20"/>
                            <a:gd name="T2" fmla="*/ 3196 w 319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197" h="20">
                              <a:moveTo>
                                <a:pt x="0" y="0"/>
                              </a:moveTo>
                              <a:lnTo>
                                <a:pt x="3196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58153B8" id="Freeform 181" o:spid="_x0000_s1026" style="position:absolute;z-index:-25119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1pt,231.8pt,3.1pt" coordsize="319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" o:allowincell="f" filled="f" strokeweight=".28936mm">
                <v:path arrowok="t" o:connecttype="custom" o:connectlocs="0,0;202946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1" locked="0" layoutInCell="0" allowOverlap="1">
                <wp:simplePos x="0" y="0"/>
                <wp:positionH relativeFrom="page">
                  <wp:posOffset>3486150</wp:posOffset>
                </wp:positionH>
                <wp:positionV relativeFrom="paragraph">
                  <wp:posOffset>39370</wp:posOffset>
                </wp:positionV>
                <wp:extent cx="3229610" cy="12700"/>
                <wp:effectExtent l="9525" t="6985" r="8890" b="0"/>
                <wp:wrapNone/>
                <wp:docPr id="335" name="Freeform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9610" cy="12700"/>
                        </a:xfrm>
                        <a:custGeom>
                          <a:avLst/>
                          <a:gdLst>
                            <a:gd name="T0" fmla="*/ 0 w 5086"/>
                            <a:gd name="T1" fmla="*/ 0 h 20"/>
                            <a:gd name="T2" fmla="*/ 5085 w 5086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086" h="20">
                              <a:moveTo>
                                <a:pt x="0" y="0"/>
                              </a:moveTo>
                              <a:lnTo>
                                <a:pt x="5085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5E967D7" id="Freeform 182" o:spid="_x0000_s1026" style="position:absolute;z-index:-2511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74.5pt,3.1pt,528.75pt,3.1pt" coordsize="508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" o:allowincell="f" filled="f" strokeweight=".28936mm">
                <v:path arrowok="t" o:connecttype="custom" o:connectlocs="0,0;322897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1" locked="0" layoutInCell="0" allowOverlap="1">
                <wp:simplePos x="0" y="0"/>
                <wp:positionH relativeFrom="page">
                  <wp:posOffset>3543300</wp:posOffset>
                </wp:positionH>
                <wp:positionV relativeFrom="paragraph">
                  <wp:posOffset>375920</wp:posOffset>
                </wp:positionV>
                <wp:extent cx="3229610" cy="12700"/>
                <wp:effectExtent l="9525" t="10160" r="8890" b="0"/>
                <wp:wrapNone/>
                <wp:docPr id="334" name="Freeform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9610" cy="12700"/>
                        </a:xfrm>
                        <a:custGeom>
                          <a:avLst/>
                          <a:gdLst>
                            <a:gd name="T0" fmla="*/ 0 w 5086"/>
                            <a:gd name="T1" fmla="*/ 0 h 20"/>
                            <a:gd name="T2" fmla="*/ 5085 w 5086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086" h="20">
                              <a:moveTo>
                                <a:pt x="0" y="0"/>
                              </a:moveTo>
                              <a:lnTo>
                                <a:pt x="5085" y="0"/>
                              </a:lnTo>
                            </a:path>
                          </a:pathLst>
                        </a:custGeom>
                        <a:noFill/>
                        <a:ln w="104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147CD3C" id="Freeform 183" o:spid="_x0000_s1026" style="position:absolute;z-index:-2511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79pt,29.6pt,533.25pt,29.6pt" coordsize="508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" o:allowincell="f" filled="f" strokeweight=".28936mm">
                <v:path arrowok="t" o:connecttype="custom" o:connectlocs="0,0;3228975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(Name)</w:t>
      </w:r>
      <w:r w:rsidR="00736333">
        <w:rPr>
          <w:rFonts w:ascii="Arial" w:hAnsi="Arial" w:cs="Arial"/>
          <w:spacing w:val="-1"/>
          <w:sz w:val="20"/>
          <w:szCs w:val="20"/>
        </w:rPr>
        <w:tab/>
        <w:t>(Unsafe Act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&amp;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Corrective Measure)</w:t>
      </w:r>
    </w:p>
    <w:p w:rsidR="00736333" w:rsidRDefault="00736333">
      <w:pPr>
        <w:tabs>
          <w:tab w:val="left" w:pos="4149"/>
        </w:tabs>
        <w:kinsoku w:val="0"/>
        <w:overflowPunct w:val="0"/>
        <w:spacing w:before="74"/>
        <w:ind w:left="819"/>
        <w:rPr>
          <w:rFonts w:ascii="Arial" w:hAnsi="Arial" w:cs="Arial"/>
          <w:spacing w:val="-1"/>
          <w:sz w:val="20"/>
          <w:szCs w:val="20"/>
        </w:rPr>
        <w:sectPr w:rsidR="00736333">
          <w:type w:val="continuous"/>
          <w:pgSz w:w="12240" w:h="15840"/>
          <w:pgMar w:top="1500" w:right="1420" w:bottom="280" w:left="1340" w:header="720" w:footer="720" w:gutter="0"/>
          <w:cols w:space="720" w:equalWidth="0">
            <w:col w:w="9480"/>
          </w:cols>
          <w:noEndnote/>
        </w:sectPr>
      </w:pPr>
    </w:p>
    <w:p w:rsidR="00736333" w:rsidRDefault="00736333">
      <w:pPr>
        <w:kinsoku w:val="0"/>
        <w:overflowPunct w:val="0"/>
        <w:spacing w:before="6" w:line="170" w:lineRule="exact"/>
        <w:rPr>
          <w:sz w:val="17"/>
          <w:szCs w:val="17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Heading5"/>
        <w:kinsoku w:val="0"/>
        <w:overflowPunct w:val="0"/>
        <w:ind w:left="2592"/>
        <w:rPr>
          <w:b w:val="0"/>
          <w:bCs w:val="0"/>
        </w:rPr>
      </w:pPr>
      <w:r>
        <w:rPr>
          <w:spacing w:val="-1"/>
        </w:rPr>
        <w:t>Enforcement Documentation</w:t>
      </w:r>
    </w:p>
    <w:p w:rsidR="00736333" w:rsidRDefault="00736333">
      <w:pPr>
        <w:pStyle w:val="Heading5"/>
        <w:kinsoku w:val="0"/>
        <w:overflowPunct w:val="0"/>
        <w:ind w:left="2592"/>
        <w:rPr>
          <w:b w:val="0"/>
          <w:bCs w:val="0"/>
        </w:rPr>
        <w:sectPr w:rsidR="00736333">
          <w:footerReference w:type="default" r:id="rId116"/>
          <w:pgSz w:w="12240" w:h="15840"/>
          <w:pgMar w:top="1500" w:right="1420" w:bottom="1000" w:left="1340" w:header="0" w:footer="817" w:gutter="0"/>
          <w:cols w:space="720"/>
          <w:noEndnote/>
        </w:sectPr>
      </w:pPr>
    </w:p>
    <w:p w:rsidR="00736333" w:rsidRDefault="00736333">
      <w:pPr>
        <w:pStyle w:val="Heading7"/>
        <w:kinsoku w:val="0"/>
        <w:overflowPunct w:val="0"/>
        <w:ind w:left="0" w:right="19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3" w:line="280" w:lineRule="exact"/>
        <w:rPr>
          <w:sz w:val="28"/>
          <w:szCs w:val="28"/>
        </w:rPr>
      </w:pPr>
    </w:p>
    <w:p w:rsidR="00736333" w:rsidRDefault="00736333">
      <w:pPr>
        <w:pStyle w:val="Heading8"/>
        <w:kinsoku w:val="0"/>
        <w:overflowPunct w:val="0"/>
        <w:spacing w:before="64"/>
        <w:ind w:left="2422" w:right="234"/>
        <w:rPr>
          <w:b w:val="0"/>
          <w:bCs w:val="0"/>
        </w:rPr>
      </w:pPr>
      <w:bookmarkStart w:id="66" w:name="bookmark89"/>
      <w:bookmarkEnd w:id="66"/>
      <w:r>
        <w:rPr>
          <w:spacing w:val="-1"/>
        </w:rPr>
        <w:t>ENFORCEMENT</w:t>
      </w:r>
      <w:r>
        <w:rPr>
          <w:spacing w:val="-48"/>
        </w:rPr>
        <w:t xml:space="preserve"> </w:t>
      </w:r>
      <w:r>
        <w:rPr>
          <w:spacing w:val="-1"/>
        </w:rPr>
        <w:t>DOCUMENTATION</w:t>
      </w:r>
    </w:p>
    <w:p w:rsidR="00736333" w:rsidRDefault="00736333">
      <w:pPr>
        <w:kinsoku w:val="0"/>
        <w:overflowPunct w:val="0"/>
        <w:spacing w:before="13" w:line="100" w:lineRule="exact"/>
        <w:rPr>
          <w:sz w:val="10"/>
          <w:szCs w:val="10"/>
        </w:rPr>
      </w:pPr>
    </w:p>
    <w:p w:rsidR="00736333" w:rsidRDefault="00736333">
      <w:pPr>
        <w:kinsoku w:val="0"/>
        <w:overflowPunct w:val="0"/>
        <w:spacing w:before="13" w:line="100" w:lineRule="exact"/>
        <w:rPr>
          <w:sz w:val="10"/>
          <w:szCs w:val="10"/>
        </w:rPr>
        <w:sectPr w:rsidR="00736333">
          <w:pgSz w:w="12240" w:h="15840"/>
          <w:pgMar w:top="820" w:right="1320" w:bottom="1000" w:left="1340" w:header="0" w:footer="817" w:gutter="0"/>
          <w:cols w:space="720" w:equalWidth="0">
            <w:col w:w="9580"/>
          </w:cols>
          <w:noEndnote/>
        </w:sectPr>
      </w:pPr>
    </w:p>
    <w:p w:rsidR="00736333" w:rsidRDefault="00736333">
      <w:pPr>
        <w:pStyle w:val="BodyText"/>
        <w:tabs>
          <w:tab w:val="left" w:pos="3577"/>
        </w:tabs>
        <w:kinsoku w:val="0"/>
        <w:overflowPunct w:val="0"/>
        <w:spacing w:before="97"/>
      </w:pPr>
      <w:r>
        <w:rPr>
          <w:spacing w:val="-1"/>
        </w:rPr>
        <w:lastRenderedPageBreak/>
        <w:t>Date:</w:t>
      </w:r>
      <w:r>
        <w:t xml:space="preserve"> 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:rsidR="00736333" w:rsidRDefault="00736333">
      <w:pPr>
        <w:tabs>
          <w:tab w:val="left" w:pos="2925"/>
          <w:tab w:val="left" w:pos="4536"/>
        </w:tabs>
        <w:kinsoku w:val="0"/>
        <w:overflowPunct w:val="0"/>
        <w:spacing w:before="72"/>
        <w:ind w:left="100"/>
        <w:rPr>
          <w:rFonts w:ascii="Arial" w:hAnsi="Arial" w:cs="Arial"/>
          <w:sz w:val="28"/>
          <w:szCs w:val="28"/>
        </w:rPr>
      </w:pPr>
      <w:r>
        <w:br w:type="column"/>
      </w:r>
      <w:r>
        <w:rPr>
          <w:rFonts w:ascii="Arial" w:hAnsi="Arial" w:cs="Arial"/>
          <w:sz w:val="20"/>
          <w:szCs w:val="20"/>
        </w:rPr>
        <w:lastRenderedPageBreak/>
        <w:t>Check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One: </w:t>
      </w:r>
      <w:r>
        <w:rPr>
          <w:rFonts w:ascii="Arial" w:hAnsi="Arial" w:cs="Arial"/>
          <w:spacing w:val="42"/>
          <w:sz w:val="20"/>
          <w:szCs w:val="20"/>
        </w:rPr>
        <w:t xml:space="preserve"> </w:t>
      </w:r>
      <w:r>
        <w:rPr>
          <w:rFonts w:ascii="Wingdings" w:hAnsi="Wingdings" w:cs="Wingdings"/>
          <w:sz w:val="32"/>
          <w:szCs w:val="32"/>
        </w:rPr>
        <w:t></w:t>
      </w:r>
      <w:r>
        <w:rPr>
          <w:rFonts w:ascii="Wingdings" w:hAnsi="Wingdings" w:cs="Wingdings"/>
          <w:spacing w:val="-242"/>
          <w:sz w:val="32"/>
          <w:szCs w:val="32"/>
        </w:rPr>
        <w:t></w:t>
      </w:r>
      <w:r>
        <w:rPr>
          <w:rFonts w:ascii="Arial" w:hAnsi="Arial" w:cs="Arial"/>
          <w:sz w:val="28"/>
          <w:szCs w:val="28"/>
        </w:rPr>
        <w:t>Minor</w:t>
      </w:r>
      <w:r>
        <w:rPr>
          <w:rFonts w:ascii="Arial" w:hAnsi="Arial" w:cs="Arial"/>
          <w:sz w:val="28"/>
          <w:szCs w:val="28"/>
        </w:rPr>
        <w:tab/>
      </w:r>
      <w:r>
        <w:rPr>
          <w:rFonts w:ascii="Wingdings" w:hAnsi="Wingdings" w:cs="Wingdings"/>
          <w:sz w:val="32"/>
          <w:szCs w:val="32"/>
        </w:rPr>
        <w:t></w:t>
      </w:r>
      <w:r>
        <w:rPr>
          <w:rFonts w:ascii="Wingdings" w:hAnsi="Wingdings" w:cs="Wingdings"/>
          <w:spacing w:val="-243"/>
          <w:sz w:val="32"/>
          <w:szCs w:val="32"/>
        </w:rPr>
        <w:t></w:t>
      </w:r>
      <w:r>
        <w:rPr>
          <w:rFonts w:ascii="Arial" w:hAnsi="Arial" w:cs="Arial"/>
          <w:sz w:val="28"/>
          <w:szCs w:val="28"/>
        </w:rPr>
        <w:t>Major</w:t>
      </w:r>
      <w:r>
        <w:rPr>
          <w:rFonts w:ascii="Arial" w:hAnsi="Arial" w:cs="Arial"/>
          <w:sz w:val="28"/>
          <w:szCs w:val="28"/>
        </w:rPr>
        <w:tab/>
      </w:r>
      <w:r>
        <w:rPr>
          <w:rFonts w:ascii="Wingdings" w:hAnsi="Wingdings" w:cs="Wingdings"/>
          <w:sz w:val="32"/>
          <w:szCs w:val="32"/>
        </w:rPr>
        <w:t></w:t>
      </w:r>
      <w:r>
        <w:rPr>
          <w:rFonts w:ascii="Wingdings" w:hAnsi="Wingdings" w:cs="Wingdings"/>
          <w:spacing w:val="-250"/>
          <w:sz w:val="32"/>
          <w:szCs w:val="32"/>
        </w:rPr>
        <w:t></w:t>
      </w:r>
      <w:r>
        <w:rPr>
          <w:rFonts w:ascii="Arial" w:hAnsi="Arial" w:cs="Arial"/>
          <w:sz w:val="28"/>
          <w:szCs w:val="28"/>
        </w:rPr>
        <w:t>Willful</w:t>
      </w:r>
    </w:p>
    <w:p w:rsidR="00736333" w:rsidRDefault="00736333">
      <w:pPr>
        <w:tabs>
          <w:tab w:val="left" w:pos="2925"/>
          <w:tab w:val="left" w:pos="4536"/>
        </w:tabs>
        <w:kinsoku w:val="0"/>
        <w:overflowPunct w:val="0"/>
        <w:spacing w:before="72"/>
        <w:ind w:left="100"/>
        <w:rPr>
          <w:rFonts w:ascii="Arial" w:hAnsi="Arial" w:cs="Arial"/>
          <w:sz w:val="28"/>
          <w:szCs w:val="28"/>
        </w:rPr>
        <w:sectPr w:rsidR="00736333">
          <w:type w:val="continuous"/>
          <w:pgSz w:w="12240" w:h="15840"/>
          <w:pgMar w:top="1500" w:right="1320" w:bottom="280" w:left="1340" w:header="720" w:footer="720" w:gutter="0"/>
          <w:cols w:num="2" w:space="720" w:equalWidth="0">
            <w:col w:w="3578" w:space="211"/>
            <w:col w:w="5791"/>
          </w:cols>
          <w:noEndnote/>
        </w:sectPr>
      </w:pPr>
    </w:p>
    <w:p w:rsidR="00736333" w:rsidRDefault="00736333">
      <w:pPr>
        <w:kinsoku w:val="0"/>
        <w:overflowPunct w:val="0"/>
        <w:spacing w:before="17" w:line="100" w:lineRule="exact"/>
        <w:rPr>
          <w:sz w:val="10"/>
          <w:szCs w:val="10"/>
        </w:rPr>
      </w:pPr>
    </w:p>
    <w:p w:rsidR="00736333" w:rsidRDefault="001F2348">
      <w:pPr>
        <w:pStyle w:val="BodyText"/>
        <w:tabs>
          <w:tab w:val="left" w:pos="2349"/>
          <w:tab w:val="left" w:pos="6718"/>
          <w:tab w:val="left" w:pos="9400"/>
        </w:tabs>
        <w:kinsoku w:val="0"/>
        <w:overflowPunct w:val="0"/>
        <w:spacing w:before="64" w:line="375" w:lineRule="auto"/>
        <w:ind w:right="17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1" locked="0" layoutInCell="0" allowOverlap="1">
                <wp:simplePos x="0" y="0"/>
                <wp:positionH relativeFrom="page">
                  <wp:posOffset>2856865</wp:posOffset>
                </wp:positionH>
                <wp:positionV relativeFrom="paragraph">
                  <wp:posOffset>1080135</wp:posOffset>
                </wp:positionV>
                <wp:extent cx="3963035" cy="12700"/>
                <wp:effectExtent l="8890" t="9525" r="9525" b="0"/>
                <wp:wrapNone/>
                <wp:docPr id="333" name="Freeform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63035" cy="12700"/>
                        </a:xfrm>
                        <a:custGeom>
                          <a:avLst/>
                          <a:gdLst>
                            <a:gd name="T0" fmla="*/ 0 w 6241"/>
                            <a:gd name="T1" fmla="*/ 0 h 20"/>
                            <a:gd name="T2" fmla="*/ 6240 w 624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241" h="20">
                              <a:moveTo>
                                <a:pt x="0" y="0"/>
                              </a:moveTo>
                              <a:lnTo>
                                <a:pt x="624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7FDCDAB" id="Freeform 184" o:spid="_x0000_s1026" style="position:absolute;z-index:-25119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24.95pt,85.05pt,536.95pt,85.05pt" coordsize="624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" o:allowincell="f" filled="f" strokeweight=".31069mm">
                <v:path arrowok="t" o:connecttype="custom" o:connectlocs="0,0;396240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1" locked="0" layoutInCell="0" allowOverlap="1">
                <wp:simplePos x="0" y="0"/>
                <wp:positionH relativeFrom="page">
                  <wp:posOffset>2856865</wp:posOffset>
                </wp:positionH>
                <wp:positionV relativeFrom="paragraph">
                  <wp:posOffset>1283970</wp:posOffset>
                </wp:positionV>
                <wp:extent cx="3963035" cy="12700"/>
                <wp:effectExtent l="8890" t="13335" r="9525" b="0"/>
                <wp:wrapNone/>
                <wp:docPr id="332" name="Freeform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63035" cy="12700"/>
                        </a:xfrm>
                        <a:custGeom>
                          <a:avLst/>
                          <a:gdLst>
                            <a:gd name="T0" fmla="*/ 0 w 6241"/>
                            <a:gd name="T1" fmla="*/ 0 h 20"/>
                            <a:gd name="T2" fmla="*/ 6240 w 624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241" h="20">
                              <a:moveTo>
                                <a:pt x="0" y="0"/>
                              </a:moveTo>
                              <a:lnTo>
                                <a:pt x="624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D16D154" id="Freeform 185" o:spid="_x0000_s1026" style="position:absolute;z-index:-25119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24.95pt,101.1pt,536.95pt,101.1pt" coordsize="624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" o:allowincell="f" filled="f" strokeweight=".31069mm">
                <v:path arrowok="t" o:connecttype="custom" o:connectlocs="0,0;3962400,0" o:connectangles="0,0"/>
                <w10:wrap anchorx="page"/>
              </v:polyline>
            </w:pict>
          </mc:Fallback>
        </mc:AlternateContent>
      </w:r>
      <w:r w:rsidR="00736333">
        <w:rPr>
          <w:spacing w:val="-1"/>
        </w:rPr>
        <w:t>Employee</w:t>
      </w:r>
      <w:r w:rsidR="00736333">
        <w:rPr>
          <w:spacing w:val="-21"/>
        </w:rPr>
        <w:t xml:space="preserve"> </w:t>
      </w:r>
      <w:r w:rsidR="00736333">
        <w:rPr>
          <w:spacing w:val="-1"/>
        </w:rPr>
        <w:t>Name:</w:t>
      </w:r>
      <w:r w:rsidR="00736333">
        <w:rPr>
          <w:spacing w:val="24"/>
        </w:rPr>
        <w:t xml:space="preserve"> </w:t>
      </w:r>
      <w:r w:rsidR="00736333">
        <w:rPr>
          <w:w w:val="99"/>
          <w:u w:val="single"/>
        </w:rPr>
        <w:t xml:space="preserve"> </w:t>
      </w:r>
      <w:r w:rsidR="00736333">
        <w:rPr>
          <w:u w:val="single"/>
        </w:rPr>
        <w:tab/>
      </w:r>
      <w:r w:rsidR="00736333">
        <w:t xml:space="preserve"> </w:t>
      </w:r>
      <w:r w:rsidR="00736333">
        <w:rPr>
          <w:spacing w:val="2"/>
        </w:rPr>
        <w:t xml:space="preserve">                </w:t>
      </w:r>
      <w:r w:rsidR="00736333">
        <w:rPr>
          <w:spacing w:val="-1"/>
        </w:rPr>
        <w:t>Supervisor:</w:t>
      </w:r>
      <w:r w:rsidR="00736333">
        <w:tab/>
      </w:r>
      <w:r w:rsidR="00736333">
        <w:rPr>
          <w:w w:val="99"/>
          <w:u w:val="single"/>
        </w:rPr>
        <w:t xml:space="preserve"> </w:t>
      </w:r>
      <w:r w:rsidR="00736333">
        <w:rPr>
          <w:u w:val="single"/>
        </w:rPr>
        <w:tab/>
      </w:r>
      <w:r w:rsidR="00736333">
        <w:t xml:space="preserve"> </w:t>
      </w:r>
      <w:r w:rsidR="00736333">
        <w:rPr>
          <w:spacing w:val="2"/>
        </w:rPr>
        <w:t xml:space="preserve">                </w:t>
      </w:r>
      <w:r w:rsidR="00736333">
        <w:rPr>
          <w:spacing w:val="-1"/>
        </w:rPr>
        <w:t>Description</w:t>
      </w:r>
      <w:r w:rsidR="00736333">
        <w:rPr>
          <w:spacing w:val="-14"/>
        </w:rPr>
        <w:t xml:space="preserve"> </w:t>
      </w:r>
      <w:r w:rsidR="00736333">
        <w:t>of</w:t>
      </w:r>
      <w:r w:rsidR="00736333">
        <w:rPr>
          <w:spacing w:val="-14"/>
        </w:rPr>
        <w:t xml:space="preserve"> </w:t>
      </w:r>
      <w:r w:rsidR="00736333">
        <w:t xml:space="preserve">violation: </w:t>
      </w:r>
      <w:r w:rsidR="00736333">
        <w:rPr>
          <w:spacing w:val="4"/>
        </w:rPr>
        <w:t xml:space="preserve"> </w:t>
      </w:r>
      <w:r w:rsidR="00736333">
        <w:rPr>
          <w:w w:val="99"/>
          <w:u w:val="single"/>
        </w:rPr>
        <w:t xml:space="preserve"> </w:t>
      </w:r>
      <w:r w:rsidR="00736333">
        <w:rPr>
          <w:u w:val="single"/>
        </w:rPr>
        <w:tab/>
      </w:r>
      <w:r w:rsidR="00736333">
        <w:rPr>
          <w:u w:val="single"/>
        </w:rPr>
        <w:tab/>
      </w:r>
    </w:p>
    <w:p w:rsidR="00736333" w:rsidRDefault="00736333">
      <w:pPr>
        <w:kinsoku w:val="0"/>
        <w:overflowPunct w:val="0"/>
        <w:spacing w:before="2" w:line="130" w:lineRule="exact"/>
        <w:rPr>
          <w:sz w:val="13"/>
          <w:szCs w:val="13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pStyle w:val="BodyText"/>
        <w:tabs>
          <w:tab w:val="left" w:pos="9412"/>
        </w:tabs>
        <w:kinsoku w:val="0"/>
        <w:overflowPunct w:val="0"/>
        <w:spacing w:before="6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1" locked="0" layoutInCell="0" allowOverlap="1">
                <wp:simplePos x="0" y="0"/>
                <wp:positionH relativeFrom="page">
                  <wp:posOffset>2856865</wp:posOffset>
                </wp:positionH>
                <wp:positionV relativeFrom="paragraph">
                  <wp:posOffset>-227965</wp:posOffset>
                </wp:positionV>
                <wp:extent cx="3963035" cy="12700"/>
                <wp:effectExtent l="8890" t="9525" r="9525" b="0"/>
                <wp:wrapNone/>
                <wp:docPr id="331" name="Freeform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63035" cy="12700"/>
                        </a:xfrm>
                        <a:custGeom>
                          <a:avLst/>
                          <a:gdLst>
                            <a:gd name="T0" fmla="*/ 0 w 6241"/>
                            <a:gd name="T1" fmla="*/ 0 h 20"/>
                            <a:gd name="T2" fmla="*/ 6240 w 624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241" h="20">
                              <a:moveTo>
                                <a:pt x="0" y="0"/>
                              </a:moveTo>
                              <a:lnTo>
                                <a:pt x="624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D5EEF7" id="Freeform 186" o:spid="_x0000_s1026" style="position:absolute;z-index:-25119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24.95pt,-17.95pt,536.95pt,-17.95pt" coordsize="624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" o:allowincell="f" filled="f" strokeweight=".31069mm">
                <v:path arrowok="t" o:connecttype="custom" o:connectlocs="0,0;396240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1" locked="0" layoutInCell="0" allowOverlap="1">
                <wp:simplePos x="0" y="0"/>
                <wp:positionH relativeFrom="page">
                  <wp:posOffset>2856865</wp:posOffset>
                </wp:positionH>
                <wp:positionV relativeFrom="paragraph">
                  <wp:posOffset>-24765</wp:posOffset>
                </wp:positionV>
                <wp:extent cx="3963035" cy="12700"/>
                <wp:effectExtent l="8890" t="12700" r="9525" b="0"/>
                <wp:wrapNone/>
                <wp:docPr id="330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63035" cy="12700"/>
                        </a:xfrm>
                        <a:custGeom>
                          <a:avLst/>
                          <a:gdLst>
                            <a:gd name="T0" fmla="*/ 0 w 6241"/>
                            <a:gd name="T1" fmla="*/ 0 h 20"/>
                            <a:gd name="T2" fmla="*/ 6240 w 624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241" h="20">
                              <a:moveTo>
                                <a:pt x="0" y="0"/>
                              </a:moveTo>
                              <a:lnTo>
                                <a:pt x="624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E7BF3D9" id="Freeform 187" o:spid="_x0000_s1026" style="position:absolute;z-index:-25119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24.95pt,-1.95pt,536.95pt,-1.95pt" coordsize="624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" o:allowincell="f" filled="f" strokeweight=".31069mm">
                <v:path arrowok="t" o:connecttype="custom" o:connectlocs="0,0;396240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1" locked="0" layoutInCell="0" allowOverlap="1">
                <wp:simplePos x="0" y="0"/>
                <wp:positionH relativeFrom="page">
                  <wp:posOffset>3657600</wp:posOffset>
                </wp:positionH>
                <wp:positionV relativeFrom="paragraph">
                  <wp:posOffset>440055</wp:posOffset>
                </wp:positionV>
                <wp:extent cx="3170555" cy="12700"/>
                <wp:effectExtent l="9525" t="10795" r="10795" b="0"/>
                <wp:wrapNone/>
                <wp:docPr id="329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0555" cy="12700"/>
                        </a:xfrm>
                        <a:custGeom>
                          <a:avLst/>
                          <a:gdLst>
                            <a:gd name="T0" fmla="*/ 0 w 4993"/>
                            <a:gd name="T1" fmla="*/ 0 h 20"/>
                            <a:gd name="T2" fmla="*/ 4992 w 499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93" h="20">
                              <a:moveTo>
                                <a:pt x="0" y="0"/>
                              </a:moveTo>
                              <a:lnTo>
                                <a:pt x="4992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7EAA777" id="Freeform 188" o:spid="_x0000_s1026" style="position:absolute;z-index:-25119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in,34.65pt,537.6pt,34.65pt" coordsize="499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" o:allowincell="f" filled="f" strokeweight=".31069mm">
                <v:path arrowok="t" o:connecttype="custom" o:connectlocs="0,0;3169920,0" o:connectangles="0,0"/>
                <w10:wrap anchorx="page"/>
              </v:polyline>
            </w:pict>
          </mc:Fallback>
        </mc:AlternateContent>
      </w:r>
      <w:r w:rsidR="00736333">
        <w:rPr>
          <w:spacing w:val="-1"/>
        </w:rPr>
        <w:t>Possible</w:t>
      </w:r>
      <w:r w:rsidR="00736333">
        <w:rPr>
          <w:spacing w:val="-21"/>
        </w:rPr>
        <w:t xml:space="preserve"> </w:t>
      </w:r>
      <w:r w:rsidR="00736333">
        <w:rPr>
          <w:spacing w:val="-1"/>
        </w:rPr>
        <w:t>Adverse</w:t>
      </w:r>
      <w:r w:rsidR="00736333">
        <w:rPr>
          <w:spacing w:val="-20"/>
        </w:rPr>
        <w:t xml:space="preserve"> </w:t>
      </w:r>
      <w:r w:rsidR="00736333">
        <w:rPr>
          <w:spacing w:val="-1"/>
        </w:rPr>
        <w:t>Consequences:</w:t>
      </w:r>
      <w:r w:rsidR="00736333">
        <w:t xml:space="preserve"> </w:t>
      </w:r>
      <w:r w:rsidR="00736333">
        <w:rPr>
          <w:spacing w:val="-28"/>
        </w:rPr>
        <w:t xml:space="preserve"> </w:t>
      </w:r>
      <w:r w:rsidR="00736333">
        <w:rPr>
          <w:w w:val="99"/>
          <w:u w:val="single"/>
        </w:rPr>
        <w:t xml:space="preserve"> </w:t>
      </w:r>
      <w:r w:rsidR="00736333">
        <w:rPr>
          <w:u w:val="single"/>
        </w:rPr>
        <w:tab/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9" w:line="260" w:lineRule="exact"/>
        <w:rPr>
          <w:sz w:val="26"/>
          <w:szCs w:val="26"/>
        </w:rPr>
      </w:pPr>
    </w:p>
    <w:p w:rsidR="00736333" w:rsidRDefault="001F2348">
      <w:pPr>
        <w:pStyle w:val="BodyText"/>
        <w:tabs>
          <w:tab w:val="left" w:pos="9460"/>
        </w:tabs>
        <w:kinsoku w:val="0"/>
        <w:overflowPunct w:val="0"/>
        <w:spacing w:before="6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1" locked="0" layoutInCell="0" allowOverlap="1">
                <wp:simplePos x="0" y="0"/>
                <wp:positionH relativeFrom="page">
                  <wp:posOffset>3657600</wp:posOffset>
                </wp:positionH>
                <wp:positionV relativeFrom="paragraph">
                  <wp:posOffset>-285750</wp:posOffset>
                </wp:positionV>
                <wp:extent cx="3170555" cy="12700"/>
                <wp:effectExtent l="9525" t="5715" r="10795" b="635"/>
                <wp:wrapNone/>
                <wp:docPr id="328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0555" cy="12700"/>
                        </a:xfrm>
                        <a:custGeom>
                          <a:avLst/>
                          <a:gdLst>
                            <a:gd name="T0" fmla="*/ 0 w 4993"/>
                            <a:gd name="T1" fmla="*/ 0 h 20"/>
                            <a:gd name="T2" fmla="*/ 4992 w 499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93" h="20">
                              <a:moveTo>
                                <a:pt x="0" y="0"/>
                              </a:moveTo>
                              <a:lnTo>
                                <a:pt x="4992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F275852" id="Freeform 189" o:spid="_x0000_s1026" style="position:absolute;z-index:-2511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in,-22.5pt,537.6pt,-22.5pt" coordsize="499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" o:allowincell="f" filled="f" strokeweight=".31069mm">
                <v:path arrowok="t" o:connecttype="custom" o:connectlocs="0,0;316992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1" locked="0" layoutInCell="0" allowOverlap="1">
                <wp:simplePos x="0" y="0"/>
                <wp:positionH relativeFrom="page">
                  <wp:posOffset>3657600</wp:posOffset>
                </wp:positionH>
                <wp:positionV relativeFrom="paragraph">
                  <wp:posOffset>-82550</wp:posOffset>
                </wp:positionV>
                <wp:extent cx="3170555" cy="12700"/>
                <wp:effectExtent l="9525" t="8890" r="10795" b="0"/>
                <wp:wrapNone/>
                <wp:docPr id="327" name="Freeform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0555" cy="12700"/>
                        </a:xfrm>
                        <a:custGeom>
                          <a:avLst/>
                          <a:gdLst>
                            <a:gd name="T0" fmla="*/ 0 w 4993"/>
                            <a:gd name="T1" fmla="*/ 0 h 20"/>
                            <a:gd name="T2" fmla="*/ 4992 w 499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93" h="20">
                              <a:moveTo>
                                <a:pt x="0" y="0"/>
                              </a:moveTo>
                              <a:lnTo>
                                <a:pt x="4992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5ACC1C9" id="Freeform 190" o:spid="_x0000_s1026" style="position:absolute;z-index:-2511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in,-6.5pt,537.6pt,-6.5pt" coordsize="499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" o:allowincell="f" filled="f" strokeweight=".31069mm">
                <v:path arrowok="t" o:connecttype="custom" o:connectlocs="0,0;316992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1" locked="0" layoutInCell="0" allowOverlap="1">
                <wp:simplePos x="0" y="0"/>
                <wp:positionH relativeFrom="page">
                  <wp:posOffset>2399665</wp:posOffset>
                </wp:positionH>
                <wp:positionV relativeFrom="paragraph">
                  <wp:posOffset>440055</wp:posOffset>
                </wp:positionV>
                <wp:extent cx="4458335" cy="12700"/>
                <wp:effectExtent l="8890" t="7620" r="9525" b="0"/>
                <wp:wrapNone/>
                <wp:docPr id="326" name="Freeform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58335" cy="12700"/>
                        </a:xfrm>
                        <a:custGeom>
                          <a:avLst/>
                          <a:gdLst>
                            <a:gd name="T0" fmla="*/ 0 w 7021"/>
                            <a:gd name="T1" fmla="*/ 0 h 20"/>
                            <a:gd name="T2" fmla="*/ 7020 w 702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7021" h="20">
                              <a:moveTo>
                                <a:pt x="0" y="0"/>
                              </a:moveTo>
                              <a:lnTo>
                                <a:pt x="702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F5DD6A0" id="Freeform 191" o:spid="_x0000_s1026" style="position:absolute;z-index:-25118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88.95pt,34.65pt,539.95pt,34.65pt" coordsize="702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" o:allowincell="f" filled="f" strokeweight=".31069mm">
                <v:path arrowok="t" o:connecttype="custom" o:connectlocs="0,0;4457700,0" o:connectangles="0,0"/>
                <w10:wrap anchorx="page"/>
              </v:polyline>
            </w:pict>
          </mc:Fallback>
        </mc:AlternateContent>
      </w:r>
      <w:r w:rsidR="00736333">
        <w:rPr>
          <w:spacing w:val="-1"/>
        </w:rPr>
        <w:t>Corrective</w:t>
      </w:r>
      <w:r w:rsidR="00736333">
        <w:rPr>
          <w:spacing w:val="-22"/>
        </w:rPr>
        <w:t xml:space="preserve"> </w:t>
      </w:r>
      <w:r w:rsidR="00736333">
        <w:rPr>
          <w:spacing w:val="-1"/>
        </w:rPr>
        <w:t>Action:</w:t>
      </w:r>
      <w:r w:rsidR="00736333">
        <w:t xml:space="preserve"> </w:t>
      </w:r>
      <w:r w:rsidR="00736333">
        <w:rPr>
          <w:spacing w:val="-29"/>
        </w:rPr>
        <w:t xml:space="preserve"> </w:t>
      </w:r>
      <w:r w:rsidR="00736333">
        <w:rPr>
          <w:w w:val="99"/>
          <w:u w:val="single"/>
        </w:rPr>
        <w:t xml:space="preserve"> </w:t>
      </w:r>
      <w:r w:rsidR="00736333">
        <w:rPr>
          <w:u w:val="single"/>
        </w:rPr>
        <w:tab/>
      </w:r>
    </w:p>
    <w:p w:rsidR="00736333" w:rsidRDefault="00736333">
      <w:pPr>
        <w:kinsoku w:val="0"/>
        <w:overflowPunct w:val="0"/>
        <w:spacing w:before="8" w:line="180" w:lineRule="exact"/>
        <w:rPr>
          <w:sz w:val="18"/>
          <w:szCs w:val="18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pStyle w:val="BodyText"/>
        <w:kinsoku w:val="0"/>
        <w:overflowPunct w:val="0"/>
        <w:spacing w:before="64"/>
        <w:ind w:right="2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1" locked="0" layoutInCell="0" allowOverlap="1">
                <wp:simplePos x="0" y="0"/>
                <wp:positionH relativeFrom="page">
                  <wp:posOffset>2399665</wp:posOffset>
                </wp:positionH>
                <wp:positionV relativeFrom="paragraph">
                  <wp:posOffset>-227965</wp:posOffset>
                </wp:positionV>
                <wp:extent cx="4458335" cy="12700"/>
                <wp:effectExtent l="8890" t="12065" r="9525" b="0"/>
                <wp:wrapNone/>
                <wp:docPr id="325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58335" cy="12700"/>
                        </a:xfrm>
                        <a:custGeom>
                          <a:avLst/>
                          <a:gdLst>
                            <a:gd name="T0" fmla="*/ 0 w 7021"/>
                            <a:gd name="T1" fmla="*/ 0 h 20"/>
                            <a:gd name="T2" fmla="*/ 7020 w 702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7021" h="20">
                              <a:moveTo>
                                <a:pt x="0" y="0"/>
                              </a:moveTo>
                              <a:lnTo>
                                <a:pt x="702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A894293" id="Freeform 192" o:spid="_x0000_s1026" style="position:absolute;z-index:-25118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88.95pt,-17.95pt,539.95pt,-17.95pt" coordsize="702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" o:allowincell="f" filled="f" strokeweight=".31069mm">
                <v:path arrowok="t" o:connecttype="custom" o:connectlocs="0,0;445770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1" locked="0" layoutInCell="0" allowOverlap="1">
                <wp:simplePos x="0" y="0"/>
                <wp:positionH relativeFrom="page">
                  <wp:posOffset>2399665</wp:posOffset>
                </wp:positionH>
                <wp:positionV relativeFrom="paragraph">
                  <wp:posOffset>-24765</wp:posOffset>
                </wp:positionV>
                <wp:extent cx="4458335" cy="12700"/>
                <wp:effectExtent l="8890" t="5715" r="9525" b="635"/>
                <wp:wrapNone/>
                <wp:docPr id="324" name="Freeform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58335" cy="12700"/>
                        </a:xfrm>
                        <a:custGeom>
                          <a:avLst/>
                          <a:gdLst>
                            <a:gd name="T0" fmla="*/ 0 w 7021"/>
                            <a:gd name="T1" fmla="*/ 0 h 20"/>
                            <a:gd name="T2" fmla="*/ 7020 w 702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7021" h="20">
                              <a:moveTo>
                                <a:pt x="0" y="0"/>
                              </a:moveTo>
                              <a:lnTo>
                                <a:pt x="702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E30CE53" id="Freeform 193" o:spid="_x0000_s1026" style="position:absolute;z-index:-25118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88.95pt,-1.95pt,539.95pt,-1.95pt" coordsize="702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" o:allowincell="f" filled="f" strokeweight=".31069mm">
                <v:path arrowok="t" o:connecttype="custom" o:connectlocs="0,0;4457700,0" o:connectangles="0,0"/>
                <w10:wrap anchorx="page"/>
              </v:polyline>
            </w:pict>
          </mc:Fallback>
        </mc:AlternateContent>
      </w:r>
      <w:r w:rsidR="00736333">
        <w:rPr>
          <w:spacing w:val="-1"/>
        </w:rPr>
        <w:t>Employee</w:t>
      </w:r>
      <w:r w:rsidR="00736333">
        <w:rPr>
          <w:spacing w:val="-35"/>
        </w:rPr>
        <w:t xml:space="preserve"> </w:t>
      </w:r>
      <w:r w:rsidR="00736333">
        <w:rPr>
          <w:spacing w:val="-1"/>
        </w:rPr>
        <w:t>Acknowledgment:</w:t>
      </w:r>
    </w:p>
    <w:p w:rsidR="00736333" w:rsidRDefault="00736333">
      <w:pPr>
        <w:kinsoku w:val="0"/>
        <w:overflowPunct w:val="0"/>
        <w:spacing w:before="7" w:line="130" w:lineRule="exact"/>
        <w:rPr>
          <w:sz w:val="13"/>
          <w:szCs w:val="13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tabs>
          <w:tab w:val="left" w:pos="5860"/>
        </w:tabs>
        <w:kinsoku w:val="0"/>
        <w:overflowPunct w:val="0"/>
        <w:spacing w:before="74"/>
        <w:ind w:left="100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39370</wp:posOffset>
                </wp:positionV>
                <wp:extent cx="3170555" cy="12700"/>
                <wp:effectExtent l="9525" t="14605" r="10795" b="1270"/>
                <wp:wrapNone/>
                <wp:docPr id="323" name="Freeform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0555" cy="12700"/>
                        </a:xfrm>
                        <a:custGeom>
                          <a:avLst/>
                          <a:gdLst>
                            <a:gd name="T0" fmla="*/ 0 w 4993"/>
                            <a:gd name="T1" fmla="*/ 0 h 20"/>
                            <a:gd name="T2" fmla="*/ 4992 w 499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93" h="20">
                              <a:moveTo>
                                <a:pt x="0" y="0"/>
                              </a:moveTo>
                              <a:lnTo>
                                <a:pt x="4992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880BD27" id="Freeform 194" o:spid="_x0000_s1026" style="position:absolute;z-index:-25118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1pt,321.6pt,3.1pt" coordsize="499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" o:allowincell="f" filled="f" strokeweight=".31069mm">
                <v:path arrowok="t" o:connecttype="custom" o:connectlocs="0,0;316992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1" locked="0" layoutInCell="0" allowOverlap="1">
                <wp:simplePos x="0" y="0"/>
                <wp:positionH relativeFrom="page">
                  <wp:posOffset>4572000</wp:posOffset>
                </wp:positionH>
                <wp:positionV relativeFrom="paragraph">
                  <wp:posOffset>39370</wp:posOffset>
                </wp:positionV>
                <wp:extent cx="2179955" cy="12700"/>
                <wp:effectExtent l="9525" t="14605" r="10795" b="1270"/>
                <wp:wrapNone/>
                <wp:docPr id="322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9955" cy="12700"/>
                        </a:xfrm>
                        <a:custGeom>
                          <a:avLst/>
                          <a:gdLst>
                            <a:gd name="T0" fmla="*/ 0 w 3433"/>
                            <a:gd name="T1" fmla="*/ 0 h 20"/>
                            <a:gd name="T2" fmla="*/ 3432 w 343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3" h="20">
                              <a:moveTo>
                                <a:pt x="0" y="0"/>
                              </a:moveTo>
                              <a:lnTo>
                                <a:pt x="3432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B6597EE" id="Freeform 195" o:spid="_x0000_s1026" style="position:absolute;z-index:-25118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in,3.1pt,531.6pt,3.1pt" coordsize="343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" o:allowincell="f" filled="f" strokeweight=".31069mm">
                <v:path arrowok="t" o:connecttype="custom" o:connectlocs="0,0;217932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(Employee Signature)</w:t>
      </w:r>
      <w:r w:rsidR="00736333">
        <w:rPr>
          <w:rFonts w:ascii="Arial" w:hAnsi="Arial" w:cs="Arial"/>
          <w:spacing w:val="-1"/>
          <w:sz w:val="20"/>
          <w:szCs w:val="20"/>
        </w:rPr>
        <w:tab/>
        <w:t>(Date)</w:t>
      </w:r>
    </w:p>
    <w:p w:rsidR="00736333" w:rsidRDefault="00736333">
      <w:pPr>
        <w:kinsoku w:val="0"/>
        <w:overflowPunct w:val="0"/>
        <w:spacing w:before="9" w:line="190" w:lineRule="exact"/>
        <w:rPr>
          <w:sz w:val="19"/>
          <w:szCs w:val="19"/>
        </w:rPr>
      </w:pPr>
    </w:p>
    <w:p w:rsidR="00736333" w:rsidRDefault="001F2348">
      <w:pPr>
        <w:tabs>
          <w:tab w:val="left" w:pos="9370"/>
        </w:tabs>
        <w:kinsoku w:val="0"/>
        <w:overflowPunct w:val="0"/>
        <w:ind w:left="100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1" locked="0" layoutInCell="0" allowOverlap="1">
                <wp:simplePos x="0" y="0"/>
                <wp:positionH relativeFrom="page">
                  <wp:posOffset>3829050</wp:posOffset>
                </wp:positionH>
                <wp:positionV relativeFrom="paragraph">
                  <wp:posOffset>399415</wp:posOffset>
                </wp:positionV>
                <wp:extent cx="2972435" cy="12700"/>
                <wp:effectExtent l="9525" t="8255" r="8890" b="0"/>
                <wp:wrapNone/>
                <wp:docPr id="321" name="Freeform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72435" cy="12700"/>
                        </a:xfrm>
                        <a:custGeom>
                          <a:avLst/>
                          <a:gdLst>
                            <a:gd name="T0" fmla="*/ 0 w 4681"/>
                            <a:gd name="T1" fmla="*/ 0 h 20"/>
                            <a:gd name="T2" fmla="*/ 4680 w 468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681" h="20">
                              <a:moveTo>
                                <a:pt x="0" y="0"/>
                              </a:moveTo>
                              <a:lnTo>
                                <a:pt x="468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9017DF7" id="Freeform 196" o:spid="_x0000_s1026" style="position:absolute;z-index:-2511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01.5pt,31.45pt,535.5pt,31.45pt" coordsize="468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" o:allowincell="f" filled="f" strokeweight=".31069mm">
                <v:path arrowok="t" o:connecttype="custom" o:connectlocs="0,0;297180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1" locked="0" layoutInCell="0" allowOverlap="1">
                <wp:simplePos x="0" y="0"/>
                <wp:positionH relativeFrom="page">
                  <wp:posOffset>3829050</wp:posOffset>
                </wp:positionH>
                <wp:positionV relativeFrom="paragraph">
                  <wp:posOffset>603250</wp:posOffset>
                </wp:positionV>
                <wp:extent cx="2972435" cy="12700"/>
                <wp:effectExtent l="9525" t="12065" r="8890" b="0"/>
                <wp:wrapNone/>
                <wp:docPr id="320" name="Freeform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72435" cy="12700"/>
                        </a:xfrm>
                        <a:custGeom>
                          <a:avLst/>
                          <a:gdLst>
                            <a:gd name="T0" fmla="*/ 0 w 4681"/>
                            <a:gd name="T1" fmla="*/ 0 h 20"/>
                            <a:gd name="T2" fmla="*/ 4680 w 468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681" h="20">
                              <a:moveTo>
                                <a:pt x="0" y="0"/>
                              </a:moveTo>
                              <a:lnTo>
                                <a:pt x="468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36C3692" id="Freeform 197" o:spid="_x0000_s1026" style="position:absolute;z-index:-25118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01.5pt,47.5pt,535.5pt,47.5pt" coordsize="468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" o:allowincell="f" filled="f" strokeweight=".31069mm">
                <v:path arrowok="t" o:connecttype="custom" o:connectlocs="0,0;297180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8"/>
          <w:szCs w:val="28"/>
        </w:rPr>
        <w:t>Employee</w:t>
      </w:r>
      <w:r w:rsidR="00736333">
        <w:rPr>
          <w:rFonts w:ascii="Arial" w:hAnsi="Arial" w:cs="Arial"/>
          <w:spacing w:val="-18"/>
          <w:sz w:val="28"/>
          <w:szCs w:val="28"/>
        </w:rPr>
        <w:t xml:space="preserve"> </w:t>
      </w:r>
      <w:r w:rsidR="00736333">
        <w:rPr>
          <w:rFonts w:ascii="Arial" w:hAnsi="Arial" w:cs="Arial"/>
          <w:sz w:val="28"/>
          <w:szCs w:val="28"/>
        </w:rPr>
        <w:t>statement/rebuttal</w:t>
      </w:r>
      <w:r w:rsidR="00736333">
        <w:rPr>
          <w:rFonts w:ascii="Arial" w:hAnsi="Arial" w:cs="Arial"/>
          <w:spacing w:val="-17"/>
          <w:sz w:val="28"/>
          <w:szCs w:val="28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(optional):</w:t>
      </w:r>
      <w:r w:rsidR="00736333">
        <w:rPr>
          <w:rFonts w:ascii="Arial" w:hAnsi="Arial" w:cs="Arial"/>
          <w:spacing w:val="-5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kinsoku w:val="0"/>
        <w:overflowPunct w:val="0"/>
        <w:spacing w:before="9" w:line="100" w:lineRule="exact"/>
        <w:rPr>
          <w:sz w:val="10"/>
          <w:szCs w:val="1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kinsoku w:val="0"/>
        <w:overflowPunct w:val="0"/>
        <w:spacing w:before="64"/>
        <w:ind w:left="1630" w:right="318" w:hanging="1530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1" locked="0" layoutInCell="0" allowOverlap="1">
                <wp:simplePos x="0" y="0"/>
                <wp:positionH relativeFrom="page">
                  <wp:posOffset>3829050</wp:posOffset>
                </wp:positionH>
                <wp:positionV relativeFrom="paragraph">
                  <wp:posOffset>-227965</wp:posOffset>
                </wp:positionV>
                <wp:extent cx="2972435" cy="12700"/>
                <wp:effectExtent l="9525" t="6985" r="8890" b="0"/>
                <wp:wrapNone/>
                <wp:docPr id="319" name="Freeform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72435" cy="12700"/>
                        </a:xfrm>
                        <a:custGeom>
                          <a:avLst/>
                          <a:gdLst>
                            <a:gd name="T0" fmla="*/ 0 w 4681"/>
                            <a:gd name="T1" fmla="*/ 0 h 20"/>
                            <a:gd name="T2" fmla="*/ 4680 w 468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681" h="20">
                              <a:moveTo>
                                <a:pt x="0" y="0"/>
                              </a:moveTo>
                              <a:lnTo>
                                <a:pt x="468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0022E75" id="Freeform 198" o:spid="_x0000_s1026" style="position:absolute;z-index:-25118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01.5pt,-17.95pt,535.5pt,-17.95pt" coordsize="468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" o:allowincell="f" filled="f" strokeweight=".31069mm">
                <v:path arrowok="t" o:connecttype="custom" o:connectlocs="0,0;297180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1" locked="0" layoutInCell="0" allowOverlap="1">
                <wp:simplePos x="0" y="0"/>
                <wp:positionH relativeFrom="page">
                  <wp:posOffset>3829050</wp:posOffset>
                </wp:positionH>
                <wp:positionV relativeFrom="paragraph">
                  <wp:posOffset>-24765</wp:posOffset>
                </wp:positionV>
                <wp:extent cx="2972435" cy="12700"/>
                <wp:effectExtent l="9525" t="10160" r="8890" b="0"/>
                <wp:wrapNone/>
                <wp:docPr id="318" name="Freeform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72435" cy="12700"/>
                        </a:xfrm>
                        <a:custGeom>
                          <a:avLst/>
                          <a:gdLst>
                            <a:gd name="T0" fmla="*/ 0 w 4681"/>
                            <a:gd name="T1" fmla="*/ 0 h 20"/>
                            <a:gd name="T2" fmla="*/ 4680 w 468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681" h="20">
                              <a:moveTo>
                                <a:pt x="0" y="0"/>
                              </a:moveTo>
                              <a:lnTo>
                                <a:pt x="468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E98442A" id="Freeform 199" o:spid="_x0000_s1026" style="position:absolute;z-index:-25118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01.5pt,-1.95pt,535.5pt,-1.95pt" coordsize="468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" o:allowincell="f" filled="f" strokeweight=".31069mm">
                <v:path arrowok="t" o:connecttype="custom" o:connectlocs="0,0;297180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z w:val="28"/>
          <w:szCs w:val="28"/>
        </w:rPr>
        <w:t xml:space="preserve">Witnesses:  </w:t>
      </w:r>
      <w:r w:rsidR="00736333">
        <w:rPr>
          <w:rFonts w:ascii="Arial" w:hAnsi="Arial" w:cs="Arial"/>
          <w:sz w:val="20"/>
          <w:szCs w:val="20"/>
        </w:rPr>
        <w:t>(if</w:t>
      </w:r>
      <w:r w:rsidR="00736333">
        <w:rPr>
          <w:rFonts w:ascii="Arial" w:hAnsi="Arial" w:cs="Arial"/>
          <w:spacing w:val="-3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appropriate </w:t>
      </w:r>
      <w:r w:rsidR="00736333">
        <w:rPr>
          <w:rFonts w:ascii="Arial" w:hAnsi="Arial" w:cs="Arial"/>
          <w:sz w:val="20"/>
          <w:szCs w:val="20"/>
        </w:rPr>
        <w:t>&amp;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available.</w:t>
      </w:r>
      <w:r w:rsidR="00736333">
        <w:rPr>
          <w:rFonts w:ascii="Arial" w:hAnsi="Arial" w:cs="Arial"/>
          <w:spacing w:val="5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An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effort</w:t>
      </w:r>
      <w:r w:rsidR="00736333">
        <w:rPr>
          <w:rFonts w:ascii="Arial" w:hAnsi="Arial" w:cs="Arial"/>
          <w:spacing w:val="-3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should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be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made to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obtain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witnesses for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willful</w:t>
      </w:r>
      <w:r w:rsidR="00736333">
        <w:rPr>
          <w:rFonts w:ascii="Arial" w:hAnsi="Arial" w:cs="Arial"/>
          <w:spacing w:val="105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safety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violations)</w:t>
      </w:r>
    </w:p>
    <w:p w:rsidR="00736333" w:rsidRDefault="00736333">
      <w:pPr>
        <w:kinsoku w:val="0"/>
        <w:overflowPunct w:val="0"/>
        <w:spacing w:before="6" w:line="240" w:lineRule="exact"/>
      </w:pPr>
    </w:p>
    <w:p w:rsidR="00736333" w:rsidRDefault="001F2348">
      <w:pPr>
        <w:tabs>
          <w:tab w:val="left" w:pos="4690"/>
        </w:tabs>
        <w:kinsoku w:val="0"/>
        <w:overflowPunct w:val="0"/>
        <w:spacing w:before="74"/>
        <w:ind w:left="100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39370</wp:posOffset>
                </wp:positionV>
                <wp:extent cx="2576195" cy="12700"/>
                <wp:effectExtent l="9525" t="12065" r="5080" b="0"/>
                <wp:wrapNone/>
                <wp:docPr id="317" name="Freeform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76195" cy="12700"/>
                        </a:xfrm>
                        <a:custGeom>
                          <a:avLst/>
                          <a:gdLst>
                            <a:gd name="T0" fmla="*/ 0 w 4057"/>
                            <a:gd name="T1" fmla="*/ 0 h 20"/>
                            <a:gd name="T2" fmla="*/ 4056 w 405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057" h="20">
                              <a:moveTo>
                                <a:pt x="0" y="0"/>
                              </a:moveTo>
                              <a:lnTo>
                                <a:pt x="4056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D297B19" id="Freeform 200" o:spid="_x0000_s1026" style="position:absolute;z-index:-25118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1pt,274.8pt,3.1pt" coordsize="405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" o:allowincell="f" filled="f" strokeweight=".31069mm">
                <v:path arrowok="t" o:connecttype="custom" o:connectlocs="0,0;257556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1" locked="0" layoutInCell="0" allowOverlap="1">
                <wp:simplePos x="0" y="0"/>
                <wp:positionH relativeFrom="page">
                  <wp:posOffset>3828415</wp:posOffset>
                </wp:positionH>
                <wp:positionV relativeFrom="paragraph">
                  <wp:posOffset>39370</wp:posOffset>
                </wp:positionV>
                <wp:extent cx="2972435" cy="12700"/>
                <wp:effectExtent l="8890" t="12065" r="9525" b="0"/>
                <wp:wrapNone/>
                <wp:docPr id="316" name="Freeform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72435" cy="12700"/>
                        </a:xfrm>
                        <a:custGeom>
                          <a:avLst/>
                          <a:gdLst>
                            <a:gd name="T0" fmla="*/ 0 w 4681"/>
                            <a:gd name="T1" fmla="*/ 0 h 20"/>
                            <a:gd name="T2" fmla="*/ 4680 w 468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681" h="20">
                              <a:moveTo>
                                <a:pt x="0" y="0"/>
                              </a:moveTo>
                              <a:lnTo>
                                <a:pt x="468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32C5527" id="Freeform 201" o:spid="_x0000_s1026" style="position:absolute;z-index:-2511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01.45pt,3.1pt,535.45pt,3.1pt" coordsize="468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" o:allowincell="f" filled="f" strokeweight=".31069mm">
                <v:path arrowok="t" o:connecttype="custom" o:connectlocs="0,0;297180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(Print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name)</w:t>
      </w:r>
      <w:r w:rsidR="00736333">
        <w:rPr>
          <w:rFonts w:ascii="Arial" w:hAnsi="Arial" w:cs="Arial"/>
          <w:spacing w:val="-1"/>
          <w:sz w:val="20"/>
          <w:szCs w:val="20"/>
        </w:rPr>
        <w:tab/>
        <w:t>(Signature)</w:t>
      </w:r>
    </w:p>
    <w:p w:rsidR="00736333" w:rsidRDefault="00736333">
      <w:pPr>
        <w:kinsoku w:val="0"/>
        <w:overflowPunct w:val="0"/>
        <w:spacing w:before="6" w:line="240" w:lineRule="exact"/>
      </w:pPr>
    </w:p>
    <w:p w:rsidR="00736333" w:rsidRDefault="001F2348">
      <w:pPr>
        <w:tabs>
          <w:tab w:val="left" w:pos="4690"/>
        </w:tabs>
        <w:kinsoku w:val="0"/>
        <w:overflowPunct w:val="0"/>
        <w:spacing w:before="74"/>
        <w:ind w:left="100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39370</wp:posOffset>
                </wp:positionV>
                <wp:extent cx="2576195" cy="12700"/>
                <wp:effectExtent l="9525" t="8890" r="5080" b="0"/>
                <wp:wrapNone/>
                <wp:docPr id="315" name="Freeform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76195" cy="12700"/>
                        </a:xfrm>
                        <a:custGeom>
                          <a:avLst/>
                          <a:gdLst>
                            <a:gd name="T0" fmla="*/ 0 w 4057"/>
                            <a:gd name="T1" fmla="*/ 0 h 20"/>
                            <a:gd name="T2" fmla="*/ 4056 w 4057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057" h="20">
                              <a:moveTo>
                                <a:pt x="0" y="0"/>
                              </a:moveTo>
                              <a:lnTo>
                                <a:pt x="4056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3A88533" id="Freeform 202" o:spid="_x0000_s1026" style="position:absolute;z-index:-25117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1pt,274.8pt,3.1pt" coordsize="405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" o:allowincell="f" filled="f" strokeweight=".31069mm">
                <v:path arrowok="t" o:connecttype="custom" o:connectlocs="0,0;257556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1" locked="0" layoutInCell="0" allowOverlap="1">
                <wp:simplePos x="0" y="0"/>
                <wp:positionH relativeFrom="page">
                  <wp:posOffset>3828415</wp:posOffset>
                </wp:positionH>
                <wp:positionV relativeFrom="paragraph">
                  <wp:posOffset>39370</wp:posOffset>
                </wp:positionV>
                <wp:extent cx="2972435" cy="12700"/>
                <wp:effectExtent l="8890" t="8890" r="9525" b="0"/>
                <wp:wrapNone/>
                <wp:docPr id="314" name="Freeform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72435" cy="12700"/>
                        </a:xfrm>
                        <a:custGeom>
                          <a:avLst/>
                          <a:gdLst>
                            <a:gd name="T0" fmla="*/ 0 w 4681"/>
                            <a:gd name="T1" fmla="*/ 0 h 20"/>
                            <a:gd name="T2" fmla="*/ 4680 w 468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681" h="20">
                              <a:moveTo>
                                <a:pt x="0" y="0"/>
                              </a:moveTo>
                              <a:lnTo>
                                <a:pt x="468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0517599" id="Freeform 203" o:spid="_x0000_s1026" style="position:absolute;z-index:-25117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01.45pt,3.1pt,535.45pt,3.1pt" coordsize="468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" o:allowincell="f" filled="f" strokeweight=".31069mm">
                <v:path arrowok="t" o:connecttype="custom" o:connectlocs="0,0;297180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(Print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name)</w:t>
      </w:r>
      <w:r w:rsidR="00736333">
        <w:rPr>
          <w:rFonts w:ascii="Arial" w:hAnsi="Arial" w:cs="Arial"/>
          <w:spacing w:val="-1"/>
          <w:sz w:val="20"/>
          <w:szCs w:val="20"/>
        </w:rPr>
        <w:tab/>
        <w:t>(Signature)</w:t>
      </w:r>
    </w:p>
    <w:p w:rsidR="00736333" w:rsidRDefault="00736333">
      <w:pPr>
        <w:kinsoku w:val="0"/>
        <w:overflowPunct w:val="0"/>
        <w:spacing w:before="17" w:line="260" w:lineRule="exact"/>
        <w:rPr>
          <w:sz w:val="26"/>
          <w:szCs w:val="26"/>
        </w:rPr>
      </w:pPr>
    </w:p>
    <w:p w:rsidR="00736333" w:rsidRDefault="00736333">
      <w:pPr>
        <w:tabs>
          <w:tab w:val="left" w:pos="909"/>
        </w:tabs>
        <w:kinsoku w:val="0"/>
        <w:overflowPunct w:val="0"/>
        <w:ind w:left="909" w:right="1255" w:hanging="810"/>
        <w:rPr>
          <w:rFonts w:ascii="Arial" w:hAnsi="Arial" w:cs="Arial"/>
        </w:rPr>
      </w:pPr>
      <w:r>
        <w:rPr>
          <w:rFonts w:ascii="Arial" w:hAnsi="Arial" w:cs="Arial"/>
          <w:spacing w:val="-1"/>
        </w:rPr>
        <w:t>Note:</w:t>
      </w:r>
      <w:r>
        <w:rPr>
          <w:rFonts w:ascii="Arial" w:hAnsi="Arial" w:cs="Arial"/>
          <w:spacing w:val="-1"/>
        </w:rPr>
        <w:tab/>
        <w:t>With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exception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of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willful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violations,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this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form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will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be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destroyed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after</w:t>
      </w:r>
      <w:r>
        <w:rPr>
          <w:rFonts w:ascii="Arial" w:hAnsi="Arial" w:cs="Arial"/>
          <w:spacing w:val="60"/>
        </w:rPr>
        <w:t xml:space="preserve"> </w:t>
      </w:r>
      <w:r>
        <w:rPr>
          <w:rFonts w:ascii="Arial" w:hAnsi="Arial" w:cs="Arial"/>
        </w:rPr>
        <w:t xml:space="preserve">a </w:t>
      </w:r>
      <w:r>
        <w:rPr>
          <w:rFonts w:ascii="Arial" w:hAnsi="Arial" w:cs="Arial"/>
          <w:spacing w:val="-1"/>
        </w:rPr>
        <w:t>12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month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period.</w:t>
      </w:r>
    </w:p>
    <w:p w:rsidR="00736333" w:rsidRDefault="00736333">
      <w:pPr>
        <w:tabs>
          <w:tab w:val="left" w:pos="909"/>
        </w:tabs>
        <w:kinsoku w:val="0"/>
        <w:overflowPunct w:val="0"/>
        <w:ind w:left="909" w:right="1255" w:hanging="810"/>
        <w:rPr>
          <w:rFonts w:ascii="Arial" w:hAnsi="Arial" w:cs="Arial"/>
        </w:rPr>
        <w:sectPr w:rsidR="00736333">
          <w:type w:val="continuous"/>
          <w:pgSz w:w="12240" w:h="15840"/>
          <w:pgMar w:top="150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736333" w:rsidRDefault="00736333">
      <w:pPr>
        <w:kinsoku w:val="0"/>
        <w:overflowPunct w:val="0"/>
        <w:spacing w:before="6" w:line="170" w:lineRule="exact"/>
        <w:rPr>
          <w:sz w:val="17"/>
          <w:szCs w:val="17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Heading5"/>
        <w:kinsoku w:val="0"/>
        <w:overflowPunct w:val="0"/>
        <w:ind w:right="35"/>
        <w:jc w:val="center"/>
        <w:rPr>
          <w:b w:val="0"/>
          <w:bCs w:val="0"/>
        </w:rPr>
      </w:pPr>
      <w:r>
        <w:rPr>
          <w:spacing w:val="-1"/>
        </w:rPr>
        <w:t>Forklift Checklist</w:t>
      </w:r>
    </w:p>
    <w:p w:rsidR="00736333" w:rsidRDefault="00736333">
      <w:pPr>
        <w:pStyle w:val="Heading5"/>
        <w:kinsoku w:val="0"/>
        <w:overflowPunct w:val="0"/>
        <w:ind w:right="35"/>
        <w:jc w:val="center"/>
        <w:rPr>
          <w:b w:val="0"/>
          <w:bCs w:val="0"/>
        </w:rPr>
        <w:sectPr w:rsidR="00736333">
          <w:footerReference w:type="default" r:id="rId117"/>
          <w:pgSz w:w="12240" w:h="15840"/>
          <w:pgMar w:top="1500" w:right="1420" w:bottom="1000" w:left="1340" w:header="0" w:footer="817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Heading7"/>
        <w:kinsoku w:val="0"/>
        <w:overflowPunct w:val="0"/>
        <w:ind w:left="2404" w:right="2404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7" w:line="200" w:lineRule="exact"/>
        <w:rPr>
          <w:sz w:val="20"/>
          <w:szCs w:val="20"/>
        </w:rPr>
      </w:pPr>
    </w:p>
    <w:p w:rsidR="00736333" w:rsidRDefault="00736333">
      <w:pPr>
        <w:pStyle w:val="Heading8"/>
        <w:kinsoku w:val="0"/>
        <w:overflowPunct w:val="0"/>
        <w:spacing w:before="64"/>
        <w:ind w:left="2403" w:right="2404"/>
        <w:jc w:val="center"/>
        <w:rPr>
          <w:b w:val="0"/>
          <w:bCs w:val="0"/>
        </w:rPr>
      </w:pPr>
      <w:bookmarkStart w:id="67" w:name="bookmark93"/>
      <w:bookmarkEnd w:id="67"/>
      <w:r>
        <w:rPr>
          <w:spacing w:val="-1"/>
        </w:rPr>
        <w:t>FORKLIFT</w:t>
      </w:r>
      <w:r>
        <w:rPr>
          <w:spacing w:val="-16"/>
        </w:rPr>
        <w:t xml:space="preserve"> </w:t>
      </w:r>
      <w:r>
        <w:rPr>
          <w:spacing w:val="-1"/>
        </w:rPr>
        <w:t>CHECK</w:t>
      </w:r>
      <w:r>
        <w:rPr>
          <w:spacing w:val="-16"/>
        </w:rPr>
        <w:t xml:space="preserve"> </w:t>
      </w:r>
      <w:r>
        <w:rPr>
          <w:spacing w:val="-1"/>
        </w:rPr>
        <w:t>LIST</w:t>
      </w:r>
    </w:p>
    <w:p w:rsidR="00736333" w:rsidRDefault="00736333">
      <w:pPr>
        <w:pStyle w:val="Heading8"/>
        <w:kinsoku w:val="0"/>
        <w:overflowPunct w:val="0"/>
        <w:spacing w:before="64"/>
        <w:ind w:left="2403" w:right="2404"/>
        <w:jc w:val="center"/>
        <w:rPr>
          <w:b w:val="0"/>
          <w:bCs w:val="0"/>
        </w:rPr>
        <w:sectPr w:rsidR="00736333">
          <w:pgSz w:w="12240" w:h="15840"/>
          <w:pgMar w:top="820" w:right="1260" w:bottom="1000" w:left="1260" w:header="0" w:footer="817" w:gutter="0"/>
          <w:cols w:space="720" w:equalWidth="0">
            <w:col w:w="9720"/>
          </w:cols>
          <w:noEndnote/>
        </w:sectPr>
      </w:pPr>
    </w:p>
    <w:p w:rsidR="00736333" w:rsidRDefault="00736333">
      <w:pPr>
        <w:tabs>
          <w:tab w:val="left" w:pos="2289"/>
          <w:tab w:val="left" w:pos="4410"/>
        </w:tabs>
        <w:kinsoku w:val="0"/>
        <w:overflowPunct w:val="0"/>
        <w:spacing w:before="100" w:line="328" w:lineRule="auto"/>
        <w:ind w:left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lastRenderedPageBreak/>
        <w:t>VEHICLE TYPE: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  <w:u w:val="single"/>
        </w:rPr>
        <w:t xml:space="preserve"> </w:t>
      </w:r>
      <w:r>
        <w:rPr>
          <w:rFonts w:ascii="Arial" w:hAnsi="Arial" w:cs="Arial"/>
          <w:b/>
          <w:bCs/>
          <w:sz w:val="20"/>
          <w:szCs w:val="20"/>
          <w:u w:val="single"/>
        </w:rPr>
        <w:tab/>
      </w:r>
      <w:r>
        <w:rPr>
          <w:rFonts w:ascii="Arial" w:hAnsi="Arial" w:cs="Arial"/>
          <w:b/>
          <w:bCs/>
          <w:spacing w:val="27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>VEHICLE NUMBER:</w:t>
      </w: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  <w:u w:val="single"/>
        </w:rPr>
        <w:t xml:space="preserve"> </w:t>
      </w:r>
      <w:r>
        <w:rPr>
          <w:rFonts w:ascii="Arial" w:hAnsi="Arial" w:cs="Arial"/>
          <w:b/>
          <w:bCs/>
          <w:sz w:val="20"/>
          <w:szCs w:val="20"/>
          <w:u w:val="single"/>
        </w:rPr>
        <w:tab/>
      </w:r>
    </w:p>
    <w:p w:rsidR="00736333" w:rsidRDefault="00736333">
      <w:pPr>
        <w:tabs>
          <w:tab w:val="left" w:pos="4259"/>
        </w:tabs>
        <w:kinsoku w:val="0"/>
        <w:overflowPunct w:val="0"/>
        <w:spacing w:before="100" w:line="328" w:lineRule="auto"/>
        <w:ind w:left="180" w:right="359" w:firstLine="1124"/>
        <w:rPr>
          <w:rFonts w:ascii="Arial" w:hAnsi="Arial" w:cs="Arial"/>
          <w:sz w:val="20"/>
          <w:szCs w:val="20"/>
        </w:rPr>
      </w:pPr>
      <w:r>
        <w:br w:type="column"/>
      </w:r>
      <w:r>
        <w:rPr>
          <w:rFonts w:ascii="Arial" w:hAnsi="Arial" w:cs="Arial"/>
          <w:b/>
          <w:bCs/>
          <w:spacing w:val="-1"/>
          <w:sz w:val="20"/>
          <w:szCs w:val="20"/>
        </w:rPr>
        <w:lastRenderedPageBreak/>
        <w:t>DATE: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  <w:u w:val="single"/>
        </w:rPr>
        <w:t xml:space="preserve"> </w:t>
      </w:r>
      <w:r>
        <w:rPr>
          <w:rFonts w:ascii="Arial" w:hAnsi="Arial" w:cs="Arial"/>
          <w:b/>
          <w:bCs/>
          <w:sz w:val="20"/>
          <w:szCs w:val="20"/>
          <w:u w:val="single"/>
        </w:rPr>
        <w:tab/>
      </w:r>
      <w:r>
        <w:rPr>
          <w:rFonts w:ascii="Arial" w:hAnsi="Arial" w:cs="Arial"/>
          <w:b/>
          <w:bCs/>
          <w:w w:val="1"/>
          <w:sz w:val="20"/>
          <w:szCs w:val="20"/>
          <w:u w:val="single"/>
        </w:rPr>
        <w:t xml:space="preserve"> </w:t>
      </w:r>
      <w:r>
        <w:rPr>
          <w:rFonts w:ascii="Arial" w:hAnsi="Arial" w:cs="Arial"/>
          <w:b/>
          <w:bCs/>
          <w:spacing w:val="25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>OPERATOR NAME: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  <w:u w:val="single"/>
        </w:rPr>
        <w:t xml:space="preserve"> </w:t>
      </w:r>
      <w:r>
        <w:rPr>
          <w:rFonts w:ascii="Arial" w:hAnsi="Arial" w:cs="Arial"/>
          <w:b/>
          <w:bCs/>
          <w:sz w:val="20"/>
          <w:szCs w:val="20"/>
          <w:u w:val="single"/>
        </w:rPr>
        <w:tab/>
      </w:r>
    </w:p>
    <w:p w:rsidR="00736333" w:rsidRDefault="00736333">
      <w:pPr>
        <w:tabs>
          <w:tab w:val="left" w:pos="4259"/>
        </w:tabs>
        <w:kinsoku w:val="0"/>
        <w:overflowPunct w:val="0"/>
        <w:spacing w:before="100" w:line="328" w:lineRule="auto"/>
        <w:ind w:left="180" w:right="359" w:firstLine="1124"/>
        <w:rPr>
          <w:rFonts w:ascii="Arial" w:hAnsi="Arial" w:cs="Arial"/>
          <w:sz w:val="20"/>
          <w:szCs w:val="20"/>
        </w:rPr>
        <w:sectPr w:rsidR="00736333">
          <w:type w:val="continuous"/>
          <w:pgSz w:w="12240" w:h="15840"/>
          <w:pgMar w:top="1500" w:right="1260" w:bottom="280" w:left="1260" w:header="720" w:footer="720" w:gutter="0"/>
          <w:cols w:num="2" w:space="720" w:equalWidth="0">
            <w:col w:w="4411" w:space="689"/>
            <w:col w:w="4620"/>
          </w:cols>
          <w:noEndnote/>
        </w:sect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15"/>
        <w:gridCol w:w="720"/>
        <w:gridCol w:w="718"/>
        <w:gridCol w:w="718"/>
        <w:gridCol w:w="780"/>
        <w:gridCol w:w="718"/>
        <w:gridCol w:w="718"/>
        <w:gridCol w:w="717"/>
      </w:tblGrid>
      <w:tr w:rsidR="00736333">
        <w:trPr>
          <w:trHeight w:hRule="exact" w:val="257"/>
        </w:trPr>
        <w:tc>
          <w:tcPr>
            <w:tcW w:w="4415" w:type="dxa"/>
            <w:tcBorders>
              <w:top w:val="single" w:sz="12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93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lastRenderedPageBreak/>
              <w:t>VISUAL INSPECTION</w:t>
            </w:r>
          </w:p>
        </w:tc>
        <w:tc>
          <w:tcPr>
            <w:tcW w:w="720" w:type="dxa"/>
            <w:tcBorders>
              <w:top w:val="single" w:sz="12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99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Mon</w:t>
            </w:r>
          </w:p>
        </w:tc>
        <w:tc>
          <w:tcPr>
            <w:tcW w:w="718" w:type="dxa"/>
            <w:tcBorders>
              <w:top w:val="single" w:sz="12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99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Tues</w:t>
            </w:r>
          </w:p>
        </w:tc>
        <w:tc>
          <w:tcPr>
            <w:tcW w:w="718" w:type="dxa"/>
            <w:tcBorders>
              <w:top w:val="single" w:sz="12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99"/>
            </w:pPr>
            <w:r>
              <w:rPr>
                <w:rFonts w:ascii="Arial" w:hAnsi="Arial" w:cs="Arial"/>
                <w:b/>
                <w:bCs/>
                <w:spacing w:val="-9"/>
                <w:sz w:val="20"/>
                <w:szCs w:val="20"/>
              </w:rPr>
              <w:t>Wed</w:t>
            </w:r>
          </w:p>
        </w:tc>
        <w:tc>
          <w:tcPr>
            <w:tcW w:w="780" w:type="dxa"/>
            <w:tcBorders>
              <w:top w:val="single" w:sz="12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99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Thurs</w:t>
            </w:r>
          </w:p>
        </w:tc>
        <w:tc>
          <w:tcPr>
            <w:tcW w:w="718" w:type="dxa"/>
            <w:tcBorders>
              <w:top w:val="single" w:sz="12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99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Fri</w:t>
            </w:r>
          </w:p>
        </w:tc>
        <w:tc>
          <w:tcPr>
            <w:tcW w:w="718" w:type="dxa"/>
            <w:tcBorders>
              <w:top w:val="single" w:sz="12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99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Sat.</w:t>
            </w:r>
          </w:p>
        </w:tc>
        <w:tc>
          <w:tcPr>
            <w:tcW w:w="717" w:type="dxa"/>
            <w:tcBorders>
              <w:top w:val="single" w:sz="12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99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Sun</w:t>
            </w:r>
          </w:p>
        </w:tc>
      </w:tr>
      <w:tr w:rsidR="00736333">
        <w:trPr>
          <w:trHeight w:hRule="exact" w:val="132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12" w:space="0" w:color="000000"/>
            </w:tcBorders>
            <w:shd w:val="clear" w:color="auto" w:fill="000000"/>
          </w:tcPr>
          <w:p w:rsidR="00736333" w:rsidRDefault="00736333"/>
        </w:tc>
      </w:tr>
      <w:tr w:rsidR="00736333">
        <w:trPr>
          <w:trHeight w:hRule="exact" w:val="252"/>
        </w:trPr>
        <w:tc>
          <w:tcPr>
            <w:tcW w:w="4415" w:type="dxa"/>
            <w:tcBorders>
              <w:top w:val="single" w:sz="8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Overall</w:t>
            </w:r>
            <w:r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vehicle condition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Operators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manual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Fire extinguisher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Head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lights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Tail</w:t>
            </w:r>
            <w:r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lights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Signal</w:t>
            </w:r>
            <w:r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lights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Warning lights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Seat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Seat belt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Tires,</w:t>
            </w:r>
            <w:r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wheels,</w:t>
            </w:r>
            <w:r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rims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Overhead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cage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protection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Forks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Mast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Mast chains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Mast tilt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Hydraulic lines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Wires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484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Cosmetic Damage:</w:t>
            </w:r>
            <w:r>
              <w:rPr>
                <w:rFonts w:ascii="Arial" w:hAnsi="Arial" w:cs="Arial"/>
                <w:b/>
                <w:bCs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Explain: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132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12" w:space="0" w:color="000000"/>
            </w:tcBorders>
            <w:shd w:val="clear" w:color="auto" w:fill="000000"/>
          </w:tcPr>
          <w:p w:rsidR="00736333" w:rsidRDefault="00736333"/>
        </w:tc>
      </w:tr>
      <w:tr w:rsidR="00736333">
        <w:trPr>
          <w:trHeight w:hRule="exact" w:val="252"/>
        </w:trPr>
        <w:tc>
          <w:tcPr>
            <w:tcW w:w="4415" w:type="dxa"/>
            <w:tcBorders>
              <w:top w:val="single" w:sz="8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93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FLUIDS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(check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leakage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&amp;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132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12" w:space="0" w:color="000000"/>
            </w:tcBorders>
            <w:shd w:val="clear" w:color="auto" w:fill="000000"/>
          </w:tcPr>
          <w:p w:rsidR="00736333" w:rsidRDefault="00736333"/>
        </w:tc>
      </w:tr>
      <w:tr w:rsidR="00736333">
        <w:trPr>
          <w:trHeight w:hRule="exact" w:val="252"/>
        </w:trPr>
        <w:tc>
          <w:tcPr>
            <w:tcW w:w="4415" w:type="dxa"/>
            <w:tcBorders>
              <w:top w:val="single" w:sz="8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Brake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fluid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Engine oil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Fuel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Hydraulic fluid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Coolant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132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12" w:space="0" w:color="000000"/>
            </w:tcBorders>
            <w:shd w:val="clear" w:color="auto" w:fill="000000"/>
          </w:tcPr>
          <w:p w:rsidR="00736333" w:rsidRDefault="00736333"/>
        </w:tc>
      </w:tr>
      <w:tr w:rsidR="00736333">
        <w:trPr>
          <w:trHeight w:hRule="exact" w:val="252"/>
        </w:trPr>
        <w:tc>
          <w:tcPr>
            <w:tcW w:w="4415" w:type="dxa"/>
            <w:tcBorders>
              <w:top w:val="single" w:sz="8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93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VEHICLE OPERATIONS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132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8" w:space="0" w:color="000000"/>
              <w:right w:val="single" w:sz="12" w:space="0" w:color="000000"/>
            </w:tcBorders>
            <w:shd w:val="clear" w:color="auto" w:fill="000000"/>
          </w:tcPr>
          <w:p w:rsidR="00736333" w:rsidRDefault="00736333"/>
        </w:tc>
      </w:tr>
      <w:tr w:rsidR="00736333">
        <w:trPr>
          <w:trHeight w:hRule="exact" w:val="252"/>
        </w:trPr>
        <w:tc>
          <w:tcPr>
            <w:tcW w:w="4415" w:type="dxa"/>
            <w:tcBorders>
              <w:top w:val="single" w:sz="8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Starter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8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Gauges:</w:t>
            </w:r>
            <w:r>
              <w:rPr>
                <w:rFonts w:ascii="Arial" w:hAnsi="Arial" w:cs="Arial"/>
                <w:b/>
                <w:bCs/>
                <w:spacing w:val="5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Battery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976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Oil</w:t>
            </w:r>
            <w:r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pressure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976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Temperature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976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Hour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meter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Seat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safety</w:t>
            </w:r>
            <w:r>
              <w:rPr>
                <w:rFonts w:ascii="Arial" w:hAnsi="Arial" w:cs="Arial"/>
                <w:b/>
                <w:bCs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switch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Backup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warning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device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Warning light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Parking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brake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Service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brake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Steering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Transmission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Mast lift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up/down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Mast tilt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Mast side/squeeze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0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Other: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12" w:space="0" w:color="000000"/>
            </w:tcBorders>
          </w:tcPr>
          <w:p w:rsidR="00736333" w:rsidRDefault="00736333"/>
        </w:tc>
      </w:tr>
      <w:tr w:rsidR="00736333">
        <w:trPr>
          <w:trHeight w:hRule="exact" w:val="257"/>
        </w:trPr>
        <w:tc>
          <w:tcPr>
            <w:tcW w:w="4415" w:type="dxa"/>
            <w:tcBorders>
              <w:top w:val="single" w:sz="7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736333" w:rsidRDefault="00736333">
            <w:pPr>
              <w:pStyle w:val="TableParagraph"/>
              <w:kinsoku w:val="0"/>
              <w:overflowPunct w:val="0"/>
              <w:spacing w:before="2"/>
              <w:ind w:left="204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Other:</w:t>
            </w:r>
          </w:p>
        </w:tc>
        <w:tc>
          <w:tcPr>
            <w:tcW w:w="720" w:type="dxa"/>
            <w:tcBorders>
              <w:top w:val="single" w:sz="7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80" w:type="dxa"/>
            <w:tcBorders>
              <w:top w:val="single" w:sz="7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8" w:type="dxa"/>
            <w:tcBorders>
              <w:top w:val="single" w:sz="7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736333" w:rsidRDefault="00736333"/>
        </w:tc>
        <w:tc>
          <w:tcPr>
            <w:tcW w:w="717" w:type="dxa"/>
            <w:tcBorders>
              <w:top w:val="single" w:sz="7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736333" w:rsidRDefault="00736333"/>
        </w:tc>
      </w:tr>
    </w:tbl>
    <w:p w:rsidR="00736333" w:rsidRDefault="00736333">
      <w:pPr>
        <w:tabs>
          <w:tab w:val="left" w:pos="2288"/>
          <w:tab w:val="left" w:pos="4189"/>
        </w:tabs>
        <w:kinsoku w:val="0"/>
        <w:overflowPunct w:val="0"/>
        <w:spacing w:before="40"/>
        <w:ind w:left="381"/>
        <w:rPr>
          <w:rFonts w:ascii="Arial" w:hAnsi="Arial" w:cs="Arial"/>
        </w:rPr>
      </w:pPr>
      <w:r>
        <w:rPr>
          <w:rFonts w:ascii="Arial" w:hAnsi="Arial" w:cs="Arial"/>
          <w:b/>
          <w:bCs/>
          <w:spacing w:val="-1"/>
        </w:rPr>
        <w:lastRenderedPageBreak/>
        <w:t>Code: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Wingdings" w:hAnsi="Wingdings" w:cs="Wingdings"/>
        </w:rPr>
        <w:t></w:t>
      </w:r>
      <w:r>
        <w:rPr>
          <w:rFonts w:ascii="Wingdings" w:hAnsi="Wingdings" w:cs="Wingdings"/>
          <w:spacing w:val="-172"/>
        </w:rPr>
        <w:t></w:t>
      </w:r>
      <w:r>
        <w:rPr>
          <w:rFonts w:ascii="Arial" w:hAnsi="Arial" w:cs="Arial"/>
          <w:b/>
          <w:bCs/>
        </w:rPr>
        <w:t>= OK</w:t>
      </w:r>
      <w:r>
        <w:rPr>
          <w:rFonts w:ascii="Arial" w:hAnsi="Arial" w:cs="Arial"/>
          <w:b/>
          <w:bCs/>
        </w:rPr>
        <w:tab/>
        <w:t xml:space="preserve">X = </w:t>
      </w:r>
      <w:r>
        <w:rPr>
          <w:rFonts w:ascii="Arial" w:hAnsi="Arial" w:cs="Arial"/>
          <w:b/>
          <w:bCs/>
          <w:spacing w:val="-1"/>
        </w:rPr>
        <w:t>Deficiency</w:t>
      </w:r>
      <w:r>
        <w:rPr>
          <w:rFonts w:ascii="Arial" w:hAnsi="Arial" w:cs="Arial"/>
          <w:b/>
          <w:bCs/>
          <w:spacing w:val="-1"/>
        </w:rPr>
        <w:tab/>
        <w:t>NA</w:t>
      </w:r>
      <w:r>
        <w:rPr>
          <w:rFonts w:ascii="Arial" w:hAnsi="Arial" w:cs="Arial"/>
          <w:b/>
          <w:bCs/>
        </w:rPr>
        <w:t xml:space="preserve"> = </w:t>
      </w:r>
      <w:r>
        <w:rPr>
          <w:rFonts w:ascii="Arial" w:hAnsi="Arial" w:cs="Arial"/>
          <w:b/>
          <w:bCs/>
          <w:spacing w:val="-1"/>
        </w:rPr>
        <w:t>Not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spacing w:val="-1"/>
        </w:rPr>
        <w:t>Applicable</w:t>
      </w:r>
    </w:p>
    <w:p w:rsidR="00736333" w:rsidRDefault="00736333">
      <w:pPr>
        <w:tabs>
          <w:tab w:val="left" w:pos="2288"/>
          <w:tab w:val="left" w:pos="4189"/>
        </w:tabs>
        <w:kinsoku w:val="0"/>
        <w:overflowPunct w:val="0"/>
        <w:spacing w:before="40"/>
        <w:ind w:left="381"/>
        <w:rPr>
          <w:rFonts w:ascii="Arial" w:hAnsi="Arial" w:cs="Arial"/>
        </w:rPr>
        <w:sectPr w:rsidR="00736333">
          <w:type w:val="continuous"/>
          <w:pgSz w:w="12240" w:h="15840"/>
          <w:pgMar w:top="1500" w:right="1260" w:bottom="280" w:left="1260" w:header="720" w:footer="720" w:gutter="0"/>
          <w:cols w:space="720" w:equalWidth="0">
            <w:col w:w="9720"/>
          </w:cols>
          <w:noEndnote/>
        </w:sectPr>
      </w:pPr>
    </w:p>
    <w:p w:rsidR="00736333" w:rsidRDefault="00736333">
      <w:pPr>
        <w:kinsoku w:val="0"/>
        <w:overflowPunct w:val="0"/>
        <w:spacing w:before="6" w:line="170" w:lineRule="exact"/>
        <w:rPr>
          <w:sz w:val="17"/>
          <w:szCs w:val="17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Heading5"/>
        <w:kinsoku w:val="0"/>
        <w:overflowPunct w:val="0"/>
        <w:ind w:left="2628"/>
        <w:rPr>
          <w:b w:val="0"/>
          <w:bCs w:val="0"/>
        </w:rPr>
      </w:pPr>
      <w:r>
        <w:rPr>
          <w:spacing w:val="-1"/>
        </w:rPr>
        <w:t>Accident Investigation Form</w:t>
      </w:r>
    </w:p>
    <w:p w:rsidR="00736333" w:rsidRDefault="00736333">
      <w:pPr>
        <w:pStyle w:val="Heading5"/>
        <w:kinsoku w:val="0"/>
        <w:overflowPunct w:val="0"/>
        <w:ind w:left="2628"/>
        <w:rPr>
          <w:b w:val="0"/>
          <w:bCs w:val="0"/>
        </w:rPr>
        <w:sectPr w:rsidR="00736333">
          <w:pgSz w:w="12240" w:h="15840"/>
          <w:pgMar w:top="1500" w:right="1420" w:bottom="1000" w:left="1340" w:header="0" w:footer="817" w:gutter="0"/>
          <w:cols w:space="720" w:equalWidth="0">
            <w:col w:w="9480"/>
          </w:cols>
          <w:noEndnote/>
        </w:sectPr>
      </w:pPr>
    </w:p>
    <w:p w:rsidR="00736333" w:rsidRDefault="00736333">
      <w:pPr>
        <w:kinsoku w:val="0"/>
        <w:overflowPunct w:val="0"/>
        <w:spacing w:before="55"/>
        <w:ind w:left="20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AngelTrax</w:t>
      </w:r>
    </w:p>
    <w:p w:rsidR="00736333" w:rsidRDefault="00736333">
      <w:pPr>
        <w:kinsoku w:val="0"/>
        <w:overflowPunct w:val="0"/>
        <w:spacing w:before="6" w:line="140" w:lineRule="exact"/>
        <w:rPr>
          <w:sz w:val="14"/>
          <w:szCs w:val="14"/>
        </w:rPr>
      </w:pPr>
    </w:p>
    <w:p w:rsidR="00736333" w:rsidRDefault="00736333">
      <w:pPr>
        <w:kinsoku w:val="0"/>
        <w:overflowPunct w:val="0"/>
        <w:spacing w:before="6" w:line="140" w:lineRule="exact"/>
        <w:rPr>
          <w:sz w:val="14"/>
          <w:szCs w:val="14"/>
        </w:rPr>
        <w:sectPr w:rsidR="00736333">
          <w:pgSz w:w="12240" w:h="15840"/>
          <w:pgMar w:top="920" w:right="1340" w:bottom="1000" w:left="1320" w:header="0" w:footer="817" w:gutter="0"/>
          <w:cols w:space="720" w:equalWidth="0">
            <w:col w:w="9580"/>
          </w:cols>
          <w:noEndnote/>
        </w:sectPr>
      </w:pPr>
    </w:p>
    <w:p w:rsidR="00736333" w:rsidRDefault="00736333">
      <w:pPr>
        <w:kinsoku w:val="0"/>
        <w:overflowPunct w:val="0"/>
        <w:spacing w:before="74"/>
        <w:ind w:left="3152"/>
        <w:rPr>
          <w:rFonts w:ascii="Arial" w:hAnsi="Arial" w:cs="Arial"/>
          <w:sz w:val="20"/>
          <w:szCs w:val="20"/>
        </w:rPr>
      </w:pPr>
      <w:bookmarkStart w:id="68" w:name="bookmark94"/>
      <w:bookmarkEnd w:id="68"/>
      <w:r>
        <w:rPr>
          <w:rFonts w:ascii="Arial" w:hAnsi="Arial" w:cs="Arial"/>
          <w:b/>
          <w:bCs/>
          <w:spacing w:val="-1"/>
          <w:sz w:val="20"/>
          <w:szCs w:val="20"/>
        </w:rPr>
        <w:lastRenderedPageBreak/>
        <w:t>ACCIDENT INVESTIGATION</w:t>
      </w:r>
      <w:r>
        <w:rPr>
          <w:rFonts w:ascii="Arial" w:hAnsi="Arial" w:cs="Arial"/>
          <w:b/>
          <w:bCs/>
          <w:sz w:val="20"/>
          <w:szCs w:val="20"/>
        </w:rPr>
        <w:t xml:space="preserve"> FORM</w:t>
      </w:r>
    </w:p>
    <w:p w:rsidR="00736333" w:rsidRDefault="00736333">
      <w:pPr>
        <w:tabs>
          <w:tab w:val="left" w:pos="6030"/>
        </w:tabs>
        <w:kinsoku w:val="0"/>
        <w:overflowPunct w:val="0"/>
        <w:spacing w:before="114"/>
        <w:ind w:left="11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Injured Employee: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  <w:r>
        <w:br w:type="column"/>
      </w:r>
    </w:p>
    <w:p w:rsidR="00736333" w:rsidRDefault="00736333">
      <w:pPr>
        <w:kinsoku w:val="0"/>
        <w:overflowPunct w:val="0"/>
        <w:spacing w:before="19" w:line="200" w:lineRule="exact"/>
        <w:rPr>
          <w:sz w:val="20"/>
          <w:szCs w:val="20"/>
        </w:rPr>
      </w:pPr>
    </w:p>
    <w:p w:rsidR="00736333" w:rsidRDefault="00736333">
      <w:pPr>
        <w:tabs>
          <w:tab w:val="left" w:pos="2382"/>
        </w:tabs>
        <w:kinsoku w:val="0"/>
        <w:overflowPunct w:val="0"/>
        <w:ind w:left="11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Date: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2382"/>
        </w:tabs>
        <w:kinsoku w:val="0"/>
        <w:overflowPunct w:val="0"/>
        <w:ind w:left="119"/>
        <w:rPr>
          <w:rFonts w:ascii="Arial" w:hAnsi="Arial" w:cs="Arial"/>
          <w:sz w:val="20"/>
          <w:szCs w:val="20"/>
        </w:rPr>
        <w:sectPr w:rsidR="00736333">
          <w:type w:val="continuous"/>
          <w:pgSz w:w="12240" w:h="15840"/>
          <w:pgMar w:top="1500" w:right="1340" w:bottom="280" w:left="1320" w:header="720" w:footer="720" w:gutter="0"/>
          <w:cols w:num="2" w:space="720" w:equalWidth="0">
            <w:col w:w="6448" w:space="468"/>
            <w:col w:w="2664"/>
          </w:cols>
          <w:noEndnote/>
        </w:sectPr>
      </w:pPr>
    </w:p>
    <w:p w:rsidR="00736333" w:rsidRDefault="00736333">
      <w:pPr>
        <w:tabs>
          <w:tab w:val="left" w:pos="1981"/>
        </w:tabs>
        <w:kinsoku w:val="0"/>
        <w:overflowPunct w:val="0"/>
        <w:spacing w:before="115"/>
        <w:ind w:left="11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lastRenderedPageBreak/>
        <w:t>Age: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3944"/>
        </w:tabs>
        <w:kinsoku w:val="0"/>
        <w:overflowPunct w:val="0"/>
        <w:spacing w:before="115"/>
        <w:ind w:left="119"/>
        <w:rPr>
          <w:rFonts w:ascii="Arial" w:hAnsi="Arial" w:cs="Arial"/>
          <w:sz w:val="20"/>
          <w:szCs w:val="20"/>
        </w:rPr>
      </w:pPr>
      <w:r>
        <w:br w:type="column"/>
      </w:r>
      <w:r>
        <w:rPr>
          <w:rFonts w:ascii="Arial" w:hAnsi="Arial" w:cs="Arial"/>
          <w:sz w:val="20"/>
          <w:szCs w:val="20"/>
        </w:rPr>
        <w:lastRenderedPageBreak/>
        <w:t>Job</w:t>
      </w:r>
      <w:r>
        <w:rPr>
          <w:rFonts w:ascii="Arial" w:hAnsi="Arial" w:cs="Arial"/>
          <w:spacing w:val="-1"/>
          <w:sz w:val="20"/>
          <w:szCs w:val="20"/>
        </w:rPr>
        <w:t xml:space="preserve"> Title: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3017"/>
        </w:tabs>
        <w:kinsoku w:val="0"/>
        <w:overflowPunct w:val="0"/>
        <w:spacing w:before="115"/>
        <w:ind w:left="119"/>
        <w:rPr>
          <w:rFonts w:ascii="Arial" w:hAnsi="Arial" w:cs="Arial"/>
          <w:sz w:val="20"/>
          <w:szCs w:val="20"/>
        </w:rPr>
      </w:pPr>
      <w:r>
        <w:br w:type="column"/>
      </w:r>
      <w:r>
        <w:rPr>
          <w:rFonts w:ascii="Arial" w:hAnsi="Arial" w:cs="Arial"/>
          <w:spacing w:val="-1"/>
          <w:sz w:val="20"/>
          <w:szCs w:val="20"/>
        </w:rPr>
        <w:lastRenderedPageBreak/>
        <w:t>Project/Job:</w:t>
      </w: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spacing w:val="-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3017"/>
        </w:tabs>
        <w:kinsoku w:val="0"/>
        <w:overflowPunct w:val="0"/>
        <w:spacing w:before="115"/>
        <w:ind w:left="119"/>
        <w:rPr>
          <w:rFonts w:ascii="Arial" w:hAnsi="Arial" w:cs="Arial"/>
          <w:sz w:val="20"/>
          <w:szCs w:val="20"/>
        </w:rPr>
        <w:sectPr w:rsidR="00736333">
          <w:type w:val="continuous"/>
          <w:pgSz w:w="12240" w:h="15840"/>
          <w:pgMar w:top="1500" w:right="1340" w:bottom="280" w:left="1320" w:header="720" w:footer="720" w:gutter="0"/>
          <w:cols w:num="3" w:space="720" w:equalWidth="0">
            <w:col w:w="1982" w:space="100"/>
            <w:col w:w="3945" w:space="255"/>
            <w:col w:w="3298"/>
          </w:cols>
          <w:noEndnote/>
        </w:sectPr>
      </w:pPr>
    </w:p>
    <w:p w:rsidR="00736333" w:rsidRDefault="00736333">
      <w:pPr>
        <w:tabs>
          <w:tab w:val="left" w:pos="4673"/>
        </w:tabs>
        <w:kinsoku w:val="0"/>
        <w:overflowPunct w:val="0"/>
        <w:spacing w:before="115"/>
        <w:ind w:left="11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lastRenderedPageBreak/>
        <w:t xml:space="preserve">Date </w:t>
      </w:r>
      <w:r>
        <w:rPr>
          <w:rFonts w:ascii="Arial" w:hAnsi="Arial" w:cs="Arial"/>
          <w:sz w:val="20"/>
          <w:szCs w:val="20"/>
        </w:rPr>
        <w:t>&amp;</w:t>
      </w:r>
      <w:r>
        <w:rPr>
          <w:rFonts w:ascii="Arial" w:hAnsi="Arial" w:cs="Arial"/>
          <w:spacing w:val="-1"/>
          <w:sz w:val="20"/>
          <w:szCs w:val="20"/>
        </w:rPr>
        <w:t xml:space="preserve"> Time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Accident/Injury: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1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962"/>
          <w:tab w:val="left" w:pos="2189"/>
        </w:tabs>
        <w:kinsoku w:val="0"/>
        <w:overflowPunct w:val="0"/>
        <w:spacing w:before="115"/>
        <w:ind w:left="119"/>
        <w:rPr>
          <w:rFonts w:ascii="Arial" w:hAnsi="Arial" w:cs="Arial"/>
          <w:sz w:val="20"/>
          <w:szCs w:val="20"/>
        </w:rPr>
      </w:pPr>
      <w:r>
        <w:br w:type="column"/>
      </w:r>
      <w:r>
        <w:rPr>
          <w:rFonts w:ascii="Arial" w:hAnsi="Arial" w:cs="Arial"/>
          <w:spacing w:val="-1"/>
          <w:sz w:val="20"/>
          <w:szCs w:val="20"/>
        </w:rPr>
        <w:lastRenderedPageBreak/>
        <w:t>Injury: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962"/>
          <w:tab w:val="left" w:pos="2189"/>
        </w:tabs>
        <w:kinsoku w:val="0"/>
        <w:overflowPunct w:val="0"/>
        <w:spacing w:before="115"/>
        <w:ind w:left="119"/>
        <w:rPr>
          <w:rFonts w:ascii="Arial" w:hAnsi="Arial" w:cs="Arial"/>
          <w:sz w:val="20"/>
          <w:szCs w:val="20"/>
        </w:rPr>
        <w:sectPr w:rsidR="00736333">
          <w:type w:val="continuous"/>
          <w:pgSz w:w="12240" w:h="15840"/>
          <w:pgMar w:top="1500" w:right="1340" w:bottom="280" w:left="1320" w:header="720" w:footer="720" w:gutter="0"/>
          <w:cols w:num="2" w:space="720" w:equalWidth="0">
            <w:col w:w="4675" w:space="2435"/>
            <w:col w:w="2470"/>
          </w:cols>
          <w:noEndnote/>
        </w:sectPr>
      </w:pPr>
    </w:p>
    <w:p w:rsidR="00736333" w:rsidRDefault="001F2348">
      <w:pPr>
        <w:tabs>
          <w:tab w:val="left" w:pos="5159"/>
          <w:tab w:val="left" w:pos="8129"/>
          <w:tab w:val="left" w:pos="9318"/>
        </w:tabs>
        <w:kinsoku w:val="0"/>
        <w:overflowPunct w:val="0"/>
        <w:spacing w:line="360" w:lineRule="auto"/>
        <w:ind w:left="119" w:right="261" w:firstLine="2879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61024" behindDoc="1" locked="0" layoutInCell="0" allowOverlap="1">
                <wp:simplePos x="0" y="0"/>
                <wp:positionH relativeFrom="page">
                  <wp:posOffset>4114165</wp:posOffset>
                </wp:positionH>
                <wp:positionV relativeFrom="paragraph">
                  <wp:posOffset>-5715</wp:posOffset>
                </wp:positionV>
                <wp:extent cx="922020" cy="12065"/>
                <wp:effectExtent l="8890" t="7620" r="12065" b="0"/>
                <wp:wrapNone/>
                <wp:docPr id="313" name="Freeform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2020" cy="12065"/>
                        </a:xfrm>
                        <a:custGeom>
                          <a:avLst/>
                          <a:gdLst>
                            <a:gd name="T0" fmla="*/ 0 w 1452"/>
                            <a:gd name="T1" fmla="*/ 0 h 19"/>
                            <a:gd name="T2" fmla="*/ 1451 w 1452"/>
                            <a:gd name="T3" fmla="*/ 0 h 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452" h="19">
                              <a:moveTo>
                                <a:pt x="0" y="0"/>
                              </a:moveTo>
                              <a:lnTo>
                                <a:pt x="145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87D1BC2" id="Freeform 204" o:spid="_x0000_s1026" style="position:absolute;z-index:-2511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3.95pt,-.45pt,396.5pt,-.45pt" coordsize="1452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" o:allowincell="f" filled="f" strokeweight=".22269mm">
                <v:path arrowok="t" o:connecttype="custom" o:connectlocs="0,0;9213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506095</wp:posOffset>
                </wp:positionV>
                <wp:extent cx="5883275" cy="12700"/>
                <wp:effectExtent l="8890" t="5080" r="13335" b="1270"/>
                <wp:wrapNone/>
                <wp:docPr id="312" name="Freeform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21F2D3" id="Freeform 205" o:spid="_x0000_s1026" style="position:absolute;z-index:-25115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39.85pt,535.15pt,39.8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(Date)</w:t>
      </w:r>
      <w:r w:rsidR="00736333">
        <w:rPr>
          <w:rFonts w:ascii="Arial" w:hAnsi="Arial" w:cs="Arial"/>
          <w:spacing w:val="-1"/>
          <w:sz w:val="20"/>
          <w:szCs w:val="20"/>
        </w:rPr>
        <w:tab/>
        <w:t>(Time)</w:t>
      </w:r>
      <w:r w:rsidR="00736333">
        <w:rPr>
          <w:rFonts w:ascii="Arial" w:hAnsi="Arial" w:cs="Arial"/>
          <w:spacing w:val="-1"/>
          <w:sz w:val="20"/>
          <w:szCs w:val="20"/>
        </w:rPr>
        <w:tab/>
        <w:t>(Yes/No)</w:t>
      </w:r>
      <w:r w:rsidR="00736333">
        <w:rPr>
          <w:rFonts w:ascii="Arial" w:hAnsi="Arial" w:cs="Arial"/>
          <w:spacing w:val="33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Nature </w:t>
      </w:r>
      <w:r w:rsidR="00736333">
        <w:rPr>
          <w:rFonts w:ascii="Arial" w:hAnsi="Arial" w:cs="Arial"/>
          <w:sz w:val="20"/>
          <w:szCs w:val="20"/>
        </w:rPr>
        <w:t>of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Injury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or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Property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Damage: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ab/>
      </w:r>
      <w:r w:rsidR="00736333">
        <w:rPr>
          <w:rFonts w:ascii="Arial" w:hAnsi="Arial" w:cs="Arial"/>
          <w:sz w:val="20"/>
          <w:szCs w:val="20"/>
          <w:u w:val="single"/>
        </w:rPr>
        <w:tab/>
      </w:r>
      <w:r w:rsidR="00736333"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kinsoku w:val="0"/>
        <w:overflowPunct w:val="0"/>
        <w:spacing w:before="19" w:line="140" w:lineRule="exact"/>
        <w:rPr>
          <w:sz w:val="14"/>
          <w:szCs w:val="14"/>
        </w:rPr>
      </w:pPr>
    </w:p>
    <w:p w:rsidR="00736333" w:rsidRDefault="001F2348">
      <w:pPr>
        <w:tabs>
          <w:tab w:val="left" w:pos="9299"/>
        </w:tabs>
        <w:kinsoku w:val="0"/>
        <w:overflowPunct w:val="0"/>
        <w:spacing w:before="74"/>
        <w:ind w:left="119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333375</wp:posOffset>
                </wp:positionV>
                <wp:extent cx="5883275" cy="12700"/>
                <wp:effectExtent l="8890" t="9525" r="13335" b="0"/>
                <wp:wrapNone/>
                <wp:docPr id="311" name="Freeform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ECBD6C1" id="Freeform 206" o:spid="_x0000_s1026" style="position:absolute;z-index:-2511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6.25pt,535.15pt,26.2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480060</wp:posOffset>
                </wp:positionV>
                <wp:extent cx="5883275" cy="12700"/>
                <wp:effectExtent l="8890" t="13335" r="13335" b="0"/>
                <wp:wrapNone/>
                <wp:docPr id="310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261201" id="Freeform 207" o:spid="_x0000_s1026" style="position:absolute;z-index:-25115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37.8pt,535.15pt,37.8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Statement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of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employee involved </w:t>
      </w:r>
      <w:r w:rsidR="00736333">
        <w:rPr>
          <w:rFonts w:ascii="Arial" w:hAnsi="Arial" w:cs="Arial"/>
          <w:sz w:val="20"/>
          <w:szCs w:val="20"/>
        </w:rPr>
        <w:t>in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the injury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or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accident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(what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happened)</w:t>
      </w:r>
      <w:r w:rsidR="00736333">
        <w:rPr>
          <w:rFonts w:ascii="Arial" w:hAnsi="Arial" w:cs="Arial"/>
          <w:spacing w:val="35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: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kinsoku w:val="0"/>
        <w:overflowPunct w:val="0"/>
        <w:spacing w:before="3"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tabs>
          <w:tab w:val="left" w:pos="9356"/>
        </w:tabs>
        <w:kinsoku w:val="0"/>
        <w:overflowPunct w:val="0"/>
        <w:spacing w:before="74"/>
        <w:ind w:left="119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-177800</wp:posOffset>
                </wp:positionV>
                <wp:extent cx="5883275" cy="12700"/>
                <wp:effectExtent l="8890" t="7620" r="13335" b="0"/>
                <wp:wrapNone/>
                <wp:docPr id="309" name="Freeform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751EA0" id="Freeform 208" o:spid="_x0000_s1026" style="position:absolute;z-index:-2511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14pt,535.15pt,-14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-31750</wp:posOffset>
                </wp:positionV>
                <wp:extent cx="5883275" cy="12700"/>
                <wp:effectExtent l="8890" t="10795" r="13335" b="0"/>
                <wp:wrapNone/>
                <wp:docPr id="308" name="Freeform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FF9B6BF" id="Freeform 209" o:spid="_x0000_s1026" style="position:absolute;z-index:-2511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2.5pt,535.15pt,-2.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333375</wp:posOffset>
                </wp:positionV>
                <wp:extent cx="5883275" cy="12700"/>
                <wp:effectExtent l="8890" t="13970" r="13335" b="0"/>
                <wp:wrapNone/>
                <wp:docPr id="307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1782224" id="Freeform 210" o:spid="_x0000_s1026" style="position:absolute;z-index:-25114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6.25pt,535.15pt,26.2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480060</wp:posOffset>
                </wp:positionV>
                <wp:extent cx="5883275" cy="12700"/>
                <wp:effectExtent l="8890" t="8255" r="13335" b="0"/>
                <wp:wrapNone/>
                <wp:docPr id="306" name="Freeform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8EE8E2D" id="Freeform 211" o:spid="_x0000_s1026" style="position:absolute;z-index:-2511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37.8pt,535.15pt,37.8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Witness</w:t>
      </w:r>
      <w:r w:rsidR="00736333">
        <w:rPr>
          <w:rFonts w:ascii="Arial" w:hAnsi="Arial" w:cs="Arial"/>
          <w:sz w:val="20"/>
          <w:szCs w:val="20"/>
        </w:rPr>
        <w:t xml:space="preserve"> 1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statement: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kinsoku w:val="0"/>
        <w:overflowPunct w:val="0"/>
        <w:spacing w:before="3"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tabs>
          <w:tab w:val="left" w:pos="9300"/>
        </w:tabs>
        <w:kinsoku w:val="0"/>
        <w:overflowPunct w:val="0"/>
        <w:spacing w:before="74" w:line="360" w:lineRule="auto"/>
        <w:ind w:left="119" w:right="278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-177800</wp:posOffset>
                </wp:positionV>
                <wp:extent cx="5883275" cy="12700"/>
                <wp:effectExtent l="8890" t="12065" r="13335" b="0"/>
                <wp:wrapNone/>
                <wp:docPr id="305" name="Freeform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58C44BB" id="Freeform 212" o:spid="_x0000_s1026" style="position:absolute;z-index:-25114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14pt,535.15pt,-14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-31750</wp:posOffset>
                </wp:positionV>
                <wp:extent cx="5883275" cy="12700"/>
                <wp:effectExtent l="8890" t="5715" r="13335" b="635"/>
                <wp:wrapNone/>
                <wp:docPr id="304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51A929C" id="Freeform 213" o:spid="_x0000_s1026" style="position:absolute;z-index:-25114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2.5pt,535.15pt,-2.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553085</wp:posOffset>
                </wp:positionV>
                <wp:extent cx="5883275" cy="12700"/>
                <wp:effectExtent l="8890" t="9525" r="13335" b="0"/>
                <wp:wrapNone/>
                <wp:docPr id="303" name="Freeform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A7AB8AE" id="Freeform 214" o:spid="_x0000_s1026" style="position:absolute;z-index:-25114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43.55pt,535.15pt,43.5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699135</wp:posOffset>
                </wp:positionV>
                <wp:extent cx="5883275" cy="12700"/>
                <wp:effectExtent l="8890" t="12700" r="13335" b="0"/>
                <wp:wrapNone/>
                <wp:docPr id="302" name="Freeform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926E615" id="Freeform 215" o:spid="_x0000_s1026" style="position:absolute;z-index:-25114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55.05pt,535.15pt,55.0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Witness</w:t>
      </w:r>
      <w:r w:rsidR="00736333">
        <w:rPr>
          <w:rFonts w:ascii="Arial" w:hAnsi="Arial" w:cs="Arial"/>
          <w:sz w:val="20"/>
          <w:szCs w:val="20"/>
        </w:rPr>
        <w:t xml:space="preserve"> 1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Name </w:t>
      </w:r>
      <w:r w:rsidR="00736333">
        <w:rPr>
          <w:rFonts w:ascii="Arial" w:hAnsi="Arial" w:cs="Arial"/>
          <w:sz w:val="20"/>
          <w:szCs w:val="20"/>
        </w:rPr>
        <w:t>&amp;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Job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Title:</w:t>
      </w:r>
      <w:r w:rsidR="00736333">
        <w:rPr>
          <w:rFonts w:ascii="Arial" w:hAnsi="Arial" w:cs="Arial"/>
          <w:sz w:val="20"/>
          <w:szCs w:val="20"/>
        </w:rPr>
        <w:t xml:space="preserve">  </w:t>
      </w:r>
      <w:r w:rsidR="00736333">
        <w:rPr>
          <w:rFonts w:ascii="Arial" w:hAnsi="Arial" w:cs="Arial"/>
          <w:spacing w:val="13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ab/>
      </w:r>
      <w:r w:rsidR="00736333">
        <w:rPr>
          <w:rFonts w:ascii="Arial" w:hAnsi="Arial" w:cs="Arial"/>
          <w:spacing w:val="27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Witness</w:t>
      </w:r>
      <w:r w:rsidR="00736333">
        <w:rPr>
          <w:rFonts w:ascii="Arial" w:hAnsi="Arial" w:cs="Arial"/>
          <w:sz w:val="20"/>
          <w:szCs w:val="20"/>
        </w:rPr>
        <w:t xml:space="preserve"> 2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statement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0" w:line="240" w:lineRule="exact"/>
      </w:pPr>
    </w:p>
    <w:p w:rsidR="00736333" w:rsidRDefault="001F2348">
      <w:pPr>
        <w:tabs>
          <w:tab w:val="left" w:pos="2938"/>
          <w:tab w:val="left" w:pos="9300"/>
        </w:tabs>
        <w:kinsoku w:val="0"/>
        <w:overflowPunct w:val="0"/>
        <w:spacing w:before="74" w:line="360" w:lineRule="auto"/>
        <w:ind w:left="119" w:right="279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-177800</wp:posOffset>
                </wp:positionV>
                <wp:extent cx="5883275" cy="12700"/>
                <wp:effectExtent l="8890" t="8255" r="13335" b="0"/>
                <wp:wrapNone/>
                <wp:docPr id="301" name="Freeform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CD3D2ED" id="Freeform 216" o:spid="_x0000_s1026" style="position:absolute;z-index:-25114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14pt,535.15pt,-14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-31750</wp:posOffset>
                </wp:positionV>
                <wp:extent cx="5883275" cy="12700"/>
                <wp:effectExtent l="8890" t="11430" r="13335" b="0"/>
                <wp:wrapNone/>
                <wp:docPr id="300" name="Freeform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3D9DCC3" id="Freeform 217" o:spid="_x0000_s1026" style="position:absolute;z-index:-25114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2.5pt,535.15pt,-2.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553085</wp:posOffset>
                </wp:positionV>
                <wp:extent cx="5883275" cy="12700"/>
                <wp:effectExtent l="8890" t="5715" r="13335" b="635"/>
                <wp:wrapNone/>
                <wp:docPr id="299" name="Freeform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7984972" id="Freeform 218" o:spid="_x0000_s1026" style="position:absolute;z-index:-25114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43.55pt,535.15pt,43.5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HMm/A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699135</wp:posOffset>
                </wp:positionV>
                <wp:extent cx="5883275" cy="12700"/>
                <wp:effectExtent l="8890" t="8890" r="13335" b="0"/>
                <wp:wrapNone/>
                <wp:docPr id="298" name="Freeform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9AEDA4" id="Freeform 219" o:spid="_x0000_s1026" style="position:absolute;z-index:-2511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55.05pt,535.15pt,55.0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epT/A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Witness</w:t>
      </w:r>
      <w:r w:rsidR="00736333">
        <w:rPr>
          <w:rFonts w:ascii="Arial" w:hAnsi="Arial" w:cs="Arial"/>
          <w:sz w:val="20"/>
          <w:szCs w:val="20"/>
        </w:rPr>
        <w:t xml:space="preserve"> 2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Name </w:t>
      </w:r>
      <w:r w:rsidR="00736333">
        <w:rPr>
          <w:rFonts w:ascii="Arial" w:hAnsi="Arial" w:cs="Arial"/>
          <w:sz w:val="20"/>
          <w:szCs w:val="20"/>
        </w:rPr>
        <w:t>&amp;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Job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Title:</w:t>
      </w:r>
      <w:r w:rsidR="00736333">
        <w:rPr>
          <w:rFonts w:ascii="Arial" w:hAnsi="Arial" w:cs="Arial"/>
          <w:sz w:val="20"/>
          <w:szCs w:val="20"/>
        </w:rPr>
        <w:tab/>
      </w:r>
      <w:r w:rsidR="00736333">
        <w:rPr>
          <w:rFonts w:ascii="Arial" w:hAnsi="Arial" w:cs="Arial"/>
          <w:sz w:val="20"/>
          <w:szCs w:val="20"/>
          <w:u w:val="single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ab/>
      </w:r>
      <w:r w:rsidR="00736333">
        <w:rPr>
          <w:rFonts w:ascii="Arial" w:hAnsi="Arial" w:cs="Arial"/>
          <w:spacing w:val="27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Supervisor/competent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person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statement</w:t>
      </w:r>
      <w:r w:rsidR="00736333">
        <w:rPr>
          <w:rFonts w:ascii="Arial" w:hAnsi="Arial" w:cs="Arial"/>
          <w:sz w:val="20"/>
          <w:szCs w:val="20"/>
        </w:rPr>
        <w:t xml:space="preserve">  </w:t>
      </w:r>
      <w:r w:rsidR="00736333">
        <w:rPr>
          <w:rFonts w:ascii="Arial" w:hAnsi="Arial" w:cs="Arial"/>
          <w:spacing w:val="-10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20"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20" w:line="200" w:lineRule="exact"/>
        <w:rPr>
          <w:sz w:val="20"/>
          <w:szCs w:val="20"/>
        </w:rPr>
        <w:sectPr w:rsidR="00736333">
          <w:type w:val="continuous"/>
          <w:pgSz w:w="12240" w:h="15840"/>
          <w:pgMar w:top="1500" w:right="1340" w:bottom="280" w:left="1320" w:header="720" w:footer="720" w:gutter="0"/>
          <w:cols w:space="720" w:equalWidth="0">
            <w:col w:w="9580"/>
          </w:cols>
          <w:noEndnote/>
        </w:sectPr>
      </w:pPr>
    </w:p>
    <w:p w:rsidR="00736333" w:rsidRDefault="001F2348">
      <w:pPr>
        <w:tabs>
          <w:tab w:val="left" w:pos="2514"/>
        </w:tabs>
        <w:kinsoku w:val="0"/>
        <w:overflowPunct w:val="0"/>
        <w:spacing w:before="74"/>
        <w:ind w:left="119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77408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-31750</wp:posOffset>
                </wp:positionV>
                <wp:extent cx="5883275" cy="12700"/>
                <wp:effectExtent l="8890" t="13970" r="13335" b="0"/>
                <wp:wrapNone/>
                <wp:docPr id="297" name="Freeform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6AB68C" id="Freeform 220" o:spid="_x0000_s1026" style="position:absolute;z-index:-2511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2.5pt,535.15pt,-2.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z w:val="20"/>
          <w:szCs w:val="20"/>
        </w:rPr>
        <w:t xml:space="preserve">Was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there </w:t>
      </w:r>
      <w:r w:rsidR="00736333">
        <w:rPr>
          <w:rFonts w:ascii="Arial" w:hAnsi="Arial" w:cs="Arial"/>
          <w:sz w:val="20"/>
          <w:szCs w:val="20"/>
        </w:rPr>
        <w:t>an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injury?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3579"/>
        </w:tabs>
        <w:kinsoku w:val="0"/>
        <w:overflowPunct w:val="0"/>
        <w:spacing w:before="74"/>
        <w:ind w:left="70"/>
        <w:rPr>
          <w:rFonts w:ascii="Arial" w:hAnsi="Arial" w:cs="Arial"/>
          <w:sz w:val="20"/>
          <w:szCs w:val="20"/>
        </w:rPr>
      </w:pPr>
      <w:r>
        <w:br w:type="column"/>
      </w:r>
      <w:r>
        <w:rPr>
          <w:rFonts w:ascii="Arial" w:hAnsi="Arial" w:cs="Arial"/>
          <w:sz w:val="20"/>
          <w:szCs w:val="20"/>
        </w:rPr>
        <w:lastRenderedPageBreak/>
        <w:t xml:space="preserve">Was </w:t>
      </w:r>
      <w:r>
        <w:rPr>
          <w:rFonts w:ascii="Arial" w:hAnsi="Arial" w:cs="Arial"/>
          <w:spacing w:val="-1"/>
          <w:sz w:val="20"/>
          <w:szCs w:val="20"/>
        </w:rPr>
        <w:t>medical treatment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required?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3126"/>
        </w:tabs>
        <w:kinsoku w:val="0"/>
        <w:overflowPunct w:val="0"/>
        <w:spacing w:before="74"/>
        <w:ind w:left="70"/>
        <w:rPr>
          <w:rFonts w:ascii="Arial" w:hAnsi="Arial" w:cs="Arial"/>
          <w:sz w:val="20"/>
          <w:szCs w:val="20"/>
        </w:rPr>
      </w:pPr>
      <w:r>
        <w:br w:type="column"/>
      </w:r>
      <w:r>
        <w:rPr>
          <w:rFonts w:ascii="Arial" w:hAnsi="Arial" w:cs="Arial"/>
          <w:spacing w:val="-1"/>
          <w:sz w:val="20"/>
          <w:szCs w:val="20"/>
        </w:rPr>
        <w:lastRenderedPageBreak/>
        <w:t>Possible lost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time accident?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2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3126"/>
        </w:tabs>
        <w:kinsoku w:val="0"/>
        <w:overflowPunct w:val="0"/>
        <w:spacing w:before="74"/>
        <w:ind w:left="70"/>
        <w:rPr>
          <w:rFonts w:ascii="Arial" w:hAnsi="Arial" w:cs="Arial"/>
          <w:sz w:val="20"/>
          <w:szCs w:val="20"/>
        </w:rPr>
        <w:sectPr w:rsidR="00736333">
          <w:type w:val="continuous"/>
          <w:pgSz w:w="12240" w:h="15840"/>
          <w:pgMar w:top="1500" w:right="1340" w:bottom="280" w:left="1320" w:header="720" w:footer="720" w:gutter="0"/>
          <w:cols w:num="3" w:space="720" w:equalWidth="0">
            <w:col w:w="2515" w:space="40"/>
            <w:col w:w="3580" w:space="40"/>
            <w:col w:w="3405"/>
          </w:cols>
          <w:noEndnote/>
        </w:sectPr>
      </w:pPr>
    </w:p>
    <w:p w:rsidR="00736333" w:rsidRDefault="00736333">
      <w:pPr>
        <w:tabs>
          <w:tab w:val="left" w:pos="9300"/>
        </w:tabs>
        <w:kinsoku w:val="0"/>
        <w:overflowPunct w:val="0"/>
        <w:spacing w:before="115"/>
        <w:ind w:left="11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lastRenderedPageBreak/>
        <w:t xml:space="preserve">Signature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Supervisor/competent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person: </w:t>
      </w:r>
      <w:r>
        <w:rPr>
          <w:rFonts w:ascii="Arial" w:hAnsi="Arial" w:cs="Arial"/>
          <w:spacing w:val="1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9300"/>
        </w:tabs>
        <w:kinsoku w:val="0"/>
        <w:overflowPunct w:val="0"/>
        <w:spacing w:before="115"/>
        <w:ind w:left="119"/>
        <w:rPr>
          <w:rFonts w:ascii="Arial" w:hAnsi="Arial" w:cs="Arial"/>
          <w:sz w:val="20"/>
          <w:szCs w:val="20"/>
        </w:rPr>
        <w:sectPr w:rsidR="00736333">
          <w:type w:val="continuous"/>
          <w:pgSz w:w="12240" w:h="15840"/>
          <w:pgMar w:top="1500" w:right="1340" w:bottom="280" w:left="1320" w:header="720" w:footer="720" w:gutter="0"/>
          <w:cols w:space="720" w:equalWidth="0">
            <w:col w:w="9580"/>
          </w:cols>
          <w:noEndnote/>
        </w:sectPr>
      </w:pPr>
    </w:p>
    <w:p w:rsidR="00736333" w:rsidRDefault="00736333">
      <w:pPr>
        <w:tabs>
          <w:tab w:val="left" w:pos="5525"/>
          <w:tab w:val="left" w:pos="5694"/>
        </w:tabs>
        <w:kinsoku w:val="0"/>
        <w:overflowPunct w:val="0"/>
        <w:spacing w:before="115" w:line="360" w:lineRule="auto"/>
        <w:ind w:left="119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Report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Investigated by: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  <w:r>
        <w:rPr>
          <w:rFonts w:ascii="Arial" w:hAnsi="Arial" w:cs="Arial"/>
          <w:spacing w:val="2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Report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review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by: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  <w:r>
        <w:rPr>
          <w:rFonts w:ascii="Arial" w:hAnsi="Arial" w:cs="Arial"/>
          <w:sz w:val="20"/>
          <w:szCs w:val="20"/>
          <w:u w:val="single"/>
        </w:rPr>
        <w:tab/>
      </w:r>
      <w:r>
        <w:rPr>
          <w:rFonts w:ascii="Arial" w:hAnsi="Arial" w:cs="Arial"/>
          <w:spacing w:val="26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Findings:</w:t>
      </w:r>
    </w:p>
    <w:p w:rsidR="00736333" w:rsidRDefault="00736333">
      <w:pPr>
        <w:tabs>
          <w:tab w:val="left" w:pos="3498"/>
        </w:tabs>
        <w:kinsoku w:val="0"/>
        <w:overflowPunct w:val="0"/>
        <w:spacing w:before="115" w:line="360" w:lineRule="auto"/>
        <w:ind w:left="119" w:right="280"/>
        <w:rPr>
          <w:rFonts w:ascii="Arial" w:hAnsi="Arial" w:cs="Arial"/>
          <w:sz w:val="20"/>
          <w:szCs w:val="20"/>
        </w:rPr>
      </w:pPr>
      <w:r>
        <w:br w:type="column"/>
      </w:r>
      <w:r>
        <w:rPr>
          <w:rFonts w:ascii="Arial" w:hAnsi="Arial" w:cs="Arial"/>
          <w:spacing w:val="-1"/>
          <w:sz w:val="20"/>
          <w:szCs w:val="20"/>
        </w:rPr>
        <w:lastRenderedPageBreak/>
        <w:t>Date: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  <w:r>
        <w:rPr>
          <w:rFonts w:ascii="Arial" w:hAnsi="Arial" w:cs="Arial"/>
          <w:spacing w:val="2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Date: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3498"/>
        </w:tabs>
        <w:kinsoku w:val="0"/>
        <w:overflowPunct w:val="0"/>
        <w:spacing w:before="115" w:line="360" w:lineRule="auto"/>
        <w:ind w:left="119" w:right="280"/>
        <w:rPr>
          <w:rFonts w:ascii="Arial" w:hAnsi="Arial" w:cs="Arial"/>
          <w:sz w:val="20"/>
          <w:szCs w:val="20"/>
        </w:rPr>
        <w:sectPr w:rsidR="00736333">
          <w:type w:val="continuous"/>
          <w:pgSz w:w="12240" w:h="15840"/>
          <w:pgMar w:top="1500" w:right="1340" w:bottom="280" w:left="1320" w:header="720" w:footer="720" w:gutter="0"/>
          <w:cols w:num="2" w:space="720" w:equalWidth="0">
            <w:col w:w="5695" w:space="106"/>
            <w:col w:w="3779"/>
          </w:cols>
          <w:noEndnote/>
        </w:sectPr>
      </w:pPr>
    </w:p>
    <w:p w:rsidR="00736333" w:rsidRDefault="001F2348">
      <w:pPr>
        <w:tabs>
          <w:tab w:val="left" w:pos="9369"/>
        </w:tabs>
        <w:kinsoku w:val="0"/>
        <w:overflowPunct w:val="0"/>
        <w:spacing w:before="3"/>
        <w:ind w:left="119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78432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288290</wp:posOffset>
                </wp:positionV>
                <wp:extent cx="5883275" cy="12700"/>
                <wp:effectExtent l="8890" t="9525" r="13335" b="0"/>
                <wp:wrapNone/>
                <wp:docPr id="296" name="Freeform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0AC04B4" id="Freeform 221" o:spid="_x0000_s1026" style="position:absolute;z-index:-2511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2.7pt,535.15pt,22.7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z w:val="20"/>
          <w:szCs w:val="20"/>
        </w:rPr>
        <w:t>Cause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of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incident: </w:t>
      </w:r>
      <w:r w:rsidR="00736333">
        <w:rPr>
          <w:rFonts w:ascii="Arial" w:hAnsi="Arial" w:cs="Arial"/>
          <w:sz w:val="20"/>
          <w:szCs w:val="20"/>
          <w:u w:val="single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kinsoku w:val="0"/>
        <w:overflowPunct w:val="0"/>
        <w:spacing w:before="2" w:line="130" w:lineRule="exact"/>
        <w:rPr>
          <w:sz w:val="13"/>
          <w:szCs w:val="13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tabs>
          <w:tab w:val="left" w:pos="9356"/>
        </w:tabs>
        <w:kinsoku w:val="0"/>
        <w:overflowPunct w:val="0"/>
        <w:spacing w:before="74"/>
        <w:ind w:left="119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-177800</wp:posOffset>
                </wp:positionV>
                <wp:extent cx="5883275" cy="12700"/>
                <wp:effectExtent l="8890" t="13335" r="13335" b="0"/>
                <wp:wrapNone/>
                <wp:docPr id="295" name="Freeform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41F94E8" id="Freeform 222" o:spid="_x0000_s1026" style="position:absolute;z-index:-2511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14pt,535.15pt,-14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CNy/A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333375</wp:posOffset>
                </wp:positionV>
                <wp:extent cx="5883275" cy="12700"/>
                <wp:effectExtent l="8890" t="10160" r="13335" b="0"/>
                <wp:wrapNone/>
                <wp:docPr id="294" name="Freeform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8804B8E" id="Freeform 223" o:spid="_x0000_s1026" style="position:absolute;z-index:-2511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6.25pt,535.15pt,26.2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Means</w:t>
      </w:r>
      <w:r w:rsidR="00736333">
        <w:rPr>
          <w:rFonts w:ascii="Arial" w:hAnsi="Arial" w:cs="Arial"/>
          <w:sz w:val="20"/>
          <w:szCs w:val="20"/>
        </w:rPr>
        <w:t xml:space="preserve"> of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preventing </w:t>
      </w:r>
      <w:r w:rsidR="00736333">
        <w:rPr>
          <w:rFonts w:ascii="Arial" w:hAnsi="Arial" w:cs="Arial"/>
          <w:sz w:val="20"/>
          <w:szCs w:val="20"/>
        </w:rPr>
        <w:t>a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reoccurrence: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kinsoku w:val="0"/>
        <w:overflowPunct w:val="0"/>
        <w:spacing w:before="2" w:line="130" w:lineRule="exact"/>
        <w:rPr>
          <w:sz w:val="13"/>
          <w:szCs w:val="13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kinsoku w:val="0"/>
        <w:overflowPunct w:val="0"/>
        <w:spacing w:before="74"/>
        <w:ind w:left="119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-177800</wp:posOffset>
                </wp:positionV>
                <wp:extent cx="5883275" cy="12700"/>
                <wp:effectExtent l="8890" t="13970" r="13335" b="0"/>
                <wp:wrapNone/>
                <wp:docPr id="293" name="Freeform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B61B2E7" id="Freeform 224" o:spid="_x0000_s1026" style="position:absolute;z-index:-2511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14pt,535.15pt,-14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AeU/A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-31750</wp:posOffset>
                </wp:positionV>
                <wp:extent cx="5883275" cy="12700"/>
                <wp:effectExtent l="8890" t="7620" r="13335" b="0"/>
                <wp:wrapNone/>
                <wp:docPr id="292" name="Freeform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807AC3" id="Freeform 225" o:spid="_x0000_s1026" style="position:absolute;z-index:-25113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2.5pt,535.15pt,-2.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This</w:t>
      </w:r>
      <w:r w:rsidR="00736333">
        <w:rPr>
          <w:rFonts w:ascii="Arial" w:hAnsi="Arial" w:cs="Arial"/>
          <w:sz w:val="20"/>
          <w:szCs w:val="20"/>
        </w:rPr>
        <w:t xml:space="preserve"> record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will </w:t>
      </w:r>
      <w:r w:rsidR="00736333">
        <w:rPr>
          <w:rFonts w:ascii="Arial" w:hAnsi="Arial" w:cs="Arial"/>
          <w:sz w:val="20"/>
          <w:szCs w:val="20"/>
        </w:rPr>
        <w:t>be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maintained in the Safety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Program Administrator’s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office for </w:t>
      </w:r>
      <w:r w:rsidR="00736333">
        <w:rPr>
          <w:rFonts w:ascii="Arial" w:hAnsi="Arial" w:cs="Arial"/>
          <w:sz w:val="20"/>
          <w:szCs w:val="20"/>
        </w:rPr>
        <w:t>a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period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of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2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years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from the</w:t>
      </w:r>
      <w:r w:rsidR="00736333">
        <w:rPr>
          <w:rFonts w:ascii="Arial" w:hAnsi="Arial" w:cs="Arial"/>
          <w:spacing w:val="97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lastRenderedPageBreak/>
        <w:t xml:space="preserve">date </w:t>
      </w:r>
      <w:r w:rsidR="00736333">
        <w:rPr>
          <w:rFonts w:ascii="Arial" w:hAnsi="Arial" w:cs="Arial"/>
          <w:sz w:val="20"/>
          <w:szCs w:val="20"/>
        </w:rPr>
        <w:t>of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accident/injury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unless a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longer retention </w:t>
      </w:r>
      <w:r w:rsidR="00736333">
        <w:rPr>
          <w:rFonts w:ascii="Arial" w:hAnsi="Arial" w:cs="Arial"/>
          <w:sz w:val="20"/>
          <w:szCs w:val="20"/>
        </w:rPr>
        <w:t xml:space="preserve">is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required </w:t>
      </w:r>
      <w:r w:rsidR="00736333">
        <w:rPr>
          <w:rFonts w:ascii="Arial" w:hAnsi="Arial" w:cs="Arial"/>
          <w:sz w:val="20"/>
          <w:szCs w:val="20"/>
        </w:rPr>
        <w:t>by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law.</w:t>
      </w:r>
    </w:p>
    <w:p w:rsidR="00736333" w:rsidRDefault="00736333">
      <w:pPr>
        <w:kinsoku w:val="0"/>
        <w:overflowPunct w:val="0"/>
        <w:spacing w:before="115"/>
        <w:ind w:left="119" w:right="234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If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more than </w:t>
      </w:r>
      <w:r>
        <w:rPr>
          <w:rFonts w:ascii="Arial" w:hAnsi="Arial" w:cs="Arial"/>
          <w:sz w:val="20"/>
          <w:szCs w:val="20"/>
        </w:rPr>
        <w:t>10</w:t>
      </w:r>
      <w:r>
        <w:rPr>
          <w:rFonts w:ascii="Arial" w:hAnsi="Arial" w:cs="Arial"/>
          <w:spacing w:val="-1"/>
          <w:sz w:val="20"/>
          <w:szCs w:val="20"/>
        </w:rPr>
        <w:t xml:space="preserve"> employees</w:t>
      </w:r>
      <w:r>
        <w:rPr>
          <w:rFonts w:ascii="Arial" w:hAnsi="Arial" w:cs="Arial"/>
          <w:sz w:val="20"/>
          <w:szCs w:val="20"/>
        </w:rPr>
        <w:t xml:space="preserve"> 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one</w:t>
      </w:r>
      <w:r>
        <w:rPr>
          <w:rFonts w:ascii="Arial" w:hAnsi="Arial" w:cs="Arial"/>
          <w:spacing w:val="-1"/>
          <w:sz w:val="20"/>
          <w:szCs w:val="20"/>
        </w:rPr>
        <w:t xml:space="preserve"> time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the previous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calendar year,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this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information will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used</w:t>
      </w:r>
      <w:r>
        <w:rPr>
          <w:rFonts w:ascii="Arial" w:hAnsi="Arial" w:cs="Arial"/>
          <w:spacing w:val="-1"/>
          <w:sz w:val="20"/>
          <w:szCs w:val="20"/>
        </w:rPr>
        <w:t xml:space="preserve"> to</w:t>
      </w:r>
      <w:r>
        <w:rPr>
          <w:rFonts w:ascii="Arial" w:hAnsi="Arial" w:cs="Arial"/>
          <w:spacing w:val="9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complete OSHA Forms</w:t>
      </w:r>
      <w:r>
        <w:rPr>
          <w:rFonts w:ascii="Arial" w:hAnsi="Arial" w:cs="Arial"/>
          <w:sz w:val="20"/>
          <w:szCs w:val="20"/>
        </w:rPr>
        <w:t xml:space="preserve"> 300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301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which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are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used</w:t>
      </w:r>
      <w:r>
        <w:rPr>
          <w:rFonts w:ascii="Arial" w:hAnsi="Arial" w:cs="Arial"/>
          <w:spacing w:val="-1"/>
          <w:sz w:val="20"/>
          <w:szCs w:val="20"/>
        </w:rPr>
        <w:t xml:space="preserve"> to </w:t>
      </w:r>
      <w:r>
        <w:rPr>
          <w:rFonts w:ascii="Arial" w:hAnsi="Arial" w:cs="Arial"/>
          <w:sz w:val="20"/>
          <w:szCs w:val="20"/>
        </w:rPr>
        <w:t>record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classify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occupational injuries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7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illnesses.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Recordable</w:t>
      </w:r>
      <w:r>
        <w:rPr>
          <w:rFonts w:ascii="Arial" w:hAnsi="Arial" w:cs="Arial"/>
          <w:spacing w:val="-1"/>
          <w:sz w:val="20"/>
          <w:szCs w:val="20"/>
        </w:rPr>
        <w:t xml:space="preserve"> injuries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illnesses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must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entered </w:t>
      </w:r>
      <w:r>
        <w:rPr>
          <w:rFonts w:ascii="Arial" w:hAnsi="Arial" w:cs="Arial"/>
          <w:sz w:val="20"/>
          <w:szCs w:val="20"/>
        </w:rPr>
        <w:t>on</w:t>
      </w:r>
      <w:r>
        <w:rPr>
          <w:rFonts w:ascii="Arial" w:hAnsi="Arial" w:cs="Arial"/>
          <w:spacing w:val="-1"/>
          <w:sz w:val="20"/>
          <w:szCs w:val="20"/>
        </w:rPr>
        <w:t xml:space="preserve"> OSHA Forms</w:t>
      </w:r>
      <w:r>
        <w:rPr>
          <w:rFonts w:ascii="Arial" w:hAnsi="Arial" w:cs="Arial"/>
          <w:sz w:val="20"/>
          <w:szCs w:val="20"/>
        </w:rPr>
        <w:t xml:space="preserve"> 300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301</w:t>
      </w:r>
      <w:r>
        <w:rPr>
          <w:rFonts w:ascii="Arial" w:hAnsi="Arial" w:cs="Arial"/>
          <w:spacing w:val="-1"/>
          <w:sz w:val="20"/>
          <w:szCs w:val="20"/>
        </w:rPr>
        <w:t xml:space="preserve"> within seven</w:t>
      </w:r>
    </w:p>
    <w:p w:rsidR="00736333" w:rsidRDefault="00736333">
      <w:pPr>
        <w:kinsoku w:val="0"/>
        <w:overflowPunct w:val="0"/>
        <w:ind w:left="119" w:right="23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(7)</w:t>
      </w:r>
      <w:r>
        <w:rPr>
          <w:rFonts w:ascii="Arial" w:hAnsi="Arial" w:cs="Arial"/>
          <w:spacing w:val="-1"/>
          <w:sz w:val="20"/>
          <w:szCs w:val="20"/>
        </w:rPr>
        <w:t xml:space="preserve"> days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receiving information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recordable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injury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illness</w:t>
      </w:r>
      <w:r>
        <w:rPr>
          <w:rFonts w:ascii="Arial" w:hAnsi="Arial" w:cs="Arial"/>
          <w:sz w:val="20"/>
          <w:szCs w:val="20"/>
        </w:rPr>
        <w:t xml:space="preserve"> has occurred.</w:t>
      </w:r>
    </w:p>
    <w:p w:rsidR="00736333" w:rsidRDefault="00736333">
      <w:pPr>
        <w:kinsoku w:val="0"/>
        <w:overflowPunct w:val="0"/>
        <w:ind w:left="119" w:right="234"/>
        <w:rPr>
          <w:rFonts w:ascii="Arial" w:hAnsi="Arial" w:cs="Arial"/>
          <w:sz w:val="20"/>
          <w:szCs w:val="20"/>
        </w:rPr>
        <w:sectPr w:rsidR="00736333">
          <w:type w:val="continuous"/>
          <w:pgSz w:w="12240" w:h="15840"/>
          <w:pgMar w:top="1500" w:right="1340" w:bottom="280" w:left="1320" w:header="720" w:footer="720" w:gutter="0"/>
          <w:cols w:space="720" w:equalWidth="0">
            <w:col w:w="9580"/>
          </w:cols>
          <w:noEndnote/>
        </w:sectPr>
      </w:pPr>
    </w:p>
    <w:p w:rsidR="00736333" w:rsidRDefault="00736333">
      <w:pPr>
        <w:kinsoku w:val="0"/>
        <w:overflowPunct w:val="0"/>
        <w:spacing w:before="6" w:line="170" w:lineRule="exact"/>
        <w:rPr>
          <w:sz w:val="17"/>
          <w:szCs w:val="17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Heading5"/>
        <w:kinsoku w:val="0"/>
        <w:overflowPunct w:val="0"/>
        <w:ind w:left="2539"/>
        <w:rPr>
          <w:b w:val="0"/>
          <w:bCs w:val="0"/>
        </w:rPr>
      </w:pPr>
      <w:r>
        <w:rPr>
          <w:spacing w:val="-1"/>
        </w:rPr>
        <w:t>Near-Miss Investigation Form</w:t>
      </w:r>
    </w:p>
    <w:p w:rsidR="00736333" w:rsidRDefault="00736333">
      <w:pPr>
        <w:pStyle w:val="Heading5"/>
        <w:kinsoku w:val="0"/>
        <w:overflowPunct w:val="0"/>
        <w:ind w:left="2539"/>
        <w:rPr>
          <w:b w:val="0"/>
          <w:bCs w:val="0"/>
        </w:rPr>
        <w:sectPr w:rsidR="00736333">
          <w:pgSz w:w="12240" w:h="15840"/>
          <w:pgMar w:top="1500" w:right="1420" w:bottom="1000" w:left="1340" w:header="0" w:footer="817" w:gutter="0"/>
          <w:cols w:space="720" w:equalWidth="0">
            <w:col w:w="9480"/>
          </w:cols>
          <w:noEndnote/>
        </w:sectPr>
      </w:pPr>
    </w:p>
    <w:p w:rsidR="00736333" w:rsidRDefault="00736333">
      <w:pPr>
        <w:kinsoku w:val="0"/>
        <w:overflowPunct w:val="0"/>
        <w:spacing w:before="55"/>
        <w:ind w:left="2957" w:right="2857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AngelTrax</w:t>
      </w:r>
    </w:p>
    <w:p w:rsidR="00736333" w:rsidRDefault="00736333">
      <w:pPr>
        <w:kinsoku w:val="0"/>
        <w:overflowPunct w:val="0"/>
        <w:spacing w:before="18" w:line="120" w:lineRule="exact"/>
        <w:rPr>
          <w:sz w:val="12"/>
          <w:szCs w:val="12"/>
        </w:rPr>
      </w:pPr>
    </w:p>
    <w:p w:rsidR="00736333" w:rsidRDefault="00736333">
      <w:pPr>
        <w:kinsoku w:val="0"/>
        <w:overflowPunct w:val="0"/>
        <w:spacing w:before="74"/>
        <w:ind w:left="31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 xml:space="preserve">NEAR-MISS INVESTIGATION </w:t>
      </w:r>
      <w:r>
        <w:rPr>
          <w:rFonts w:ascii="Arial" w:hAnsi="Arial" w:cs="Arial"/>
          <w:b/>
          <w:bCs/>
          <w:sz w:val="20"/>
          <w:szCs w:val="20"/>
        </w:rPr>
        <w:t>FORM</w:t>
      </w:r>
    </w:p>
    <w:p w:rsidR="00736333" w:rsidRDefault="00736333">
      <w:pPr>
        <w:kinsoku w:val="0"/>
        <w:overflowPunct w:val="0"/>
        <w:spacing w:before="1" w:line="180" w:lineRule="exact"/>
        <w:rPr>
          <w:sz w:val="18"/>
          <w:szCs w:val="18"/>
        </w:rPr>
      </w:pPr>
    </w:p>
    <w:p w:rsidR="00736333" w:rsidRDefault="00736333">
      <w:pPr>
        <w:kinsoku w:val="0"/>
        <w:overflowPunct w:val="0"/>
        <w:spacing w:before="1" w:line="180" w:lineRule="exact"/>
        <w:rPr>
          <w:sz w:val="18"/>
          <w:szCs w:val="18"/>
        </w:rPr>
        <w:sectPr w:rsidR="00736333">
          <w:pgSz w:w="12240" w:h="15840"/>
          <w:pgMar w:top="640" w:right="1420" w:bottom="1000" w:left="1320" w:header="0" w:footer="817" w:gutter="0"/>
          <w:cols w:space="720" w:equalWidth="0">
            <w:col w:w="9500"/>
          </w:cols>
          <w:noEndnote/>
        </w:sectPr>
      </w:pPr>
    </w:p>
    <w:p w:rsidR="00736333" w:rsidRDefault="00736333">
      <w:pPr>
        <w:tabs>
          <w:tab w:val="left" w:pos="4022"/>
        </w:tabs>
        <w:kinsoku w:val="0"/>
        <w:overflowPunct w:val="0"/>
        <w:spacing w:before="74"/>
        <w:ind w:left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lastRenderedPageBreak/>
        <w:t>Project/Job:</w:t>
      </w:r>
      <w:r>
        <w:rPr>
          <w:rFonts w:ascii="Arial" w:hAnsi="Arial" w:cs="Arial"/>
          <w:sz w:val="20"/>
          <w:szCs w:val="20"/>
        </w:rPr>
        <w:t xml:space="preserve">  </w:t>
      </w:r>
      <w:r>
        <w:rPr>
          <w:rFonts w:ascii="Arial" w:hAnsi="Arial" w:cs="Arial"/>
          <w:spacing w:val="-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3610"/>
        </w:tabs>
        <w:kinsoku w:val="0"/>
        <w:overflowPunct w:val="0"/>
        <w:spacing w:before="74"/>
        <w:ind w:left="120"/>
        <w:rPr>
          <w:rFonts w:ascii="Arial" w:hAnsi="Arial" w:cs="Arial"/>
          <w:sz w:val="20"/>
          <w:szCs w:val="20"/>
        </w:rPr>
      </w:pPr>
      <w:r>
        <w:br w:type="column"/>
      </w:r>
      <w:r>
        <w:rPr>
          <w:rFonts w:ascii="Arial" w:hAnsi="Arial" w:cs="Arial"/>
          <w:spacing w:val="-1"/>
          <w:sz w:val="20"/>
          <w:szCs w:val="20"/>
        </w:rPr>
        <w:lastRenderedPageBreak/>
        <w:t>Date: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3610"/>
        </w:tabs>
        <w:kinsoku w:val="0"/>
        <w:overflowPunct w:val="0"/>
        <w:spacing w:before="74"/>
        <w:ind w:left="120"/>
        <w:rPr>
          <w:rFonts w:ascii="Arial" w:hAnsi="Arial" w:cs="Arial"/>
          <w:sz w:val="20"/>
          <w:szCs w:val="20"/>
        </w:rPr>
        <w:sectPr w:rsidR="00736333">
          <w:type w:val="continuous"/>
          <w:pgSz w:w="12240" w:h="15840"/>
          <w:pgMar w:top="1500" w:right="1420" w:bottom="280" w:left="1320" w:header="720" w:footer="720" w:gutter="0"/>
          <w:cols w:num="2" w:space="720" w:equalWidth="0">
            <w:col w:w="4023" w:space="1666"/>
            <w:col w:w="3811"/>
          </w:cols>
          <w:noEndnote/>
        </w:sectPr>
      </w:pPr>
    </w:p>
    <w:p w:rsidR="00736333" w:rsidRDefault="00736333" w:rsidP="00D6514C">
      <w:pPr>
        <w:numPr>
          <w:ilvl w:val="0"/>
          <w:numId w:val="18"/>
        </w:numPr>
        <w:tabs>
          <w:tab w:val="left" w:pos="288"/>
          <w:tab w:val="left" w:pos="7197"/>
        </w:tabs>
        <w:kinsoku w:val="0"/>
        <w:overflowPunct w:val="0"/>
        <w:spacing w:before="138"/>
        <w:ind w:hanging="16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lastRenderedPageBreak/>
        <w:t xml:space="preserve">Name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1"/>
          <w:sz w:val="20"/>
          <w:szCs w:val="20"/>
        </w:rPr>
        <w:t xml:space="preserve"> Employee Involved </w:t>
      </w:r>
      <w:r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kinsoku w:val="0"/>
        <w:overflowPunct w:val="0"/>
        <w:spacing w:before="2" w:line="200" w:lineRule="exact"/>
        <w:rPr>
          <w:sz w:val="20"/>
          <w:szCs w:val="20"/>
        </w:rPr>
      </w:pPr>
    </w:p>
    <w:p w:rsidR="00736333" w:rsidRDefault="00736333" w:rsidP="00D6514C">
      <w:pPr>
        <w:numPr>
          <w:ilvl w:val="0"/>
          <w:numId w:val="18"/>
        </w:numPr>
        <w:tabs>
          <w:tab w:val="left" w:pos="288"/>
          <w:tab w:val="left" w:pos="7197"/>
        </w:tabs>
        <w:kinsoku w:val="0"/>
        <w:overflowPunct w:val="0"/>
        <w:spacing w:before="74"/>
        <w:ind w:hanging="16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Name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1"/>
          <w:sz w:val="20"/>
          <w:szCs w:val="20"/>
        </w:rPr>
        <w:t xml:space="preserve"> Employee Involved </w:t>
      </w:r>
      <w:r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kinsoku w:val="0"/>
        <w:overflowPunct w:val="0"/>
        <w:spacing w:before="13" w:line="120" w:lineRule="exact"/>
        <w:rPr>
          <w:sz w:val="12"/>
          <w:szCs w:val="12"/>
        </w:rPr>
      </w:pPr>
    </w:p>
    <w:p w:rsidR="00736333" w:rsidRDefault="00736333" w:rsidP="00D6514C">
      <w:pPr>
        <w:numPr>
          <w:ilvl w:val="0"/>
          <w:numId w:val="18"/>
        </w:numPr>
        <w:tabs>
          <w:tab w:val="left" w:pos="288"/>
          <w:tab w:val="left" w:pos="7197"/>
        </w:tabs>
        <w:kinsoku w:val="0"/>
        <w:overflowPunct w:val="0"/>
        <w:spacing w:before="74"/>
        <w:ind w:hanging="16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Name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1"/>
          <w:sz w:val="20"/>
          <w:szCs w:val="20"/>
        </w:rPr>
        <w:t xml:space="preserve"> Employee Involved </w:t>
      </w:r>
      <w:r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kinsoku w:val="0"/>
        <w:overflowPunct w:val="0"/>
        <w:spacing w:before="14" w:line="120" w:lineRule="exact"/>
        <w:rPr>
          <w:sz w:val="12"/>
          <w:szCs w:val="12"/>
        </w:rPr>
      </w:pPr>
    </w:p>
    <w:p w:rsidR="00736333" w:rsidRDefault="00736333">
      <w:pPr>
        <w:tabs>
          <w:tab w:val="left" w:pos="3449"/>
          <w:tab w:val="left" w:pos="6611"/>
        </w:tabs>
        <w:kinsoku w:val="0"/>
        <w:overflowPunct w:val="0"/>
        <w:spacing w:before="74"/>
        <w:ind w:left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Date </w:t>
      </w:r>
      <w:r>
        <w:rPr>
          <w:rFonts w:ascii="Arial" w:hAnsi="Arial" w:cs="Arial"/>
          <w:sz w:val="20"/>
          <w:szCs w:val="20"/>
        </w:rPr>
        <w:t>&amp;</w:t>
      </w:r>
      <w:r>
        <w:rPr>
          <w:rFonts w:ascii="Arial" w:hAnsi="Arial" w:cs="Arial"/>
          <w:spacing w:val="-1"/>
          <w:sz w:val="20"/>
          <w:szCs w:val="20"/>
        </w:rPr>
        <w:t xml:space="preserve"> Time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1"/>
          <w:sz w:val="20"/>
          <w:szCs w:val="20"/>
        </w:rPr>
        <w:t xml:space="preserve"> Near-Miss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Incident: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1709"/>
        </w:tabs>
        <w:kinsoku w:val="0"/>
        <w:overflowPunct w:val="0"/>
        <w:ind w:right="378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(Date)</w:t>
      </w:r>
      <w:r>
        <w:rPr>
          <w:rFonts w:ascii="Arial" w:hAnsi="Arial" w:cs="Arial"/>
          <w:spacing w:val="-1"/>
          <w:sz w:val="20"/>
          <w:szCs w:val="20"/>
        </w:rPr>
        <w:tab/>
        <w:t>(Time</w:t>
      </w:r>
    </w:p>
    <w:p w:rsidR="00736333" w:rsidRDefault="001F2348">
      <w:pPr>
        <w:kinsoku w:val="0"/>
        <w:overflowPunct w:val="0"/>
        <w:spacing w:before="70"/>
        <w:ind w:left="120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330835</wp:posOffset>
                </wp:positionV>
                <wp:extent cx="5883275" cy="12700"/>
                <wp:effectExtent l="9525" t="11430" r="12700" b="0"/>
                <wp:wrapNone/>
                <wp:docPr id="291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069223A" id="Freeform 226" o:spid="_x0000_s1026" style="position:absolute;z-index:-25113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26.05pt,535.2pt,26.0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 xml:space="preserve">Nature </w:t>
      </w:r>
      <w:r w:rsidR="00736333">
        <w:rPr>
          <w:rFonts w:ascii="Arial" w:hAnsi="Arial" w:cs="Arial"/>
          <w:sz w:val="20"/>
          <w:szCs w:val="20"/>
        </w:rPr>
        <w:t>of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Potential Injury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or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Property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Damage:</w:t>
      </w:r>
    </w:p>
    <w:p w:rsidR="00736333" w:rsidRDefault="00736333">
      <w:pPr>
        <w:kinsoku w:val="0"/>
        <w:overflowPunct w:val="0"/>
        <w:spacing w:before="2" w:line="100" w:lineRule="exact"/>
        <w:rPr>
          <w:sz w:val="10"/>
          <w:szCs w:val="1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kinsoku w:val="0"/>
        <w:overflowPunct w:val="0"/>
        <w:spacing w:before="74"/>
        <w:ind w:left="119" w:right="585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-31750</wp:posOffset>
                </wp:positionV>
                <wp:extent cx="5883275" cy="12700"/>
                <wp:effectExtent l="9525" t="5715" r="12700" b="635"/>
                <wp:wrapNone/>
                <wp:docPr id="290" name="Freeform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21DFC12" id="Freeform 227" o:spid="_x0000_s1026" style="position:absolute;z-index:-2511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-2.5pt,535.2pt,-2.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333375</wp:posOffset>
                </wp:positionV>
                <wp:extent cx="5883275" cy="12700"/>
                <wp:effectExtent l="8890" t="8890" r="13335" b="0"/>
                <wp:wrapNone/>
                <wp:docPr id="289" name="Freeform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D79415A" id="Freeform 228" o:spid="_x0000_s1026" style="position:absolute;z-index:-25113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6.25pt,535.15pt,26.2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480060</wp:posOffset>
                </wp:positionV>
                <wp:extent cx="5883275" cy="12700"/>
                <wp:effectExtent l="8890" t="12700" r="13335" b="0"/>
                <wp:wrapNone/>
                <wp:docPr id="288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AD8B13D" id="Freeform 229" o:spid="_x0000_s1026" style="position:absolute;z-index:-25112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37.8pt,535.15pt,37.8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X2l/A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Statement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of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employee</w:t>
      </w:r>
      <w:r w:rsidR="00736333">
        <w:rPr>
          <w:rFonts w:ascii="Arial" w:hAnsi="Arial" w:cs="Arial"/>
          <w:sz w:val="20"/>
          <w:szCs w:val="20"/>
        </w:rPr>
        <w:t xml:space="preserve"> #1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involved in the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near-miss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incident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(what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happened):</w:t>
      </w:r>
    </w:p>
    <w:p w:rsidR="00736333" w:rsidRDefault="00736333">
      <w:pPr>
        <w:kinsoku w:val="0"/>
        <w:overflowPunct w:val="0"/>
        <w:spacing w:before="3"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kinsoku w:val="0"/>
        <w:overflowPunct w:val="0"/>
        <w:spacing w:before="74"/>
        <w:ind w:left="119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-177800</wp:posOffset>
                </wp:positionV>
                <wp:extent cx="5883275" cy="12700"/>
                <wp:effectExtent l="8890" t="6985" r="13335" b="0"/>
                <wp:wrapNone/>
                <wp:docPr id="287" name="Freeform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D49FDB7" id="Freeform 230" o:spid="_x0000_s1026" style="position:absolute;z-index:-25112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14pt,535.15pt,-14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-31750</wp:posOffset>
                </wp:positionV>
                <wp:extent cx="5883275" cy="12700"/>
                <wp:effectExtent l="8890" t="10160" r="13335" b="0"/>
                <wp:wrapNone/>
                <wp:docPr id="286" name="Freeform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9DC06BC" id="Freeform 231" o:spid="_x0000_s1026" style="position:absolute;z-index:-2511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2.5pt,535.15pt,-2.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333375</wp:posOffset>
                </wp:positionV>
                <wp:extent cx="5883275" cy="12700"/>
                <wp:effectExtent l="8890" t="13335" r="13335" b="0"/>
                <wp:wrapNone/>
                <wp:docPr id="285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A571A99" id="Freeform 232" o:spid="_x0000_s1026" style="position:absolute;z-index:-25112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6.25pt,535.15pt,26.2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DP4/A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480060</wp:posOffset>
                </wp:positionV>
                <wp:extent cx="5883275" cy="12700"/>
                <wp:effectExtent l="8890" t="7620" r="13335" b="0"/>
                <wp:wrapNone/>
                <wp:docPr id="284" name="Freeform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A4438BF" id="Freeform 233" o:spid="_x0000_s1026" style="position:absolute;z-index:-2511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37.8pt,535.15pt,37.8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Statement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of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employee</w:t>
      </w:r>
      <w:r w:rsidR="00736333">
        <w:rPr>
          <w:rFonts w:ascii="Arial" w:hAnsi="Arial" w:cs="Arial"/>
          <w:sz w:val="20"/>
          <w:szCs w:val="20"/>
        </w:rPr>
        <w:t xml:space="preserve"> #2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involved in the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near-miss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incident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(what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happened):</w:t>
      </w:r>
    </w:p>
    <w:p w:rsidR="00736333" w:rsidRDefault="00736333">
      <w:pPr>
        <w:kinsoku w:val="0"/>
        <w:overflowPunct w:val="0"/>
        <w:spacing w:before="3"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kinsoku w:val="0"/>
        <w:overflowPunct w:val="0"/>
        <w:spacing w:before="74"/>
        <w:ind w:left="119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-177800</wp:posOffset>
                </wp:positionV>
                <wp:extent cx="5883275" cy="12700"/>
                <wp:effectExtent l="8890" t="11430" r="13335" b="0"/>
                <wp:wrapNone/>
                <wp:docPr id="283" name="Freeform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3072A6" id="Freeform 234" o:spid="_x0000_s1026" style="position:absolute;z-index:-2511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14pt,535.15pt,-14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Bce/A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-31750</wp:posOffset>
                </wp:positionV>
                <wp:extent cx="5883275" cy="12700"/>
                <wp:effectExtent l="8890" t="5080" r="13335" b="1270"/>
                <wp:wrapNone/>
                <wp:docPr id="282" name="Freeform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81306C6" id="Freeform 235" o:spid="_x0000_s1026" style="position:absolute;z-index:-25112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2.5pt,535.15pt,-2.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333375</wp:posOffset>
                </wp:positionV>
                <wp:extent cx="5883275" cy="12700"/>
                <wp:effectExtent l="8890" t="8255" r="13335" b="0"/>
                <wp:wrapNone/>
                <wp:docPr id="281" name="Freeform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3B44F6A" id="Freeform 236" o:spid="_x0000_s1026" style="position:absolute;z-index:-25112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6.25pt,535.15pt,26.2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480060</wp:posOffset>
                </wp:positionV>
                <wp:extent cx="5883275" cy="12700"/>
                <wp:effectExtent l="8890" t="12065" r="13335" b="0"/>
                <wp:wrapNone/>
                <wp:docPr id="280" name="Freeform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B6E0785" id="Freeform 237" o:spid="_x0000_s1026" style="position:absolute;z-index:-2511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37.8pt,535.15pt,37.8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Statement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of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employee</w:t>
      </w:r>
      <w:r w:rsidR="00736333">
        <w:rPr>
          <w:rFonts w:ascii="Arial" w:hAnsi="Arial" w:cs="Arial"/>
          <w:sz w:val="20"/>
          <w:szCs w:val="20"/>
        </w:rPr>
        <w:t xml:space="preserve"> #3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involved </w:t>
      </w:r>
      <w:r w:rsidR="00736333">
        <w:rPr>
          <w:rFonts w:ascii="Arial" w:hAnsi="Arial" w:cs="Arial"/>
          <w:sz w:val="20"/>
          <w:szCs w:val="20"/>
        </w:rPr>
        <w:t>in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the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near-miss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incident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(what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happened):</w:t>
      </w:r>
    </w:p>
    <w:p w:rsidR="00736333" w:rsidRDefault="00736333">
      <w:pPr>
        <w:kinsoku w:val="0"/>
        <w:overflowPunct w:val="0"/>
        <w:spacing w:before="3"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kinsoku w:val="0"/>
        <w:overflowPunct w:val="0"/>
        <w:spacing w:before="74"/>
        <w:ind w:left="119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-177800</wp:posOffset>
                </wp:positionV>
                <wp:extent cx="5883275" cy="12700"/>
                <wp:effectExtent l="8890" t="6350" r="13335" b="0"/>
                <wp:wrapNone/>
                <wp:docPr id="279" name="Freeform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0FCE8D0" id="Freeform 238" o:spid="_x0000_s1026" style="position:absolute;z-index:-2511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14pt,535.15pt,-14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Tf3/A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-31750</wp:posOffset>
                </wp:positionV>
                <wp:extent cx="5883275" cy="12700"/>
                <wp:effectExtent l="8890" t="9525" r="13335" b="0"/>
                <wp:wrapNone/>
                <wp:docPr id="278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34C9AFD" id="Freeform 239" o:spid="_x0000_s1026" style="position:absolute;z-index:-2511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2.5pt,535.15pt,-2.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K6C/A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333375</wp:posOffset>
                </wp:positionV>
                <wp:extent cx="5882640" cy="12700"/>
                <wp:effectExtent l="8890" t="12700" r="4445" b="0"/>
                <wp:wrapNone/>
                <wp:docPr id="277" name="Freeform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2640" cy="12700"/>
                        </a:xfrm>
                        <a:custGeom>
                          <a:avLst/>
                          <a:gdLst>
                            <a:gd name="T0" fmla="*/ 0 w 9264"/>
                            <a:gd name="T1" fmla="*/ 0 h 20"/>
                            <a:gd name="T2" fmla="*/ 9263 w 9264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4" h="20">
                              <a:moveTo>
                                <a:pt x="0" y="0"/>
                              </a:moveTo>
                              <a:lnTo>
                                <a:pt x="9263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FC95C30" id="Freeform 240" o:spid="_x0000_s1026" style="position:absolute;z-index:-2511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6.25pt,535.1pt,26.25pt" coordsize="926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" o:allowincell="f" filled="f" strokeweight=".22269mm">
                <v:path arrowok="t" o:connecttype="custom" o:connectlocs="0,0;588200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480060</wp:posOffset>
                </wp:positionV>
                <wp:extent cx="5883275" cy="12700"/>
                <wp:effectExtent l="8890" t="6985" r="13335" b="0"/>
                <wp:wrapNone/>
                <wp:docPr id="276" name="Freeform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116DF7" id="Freeform 241" o:spid="_x0000_s1026" style="position:absolute;z-index:-25111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37.8pt,535.15pt,37.8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Supervisor/competent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person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statement:</w:t>
      </w:r>
    </w:p>
    <w:p w:rsidR="00736333" w:rsidRDefault="00736333">
      <w:pPr>
        <w:kinsoku w:val="0"/>
        <w:overflowPunct w:val="0"/>
        <w:spacing w:before="3" w:line="160" w:lineRule="exact"/>
        <w:rPr>
          <w:sz w:val="16"/>
          <w:szCs w:val="16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tabs>
          <w:tab w:val="left" w:pos="9300"/>
        </w:tabs>
        <w:kinsoku w:val="0"/>
        <w:overflowPunct w:val="0"/>
        <w:spacing w:before="74"/>
        <w:ind w:left="119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-177800</wp:posOffset>
                </wp:positionV>
                <wp:extent cx="5883275" cy="12700"/>
                <wp:effectExtent l="8890" t="10795" r="13335" b="0"/>
                <wp:wrapNone/>
                <wp:docPr id="275" name="Freeform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5B27DAE" id="Freeform 242" o:spid="_x0000_s1026" style="position:absolute;z-index:-2511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14pt,535.15pt,-14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-31750</wp:posOffset>
                </wp:positionV>
                <wp:extent cx="5883275" cy="12700"/>
                <wp:effectExtent l="8890" t="13970" r="13335" b="0"/>
                <wp:wrapNone/>
                <wp:docPr id="274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91E38F" id="Freeform 243" o:spid="_x0000_s1026" style="position:absolute;z-index:-2511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2.5pt,535.15pt,-2.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 xml:space="preserve">Signature </w:t>
      </w:r>
      <w:r w:rsidR="00736333">
        <w:rPr>
          <w:rFonts w:ascii="Arial" w:hAnsi="Arial" w:cs="Arial"/>
          <w:sz w:val="20"/>
          <w:szCs w:val="20"/>
        </w:rPr>
        <w:t>of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Supervisor/competent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 xml:space="preserve">person: </w:t>
      </w:r>
      <w:r w:rsidR="00736333">
        <w:rPr>
          <w:rFonts w:ascii="Arial" w:hAnsi="Arial" w:cs="Arial"/>
          <w:spacing w:val="13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9300"/>
        </w:tabs>
        <w:kinsoku w:val="0"/>
        <w:overflowPunct w:val="0"/>
        <w:spacing w:before="74"/>
        <w:ind w:left="119"/>
        <w:rPr>
          <w:rFonts w:ascii="Arial" w:hAnsi="Arial" w:cs="Arial"/>
          <w:sz w:val="20"/>
          <w:szCs w:val="20"/>
        </w:rPr>
        <w:sectPr w:rsidR="00736333">
          <w:type w:val="continuous"/>
          <w:pgSz w:w="12240" w:h="15840"/>
          <w:pgMar w:top="1500" w:right="1420" w:bottom="280" w:left="1320" w:header="720" w:footer="720" w:gutter="0"/>
          <w:cols w:space="720" w:equalWidth="0">
            <w:col w:w="9500"/>
          </w:cols>
          <w:noEndnote/>
        </w:sectPr>
      </w:pPr>
    </w:p>
    <w:p w:rsidR="00736333" w:rsidRDefault="00736333">
      <w:pPr>
        <w:tabs>
          <w:tab w:val="left" w:pos="5524"/>
          <w:tab w:val="left" w:pos="5694"/>
        </w:tabs>
        <w:kinsoku w:val="0"/>
        <w:overflowPunct w:val="0"/>
        <w:spacing w:before="115" w:line="362" w:lineRule="auto"/>
        <w:ind w:left="11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Report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Investigated by: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  <w:r>
        <w:rPr>
          <w:rFonts w:ascii="Arial" w:hAnsi="Arial" w:cs="Arial"/>
          <w:spacing w:val="2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Report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review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by: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  <w:r>
        <w:rPr>
          <w:rFonts w:ascii="Arial" w:hAnsi="Arial" w:cs="Arial"/>
          <w:sz w:val="20"/>
          <w:szCs w:val="20"/>
          <w:u w:val="single"/>
        </w:rPr>
        <w:tab/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  <w:u w:val="thick"/>
        </w:rPr>
        <w:t>Findings:</w:t>
      </w:r>
    </w:p>
    <w:p w:rsidR="00736333" w:rsidRDefault="001F2348">
      <w:pPr>
        <w:kinsoku w:val="0"/>
        <w:overflowPunct w:val="0"/>
        <w:ind w:left="120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286385</wp:posOffset>
                </wp:positionV>
                <wp:extent cx="5883275" cy="12700"/>
                <wp:effectExtent l="8890" t="10795" r="13335" b="0"/>
                <wp:wrapNone/>
                <wp:docPr id="273" name="Freeform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339F057" id="Freeform 244" o:spid="_x0000_s1026" style="position:absolute;z-index:-2511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2.55pt,535.15pt,22.5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U28/A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z w:val="20"/>
          <w:szCs w:val="20"/>
        </w:rPr>
        <w:t>Root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cause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of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near-miss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incident:</w:t>
      </w:r>
    </w:p>
    <w:p w:rsidR="00736333" w:rsidRDefault="00736333">
      <w:pPr>
        <w:tabs>
          <w:tab w:val="left" w:pos="3498"/>
        </w:tabs>
        <w:kinsoku w:val="0"/>
        <w:overflowPunct w:val="0"/>
        <w:spacing w:before="115" w:line="360" w:lineRule="auto"/>
        <w:ind w:left="118" w:right="200"/>
        <w:rPr>
          <w:rFonts w:ascii="Arial" w:hAnsi="Arial" w:cs="Arial"/>
          <w:sz w:val="20"/>
          <w:szCs w:val="20"/>
        </w:rPr>
      </w:pPr>
      <w:r>
        <w:br w:type="column"/>
      </w:r>
      <w:r>
        <w:rPr>
          <w:rFonts w:ascii="Arial" w:hAnsi="Arial" w:cs="Arial"/>
          <w:spacing w:val="-1"/>
          <w:sz w:val="20"/>
          <w:szCs w:val="20"/>
        </w:rPr>
        <w:lastRenderedPageBreak/>
        <w:t>Date: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  <w:r>
        <w:rPr>
          <w:rFonts w:ascii="Arial" w:hAnsi="Arial" w:cs="Arial"/>
          <w:spacing w:val="2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Date: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tabs>
          <w:tab w:val="left" w:pos="3498"/>
        </w:tabs>
        <w:kinsoku w:val="0"/>
        <w:overflowPunct w:val="0"/>
        <w:spacing w:before="115" w:line="360" w:lineRule="auto"/>
        <w:ind w:left="118" w:right="200"/>
        <w:rPr>
          <w:rFonts w:ascii="Arial" w:hAnsi="Arial" w:cs="Arial"/>
          <w:sz w:val="20"/>
          <w:szCs w:val="20"/>
        </w:rPr>
        <w:sectPr w:rsidR="00736333">
          <w:type w:val="continuous"/>
          <w:pgSz w:w="12240" w:h="15840"/>
          <w:pgMar w:top="1500" w:right="1420" w:bottom="280" w:left="1320" w:header="720" w:footer="720" w:gutter="0"/>
          <w:cols w:num="2" w:space="720" w:equalWidth="0">
            <w:col w:w="5695" w:space="106"/>
            <w:col w:w="3699"/>
          </w:cols>
          <w:noEndnote/>
        </w:sectPr>
      </w:pPr>
    </w:p>
    <w:p w:rsidR="00736333" w:rsidRDefault="00736333">
      <w:pPr>
        <w:kinsoku w:val="0"/>
        <w:overflowPunct w:val="0"/>
        <w:spacing w:before="2" w:line="130" w:lineRule="exact"/>
        <w:rPr>
          <w:sz w:val="13"/>
          <w:szCs w:val="13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tabs>
          <w:tab w:val="left" w:pos="9357"/>
        </w:tabs>
        <w:kinsoku w:val="0"/>
        <w:overflowPunct w:val="0"/>
        <w:spacing w:before="74"/>
        <w:ind w:left="119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-177800</wp:posOffset>
                </wp:positionV>
                <wp:extent cx="5883275" cy="12700"/>
                <wp:effectExtent l="8890" t="5080" r="13335" b="1270"/>
                <wp:wrapNone/>
                <wp:docPr id="272" name="Freeform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E347EF" id="Freeform 245" o:spid="_x0000_s1026" style="position:absolute;z-index:-25111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14pt,535.15pt,-14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-31750</wp:posOffset>
                </wp:positionV>
                <wp:extent cx="5883275" cy="12700"/>
                <wp:effectExtent l="8890" t="8255" r="13335" b="0"/>
                <wp:wrapNone/>
                <wp:docPr id="271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4C4511E" id="Freeform 246" o:spid="_x0000_s1026" style="position:absolute;z-index:-25111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2.5pt,535.15pt,-2.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333375</wp:posOffset>
                </wp:positionV>
                <wp:extent cx="5883275" cy="12700"/>
                <wp:effectExtent l="8890" t="11430" r="13335" b="0"/>
                <wp:wrapNone/>
                <wp:docPr id="270" name="Freeform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2E4D6E" id="Freeform 247" o:spid="_x0000_s1026" style="position:absolute;z-index:-25111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6.25pt,535.15pt,26.2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Means</w:t>
      </w:r>
      <w:r w:rsidR="00736333">
        <w:rPr>
          <w:rFonts w:ascii="Arial" w:hAnsi="Arial" w:cs="Arial"/>
          <w:sz w:val="20"/>
          <w:szCs w:val="20"/>
        </w:rPr>
        <w:t xml:space="preserve"> of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preventing </w:t>
      </w:r>
      <w:r w:rsidR="00736333">
        <w:rPr>
          <w:rFonts w:ascii="Arial" w:hAnsi="Arial" w:cs="Arial"/>
          <w:sz w:val="20"/>
          <w:szCs w:val="20"/>
        </w:rPr>
        <w:t>a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reoccurrence: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 xml:space="preserve"> </w:t>
      </w:r>
      <w:r w:rsidR="00736333">
        <w:rPr>
          <w:rFonts w:ascii="Arial" w:hAnsi="Arial" w:cs="Arial"/>
          <w:sz w:val="20"/>
          <w:szCs w:val="20"/>
          <w:u w:val="single"/>
        </w:rPr>
        <w:tab/>
      </w:r>
    </w:p>
    <w:p w:rsidR="00736333" w:rsidRDefault="00736333">
      <w:pPr>
        <w:kinsoku w:val="0"/>
        <w:overflowPunct w:val="0"/>
        <w:spacing w:before="2" w:line="130" w:lineRule="exact"/>
        <w:rPr>
          <w:sz w:val="13"/>
          <w:szCs w:val="13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kinsoku w:val="0"/>
        <w:overflowPunct w:val="0"/>
        <w:spacing w:before="74"/>
        <w:ind w:left="119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-177800</wp:posOffset>
                </wp:positionV>
                <wp:extent cx="5883275" cy="12700"/>
                <wp:effectExtent l="8890" t="5715" r="13335" b="635"/>
                <wp:wrapNone/>
                <wp:docPr id="269" name="Freeform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CD0D84F" id="Freeform 248" o:spid="_x0000_s1026" style="position:absolute;z-index:-25111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14pt,535.15pt,-14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a74/A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-31750</wp:posOffset>
                </wp:positionV>
                <wp:extent cx="5883275" cy="12700"/>
                <wp:effectExtent l="8890" t="8890" r="13335" b="0"/>
                <wp:wrapNone/>
                <wp:docPr id="268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3275" cy="12700"/>
                        </a:xfrm>
                        <a:custGeom>
                          <a:avLst/>
                          <a:gdLst>
                            <a:gd name="T0" fmla="*/ 0 w 9265"/>
                            <a:gd name="T1" fmla="*/ 0 h 20"/>
                            <a:gd name="T2" fmla="*/ 9264 w 9265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265" h="20">
                              <a:moveTo>
                                <a:pt x="0" y="0"/>
                              </a:moveTo>
                              <a:lnTo>
                                <a:pt x="9264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9DCF433" id="Freeform 249" o:spid="_x0000_s1026" style="position:absolute;z-index:-2511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-2.5pt,535.15pt,-2.5pt" coordsize="92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" o:allowincell="f" filled="f" strokeweight=".22269mm">
                <v:path arrowok="t" o:connecttype="custom" o:connectlocs="0,0;5882640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This</w:t>
      </w:r>
      <w:r w:rsidR="00736333">
        <w:rPr>
          <w:rFonts w:ascii="Arial" w:hAnsi="Arial" w:cs="Arial"/>
          <w:sz w:val="20"/>
          <w:szCs w:val="20"/>
        </w:rPr>
        <w:t xml:space="preserve"> record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will </w:t>
      </w:r>
      <w:r w:rsidR="00736333">
        <w:rPr>
          <w:rFonts w:ascii="Arial" w:hAnsi="Arial" w:cs="Arial"/>
          <w:sz w:val="20"/>
          <w:szCs w:val="20"/>
        </w:rPr>
        <w:t>be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maintained </w:t>
      </w:r>
      <w:r w:rsidR="00736333">
        <w:rPr>
          <w:rFonts w:ascii="Arial" w:hAnsi="Arial" w:cs="Arial"/>
          <w:sz w:val="20"/>
          <w:szCs w:val="20"/>
        </w:rPr>
        <w:t>in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the Safety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Program Administrator’s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office for </w:t>
      </w:r>
      <w:r w:rsidR="00736333">
        <w:rPr>
          <w:rFonts w:ascii="Arial" w:hAnsi="Arial" w:cs="Arial"/>
          <w:sz w:val="20"/>
          <w:szCs w:val="20"/>
        </w:rPr>
        <w:t>a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period </w:t>
      </w:r>
      <w:r w:rsidR="00736333">
        <w:rPr>
          <w:rFonts w:ascii="Arial" w:hAnsi="Arial" w:cs="Arial"/>
          <w:sz w:val="20"/>
          <w:szCs w:val="20"/>
        </w:rPr>
        <w:t>of 1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year from the</w:t>
      </w:r>
      <w:r w:rsidR="00736333">
        <w:rPr>
          <w:rFonts w:ascii="Arial" w:hAnsi="Arial" w:cs="Arial"/>
          <w:spacing w:val="109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date </w:t>
      </w:r>
      <w:r w:rsidR="00736333">
        <w:rPr>
          <w:rFonts w:ascii="Arial" w:hAnsi="Arial" w:cs="Arial"/>
          <w:sz w:val="20"/>
          <w:szCs w:val="20"/>
        </w:rPr>
        <w:t>of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the near-miss</w:t>
      </w:r>
      <w:r w:rsidR="00736333">
        <w:rPr>
          <w:rFonts w:ascii="Arial" w:hAnsi="Arial" w:cs="Arial"/>
          <w:sz w:val="20"/>
          <w:szCs w:val="20"/>
        </w:rPr>
        <w:t xml:space="preserve"> incident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and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information </w:t>
      </w:r>
      <w:r w:rsidR="00736333">
        <w:rPr>
          <w:rFonts w:ascii="Arial" w:hAnsi="Arial" w:cs="Arial"/>
          <w:sz w:val="20"/>
          <w:szCs w:val="20"/>
        </w:rPr>
        <w:t>gleaned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from this</w:t>
      </w:r>
      <w:r w:rsidR="00736333">
        <w:rPr>
          <w:rFonts w:ascii="Arial" w:hAnsi="Arial" w:cs="Arial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 xml:space="preserve">investigation will </w:t>
      </w:r>
      <w:r w:rsidR="00736333">
        <w:rPr>
          <w:rFonts w:ascii="Arial" w:hAnsi="Arial" w:cs="Arial"/>
          <w:sz w:val="20"/>
          <w:szCs w:val="20"/>
        </w:rPr>
        <w:t>be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conveyed to</w:t>
      </w:r>
      <w:r w:rsidR="00736333">
        <w:rPr>
          <w:rFonts w:ascii="Arial" w:hAnsi="Arial" w:cs="Arial"/>
          <w:spacing w:val="85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employees</w:t>
      </w:r>
      <w:r w:rsidR="00736333">
        <w:rPr>
          <w:rFonts w:ascii="Arial" w:hAnsi="Arial" w:cs="Arial"/>
          <w:sz w:val="20"/>
          <w:szCs w:val="20"/>
        </w:rPr>
        <w:t xml:space="preserve"> in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a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safety</w:t>
      </w:r>
      <w:r w:rsidR="00736333">
        <w:rPr>
          <w:rFonts w:ascii="Arial" w:hAnsi="Arial" w:cs="Arial"/>
          <w:spacing w:val="-2"/>
          <w:sz w:val="20"/>
          <w:szCs w:val="20"/>
        </w:rPr>
        <w:t xml:space="preserve"> </w:t>
      </w:r>
      <w:r w:rsidR="00736333">
        <w:rPr>
          <w:rFonts w:ascii="Arial" w:hAnsi="Arial" w:cs="Arial"/>
          <w:spacing w:val="-1"/>
          <w:sz w:val="20"/>
          <w:szCs w:val="20"/>
        </w:rPr>
        <w:t>meeting.</w:t>
      </w:r>
    </w:p>
    <w:p w:rsidR="00736333" w:rsidRDefault="00736333">
      <w:pPr>
        <w:kinsoku w:val="0"/>
        <w:overflowPunct w:val="0"/>
        <w:spacing w:before="74"/>
        <w:ind w:left="119"/>
        <w:rPr>
          <w:rFonts w:ascii="Arial" w:hAnsi="Arial" w:cs="Arial"/>
          <w:spacing w:val="-1"/>
          <w:sz w:val="20"/>
          <w:szCs w:val="20"/>
        </w:rPr>
        <w:sectPr w:rsidR="00736333">
          <w:type w:val="continuous"/>
          <w:pgSz w:w="12240" w:h="15840"/>
          <w:pgMar w:top="1500" w:right="1420" w:bottom="280" w:left="1320" w:header="720" w:footer="720" w:gutter="0"/>
          <w:cols w:space="720" w:equalWidth="0">
            <w:col w:w="9500"/>
          </w:cols>
          <w:noEndnote/>
        </w:sectPr>
      </w:pPr>
    </w:p>
    <w:p w:rsidR="00736333" w:rsidRDefault="00736333">
      <w:pPr>
        <w:kinsoku w:val="0"/>
        <w:overflowPunct w:val="0"/>
        <w:spacing w:before="6" w:line="170" w:lineRule="exact"/>
        <w:rPr>
          <w:sz w:val="17"/>
          <w:szCs w:val="17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Heading5"/>
        <w:kinsoku w:val="0"/>
        <w:overflowPunct w:val="0"/>
        <w:ind w:left="1384"/>
        <w:rPr>
          <w:b w:val="0"/>
          <w:bCs w:val="0"/>
        </w:rPr>
      </w:pPr>
      <w:r>
        <w:rPr>
          <w:spacing w:val="-1"/>
        </w:rPr>
        <w:t>Certificate of Workplace Hazard Assessment</w:t>
      </w:r>
    </w:p>
    <w:p w:rsidR="00736333" w:rsidRDefault="00736333">
      <w:pPr>
        <w:pStyle w:val="Heading5"/>
        <w:kinsoku w:val="0"/>
        <w:overflowPunct w:val="0"/>
        <w:ind w:left="1384"/>
        <w:rPr>
          <w:b w:val="0"/>
          <w:bCs w:val="0"/>
        </w:rPr>
        <w:sectPr w:rsidR="00736333">
          <w:pgSz w:w="12240" w:h="15840"/>
          <w:pgMar w:top="1500" w:right="1420" w:bottom="1000" w:left="1340" w:header="0" w:footer="817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Heading7"/>
        <w:kinsoku w:val="0"/>
        <w:overflowPunct w:val="0"/>
        <w:ind w:right="100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6" w:line="220" w:lineRule="exact"/>
        <w:rPr>
          <w:sz w:val="22"/>
          <w:szCs w:val="22"/>
        </w:rPr>
      </w:pPr>
    </w:p>
    <w:p w:rsidR="00736333" w:rsidRDefault="00736333">
      <w:pPr>
        <w:pStyle w:val="BodyText"/>
        <w:kinsoku w:val="0"/>
        <w:overflowPunct w:val="0"/>
        <w:spacing w:before="64"/>
        <w:ind w:left="1095" w:right="307"/>
      </w:pPr>
      <w:bookmarkStart w:id="69" w:name="bookmark95"/>
      <w:bookmarkEnd w:id="69"/>
      <w:r>
        <w:rPr>
          <w:spacing w:val="-1"/>
        </w:rPr>
        <w:t>CERTIFICATE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WORKPLACE</w:t>
      </w:r>
      <w:r>
        <w:rPr>
          <w:spacing w:val="-19"/>
        </w:rPr>
        <w:t xml:space="preserve"> </w:t>
      </w:r>
      <w:r>
        <w:rPr>
          <w:spacing w:val="-1"/>
        </w:rPr>
        <w:t>HAZARD</w:t>
      </w:r>
      <w:r>
        <w:rPr>
          <w:spacing w:val="-18"/>
        </w:rPr>
        <w:t xml:space="preserve"> </w:t>
      </w:r>
      <w:r>
        <w:rPr>
          <w:spacing w:val="-1"/>
        </w:rPr>
        <w:t>ASSESSMENT</w:t>
      </w:r>
    </w:p>
    <w:p w:rsidR="00736333" w:rsidRDefault="00736333">
      <w:pPr>
        <w:kinsoku w:val="0"/>
        <w:overflowPunct w:val="0"/>
        <w:spacing w:before="8" w:line="190" w:lineRule="exact"/>
        <w:rPr>
          <w:sz w:val="19"/>
          <w:szCs w:val="19"/>
        </w:rPr>
      </w:pPr>
    </w:p>
    <w:p w:rsidR="00736333" w:rsidRDefault="00736333">
      <w:pPr>
        <w:kinsoku w:val="0"/>
        <w:overflowPunct w:val="0"/>
        <w:spacing w:line="280" w:lineRule="exact"/>
        <w:rPr>
          <w:sz w:val="28"/>
          <w:szCs w:val="28"/>
        </w:rPr>
      </w:pPr>
    </w:p>
    <w:p w:rsidR="00736333" w:rsidRDefault="00736333">
      <w:pPr>
        <w:kinsoku w:val="0"/>
        <w:overflowPunct w:val="0"/>
        <w:spacing w:line="280" w:lineRule="exact"/>
        <w:rPr>
          <w:sz w:val="28"/>
          <w:szCs w:val="28"/>
        </w:rPr>
      </w:pPr>
    </w:p>
    <w:p w:rsidR="00736333" w:rsidRDefault="00736333">
      <w:pPr>
        <w:pStyle w:val="BodyText"/>
        <w:kinsoku w:val="0"/>
        <w:overflowPunct w:val="0"/>
        <w:spacing w:before="0" w:line="268" w:lineRule="auto"/>
        <w:ind w:right="195"/>
      </w:pPr>
      <w:r>
        <w:rPr>
          <w:spacing w:val="1"/>
        </w:rPr>
        <w:t xml:space="preserve">In </w:t>
      </w:r>
      <w:r>
        <w:rPr>
          <w:spacing w:val="3"/>
        </w:rPr>
        <w:t>accordance</w:t>
      </w:r>
      <w:r>
        <w:rPr>
          <w:spacing w:val="1"/>
        </w:rPr>
        <w:t xml:space="preserve"> </w:t>
      </w:r>
      <w:r>
        <w:rPr>
          <w:spacing w:val="2"/>
        </w:rPr>
        <w:t>with</w:t>
      </w:r>
      <w:r>
        <w:rPr>
          <w:spacing w:val="1"/>
        </w:rPr>
        <w:t xml:space="preserve"> </w:t>
      </w:r>
      <w:r>
        <w:rPr>
          <w:spacing w:val="2"/>
        </w:rPr>
        <w:t>29</w:t>
      </w:r>
      <w:r>
        <w:rPr>
          <w:spacing w:val="1"/>
        </w:rPr>
        <w:t xml:space="preserve"> </w:t>
      </w:r>
      <w:r>
        <w:rPr>
          <w:spacing w:val="2"/>
        </w:rPr>
        <w:t>CFR</w:t>
      </w:r>
      <w:r>
        <w:rPr>
          <w:spacing w:val="1"/>
        </w:rPr>
        <w:t xml:space="preserve"> </w:t>
      </w:r>
      <w:r>
        <w:rPr>
          <w:spacing w:val="3"/>
        </w:rPr>
        <w:t>1910.132(d)(2),</w:t>
      </w:r>
      <w:r>
        <w:t xml:space="preserve"> I </w:t>
      </w:r>
      <w:r>
        <w:rPr>
          <w:spacing w:val="3"/>
        </w:rPr>
        <w:t>certify</w:t>
      </w:r>
      <w:r>
        <w:rPr>
          <w:spacing w:val="1"/>
        </w:rPr>
        <w:t xml:space="preserve"> </w:t>
      </w:r>
      <w:r>
        <w:rPr>
          <w:spacing w:val="2"/>
        </w:rPr>
        <w:t>that,</w:t>
      </w:r>
      <w:r>
        <w:rPr>
          <w:spacing w:val="1"/>
        </w:rPr>
        <w:t xml:space="preserve"> </w:t>
      </w:r>
      <w:r>
        <w:rPr>
          <w:spacing w:val="2"/>
        </w:rPr>
        <w:t>this</w:t>
      </w:r>
      <w:r>
        <w:rPr>
          <w:spacing w:val="1"/>
        </w:rPr>
        <w:t xml:space="preserve"> </w:t>
      </w:r>
      <w:r>
        <w:rPr>
          <w:spacing w:val="3"/>
        </w:rPr>
        <w:t>date,</w:t>
      </w:r>
      <w:r>
        <w:t xml:space="preserve"> I </w:t>
      </w:r>
      <w:r>
        <w:rPr>
          <w:spacing w:val="4"/>
        </w:rPr>
        <w:t>have</w:t>
      </w:r>
      <w:r>
        <w:rPr>
          <w:spacing w:val="51"/>
          <w:w w:val="99"/>
        </w:rPr>
        <w:t xml:space="preserve"> </w:t>
      </w:r>
      <w:r>
        <w:rPr>
          <w:spacing w:val="3"/>
        </w:rPr>
        <w:t>performed</w:t>
      </w:r>
      <w:r>
        <w:rPr>
          <w:spacing w:val="-1"/>
        </w:rPr>
        <w:t xml:space="preserve"> </w:t>
      </w:r>
      <w:r>
        <w:t xml:space="preserve">a </w:t>
      </w:r>
      <w:r>
        <w:rPr>
          <w:spacing w:val="3"/>
        </w:rPr>
        <w:t>hazard</w:t>
      </w:r>
      <w:r>
        <w:t xml:space="preserve"> </w:t>
      </w:r>
      <w:r>
        <w:rPr>
          <w:spacing w:val="3"/>
        </w:rPr>
        <w:t>assessment</w:t>
      </w:r>
      <w:r>
        <w:rPr>
          <w:spacing w:val="-1"/>
        </w:rPr>
        <w:t xml:space="preserve"> </w:t>
      </w:r>
      <w:r>
        <w:rPr>
          <w:spacing w:val="2"/>
        </w:rPr>
        <w:t>of</w:t>
      </w:r>
      <w:r>
        <w:t xml:space="preserve"> </w:t>
      </w:r>
      <w:r>
        <w:rPr>
          <w:spacing w:val="2"/>
        </w:rPr>
        <w:t>our</w:t>
      </w:r>
      <w:r>
        <w:rPr>
          <w:spacing w:val="-1"/>
        </w:rPr>
        <w:t xml:space="preserve"> </w:t>
      </w:r>
      <w:r>
        <w:rPr>
          <w:spacing w:val="2"/>
        </w:rPr>
        <w:t>facility</w:t>
      </w:r>
      <w:r>
        <w:t xml:space="preserve"> </w:t>
      </w:r>
      <w:r>
        <w:rPr>
          <w:spacing w:val="3"/>
        </w:rPr>
        <w:t>located</w:t>
      </w:r>
      <w:r>
        <w:t xml:space="preserve"> </w:t>
      </w:r>
      <w:r>
        <w:rPr>
          <w:spacing w:val="2"/>
        </w:rPr>
        <w:t>at:</w:t>
      </w:r>
    </w:p>
    <w:p w:rsidR="00736333" w:rsidRDefault="00736333">
      <w:pPr>
        <w:kinsoku w:val="0"/>
        <w:overflowPunct w:val="0"/>
        <w:spacing w:before="20" w:line="280" w:lineRule="exact"/>
        <w:rPr>
          <w:sz w:val="28"/>
          <w:szCs w:val="28"/>
        </w:rPr>
      </w:pPr>
    </w:p>
    <w:p w:rsidR="00736333" w:rsidRDefault="00736333">
      <w:pPr>
        <w:pStyle w:val="BodyText"/>
        <w:kinsoku w:val="0"/>
        <w:overflowPunct w:val="0"/>
        <w:spacing w:before="64"/>
        <w:ind w:left="500" w:right="262"/>
      </w:pPr>
      <w:r>
        <w:t>9540</w:t>
      </w:r>
      <w:r>
        <w:rPr>
          <w:spacing w:val="-4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Hwy</w:t>
      </w:r>
      <w:r>
        <w:rPr>
          <w:spacing w:val="-3"/>
        </w:rPr>
        <w:t xml:space="preserve"> </w:t>
      </w:r>
      <w:r>
        <w:t>84</w:t>
      </w:r>
      <w:r>
        <w:rPr>
          <w:spacing w:val="-4"/>
        </w:rPr>
        <w:t xml:space="preserve"> </w:t>
      </w:r>
      <w:r>
        <w:t>West</w:t>
      </w:r>
    </w:p>
    <w:p w:rsidR="00736333" w:rsidRDefault="00736333">
      <w:pPr>
        <w:pStyle w:val="BodyText"/>
        <w:kinsoku w:val="0"/>
        <w:overflowPunct w:val="0"/>
        <w:spacing w:before="18"/>
        <w:ind w:left="500" w:right="262"/>
      </w:pPr>
      <w:r>
        <w:t>Newton,</w:t>
      </w:r>
      <w:r>
        <w:rPr>
          <w:spacing w:val="70"/>
        </w:rPr>
        <w:t xml:space="preserve"> </w:t>
      </w:r>
      <w:r>
        <w:t>AL</w:t>
      </w:r>
      <w:r>
        <w:rPr>
          <w:spacing w:val="70"/>
        </w:rPr>
        <w:t xml:space="preserve"> </w:t>
      </w:r>
      <w:r>
        <w:t>36352</w:t>
      </w:r>
    </w:p>
    <w:p w:rsidR="00736333" w:rsidRDefault="00736333">
      <w:pPr>
        <w:kinsoku w:val="0"/>
        <w:overflowPunct w:val="0"/>
        <w:spacing w:before="2" w:line="150" w:lineRule="exact"/>
        <w:rPr>
          <w:sz w:val="15"/>
          <w:szCs w:val="15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BodyText"/>
        <w:kinsoku w:val="0"/>
        <w:overflowPunct w:val="0"/>
        <w:spacing w:before="64" w:line="268" w:lineRule="auto"/>
        <w:ind w:right="262"/>
      </w:pPr>
      <w:r>
        <w:rPr>
          <w:spacing w:val="-1"/>
        </w:rPr>
        <w:t>This</w:t>
      </w:r>
      <w:r>
        <w:rPr>
          <w:spacing w:val="-9"/>
        </w:rPr>
        <w:t xml:space="preserve"> </w:t>
      </w:r>
      <w:r>
        <w:t>hazard</w:t>
      </w:r>
      <w:r>
        <w:rPr>
          <w:spacing w:val="-9"/>
        </w:rPr>
        <w:t xml:space="preserve"> </w:t>
      </w:r>
      <w:r>
        <w:t>assessment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t>accomplished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hazards</w:t>
      </w:r>
      <w:r>
        <w:rPr>
          <w:spacing w:val="-9"/>
        </w:rPr>
        <w:t xml:space="preserve"> </w:t>
      </w:r>
      <w:r>
        <w:t>are</w:t>
      </w:r>
      <w:r>
        <w:rPr>
          <w:spacing w:val="25"/>
          <w:w w:val="99"/>
        </w:rPr>
        <w:t xml:space="preserve"> </w:t>
      </w:r>
      <w:r>
        <w:t>present,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likely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present,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necessitate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27"/>
          <w:w w:val="99"/>
        </w:rPr>
        <w:t xml:space="preserve"> </w:t>
      </w:r>
      <w:r>
        <w:t>personal</w:t>
      </w:r>
      <w:r>
        <w:rPr>
          <w:spacing w:val="-15"/>
        </w:rPr>
        <w:t xml:space="preserve"> </w:t>
      </w:r>
      <w:r>
        <w:t>protective</w:t>
      </w:r>
      <w:r>
        <w:rPr>
          <w:spacing w:val="-15"/>
        </w:rPr>
        <w:t xml:space="preserve"> </w:t>
      </w:r>
      <w:r>
        <w:t>equipment</w:t>
      </w:r>
      <w:r>
        <w:rPr>
          <w:spacing w:val="-15"/>
        </w:rPr>
        <w:t xml:space="preserve"> </w:t>
      </w:r>
      <w:r>
        <w:rPr>
          <w:spacing w:val="-1"/>
        </w:rPr>
        <w:t>(PPE).</w:t>
      </w:r>
    </w:p>
    <w:p w:rsidR="00736333" w:rsidRDefault="00736333">
      <w:pPr>
        <w:kinsoku w:val="0"/>
        <w:overflowPunct w:val="0"/>
        <w:spacing w:before="1" w:line="360" w:lineRule="exact"/>
        <w:rPr>
          <w:sz w:val="36"/>
          <w:szCs w:val="36"/>
        </w:rPr>
      </w:pPr>
    </w:p>
    <w:p w:rsidR="00736333" w:rsidRDefault="00736333">
      <w:pPr>
        <w:pStyle w:val="BodyText"/>
        <w:kinsoku w:val="0"/>
        <w:overflowPunct w:val="0"/>
        <w:spacing w:before="0" w:line="268" w:lineRule="auto"/>
        <w:ind w:right="195"/>
      </w:pPr>
      <w:r>
        <w:t>Identified</w:t>
      </w:r>
      <w:r>
        <w:rPr>
          <w:spacing w:val="-11"/>
        </w:rPr>
        <w:t xml:space="preserve"> </w:t>
      </w:r>
      <w:r>
        <w:t>hazards</w:t>
      </w:r>
      <w:r>
        <w:rPr>
          <w:spacing w:val="-11"/>
        </w:rPr>
        <w:t xml:space="preserve"> </w:t>
      </w:r>
      <w:r>
        <w:rPr>
          <w:spacing w:val="-1"/>
        </w:rPr>
        <w:t>which</w:t>
      </w:r>
      <w:r>
        <w:rPr>
          <w:spacing w:val="-11"/>
        </w:rPr>
        <w:t xml:space="preserve"> </w:t>
      </w:r>
      <w:r>
        <w:t>cannot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eliminated</w:t>
      </w:r>
      <w:r>
        <w:rPr>
          <w:spacing w:val="-10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engineering</w:t>
      </w:r>
      <w:r>
        <w:rPr>
          <w:spacing w:val="-11"/>
        </w:rPr>
        <w:t xml:space="preserve"> </w:t>
      </w:r>
      <w:r>
        <w:t>controls</w:t>
      </w:r>
      <w:r>
        <w:rPr>
          <w:spacing w:val="24"/>
          <w:w w:val="9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procedures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addressed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rPr>
          <w:spacing w:val="-1"/>
        </w:rPr>
        <w:t>PPE.</w:t>
      </w:r>
    </w:p>
    <w:p w:rsidR="00736333" w:rsidRDefault="00736333">
      <w:pPr>
        <w:kinsoku w:val="0"/>
        <w:overflowPunct w:val="0"/>
        <w:spacing w:before="1" w:line="360" w:lineRule="exact"/>
        <w:rPr>
          <w:sz w:val="36"/>
          <w:szCs w:val="36"/>
        </w:rPr>
      </w:pPr>
    </w:p>
    <w:p w:rsidR="00736333" w:rsidRDefault="00736333">
      <w:pPr>
        <w:pStyle w:val="BodyText"/>
        <w:kinsoku w:val="0"/>
        <w:overflowPunct w:val="0"/>
        <w:spacing w:before="0"/>
        <w:ind w:right="262"/>
      </w:pPr>
      <w:r>
        <w:rPr>
          <w:spacing w:val="-1"/>
        </w:rPr>
        <w:t>All</w:t>
      </w:r>
      <w:r>
        <w:rPr>
          <w:spacing w:val="-9"/>
        </w:rPr>
        <w:t xml:space="preserve"> </w:t>
      </w:r>
      <w:r>
        <w:t>affected</w:t>
      </w:r>
      <w:r>
        <w:rPr>
          <w:spacing w:val="-8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retraining</w:t>
      </w:r>
      <w:r>
        <w:rPr>
          <w:spacing w:val="-8"/>
        </w:rPr>
        <w:t xml:space="preserve"> </w:t>
      </w:r>
      <w:r>
        <w:t>per</w:t>
      </w:r>
    </w:p>
    <w:p w:rsidR="00736333" w:rsidRDefault="00736333">
      <w:pPr>
        <w:pStyle w:val="BodyText"/>
        <w:kinsoku w:val="0"/>
        <w:overflowPunct w:val="0"/>
        <w:spacing w:before="38" w:line="536" w:lineRule="auto"/>
        <w:ind w:right="370"/>
      </w:pPr>
      <w:r>
        <w:t>29</w:t>
      </w:r>
      <w:r>
        <w:rPr>
          <w:spacing w:val="-9"/>
        </w:rPr>
        <w:t xml:space="preserve"> </w:t>
      </w:r>
      <w:r>
        <w:rPr>
          <w:spacing w:val="-1"/>
        </w:rPr>
        <w:t>CFR</w:t>
      </w:r>
      <w:r>
        <w:rPr>
          <w:spacing w:val="-9"/>
        </w:rPr>
        <w:t xml:space="preserve"> </w:t>
      </w:r>
      <w:r>
        <w:t>1910.132(f)</w:t>
      </w:r>
      <w:r>
        <w:rPr>
          <w:spacing w:val="-8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rPr>
          <w:spacing w:val="-1"/>
        </w:rPr>
        <w:t>allowed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requiring</w:t>
      </w:r>
      <w:r>
        <w:rPr>
          <w:spacing w:val="-8"/>
        </w:rPr>
        <w:t xml:space="preserve"> </w:t>
      </w:r>
      <w:r>
        <w:rPr>
          <w:spacing w:val="-1"/>
        </w:rPr>
        <w:t>PPE.</w:t>
      </w:r>
      <w:r>
        <w:rPr>
          <w:spacing w:val="23"/>
          <w:w w:val="9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conditions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procedures</w:t>
      </w:r>
      <w:r>
        <w:rPr>
          <w:spacing w:val="-9"/>
        </w:rPr>
        <w:t xml:space="preserve"> </w:t>
      </w:r>
      <w:r>
        <w:t>change,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facility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reassessed.</w:t>
      </w:r>
    </w:p>
    <w:p w:rsidR="00736333" w:rsidRDefault="00736333">
      <w:pPr>
        <w:kinsoku w:val="0"/>
        <w:overflowPunct w:val="0"/>
        <w:spacing w:before="7" w:line="170" w:lineRule="exact"/>
        <w:rPr>
          <w:sz w:val="17"/>
          <w:szCs w:val="17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  <w:sectPr w:rsidR="00736333">
          <w:pgSz w:w="12240" w:h="15840"/>
          <w:pgMar w:top="820" w:right="1360" w:bottom="1000" w:left="1340" w:header="0" w:footer="817" w:gutter="0"/>
          <w:cols w:space="720" w:equalWidth="0">
            <w:col w:w="9540"/>
          </w:cols>
          <w:noEndnote/>
        </w:sectPr>
      </w:pPr>
    </w:p>
    <w:p w:rsidR="00736333" w:rsidRDefault="001F2348">
      <w:pPr>
        <w:pStyle w:val="BodyText"/>
        <w:kinsoku w:val="0"/>
        <w:overflowPunct w:val="0"/>
        <w:spacing w:before="75" w:line="321" w:lineRule="exact"/>
        <w:ind w:left="1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812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40005</wp:posOffset>
                </wp:positionV>
                <wp:extent cx="3170555" cy="12700"/>
                <wp:effectExtent l="9525" t="10795" r="10795" b="0"/>
                <wp:wrapNone/>
                <wp:docPr id="267" name="Freeform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0555" cy="12700"/>
                        </a:xfrm>
                        <a:custGeom>
                          <a:avLst/>
                          <a:gdLst>
                            <a:gd name="T0" fmla="*/ 0 w 4993"/>
                            <a:gd name="T1" fmla="*/ 0 h 20"/>
                            <a:gd name="T2" fmla="*/ 4992 w 4993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93" h="20">
                              <a:moveTo>
                                <a:pt x="0" y="0"/>
                              </a:moveTo>
                              <a:lnTo>
                                <a:pt x="4992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C6C88C2" id="Freeform 250" o:spid="_x0000_s1026" style="position:absolute;z-index:-25110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15pt,321.6pt,3.15pt" coordsize="499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" o:allowincell="f" filled="f" strokeweight=".31069mm">
                <v:path arrowok="t" o:connecttype="custom" o:connectlocs="0,0;316992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1" locked="0" layoutInCell="0" allowOverlap="1">
                <wp:simplePos x="0" y="0"/>
                <wp:positionH relativeFrom="page">
                  <wp:posOffset>4572000</wp:posOffset>
                </wp:positionH>
                <wp:positionV relativeFrom="paragraph">
                  <wp:posOffset>40005</wp:posOffset>
                </wp:positionV>
                <wp:extent cx="2279015" cy="12700"/>
                <wp:effectExtent l="9525" t="10795" r="6985" b="0"/>
                <wp:wrapNone/>
                <wp:docPr id="266" name="Freeform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79015" cy="12700"/>
                        </a:xfrm>
                        <a:custGeom>
                          <a:avLst/>
                          <a:gdLst>
                            <a:gd name="T0" fmla="*/ 0 w 3589"/>
                            <a:gd name="T1" fmla="*/ 0 h 20"/>
                            <a:gd name="T2" fmla="*/ 3588 w 358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589" h="20">
                              <a:moveTo>
                                <a:pt x="0" y="0"/>
                              </a:moveTo>
                              <a:lnTo>
                                <a:pt x="3588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BD24622" id="Freeform 251" o:spid="_x0000_s1026" style="position:absolute;z-index:-2511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in,3.15pt,539.4pt,3.15pt" coordsize="35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" o:allowincell="f" filled="f" strokeweight=".31069mm">
                <v:path arrowok="t" o:connecttype="custom" o:connectlocs="0,0;2278380,0" o:connectangles="0,0"/>
                <w10:wrap anchorx="page"/>
              </v:polyline>
            </w:pict>
          </mc:Fallback>
        </mc:AlternateContent>
      </w:r>
      <w:r w:rsidR="00736333">
        <w:t>Flash</w:t>
      </w:r>
      <w:r w:rsidR="00736333">
        <w:rPr>
          <w:spacing w:val="-8"/>
        </w:rPr>
        <w:t xml:space="preserve"> </w:t>
      </w:r>
      <w:r w:rsidR="00736333">
        <w:t>Howard</w:t>
      </w:r>
    </w:p>
    <w:p w:rsidR="00736333" w:rsidRDefault="00736333">
      <w:pPr>
        <w:pStyle w:val="BodyText"/>
        <w:kinsoku w:val="0"/>
        <w:overflowPunct w:val="0"/>
        <w:spacing w:before="0"/>
      </w:pPr>
      <w:r>
        <w:rPr>
          <w:spacing w:val="-1"/>
        </w:rPr>
        <w:t>Personal</w:t>
      </w:r>
      <w:r>
        <w:rPr>
          <w:spacing w:val="-19"/>
        </w:rPr>
        <w:t xml:space="preserve"> </w:t>
      </w:r>
      <w:r>
        <w:rPr>
          <w:spacing w:val="-1"/>
        </w:rPr>
        <w:t>Protective</w:t>
      </w:r>
      <w:r>
        <w:rPr>
          <w:spacing w:val="-18"/>
        </w:rPr>
        <w:t xml:space="preserve"> </w:t>
      </w:r>
      <w:r>
        <w:rPr>
          <w:spacing w:val="-1"/>
        </w:rPr>
        <w:t>Equipment</w:t>
      </w:r>
      <w:r>
        <w:rPr>
          <w:spacing w:val="49"/>
          <w:w w:val="99"/>
        </w:rPr>
        <w:t xml:space="preserve"> </w:t>
      </w:r>
      <w:r>
        <w:rPr>
          <w:spacing w:val="-1"/>
        </w:rPr>
        <w:t>Program</w:t>
      </w:r>
      <w:r>
        <w:rPr>
          <w:spacing w:val="-28"/>
        </w:rPr>
        <w:t xml:space="preserve"> </w:t>
      </w:r>
      <w:r>
        <w:rPr>
          <w:spacing w:val="-1"/>
        </w:rPr>
        <w:t>Administrator</w:t>
      </w:r>
    </w:p>
    <w:p w:rsidR="00736333" w:rsidRDefault="00736333">
      <w:pPr>
        <w:kinsoku w:val="0"/>
        <w:overflowPunct w:val="0"/>
        <w:spacing w:before="71"/>
        <w:ind w:left="100"/>
        <w:rPr>
          <w:rFonts w:ascii="Arial" w:hAnsi="Arial" w:cs="Arial"/>
          <w:sz w:val="22"/>
          <w:szCs w:val="22"/>
        </w:rPr>
      </w:pPr>
      <w:r>
        <w:br w:type="column"/>
      </w:r>
      <w:r>
        <w:rPr>
          <w:rFonts w:ascii="Arial" w:hAnsi="Arial" w:cs="Arial"/>
          <w:spacing w:val="-1"/>
          <w:sz w:val="22"/>
          <w:szCs w:val="22"/>
        </w:rPr>
        <w:lastRenderedPageBreak/>
        <w:t>(Date)</w:t>
      </w:r>
    </w:p>
    <w:p w:rsidR="00736333" w:rsidRDefault="00736333">
      <w:pPr>
        <w:kinsoku w:val="0"/>
        <w:overflowPunct w:val="0"/>
        <w:spacing w:before="71"/>
        <w:ind w:left="100"/>
        <w:rPr>
          <w:rFonts w:ascii="Arial" w:hAnsi="Arial" w:cs="Arial"/>
          <w:sz w:val="22"/>
          <w:szCs w:val="22"/>
        </w:rPr>
        <w:sectPr w:rsidR="00736333">
          <w:type w:val="continuous"/>
          <w:pgSz w:w="12240" w:h="15840"/>
          <w:pgMar w:top="1500" w:right="1360" w:bottom="280" w:left="1340" w:header="720" w:footer="720" w:gutter="0"/>
          <w:cols w:num="2" w:space="720" w:equalWidth="0">
            <w:col w:w="3949" w:space="1811"/>
            <w:col w:w="3780"/>
          </w:cols>
          <w:noEndnote/>
        </w:sect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6" w:line="200" w:lineRule="exact"/>
        <w:rPr>
          <w:sz w:val="20"/>
          <w:szCs w:val="20"/>
        </w:rPr>
      </w:pPr>
    </w:p>
    <w:p w:rsidR="00736333" w:rsidRDefault="00736333">
      <w:pPr>
        <w:pStyle w:val="Heading1"/>
        <w:kinsoku w:val="0"/>
        <w:overflowPunct w:val="0"/>
        <w:ind w:right="32"/>
        <w:jc w:val="center"/>
        <w:rPr>
          <w:b w:val="0"/>
          <w:bCs w:val="0"/>
        </w:rPr>
      </w:pPr>
      <w:bookmarkStart w:id="70" w:name="angl_app_a"/>
      <w:bookmarkEnd w:id="70"/>
      <w:r>
        <w:t>AngelTrax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8" w:line="220" w:lineRule="exact"/>
        <w:rPr>
          <w:sz w:val="22"/>
          <w:szCs w:val="22"/>
        </w:rPr>
      </w:pPr>
    </w:p>
    <w:p w:rsidR="00736333" w:rsidRDefault="00736333">
      <w:pPr>
        <w:pStyle w:val="Heading3"/>
        <w:kinsoku w:val="0"/>
        <w:overflowPunct w:val="0"/>
        <w:spacing w:before="56" w:line="718" w:lineRule="auto"/>
        <w:ind w:left="2403" w:right="2193" w:firstLine="1338"/>
        <w:rPr>
          <w:b w:val="0"/>
          <w:bCs w:val="0"/>
        </w:rPr>
      </w:pPr>
      <w:r>
        <w:rPr>
          <w:spacing w:val="-1"/>
        </w:rPr>
        <w:t>APPENDIX</w:t>
      </w:r>
      <w:r>
        <w:rPr>
          <w:spacing w:val="-20"/>
        </w:rPr>
        <w:t xml:space="preserve"> </w:t>
      </w:r>
      <w:r>
        <w:t>A</w:t>
      </w:r>
      <w:r>
        <w:rPr>
          <w:spacing w:val="25"/>
          <w:w w:val="99"/>
        </w:rPr>
        <w:t xml:space="preserve"> </w:t>
      </w:r>
      <w:r>
        <w:rPr>
          <w:spacing w:val="-1"/>
        </w:rPr>
        <w:t>TRAINING</w:t>
      </w:r>
      <w:r>
        <w:rPr>
          <w:spacing w:val="-48"/>
        </w:rPr>
        <w:t xml:space="preserve"> </w:t>
      </w:r>
      <w:r>
        <w:rPr>
          <w:spacing w:val="-1"/>
        </w:rPr>
        <w:t>DOCUMENTATION</w:t>
      </w:r>
    </w:p>
    <w:p w:rsidR="00736333" w:rsidRDefault="00736333">
      <w:pPr>
        <w:pStyle w:val="Heading3"/>
        <w:kinsoku w:val="0"/>
        <w:overflowPunct w:val="0"/>
        <w:spacing w:before="56" w:line="718" w:lineRule="auto"/>
        <w:ind w:left="2403" w:right="2193" w:firstLine="1338"/>
        <w:rPr>
          <w:b w:val="0"/>
          <w:bCs w:val="0"/>
        </w:rPr>
        <w:sectPr w:rsidR="00736333">
          <w:pgSz w:w="12240" w:h="15840"/>
          <w:pgMar w:top="1500" w:right="1420" w:bottom="1000" w:left="1340" w:header="0" w:footer="804" w:gutter="0"/>
          <w:cols w:space="720" w:equalWidth="0">
            <w:col w:w="9480"/>
          </w:cols>
          <w:noEndnote/>
        </w:sectPr>
      </w:pPr>
    </w:p>
    <w:p w:rsidR="00736333" w:rsidRDefault="00736333">
      <w:pPr>
        <w:pStyle w:val="Heading7"/>
        <w:kinsoku w:val="0"/>
        <w:overflowPunct w:val="0"/>
        <w:ind w:left="112" w:right="32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6" w:line="260" w:lineRule="exact"/>
        <w:rPr>
          <w:sz w:val="26"/>
          <w:szCs w:val="26"/>
        </w:rPr>
      </w:pPr>
    </w:p>
    <w:p w:rsidR="00736333" w:rsidRDefault="00736333">
      <w:pPr>
        <w:kinsoku w:val="0"/>
        <w:overflowPunct w:val="0"/>
        <w:spacing w:before="67"/>
        <w:ind w:left="112" w:right="34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pacing w:val="-1"/>
          <w:sz w:val="26"/>
          <w:szCs w:val="26"/>
        </w:rPr>
        <w:t xml:space="preserve">APPENDIX </w:t>
      </w:r>
      <w:r>
        <w:rPr>
          <w:rFonts w:ascii="Arial" w:hAnsi="Arial" w:cs="Arial"/>
          <w:b/>
          <w:bCs/>
          <w:sz w:val="26"/>
          <w:szCs w:val="26"/>
        </w:rPr>
        <w:t>A</w:t>
      </w:r>
    </w:p>
    <w:p w:rsidR="00736333" w:rsidRDefault="00736333">
      <w:pPr>
        <w:pStyle w:val="Heading8"/>
        <w:kinsoku w:val="0"/>
        <w:overflowPunct w:val="0"/>
        <w:spacing w:before="101"/>
        <w:ind w:left="112" w:right="33"/>
        <w:jc w:val="center"/>
        <w:rPr>
          <w:b w:val="0"/>
          <w:bCs w:val="0"/>
        </w:rPr>
      </w:pPr>
      <w:r>
        <w:rPr>
          <w:spacing w:val="-1"/>
        </w:rPr>
        <w:t>Training</w:t>
      </w:r>
      <w:r>
        <w:rPr>
          <w:spacing w:val="-33"/>
        </w:rPr>
        <w:t xml:space="preserve"> </w:t>
      </w:r>
      <w:r>
        <w:rPr>
          <w:spacing w:val="-1"/>
        </w:rPr>
        <w:t>Documentation</w:t>
      </w:r>
    </w:p>
    <w:p w:rsidR="00736333" w:rsidRDefault="00736333">
      <w:pPr>
        <w:kinsoku w:val="0"/>
        <w:overflowPunct w:val="0"/>
        <w:spacing w:before="14" w:line="300" w:lineRule="exact"/>
        <w:rPr>
          <w:sz w:val="30"/>
          <w:szCs w:val="30"/>
        </w:rPr>
      </w:pPr>
    </w:p>
    <w:p w:rsidR="00736333" w:rsidRDefault="00736333">
      <w:pPr>
        <w:kinsoku w:val="0"/>
        <w:overflowPunct w:val="0"/>
        <w:ind w:left="112" w:right="33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pacing w:val="-1"/>
          <w:sz w:val="26"/>
          <w:szCs w:val="26"/>
        </w:rPr>
        <w:t>INDEX</w:t>
      </w:r>
    </w:p>
    <w:p w:rsidR="00736333" w:rsidRDefault="00736333">
      <w:pPr>
        <w:kinsoku w:val="0"/>
        <w:overflowPunct w:val="0"/>
        <w:spacing w:before="7" w:line="150" w:lineRule="exact"/>
        <w:rPr>
          <w:sz w:val="15"/>
          <w:szCs w:val="15"/>
        </w:rPr>
      </w:pPr>
    </w:p>
    <w:p w:rsidR="00736333" w:rsidRDefault="00736333">
      <w:pPr>
        <w:kinsoku w:val="0"/>
        <w:overflowPunct w:val="0"/>
        <w:spacing w:line="260" w:lineRule="exact"/>
        <w:rPr>
          <w:sz w:val="26"/>
          <w:szCs w:val="26"/>
        </w:rPr>
      </w:pPr>
    </w:p>
    <w:p w:rsidR="00736333" w:rsidRDefault="00736333">
      <w:pPr>
        <w:kinsoku w:val="0"/>
        <w:overflowPunct w:val="0"/>
        <w:spacing w:line="260" w:lineRule="exact"/>
        <w:rPr>
          <w:sz w:val="26"/>
          <w:szCs w:val="26"/>
        </w:rPr>
      </w:pPr>
    </w:p>
    <w:p w:rsidR="00736333" w:rsidRDefault="008B1083">
      <w:pPr>
        <w:pStyle w:val="BodyText"/>
        <w:kinsoku w:val="0"/>
        <w:overflowPunct w:val="0"/>
        <w:spacing w:before="0"/>
      </w:pPr>
      <w:hyperlink w:anchor="bookmark96" w:history="1">
        <w:r w:rsidR="00736333">
          <w:rPr>
            <w:spacing w:val="-1"/>
            <w:u w:val="thick"/>
          </w:rPr>
          <w:t>New</w:t>
        </w:r>
        <w:r w:rsidR="00736333">
          <w:rPr>
            <w:spacing w:val="-13"/>
            <w:u w:val="thick"/>
          </w:rPr>
          <w:t xml:space="preserve"> </w:t>
        </w:r>
        <w:r w:rsidR="00736333">
          <w:rPr>
            <w:spacing w:val="-1"/>
            <w:u w:val="thick"/>
          </w:rPr>
          <w:t>Hire</w:t>
        </w:r>
        <w:r w:rsidR="00736333">
          <w:rPr>
            <w:spacing w:val="-12"/>
            <w:u w:val="thick"/>
          </w:rPr>
          <w:t xml:space="preserve"> </w:t>
        </w:r>
        <w:r w:rsidR="00736333">
          <w:rPr>
            <w:spacing w:val="-1"/>
            <w:u w:val="thick"/>
          </w:rPr>
          <w:t>Safety</w:t>
        </w:r>
        <w:r w:rsidR="00736333">
          <w:rPr>
            <w:spacing w:val="-11"/>
            <w:u w:val="thick"/>
          </w:rPr>
          <w:t xml:space="preserve"> </w:t>
        </w:r>
        <w:r w:rsidR="00736333">
          <w:rPr>
            <w:spacing w:val="-1"/>
            <w:u w:val="thick"/>
          </w:rPr>
          <w:t>Orientation</w:t>
        </w:r>
      </w:hyperlink>
    </w:p>
    <w:p w:rsidR="00736333" w:rsidRDefault="008B1083">
      <w:pPr>
        <w:pStyle w:val="BodyText"/>
        <w:kinsoku w:val="0"/>
        <w:overflowPunct w:val="0"/>
        <w:spacing w:before="58" w:line="283" w:lineRule="auto"/>
        <w:ind w:right="3796"/>
      </w:pPr>
      <w:hyperlink w:anchor="bookmark97" w:history="1">
        <w:r w:rsidR="00736333">
          <w:rPr>
            <w:spacing w:val="-1"/>
            <w:u w:val="thick"/>
          </w:rPr>
          <w:t>Safety</w:t>
        </w:r>
        <w:r w:rsidR="00736333">
          <w:rPr>
            <w:spacing w:val="-18"/>
            <w:u w:val="thick"/>
          </w:rPr>
          <w:t xml:space="preserve"> </w:t>
        </w:r>
        <w:r w:rsidR="00736333">
          <w:rPr>
            <w:spacing w:val="-1"/>
            <w:u w:val="thick"/>
          </w:rPr>
          <w:t>Training/Orientation</w:t>
        </w:r>
        <w:r w:rsidR="00736333">
          <w:rPr>
            <w:spacing w:val="-18"/>
            <w:u w:val="thick"/>
          </w:rPr>
          <w:t xml:space="preserve"> </w:t>
        </w:r>
        <w:r w:rsidR="00736333">
          <w:rPr>
            <w:u w:val="thick"/>
          </w:rPr>
          <w:t>for</w:t>
        </w:r>
        <w:r w:rsidR="00736333">
          <w:rPr>
            <w:spacing w:val="-17"/>
            <w:u w:val="thick"/>
          </w:rPr>
          <w:t xml:space="preserve"> </w:t>
        </w:r>
        <w:r w:rsidR="00736333">
          <w:rPr>
            <w:spacing w:val="-1"/>
            <w:u w:val="thick"/>
          </w:rPr>
          <w:t>Supervisors</w:t>
        </w:r>
      </w:hyperlink>
      <w:r w:rsidR="00736333">
        <w:rPr>
          <w:w w:val="99"/>
        </w:rPr>
        <w:t xml:space="preserve">  </w:t>
      </w:r>
      <w:hyperlink w:anchor="bookmark98" w:history="1">
        <w:r w:rsidR="00736333">
          <w:rPr>
            <w:spacing w:val="-1"/>
            <w:u w:val="thick"/>
          </w:rPr>
          <w:t>Certificate</w:t>
        </w:r>
        <w:r w:rsidR="00736333">
          <w:rPr>
            <w:spacing w:val="-14"/>
            <w:u w:val="thick"/>
          </w:rPr>
          <w:t xml:space="preserve"> </w:t>
        </w:r>
        <w:r w:rsidR="00736333">
          <w:rPr>
            <w:u w:val="thick"/>
          </w:rPr>
          <w:t>of</w:t>
        </w:r>
        <w:r w:rsidR="00736333">
          <w:rPr>
            <w:spacing w:val="-13"/>
            <w:u w:val="thick"/>
          </w:rPr>
          <w:t xml:space="preserve"> </w:t>
        </w:r>
        <w:r w:rsidR="00736333">
          <w:rPr>
            <w:spacing w:val="-1"/>
            <w:u w:val="thick"/>
          </w:rPr>
          <w:t>Training</w:t>
        </w:r>
      </w:hyperlink>
    </w:p>
    <w:p w:rsidR="00736333" w:rsidRDefault="008B1083">
      <w:pPr>
        <w:pStyle w:val="BodyText"/>
        <w:kinsoku w:val="0"/>
        <w:overflowPunct w:val="0"/>
        <w:spacing w:before="2" w:line="283" w:lineRule="auto"/>
        <w:ind w:right="5964"/>
      </w:pPr>
      <w:hyperlink w:anchor="bookmark99" w:history="1">
        <w:r w:rsidR="00736333">
          <w:rPr>
            <w:spacing w:val="-1"/>
            <w:u w:val="thick"/>
          </w:rPr>
          <w:t>Training</w:t>
        </w:r>
        <w:r w:rsidR="00736333">
          <w:rPr>
            <w:spacing w:val="-23"/>
            <w:u w:val="thick"/>
          </w:rPr>
          <w:t xml:space="preserve"> </w:t>
        </w:r>
        <w:r w:rsidR="00736333">
          <w:rPr>
            <w:spacing w:val="-1"/>
            <w:u w:val="thick"/>
          </w:rPr>
          <w:t>Synopsis</w:t>
        </w:r>
      </w:hyperlink>
      <w:r w:rsidR="00736333">
        <w:rPr>
          <w:w w:val="99"/>
        </w:rPr>
        <w:t xml:space="preserve">  </w:t>
      </w:r>
      <w:hyperlink w:anchor="bookmark100" w:history="1">
        <w:r w:rsidR="00736333">
          <w:rPr>
            <w:spacing w:val="-1"/>
            <w:u w:val="thick"/>
          </w:rPr>
          <w:t>Certificate</w:t>
        </w:r>
        <w:r w:rsidR="00736333">
          <w:rPr>
            <w:spacing w:val="-15"/>
            <w:u w:val="thick"/>
          </w:rPr>
          <w:t xml:space="preserve"> </w:t>
        </w:r>
        <w:r w:rsidR="00736333">
          <w:rPr>
            <w:u w:val="thick"/>
          </w:rPr>
          <w:t>of</w:t>
        </w:r>
        <w:r w:rsidR="00736333">
          <w:rPr>
            <w:spacing w:val="-15"/>
            <w:u w:val="thick"/>
          </w:rPr>
          <w:t xml:space="preserve"> </w:t>
        </w:r>
        <w:r w:rsidR="00736333">
          <w:rPr>
            <w:spacing w:val="-1"/>
            <w:u w:val="thick"/>
          </w:rPr>
          <w:t>Retraining</w:t>
        </w:r>
      </w:hyperlink>
      <w:r w:rsidR="00736333">
        <w:rPr>
          <w:w w:val="99"/>
        </w:rPr>
        <w:t xml:space="preserve">  </w:t>
      </w:r>
      <w:hyperlink w:anchor="bookmark101" w:history="1">
        <w:r w:rsidR="00736333">
          <w:rPr>
            <w:spacing w:val="-1"/>
            <w:u w:val="thick"/>
          </w:rPr>
          <w:t>Retraining</w:t>
        </w:r>
        <w:r w:rsidR="00736333">
          <w:rPr>
            <w:spacing w:val="-25"/>
            <w:u w:val="thick"/>
          </w:rPr>
          <w:t xml:space="preserve"> </w:t>
        </w:r>
        <w:r w:rsidR="00736333">
          <w:rPr>
            <w:spacing w:val="-1"/>
            <w:u w:val="thick"/>
          </w:rPr>
          <w:t>Synopsis</w:t>
        </w:r>
      </w:hyperlink>
    </w:p>
    <w:p w:rsidR="00736333" w:rsidRDefault="00736333">
      <w:pPr>
        <w:pStyle w:val="BodyText"/>
        <w:kinsoku w:val="0"/>
        <w:overflowPunct w:val="0"/>
        <w:spacing w:before="2" w:line="283" w:lineRule="auto"/>
        <w:ind w:right="5964"/>
        <w:sectPr w:rsidR="00736333">
          <w:pgSz w:w="12240" w:h="15840"/>
          <w:pgMar w:top="980" w:right="1420" w:bottom="1000" w:left="1340" w:header="0" w:footer="804" w:gutter="0"/>
          <w:cols w:space="720"/>
          <w:noEndnote/>
        </w:sectPr>
      </w:pPr>
    </w:p>
    <w:p w:rsidR="00736333" w:rsidRDefault="00736333">
      <w:pPr>
        <w:pStyle w:val="Heading7"/>
        <w:kinsoku w:val="0"/>
        <w:overflowPunct w:val="0"/>
        <w:ind w:left="112" w:right="32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2" w:line="120" w:lineRule="exact"/>
        <w:rPr>
          <w:sz w:val="12"/>
          <w:szCs w:val="12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pStyle w:val="Heading8"/>
        <w:kinsoku w:val="0"/>
        <w:overflowPunct w:val="0"/>
        <w:spacing w:before="64"/>
        <w:ind w:left="112" w:right="33"/>
        <w:jc w:val="center"/>
        <w:rPr>
          <w:b w:val="0"/>
          <w:bCs w:val="0"/>
        </w:rPr>
      </w:pPr>
      <w:r>
        <w:rPr>
          <w:spacing w:val="-1"/>
        </w:rPr>
        <w:t>POLICY</w:t>
      </w:r>
      <w:r>
        <w:rPr>
          <w:spacing w:val="-29"/>
        </w:rPr>
        <w:t xml:space="preserve"> </w:t>
      </w:r>
      <w:r>
        <w:rPr>
          <w:spacing w:val="-1"/>
        </w:rPr>
        <w:t>STATEMENT</w:t>
      </w:r>
    </w:p>
    <w:p w:rsidR="00736333" w:rsidRDefault="00736333">
      <w:pPr>
        <w:kinsoku w:val="0"/>
        <w:overflowPunct w:val="0"/>
        <w:spacing w:before="2" w:line="270" w:lineRule="exact"/>
        <w:rPr>
          <w:sz w:val="27"/>
          <w:szCs w:val="27"/>
        </w:rPr>
      </w:pPr>
    </w:p>
    <w:p w:rsidR="00736333" w:rsidRDefault="00736333">
      <w:pPr>
        <w:kinsoku w:val="0"/>
        <w:overflowPunct w:val="0"/>
        <w:ind w:left="112" w:right="32"/>
        <w:jc w:val="center"/>
        <w:rPr>
          <w:rFonts w:ascii="Arial" w:hAnsi="Arial" w:cs="Arial"/>
          <w:sz w:val="28"/>
          <w:szCs w:val="28"/>
        </w:rPr>
      </w:pPr>
      <w:bookmarkStart w:id="71" w:name="bookmark96"/>
      <w:bookmarkEnd w:id="71"/>
      <w:r>
        <w:rPr>
          <w:rFonts w:ascii="Arial" w:hAnsi="Arial" w:cs="Arial"/>
          <w:b/>
          <w:bCs/>
          <w:spacing w:val="-1"/>
          <w:sz w:val="28"/>
          <w:szCs w:val="28"/>
        </w:rPr>
        <w:t>New</w:t>
      </w:r>
      <w:r>
        <w:rPr>
          <w:rFonts w:ascii="Arial" w:hAnsi="Arial" w:cs="Arial"/>
          <w:b/>
          <w:bCs/>
          <w:spacing w:val="-13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Hire</w:t>
      </w:r>
      <w:r>
        <w:rPr>
          <w:rFonts w:ascii="Arial" w:hAnsi="Arial" w:cs="Arial"/>
          <w:b/>
          <w:bCs/>
          <w:spacing w:val="-12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Safety</w:t>
      </w:r>
      <w:r>
        <w:rPr>
          <w:rFonts w:ascii="Arial" w:hAnsi="Arial" w:cs="Arial"/>
          <w:b/>
          <w:bCs/>
          <w:spacing w:val="-14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Orientation</w:t>
      </w:r>
    </w:p>
    <w:p w:rsidR="00736333" w:rsidRDefault="00736333">
      <w:pPr>
        <w:kinsoku w:val="0"/>
        <w:overflowPunct w:val="0"/>
        <w:spacing w:before="4" w:line="270" w:lineRule="exact"/>
        <w:rPr>
          <w:sz w:val="27"/>
          <w:szCs w:val="27"/>
        </w:rPr>
      </w:pPr>
    </w:p>
    <w:p w:rsidR="00736333" w:rsidRDefault="00736333">
      <w:pPr>
        <w:pStyle w:val="BodyText"/>
        <w:kinsoku w:val="0"/>
        <w:overflowPunct w:val="0"/>
        <w:spacing w:before="0"/>
        <w:ind w:right="166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director,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designated</w:t>
      </w:r>
      <w:r>
        <w:rPr>
          <w:spacing w:val="-7"/>
        </w:rPr>
        <w:t xml:space="preserve"> </w:t>
      </w:r>
      <w:r>
        <w:t>competent</w:t>
      </w:r>
      <w:r>
        <w:rPr>
          <w:spacing w:val="-8"/>
        </w:rPr>
        <w:t xml:space="preserve"> </w:t>
      </w:r>
      <w:r>
        <w:t>person,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all</w:t>
      </w:r>
      <w:r>
        <w:rPr>
          <w:spacing w:val="25"/>
          <w:w w:val="9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hires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rPr>
          <w:spacing w:val="-1"/>
        </w:rPr>
        <w:t>aware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accessibility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and,</w:t>
      </w:r>
      <w:r>
        <w:rPr>
          <w:spacing w:val="-7"/>
        </w:rPr>
        <w:t xml:space="preserve"> </w:t>
      </w:r>
      <w:r>
        <w:t>through</w:t>
      </w:r>
      <w:r>
        <w:rPr>
          <w:spacing w:val="24"/>
          <w:w w:val="99"/>
        </w:rPr>
        <w:t xml:space="preserve"> </w:t>
      </w:r>
      <w:r>
        <w:t>interactive</w:t>
      </w:r>
      <w:r>
        <w:rPr>
          <w:spacing w:val="-10"/>
        </w:rPr>
        <w:t xml:space="preserve"> </w:t>
      </w:r>
      <w:r>
        <w:t>discussion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practical</w:t>
      </w:r>
      <w:r>
        <w:rPr>
          <w:spacing w:val="-10"/>
        </w:rPr>
        <w:t xml:space="preserve"> </w:t>
      </w:r>
      <w:r>
        <w:t>demonstration,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assured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new</w:t>
      </w:r>
      <w:r>
        <w:rPr>
          <w:w w:val="99"/>
        </w:rPr>
        <w:t xml:space="preserve"> </w:t>
      </w:r>
      <w:r>
        <w:t>hire</w:t>
      </w:r>
      <w:r>
        <w:rPr>
          <w:spacing w:val="-8"/>
        </w:rPr>
        <w:t xml:space="preserve"> </w:t>
      </w:r>
      <w:r>
        <w:t>understands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policies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procedures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pertain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w w:val="99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hire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perform.</w:t>
      </w:r>
    </w:p>
    <w:p w:rsidR="00736333" w:rsidRDefault="00736333">
      <w:pPr>
        <w:pStyle w:val="BodyText"/>
        <w:kinsoku w:val="0"/>
        <w:overflowPunct w:val="0"/>
        <w:ind w:right="562"/>
      </w:pPr>
      <w:r>
        <w:rPr>
          <w:spacing w:val="-1"/>
        </w:rPr>
        <w:t>Further,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hire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(or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explained)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contents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of</w:t>
      </w:r>
      <w:r>
        <w:rPr>
          <w:spacing w:val="20"/>
          <w:w w:val="99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handbook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sign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Employee</w:t>
      </w:r>
      <w:r>
        <w:rPr>
          <w:spacing w:val="-10"/>
        </w:rPr>
        <w:t xml:space="preserve"> </w:t>
      </w:r>
      <w:r>
        <w:rPr>
          <w:spacing w:val="-1"/>
        </w:rPr>
        <w:t>Acknowledge</w:t>
      </w:r>
      <w:r>
        <w:rPr>
          <w:spacing w:val="-10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41"/>
          <w:w w:val="99"/>
        </w:rPr>
        <w:t xml:space="preserve"> </w:t>
      </w:r>
      <w:r>
        <w:t>states:</w:t>
      </w:r>
    </w:p>
    <w:p w:rsidR="00736333" w:rsidRDefault="001F2348">
      <w:pPr>
        <w:kinsoku w:val="0"/>
        <w:overflowPunct w:val="0"/>
        <w:spacing w:before="146"/>
        <w:ind w:left="838"/>
        <w:rPr>
          <w:rFonts w:ascii="Arial" w:hAnsi="Arial" w:cs="Arial"/>
          <w:spacing w:val="-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10176" behindDoc="1" locked="0" layoutInCell="0" allowOverlap="1">
                <wp:simplePos x="0" y="0"/>
                <wp:positionH relativeFrom="page">
                  <wp:posOffset>1307465</wp:posOffset>
                </wp:positionH>
                <wp:positionV relativeFrom="paragraph">
                  <wp:posOffset>86995</wp:posOffset>
                </wp:positionV>
                <wp:extent cx="5100320" cy="2850515"/>
                <wp:effectExtent l="2540" t="8255" r="2540" b="8255"/>
                <wp:wrapNone/>
                <wp:docPr id="261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0320" cy="2850515"/>
                          <a:chOff x="2059" y="137"/>
                          <a:chExt cx="8032" cy="4489"/>
                        </a:xfrm>
                      </wpg:grpSpPr>
                      <wps:wsp>
                        <wps:cNvPr id="262" name="Freeform 253"/>
                        <wps:cNvSpPr>
                          <a:spLocks/>
                        </wps:cNvSpPr>
                        <wps:spPr bwMode="auto">
                          <a:xfrm>
                            <a:off x="2065" y="143"/>
                            <a:ext cx="8020" cy="20"/>
                          </a:xfrm>
                          <a:custGeom>
                            <a:avLst/>
                            <a:gdLst>
                              <a:gd name="T0" fmla="*/ 0 w 8020"/>
                              <a:gd name="T1" fmla="*/ 0 h 20"/>
                              <a:gd name="T2" fmla="*/ 8019 w 80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20" h="20">
                                <a:moveTo>
                                  <a:pt x="0" y="0"/>
                                </a:moveTo>
                                <a:lnTo>
                                  <a:pt x="801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54"/>
                        <wps:cNvSpPr>
                          <a:spLocks/>
                        </wps:cNvSpPr>
                        <wps:spPr bwMode="auto">
                          <a:xfrm>
                            <a:off x="2070" y="147"/>
                            <a:ext cx="20" cy="446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468"/>
                              <a:gd name="T2" fmla="*/ 0 w 20"/>
                              <a:gd name="T3" fmla="*/ 4467 h 44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468">
                                <a:moveTo>
                                  <a:pt x="0" y="0"/>
                                </a:moveTo>
                                <a:lnTo>
                                  <a:pt x="0" y="4467"/>
                                </a:lnTo>
                              </a:path>
                            </a:pathLst>
                          </a:custGeom>
                          <a:noFill/>
                          <a:ln w="73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55"/>
                        <wps:cNvSpPr>
                          <a:spLocks/>
                        </wps:cNvSpPr>
                        <wps:spPr bwMode="auto">
                          <a:xfrm>
                            <a:off x="2065" y="4620"/>
                            <a:ext cx="8020" cy="20"/>
                          </a:xfrm>
                          <a:custGeom>
                            <a:avLst/>
                            <a:gdLst>
                              <a:gd name="T0" fmla="*/ 0 w 8020"/>
                              <a:gd name="T1" fmla="*/ 0 h 20"/>
                              <a:gd name="T2" fmla="*/ 8019 w 80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20" h="20">
                                <a:moveTo>
                                  <a:pt x="0" y="0"/>
                                </a:moveTo>
                                <a:lnTo>
                                  <a:pt x="801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256"/>
                        <wps:cNvSpPr>
                          <a:spLocks/>
                        </wps:cNvSpPr>
                        <wps:spPr bwMode="auto">
                          <a:xfrm>
                            <a:off x="10080" y="147"/>
                            <a:ext cx="20" cy="446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468"/>
                              <a:gd name="T2" fmla="*/ 0 w 20"/>
                              <a:gd name="T3" fmla="*/ 4467 h 44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468">
                                <a:moveTo>
                                  <a:pt x="0" y="0"/>
                                </a:moveTo>
                                <a:lnTo>
                                  <a:pt x="0" y="4467"/>
                                </a:lnTo>
                              </a:path>
                            </a:pathLst>
                          </a:custGeom>
                          <a:noFill/>
                          <a:ln w="73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23428" id="Group 252" o:spid="_x0000_s1026" style="position:absolute;margin-left:102.95pt;margin-top:6.85pt;width:401.6pt;height:224.45pt;z-index:-251106304;mso-position-horizontal-relative:page" coordorigin="2059,137" coordsize="8032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" o:allowincell="f">
                <v:shape id="Freeform 253" o:spid="_x0000_s1027" style="position:absolute;left:2065;top:143;width:8020;height:20;visibility:visible;mso-wrap-style:square;v-text-anchor:top" coordsize="80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bFFL8A&#10;AADcAAAADwAAAGRycy9kb3ducmV2LnhtbESPzQrCMBCE74LvEFbwIpragz/VKCIKXtU+wNKsbbXZ&#10;lCbW+vZGEDwOM/MNs952phItNa60rGA6iUAQZ1aXnCtIr8fxAoTzyBory6TgTQ62m35vjYm2Lz5T&#10;e/G5CBB2CSoovK8TKV1WkEE3sTVx8G62MeiDbHKpG3wFuKlkHEUzabDksFBgTfuCssflaRR06b60&#10;S37f21s8mh+WU0rdjpQaDrrdCoSnzv/Dv/ZJK4hnMXzPhCMgN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RsUUvwAAANwAAAAPAAAAAAAAAAAAAAAAAJgCAABkcnMvZG93bnJl&#10;di54bWxQSwUGAAAAAAQABAD1AAAAhAMAAAAA&#10;" path="m,l8019,e" filled="f" strokeweight=".58pt">
                  <v:path arrowok="t" o:connecttype="custom" o:connectlocs="0,0;8019,0" o:connectangles="0,0"/>
                </v:shape>
                <v:shape id="Freeform 254" o:spid="_x0000_s1028" style="position:absolute;left:2070;top:147;width:20;height:4468;visibility:visible;mso-wrap-style:square;v-text-anchor:top" coordsize="20,4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2tBcIA&#10;AADcAAAADwAAAGRycy9kb3ducmV2LnhtbESPT4vCMBDF7wt+hzALXpY1VbFK1ygiCF4U/Hcfmtmm&#10;2ExqE7V+eyMIHh9v3u/Nm85bW4kbNb50rKDfS0AQ506XXCg4Hla/ExA+IGusHJOCB3mYzzpfU8y0&#10;u/OObvtQiAhhn6ECE0KdSelzQxZ9z9XE0ft3jcUQZVNI3eA9wm0lB0mSSoslxwaDNS0N5ef91cY3&#10;zvmmSrcPxFEyHhZrc5mcflCp7ne7+AMRqA2f43d6rRUM0iG8xkQC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La0FwgAAANwAAAAPAAAAAAAAAAAAAAAAAJgCAABkcnMvZG93&#10;bnJldi54bWxQSwUGAAAAAAQABAD1AAAAhwMAAAAA&#10;" path="m,l,4467e" filled="f" strokeweight=".20494mm">
                  <v:path arrowok="t" o:connecttype="custom" o:connectlocs="0,0;0,4467" o:connectangles="0,0"/>
                </v:shape>
                <v:shape id="Freeform 255" o:spid="_x0000_s1029" style="position:absolute;left:2065;top:4620;width:8020;height:20;visibility:visible;mso-wrap-style:square;v-text-anchor:top" coordsize="80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P4+8IA&#10;AADcAAAADwAAAGRycy9kb3ducmV2LnhtbESP0YrCMBRE3xf8h3AFXxZNLeLa2lREFPZ13X7Apbm2&#10;1eamNLHWvzcLwj4OM3OGyXajacVAvWssK1guIhDEpdUNVwqK39N8A8J5ZI2tZVLwJAe7fPKRYart&#10;g39oOPtKBAi7FBXU3neplK6syaBb2I44eBfbG/RB9pXUPT4C3LQyjqK1NNhwWKixo0NN5e18NwrG&#10;4tDYhJ/X4RJ/fh2TJRVuT0rNpuN+C8LT6P/D7/a3VhCvV/B3JhwBmb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4/j7wgAAANwAAAAPAAAAAAAAAAAAAAAAAJgCAABkcnMvZG93&#10;bnJldi54bWxQSwUGAAAAAAQABAD1AAAAhwMAAAAA&#10;" path="m,l8019,e" filled="f" strokeweight=".58pt">
                  <v:path arrowok="t" o:connecttype="custom" o:connectlocs="0,0;8019,0" o:connectangles="0,0"/>
                </v:shape>
                <v:shape id="Freeform 256" o:spid="_x0000_s1030" style="position:absolute;left:10080;top:147;width:20;height:4468;visibility:visible;mso-wrap-style:square;v-text-anchor:top" coordsize="20,4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iQ6sQA&#10;AADcAAAADwAAAGRycy9kb3ducmV2LnhtbESPQWvCQBCF74X+h2UEL0U3WkwlugkiCLlYqG3vQ3bM&#10;BrOzaXY18d+7hUKPjzfve/O2xWhbcaPeN44VLOYJCOLK6YZrBV+fh9kahA/IGlvHpOBOHor8+WmL&#10;mXYDf9DtFGoRIewzVGBC6DIpfWXIop+7jjh6Z9dbDFH2tdQ9DhFuW7lMklRabDg2GOxob6i6nK42&#10;vnGpjm36fkdcJW+vdWl+1t8vqNR0Mu42IAKN4f/4L11qBct0Bb9jIgFk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IkOrEAAAA3AAAAA8AAAAAAAAAAAAAAAAAmAIAAGRycy9k&#10;b3ducmV2LnhtbFBLBQYAAAAABAAEAPUAAACJAwAAAAA=&#10;" path="m,l,4467e" filled="f" strokeweight=".20494mm">
                  <v:path arrowok="t" o:connecttype="custom" o:connectlocs="0,0;0,4467" o:connectangles="0,0"/>
                </v:shape>
                <w10:wrap anchorx="page"/>
              </v:group>
            </w:pict>
          </mc:Fallback>
        </mc:AlternateContent>
      </w:r>
      <w:r w:rsidR="00736333">
        <w:rPr>
          <w:rFonts w:ascii="Arial" w:hAnsi="Arial" w:cs="Arial"/>
        </w:rPr>
        <w:t xml:space="preserve">I </w:t>
      </w:r>
      <w:r w:rsidR="00736333">
        <w:rPr>
          <w:rFonts w:ascii="Arial" w:hAnsi="Arial" w:cs="Arial"/>
          <w:spacing w:val="-1"/>
        </w:rPr>
        <w:t>have</w:t>
      </w:r>
      <w:r w:rsidR="00736333">
        <w:rPr>
          <w:rFonts w:ascii="Arial" w:hAnsi="Arial" w:cs="Arial"/>
        </w:rPr>
        <w:t xml:space="preserve"> </w:t>
      </w:r>
      <w:r w:rsidR="00736333">
        <w:rPr>
          <w:rFonts w:ascii="Arial" w:hAnsi="Arial" w:cs="Arial"/>
          <w:spacing w:val="-1"/>
        </w:rPr>
        <w:t>read</w:t>
      </w:r>
      <w:r w:rsidR="00736333">
        <w:rPr>
          <w:rFonts w:ascii="Arial" w:hAnsi="Arial" w:cs="Arial"/>
        </w:rPr>
        <w:t xml:space="preserve"> </w:t>
      </w:r>
      <w:r w:rsidR="00736333">
        <w:rPr>
          <w:rFonts w:ascii="Arial" w:hAnsi="Arial" w:cs="Arial"/>
          <w:spacing w:val="-1"/>
        </w:rPr>
        <w:t>and</w:t>
      </w:r>
      <w:r w:rsidR="00736333">
        <w:rPr>
          <w:rFonts w:ascii="Arial" w:hAnsi="Arial" w:cs="Arial"/>
        </w:rPr>
        <w:t xml:space="preserve"> </w:t>
      </w:r>
      <w:r w:rsidR="00736333">
        <w:rPr>
          <w:rFonts w:ascii="Arial" w:hAnsi="Arial" w:cs="Arial"/>
          <w:spacing w:val="-1"/>
        </w:rPr>
        <w:t>understand</w:t>
      </w:r>
      <w:r w:rsidR="00736333">
        <w:rPr>
          <w:rFonts w:ascii="Arial" w:hAnsi="Arial" w:cs="Arial"/>
        </w:rPr>
        <w:t xml:space="preserve"> </w:t>
      </w:r>
      <w:r w:rsidR="00736333">
        <w:rPr>
          <w:rFonts w:ascii="Arial" w:hAnsi="Arial" w:cs="Arial"/>
          <w:spacing w:val="-1"/>
        </w:rPr>
        <w:t>the</w:t>
      </w:r>
      <w:r w:rsidR="00736333">
        <w:rPr>
          <w:rFonts w:ascii="Arial" w:hAnsi="Arial" w:cs="Arial"/>
        </w:rPr>
        <w:t xml:space="preserve"> </w:t>
      </w:r>
      <w:r w:rsidR="00736333">
        <w:rPr>
          <w:rFonts w:ascii="Arial" w:hAnsi="Arial" w:cs="Arial"/>
          <w:spacing w:val="-1"/>
        </w:rPr>
        <w:t>contents</w:t>
      </w:r>
      <w:r w:rsidR="00736333">
        <w:rPr>
          <w:rFonts w:ascii="Arial" w:hAnsi="Arial" w:cs="Arial"/>
        </w:rPr>
        <w:t xml:space="preserve"> </w:t>
      </w:r>
      <w:r w:rsidR="00736333">
        <w:rPr>
          <w:rFonts w:ascii="Arial" w:hAnsi="Arial" w:cs="Arial"/>
          <w:spacing w:val="-1"/>
        </w:rPr>
        <w:t>of</w:t>
      </w:r>
      <w:r w:rsidR="00736333">
        <w:rPr>
          <w:rFonts w:ascii="Arial" w:hAnsi="Arial" w:cs="Arial"/>
        </w:rPr>
        <w:t xml:space="preserve"> </w:t>
      </w:r>
      <w:r w:rsidR="00736333">
        <w:rPr>
          <w:rFonts w:ascii="Arial" w:hAnsi="Arial" w:cs="Arial"/>
          <w:spacing w:val="-1"/>
        </w:rPr>
        <w:t>this</w:t>
      </w:r>
      <w:r w:rsidR="00736333">
        <w:rPr>
          <w:rFonts w:ascii="Arial" w:hAnsi="Arial" w:cs="Arial"/>
        </w:rPr>
        <w:t xml:space="preserve"> </w:t>
      </w:r>
      <w:r w:rsidR="00736333">
        <w:rPr>
          <w:rFonts w:ascii="Arial" w:hAnsi="Arial" w:cs="Arial"/>
          <w:spacing w:val="-1"/>
        </w:rPr>
        <w:t>Employee</w:t>
      </w:r>
      <w:r w:rsidR="00736333">
        <w:rPr>
          <w:rFonts w:ascii="Arial" w:hAnsi="Arial" w:cs="Arial"/>
        </w:rPr>
        <w:t xml:space="preserve"> </w:t>
      </w:r>
      <w:r w:rsidR="00736333">
        <w:rPr>
          <w:rFonts w:ascii="Arial" w:hAnsi="Arial" w:cs="Arial"/>
          <w:spacing w:val="-1"/>
        </w:rPr>
        <w:t>Handbook.</w:t>
      </w:r>
    </w:p>
    <w:p w:rsidR="00736333" w:rsidRDefault="00736333">
      <w:pPr>
        <w:kinsoku w:val="0"/>
        <w:overflowPunct w:val="0"/>
        <w:spacing w:before="138"/>
        <w:ind w:left="838" w:right="1739"/>
        <w:rPr>
          <w:rFonts w:ascii="Arial" w:hAnsi="Arial" w:cs="Arial"/>
          <w:spacing w:val="-1"/>
        </w:rPr>
      </w:pPr>
      <w:r>
        <w:rPr>
          <w:rFonts w:ascii="Arial" w:hAnsi="Arial" w:cs="Arial"/>
        </w:rPr>
        <w:t xml:space="preserve">I </w:t>
      </w:r>
      <w:r>
        <w:rPr>
          <w:rFonts w:ascii="Arial" w:hAnsi="Arial" w:cs="Arial"/>
          <w:spacing w:val="-1"/>
        </w:rPr>
        <w:t>will,</w:t>
      </w:r>
      <w:r>
        <w:rPr>
          <w:rFonts w:ascii="Arial" w:hAnsi="Arial" w:cs="Arial"/>
        </w:rPr>
        <w:t xml:space="preserve"> to </w:t>
      </w:r>
      <w:r>
        <w:rPr>
          <w:rFonts w:ascii="Arial" w:hAnsi="Arial" w:cs="Arial"/>
          <w:spacing w:val="-1"/>
        </w:rPr>
        <w:t>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best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of</w:t>
      </w:r>
      <w:r>
        <w:rPr>
          <w:rFonts w:ascii="Arial" w:hAnsi="Arial" w:cs="Arial"/>
        </w:rPr>
        <w:t xml:space="preserve"> my </w:t>
      </w:r>
      <w:r>
        <w:rPr>
          <w:rFonts w:ascii="Arial" w:hAnsi="Arial" w:cs="Arial"/>
          <w:spacing w:val="-1"/>
        </w:rPr>
        <w:t>ability,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work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in</w:t>
      </w:r>
      <w:r>
        <w:rPr>
          <w:rFonts w:ascii="Arial" w:hAnsi="Arial" w:cs="Arial"/>
        </w:rPr>
        <w:t xml:space="preserve"> a </w:t>
      </w:r>
      <w:r>
        <w:rPr>
          <w:rFonts w:ascii="Arial" w:hAnsi="Arial" w:cs="Arial"/>
          <w:spacing w:val="-1"/>
        </w:rPr>
        <w:t>safe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manner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and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follow</w:t>
      </w:r>
      <w:r>
        <w:rPr>
          <w:rFonts w:ascii="Arial" w:hAnsi="Arial" w:cs="Arial"/>
          <w:spacing w:val="38"/>
        </w:rPr>
        <w:t xml:space="preserve"> </w:t>
      </w:r>
      <w:r>
        <w:rPr>
          <w:rFonts w:ascii="Arial" w:hAnsi="Arial" w:cs="Arial"/>
          <w:spacing w:val="-1"/>
        </w:rPr>
        <w:t>established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work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rules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and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procedures.</w:t>
      </w:r>
    </w:p>
    <w:p w:rsidR="00736333" w:rsidRDefault="00736333">
      <w:pPr>
        <w:kinsoku w:val="0"/>
        <w:overflowPunct w:val="0"/>
        <w:spacing w:before="145"/>
        <w:ind w:left="838"/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>
        <w:rPr>
          <w:rFonts w:ascii="Arial" w:hAnsi="Arial" w:cs="Arial"/>
          <w:spacing w:val="-1"/>
        </w:rPr>
        <w:t>will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ask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for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clarification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of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safety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procedures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of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which</w:t>
      </w:r>
      <w:r>
        <w:rPr>
          <w:rFonts w:ascii="Arial" w:hAnsi="Arial" w:cs="Arial"/>
        </w:rPr>
        <w:t xml:space="preserve"> I </w:t>
      </w:r>
      <w:r>
        <w:rPr>
          <w:rFonts w:ascii="Arial" w:hAnsi="Arial" w:cs="Arial"/>
          <w:spacing w:val="-1"/>
        </w:rPr>
        <w:t>am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not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sure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spacing w:val="-1"/>
        </w:rPr>
        <w:t>prior</w:t>
      </w:r>
    </w:p>
    <w:p w:rsidR="00736333" w:rsidRDefault="00736333">
      <w:pPr>
        <w:kinsoku w:val="0"/>
        <w:overflowPunct w:val="0"/>
        <w:ind w:left="837" w:right="2422"/>
        <w:rPr>
          <w:rFonts w:ascii="Arial" w:hAnsi="Arial" w:cs="Arial"/>
          <w:spacing w:val="-1"/>
        </w:rPr>
      </w:pPr>
      <w:r>
        <w:rPr>
          <w:rFonts w:ascii="Arial" w:hAnsi="Arial" w:cs="Arial"/>
        </w:rPr>
        <w:t xml:space="preserve">to </w:t>
      </w:r>
      <w:r>
        <w:rPr>
          <w:rFonts w:ascii="Arial" w:hAnsi="Arial" w:cs="Arial"/>
          <w:spacing w:val="-1"/>
        </w:rPr>
        <w:t>performing</w:t>
      </w:r>
      <w:r>
        <w:rPr>
          <w:rFonts w:ascii="Arial" w:hAnsi="Arial" w:cs="Arial"/>
        </w:rPr>
        <w:t xml:space="preserve"> a </w:t>
      </w:r>
      <w:r>
        <w:rPr>
          <w:rFonts w:ascii="Arial" w:hAnsi="Arial" w:cs="Arial"/>
          <w:spacing w:val="-1"/>
        </w:rPr>
        <w:t>task.</w:t>
      </w:r>
    </w:p>
    <w:p w:rsidR="00736333" w:rsidRDefault="00736333">
      <w:pPr>
        <w:kinsoku w:val="0"/>
        <w:overflowPunct w:val="0"/>
        <w:spacing w:before="138"/>
        <w:ind w:left="838" w:right="1311"/>
        <w:rPr>
          <w:rFonts w:ascii="Arial" w:hAnsi="Arial" w:cs="Arial"/>
          <w:spacing w:val="-1"/>
        </w:rPr>
      </w:pPr>
      <w:r>
        <w:rPr>
          <w:rFonts w:ascii="Arial" w:hAnsi="Arial" w:cs="Arial"/>
        </w:rPr>
        <w:t xml:space="preserve">I </w:t>
      </w:r>
      <w:r>
        <w:rPr>
          <w:rFonts w:ascii="Arial" w:hAnsi="Arial" w:cs="Arial"/>
          <w:spacing w:val="-1"/>
        </w:rPr>
        <w:t>will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report</w:t>
      </w:r>
      <w:r>
        <w:rPr>
          <w:rFonts w:ascii="Arial" w:hAnsi="Arial" w:cs="Arial"/>
        </w:rPr>
        <w:t xml:space="preserve"> to </w:t>
      </w:r>
      <w:r>
        <w:rPr>
          <w:rFonts w:ascii="Arial" w:hAnsi="Arial" w:cs="Arial"/>
          <w:spacing w:val="-1"/>
        </w:rPr>
        <w:t>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job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site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supervisor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or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competent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person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any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unsafe</w:t>
      </w:r>
      <w:r>
        <w:rPr>
          <w:rFonts w:ascii="Arial" w:hAnsi="Arial" w:cs="Arial"/>
          <w:spacing w:val="57"/>
        </w:rPr>
        <w:t xml:space="preserve"> </w:t>
      </w:r>
      <w:r>
        <w:rPr>
          <w:rFonts w:ascii="Arial" w:hAnsi="Arial" w:cs="Arial"/>
          <w:spacing w:val="-1"/>
        </w:rPr>
        <w:t>acts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or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procedures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and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will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ensure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they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are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addressed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and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resolved</w:t>
      </w:r>
      <w:r>
        <w:rPr>
          <w:rFonts w:ascii="Arial" w:hAnsi="Arial" w:cs="Arial"/>
          <w:spacing w:val="50"/>
        </w:rPr>
        <w:t xml:space="preserve"> </w:t>
      </w:r>
      <w:r>
        <w:rPr>
          <w:rFonts w:ascii="Arial" w:hAnsi="Arial" w:cs="Arial"/>
          <w:spacing w:val="-1"/>
        </w:rPr>
        <w:t>before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continuing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work.</w:t>
      </w:r>
    </w:p>
    <w:p w:rsidR="00736333" w:rsidRDefault="00736333">
      <w:pPr>
        <w:kinsoku w:val="0"/>
        <w:overflowPunct w:val="0"/>
        <w:spacing w:before="138"/>
        <w:ind w:left="838"/>
        <w:rPr>
          <w:rFonts w:ascii="Arial" w:hAnsi="Arial" w:cs="Arial"/>
          <w:spacing w:val="-1"/>
        </w:rPr>
      </w:pPr>
      <w:r>
        <w:rPr>
          <w:rFonts w:ascii="Arial" w:hAnsi="Arial" w:cs="Arial"/>
        </w:rPr>
        <w:t xml:space="preserve">I </w:t>
      </w:r>
      <w:r>
        <w:rPr>
          <w:rFonts w:ascii="Arial" w:hAnsi="Arial" w:cs="Arial"/>
          <w:spacing w:val="-1"/>
        </w:rPr>
        <w:t>understand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that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the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complete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safety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program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is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located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at:</w:t>
      </w:r>
    </w:p>
    <w:p w:rsidR="00736333" w:rsidRDefault="00736333">
      <w:pPr>
        <w:kinsoku w:val="0"/>
        <w:overflowPunct w:val="0"/>
        <w:spacing w:before="142"/>
        <w:ind w:left="1180"/>
        <w:rPr>
          <w:rFonts w:ascii="Arial" w:hAnsi="Arial" w:cs="Arial"/>
        </w:rPr>
      </w:pPr>
      <w:r>
        <w:rPr>
          <w:rFonts w:ascii="Arial" w:hAnsi="Arial" w:cs="Arial"/>
        </w:rPr>
        <w:t>9540</w:t>
      </w:r>
      <w:r>
        <w:rPr>
          <w:rFonts w:ascii="Arial" w:hAnsi="Arial" w:cs="Arial"/>
          <w:spacing w:val="-4"/>
        </w:rPr>
        <w:t xml:space="preserve"> </w:t>
      </w:r>
      <w:r>
        <w:rPr>
          <w:rFonts w:ascii="Arial" w:hAnsi="Arial" w:cs="Arial"/>
        </w:rPr>
        <w:t>US</w:t>
      </w:r>
      <w:r>
        <w:rPr>
          <w:rFonts w:ascii="Arial" w:hAnsi="Arial" w:cs="Arial"/>
          <w:spacing w:val="-3"/>
        </w:rPr>
        <w:t xml:space="preserve"> </w:t>
      </w:r>
      <w:r>
        <w:rPr>
          <w:rFonts w:ascii="Arial" w:hAnsi="Arial" w:cs="Arial"/>
        </w:rPr>
        <w:t>Hwy</w:t>
      </w:r>
      <w:r>
        <w:rPr>
          <w:rFonts w:ascii="Arial" w:hAnsi="Arial" w:cs="Arial"/>
          <w:spacing w:val="-3"/>
        </w:rPr>
        <w:t xml:space="preserve"> </w:t>
      </w:r>
      <w:r>
        <w:rPr>
          <w:rFonts w:ascii="Arial" w:hAnsi="Arial" w:cs="Arial"/>
        </w:rPr>
        <w:t>84</w:t>
      </w:r>
      <w:r>
        <w:rPr>
          <w:rFonts w:ascii="Arial" w:hAnsi="Arial" w:cs="Arial"/>
          <w:spacing w:val="-3"/>
        </w:rPr>
        <w:t xml:space="preserve"> </w:t>
      </w:r>
      <w:r>
        <w:rPr>
          <w:rFonts w:ascii="Arial" w:hAnsi="Arial" w:cs="Arial"/>
        </w:rPr>
        <w:t>West</w:t>
      </w:r>
    </w:p>
    <w:p w:rsidR="00736333" w:rsidRDefault="00736333">
      <w:pPr>
        <w:kinsoku w:val="0"/>
        <w:overflowPunct w:val="0"/>
        <w:spacing w:before="4"/>
        <w:ind w:left="1180"/>
        <w:rPr>
          <w:rFonts w:ascii="Arial" w:hAnsi="Arial" w:cs="Arial"/>
        </w:rPr>
      </w:pPr>
      <w:r>
        <w:rPr>
          <w:rFonts w:ascii="Arial" w:hAnsi="Arial" w:cs="Arial"/>
        </w:rPr>
        <w:t>Newton,</w:t>
      </w:r>
      <w:r>
        <w:rPr>
          <w:rFonts w:ascii="Arial" w:hAnsi="Arial" w:cs="Arial"/>
          <w:spacing w:val="-7"/>
        </w:rPr>
        <w:t xml:space="preserve"> </w:t>
      </w:r>
      <w:r>
        <w:rPr>
          <w:rFonts w:ascii="Arial" w:hAnsi="Arial" w:cs="Arial"/>
        </w:rPr>
        <w:t>AL</w:t>
      </w:r>
      <w:r>
        <w:rPr>
          <w:rFonts w:ascii="Arial" w:hAnsi="Arial" w:cs="Arial"/>
          <w:spacing w:val="-7"/>
        </w:rPr>
        <w:t xml:space="preserve"> </w:t>
      </w:r>
      <w:r>
        <w:rPr>
          <w:rFonts w:ascii="Arial" w:hAnsi="Arial" w:cs="Arial"/>
        </w:rPr>
        <w:t>36352</w:t>
      </w:r>
    </w:p>
    <w:p w:rsidR="00736333" w:rsidRDefault="00736333">
      <w:pPr>
        <w:kinsoku w:val="0"/>
        <w:overflowPunct w:val="0"/>
        <w:spacing w:before="129"/>
        <w:ind w:left="838"/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and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is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available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pacing w:val="-1"/>
        </w:rPr>
        <w:t>for</w:t>
      </w:r>
      <w:r>
        <w:rPr>
          <w:rFonts w:ascii="Arial" w:hAnsi="Arial" w:cs="Arial"/>
        </w:rPr>
        <w:t xml:space="preserve"> my </w:t>
      </w:r>
      <w:r>
        <w:rPr>
          <w:rFonts w:ascii="Arial" w:hAnsi="Arial" w:cs="Arial"/>
          <w:spacing w:val="-1"/>
        </w:rPr>
        <w:t>review.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4" w:line="200" w:lineRule="exact"/>
        <w:rPr>
          <w:sz w:val="20"/>
          <w:szCs w:val="20"/>
        </w:rPr>
      </w:pPr>
    </w:p>
    <w:p w:rsidR="00736333" w:rsidRDefault="00736333">
      <w:pPr>
        <w:pStyle w:val="BodyText"/>
        <w:kinsoku w:val="0"/>
        <w:overflowPunct w:val="0"/>
        <w:spacing w:before="64"/>
        <w:ind w:right="208"/>
      </w:pPr>
      <w:r>
        <w:t>It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explained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hires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safety</w:t>
      </w:r>
      <w:r>
        <w:rPr>
          <w:spacing w:val="23"/>
          <w:w w:val="99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on-going</w:t>
      </w:r>
      <w:r>
        <w:rPr>
          <w:spacing w:val="-9"/>
        </w:rPr>
        <w:t xml:space="preserve"> </w:t>
      </w:r>
      <w:r>
        <w:t>process.</w:t>
      </w:r>
      <w:r>
        <w:rPr>
          <w:spacing w:val="58"/>
        </w:rPr>
        <w:t xml:space="preserve"> </w:t>
      </w:r>
      <w:r>
        <w:rPr>
          <w:spacing w:val="-1"/>
        </w:rPr>
        <w:t>Depending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circumstances,</w:t>
      </w:r>
      <w:r>
        <w:rPr>
          <w:spacing w:val="28"/>
          <w:w w:val="99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following:</w:t>
      </w:r>
      <w:r>
        <w:rPr>
          <w:spacing w:val="66"/>
        </w:rPr>
        <w:t xml:space="preserve"> </w:t>
      </w:r>
      <w:r>
        <w:t>safety</w:t>
      </w:r>
      <w:r>
        <w:rPr>
          <w:spacing w:val="-5"/>
        </w:rPr>
        <w:t xml:space="preserve"> </w:t>
      </w:r>
      <w:r>
        <w:t>meetings,</w:t>
      </w:r>
      <w:r>
        <w:rPr>
          <w:spacing w:val="24"/>
          <w:w w:val="99"/>
        </w:rPr>
        <w:t xml:space="preserve"> </w:t>
      </w:r>
      <w:r>
        <w:t>on-the-job</w:t>
      </w:r>
      <w:r>
        <w:rPr>
          <w:spacing w:val="-12"/>
        </w:rPr>
        <w:t xml:space="preserve"> </w:t>
      </w:r>
      <w:r>
        <w:t>instruction,</w:t>
      </w:r>
      <w:r>
        <w:rPr>
          <w:spacing w:val="-12"/>
        </w:rPr>
        <w:t xml:space="preserve"> </w:t>
      </w:r>
      <w:r>
        <w:t>formal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informal</w:t>
      </w:r>
      <w:r>
        <w:rPr>
          <w:spacing w:val="-12"/>
        </w:rPr>
        <w:t xml:space="preserve"> </w:t>
      </w:r>
      <w:r>
        <w:t>training.</w:t>
      </w:r>
    </w:p>
    <w:p w:rsidR="00736333" w:rsidRDefault="00736333">
      <w:pPr>
        <w:pStyle w:val="BodyText"/>
        <w:kinsoku w:val="0"/>
        <w:overflowPunct w:val="0"/>
        <w:ind w:right="562"/>
      </w:pPr>
      <w:r>
        <w:t>Lastly,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hires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informed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importance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inspection</w:t>
      </w:r>
      <w:r>
        <w:rPr>
          <w:spacing w:val="23"/>
          <w:w w:val="99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enforcement</w:t>
      </w:r>
      <w:r>
        <w:rPr>
          <w:spacing w:val="-12"/>
        </w:rPr>
        <w:t xml:space="preserve"> </w:t>
      </w:r>
      <w:r>
        <w:t>policies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procedures.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7" w:line="200" w:lineRule="exact"/>
        <w:rPr>
          <w:sz w:val="20"/>
          <w:szCs w:val="20"/>
        </w:rPr>
      </w:pPr>
    </w:p>
    <w:p w:rsidR="00736333" w:rsidRDefault="001F2348">
      <w:pPr>
        <w:pStyle w:val="BodyText"/>
        <w:kinsoku w:val="0"/>
        <w:overflowPunct w:val="0"/>
        <w:spacing w:before="64"/>
        <w:ind w:left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38735</wp:posOffset>
                </wp:positionV>
                <wp:extent cx="2477135" cy="12700"/>
                <wp:effectExtent l="9525" t="13335" r="8890" b="0"/>
                <wp:wrapNone/>
                <wp:docPr id="260" name="Freeform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77135" cy="12700"/>
                        </a:xfrm>
                        <a:custGeom>
                          <a:avLst/>
                          <a:gdLst>
                            <a:gd name="T0" fmla="*/ 0 w 3901"/>
                            <a:gd name="T1" fmla="*/ 0 h 20"/>
                            <a:gd name="T2" fmla="*/ 3900 w 390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901" h="20">
                              <a:moveTo>
                                <a:pt x="0" y="0"/>
                              </a:moveTo>
                              <a:lnTo>
                                <a:pt x="390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82D0939" id="Freeform 257" o:spid="_x0000_s1026" style="position:absolute;z-index:-2511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.05pt,267pt,3.05pt" coordsize="390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" o:allowincell="f" filled="f" strokeweight=".31069mm">
                <v:path arrowok="t" o:connecttype="custom" o:connectlocs="0,0;2476500,0" o:connectangles="0,0"/>
                <w10:wrap anchorx="page"/>
              </v:polyline>
            </w:pict>
          </mc:Fallback>
        </mc:AlternateContent>
      </w:r>
      <w:r w:rsidR="00736333">
        <w:t>Scott</w:t>
      </w:r>
      <w:r w:rsidR="00736333">
        <w:rPr>
          <w:spacing w:val="-8"/>
        </w:rPr>
        <w:t xml:space="preserve"> </w:t>
      </w:r>
      <w:r w:rsidR="00736333">
        <w:t>Lisenby</w:t>
      </w:r>
    </w:p>
    <w:p w:rsidR="00736333" w:rsidRDefault="00736333">
      <w:pPr>
        <w:pStyle w:val="BodyText"/>
        <w:kinsoku w:val="0"/>
        <w:overflowPunct w:val="0"/>
        <w:spacing w:before="7"/>
      </w:pPr>
      <w:r>
        <w:rPr>
          <w:spacing w:val="-1"/>
        </w:rPr>
        <w:t>Safety</w:t>
      </w:r>
      <w:r>
        <w:rPr>
          <w:spacing w:val="-18"/>
        </w:rPr>
        <w:t xml:space="preserve"> </w:t>
      </w:r>
      <w:r>
        <w:rPr>
          <w:spacing w:val="-1"/>
        </w:rPr>
        <w:t>Director</w:t>
      </w:r>
    </w:p>
    <w:p w:rsidR="00736333" w:rsidRDefault="00736333">
      <w:pPr>
        <w:pStyle w:val="BodyText"/>
        <w:kinsoku w:val="0"/>
        <w:overflowPunct w:val="0"/>
        <w:spacing w:before="7"/>
        <w:sectPr w:rsidR="00736333">
          <w:pgSz w:w="12240" w:h="15840"/>
          <w:pgMar w:top="1280" w:right="1420" w:bottom="1000" w:left="1340" w:header="0" w:footer="804" w:gutter="0"/>
          <w:cols w:space="720"/>
          <w:noEndnote/>
        </w:sectPr>
      </w:pPr>
    </w:p>
    <w:p w:rsidR="00736333" w:rsidRDefault="00736333">
      <w:pPr>
        <w:pStyle w:val="Heading7"/>
        <w:kinsoku w:val="0"/>
        <w:overflowPunct w:val="0"/>
        <w:ind w:left="571" w:right="531"/>
        <w:jc w:val="center"/>
        <w:rPr>
          <w:b w:val="0"/>
          <w:bCs w:val="0"/>
        </w:rPr>
      </w:pPr>
      <w:r>
        <w:lastRenderedPageBreak/>
        <w:t>AngelTrax</w:t>
      </w:r>
    </w:p>
    <w:p w:rsidR="00736333" w:rsidRDefault="00736333">
      <w:pPr>
        <w:kinsoku w:val="0"/>
        <w:overflowPunct w:val="0"/>
        <w:spacing w:before="2" w:line="280" w:lineRule="exact"/>
        <w:rPr>
          <w:sz w:val="28"/>
          <w:szCs w:val="28"/>
        </w:rPr>
      </w:pPr>
    </w:p>
    <w:p w:rsidR="00736333" w:rsidRDefault="00736333">
      <w:pPr>
        <w:pStyle w:val="Heading8"/>
        <w:kinsoku w:val="0"/>
        <w:overflowPunct w:val="0"/>
        <w:spacing w:before="64"/>
        <w:ind w:left="570" w:right="531"/>
        <w:jc w:val="center"/>
        <w:rPr>
          <w:b w:val="0"/>
          <w:bCs w:val="0"/>
        </w:rPr>
      </w:pPr>
      <w:r>
        <w:rPr>
          <w:spacing w:val="-1"/>
        </w:rPr>
        <w:t>POLICY</w:t>
      </w:r>
      <w:r>
        <w:rPr>
          <w:spacing w:val="-29"/>
        </w:rPr>
        <w:t xml:space="preserve"> </w:t>
      </w:r>
      <w:r>
        <w:rPr>
          <w:spacing w:val="-1"/>
        </w:rPr>
        <w:t>STATEMENT</w:t>
      </w:r>
    </w:p>
    <w:p w:rsidR="00736333" w:rsidRDefault="00736333">
      <w:pPr>
        <w:kinsoku w:val="0"/>
        <w:overflowPunct w:val="0"/>
        <w:spacing w:before="2" w:line="270" w:lineRule="exact"/>
        <w:rPr>
          <w:sz w:val="27"/>
          <w:szCs w:val="27"/>
        </w:rPr>
      </w:pPr>
    </w:p>
    <w:p w:rsidR="00736333" w:rsidRDefault="00736333">
      <w:pPr>
        <w:kinsoku w:val="0"/>
        <w:overflowPunct w:val="0"/>
        <w:ind w:left="569" w:right="531"/>
        <w:jc w:val="center"/>
        <w:rPr>
          <w:rFonts w:ascii="Arial" w:hAnsi="Arial" w:cs="Arial"/>
          <w:sz w:val="28"/>
          <w:szCs w:val="28"/>
        </w:rPr>
      </w:pPr>
      <w:bookmarkStart w:id="72" w:name="bookmark97"/>
      <w:bookmarkEnd w:id="72"/>
      <w:r>
        <w:rPr>
          <w:rFonts w:ascii="Arial" w:hAnsi="Arial" w:cs="Arial"/>
          <w:b/>
          <w:bCs/>
          <w:spacing w:val="-1"/>
          <w:sz w:val="28"/>
          <w:szCs w:val="28"/>
        </w:rPr>
        <w:t>Safety</w:t>
      </w:r>
      <w:r>
        <w:rPr>
          <w:rFonts w:ascii="Arial" w:hAnsi="Arial" w:cs="Arial"/>
          <w:b/>
          <w:bCs/>
          <w:spacing w:val="-2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Training/Orientation</w:t>
      </w:r>
      <w:r>
        <w:rPr>
          <w:rFonts w:ascii="Arial" w:hAnsi="Arial" w:cs="Arial"/>
          <w:b/>
          <w:bCs/>
          <w:spacing w:val="-2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for</w:t>
      </w:r>
      <w:r>
        <w:rPr>
          <w:rFonts w:ascii="Arial" w:hAnsi="Arial" w:cs="Arial"/>
          <w:b/>
          <w:bCs/>
          <w:spacing w:val="-1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Supervisors</w:t>
      </w:r>
    </w:p>
    <w:p w:rsidR="00736333" w:rsidRDefault="00736333">
      <w:pPr>
        <w:kinsoku w:val="0"/>
        <w:overflowPunct w:val="0"/>
        <w:spacing w:before="4" w:line="270" w:lineRule="exact"/>
        <w:rPr>
          <w:sz w:val="27"/>
          <w:szCs w:val="27"/>
        </w:rPr>
      </w:pPr>
    </w:p>
    <w:p w:rsidR="00736333" w:rsidRDefault="00736333">
      <w:pPr>
        <w:pStyle w:val="BodyText"/>
        <w:tabs>
          <w:tab w:val="left" w:pos="2302"/>
        </w:tabs>
        <w:kinsoku w:val="0"/>
        <w:overflowPunct w:val="0"/>
        <w:spacing w:before="0"/>
        <w:ind w:left="120" w:right="282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director,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designated</w:t>
      </w:r>
      <w:r>
        <w:rPr>
          <w:spacing w:val="-7"/>
        </w:rPr>
        <w:t xml:space="preserve"> </w:t>
      </w:r>
      <w:r>
        <w:t>competent</w:t>
      </w:r>
      <w:r>
        <w:rPr>
          <w:spacing w:val="-8"/>
        </w:rPr>
        <w:t xml:space="preserve"> </w:t>
      </w:r>
      <w:r>
        <w:t>person,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8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all</w:t>
      </w:r>
      <w:r>
        <w:rPr>
          <w:spacing w:val="25"/>
          <w:w w:val="99"/>
        </w:rPr>
        <w:t xml:space="preserve"> </w:t>
      </w:r>
      <w:r>
        <w:rPr>
          <w:spacing w:val="-1"/>
        </w:rPr>
        <w:t>newly</w:t>
      </w:r>
      <w:r>
        <w:rPr>
          <w:spacing w:val="-8"/>
        </w:rPr>
        <w:t xml:space="preserve"> </w:t>
      </w:r>
      <w:r>
        <w:t>promoted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hired</w:t>
      </w:r>
      <w:r>
        <w:rPr>
          <w:spacing w:val="-7"/>
        </w:rPr>
        <w:t xml:space="preserve"> </w:t>
      </w:r>
      <w:r>
        <w:t>supervisors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spacing w:val="-1"/>
        </w:rPr>
        <w:t>aware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accessibility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28"/>
          <w:w w:val="99"/>
        </w:rPr>
        <w:t xml:space="preserve"> </w:t>
      </w:r>
      <w:r>
        <w:t>safety</w:t>
      </w:r>
      <w:r>
        <w:rPr>
          <w:spacing w:val="-5"/>
        </w:rPr>
        <w:t xml:space="preserve"> </w:t>
      </w:r>
      <w:r>
        <w:rPr>
          <w:spacing w:val="-1"/>
        </w:rPr>
        <w:t>program.</w:t>
      </w:r>
      <w:r>
        <w:rPr>
          <w:spacing w:val="-1"/>
        </w:rPr>
        <w:tab/>
        <w:t>Through</w:t>
      </w:r>
      <w:r>
        <w:rPr>
          <w:spacing w:val="-13"/>
        </w:rPr>
        <w:t xml:space="preserve"> </w:t>
      </w:r>
      <w:r>
        <w:t>interactive</w:t>
      </w:r>
      <w:r>
        <w:rPr>
          <w:spacing w:val="-14"/>
        </w:rPr>
        <w:t xml:space="preserve"> </w:t>
      </w:r>
      <w:r>
        <w:t>discussion</w:t>
      </w:r>
      <w:r>
        <w:rPr>
          <w:spacing w:val="-14"/>
        </w:rPr>
        <w:t xml:space="preserve"> </w:t>
      </w:r>
      <w:r>
        <w:t>and/or</w:t>
      </w:r>
      <w:r>
        <w:rPr>
          <w:spacing w:val="-13"/>
        </w:rPr>
        <w:t xml:space="preserve"> </w:t>
      </w:r>
      <w:r>
        <w:t>practical</w:t>
      </w:r>
      <w:r>
        <w:rPr>
          <w:spacing w:val="26"/>
          <w:w w:val="99"/>
        </w:rPr>
        <w:t xml:space="preserve"> </w:t>
      </w:r>
      <w:r>
        <w:t>demonstration,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safety</w:t>
      </w:r>
      <w:r>
        <w:rPr>
          <w:spacing w:val="-10"/>
        </w:rPr>
        <w:t xml:space="preserve"> </w:t>
      </w:r>
      <w:r>
        <w:t>director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0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supervisor</w:t>
      </w:r>
      <w:r>
        <w:rPr>
          <w:spacing w:val="23"/>
          <w:w w:val="99"/>
        </w:rPr>
        <w:t xml:space="preserve"> </w:t>
      </w:r>
      <w:r>
        <w:t>understands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policies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procedures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pertain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w w:val="99"/>
        </w:rPr>
        <w:t xml:space="preserve"> </w:t>
      </w:r>
      <w:r>
        <w:t>actual</w:t>
      </w:r>
      <w:r>
        <w:rPr>
          <w:spacing w:val="-9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performed.</w:t>
      </w:r>
    </w:p>
    <w:p w:rsidR="00736333" w:rsidRDefault="00736333">
      <w:pPr>
        <w:pStyle w:val="BodyText"/>
        <w:kinsoku w:val="0"/>
        <w:overflowPunct w:val="0"/>
        <w:ind w:left="120" w:right="300" w:hanging="1"/>
      </w:pPr>
      <w:r>
        <w:rPr>
          <w:spacing w:val="-1"/>
        </w:rPr>
        <w:t>Supervisors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reminded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on-going</w:t>
      </w:r>
      <w:r>
        <w:rPr>
          <w:spacing w:val="-9"/>
        </w:rPr>
        <w:t xml:space="preserve"> </w:t>
      </w:r>
      <w:r>
        <w:t>process.</w:t>
      </w:r>
      <w:r>
        <w:rPr>
          <w:spacing w:val="20"/>
          <w:w w:val="99"/>
        </w:rPr>
        <w:t xml:space="preserve"> </w:t>
      </w:r>
      <w:r>
        <w:rPr>
          <w:spacing w:val="-1"/>
        </w:rPr>
        <w:t>Depending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circumstances,</w:t>
      </w:r>
      <w:r>
        <w:rPr>
          <w:spacing w:val="-6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of</w:t>
      </w:r>
      <w:r>
        <w:rPr>
          <w:spacing w:val="22"/>
          <w:w w:val="9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following:</w:t>
      </w:r>
      <w:r>
        <w:rPr>
          <w:spacing w:val="59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meetings,</w:t>
      </w:r>
      <w:r>
        <w:rPr>
          <w:spacing w:val="-9"/>
        </w:rPr>
        <w:t xml:space="preserve"> </w:t>
      </w:r>
      <w:r>
        <w:t>on-the-job</w:t>
      </w:r>
      <w:r>
        <w:rPr>
          <w:spacing w:val="-9"/>
        </w:rPr>
        <w:t xml:space="preserve"> </w:t>
      </w:r>
      <w:r>
        <w:t>instruction,</w:t>
      </w:r>
      <w:r>
        <w:rPr>
          <w:spacing w:val="-10"/>
        </w:rPr>
        <w:t xml:space="preserve"> </w:t>
      </w:r>
      <w:r>
        <w:t>formal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informal</w:t>
      </w:r>
      <w:r>
        <w:rPr>
          <w:spacing w:val="29"/>
          <w:w w:val="99"/>
        </w:rPr>
        <w:t xml:space="preserve"> </w:t>
      </w:r>
      <w:r>
        <w:t>training.</w:t>
      </w:r>
    </w:p>
    <w:p w:rsidR="00736333" w:rsidRDefault="00736333">
      <w:pPr>
        <w:pStyle w:val="BodyText"/>
        <w:kinsoku w:val="0"/>
        <w:overflowPunct w:val="0"/>
        <w:ind w:left="119" w:right="184"/>
      </w:pPr>
      <w:r>
        <w:rPr>
          <w:spacing w:val="-1"/>
        </w:rPr>
        <w:t>At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minimum,</w:t>
      </w:r>
      <w:r>
        <w:rPr>
          <w:spacing w:val="-9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training/orientation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t>include:</w:t>
      </w:r>
      <w:r>
        <w:rPr>
          <w:spacing w:val="61"/>
        </w:rPr>
        <w:t xml:space="preserve"> </w:t>
      </w:r>
      <w:r>
        <w:t>accident</w:t>
      </w:r>
      <w:r>
        <w:rPr>
          <w:spacing w:val="12"/>
          <w:w w:val="99"/>
        </w:rPr>
        <w:t xml:space="preserve">  </w:t>
      </w:r>
      <w:r>
        <w:t>investigation,</w:t>
      </w:r>
      <w:r>
        <w:rPr>
          <w:spacing w:val="-23"/>
        </w:rPr>
        <w:t xml:space="preserve"> </w:t>
      </w:r>
      <w:r>
        <w:t>emergency</w:t>
      </w:r>
      <w:r>
        <w:rPr>
          <w:spacing w:val="-22"/>
        </w:rPr>
        <w:t xml:space="preserve"> </w:t>
      </w:r>
      <w:r>
        <w:t>procedures,</w:t>
      </w:r>
      <w:r>
        <w:rPr>
          <w:spacing w:val="-23"/>
        </w:rPr>
        <w:t xml:space="preserve"> </w:t>
      </w:r>
      <w:r>
        <w:t>enforcement/disciplinary</w:t>
      </w:r>
      <w:r>
        <w:rPr>
          <w:spacing w:val="-22"/>
        </w:rPr>
        <w:t xml:space="preserve"> </w:t>
      </w:r>
      <w:r>
        <w:t>procedures,</w:t>
      </w:r>
      <w:r>
        <w:rPr>
          <w:w w:val="99"/>
        </w:rPr>
        <w:t xml:space="preserve"> </w:t>
      </w:r>
      <w:r>
        <w:t>fire</w:t>
      </w:r>
      <w:r>
        <w:rPr>
          <w:spacing w:val="-9"/>
        </w:rPr>
        <w:t xml:space="preserve"> </w:t>
      </w:r>
      <w:r>
        <w:t>protection/</w:t>
      </w:r>
      <w:r>
        <w:rPr>
          <w:spacing w:val="-9"/>
        </w:rPr>
        <w:t xml:space="preserve"> </w:t>
      </w:r>
      <w:r>
        <w:t>prevention,</w:t>
      </w:r>
      <w:r>
        <w:rPr>
          <w:spacing w:val="-9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aid</w:t>
      </w:r>
      <w:r>
        <w:rPr>
          <w:spacing w:val="-9"/>
        </w:rPr>
        <w:t xml:space="preserve"> </w:t>
      </w:r>
      <w:r>
        <w:t>training,</w:t>
      </w:r>
      <w:r>
        <w:rPr>
          <w:spacing w:val="-9"/>
        </w:rPr>
        <w:t xml:space="preserve"> </w:t>
      </w:r>
      <w:r>
        <w:t>safe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practices,</w:t>
      </w:r>
      <w:r>
        <w:rPr>
          <w:spacing w:val="-9"/>
        </w:rPr>
        <w:t xml:space="preserve"> </w:t>
      </w:r>
      <w:r>
        <w:t>safety</w:t>
      </w:r>
      <w:r>
        <w:rPr>
          <w:spacing w:val="23"/>
          <w:w w:val="99"/>
        </w:rPr>
        <w:t xml:space="preserve"> </w:t>
      </w:r>
      <w:r>
        <w:t>meetings,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1"/>
        </w:rPr>
        <w:t>work</w:t>
      </w:r>
      <w:r>
        <w:rPr>
          <w:spacing w:val="-11"/>
        </w:rPr>
        <w:t xml:space="preserve"> </w:t>
      </w:r>
      <w:r>
        <w:t>permits.</w:t>
      </w:r>
    </w:p>
    <w:p w:rsidR="00736333" w:rsidRDefault="00736333">
      <w:pPr>
        <w:kinsoku w:val="0"/>
        <w:overflowPunct w:val="0"/>
        <w:spacing w:before="10" w:line="140" w:lineRule="exact"/>
        <w:rPr>
          <w:sz w:val="14"/>
          <w:szCs w:val="14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pStyle w:val="BodyText"/>
        <w:kinsoku w:val="0"/>
        <w:overflowPunct w:val="0"/>
        <w:spacing w:before="64" w:line="314" w:lineRule="exact"/>
        <w:ind w:left="140" w:right="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24765</wp:posOffset>
                </wp:positionV>
                <wp:extent cx="2477135" cy="12700"/>
                <wp:effectExtent l="9525" t="14605" r="8890" b="1270"/>
                <wp:wrapNone/>
                <wp:docPr id="259" name="Freeform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77135" cy="12700"/>
                        </a:xfrm>
                        <a:custGeom>
                          <a:avLst/>
                          <a:gdLst>
                            <a:gd name="T0" fmla="*/ 0 w 3901"/>
                            <a:gd name="T1" fmla="*/ 0 h 20"/>
                            <a:gd name="T2" fmla="*/ 3900 w 390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901" h="20">
                              <a:moveTo>
                                <a:pt x="0" y="0"/>
                              </a:moveTo>
                              <a:lnTo>
                                <a:pt x="3900" y="0"/>
                              </a:lnTo>
                            </a:path>
                          </a:pathLst>
                        </a:custGeom>
                        <a:noFill/>
                        <a:ln w="1118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AC892B2" id="Freeform 258" o:spid="_x0000_s1026" style="position:absolute;z-index:-25110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.95pt,267pt,1.95pt" coordsize="390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" o:allowincell="f" filled="f" strokeweight=".31069mm">
                <v:path arrowok="t" o:connecttype="custom" o:connectlocs="0,0;2476500,0" o:connectangles="0,0"/>
                <w10:wrap anchorx="page"/>
              </v:polyline>
            </w:pict>
          </mc:Fallback>
        </mc:AlternateContent>
      </w:r>
      <w:r w:rsidR="00736333">
        <w:t>Scott</w:t>
      </w:r>
      <w:r w:rsidR="00736333">
        <w:rPr>
          <w:spacing w:val="-8"/>
        </w:rPr>
        <w:t xml:space="preserve"> </w:t>
      </w:r>
      <w:r w:rsidR="00736333">
        <w:t>Lisenby</w:t>
      </w:r>
    </w:p>
    <w:p w:rsidR="00736333" w:rsidRDefault="00736333">
      <w:pPr>
        <w:pStyle w:val="BodyText"/>
        <w:kinsoku w:val="0"/>
        <w:overflowPunct w:val="0"/>
        <w:spacing w:before="0" w:line="314" w:lineRule="exact"/>
        <w:ind w:left="120" w:right="283"/>
      </w:pPr>
      <w:r>
        <w:rPr>
          <w:spacing w:val="-1"/>
        </w:rPr>
        <w:t>Safety</w:t>
      </w:r>
      <w:r>
        <w:rPr>
          <w:spacing w:val="-18"/>
        </w:rPr>
        <w:t xml:space="preserve"> </w:t>
      </w:r>
      <w:r>
        <w:rPr>
          <w:spacing w:val="-1"/>
        </w:rPr>
        <w:t>Director</w:t>
      </w:r>
    </w:p>
    <w:p w:rsidR="00736333" w:rsidRDefault="00736333">
      <w:pPr>
        <w:pStyle w:val="BodyText"/>
        <w:kinsoku w:val="0"/>
        <w:overflowPunct w:val="0"/>
        <w:spacing w:before="0" w:line="314" w:lineRule="exact"/>
        <w:ind w:left="120" w:right="283"/>
        <w:sectPr w:rsidR="00736333">
          <w:pgSz w:w="12240" w:h="15840"/>
          <w:pgMar w:top="1320" w:right="1360" w:bottom="1000" w:left="1320" w:header="0" w:footer="804" w:gutter="0"/>
          <w:cols w:space="720" w:equalWidth="0">
            <w:col w:w="9560"/>
          </w:cols>
          <w:noEndnote/>
        </w:sect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0"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59"/>
        <w:ind w:left="112" w:right="34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pacing w:val="-1"/>
          <w:sz w:val="32"/>
          <w:szCs w:val="32"/>
        </w:rPr>
        <w:t>Certificate of Training</w:t>
      </w:r>
    </w:p>
    <w:p w:rsidR="00736333" w:rsidRDefault="00736333">
      <w:pPr>
        <w:kinsoku w:val="0"/>
        <w:overflowPunct w:val="0"/>
        <w:spacing w:before="9" w:line="280" w:lineRule="exact"/>
        <w:rPr>
          <w:sz w:val="28"/>
          <w:szCs w:val="28"/>
        </w:rPr>
      </w:pPr>
    </w:p>
    <w:p w:rsidR="00736333" w:rsidRDefault="00736333">
      <w:pPr>
        <w:pStyle w:val="Heading8"/>
        <w:kinsoku w:val="0"/>
        <w:overflowPunct w:val="0"/>
        <w:spacing w:before="0"/>
        <w:ind w:left="112" w:right="35"/>
        <w:jc w:val="center"/>
        <w:rPr>
          <w:b w:val="0"/>
          <w:bCs w:val="0"/>
        </w:rPr>
      </w:pPr>
      <w:r>
        <w:t>With</w:t>
      </w:r>
      <w:r>
        <w:rPr>
          <w:spacing w:val="-16"/>
        </w:rPr>
        <w:t xml:space="preserve"> </w:t>
      </w:r>
      <w:r>
        <w:rPr>
          <w:spacing w:val="-1"/>
        </w:rPr>
        <w:t>Training</w:t>
      </w:r>
      <w:r>
        <w:rPr>
          <w:spacing w:val="-16"/>
        </w:rPr>
        <w:t xml:space="preserve"> </w:t>
      </w:r>
      <w:r>
        <w:rPr>
          <w:spacing w:val="-1"/>
        </w:rPr>
        <w:t>Synopsis</w:t>
      </w:r>
    </w:p>
    <w:p w:rsidR="00736333" w:rsidRDefault="00736333">
      <w:pPr>
        <w:pStyle w:val="Heading8"/>
        <w:kinsoku w:val="0"/>
        <w:overflowPunct w:val="0"/>
        <w:spacing w:before="0"/>
        <w:ind w:left="112" w:right="35"/>
        <w:jc w:val="center"/>
        <w:rPr>
          <w:b w:val="0"/>
          <w:bCs w:val="0"/>
        </w:rPr>
        <w:sectPr w:rsidR="00736333">
          <w:pgSz w:w="12240" w:h="15840"/>
          <w:pgMar w:top="1500" w:right="1420" w:bottom="1000" w:left="1340" w:header="0" w:footer="804" w:gutter="0"/>
          <w:cols w:space="720" w:equalWidth="0">
            <w:col w:w="9480"/>
          </w:cols>
          <w:noEndnote/>
        </w:sectPr>
      </w:pPr>
    </w:p>
    <w:p w:rsidR="00736333" w:rsidRDefault="00736333">
      <w:pPr>
        <w:kinsoku w:val="0"/>
        <w:overflowPunct w:val="0"/>
        <w:spacing w:before="38"/>
        <w:ind w:left="3621" w:right="3601"/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lastRenderedPageBreak/>
        <w:t>AngelTrax</w:t>
      </w:r>
    </w:p>
    <w:p w:rsidR="00736333" w:rsidRDefault="00736333">
      <w:pPr>
        <w:kinsoku w:val="0"/>
        <w:overflowPunct w:val="0"/>
        <w:spacing w:before="197"/>
        <w:ind w:left="3621" w:right="3603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pacing w:val="-1"/>
          <w:sz w:val="28"/>
          <w:szCs w:val="28"/>
        </w:rPr>
        <w:t>CERTIFICATE</w:t>
      </w:r>
      <w:r>
        <w:rPr>
          <w:rFonts w:ascii="Arial" w:hAnsi="Arial" w:cs="Arial"/>
          <w:spacing w:val="-19"/>
          <w:sz w:val="28"/>
          <w:szCs w:val="28"/>
        </w:rPr>
        <w:t xml:space="preserve"> </w:t>
      </w:r>
      <w:bookmarkStart w:id="73" w:name="bookmark98"/>
      <w:bookmarkEnd w:id="73"/>
      <w:r>
        <w:rPr>
          <w:rFonts w:ascii="Arial" w:hAnsi="Arial" w:cs="Arial"/>
          <w:spacing w:val="-1"/>
          <w:sz w:val="28"/>
          <w:szCs w:val="28"/>
        </w:rPr>
        <w:t>OF</w:t>
      </w:r>
      <w:r>
        <w:rPr>
          <w:rFonts w:ascii="Arial" w:hAnsi="Arial" w:cs="Arial"/>
          <w:spacing w:val="-1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TRAINING</w:t>
      </w:r>
    </w:p>
    <w:p w:rsidR="00736333" w:rsidRDefault="00736333">
      <w:pPr>
        <w:kinsoku w:val="0"/>
        <w:overflowPunct w:val="0"/>
        <w:spacing w:before="137"/>
        <w:ind w:left="224" w:right="327"/>
        <w:rPr>
          <w:rFonts w:ascii="Arial" w:hAnsi="Arial" w:cs="Arial"/>
          <w:spacing w:val="-2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certify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below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listed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person(s)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have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received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interactive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training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by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competent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person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subject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matter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initialed</w:t>
      </w:r>
      <w:r>
        <w:rPr>
          <w:rFonts w:ascii="Arial" w:hAnsi="Arial" w:cs="Arial"/>
          <w:spacing w:val="10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below.</w:t>
      </w:r>
      <w:r>
        <w:rPr>
          <w:rFonts w:ascii="Arial" w:hAnsi="Arial" w:cs="Arial"/>
          <w:spacing w:val="4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All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appropriate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standards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are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available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to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our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personnel.</w:t>
      </w:r>
      <w:r>
        <w:rPr>
          <w:rFonts w:ascii="Arial" w:hAnsi="Arial" w:cs="Arial"/>
          <w:spacing w:val="47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prime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training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directive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found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in</w:t>
      </w:r>
    </w:p>
    <w:p w:rsidR="00736333" w:rsidRDefault="00736333">
      <w:pPr>
        <w:kinsoku w:val="0"/>
        <w:overflowPunct w:val="0"/>
        <w:ind w:left="224" w:right="32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29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CFR </w:t>
      </w:r>
      <w:r>
        <w:rPr>
          <w:rFonts w:ascii="Arial" w:hAnsi="Arial" w:cs="Arial"/>
          <w:spacing w:val="-1"/>
          <w:sz w:val="20"/>
          <w:szCs w:val="20"/>
        </w:rPr>
        <w:t>1926.21,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Title: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pacing w:val="-1"/>
          <w:sz w:val="20"/>
          <w:szCs w:val="20"/>
          <w:u w:val="single"/>
        </w:rPr>
        <w:t>Safety</w:t>
      </w:r>
      <w:r>
        <w:rPr>
          <w:rFonts w:ascii="Arial" w:hAnsi="Arial" w:cs="Arial"/>
          <w:i/>
          <w:iCs/>
          <w:sz w:val="20"/>
          <w:szCs w:val="20"/>
          <w:u w:val="single"/>
        </w:rPr>
        <w:t xml:space="preserve"> </w:t>
      </w:r>
      <w:r>
        <w:rPr>
          <w:rFonts w:ascii="Arial" w:hAnsi="Arial" w:cs="Arial"/>
          <w:i/>
          <w:iCs/>
          <w:spacing w:val="-1"/>
          <w:sz w:val="20"/>
          <w:szCs w:val="20"/>
          <w:u w:val="single"/>
        </w:rPr>
        <w:t xml:space="preserve">training </w:t>
      </w:r>
      <w:r>
        <w:rPr>
          <w:rFonts w:ascii="Arial" w:hAnsi="Arial" w:cs="Arial"/>
          <w:i/>
          <w:iCs/>
          <w:sz w:val="20"/>
          <w:szCs w:val="20"/>
          <w:u w:val="single"/>
        </w:rPr>
        <w:t>and</w:t>
      </w:r>
      <w:r>
        <w:rPr>
          <w:rFonts w:ascii="Arial" w:hAnsi="Arial" w:cs="Arial"/>
          <w:i/>
          <w:iCs/>
          <w:spacing w:val="-1"/>
          <w:sz w:val="20"/>
          <w:szCs w:val="20"/>
          <w:u w:val="single"/>
        </w:rPr>
        <w:t xml:space="preserve"> education</w:t>
      </w:r>
      <w:r>
        <w:rPr>
          <w:rFonts w:ascii="Arial" w:hAnsi="Arial" w:cs="Arial"/>
          <w:spacing w:val="-1"/>
          <w:sz w:val="20"/>
          <w:szCs w:val="20"/>
        </w:rPr>
        <w:t>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paragraph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(b)(2):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“The</w:t>
      </w:r>
      <w:r>
        <w:rPr>
          <w:rFonts w:ascii="Arial" w:hAnsi="Arial" w:cs="Arial"/>
          <w:spacing w:val="-1"/>
          <w:sz w:val="20"/>
          <w:szCs w:val="20"/>
        </w:rPr>
        <w:t xml:space="preserve"> employer </w:t>
      </w:r>
      <w:r>
        <w:rPr>
          <w:rFonts w:ascii="Arial" w:hAnsi="Arial" w:cs="Arial"/>
          <w:sz w:val="20"/>
          <w:szCs w:val="20"/>
        </w:rPr>
        <w:t>shall</w:t>
      </w:r>
      <w:r>
        <w:rPr>
          <w:rFonts w:ascii="Arial" w:hAnsi="Arial" w:cs="Arial"/>
          <w:spacing w:val="-1"/>
          <w:sz w:val="20"/>
          <w:szCs w:val="20"/>
        </w:rPr>
        <w:t xml:space="preserve"> instruct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each</w:t>
      </w:r>
      <w:r>
        <w:rPr>
          <w:rFonts w:ascii="Arial" w:hAnsi="Arial" w:cs="Arial"/>
          <w:spacing w:val="-1"/>
          <w:sz w:val="20"/>
          <w:szCs w:val="20"/>
        </w:rPr>
        <w:t xml:space="preserve"> employee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9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in the recognition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avoidance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unsafe conditions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the regulations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applicable to his</w:t>
      </w:r>
      <w:r>
        <w:rPr>
          <w:rFonts w:ascii="Arial" w:hAnsi="Arial" w:cs="Arial"/>
          <w:sz w:val="20"/>
          <w:szCs w:val="20"/>
        </w:rPr>
        <w:t xml:space="preserve"> work </w:t>
      </w:r>
      <w:r>
        <w:rPr>
          <w:rFonts w:ascii="Arial" w:hAnsi="Arial" w:cs="Arial"/>
          <w:spacing w:val="-1"/>
          <w:sz w:val="20"/>
          <w:szCs w:val="20"/>
        </w:rPr>
        <w:t>environment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to control</w:t>
      </w:r>
      <w:r>
        <w:rPr>
          <w:rFonts w:ascii="Arial" w:hAnsi="Arial" w:cs="Arial"/>
          <w:spacing w:val="14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eliminate </w:t>
      </w:r>
      <w:r>
        <w:rPr>
          <w:rFonts w:ascii="Arial" w:hAnsi="Arial" w:cs="Arial"/>
          <w:sz w:val="20"/>
          <w:szCs w:val="20"/>
        </w:rPr>
        <w:t>any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hazards or</w:t>
      </w:r>
      <w:r>
        <w:rPr>
          <w:rFonts w:ascii="Arial" w:hAnsi="Arial" w:cs="Arial"/>
          <w:spacing w:val="-1"/>
          <w:sz w:val="20"/>
          <w:szCs w:val="20"/>
        </w:rPr>
        <w:t xml:space="preserve"> other </w:t>
      </w:r>
      <w:r>
        <w:rPr>
          <w:rFonts w:ascii="Arial" w:hAnsi="Arial" w:cs="Arial"/>
          <w:sz w:val="20"/>
          <w:szCs w:val="20"/>
        </w:rPr>
        <w:t>exposure</w:t>
      </w:r>
      <w:r>
        <w:rPr>
          <w:rFonts w:ascii="Arial" w:hAnsi="Arial" w:cs="Arial"/>
          <w:spacing w:val="-1"/>
          <w:sz w:val="20"/>
          <w:szCs w:val="20"/>
        </w:rPr>
        <w:t xml:space="preserve"> to illness</w:t>
      </w:r>
      <w:r>
        <w:rPr>
          <w:rFonts w:ascii="Arial" w:hAnsi="Arial" w:cs="Arial"/>
          <w:sz w:val="20"/>
          <w:szCs w:val="20"/>
        </w:rPr>
        <w:t xml:space="preserve"> or</w:t>
      </w:r>
      <w:r>
        <w:rPr>
          <w:rFonts w:ascii="Arial" w:hAnsi="Arial" w:cs="Arial"/>
          <w:spacing w:val="-1"/>
          <w:sz w:val="20"/>
          <w:szCs w:val="20"/>
        </w:rPr>
        <w:t xml:space="preserve"> injury.”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Training,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minimum,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includes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all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items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required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by</w:t>
      </w:r>
      <w:r>
        <w:rPr>
          <w:rFonts w:ascii="Arial" w:hAnsi="Arial" w:cs="Arial"/>
          <w:spacing w:val="80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appropriate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standard.</w:t>
      </w:r>
    </w:p>
    <w:p w:rsidR="00736333" w:rsidRDefault="001F2348">
      <w:pPr>
        <w:kinsoku w:val="0"/>
        <w:overflowPunct w:val="0"/>
        <w:spacing w:before="154"/>
        <w:ind w:left="482" w:right="9953" w:hanging="201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13248" behindDoc="1" locked="0" layoutInCell="0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87630</wp:posOffset>
                </wp:positionV>
                <wp:extent cx="591820" cy="460375"/>
                <wp:effectExtent l="3175" t="1270" r="5080" b="5080"/>
                <wp:wrapNone/>
                <wp:docPr id="254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820" cy="460375"/>
                          <a:chOff x="740" y="138"/>
                          <a:chExt cx="932" cy="725"/>
                        </a:xfrm>
                      </wpg:grpSpPr>
                      <wps:wsp>
                        <wps:cNvPr id="255" name="Freeform 260"/>
                        <wps:cNvSpPr>
                          <a:spLocks/>
                        </wps:cNvSpPr>
                        <wps:spPr bwMode="auto">
                          <a:xfrm>
                            <a:off x="748" y="147"/>
                            <a:ext cx="915" cy="20"/>
                          </a:xfrm>
                          <a:custGeom>
                            <a:avLst/>
                            <a:gdLst>
                              <a:gd name="T0" fmla="*/ 0 w 915"/>
                              <a:gd name="T1" fmla="*/ 0 h 20"/>
                              <a:gd name="T2" fmla="*/ 914 w 9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5" h="20">
                                <a:moveTo>
                                  <a:pt x="0" y="0"/>
                                </a:moveTo>
                                <a:lnTo>
                                  <a:pt x="914" y="0"/>
                                </a:lnTo>
                              </a:path>
                            </a:pathLst>
                          </a:custGeom>
                          <a:noFill/>
                          <a:ln w="111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61"/>
                        <wps:cNvSpPr>
                          <a:spLocks/>
                        </wps:cNvSpPr>
                        <wps:spPr bwMode="auto">
                          <a:xfrm>
                            <a:off x="756" y="155"/>
                            <a:ext cx="20" cy="69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93"/>
                              <a:gd name="T2" fmla="*/ 0 w 20"/>
                              <a:gd name="T3" fmla="*/ 692 h 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93">
                                <a:moveTo>
                                  <a:pt x="0" y="0"/>
                                </a:moveTo>
                                <a:lnTo>
                                  <a:pt x="0" y="692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62"/>
                        <wps:cNvSpPr>
                          <a:spLocks/>
                        </wps:cNvSpPr>
                        <wps:spPr bwMode="auto">
                          <a:xfrm>
                            <a:off x="1655" y="155"/>
                            <a:ext cx="20" cy="69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93"/>
                              <a:gd name="T2" fmla="*/ 0 w 20"/>
                              <a:gd name="T3" fmla="*/ 692 h 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93">
                                <a:moveTo>
                                  <a:pt x="0" y="0"/>
                                </a:moveTo>
                                <a:lnTo>
                                  <a:pt x="0" y="692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263"/>
                        <wps:cNvSpPr>
                          <a:spLocks/>
                        </wps:cNvSpPr>
                        <wps:spPr bwMode="auto">
                          <a:xfrm>
                            <a:off x="748" y="855"/>
                            <a:ext cx="915" cy="20"/>
                          </a:xfrm>
                          <a:custGeom>
                            <a:avLst/>
                            <a:gdLst>
                              <a:gd name="T0" fmla="*/ 0 w 915"/>
                              <a:gd name="T1" fmla="*/ 0 h 20"/>
                              <a:gd name="T2" fmla="*/ 914 w 9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5" h="20">
                                <a:moveTo>
                                  <a:pt x="0" y="0"/>
                                </a:moveTo>
                                <a:lnTo>
                                  <a:pt x="914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755B18" id="Group 259" o:spid="_x0000_s1026" style="position:absolute;margin-left:37pt;margin-top:6.9pt;width:46.6pt;height:36.25pt;z-index:-251103232;mso-position-horizontal-relative:page" coordorigin="740,138" coordsize="932,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" o:allowincell="f">
                <v:shape id="Freeform 260" o:spid="_x0000_s1027" style="position:absolute;left:748;top:147;width:915;height:20;visibility:visible;mso-wrap-style:square;v-text-anchor:top" coordsize="91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YNwsQA&#10;AADcAAAADwAAAGRycy9kb3ducmV2LnhtbESPS4vCQBCE78L+h6EXvOlEwQdZRxFhWfGyxOi9zXQe&#10;a6YnZEZN/v2OIHgsquorarXpTC3u1LrKsoLJOAJBnFldcaHglH6PliCcR9ZYWyYFPTnYrD8GK4y1&#10;fXBC96MvRICwi1FB6X0TS+mykgy6sW2Ig5fb1qAPsi2kbvER4KaW0yiaS4MVh4USG9qVlF2PN6Pg&#10;95wc0n7n/pJL3l9MNflZzHNWavjZbb9AeOr8O/xq77WC6WwGzzPhCM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WDcLEAAAA3AAAAA8AAAAAAAAAAAAAAAAAmAIAAGRycy9k&#10;b3ducmV2LnhtbFBLBQYAAAAABAAEAPUAAACJAwAAAAA=&#10;" path="m,l914,e" filled="f" strokeweight=".88pt">
                  <v:path arrowok="t" o:connecttype="custom" o:connectlocs="0,0;914,0" o:connectangles="0,0"/>
                </v:shape>
                <v:shape id="Freeform 261" o:spid="_x0000_s1028" style="position:absolute;left:756;top:155;width:20;height:693;visibility:visible;mso-wrap-style:square;v-text-anchor:top" coordsize="20,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Mf58QA&#10;AADcAAAADwAAAGRycy9kb3ducmV2LnhtbESPW4vCMBSE3wX/QziCb5quoGjXKOIFRGTFC+zroTm2&#10;ZZuT2kRb/70RFnwcZuYbZjpvTCEeVLncsoKvfgSCOLE651TB5bzpjUE4j6yxsEwKnuRgPmu3phhr&#10;W/ORHiefigBhF6OCzPsyltIlGRl0fVsSB+9qK4M+yCqVusI6wE0hB1E0kgZzDgsZlrTMKPk73Y2C&#10;/dFed+dDasaX31u94J/JWq+8Ut1Os/gG4anxn/B/e6sVDIYjeJ8JR0DO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DH+fEAAAA3AAAAA8AAAAAAAAAAAAAAAAAmAIAAGRycy9k&#10;b3ducmV2LnhtbFBLBQYAAAAABAAEAPUAAACJAwAAAAA=&#10;" path="m,l,692e" filled="f" strokeweight=".28925mm">
                  <v:path arrowok="t" o:connecttype="custom" o:connectlocs="0,0;0,692" o:connectangles="0,0"/>
                </v:shape>
                <v:shape id="Freeform 262" o:spid="_x0000_s1029" style="position:absolute;left:1655;top:155;width:20;height:693;visibility:visible;mso-wrap-style:square;v-text-anchor:top" coordsize="20,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+6fMUA&#10;AADcAAAADwAAAGRycy9kb3ducmV2LnhtbESPQWvCQBSE70L/w/IKvZlNBVuNriG0FkoRRSN4fWSf&#10;STD7Ns1uTfrvu0LB4zAz3zDLdDCNuFLnassKnqMYBHFhdc2lgmP+MZ6BcB5ZY2OZFPySg3T1MFpi&#10;om3Pe7oefCkChF2CCirv20RKV1Rk0EW2JQ7e2XYGfZBdKXWHfYCbRk7i+EUarDksVNjSW0XF5fBj&#10;FGz29vyV70ozO56++4y387V+90o9PQ7ZAoSnwd/D/+1PrWAyfYXbmXA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D7p8xQAAANwAAAAPAAAAAAAAAAAAAAAAAJgCAABkcnMv&#10;ZG93bnJldi54bWxQSwUGAAAAAAQABAD1AAAAigMAAAAA&#10;" path="m,l,692e" filled="f" strokeweight=".28925mm">
                  <v:path arrowok="t" o:connecttype="custom" o:connectlocs="0,0;0,692" o:connectangles="0,0"/>
                </v:shape>
                <v:shape id="Freeform 263" o:spid="_x0000_s1030" style="position:absolute;left:748;top:855;width:915;height:20;visibility:visible;mso-wrap-style:square;v-text-anchor:top" coordsize="91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FhJsMA&#10;AADcAAAADwAAAGRycy9kb3ducmV2LnhtbERPy2rCQBTdC/2H4Rbc1UkDtSV1DLZQtaALrYsuL5mb&#10;B2buDJmpSfz6zkJweTjvRT6YVlyo841lBc+zBARxYXXDlYLTz9fTGwgfkDW2lknBSB7y5cNkgZm2&#10;PR/ocgyViCHsM1RQh+AyKX1Rk0E/s444cqXtDIYIu0rqDvsYblqZJslcGmw4NtTo6LOm4nz8MwrK&#10;7zVuyo/X687xuD85uT7Mf41S08dh9Q4i0BDu4pt7qxWkL3FtPBOP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FhJsMAAADcAAAADwAAAAAAAAAAAAAAAACYAgAAZHJzL2Rv&#10;d25yZXYueG1sUEsFBgAAAAAEAAQA9QAAAIgDAAAAAA==&#10;" path="m,l914,e" filled="f" strokeweight=".28925mm">
                  <v:path arrowok="t" o:connecttype="custom" o:connectlocs="0,0;91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14272" behindDoc="1" locked="0" layoutInCell="0" allowOverlap="1">
                <wp:simplePos x="0" y="0"/>
                <wp:positionH relativeFrom="page">
                  <wp:posOffset>1212850</wp:posOffset>
                </wp:positionH>
                <wp:positionV relativeFrom="paragraph">
                  <wp:posOffset>87630</wp:posOffset>
                </wp:positionV>
                <wp:extent cx="648970" cy="460375"/>
                <wp:effectExtent l="3175" t="1270" r="5080" b="5080"/>
                <wp:wrapNone/>
                <wp:docPr id="249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970" cy="460375"/>
                          <a:chOff x="1910" y="138"/>
                          <a:chExt cx="1022" cy="725"/>
                        </a:xfrm>
                      </wpg:grpSpPr>
                      <wps:wsp>
                        <wps:cNvPr id="250" name="Freeform 265"/>
                        <wps:cNvSpPr>
                          <a:spLocks/>
                        </wps:cNvSpPr>
                        <wps:spPr bwMode="auto">
                          <a:xfrm>
                            <a:off x="1918" y="147"/>
                            <a:ext cx="1005" cy="20"/>
                          </a:xfrm>
                          <a:custGeom>
                            <a:avLst/>
                            <a:gdLst>
                              <a:gd name="T0" fmla="*/ 0 w 1005"/>
                              <a:gd name="T1" fmla="*/ 0 h 20"/>
                              <a:gd name="T2" fmla="*/ 1004 w 10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05" h="20">
                                <a:moveTo>
                                  <a:pt x="0" y="0"/>
                                </a:moveTo>
                                <a:lnTo>
                                  <a:pt x="1004" y="0"/>
                                </a:lnTo>
                              </a:path>
                            </a:pathLst>
                          </a:custGeom>
                          <a:noFill/>
                          <a:ln w="111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266"/>
                        <wps:cNvSpPr>
                          <a:spLocks/>
                        </wps:cNvSpPr>
                        <wps:spPr bwMode="auto">
                          <a:xfrm>
                            <a:off x="1926" y="155"/>
                            <a:ext cx="20" cy="69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93"/>
                              <a:gd name="T2" fmla="*/ 0 w 20"/>
                              <a:gd name="T3" fmla="*/ 692 h 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93">
                                <a:moveTo>
                                  <a:pt x="0" y="0"/>
                                </a:moveTo>
                                <a:lnTo>
                                  <a:pt x="0" y="692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267"/>
                        <wps:cNvSpPr>
                          <a:spLocks/>
                        </wps:cNvSpPr>
                        <wps:spPr bwMode="auto">
                          <a:xfrm>
                            <a:off x="2915" y="155"/>
                            <a:ext cx="20" cy="69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93"/>
                              <a:gd name="T2" fmla="*/ 0 w 20"/>
                              <a:gd name="T3" fmla="*/ 692 h 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93">
                                <a:moveTo>
                                  <a:pt x="0" y="0"/>
                                </a:moveTo>
                                <a:lnTo>
                                  <a:pt x="0" y="692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268"/>
                        <wps:cNvSpPr>
                          <a:spLocks/>
                        </wps:cNvSpPr>
                        <wps:spPr bwMode="auto">
                          <a:xfrm>
                            <a:off x="1918" y="855"/>
                            <a:ext cx="1005" cy="20"/>
                          </a:xfrm>
                          <a:custGeom>
                            <a:avLst/>
                            <a:gdLst>
                              <a:gd name="T0" fmla="*/ 0 w 1005"/>
                              <a:gd name="T1" fmla="*/ 0 h 20"/>
                              <a:gd name="T2" fmla="*/ 1004 w 10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05" h="20">
                                <a:moveTo>
                                  <a:pt x="0" y="0"/>
                                </a:moveTo>
                                <a:lnTo>
                                  <a:pt x="1004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751161" id="Group 264" o:spid="_x0000_s1026" style="position:absolute;margin-left:95.5pt;margin-top:6.9pt;width:51.1pt;height:36.25pt;z-index:-251102208;mso-position-horizontal-relative:page" coordorigin="1910,138" coordsize="1022,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" o:allowincell="f">
                <v:shape id="Freeform 265" o:spid="_x0000_s1027" style="position:absolute;left:1918;top:147;width:1005;height:20;visibility:visible;mso-wrap-style:square;v-text-anchor:top" coordsize="100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dhn8EA&#10;AADcAAAADwAAAGRycy9kb3ducmV2LnhtbERPTYvCMBC9L/gfwgje1lRh3aUaRQRxLyp2e/E2NmNT&#10;bSaliVr/vTkIe3y879mis7W4U+srxwpGwwQEceF0xaWC/G/9+QPCB2SNtWNS8CQPi3nvY4apdg8+&#10;0D0LpYgh7FNUYEJoUil9YciiH7qGOHJn11oMEbal1C0+Yrit5ThJJtJixbHBYEMrQ8U1u1kFB5N/&#10;V9t8tcu4OW7cpNud9pebUoN+t5yCCNSFf/Hb/asVjL/i/HgmHgE5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HYZ/BAAAA3AAAAA8AAAAAAAAAAAAAAAAAmAIAAGRycy9kb3du&#10;cmV2LnhtbFBLBQYAAAAABAAEAPUAAACGAwAAAAA=&#10;" path="m,l1004,e" filled="f" strokeweight=".88pt">
                  <v:path arrowok="t" o:connecttype="custom" o:connectlocs="0,0;1004,0" o:connectangles="0,0"/>
                </v:shape>
                <v:shape id="Freeform 266" o:spid="_x0000_s1028" style="position:absolute;left:1926;top:155;width:20;height:693;visibility:visible;mso-wrap-style:square;v-text-anchor:top" coordsize="20,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qHk8QA&#10;AADcAAAADwAAAGRycy9kb3ducmV2LnhtbESP3YrCMBSE7wXfIRxh7zRV2EWrUcQfkGVZqQreHppj&#10;W2xOahNtfXuzsODlMDPfMLNFa0rxoNoVlhUMBxEI4tTqgjMFp+O2PwbhPLLG0jIpeJKDxbzbmWGs&#10;bcMJPQ4+EwHCLkYFufdVLKVLczLoBrYiDt7F1gZ9kHUmdY1NgJtSjqLoSxosOCzkWNEqp/R6uBsF&#10;P4m9fB/3mRmfzrdmyb+TjV57pT567XIKwlPr3+H/9k4rGH0O4e9MOAJy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qh5PEAAAA3AAAAA8AAAAAAAAAAAAAAAAAmAIAAGRycy9k&#10;b3ducmV2LnhtbFBLBQYAAAAABAAEAPUAAACJAwAAAAA=&#10;" path="m,l,692e" filled="f" strokeweight=".28925mm">
                  <v:path arrowok="t" o:connecttype="custom" o:connectlocs="0,0;0,692" o:connectangles="0,0"/>
                </v:shape>
                <v:shape id="Freeform 267" o:spid="_x0000_s1029" style="position:absolute;left:2915;top:155;width:20;height:693;visibility:visible;mso-wrap-style:square;v-text-anchor:top" coordsize="20,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gZ5MQA&#10;AADcAAAADwAAAGRycy9kb3ducmV2LnhtbESPW4vCMBSE3wX/QziCb5paUNyuUcQLiMiKF9jXQ3Ns&#10;yzYntYm2++83woKPw8x8w8wWrSnFk2pXWFYwGkYgiFOrC84UXC/bwRSE88gaS8uk4JccLObdzgwT&#10;bRs+0fPsMxEg7BJUkHtfJVK6NCeDbmgr4uDdbG3QB1lnUtfYBLgpZRxFE2mw4LCQY0WrnNKf88Mo&#10;OJzsbX85ZmZ6/b43S/762Oi1V6rfa5efIDy1/h3+b++0gngcw+tMOAJ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4GeTEAAAA3AAAAA8AAAAAAAAAAAAAAAAAmAIAAGRycy9k&#10;b3ducmV2LnhtbFBLBQYAAAAABAAEAPUAAACJAwAAAAA=&#10;" path="m,l,692e" filled="f" strokeweight=".28925mm">
                  <v:path arrowok="t" o:connecttype="custom" o:connectlocs="0,0;0,692" o:connectangles="0,0"/>
                </v:shape>
                <v:shape id="Freeform 268" o:spid="_x0000_s1030" style="position:absolute;left:1918;top:855;width:1005;height:20;visibility:visible;mso-wrap-style:square;v-text-anchor:top" coordsize="100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8TfMMA&#10;AADcAAAADwAAAGRycy9kb3ducmV2LnhtbESPzWrDMBCE74G+g9hCb4mcmIbgRjahUCi0F9uBXhdr&#10;41+tjKXE7ttXhUCOw8x8wxyzxQziRpNrLSvYbiIQxJXVLdcKzuXH+gDCeWSNg2VS8EsOsvRpdcRE&#10;25lzuhW+FgHCLkEFjfdjIqWrGjLoNnYkDt7FTgZ9kFMt9YRzgJtB7qJoLw22HBYaHOm9oaovrkZB&#10;6a5dXxz2c5l/fXcSq9i2px+lXp6X0xsIT4t/hO/tT61g9xrD/5lwBG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8TfMMAAADcAAAADwAAAAAAAAAAAAAAAACYAgAAZHJzL2Rv&#10;d25yZXYueG1sUEsFBgAAAAAEAAQA9QAAAIgDAAAAAA==&#10;" path="m,l1004,e" filled="f" strokeweight=".28925mm">
                  <v:path arrowok="t" o:connecttype="custom" o:connectlocs="0,0;10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15296" behindDoc="1" locked="0" layoutInCell="0" allowOverlap="1">
                <wp:simplePos x="0" y="0"/>
                <wp:positionH relativeFrom="page">
                  <wp:posOffset>1991360</wp:posOffset>
                </wp:positionH>
                <wp:positionV relativeFrom="paragraph">
                  <wp:posOffset>87630</wp:posOffset>
                </wp:positionV>
                <wp:extent cx="5299710" cy="460375"/>
                <wp:effectExtent l="635" t="1270" r="5080" b="5080"/>
                <wp:wrapNone/>
                <wp:docPr id="244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9710" cy="460375"/>
                          <a:chOff x="3136" y="138"/>
                          <a:chExt cx="8346" cy="725"/>
                        </a:xfrm>
                      </wpg:grpSpPr>
                      <wps:wsp>
                        <wps:cNvPr id="245" name="Freeform 270"/>
                        <wps:cNvSpPr>
                          <a:spLocks/>
                        </wps:cNvSpPr>
                        <wps:spPr bwMode="auto">
                          <a:xfrm>
                            <a:off x="3145" y="147"/>
                            <a:ext cx="8328" cy="20"/>
                          </a:xfrm>
                          <a:custGeom>
                            <a:avLst/>
                            <a:gdLst>
                              <a:gd name="T0" fmla="*/ 0 w 8328"/>
                              <a:gd name="T1" fmla="*/ 0 h 20"/>
                              <a:gd name="T2" fmla="*/ 8328 w 832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328" h="20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111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71"/>
                        <wps:cNvSpPr>
                          <a:spLocks/>
                        </wps:cNvSpPr>
                        <wps:spPr bwMode="auto">
                          <a:xfrm>
                            <a:off x="3152" y="155"/>
                            <a:ext cx="20" cy="69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93"/>
                              <a:gd name="T2" fmla="*/ 0 w 20"/>
                              <a:gd name="T3" fmla="*/ 692 h 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93">
                                <a:moveTo>
                                  <a:pt x="0" y="0"/>
                                </a:moveTo>
                                <a:lnTo>
                                  <a:pt x="0" y="692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272"/>
                        <wps:cNvSpPr>
                          <a:spLocks/>
                        </wps:cNvSpPr>
                        <wps:spPr bwMode="auto">
                          <a:xfrm>
                            <a:off x="11466" y="155"/>
                            <a:ext cx="20" cy="69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93"/>
                              <a:gd name="T2" fmla="*/ 0 w 20"/>
                              <a:gd name="T3" fmla="*/ 692 h 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93">
                                <a:moveTo>
                                  <a:pt x="0" y="0"/>
                                </a:moveTo>
                                <a:lnTo>
                                  <a:pt x="0" y="692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273"/>
                        <wps:cNvSpPr>
                          <a:spLocks/>
                        </wps:cNvSpPr>
                        <wps:spPr bwMode="auto">
                          <a:xfrm>
                            <a:off x="3145" y="855"/>
                            <a:ext cx="8328" cy="20"/>
                          </a:xfrm>
                          <a:custGeom>
                            <a:avLst/>
                            <a:gdLst>
                              <a:gd name="T0" fmla="*/ 0 w 8328"/>
                              <a:gd name="T1" fmla="*/ 0 h 20"/>
                              <a:gd name="T2" fmla="*/ 8328 w 832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328" h="20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721D87" id="Group 269" o:spid="_x0000_s1026" style="position:absolute;margin-left:156.8pt;margin-top:6.9pt;width:417.3pt;height:36.25pt;z-index:-251101184;mso-position-horizontal-relative:page" coordorigin="3136,138" coordsize="8346,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" o:allowincell="f">
                <v:shape id="Freeform 270" o:spid="_x0000_s1027" style="position:absolute;left:3145;top:147;width:8328;height:20;visibility:visible;mso-wrap-style:square;v-text-anchor:top" coordsize="8328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P0e8IA&#10;AADcAAAADwAAAGRycy9kb3ducmV2LnhtbESPQYvCMBSE7wv+h/CEva2p0qpUo4iw4MXDqj/g0Tzb&#10;avMSk6zWf78RFjwOM/MNs1z3phN38qG1rGA8ykAQV1a3XCs4Hb+/5iBCRNbYWSYFTwqwXg0+llhq&#10;++Afuh9iLRKEQ4kKmhhdKWWoGjIYRtYRJ+9svcGYpK+l9vhIcNPJSZZNpcGW00KDjrYNVdfDr1EQ&#10;Z5uiyHPHYTf3/ta7I+2fF6U+h/1mASJSH9/h//ZOK5jkBbzOp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M/R7wgAAANwAAAAPAAAAAAAAAAAAAAAAAJgCAABkcnMvZG93&#10;bnJldi54bWxQSwUGAAAAAAQABAD1AAAAhwMAAAAA&#10;" path="m,l8328,e" filled="f" strokeweight=".88pt">
                  <v:path arrowok="t" o:connecttype="custom" o:connectlocs="0,0;8328,0" o:connectangles="0,0"/>
                </v:shape>
                <v:shape id="Freeform 271" o:spid="_x0000_s1028" style="position:absolute;left:3152;top:155;width:20;height:693;visibility:visible;mso-wrap-style:square;v-text-anchor:top" coordsize="20,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qJOsQA&#10;AADcAAAADwAAAGRycy9kb3ducmV2LnhtbESPW4vCMBSE3wX/QziCb5quiGjXKOIFRGTFC+zroTm2&#10;ZZuT2kRb/70RFnwcZuYbZjpvTCEeVLncsoKvfgSCOLE651TB5bzpjUE4j6yxsEwKnuRgPmu3phhr&#10;W/ORHiefigBhF6OCzPsyltIlGRl0fVsSB+9qK4M+yCqVusI6wE0hB1E0kgZzDgsZlrTMKPk73Y2C&#10;/dFed+dDasaX31u94J/JWq+8Ut1Os/gG4anxn/B/e6sVDIYjeJ8JR0DO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aiTrEAAAA3AAAAA8AAAAAAAAAAAAAAAAAmAIAAGRycy9k&#10;b3ducmV2LnhtbFBLBQYAAAAABAAEAPUAAACJAwAAAAA=&#10;" path="m,l,692e" filled="f" strokeweight=".28925mm">
                  <v:path arrowok="t" o:connecttype="custom" o:connectlocs="0,0;0,692" o:connectangles="0,0"/>
                </v:shape>
                <v:shape id="Freeform 272" o:spid="_x0000_s1029" style="position:absolute;left:11466;top:155;width:20;height:693;visibility:visible;mso-wrap-style:square;v-text-anchor:top" coordsize="20,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nYEsYA&#10;AADcAAAADwAAAGRycy9kb3ducmV2LnhtbESPQWvCQBSE70L/w/KE3nSjFJXUVcQiFPGgRkuPr9ln&#10;Esy+jdltjP56Vyj0OMzMN8x03ppSNFS7wrKCQT8CQZxaXXCm4JCsehMQziNrLC2Tghs5mM9eOlOM&#10;tb3yjpq9z0SAsItRQe59FUvp0pwMur6tiIN3srVBH2SdSV3jNcBNKYdRNJIGCw4LOVa0zCk973+N&#10;guSnSSbryy5b+vv2/kXrweb746jUa7ddvIPw1Pr/8F/7UysYvo3heSYcATl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nYEsYAAADcAAAADwAAAAAAAAAAAAAAAACYAgAAZHJz&#10;L2Rvd25yZXYueG1sUEsFBgAAAAAEAAQA9QAAAIsDAAAAAA==&#10;" path="m,l,692e" filled="f" strokeweight=".82pt">
                  <v:path arrowok="t" o:connecttype="custom" o:connectlocs="0,0;0,692" o:connectangles="0,0"/>
                </v:shape>
                <v:shape id="Freeform 273" o:spid="_x0000_s1030" style="position:absolute;left:3145;top:855;width:8328;height:20;visibility:visible;mso-wrap-style:square;v-text-anchor:top" coordsize="8328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DB48MA&#10;AADcAAAADwAAAGRycy9kb3ducmV2LnhtbERPTWvCQBC9F/oflin0VjemkrSpq0hA8CAFEyseh+w0&#10;Sc3Ohuyqsb/ePRR6fLzv+XI0nbjQ4FrLCqaTCARxZXXLtYJ9uX55A+E8ssbOMim4kYPl4vFhjpm2&#10;V97RpfC1CCHsMlTQeN9nUrqqIYNuYnviwH3bwaAPcKilHvAawk0n4yhKpMGWQ0ODPeUNVafibBR8&#10;0gGpzL+2+MPH1/T3Pdmk+0Sp56dx9QHC0+j/xX/ujVYQz8LacCYcAb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DB48MAAADcAAAADwAAAAAAAAAAAAAAAACYAgAAZHJzL2Rv&#10;d25yZXYueG1sUEsFBgAAAAAEAAQA9QAAAIgDAAAAAA==&#10;" path="m,l8328,e" filled="f" strokeweight=".28925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Initials</w:t>
      </w:r>
      <w:r w:rsidR="00736333">
        <w:rPr>
          <w:rFonts w:ascii="Arial" w:hAnsi="Arial" w:cs="Arial"/>
          <w:spacing w:val="24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of</w:t>
      </w:r>
    </w:p>
    <w:p w:rsidR="00736333" w:rsidRDefault="00736333">
      <w:pPr>
        <w:tabs>
          <w:tab w:val="left" w:pos="1569"/>
          <w:tab w:val="left" w:pos="6334"/>
        </w:tabs>
        <w:kinsoku w:val="0"/>
        <w:overflowPunct w:val="0"/>
        <w:ind w:left="247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Trainer</w:t>
      </w:r>
      <w:r>
        <w:rPr>
          <w:rFonts w:ascii="Arial" w:hAnsi="Arial" w:cs="Arial"/>
          <w:spacing w:val="-1"/>
          <w:sz w:val="20"/>
          <w:szCs w:val="20"/>
        </w:rPr>
        <w:tab/>
        <w:t>Date</w:t>
      </w:r>
      <w:r>
        <w:rPr>
          <w:rFonts w:ascii="Arial" w:hAnsi="Arial" w:cs="Arial"/>
          <w:spacing w:val="-1"/>
          <w:sz w:val="20"/>
          <w:szCs w:val="20"/>
        </w:rPr>
        <w:tab/>
        <w:t>Subject</w:t>
      </w:r>
    </w:p>
    <w:p w:rsidR="00736333" w:rsidRDefault="00736333">
      <w:pPr>
        <w:kinsoku w:val="0"/>
        <w:overflowPunct w:val="0"/>
        <w:spacing w:before="8" w:line="240" w:lineRule="exact"/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0"/>
      </w:tblGrid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478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478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478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478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478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478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6333" w:rsidRDefault="00736333"/>
        </w:tc>
      </w:tr>
    </w:tbl>
    <w:p w:rsidR="00736333" w:rsidRDefault="001F2348">
      <w:pPr>
        <w:kinsoku w:val="0"/>
        <w:overflowPunct w:val="0"/>
        <w:spacing w:before="49"/>
        <w:ind w:left="224" w:right="327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1" locked="0" layoutInCell="0" allowOverlap="1">
                <wp:simplePos x="0" y="0"/>
                <wp:positionH relativeFrom="page">
                  <wp:posOffset>1217930</wp:posOffset>
                </wp:positionH>
                <wp:positionV relativeFrom="paragraph">
                  <wp:posOffset>-3399790</wp:posOffset>
                </wp:positionV>
                <wp:extent cx="644525" cy="3399790"/>
                <wp:effectExtent l="0" t="0" r="4445" b="3810"/>
                <wp:wrapNone/>
                <wp:docPr id="243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525" cy="3399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8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990"/>
                            </w:tblGrid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</w:tbl>
                          <w:p w:rsidR="008B1083" w:rsidRDefault="008B1083">
                            <w:pPr>
                              <w:kinsoku w:val="0"/>
                              <w:overflowPunct w:val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6" o:spid="_x0000_s1061" type="#_x0000_t202" style="position:absolute;left:0;text-align:left;margin-left:95.9pt;margin-top:-267.7pt;width:50.75pt;height:267.7pt;z-index:-25108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8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990"/>
                      </w:tblGrid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</w:tbl>
                    <w:p w:rsidR="008B1083" w:rsidRDefault="008B1083">
                      <w:pPr>
                        <w:kinsoku w:val="0"/>
                        <w:overflowPunct w:val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1" locked="0" layoutInCell="0" allowOverlap="1">
                <wp:simplePos x="0" y="0"/>
                <wp:positionH relativeFrom="page">
                  <wp:posOffset>1996440</wp:posOffset>
                </wp:positionH>
                <wp:positionV relativeFrom="paragraph">
                  <wp:posOffset>-3399790</wp:posOffset>
                </wp:positionV>
                <wp:extent cx="5295265" cy="3399790"/>
                <wp:effectExtent l="0" t="0" r="4445" b="3810"/>
                <wp:wrapNone/>
                <wp:docPr id="242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265" cy="3399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8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314"/>
                            </w:tblGrid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All subjects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contained in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our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Safety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Program.</w:t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Control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Hazardous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Energy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Lockout/Tagout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6355"/>
                                    </w:tabs>
                                    <w:kinsoku w:val="0"/>
                                    <w:overflowPunct w:val="0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*Signature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Exposure Control for Bloodborne Pathogens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and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Other Infectious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Materials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6355"/>
                                    </w:tabs>
                                    <w:kinsoku w:val="0"/>
                                    <w:overflowPunct w:val="0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*Signature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7814"/>
                                    </w:tabs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Fall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Protection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*Signature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Hazard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Communication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6355"/>
                                    </w:tabs>
                                    <w:kinsoku w:val="0"/>
                                    <w:overflowPunct w:val="0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*Signature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Permit-Required Confined Space Entry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6355"/>
                                    </w:tabs>
                                    <w:kinsoku w:val="0"/>
                                    <w:overflowPunct w:val="0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*Signature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Personal Protective Equipment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- General</w:t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Personal Protective Equipment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Hearing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6355"/>
                                    </w:tabs>
                                    <w:kinsoku w:val="0"/>
                                    <w:overflowPunct w:val="0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*Signature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Personal Protective Equipment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Respiratory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6355"/>
                                    </w:tabs>
                                    <w:kinsoku w:val="0"/>
                                    <w:overflowPunct w:val="0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*Signature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3834"/>
                                      <w:tab w:val="left" w:pos="6751"/>
                                    </w:tabs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Forklifts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1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Evaluation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               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1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Date: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Scaffolds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&amp;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Ladders</w:t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2928"/>
                                      <w:tab w:val="left" w:pos="8035"/>
                                    </w:tabs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Steel Erection Activities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ab/>
                                    <w:t>Qualified 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2928"/>
                                      <w:tab w:val="left" w:pos="8035"/>
                                    </w:tabs>
                                    <w:kinsoku w:val="0"/>
                                    <w:overflowPunct w:val="0"/>
                                    <w:spacing w:line="227" w:lineRule="exact"/>
                                    <w:ind w:left="265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Multiple Lift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Procedures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ab/>
                                    <w:t>Qualified 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2928"/>
                                      <w:tab w:val="left" w:pos="8035"/>
                                    </w:tabs>
                                    <w:kinsoku w:val="0"/>
                                    <w:overflowPunct w:val="0"/>
                                    <w:spacing w:line="227" w:lineRule="exact"/>
                                    <w:ind w:left="265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Connector Procedures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ab/>
                                    <w:t>Qualified 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8048"/>
                                    </w:tabs>
                                    <w:kinsoku w:val="0"/>
                                    <w:overflowPunct w:val="0"/>
                                    <w:spacing w:line="227" w:lineRule="exact"/>
                                    <w:ind w:left="265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Controlled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Decking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Zone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Procedures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Qualified 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Other:</w:t>
                                  </w:r>
                                </w:p>
                              </w:tc>
                            </w:tr>
                          </w:tbl>
                          <w:p w:rsidR="008B1083" w:rsidRDefault="008B1083">
                            <w:pPr>
                              <w:kinsoku w:val="0"/>
                              <w:overflowPunct w:val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7" o:spid="_x0000_s1062" type="#_x0000_t202" style="position:absolute;left:0;text-align:left;margin-left:157.2pt;margin-top:-267.7pt;width:416.95pt;height:267.7pt;z-index:-2510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8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314"/>
                      </w:tblGrid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All subjects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contained in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our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Safety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Program.</w:t>
                            </w:r>
                          </w:p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Control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Hazardous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Energy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-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Lockout/Tagout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tabs>
                                <w:tab w:val="left" w:pos="6355"/>
                              </w:tabs>
                              <w:kinsoku w:val="0"/>
                              <w:overflowPunct w:val="0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*Signature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Exposure Control for Bloodborne Pathogens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and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Other Infectious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Materials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tabs>
                                <w:tab w:val="left" w:pos="6355"/>
                              </w:tabs>
                              <w:kinsoku w:val="0"/>
                              <w:overflowPunct w:val="0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*Signature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7814"/>
                              </w:tabs>
                              <w:kinsoku w:val="0"/>
                              <w:overflowPunct w:val="0"/>
                              <w:spacing w:line="227" w:lineRule="exact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Fall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Protection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-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*Signature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Hazard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Communication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tabs>
                                <w:tab w:val="left" w:pos="6355"/>
                              </w:tabs>
                              <w:kinsoku w:val="0"/>
                              <w:overflowPunct w:val="0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*Signature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Permit-Required Confined Space Entry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tabs>
                                <w:tab w:val="left" w:pos="6355"/>
                              </w:tabs>
                              <w:kinsoku w:val="0"/>
                              <w:overflowPunct w:val="0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*Signature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Personal Protective Equipment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- General</w:t>
                            </w:r>
                          </w:p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Personal Protective Equipment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–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Hearing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tabs>
                                <w:tab w:val="left" w:pos="6355"/>
                              </w:tabs>
                              <w:kinsoku w:val="0"/>
                              <w:overflowPunct w:val="0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*Signature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Personal Protective Equipment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-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Respiratory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tabs>
                                <w:tab w:val="left" w:pos="6355"/>
                              </w:tabs>
                              <w:kinsoku w:val="0"/>
                              <w:overflowPunct w:val="0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*Signature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3834"/>
                                <w:tab w:val="left" w:pos="6751"/>
                              </w:tabs>
                              <w:kinsoku w:val="0"/>
                              <w:overflowPunct w:val="0"/>
                              <w:spacing w:line="227" w:lineRule="exact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Forklifts</w:t>
                            </w:r>
                            <w:r>
                              <w:rPr>
                                <w:rFonts w:ascii="Arial" w:hAnsi="Arial" w:cs="Arial"/>
                                <w:spacing w:val="1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Evaluation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Arial" w:hAnsi="Arial" w:cs="Arial"/>
                                <w:spacing w:val="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Date: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Scaffolds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&amp;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Ladders</w:t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2928"/>
                                <w:tab w:val="left" w:pos="8035"/>
                              </w:tabs>
                              <w:kinsoku w:val="0"/>
                              <w:overflowPunct w:val="0"/>
                              <w:spacing w:line="227" w:lineRule="exact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Steel Erection Activities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ab/>
                              <w:t>Qualified 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2928"/>
                                <w:tab w:val="left" w:pos="8035"/>
                              </w:tabs>
                              <w:kinsoku w:val="0"/>
                              <w:overflowPunct w:val="0"/>
                              <w:spacing w:line="227" w:lineRule="exact"/>
                              <w:ind w:left="265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Multiple Lift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Procedures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ab/>
                              <w:t>Qualified 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2928"/>
                                <w:tab w:val="left" w:pos="8035"/>
                              </w:tabs>
                              <w:kinsoku w:val="0"/>
                              <w:overflowPunct w:val="0"/>
                              <w:spacing w:line="227" w:lineRule="exact"/>
                              <w:ind w:left="265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Connector Procedures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ab/>
                              <w:t>Qualified 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8048"/>
                              </w:tabs>
                              <w:kinsoku w:val="0"/>
                              <w:overflowPunct w:val="0"/>
                              <w:spacing w:line="227" w:lineRule="exact"/>
                              <w:ind w:left="265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Controlled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Decking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Zone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Procedures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Qualified 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Other:</w:t>
                            </w:r>
                          </w:p>
                        </w:tc>
                      </w:tr>
                    </w:tbl>
                    <w:p w:rsidR="008B1083" w:rsidRDefault="008B1083">
                      <w:pPr>
                        <w:kinsoku w:val="0"/>
                        <w:overflowPunct w:val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36333">
        <w:rPr>
          <w:rFonts w:ascii="Arial" w:hAnsi="Arial" w:cs="Arial"/>
          <w:b/>
          <w:bCs/>
          <w:sz w:val="20"/>
          <w:szCs w:val="20"/>
        </w:rPr>
        <w:t>Note: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>The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trainer </w:t>
      </w:r>
      <w:r w:rsidR="00736333">
        <w:rPr>
          <w:rFonts w:ascii="Arial" w:hAnsi="Arial" w:cs="Arial"/>
          <w:b/>
          <w:bCs/>
          <w:sz w:val="20"/>
          <w:szCs w:val="20"/>
        </w:rPr>
        <w:t>for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>each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subject listed above is </w:t>
      </w:r>
      <w:r w:rsidR="00736333">
        <w:rPr>
          <w:rFonts w:ascii="Arial" w:hAnsi="Arial" w:cs="Arial"/>
          <w:b/>
          <w:bCs/>
          <w:sz w:val="20"/>
          <w:szCs w:val="20"/>
        </w:rPr>
        <w:t>both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qualified </w:t>
      </w:r>
      <w:r w:rsidR="00736333">
        <w:rPr>
          <w:rFonts w:ascii="Arial" w:hAnsi="Arial" w:cs="Arial"/>
          <w:b/>
          <w:bCs/>
          <w:sz w:val="20"/>
          <w:szCs w:val="20"/>
        </w:rPr>
        <w:t xml:space="preserve">and 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competent in </w:t>
      </w:r>
      <w:r w:rsidR="00736333">
        <w:rPr>
          <w:rFonts w:ascii="Arial" w:hAnsi="Arial" w:cs="Arial"/>
          <w:b/>
          <w:bCs/>
          <w:sz w:val="20"/>
          <w:szCs w:val="20"/>
        </w:rPr>
        <w:t>the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subject matter.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3" w:line="220" w:lineRule="exact"/>
        <w:rPr>
          <w:sz w:val="22"/>
          <w:szCs w:val="22"/>
        </w:rPr>
      </w:pPr>
    </w:p>
    <w:p w:rsidR="00736333" w:rsidRDefault="001F2348">
      <w:pPr>
        <w:tabs>
          <w:tab w:val="left" w:pos="5803"/>
        </w:tabs>
        <w:kinsoku w:val="0"/>
        <w:overflowPunct w:val="0"/>
        <w:spacing w:before="74"/>
        <w:ind w:left="223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40640</wp:posOffset>
                </wp:positionV>
                <wp:extent cx="3119120" cy="12700"/>
                <wp:effectExtent l="5080" t="9525" r="9525" b="0"/>
                <wp:wrapNone/>
                <wp:docPr id="241" name="Freeform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786E9ED" id="Freeform 280" o:spid="_x0000_s1026" style="position:absolute;z-index:-2510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3.2pt,288.7pt,3.2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40640</wp:posOffset>
                </wp:positionV>
                <wp:extent cx="3119120" cy="12700"/>
                <wp:effectExtent l="5080" t="9525" r="9525" b="0"/>
                <wp:wrapNone/>
                <wp:docPr id="240" name="Freeform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CD2F4F1" id="Freeform 281" o:spid="_x0000_s1026" style="position:absolute;z-index:-2510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3.2pt,567.7pt,3.2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406400</wp:posOffset>
                </wp:positionV>
                <wp:extent cx="3119120" cy="12700"/>
                <wp:effectExtent l="5080" t="13335" r="9525" b="0"/>
                <wp:wrapNone/>
                <wp:docPr id="239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88CD9D9" id="Freeform 282" o:spid="_x0000_s1026" style="position:absolute;z-index:-2510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32pt,288.7pt,32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406400</wp:posOffset>
                </wp:positionV>
                <wp:extent cx="3119120" cy="12700"/>
                <wp:effectExtent l="5080" t="13335" r="9525" b="0"/>
                <wp:wrapNone/>
                <wp:docPr id="238" name="Freeform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7B2B3E" id="Freeform 283" o:spid="_x0000_s1026" style="position:absolute;z-index:-2510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32pt,567.7pt,32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629285</wp:posOffset>
                </wp:positionV>
                <wp:extent cx="3119120" cy="12700"/>
                <wp:effectExtent l="5080" t="7620" r="9525" b="0"/>
                <wp:wrapNone/>
                <wp:docPr id="237" name="Freeform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072CA5F" id="Freeform 284" o:spid="_x0000_s1026" style="position:absolute;z-index:-2510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49.55pt,288.7pt,49.55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629285</wp:posOffset>
                </wp:positionV>
                <wp:extent cx="3119120" cy="12700"/>
                <wp:effectExtent l="5080" t="7620" r="9525" b="0"/>
                <wp:wrapNone/>
                <wp:docPr id="236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0FFC3E" id="Freeform 285" o:spid="_x0000_s1026" style="position:absolute;z-index:-25109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49.55pt,567.7pt,49.55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851535</wp:posOffset>
                </wp:positionV>
                <wp:extent cx="3119120" cy="12700"/>
                <wp:effectExtent l="5080" t="10795" r="9525" b="0"/>
                <wp:wrapNone/>
                <wp:docPr id="235" name="Freeform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2414EA0" id="Freeform 286" o:spid="_x0000_s1026" style="position:absolute;z-index:-25109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67.05pt,288.7pt,67.05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5536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851535</wp:posOffset>
                </wp:positionV>
                <wp:extent cx="3119120" cy="12700"/>
                <wp:effectExtent l="5080" t="10795" r="9525" b="0"/>
                <wp:wrapNone/>
                <wp:docPr id="234" name="Freeform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32D2033" id="Freeform 287" o:spid="_x0000_s1026" style="position:absolute;z-index:-2510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67.05pt,567.7pt,67.05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1074420</wp:posOffset>
                </wp:positionV>
                <wp:extent cx="3119120" cy="12700"/>
                <wp:effectExtent l="5080" t="5080" r="9525" b="1270"/>
                <wp:wrapNone/>
                <wp:docPr id="233" name="Freeform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69CE28E" id="Freeform 288" o:spid="_x0000_s1026" style="position:absolute;z-index:-25108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84.6pt,288.7pt,84.6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1074420</wp:posOffset>
                </wp:positionV>
                <wp:extent cx="3119120" cy="12700"/>
                <wp:effectExtent l="5080" t="5080" r="9525" b="1270"/>
                <wp:wrapNone/>
                <wp:docPr id="232" name="Freeform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DC47A7B" id="Freeform 289" o:spid="_x0000_s1026" style="position:absolute;z-index:-2510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84.6pt,567.7pt,84.6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 xml:space="preserve">(Employee Name </w:t>
      </w:r>
      <w:r w:rsidR="00736333">
        <w:rPr>
          <w:rFonts w:ascii="Arial" w:hAnsi="Arial" w:cs="Arial"/>
          <w:sz w:val="20"/>
          <w:szCs w:val="20"/>
        </w:rPr>
        <w:t>-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Print)</w:t>
      </w:r>
      <w:r w:rsidR="00736333">
        <w:rPr>
          <w:rFonts w:ascii="Arial" w:hAnsi="Arial" w:cs="Arial"/>
          <w:spacing w:val="-1"/>
          <w:sz w:val="20"/>
          <w:szCs w:val="20"/>
        </w:rPr>
        <w:tab/>
        <w:t>(Employee Signature)</w:t>
      </w:r>
    </w:p>
    <w:p w:rsidR="00736333" w:rsidRDefault="00736333">
      <w:pPr>
        <w:kinsoku w:val="0"/>
        <w:overflowPunct w:val="0"/>
        <w:spacing w:before="4" w:line="150" w:lineRule="exact"/>
        <w:rPr>
          <w:sz w:val="15"/>
          <w:szCs w:val="15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kinsoku w:val="0"/>
        <w:overflowPunct w:val="0"/>
        <w:spacing w:before="67"/>
        <w:ind w:left="340" w:right="327"/>
        <w:rPr>
          <w:rFonts w:ascii="Arial" w:hAnsi="Arial" w:cs="Arial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1" locked="0" layoutInCell="0" allowOverlap="1">
                <wp:simplePos x="0" y="0"/>
                <wp:positionH relativeFrom="page">
                  <wp:posOffset>548640</wp:posOffset>
                </wp:positionH>
                <wp:positionV relativeFrom="paragraph">
                  <wp:posOffset>33655</wp:posOffset>
                </wp:positionV>
                <wp:extent cx="3104515" cy="12700"/>
                <wp:effectExtent l="5715" t="10795" r="13970" b="0"/>
                <wp:wrapNone/>
                <wp:docPr id="231" name="Freeform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04515" cy="12700"/>
                        </a:xfrm>
                        <a:custGeom>
                          <a:avLst/>
                          <a:gdLst>
                            <a:gd name="T0" fmla="*/ 0 w 4889"/>
                            <a:gd name="T1" fmla="*/ 0 h 20"/>
                            <a:gd name="T2" fmla="*/ 4888 w 488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889" h="20">
                              <a:moveTo>
                                <a:pt x="0" y="0"/>
                              </a:moveTo>
                              <a:lnTo>
                                <a:pt x="4888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D6DE162" id="Freeform 274" o:spid="_x0000_s1026" style="position:absolute;z-index:-2511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2pt,2.65pt,287.6pt,2.65pt" coordsize="48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" o:allowincell="f" filled="f" strokeweight=".28925mm">
                <v:path arrowok="t" o:connecttype="custom" o:connectlocs="0,0;31038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17344" behindDoc="1" locked="0" layoutInCell="0" allowOverlap="1">
                <wp:simplePos x="0" y="0"/>
                <wp:positionH relativeFrom="page">
                  <wp:posOffset>4092575</wp:posOffset>
                </wp:positionH>
                <wp:positionV relativeFrom="paragraph">
                  <wp:posOffset>28575</wp:posOffset>
                </wp:positionV>
                <wp:extent cx="695960" cy="210820"/>
                <wp:effectExtent l="6350" t="5715" r="2540" b="2540"/>
                <wp:wrapNone/>
                <wp:docPr id="226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960" cy="210820"/>
                          <a:chOff x="6445" y="45"/>
                          <a:chExt cx="1096" cy="332"/>
                        </a:xfrm>
                      </wpg:grpSpPr>
                      <wps:wsp>
                        <wps:cNvPr id="643" name="Freeform 276"/>
                        <wps:cNvSpPr>
                          <a:spLocks/>
                        </wps:cNvSpPr>
                        <wps:spPr bwMode="auto">
                          <a:xfrm>
                            <a:off x="6454" y="54"/>
                            <a:ext cx="1078" cy="20"/>
                          </a:xfrm>
                          <a:custGeom>
                            <a:avLst/>
                            <a:gdLst>
                              <a:gd name="T0" fmla="*/ 0 w 1078"/>
                              <a:gd name="T1" fmla="*/ 0 h 20"/>
                              <a:gd name="T2" fmla="*/ 1077 w 107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78" h="20">
                                <a:moveTo>
                                  <a:pt x="0" y="0"/>
                                </a:moveTo>
                                <a:lnTo>
                                  <a:pt x="1077" y="0"/>
                                </a:lnTo>
                              </a:path>
                            </a:pathLst>
                          </a:custGeom>
                          <a:noFill/>
                          <a:ln w="11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277"/>
                        <wps:cNvSpPr>
                          <a:spLocks/>
                        </wps:cNvSpPr>
                        <wps:spPr bwMode="auto">
                          <a:xfrm>
                            <a:off x="6461" y="62"/>
                            <a:ext cx="20" cy="30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00"/>
                              <a:gd name="T2" fmla="*/ 0 w 20"/>
                              <a:gd name="T3" fmla="*/ 299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00">
                                <a:moveTo>
                                  <a:pt x="0" y="0"/>
                                </a:moveTo>
                                <a:lnTo>
                                  <a:pt x="0" y="299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reeform 278"/>
                        <wps:cNvSpPr>
                          <a:spLocks/>
                        </wps:cNvSpPr>
                        <wps:spPr bwMode="auto">
                          <a:xfrm>
                            <a:off x="7525" y="62"/>
                            <a:ext cx="20" cy="30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00"/>
                              <a:gd name="T2" fmla="*/ 0 w 20"/>
                              <a:gd name="T3" fmla="*/ 299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00">
                                <a:moveTo>
                                  <a:pt x="0" y="0"/>
                                </a:moveTo>
                                <a:lnTo>
                                  <a:pt x="0" y="299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279"/>
                        <wps:cNvSpPr>
                          <a:spLocks/>
                        </wps:cNvSpPr>
                        <wps:spPr bwMode="auto">
                          <a:xfrm>
                            <a:off x="6454" y="369"/>
                            <a:ext cx="1078" cy="20"/>
                          </a:xfrm>
                          <a:custGeom>
                            <a:avLst/>
                            <a:gdLst>
                              <a:gd name="T0" fmla="*/ 0 w 1078"/>
                              <a:gd name="T1" fmla="*/ 0 h 20"/>
                              <a:gd name="T2" fmla="*/ 1077 w 107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78" h="20">
                                <a:moveTo>
                                  <a:pt x="0" y="0"/>
                                </a:moveTo>
                                <a:lnTo>
                                  <a:pt x="1077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0B5B21" id="Group 275" o:spid="_x0000_s1026" style="position:absolute;margin-left:322.25pt;margin-top:2.25pt;width:54.8pt;height:16.6pt;z-index:-251099136;mso-position-horizontal-relative:page" coordorigin="6445,45" coordsize="1096,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" o:allowincell="f">
                <v:shape id="Freeform 276" o:spid="_x0000_s1027" style="position:absolute;left:6454;top:54;width:1078;height:20;visibility:visible;mso-wrap-style:square;v-text-anchor:top" coordsize="1078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d7QMUA&#10;AADcAAAADwAAAGRycy9kb3ducmV2LnhtbESPQWvCQBSE7wX/w/IEb3VjWrWk2YhIC/UiNQq9vmaf&#10;STD7NmRXTf31riD0OMzMN0y66E0jztS52rKCyTgCQVxYXXOpYL/7fH4D4TyyxsYyKfgjB4ts8JRi&#10;ou2Ft3TOfSkChF2CCirv20RKV1Rk0I1tSxy8g+0M+iC7UuoOLwFuGhlH0UwarDksVNjSqqLimJ+M&#10;ghd3/fj+8ddoPd1tfvU+f52vaqvUaNgv30F46v1/+NH+0grieA73M+EIy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V3tAxQAAANwAAAAPAAAAAAAAAAAAAAAAAJgCAABkcnMv&#10;ZG93bnJldi54bWxQSwUGAAAAAAQABAD1AAAAigMAAAAA&#10;" path="m,l1077,e" filled="f" strokeweight=".31042mm">
                  <v:path arrowok="t" o:connecttype="custom" o:connectlocs="0,0;1077,0" o:connectangles="0,0"/>
                </v:shape>
                <v:shape id="Freeform 277" o:spid="_x0000_s1028" style="position:absolute;left:6461;top:62;width:20;height:300;visibility:visible;mso-wrap-style:square;v-text-anchor:top" coordsize="2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TU4sEA&#10;AADcAAAADwAAAGRycy9kb3ducmV2LnhtbERP3WrCMBS+H/gO4QjezdReqHRGEcGhUAa2e4BDc9oG&#10;m5PaZNrt6ZcLwcuP73+zG20n7jR441jBYp6AIK6cNtwo+C6P72sQPiBr7ByTgl/ysNtO3jaYaffg&#10;C92L0IgYwj5DBW0IfSalr1qy6OeuJ45c7QaLIcKhkXrARwy3nUyTZCktGo4NLfZ0aKm6Fj9WwerS&#10;fN0KY9K8/MtLPC/r02deKzWbjvsPEIHG8BI/3SetIE3j2ngmHg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01OLBAAAA3AAAAA8AAAAAAAAAAAAAAAAAmAIAAGRycy9kb3du&#10;cmV2LnhtbFBLBQYAAAAABAAEAPUAAACGAwAAAAA=&#10;" path="m,l,299e" filled="f" strokeweight=".82pt">
                  <v:path arrowok="t" o:connecttype="custom" o:connectlocs="0,0;0,299" o:connectangles="0,0"/>
                </v:shape>
                <v:shape id="Freeform 278" o:spid="_x0000_s1029" style="position:absolute;left:7525;top:62;width:20;height:300;visibility:visible;mso-wrap-style:square;v-text-anchor:top" coordsize="2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hxecUA&#10;AADcAAAADwAAAGRycy9kb3ducmV2LnhtbESP0WrCQBRE3wv+w3KFvtWNebA2uooULBZCwaQfcMne&#10;JIvZu2l21dSvdwsFH4eZOcOst6PtxIUGbxwrmM8SEMSV04YbBd/l/mUJwgdkjZ1jUvBLHrabydMa&#10;M+2ufKRLERoRIewzVNCG0GdS+qoli37meuLo1W6wGKIcGqkHvEa47WSaJAtp0XBcaLGn95aqU3G2&#10;Cl6PzddPYUyal7e8xM9FffjIa6Wep+NuBSLQGB7h//ZBK0jTN/g7E4+A3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+HF5xQAAANwAAAAPAAAAAAAAAAAAAAAAAJgCAABkcnMv&#10;ZG93bnJldi54bWxQSwUGAAAAAAQABAD1AAAAigMAAAAA&#10;" path="m,l,299e" filled="f" strokeweight=".82pt">
                  <v:path arrowok="t" o:connecttype="custom" o:connectlocs="0,0;0,299" o:connectangles="0,0"/>
                </v:shape>
                <v:shape id="Freeform 279" o:spid="_x0000_s1030" style="position:absolute;left:6454;top:369;width:1078;height:20;visibility:visible;mso-wrap-style:square;v-text-anchor:top" coordsize="1078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k5YsIA&#10;AADcAAAADwAAAGRycy9kb3ducmV2LnhtbERPTU8CMRC9m/gfmjHxJl0QkawUQowkJsQDK9wn27G7&#10;YTtd2gqrv945mHB8ed+L1eA7daaY2sAGxqMCFHEdbMvOwP5z8zAHlTKyxS4wGfihBKvl7c0CSxsu&#10;vKNzlZ2SEE4lGmhy7kutU92QxzQKPbFwXyF6zAKj0zbiRcJ9pydFMdMeW5aGBnt6bag+Vt9eep+2&#10;273/5amrdh+z6dvp+eA20Zj7u2H9AirTkK/if/e7NTB5lPlyRo6AX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KTliwgAAANwAAAAPAAAAAAAAAAAAAAAAAJgCAABkcnMvZG93&#10;bnJldi54bWxQSwUGAAAAAAQABAD1AAAAhwMAAAAA&#10;" path="m,l1077,e" filled="f" strokeweight=".28925mm">
                  <v:path arrowok="t" o:connecttype="custom" o:connectlocs="0,0;1077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-644525</wp:posOffset>
                </wp:positionV>
                <wp:extent cx="3119120" cy="12700"/>
                <wp:effectExtent l="5080" t="8890" r="9525" b="0"/>
                <wp:wrapNone/>
                <wp:docPr id="225" name="Freeform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9169D47" id="Freeform 290" o:spid="_x0000_s1026" style="position:absolute;z-index:-25108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-50.75pt,288.7pt,-50.75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-644525</wp:posOffset>
                </wp:positionV>
                <wp:extent cx="3119120" cy="12700"/>
                <wp:effectExtent l="5080" t="8890" r="9525" b="0"/>
                <wp:wrapNone/>
                <wp:docPr id="224" name="Freeform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E7E7CA7" id="Freeform 291" o:spid="_x0000_s1026" style="position:absolute;z-index:-2510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-50.75pt,567.7pt,-50.75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-421640</wp:posOffset>
                </wp:positionV>
                <wp:extent cx="3119120" cy="12700"/>
                <wp:effectExtent l="5080" t="12700" r="9525" b="0"/>
                <wp:wrapNone/>
                <wp:docPr id="223" name="Freeform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4710E3" id="Freeform 292" o:spid="_x0000_s1026" style="position:absolute;z-index:-2510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-33.2pt,288.7pt,-33.2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-421640</wp:posOffset>
                </wp:positionV>
                <wp:extent cx="3119120" cy="12700"/>
                <wp:effectExtent l="5080" t="12700" r="9525" b="0"/>
                <wp:wrapNone/>
                <wp:docPr id="222" name="Freeform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E1096BC" id="Freeform 293" o:spid="_x0000_s1026" style="position:absolute;z-index:-25108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-33.2pt,567.7pt,-33.2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-199390</wp:posOffset>
                </wp:positionV>
                <wp:extent cx="3119120" cy="12700"/>
                <wp:effectExtent l="5080" t="6350" r="9525" b="0"/>
                <wp:wrapNone/>
                <wp:docPr id="221" name="Freeform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2B00B05" id="Freeform 294" o:spid="_x0000_s1026" style="position:absolute;z-index:-2510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-15.7pt,288.7pt,-15.7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-199390</wp:posOffset>
                </wp:positionV>
                <wp:extent cx="3119120" cy="12700"/>
                <wp:effectExtent l="5080" t="6350" r="9525" b="0"/>
                <wp:wrapNone/>
                <wp:docPr id="220" name="Freeform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65D7709" id="Freeform 295" o:spid="_x0000_s1026" style="position:absolute;z-index:-25108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-15.7pt,567.7pt,-15.7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z w:val="26"/>
          <w:szCs w:val="26"/>
        </w:rPr>
        <w:t>Scott</w:t>
      </w:r>
      <w:r w:rsidR="00736333">
        <w:rPr>
          <w:rFonts w:ascii="Arial" w:hAnsi="Arial" w:cs="Arial"/>
          <w:spacing w:val="-7"/>
          <w:sz w:val="26"/>
          <w:szCs w:val="26"/>
        </w:rPr>
        <w:t xml:space="preserve"> </w:t>
      </w:r>
      <w:r w:rsidR="00736333">
        <w:rPr>
          <w:rFonts w:ascii="Arial" w:hAnsi="Arial" w:cs="Arial"/>
          <w:sz w:val="26"/>
          <w:szCs w:val="26"/>
        </w:rPr>
        <w:t>Lisenby</w:t>
      </w:r>
    </w:p>
    <w:p w:rsidR="00736333" w:rsidRDefault="00736333">
      <w:pPr>
        <w:tabs>
          <w:tab w:val="left" w:pos="5929"/>
        </w:tabs>
        <w:kinsoku w:val="0"/>
        <w:overflowPunct w:val="0"/>
        <w:spacing w:before="7"/>
        <w:ind w:left="33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pacing w:val="-1"/>
          <w:sz w:val="26"/>
          <w:szCs w:val="26"/>
        </w:rPr>
        <w:t>Safety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Director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Arial" w:hAnsi="Arial" w:cs="Arial"/>
          <w:position w:val="4"/>
          <w:sz w:val="22"/>
          <w:szCs w:val="22"/>
        </w:rPr>
        <w:t>(Initials)</w:t>
      </w:r>
    </w:p>
    <w:p w:rsidR="00736333" w:rsidRDefault="00736333">
      <w:pPr>
        <w:kinsoku w:val="0"/>
        <w:overflowPunct w:val="0"/>
        <w:spacing w:before="119"/>
        <w:ind w:left="224" w:right="32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 xml:space="preserve">See </w:t>
      </w:r>
      <w:r>
        <w:rPr>
          <w:rFonts w:ascii="Arial" w:hAnsi="Arial" w:cs="Arial"/>
          <w:b/>
          <w:bCs/>
          <w:sz w:val="20"/>
          <w:szCs w:val="20"/>
        </w:rPr>
        <w:t>following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three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pages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for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training synopsis.</w:t>
      </w:r>
    </w:p>
    <w:p w:rsidR="00736333" w:rsidRDefault="00736333">
      <w:pPr>
        <w:kinsoku w:val="0"/>
        <w:overflowPunct w:val="0"/>
        <w:spacing w:before="119"/>
        <w:ind w:left="224" w:right="327"/>
        <w:rPr>
          <w:rFonts w:ascii="Arial" w:hAnsi="Arial" w:cs="Arial"/>
          <w:sz w:val="20"/>
          <w:szCs w:val="20"/>
        </w:rPr>
        <w:sectPr w:rsidR="00736333">
          <w:pgSz w:w="12240" w:h="15840"/>
          <w:pgMar w:top="700" w:right="660" w:bottom="1000" w:left="640" w:header="0" w:footer="804" w:gutter="0"/>
          <w:cols w:space="720" w:equalWidth="0">
            <w:col w:w="10940"/>
          </w:cols>
          <w:noEndnote/>
        </w:sectPr>
      </w:pPr>
    </w:p>
    <w:p w:rsidR="00736333" w:rsidRDefault="00736333">
      <w:pPr>
        <w:kinsoku w:val="0"/>
        <w:overflowPunct w:val="0"/>
        <w:spacing w:before="59"/>
        <w:ind w:left="103" w:right="14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lastRenderedPageBreak/>
        <w:t>TRAINING SYN</w:t>
      </w:r>
      <w:bookmarkStart w:id="74" w:name="bookmark99"/>
      <w:bookmarkEnd w:id="74"/>
      <w:r>
        <w:rPr>
          <w:rFonts w:ascii="Arial" w:hAnsi="Arial" w:cs="Arial"/>
          <w:b/>
          <w:bCs/>
          <w:spacing w:val="-1"/>
          <w:sz w:val="20"/>
          <w:szCs w:val="20"/>
        </w:rPr>
        <w:t>OPSIS:</w:t>
      </w:r>
    </w:p>
    <w:p w:rsidR="00736333" w:rsidRDefault="00736333">
      <w:pPr>
        <w:kinsoku w:val="0"/>
        <w:overflowPunct w:val="0"/>
        <w:spacing w:before="119"/>
        <w:ind w:left="103" w:right="14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Control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of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Hazardous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Energy</w:t>
      </w:r>
      <w:r>
        <w:rPr>
          <w:rFonts w:ascii="Arial" w:hAnsi="Arial" w:cs="Arial"/>
          <w:b/>
          <w:bCs/>
          <w:spacing w:val="-4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1910.147</w:t>
      </w:r>
    </w:p>
    <w:p w:rsidR="00736333" w:rsidRDefault="00736333">
      <w:pPr>
        <w:kinsoku w:val="0"/>
        <w:overflowPunct w:val="0"/>
        <w:spacing w:before="91"/>
        <w:ind w:left="103" w:right="196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complete understanding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purpose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function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energy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control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program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the </w:t>
      </w:r>
      <w:r>
        <w:rPr>
          <w:rFonts w:ascii="Arial" w:hAnsi="Arial" w:cs="Arial"/>
          <w:sz w:val="20"/>
          <w:szCs w:val="20"/>
        </w:rPr>
        <w:t>knowledge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skills</w:t>
      </w:r>
      <w:r>
        <w:rPr>
          <w:rFonts w:ascii="Arial" w:hAnsi="Arial" w:cs="Arial"/>
          <w:spacing w:val="6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required for the safe application,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usage,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removal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energy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controls.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-1"/>
          <w:sz w:val="20"/>
          <w:szCs w:val="20"/>
        </w:rPr>
        <w:t xml:space="preserve"> training </w:t>
      </w:r>
      <w:r>
        <w:rPr>
          <w:rFonts w:ascii="Arial" w:hAnsi="Arial" w:cs="Arial"/>
          <w:sz w:val="20"/>
          <w:szCs w:val="20"/>
        </w:rPr>
        <w:t>shall</w:t>
      </w:r>
      <w:r>
        <w:rPr>
          <w:rFonts w:ascii="Arial" w:hAnsi="Arial" w:cs="Arial"/>
          <w:spacing w:val="-1"/>
          <w:sz w:val="20"/>
          <w:szCs w:val="20"/>
        </w:rPr>
        <w:t xml:space="preserve"> include the following:</w:t>
      </w:r>
    </w:p>
    <w:p w:rsidR="00736333" w:rsidRDefault="00736333">
      <w:pPr>
        <w:numPr>
          <w:ilvl w:val="0"/>
          <w:numId w:val="2"/>
        </w:numPr>
        <w:tabs>
          <w:tab w:val="left" w:pos="644"/>
        </w:tabs>
        <w:kinsoku w:val="0"/>
        <w:overflowPunct w:val="0"/>
        <w:spacing w:before="92"/>
        <w:ind w:right="143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Each authorized employee will receive training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the recognition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applicable </w:t>
      </w:r>
      <w:r>
        <w:rPr>
          <w:rFonts w:ascii="Arial" w:hAnsi="Arial" w:cs="Arial"/>
          <w:sz w:val="20"/>
          <w:szCs w:val="20"/>
        </w:rPr>
        <w:t>hazardous energy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sources,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</w:t>
      </w:r>
      <w:r>
        <w:rPr>
          <w:rFonts w:ascii="Arial" w:hAnsi="Arial" w:cs="Arial"/>
          <w:spacing w:val="10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type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magnitude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energy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available in the </w:t>
      </w:r>
      <w:r>
        <w:rPr>
          <w:rFonts w:ascii="Arial" w:hAnsi="Arial" w:cs="Arial"/>
          <w:sz w:val="20"/>
          <w:szCs w:val="20"/>
        </w:rPr>
        <w:t>workplace,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the methods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means</w:t>
      </w:r>
      <w:r>
        <w:rPr>
          <w:rFonts w:ascii="Arial" w:hAnsi="Arial" w:cs="Arial"/>
          <w:sz w:val="20"/>
          <w:szCs w:val="20"/>
        </w:rPr>
        <w:t xml:space="preserve"> necessary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for </w:t>
      </w:r>
      <w:r>
        <w:rPr>
          <w:rFonts w:ascii="Arial" w:hAnsi="Arial" w:cs="Arial"/>
          <w:sz w:val="20"/>
          <w:szCs w:val="20"/>
        </w:rPr>
        <w:t>energy</w:t>
      </w:r>
      <w:r>
        <w:rPr>
          <w:rFonts w:ascii="Arial" w:hAnsi="Arial" w:cs="Arial"/>
          <w:spacing w:val="6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isolation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control.</w:t>
      </w:r>
    </w:p>
    <w:p w:rsidR="00736333" w:rsidRDefault="00736333">
      <w:pPr>
        <w:numPr>
          <w:ilvl w:val="0"/>
          <w:numId w:val="2"/>
        </w:numPr>
        <w:tabs>
          <w:tab w:val="left" w:pos="644"/>
        </w:tabs>
        <w:kinsoku w:val="0"/>
        <w:overflowPunct w:val="0"/>
        <w:spacing w:before="9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Each affected employee will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instructed in the </w:t>
      </w:r>
      <w:r>
        <w:rPr>
          <w:rFonts w:ascii="Arial" w:hAnsi="Arial" w:cs="Arial"/>
          <w:sz w:val="20"/>
          <w:szCs w:val="20"/>
        </w:rPr>
        <w:t>purpose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energy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control </w:t>
      </w:r>
      <w:r>
        <w:rPr>
          <w:rFonts w:ascii="Arial" w:hAnsi="Arial" w:cs="Arial"/>
          <w:sz w:val="20"/>
          <w:szCs w:val="20"/>
        </w:rPr>
        <w:t>procedure.</w:t>
      </w:r>
    </w:p>
    <w:p w:rsidR="00736333" w:rsidRDefault="00736333">
      <w:pPr>
        <w:numPr>
          <w:ilvl w:val="0"/>
          <w:numId w:val="2"/>
        </w:numPr>
        <w:tabs>
          <w:tab w:val="left" w:pos="645"/>
        </w:tabs>
        <w:kinsoku w:val="0"/>
        <w:overflowPunct w:val="0"/>
        <w:spacing w:before="93"/>
        <w:ind w:left="644" w:right="251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All other employees</w:t>
      </w:r>
      <w:r>
        <w:rPr>
          <w:rFonts w:ascii="Arial" w:hAnsi="Arial" w:cs="Arial"/>
          <w:sz w:val="20"/>
          <w:szCs w:val="20"/>
        </w:rPr>
        <w:t xml:space="preserve"> whose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work </w:t>
      </w:r>
      <w:r>
        <w:rPr>
          <w:rFonts w:ascii="Arial" w:hAnsi="Arial" w:cs="Arial"/>
          <w:spacing w:val="-1"/>
          <w:sz w:val="20"/>
          <w:szCs w:val="20"/>
        </w:rPr>
        <w:t>operations</w:t>
      </w:r>
      <w:r>
        <w:rPr>
          <w:rFonts w:ascii="Arial" w:hAnsi="Arial" w:cs="Arial"/>
          <w:sz w:val="20"/>
          <w:szCs w:val="20"/>
        </w:rPr>
        <w:t xml:space="preserve"> are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may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area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where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energy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control </w:t>
      </w:r>
      <w:r>
        <w:rPr>
          <w:rFonts w:ascii="Arial" w:hAnsi="Arial" w:cs="Arial"/>
          <w:sz w:val="20"/>
          <w:szCs w:val="20"/>
        </w:rPr>
        <w:t xml:space="preserve">procedures </w:t>
      </w:r>
      <w:r>
        <w:rPr>
          <w:rFonts w:ascii="Arial" w:hAnsi="Arial" w:cs="Arial"/>
          <w:spacing w:val="-1"/>
          <w:sz w:val="20"/>
          <w:szCs w:val="20"/>
        </w:rPr>
        <w:t>may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6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utilized,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will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instructed </w:t>
      </w:r>
      <w:r>
        <w:rPr>
          <w:rFonts w:ascii="Arial" w:hAnsi="Arial" w:cs="Arial"/>
          <w:sz w:val="20"/>
          <w:szCs w:val="20"/>
        </w:rPr>
        <w:t>about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procedure,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about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prohibition relating to attempts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to restart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8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reenergize</w:t>
      </w:r>
      <w:r>
        <w:rPr>
          <w:rFonts w:ascii="Arial" w:hAnsi="Arial" w:cs="Arial"/>
          <w:spacing w:val="-1"/>
          <w:sz w:val="20"/>
          <w:szCs w:val="20"/>
        </w:rPr>
        <w:t xml:space="preserve"> machines</w:t>
      </w:r>
      <w:r>
        <w:rPr>
          <w:rFonts w:ascii="Arial" w:hAnsi="Arial" w:cs="Arial"/>
          <w:sz w:val="20"/>
          <w:szCs w:val="20"/>
        </w:rPr>
        <w:t xml:space="preserve"> or</w:t>
      </w:r>
      <w:r>
        <w:rPr>
          <w:rFonts w:ascii="Arial" w:hAnsi="Arial" w:cs="Arial"/>
          <w:spacing w:val="-1"/>
          <w:sz w:val="20"/>
          <w:szCs w:val="20"/>
        </w:rPr>
        <w:t xml:space="preserve"> equipment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which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are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locked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out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tagged out.</w:t>
      </w:r>
    </w:p>
    <w:p w:rsidR="00736333" w:rsidRDefault="00736333">
      <w:pPr>
        <w:numPr>
          <w:ilvl w:val="0"/>
          <w:numId w:val="2"/>
        </w:numPr>
        <w:tabs>
          <w:tab w:val="left" w:pos="644"/>
        </w:tabs>
        <w:kinsoku w:val="0"/>
        <w:overflowPunct w:val="0"/>
        <w:spacing w:before="92"/>
        <w:ind w:right="20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When</w:t>
      </w:r>
      <w:r>
        <w:rPr>
          <w:rFonts w:ascii="Arial" w:hAnsi="Arial" w:cs="Arial"/>
          <w:spacing w:val="-1"/>
          <w:sz w:val="20"/>
          <w:szCs w:val="20"/>
        </w:rPr>
        <w:t xml:space="preserve"> tagout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systems</w:t>
      </w:r>
      <w:r>
        <w:rPr>
          <w:rFonts w:ascii="Arial" w:hAnsi="Arial" w:cs="Arial"/>
          <w:sz w:val="20"/>
          <w:szCs w:val="20"/>
        </w:rPr>
        <w:t xml:space="preserve"> are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used,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employees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will also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trained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the following limitations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tags: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1)</w:t>
      </w:r>
      <w:r>
        <w:rPr>
          <w:rFonts w:ascii="Arial" w:hAnsi="Arial" w:cs="Arial"/>
          <w:spacing w:val="-1"/>
          <w:sz w:val="20"/>
          <w:szCs w:val="20"/>
        </w:rPr>
        <w:t xml:space="preserve"> tags</w:t>
      </w:r>
      <w:r>
        <w:rPr>
          <w:rFonts w:ascii="Arial" w:hAnsi="Arial" w:cs="Arial"/>
          <w:sz w:val="20"/>
          <w:szCs w:val="20"/>
        </w:rPr>
        <w:t xml:space="preserve"> are</w:t>
      </w:r>
      <w:r>
        <w:rPr>
          <w:rFonts w:ascii="Arial" w:hAnsi="Arial" w:cs="Arial"/>
          <w:spacing w:val="9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essentially</w:t>
      </w:r>
      <w:r>
        <w:rPr>
          <w:rFonts w:ascii="Arial" w:hAnsi="Arial" w:cs="Arial"/>
          <w:spacing w:val="-4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warning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devices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affixed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to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energy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isolating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devices,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and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do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not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provide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physical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restraint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those</w:t>
      </w:r>
      <w:r>
        <w:rPr>
          <w:rFonts w:ascii="Arial" w:hAnsi="Arial" w:cs="Arial"/>
          <w:spacing w:val="112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devices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that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provided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by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lock;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2)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when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tag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attached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to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energy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isolating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means,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it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not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to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removed</w:t>
      </w:r>
      <w:r>
        <w:rPr>
          <w:rFonts w:ascii="Arial" w:hAnsi="Arial" w:cs="Arial"/>
          <w:spacing w:val="71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without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authorization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of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the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authorized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person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responsible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for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it,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and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it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never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to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bypassed,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ignored,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or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otherwise</w:t>
      </w:r>
      <w:r>
        <w:rPr>
          <w:rFonts w:ascii="Arial" w:hAnsi="Arial" w:cs="Arial"/>
          <w:spacing w:val="89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defeated;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3)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tags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must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legible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and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understandable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by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all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authorized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employees,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affected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employees,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and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all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other</w:t>
      </w:r>
      <w:r>
        <w:rPr>
          <w:rFonts w:ascii="Arial" w:hAnsi="Arial" w:cs="Arial"/>
          <w:spacing w:val="69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employees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whose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work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operations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are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or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may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the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area,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order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to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effective;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4)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tags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and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their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means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of</w:t>
      </w:r>
      <w:r>
        <w:rPr>
          <w:rFonts w:ascii="Arial" w:hAnsi="Arial" w:cs="Arial"/>
          <w:spacing w:val="39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attachment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must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made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of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materials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which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will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withstand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the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environmental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conditions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encountered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the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workplace;</w:t>
      </w:r>
    </w:p>
    <w:p w:rsidR="00736333" w:rsidRDefault="00736333" w:rsidP="00D6514C">
      <w:pPr>
        <w:numPr>
          <w:ilvl w:val="0"/>
          <w:numId w:val="17"/>
        </w:numPr>
        <w:tabs>
          <w:tab w:val="left" w:pos="860"/>
        </w:tabs>
        <w:kinsoku w:val="0"/>
        <w:overflowPunct w:val="0"/>
        <w:ind w:right="217"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5"/>
          <w:sz w:val="20"/>
          <w:szCs w:val="20"/>
        </w:rPr>
        <w:t>tags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may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evoke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false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sense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of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security,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and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their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meaning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needs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to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understood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part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of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the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overall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energy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control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program;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and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6)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tags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must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securely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attached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to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energy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isolating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devices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so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that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they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cannot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inadvertently</w:t>
      </w:r>
      <w:r>
        <w:rPr>
          <w:rFonts w:ascii="Arial" w:hAnsi="Arial" w:cs="Arial"/>
          <w:spacing w:val="7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or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accidentally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detached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during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use.</w:t>
      </w:r>
    </w:p>
    <w:p w:rsidR="00736333" w:rsidRDefault="00736333">
      <w:pPr>
        <w:kinsoku w:val="0"/>
        <w:overflowPunct w:val="0"/>
        <w:spacing w:before="92"/>
        <w:ind w:left="823" w:right="196" w:hanging="720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NOTE:</w:t>
      </w:r>
      <w:r>
        <w:rPr>
          <w:rFonts w:ascii="Arial" w:hAnsi="Arial" w:cs="Arial"/>
          <w:spacing w:val="5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Control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Hazardous </w:t>
      </w:r>
      <w:r>
        <w:rPr>
          <w:rFonts w:ascii="Arial" w:hAnsi="Arial" w:cs="Arial"/>
          <w:spacing w:val="-1"/>
          <w:sz w:val="20"/>
          <w:szCs w:val="20"/>
        </w:rPr>
        <w:t>Energy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 must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certified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kept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up</w:t>
      </w:r>
      <w:r>
        <w:rPr>
          <w:rFonts w:ascii="Arial" w:hAnsi="Arial" w:cs="Arial"/>
          <w:spacing w:val="-1"/>
          <w:sz w:val="20"/>
          <w:szCs w:val="20"/>
        </w:rPr>
        <w:t xml:space="preserve"> to date.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-1"/>
          <w:sz w:val="20"/>
          <w:szCs w:val="20"/>
        </w:rPr>
        <w:t xml:space="preserve"> certification must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include</w:t>
      </w:r>
      <w:r>
        <w:rPr>
          <w:rFonts w:ascii="Arial" w:hAnsi="Arial" w:cs="Arial"/>
          <w:spacing w:val="-1"/>
          <w:sz w:val="20"/>
          <w:szCs w:val="20"/>
        </w:rPr>
        <w:t xml:space="preserve"> the</w:t>
      </w:r>
      <w:r>
        <w:rPr>
          <w:rFonts w:ascii="Arial" w:hAnsi="Arial" w:cs="Arial"/>
          <w:spacing w:val="10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employee's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name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dates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1"/>
          <w:sz w:val="20"/>
          <w:szCs w:val="20"/>
        </w:rPr>
        <w:t xml:space="preserve"> training.</w:t>
      </w:r>
    </w:p>
    <w:p w:rsidR="00736333" w:rsidRDefault="00736333">
      <w:pPr>
        <w:kinsoku w:val="0"/>
        <w:overflowPunct w:val="0"/>
        <w:spacing w:before="97"/>
        <w:ind w:left="104" w:right="14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 xml:space="preserve">Exposure </w:t>
      </w:r>
      <w:r>
        <w:rPr>
          <w:rFonts w:ascii="Arial" w:hAnsi="Arial" w:cs="Arial"/>
          <w:b/>
          <w:bCs/>
          <w:sz w:val="20"/>
          <w:szCs w:val="20"/>
        </w:rPr>
        <w:t>Control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for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Bloodborne Pathogens </w:t>
      </w:r>
      <w:r>
        <w:rPr>
          <w:rFonts w:ascii="Arial" w:hAnsi="Arial" w:cs="Arial"/>
          <w:b/>
          <w:bCs/>
          <w:sz w:val="20"/>
          <w:szCs w:val="20"/>
        </w:rPr>
        <w:t>or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Other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Infectious Materials</w:t>
      </w:r>
      <w:r>
        <w:rPr>
          <w:rFonts w:ascii="Arial" w:hAnsi="Arial" w:cs="Arial"/>
          <w:b/>
          <w:bCs/>
          <w:sz w:val="20"/>
          <w:szCs w:val="20"/>
        </w:rPr>
        <w:t xml:space="preserve"> 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19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1910.1030</w:t>
      </w:r>
    </w:p>
    <w:p w:rsidR="00736333" w:rsidRDefault="00736333">
      <w:pPr>
        <w:kinsoku w:val="0"/>
        <w:overflowPunct w:val="0"/>
        <w:spacing w:before="91"/>
        <w:ind w:left="103" w:right="20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5"/>
          <w:sz w:val="20"/>
          <w:szCs w:val="20"/>
        </w:rPr>
        <w:t>An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accessible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copy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regulatory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text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explanation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its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contents;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general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explanation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epidemiology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and</w:t>
      </w:r>
      <w:r>
        <w:rPr>
          <w:rFonts w:ascii="Arial" w:hAnsi="Arial" w:cs="Arial"/>
          <w:spacing w:val="82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symptoms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bloodborne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diseases;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explanation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modes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transmission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bloodborne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pathogens;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explanation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the</w:t>
      </w:r>
      <w:r>
        <w:rPr>
          <w:rFonts w:ascii="Arial" w:hAnsi="Arial" w:cs="Arial"/>
          <w:spacing w:val="64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employer's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exposure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control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plan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means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by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which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employee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can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obtain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copy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written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plan;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explanation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of</w:t>
      </w:r>
      <w:r>
        <w:rPr>
          <w:rFonts w:ascii="Arial" w:hAnsi="Arial" w:cs="Arial"/>
          <w:spacing w:val="74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appropriate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methods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for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recognizing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tasks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other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activities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that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may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involve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exposure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to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blood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other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potentially</w:t>
      </w:r>
      <w:r>
        <w:rPr>
          <w:rFonts w:ascii="Arial" w:hAnsi="Arial" w:cs="Arial"/>
          <w:spacing w:val="6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infectious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materials;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explanation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use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limitations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methods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that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will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prevent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reduce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exposure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including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appropriate</w:t>
      </w:r>
      <w:r>
        <w:rPr>
          <w:rFonts w:ascii="Arial" w:hAnsi="Arial" w:cs="Arial"/>
          <w:spacing w:val="85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engineering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controls,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work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practices,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personal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protective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equipment;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information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types,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proper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use,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location,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removal,</w:t>
      </w:r>
      <w:r>
        <w:rPr>
          <w:rFonts w:ascii="Arial" w:hAnsi="Arial" w:cs="Arial"/>
          <w:spacing w:val="115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handling,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decontamination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disposal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personal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protective</w:t>
      </w:r>
      <w:r>
        <w:rPr>
          <w:rFonts w:ascii="Arial" w:hAnsi="Arial" w:cs="Arial"/>
          <w:spacing w:val="2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equipment;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explanation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basis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for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selection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personal</w:t>
      </w:r>
      <w:r>
        <w:rPr>
          <w:rFonts w:ascii="Arial" w:hAnsi="Arial" w:cs="Arial"/>
          <w:spacing w:val="91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protective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equipment;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information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hepatitis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vaccine,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including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information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its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efficacy,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safety,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method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administration,</w:t>
      </w:r>
      <w:r>
        <w:rPr>
          <w:rFonts w:ascii="Arial" w:hAnsi="Arial" w:cs="Arial"/>
          <w:spacing w:val="89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benefits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being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vaccinated,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that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vaccine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vaccination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will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be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offered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free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charge;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information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appropriate</w:t>
      </w:r>
      <w:r>
        <w:rPr>
          <w:rFonts w:ascii="Arial" w:hAnsi="Arial" w:cs="Arial"/>
          <w:spacing w:val="73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actions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to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take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persons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to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contact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in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emergency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involving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blood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other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potentially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infectious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materials;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explanation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of</w:t>
      </w:r>
      <w:r>
        <w:rPr>
          <w:rFonts w:ascii="Arial" w:hAnsi="Arial" w:cs="Arial"/>
          <w:spacing w:val="90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procedure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to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follow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if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exposure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incident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occurs,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including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method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reporting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incident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medical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follow-up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that</w:t>
      </w:r>
      <w:r>
        <w:rPr>
          <w:rFonts w:ascii="Arial" w:hAnsi="Arial" w:cs="Arial"/>
          <w:spacing w:val="64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will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be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made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available;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information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post-exposure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evaluation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follow-up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that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employer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is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required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to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provide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for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the</w:t>
      </w:r>
      <w:r>
        <w:rPr>
          <w:rFonts w:ascii="Arial" w:hAnsi="Arial" w:cs="Arial"/>
          <w:spacing w:val="10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employee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following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exposure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incident;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explanation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signs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labels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and/or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color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coding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requirements;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an</w:t>
      </w:r>
      <w:r>
        <w:rPr>
          <w:rFonts w:ascii="Arial" w:hAnsi="Arial" w:cs="Arial"/>
          <w:spacing w:val="74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opportunity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for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interactive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questions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and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answers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with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person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conducting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training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session.</w:t>
      </w:r>
    </w:p>
    <w:p w:rsidR="00736333" w:rsidRDefault="00736333">
      <w:pPr>
        <w:kinsoku w:val="0"/>
        <w:overflowPunct w:val="0"/>
        <w:spacing w:before="92"/>
        <w:ind w:left="734" w:right="196" w:hanging="631"/>
        <w:rPr>
          <w:rFonts w:ascii="Arial" w:hAnsi="Arial" w:cs="Arial"/>
          <w:spacing w:val="-8"/>
          <w:sz w:val="20"/>
          <w:szCs w:val="20"/>
        </w:rPr>
      </w:pPr>
      <w:r>
        <w:rPr>
          <w:rFonts w:ascii="Arial" w:hAnsi="Arial" w:cs="Arial"/>
          <w:spacing w:val="-7"/>
          <w:sz w:val="20"/>
          <w:szCs w:val="20"/>
        </w:rPr>
        <w:t>NOTE: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person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conducting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training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shall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be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knowledgeable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in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subject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matter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covered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by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elements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contained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in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the</w:t>
      </w:r>
      <w:r>
        <w:rPr>
          <w:rFonts w:ascii="Arial" w:hAnsi="Arial" w:cs="Arial"/>
          <w:spacing w:val="66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training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program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it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relates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to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workplace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that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training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will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address.</w:t>
      </w:r>
    </w:p>
    <w:p w:rsidR="00736333" w:rsidRDefault="00736333">
      <w:pPr>
        <w:kinsoku w:val="0"/>
        <w:overflowPunct w:val="0"/>
        <w:spacing w:before="97"/>
        <w:ind w:left="104" w:right="14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>Fall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Protection </w:t>
      </w:r>
      <w:r>
        <w:rPr>
          <w:rFonts w:ascii="Arial" w:hAnsi="Arial" w:cs="Arial"/>
          <w:b/>
          <w:bCs/>
          <w:sz w:val="20"/>
          <w:szCs w:val="20"/>
        </w:rPr>
        <w:t>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1926.503</w:t>
      </w:r>
    </w:p>
    <w:p w:rsidR="00736333" w:rsidRDefault="00736333">
      <w:pPr>
        <w:kinsoku w:val="0"/>
        <w:overflowPunct w:val="0"/>
        <w:spacing w:before="91"/>
        <w:ind w:left="103" w:right="196"/>
        <w:rPr>
          <w:rFonts w:ascii="Arial" w:hAnsi="Arial" w:cs="Arial"/>
          <w:spacing w:val="-4"/>
          <w:sz w:val="20"/>
          <w:szCs w:val="20"/>
        </w:rPr>
      </w:pPr>
      <w:r>
        <w:rPr>
          <w:rFonts w:ascii="Arial" w:hAnsi="Arial" w:cs="Arial"/>
          <w:spacing w:val="-4"/>
          <w:sz w:val="20"/>
          <w:szCs w:val="20"/>
        </w:rPr>
        <w:t>Training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must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enable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each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employee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to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recognize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hazards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falling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explain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procedures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to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be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followed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order</w:t>
      </w:r>
      <w:r>
        <w:rPr>
          <w:rFonts w:ascii="Arial" w:hAnsi="Arial" w:cs="Arial"/>
          <w:spacing w:val="81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to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minimize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these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hazards.</w:t>
      </w:r>
      <w:r>
        <w:rPr>
          <w:rFonts w:ascii="Arial" w:hAnsi="Arial" w:cs="Arial"/>
          <w:spacing w:val="42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Specific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training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will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include:</w:t>
      </w:r>
      <w:r>
        <w:rPr>
          <w:rFonts w:ascii="Arial" w:hAnsi="Arial" w:cs="Arial"/>
          <w:spacing w:val="43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1)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nature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fall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hazards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work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area;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2)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correct</w:t>
      </w:r>
      <w:r>
        <w:rPr>
          <w:rFonts w:ascii="Arial" w:hAnsi="Arial" w:cs="Arial"/>
          <w:spacing w:val="105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procedures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for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erecting,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maintaining,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disassembling,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inspecting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fall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protection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systems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to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be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used;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3)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use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and</w:t>
      </w:r>
      <w:r>
        <w:rPr>
          <w:rFonts w:ascii="Arial" w:hAnsi="Arial" w:cs="Arial"/>
          <w:spacing w:val="75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operation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guardrail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systems,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personal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fall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arrest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systems,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safety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net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systems,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warning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line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systems,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safety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monitoring</w:t>
      </w:r>
      <w:r>
        <w:rPr>
          <w:rFonts w:ascii="Arial" w:hAnsi="Arial" w:cs="Arial"/>
          <w:spacing w:val="11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systems,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controlled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access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zones,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other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protection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to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be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used;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4)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role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each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employee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safety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monitoring</w:t>
      </w:r>
      <w:r>
        <w:rPr>
          <w:rFonts w:ascii="Arial" w:hAnsi="Arial" w:cs="Arial"/>
          <w:spacing w:val="67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system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when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this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system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used;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5)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limitations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use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mechanical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equipment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during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performance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roofing</w:t>
      </w:r>
      <w:r>
        <w:rPr>
          <w:rFonts w:ascii="Arial" w:hAnsi="Arial" w:cs="Arial"/>
          <w:spacing w:val="77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work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low-sloped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roofs;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6)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correct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procedures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for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handling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storage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equipment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materials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the</w:t>
      </w:r>
      <w:r>
        <w:rPr>
          <w:rFonts w:ascii="Arial" w:hAnsi="Arial" w:cs="Arial"/>
          <w:spacing w:val="83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erection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overhead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protection;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and,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7)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role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employees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fall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protection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plans.</w:t>
      </w:r>
    </w:p>
    <w:p w:rsidR="00736333" w:rsidRDefault="00736333">
      <w:pPr>
        <w:kinsoku w:val="0"/>
        <w:overflowPunct w:val="0"/>
        <w:spacing w:before="92"/>
        <w:ind w:left="823" w:right="196" w:hanging="720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NOTE:</w:t>
      </w:r>
      <w:r>
        <w:rPr>
          <w:rFonts w:ascii="Arial" w:hAnsi="Arial" w:cs="Arial"/>
          <w:spacing w:val="5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-1"/>
          <w:sz w:val="20"/>
          <w:szCs w:val="20"/>
        </w:rPr>
        <w:t xml:space="preserve"> latest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certification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 must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maintained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include</w:t>
      </w:r>
      <w:r>
        <w:rPr>
          <w:rFonts w:ascii="Arial" w:hAnsi="Arial" w:cs="Arial"/>
          <w:spacing w:val="-1"/>
          <w:sz w:val="20"/>
          <w:szCs w:val="20"/>
        </w:rPr>
        <w:t xml:space="preserve"> the name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employee trained,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</w:t>
      </w:r>
      <w:r>
        <w:rPr>
          <w:rFonts w:ascii="Arial" w:hAnsi="Arial" w:cs="Arial"/>
          <w:spacing w:val="11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date(s)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the signature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competent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person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who</w:t>
      </w:r>
      <w:r>
        <w:rPr>
          <w:rFonts w:ascii="Arial" w:hAnsi="Arial" w:cs="Arial"/>
          <w:spacing w:val="-1"/>
          <w:sz w:val="20"/>
          <w:szCs w:val="20"/>
        </w:rPr>
        <w:t xml:space="preserve"> conducted the training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the signature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11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employer.</w:t>
      </w:r>
    </w:p>
    <w:p w:rsidR="00736333" w:rsidRDefault="00736333">
      <w:pPr>
        <w:kinsoku w:val="0"/>
        <w:overflowPunct w:val="0"/>
        <w:spacing w:before="97"/>
        <w:ind w:left="104" w:right="14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>Forklifts</w:t>
      </w:r>
      <w:r>
        <w:rPr>
          <w:rFonts w:ascii="Arial" w:hAnsi="Arial" w:cs="Arial"/>
          <w:b/>
          <w:bCs/>
          <w:sz w:val="20"/>
          <w:szCs w:val="20"/>
        </w:rPr>
        <w:t xml:space="preserve"> 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1910.178 (See </w:t>
      </w:r>
      <w:r>
        <w:rPr>
          <w:rFonts w:ascii="Arial" w:hAnsi="Arial" w:cs="Arial"/>
          <w:b/>
          <w:bCs/>
          <w:sz w:val="20"/>
          <w:szCs w:val="20"/>
        </w:rPr>
        <w:t>Powered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Industrial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Trucks,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below)</w:t>
      </w:r>
    </w:p>
    <w:p w:rsidR="00736333" w:rsidRDefault="00736333">
      <w:pPr>
        <w:kinsoku w:val="0"/>
        <w:overflowPunct w:val="0"/>
        <w:spacing w:before="97"/>
        <w:ind w:left="104" w:right="143"/>
        <w:rPr>
          <w:rFonts w:ascii="Arial" w:hAnsi="Arial" w:cs="Arial"/>
          <w:sz w:val="20"/>
          <w:szCs w:val="20"/>
        </w:rPr>
        <w:sectPr w:rsidR="00736333">
          <w:pgSz w:w="12240" w:h="15840"/>
          <w:pgMar w:top="520" w:right="780" w:bottom="1000" w:left="760" w:header="0" w:footer="804" w:gutter="0"/>
          <w:pgNumType w:start="1"/>
          <w:cols w:space="720" w:equalWidth="0">
            <w:col w:w="10700"/>
          </w:cols>
          <w:noEndnote/>
        </w:sectPr>
      </w:pPr>
    </w:p>
    <w:p w:rsidR="00736333" w:rsidRDefault="00736333">
      <w:pPr>
        <w:kinsoku w:val="0"/>
        <w:overflowPunct w:val="0"/>
        <w:spacing w:before="59"/>
        <w:ind w:left="103" w:right="1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Hazard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Communication</w:t>
      </w:r>
      <w:r>
        <w:rPr>
          <w:rFonts w:ascii="Arial" w:hAnsi="Arial" w:cs="Arial"/>
          <w:b/>
          <w:bCs/>
          <w:spacing w:val="54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1926.59</w:t>
      </w:r>
    </w:p>
    <w:p w:rsidR="00736333" w:rsidRDefault="00736333">
      <w:pPr>
        <w:kinsoku w:val="0"/>
        <w:overflowPunct w:val="0"/>
        <w:spacing w:before="91"/>
        <w:ind w:left="103" w:right="24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Employee training shall include </w:t>
      </w:r>
      <w:r>
        <w:rPr>
          <w:rFonts w:ascii="Arial" w:hAnsi="Arial" w:cs="Arial"/>
          <w:sz w:val="20"/>
          <w:szCs w:val="20"/>
        </w:rPr>
        <w:t>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least: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methods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observations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may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used</w:t>
      </w:r>
      <w:r>
        <w:rPr>
          <w:rFonts w:ascii="Arial" w:hAnsi="Arial" w:cs="Arial"/>
          <w:spacing w:val="-1"/>
          <w:sz w:val="20"/>
          <w:szCs w:val="20"/>
        </w:rPr>
        <w:t xml:space="preserve"> to detect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presence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10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release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 </w:t>
      </w:r>
      <w:r>
        <w:rPr>
          <w:rFonts w:ascii="Arial" w:hAnsi="Arial" w:cs="Arial"/>
          <w:spacing w:val="-3"/>
          <w:sz w:val="20"/>
          <w:szCs w:val="20"/>
        </w:rPr>
        <w:t>hazardous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chemical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work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area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(such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monitoring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conducted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by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employer,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continuous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monitoring</w:t>
      </w:r>
      <w:r>
        <w:rPr>
          <w:rFonts w:ascii="Arial" w:hAnsi="Arial" w:cs="Arial"/>
          <w:spacing w:val="77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devices,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visual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appearance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or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odor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hazardous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chemicals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when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released,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etc.);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physical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and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health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hazards</w:t>
      </w:r>
      <w:r>
        <w:rPr>
          <w:rFonts w:ascii="Arial" w:hAnsi="Arial" w:cs="Arial"/>
          <w:spacing w:val="103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chemicals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work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area;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measures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employees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can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take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to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protect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themselves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from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these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hazards,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including</w:t>
      </w:r>
      <w:r>
        <w:rPr>
          <w:rFonts w:ascii="Arial" w:hAnsi="Arial" w:cs="Arial"/>
          <w:spacing w:val="8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specific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procedures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employer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has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implemented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to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protect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employees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from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exposure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to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hazardous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chemicals,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such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as</w:t>
      </w:r>
      <w:r>
        <w:rPr>
          <w:rFonts w:ascii="Arial" w:hAnsi="Arial" w:cs="Arial"/>
          <w:spacing w:val="87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appropriate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work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practices,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emergency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procedures,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and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personal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protective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equipment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to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be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used;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and,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details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</w:t>
      </w:r>
      <w:r>
        <w:rPr>
          <w:rFonts w:ascii="Arial" w:hAnsi="Arial" w:cs="Arial"/>
          <w:spacing w:val="10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hazard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communication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program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including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explanation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labeling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system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and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material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safety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data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sheet,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and</w:t>
      </w:r>
      <w:r>
        <w:rPr>
          <w:rFonts w:ascii="Arial" w:hAnsi="Arial" w:cs="Arial"/>
          <w:spacing w:val="93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how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employees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can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obtain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and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use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appropriate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hazard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information.</w:t>
      </w:r>
    </w:p>
    <w:p w:rsidR="00736333" w:rsidRDefault="00736333">
      <w:pPr>
        <w:kinsoku w:val="0"/>
        <w:overflowPunct w:val="0"/>
        <w:spacing w:line="180" w:lineRule="exact"/>
        <w:rPr>
          <w:sz w:val="18"/>
          <w:szCs w:val="18"/>
        </w:rPr>
      </w:pPr>
    </w:p>
    <w:p w:rsidR="00736333" w:rsidRDefault="00736333">
      <w:pPr>
        <w:kinsoku w:val="0"/>
        <w:overflowPunct w:val="0"/>
        <w:ind w:left="104" w:right="1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>Permit-Required Confined Space Entry</w:t>
      </w:r>
      <w:r>
        <w:rPr>
          <w:rFonts w:ascii="Arial" w:hAnsi="Arial" w:cs="Arial"/>
          <w:b/>
          <w:bCs/>
          <w:spacing w:val="-4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1910.146</w:t>
      </w:r>
    </w:p>
    <w:p w:rsidR="00736333" w:rsidRDefault="00736333">
      <w:pPr>
        <w:kinsoku w:val="0"/>
        <w:overflowPunct w:val="0"/>
        <w:spacing w:before="91"/>
        <w:ind w:left="103" w:right="223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Training will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provided </w:t>
      </w:r>
      <w:r>
        <w:rPr>
          <w:rFonts w:ascii="Arial" w:hAnsi="Arial" w:cs="Arial"/>
          <w:sz w:val="20"/>
          <w:szCs w:val="20"/>
        </w:rPr>
        <w:t>so</w:t>
      </w:r>
      <w:r>
        <w:rPr>
          <w:rFonts w:ascii="Arial" w:hAnsi="Arial" w:cs="Arial"/>
          <w:spacing w:val="-1"/>
          <w:sz w:val="20"/>
          <w:szCs w:val="20"/>
        </w:rPr>
        <w:t xml:space="preserve">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all employees</w:t>
      </w:r>
      <w:r>
        <w:rPr>
          <w:rFonts w:ascii="Arial" w:hAnsi="Arial" w:cs="Arial"/>
          <w:sz w:val="20"/>
          <w:szCs w:val="20"/>
        </w:rPr>
        <w:t xml:space="preserve"> whose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work </w:t>
      </w:r>
      <w:r>
        <w:rPr>
          <w:rFonts w:ascii="Arial" w:hAnsi="Arial" w:cs="Arial"/>
          <w:spacing w:val="-1"/>
          <w:sz w:val="20"/>
          <w:szCs w:val="20"/>
        </w:rPr>
        <w:t>is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regulated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29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CFR </w:t>
      </w:r>
      <w:r>
        <w:rPr>
          <w:rFonts w:ascii="Arial" w:hAnsi="Arial" w:cs="Arial"/>
          <w:spacing w:val="-1"/>
          <w:sz w:val="20"/>
          <w:szCs w:val="20"/>
        </w:rPr>
        <w:t>1910.146 acquire the</w:t>
      </w:r>
      <w:r>
        <w:rPr>
          <w:rFonts w:ascii="Arial" w:hAnsi="Arial" w:cs="Arial"/>
          <w:spacing w:val="10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understanding,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knowledge,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skills</w:t>
      </w:r>
      <w:r>
        <w:rPr>
          <w:rFonts w:ascii="Arial" w:hAnsi="Arial" w:cs="Arial"/>
          <w:sz w:val="20"/>
          <w:szCs w:val="20"/>
        </w:rPr>
        <w:t xml:space="preserve"> necessary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for the safe performance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duties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assigned </w:t>
      </w:r>
      <w:r>
        <w:rPr>
          <w:rFonts w:ascii="Arial" w:hAnsi="Arial" w:cs="Arial"/>
          <w:sz w:val="20"/>
          <w:szCs w:val="20"/>
        </w:rPr>
        <w:t>under</w:t>
      </w:r>
      <w:r>
        <w:rPr>
          <w:rFonts w:ascii="Arial" w:hAnsi="Arial" w:cs="Arial"/>
          <w:spacing w:val="-1"/>
          <w:sz w:val="20"/>
          <w:szCs w:val="20"/>
        </w:rPr>
        <w:t xml:space="preserve"> this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standard.</w:t>
      </w:r>
      <w:r>
        <w:rPr>
          <w:rFonts w:ascii="Arial" w:hAnsi="Arial" w:cs="Arial"/>
          <w:spacing w:val="13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Training will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given to </w:t>
      </w:r>
      <w:r>
        <w:rPr>
          <w:rFonts w:ascii="Arial" w:hAnsi="Arial" w:cs="Arial"/>
          <w:sz w:val="20"/>
          <w:szCs w:val="20"/>
        </w:rPr>
        <w:t xml:space="preserve">each </w:t>
      </w:r>
      <w:r>
        <w:rPr>
          <w:rFonts w:ascii="Arial" w:hAnsi="Arial" w:cs="Arial"/>
          <w:spacing w:val="-1"/>
          <w:sz w:val="20"/>
          <w:szCs w:val="20"/>
        </w:rPr>
        <w:t>affected employee: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before the employee is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first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assigned</w:t>
      </w:r>
      <w:r>
        <w:rPr>
          <w:rFonts w:ascii="Arial" w:hAnsi="Arial" w:cs="Arial"/>
          <w:spacing w:val="-1"/>
          <w:sz w:val="20"/>
          <w:szCs w:val="20"/>
        </w:rPr>
        <w:t xml:space="preserve"> duties</w:t>
      </w:r>
      <w:r>
        <w:rPr>
          <w:rFonts w:ascii="Arial" w:hAnsi="Arial" w:cs="Arial"/>
          <w:sz w:val="20"/>
          <w:szCs w:val="20"/>
        </w:rPr>
        <w:t xml:space="preserve"> under</w:t>
      </w:r>
      <w:r>
        <w:rPr>
          <w:rFonts w:ascii="Arial" w:hAnsi="Arial" w:cs="Arial"/>
          <w:spacing w:val="-1"/>
          <w:sz w:val="20"/>
          <w:szCs w:val="20"/>
        </w:rPr>
        <w:t xml:space="preserve"> this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standard;</w:t>
      </w:r>
      <w:r>
        <w:rPr>
          <w:rFonts w:ascii="Arial" w:hAnsi="Arial" w:cs="Arial"/>
          <w:spacing w:val="11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b)</w:t>
      </w:r>
      <w:r>
        <w:rPr>
          <w:rFonts w:ascii="Arial" w:hAnsi="Arial" w:cs="Arial"/>
          <w:spacing w:val="-1"/>
          <w:sz w:val="20"/>
          <w:szCs w:val="20"/>
        </w:rPr>
        <w:t xml:space="preserve"> whenever there </w:t>
      </w:r>
      <w:r>
        <w:rPr>
          <w:rFonts w:ascii="Arial" w:hAnsi="Arial" w:cs="Arial"/>
          <w:sz w:val="20"/>
          <w:szCs w:val="20"/>
        </w:rPr>
        <w:t>is a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change</w:t>
      </w:r>
      <w:r>
        <w:rPr>
          <w:rFonts w:ascii="Arial" w:hAnsi="Arial" w:cs="Arial"/>
          <w:spacing w:val="-1"/>
          <w:sz w:val="20"/>
          <w:szCs w:val="20"/>
        </w:rPr>
        <w:t xml:space="preserve"> in permit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space</w:t>
      </w:r>
      <w:r>
        <w:rPr>
          <w:rFonts w:ascii="Arial" w:hAnsi="Arial" w:cs="Arial"/>
          <w:spacing w:val="-1"/>
          <w:sz w:val="20"/>
          <w:szCs w:val="20"/>
        </w:rPr>
        <w:t xml:space="preserve"> operations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presents</w:t>
      </w:r>
      <w:r>
        <w:rPr>
          <w:rFonts w:ascii="Arial" w:hAnsi="Arial" w:cs="Arial"/>
          <w:sz w:val="20"/>
          <w:szCs w:val="20"/>
        </w:rPr>
        <w:t xml:space="preserve"> a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hazard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about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which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employee </w:t>
      </w:r>
      <w:r>
        <w:rPr>
          <w:rFonts w:ascii="Arial" w:hAnsi="Arial" w:cs="Arial"/>
          <w:sz w:val="20"/>
          <w:szCs w:val="20"/>
        </w:rPr>
        <w:t>has</w:t>
      </w:r>
      <w:r>
        <w:rPr>
          <w:rFonts w:ascii="Arial" w:hAnsi="Arial" w:cs="Arial"/>
          <w:spacing w:val="7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not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previously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been</w:t>
      </w:r>
      <w:r>
        <w:rPr>
          <w:rFonts w:ascii="Arial" w:hAnsi="Arial" w:cs="Arial"/>
          <w:spacing w:val="-1"/>
          <w:sz w:val="20"/>
          <w:szCs w:val="20"/>
        </w:rPr>
        <w:t xml:space="preserve"> trained.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-1"/>
          <w:sz w:val="20"/>
          <w:szCs w:val="20"/>
        </w:rPr>
        <w:t xml:space="preserve"> training </w:t>
      </w:r>
      <w:r>
        <w:rPr>
          <w:rFonts w:ascii="Arial" w:hAnsi="Arial" w:cs="Arial"/>
          <w:sz w:val="20"/>
          <w:szCs w:val="20"/>
        </w:rPr>
        <w:t>shall</w:t>
      </w:r>
      <w:r>
        <w:rPr>
          <w:rFonts w:ascii="Arial" w:hAnsi="Arial" w:cs="Arial"/>
          <w:spacing w:val="-1"/>
          <w:sz w:val="20"/>
          <w:szCs w:val="20"/>
        </w:rPr>
        <w:t xml:space="preserve"> establish employee proficiency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 the duties</w:t>
      </w:r>
      <w:r>
        <w:rPr>
          <w:rFonts w:ascii="Arial" w:hAnsi="Arial" w:cs="Arial"/>
          <w:sz w:val="20"/>
          <w:szCs w:val="20"/>
        </w:rPr>
        <w:t xml:space="preserve"> required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this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standard</w:t>
      </w:r>
      <w:r>
        <w:rPr>
          <w:rFonts w:ascii="Arial" w:hAnsi="Arial" w:cs="Arial"/>
          <w:spacing w:val="12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shall</w:t>
      </w:r>
      <w:r>
        <w:rPr>
          <w:rFonts w:ascii="Arial" w:hAnsi="Arial" w:cs="Arial"/>
          <w:spacing w:val="-1"/>
          <w:sz w:val="20"/>
          <w:szCs w:val="20"/>
        </w:rPr>
        <w:t xml:space="preserve"> introduce </w:t>
      </w:r>
      <w:r>
        <w:rPr>
          <w:rFonts w:ascii="Arial" w:hAnsi="Arial" w:cs="Arial"/>
          <w:sz w:val="20"/>
          <w:szCs w:val="20"/>
        </w:rPr>
        <w:t>new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revised </w:t>
      </w:r>
      <w:r>
        <w:rPr>
          <w:rFonts w:ascii="Arial" w:hAnsi="Arial" w:cs="Arial"/>
          <w:sz w:val="20"/>
          <w:szCs w:val="20"/>
        </w:rPr>
        <w:t>procedures,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as </w:t>
      </w:r>
      <w:r>
        <w:rPr>
          <w:rFonts w:ascii="Arial" w:hAnsi="Arial" w:cs="Arial"/>
          <w:spacing w:val="-1"/>
          <w:sz w:val="20"/>
          <w:szCs w:val="20"/>
        </w:rPr>
        <w:t>necessary,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for compliance with </w:t>
      </w:r>
      <w:r>
        <w:rPr>
          <w:rFonts w:ascii="Arial" w:hAnsi="Arial" w:cs="Arial"/>
          <w:sz w:val="20"/>
          <w:szCs w:val="20"/>
        </w:rPr>
        <w:t>29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CFR</w:t>
      </w:r>
      <w:r>
        <w:rPr>
          <w:rFonts w:ascii="Arial" w:hAnsi="Arial" w:cs="Arial"/>
          <w:spacing w:val="-1"/>
          <w:sz w:val="20"/>
          <w:szCs w:val="20"/>
        </w:rPr>
        <w:t xml:space="preserve"> 1910.146.</w:t>
      </w:r>
    </w:p>
    <w:p w:rsidR="00736333" w:rsidRDefault="00736333">
      <w:pPr>
        <w:kinsoku w:val="0"/>
        <w:overflowPunct w:val="0"/>
        <w:spacing w:before="92"/>
        <w:ind w:left="823" w:right="218" w:hanging="720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NOTE:</w:t>
      </w:r>
      <w:r>
        <w:rPr>
          <w:rFonts w:ascii="Arial" w:hAnsi="Arial" w:cs="Arial"/>
          <w:spacing w:val="5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 must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certified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the certification must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contain </w:t>
      </w:r>
      <w:r>
        <w:rPr>
          <w:rFonts w:ascii="Arial" w:hAnsi="Arial" w:cs="Arial"/>
          <w:sz w:val="20"/>
          <w:szCs w:val="20"/>
        </w:rPr>
        <w:t>each</w:t>
      </w:r>
      <w:r>
        <w:rPr>
          <w:rFonts w:ascii="Arial" w:hAnsi="Arial" w:cs="Arial"/>
          <w:spacing w:val="-1"/>
          <w:sz w:val="20"/>
          <w:szCs w:val="20"/>
        </w:rPr>
        <w:t xml:space="preserve"> employee's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name,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signatures</w:t>
      </w:r>
      <w:r>
        <w:rPr>
          <w:rFonts w:ascii="Arial" w:hAnsi="Arial" w:cs="Arial"/>
          <w:sz w:val="20"/>
          <w:szCs w:val="20"/>
        </w:rPr>
        <w:t xml:space="preserve"> or</w:t>
      </w:r>
      <w:r>
        <w:rPr>
          <w:rFonts w:ascii="Arial" w:hAnsi="Arial" w:cs="Arial"/>
          <w:spacing w:val="-1"/>
          <w:sz w:val="20"/>
          <w:szCs w:val="20"/>
        </w:rPr>
        <w:t xml:space="preserve"> initials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13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trainers,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the dates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training.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-1"/>
          <w:sz w:val="20"/>
          <w:szCs w:val="20"/>
        </w:rPr>
        <w:t xml:space="preserve"> certification </w:t>
      </w:r>
      <w:r>
        <w:rPr>
          <w:rFonts w:ascii="Arial" w:hAnsi="Arial" w:cs="Arial"/>
          <w:sz w:val="20"/>
          <w:szCs w:val="20"/>
        </w:rPr>
        <w:t>shall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available for inspection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employees</w:t>
      </w:r>
      <w:r>
        <w:rPr>
          <w:rFonts w:ascii="Arial" w:hAnsi="Arial" w:cs="Arial"/>
          <w:sz w:val="20"/>
          <w:szCs w:val="20"/>
        </w:rPr>
        <w:t xml:space="preserve"> and </w:t>
      </w:r>
      <w:r>
        <w:rPr>
          <w:rFonts w:ascii="Arial" w:hAnsi="Arial" w:cs="Arial"/>
          <w:spacing w:val="11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their authorized representatives.</w:t>
      </w:r>
    </w:p>
    <w:p w:rsidR="00736333" w:rsidRDefault="00736333">
      <w:pPr>
        <w:kinsoku w:val="0"/>
        <w:overflowPunct w:val="0"/>
        <w:spacing w:before="97"/>
        <w:ind w:left="104" w:right="1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>Personal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>Protective Equipment [General]</w:t>
      </w:r>
      <w:r>
        <w:rPr>
          <w:rFonts w:ascii="Arial" w:hAnsi="Arial" w:cs="Arial"/>
          <w:b/>
          <w:bCs/>
          <w:sz w:val="20"/>
          <w:szCs w:val="20"/>
        </w:rPr>
        <w:t xml:space="preserve"> 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1926.28 </w:t>
      </w:r>
      <w:r>
        <w:rPr>
          <w:rFonts w:ascii="Arial" w:hAnsi="Arial" w:cs="Arial"/>
          <w:b/>
          <w:bCs/>
          <w:sz w:val="20"/>
          <w:szCs w:val="20"/>
        </w:rPr>
        <w:t>&amp;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CFR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1910.132</w:t>
      </w:r>
    </w:p>
    <w:p w:rsidR="00736333" w:rsidRDefault="00736333">
      <w:pPr>
        <w:kinsoku w:val="0"/>
        <w:overflowPunct w:val="0"/>
        <w:spacing w:before="91"/>
        <w:ind w:left="104" w:right="245"/>
        <w:rPr>
          <w:rFonts w:ascii="Arial" w:hAnsi="Arial" w:cs="Arial"/>
          <w:spacing w:val="-3"/>
          <w:sz w:val="20"/>
          <w:szCs w:val="20"/>
        </w:rPr>
      </w:pPr>
      <w:r>
        <w:rPr>
          <w:rFonts w:ascii="Arial" w:hAnsi="Arial" w:cs="Arial"/>
          <w:spacing w:val="-2"/>
          <w:sz w:val="20"/>
          <w:szCs w:val="20"/>
        </w:rPr>
        <w:t>Each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such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employee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shall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be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trained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to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know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least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following:</w:t>
      </w:r>
      <w:r>
        <w:rPr>
          <w:rFonts w:ascii="Arial" w:hAnsi="Arial" w:cs="Arial"/>
          <w:spacing w:val="4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when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PPE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necessary;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what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PPE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necessary;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80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how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to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properly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don,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doff,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adjust,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and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wear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PPE;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limitations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PPE;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and,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proper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care,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maintenance,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useful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life</w:t>
      </w:r>
      <w:r>
        <w:rPr>
          <w:rFonts w:ascii="Arial" w:hAnsi="Arial" w:cs="Arial"/>
          <w:spacing w:val="90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and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disposal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PPE.</w:t>
      </w:r>
      <w:r>
        <w:rPr>
          <w:rFonts w:ascii="Arial" w:hAnsi="Arial" w:cs="Arial"/>
          <w:spacing w:val="4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Each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affected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employee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shall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demonstrate:</w:t>
      </w:r>
      <w:r>
        <w:rPr>
          <w:rFonts w:ascii="Arial" w:hAnsi="Arial" w:cs="Arial"/>
          <w:spacing w:val="47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1)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understanding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training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specified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above</w:t>
      </w:r>
      <w:r>
        <w:rPr>
          <w:rFonts w:ascii="Arial" w:hAnsi="Arial" w:cs="Arial"/>
          <w:spacing w:val="92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and,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2)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ability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to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use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PPE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properly,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before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allowed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to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perform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work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requiring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use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PPE.</w:t>
      </w:r>
    </w:p>
    <w:p w:rsidR="00736333" w:rsidRDefault="00736333">
      <w:pPr>
        <w:kinsoku w:val="0"/>
        <w:overflowPunct w:val="0"/>
        <w:spacing w:before="97"/>
        <w:ind w:left="104" w:right="1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>Personal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>Protective Equipment [Hearing]</w:t>
      </w:r>
      <w:r>
        <w:rPr>
          <w:rFonts w:ascii="Arial" w:hAnsi="Arial" w:cs="Arial"/>
          <w:b/>
          <w:bCs/>
          <w:sz w:val="20"/>
          <w:szCs w:val="20"/>
        </w:rPr>
        <w:t xml:space="preserve"> 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1926.52 </w:t>
      </w:r>
      <w:r>
        <w:rPr>
          <w:rFonts w:ascii="Arial" w:hAnsi="Arial" w:cs="Arial"/>
          <w:b/>
          <w:bCs/>
          <w:sz w:val="20"/>
          <w:szCs w:val="20"/>
        </w:rPr>
        <w:t>&amp;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CFR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1910.95</w:t>
      </w:r>
    </w:p>
    <w:p w:rsidR="00736333" w:rsidRDefault="00736333">
      <w:pPr>
        <w:kinsoku w:val="0"/>
        <w:overflowPunct w:val="0"/>
        <w:spacing w:before="91"/>
        <w:ind w:left="104" w:right="116"/>
        <w:rPr>
          <w:rFonts w:ascii="Arial" w:hAnsi="Arial" w:cs="Arial"/>
          <w:spacing w:val="-3"/>
          <w:sz w:val="20"/>
          <w:szCs w:val="20"/>
        </w:rPr>
      </w:pP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effects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noise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hearing;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purpose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hearing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protectors,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advantages,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disadvantages,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and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attenuation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of</w:t>
      </w:r>
      <w:r>
        <w:rPr>
          <w:rFonts w:ascii="Arial" w:hAnsi="Arial" w:cs="Arial"/>
          <w:spacing w:val="8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various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types,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and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instructions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selection,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fitting,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use,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and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care;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and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purpose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audiometric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testing,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and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</w:t>
      </w:r>
      <w:r>
        <w:rPr>
          <w:rFonts w:ascii="Arial" w:hAnsi="Arial" w:cs="Arial"/>
          <w:spacing w:val="7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explanation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of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test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procedures.</w:t>
      </w:r>
    </w:p>
    <w:p w:rsidR="00736333" w:rsidRDefault="00736333">
      <w:pPr>
        <w:kinsoku w:val="0"/>
        <w:overflowPunct w:val="0"/>
        <w:spacing w:before="97"/>
        <w:ind w:left="104" w:right="1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>Personal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>Protective Equipment [Respiratory]</w:t>
      </w:r>
      <w:r>
        <w:rPr>
          <w:rFonts w:ascii="Arial" w:hAnsi="Arial" w:cs="Arial"/>
          <w:b/>
          <w:bCs/>
          <w:sz w:val="20"/>
          <w:szCs w:val="20"/>
        </w:rPr>
        <w:t xml:space="preserve"> 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1910.134</w:t>
      </w:r>
    </w:p>
    <w:p w:rsidR="00736333" w:rsidRDefault="00736333">
      <w:pPr>
        <w:kinsoku w:val="0"/>
        <w:overflowPunct w:val="0"/>
        <w:spacing w:before="91"/>
        <w:ind w:left="104" w:right="21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Training will </w:t>
      </w:r>
      <w:r>
        <w:rPr>
          <w:rFonts w:ascii="Arial" w:hAnsi="Arial" w:cs="Arial"/>
          <w:sz w:val="20"/>
          <w:szCs w:val="20"/>
        </w:rPr>
        <w:t>ensure</w:t>
      </w:r>
      <w:r>
        <w:rPr>
          <w:rFonts w:ascii="Arial" w:hAnsi="Arial" w:cs="Arial"/>
          <w:spacing w:val="-1"/>
          <w:sz w:val="20"/>
          <w:szCs w:val="20"/>
        </w:rPr>
        <w:t xml:space="preserve">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each</w:t>
      </w:r>
      <w:r>
        <w:rPr>
          <w:rFonts w:ascii="Arial" w:hAnsi="Arial" w:cs="Arial"/>
          <w:spacing w:val="-1"/>
          <w:sz w:val="20"/>
          <w:szCs w:val="20"/>
        </w:rPr>
        <w:t xml:space="preserve"> employee </w:t>
      </w:r>
      <w:r>
        <w:rPr>
          <w:rFonts w:ascii="Arial" w:hAnsi="Arial" w:cs="Arial"/>
          <w:sz w:val="20"/>
          <w:szCs w:val="20"/>
        </w:rPr>
        <w:t>can</w:t>
      </w:r>
      <w:r>
        <w:rPr>
          <w:rFonts w:ascii="Arial" w:hAnsi="Arial" w:cs="Arial"/>
          <w:spacing w:val="-1"/>
          <w:sz w:val="20"/>
          <w:szCs w:val="20"/>
        </w:rPr>
        <w:t xml:space="preserve"> demonstrate knowledge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least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following: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respirator </w:t>
      </w:r>
      <w:r>
        <w:rPr>
          <w:rFonts w:ascii="Arial" w:hAnsi="Arial" w:cs="Arial"/>
          <w:sz w:val="20"/>
          <w:szCs w:val="20"/>
        </w:rPr>
        <w:t>is</w:t>
      </w:r>
      <w:r>
        <w:rPr>
          <w:rFonts w:ascii="Arial" w:hAnsi="Arial" w:cs="Arial"/>
          <w:spacing w:val="10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necessary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how</w:t>
      </w:r>
      <w:r>
        <w:rPr>
          <w:rFonts w:ascii="Arial" w:hAnsi="Arial" w:cs="Arial"/>
          <w:spacing w:val="-1"/>
          <w:sz w:val="20"/>
          <w:szCs w:val="20"/>
        </w:rPr>
        <w:t xml:space="preserve"> improper fit, </w:t>
      </w:r>
      <w:r>
        <w:rPr>
          <w:rFonts w:ascii="Arial" w:hAnsi="Arial" w:cs="Arial"/>
          <w:sz w:val="20"/>
          <w:szCs w:val="20"/>
        </w:rPr>
        <w:t>usage,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maintenance </w:t>
      </w:r>
      <w:r>
        <w:rPr>
          <w:rFonts w:ascii="Arial" w:hAnsi="Arial" w:cs="Arial"/>
          <w:sz w:val="20"/>
          <w:szCs w:val="20"/>
        </w:rPr>
        <w:t>can</w:t>
      </w:r>
      <w:r>
        <w:rPr>
          <w:rFonts w:ascii="Arial" w:hAnsi="Arial" w:cs="Arial"/>
          <w:spacing w:val="-1"/>
          <w:sz w:val="20"/>
          <w:szCs w:val="20"/>
        </w:rPr>
        <w:t xml:space="preserve"> compromise the protective effect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respirator;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what</w:t>
      </w:r>
      <w:r>
        <w:rPr>
          <w:rFonts w:ascii="Arial" w:hAnsi="Arial" w:cs="Arial"/>
          <w:spacing w:val="9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limitations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capabilities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respirator </w:t>
      </w:r>
      <w:r>
        <w:rPr>
          <w:rFonts w:ascii="Arial" w:hAnsi="Arial" w:cs="Arial"/>
          <w:sz w:val="20"/>
          <w:szCs w:val="20"/>
        </w:rPr>
        <w:t>are;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how</w:t>
      </w:r>
      <w:r>
        <w:rPr>
          <w:rFonts w:ascii="Arial" w:hAnsi="Arial" w:cs="Arial"/>
          <w:spacing w:val="-1"/>
          <w:sz w:val="20"/>
          <w:szCs w:val="20"/>
        </w:rPr>
        <w:t xml:space="preserve"> to </w:t>
      </w:r>
      <w:r>
        <w:rPr>
          <w:rFonts w:ascii="Arial" w:hAnsi="Arial" w:cs="Arial"/>
          <w:sz w:val="20"/>
          <w:szCs w:val="20"/>
        </w:rPr>
        <w:t>use</w:t>
      </w:r>
      <w:r>
        <w:rPr>
          <w:rFonts w:ascii="Arial" w:hAnsi="Arial" w:cs="Arial"/>
          <w:spacing w:val="-1"/>
          <w:sz w:val="20"/>
          <w:szCs w:val="20"/>
        </w:rPr>
        <w:t xml:space="preserve"> the respirator effectively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emergency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situations,</w:t>
      </w:r>
      <w:r>
        <w:rPr>
          <w:rFonts w:ascii="Arial" w:hAnsi="Arial" w:cs="Arial"/>
          <w:spacing w:val="119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including situations</w:t>
      </w:r>
      <w:r>
        <w:rPr>
          <w:rFonts w:ascii="Arial" w:hAnsi="Arial" w:cs="Arial"/>
          <w:sz w:val="20"/>
          <w:szCs w:val="20"/>
        </w:rPr>
        <w:t xml:space="preserve"> in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which</w:t>
      </w:r>
      <w:r>
        <w:rPr>
          <w:rFonts w:ascii="Arial" w:hAnsi="Arial" w:cs="Arial"/>
          <w:spacing w:val="-1"/>
          <w:sz w:val="20"/>
          <w:szCs w:val="20"/>
        </w:rPr>
        <w:t xml:space="preserve"> the respirator malfunctions;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how </w:t>
      </w:r>
      <w:r>
        <w:rPr>
          <w:rFonts w:ascii="Arial" w:hAnsi="Arial" w:cs="Arial"/>
          <w:spacing w:val="-1"/>
          <w:sz w:val="20"/>
          <w:szCs w:val="20"/>
        </w:rPr>
        <w:t>to inspect,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put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remove,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check </w:t>
      </w:r>
      <w:r>
        <w:rPr>
          <w:rFonts w:ascii="Arial" w:hAnsi="Arial" w:cs="Arial"/>
          <w:spacing w:val="-1"/>
          <w:sz w:val="20"/>
          <w:szCs w:val="20"/>
        </w:rPr>
        <w:t>the</w:t>
      </w:r>
      <w:r>
        <w:rPr>
          <w:rFonts w:ascii="Arial" w:hAnsi="Arial" w:cs="Arial"/>
          <w:spacing w:val="9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seals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respirator;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procedures are</w:t>
      </w:r>
      <w:r>
        <w:rPr>
          <w:rFonts w:ascii="Arial" w:hAnsi="Arial" w:cs="Arial"/>
          <w:spacing w:val="-1"/>
          <w:sz w:val="20"/>
          <w:szCs w:val="20"/>
        </w:rPr>
        <w:t xml:space="preserve"> for maintenance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storage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respirator;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f) </w:t>
      </w:r>
      <w:r>
        <w:rPr>
          <w:rFonts w:ascii="Arial" w:hAnsi="Arial" w:cs="Arial"/>
          <w:sz w:val="20"/>
          <w:szCs w:val="20"/>
        </w:rPr>
        <w:t xml:space="preserve">how </w:t>
      </w:r>
      <w:r>
        <w:rPr>
          <w:rFonts w:ascii="Arial" w:hAnsi="Arial" w:cs="Arial"/>
          <w:spacing w:val="-1"/>
          <w:sz w:val="20"/>
          <w:szCs w:val="20"/>
        </w:rPr>
        <w:t>to recognize</w:t>
      </w:r>
      <w:r>
        <w:rPr>
          <w:rFonts w:ascii="Arial" w:hAnsi="Arial" w:cs="Arial"/>
          <w:spacing w:val="11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medical signs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symptoms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may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limit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prevent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effective </w:t>
      </w:r>
      <w:r>
        <w:rPr>
          <w:rFonts w:ascii="Arial" w:hAnsi="Arial" w:cs="Arial"/>
          <w:sz w:val="20"/>
          <w:szCs w:val="20"/>
        </w:rPr>
        <w:t>use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respirators;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g)</w:t>
      </w:r>
      <w:r>
        <w:rPr>
          <w:rFonts w:ascii="Arial" w:hAnsi="Arial" w:cs="Arial"/>
          <w:spacing w:val="-1"/>
          <w:sz w:val="20"/>
          <w:szCs w:val="20"/>
        </w:rPr>
        <w:t xml:space="preserve"> the </w:t>
      </w:r>
      <w:r>
        <w:rPr>
          <w:rFonts w:ascii="Arial" w:hAnsi="Arial" w:cs="Arial"/>
          <w:sz w:val="20"/>
          <w:szCs w:val="20"/>
        </w:rPr>
        <w:t>general</w:t>
      </w:r>
      <w:r>
        <w:rPr>
          <w:rFonts w:ascii="Arial" w:hAnsi="Arial" w:cs="Arial"/>
          <w:spacing w:val="48"/>
          <w:sz w:val="20"/>
          <w:szCs w:val="20"/>
        </w:rPr>
        <w:t xml:space="preserve">  </w:t>
      </w:r>
      <w:r>
        <w:rPr>
          <w:rFonts w:ascii="Arial" w:hAnsi="Arial" w:cs="Arial"/>
          <w:spacing w:val="-1"/>
          <w:sz w:val="20"/>
          <w:szCs w:val="20"/>
        </w:rPr>
        <w:t>requirements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29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CFR</w:t>
      </w:r>
      <w:r>
        <w:rPr>
          <w:rFonts w:ascii="Arial" w:hAnsi="Arial" w:cs="Arial"/>
          <w:spacing w:val="-1"/>
          <w:sz w:val="20"/>
          <w:szCs w:val="20"/>
        </w:rPr>
        <w:t xml:space="preserve"> 1910.134 including Appendix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D.</w:t>
      </w:r>
    </w:p>
    <w:p w:rsidR="00736333" w:rsidRDefault="00736333">
      <w:pPr>
        <w:kinsoku w:val="0"/>
        <w:overflowPunct w:val="0"/>
        <w:spacing w:before="97"/>
        <w:ind w:left="104" w:right="1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Powered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Industrial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Trucks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1910.178</w:t>
      </w:r>
    </w:p>
    <w:p w:rsidR="00736333" w:rsidRDefault="00736333">
      <w:pPr>
        <w:tabs>
          <w:tab w:val="left" w:pos="3433"/>
        </w:tabs>
        <w:kinsoku w:val="0"/>
        <w:overflowPunct w:val="0"/>
        <w:spacing w:before="21" w:line="322" w:lineRule="exact"/>
        <w:ind w:left="328" w:right="1020" w:firstLine="22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  <w:u w:val="single"/>
        </w:rPr>
        <w:t>If</w:t>
      </w:r>
      <w:r>
        <w:rPr>
          <w:rFonts w:ascii="Arial" w:hAnsi="Arial" w:cs="Arial"/>
          <w:spacing w:val="-2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-1"/>
          <w:sz w:val="20"/>
          <w:szCs w:val="20"/>
          <w:u w:val="single"/>
        </w:rPr>
        <w:t xml:space="preserve">the employee </w:t>
      </w:r>
      <w:r>
        <w:rPr>
          <w:rFonts w:ascii="Arial" w:hAnsi="Arial" w:cs="Arial"/>
          <w:sz w:val="20"/>
          <w:szCs w:val="20"/>
          <w:u w:val="single"/>
        </w:rPr>
        <w:t>was</w:t>
      </w:r>
      <w:r>
        <w:rPr>
          <w:rFonts w:ascii="Arial" w:hAnsi="Arial" w:cs="Arial"/>
          <w:spacing w:val="-1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>hired: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  <w:u w:val="single"/>
        </w:rPr>
        <w:t>The</w:t>
      </w:r>
      <w:r>
        <w:rPr>
          <w:rFonts w:ascii="Arial" w:hAnsi="Arial" w:cs="Arial"/>
          <w:spacing w:val="-1"/>
          <w:sz w:val="20"/>
          <w:szCs w:val="20"/>
          <w:u w:val="single"/>
        </w:rPr>
        <w:t xml:space="preserve"> initial training </w:t>
      </w:r>
      <w:r>
        <w:rPr>
          <w:rFonts w:ascii="Arial" w:hAnsi="Arial" w:cs="Arial"/>
          <w:sz w:val="20"/>
          <w:szCs w:val="20"/>
          <w:u w:val="single"/>
        </w:rPr>
        <w:t>and</w:t>
      </w:r>
      <w:r>
        <w:rPr>
          <w:rFonts w:ascii="Arial" w:hAnsi="Arial" w:cs="Arial"/>
          <w:spacing w:val="-1"/>
          <w:sz w:val="20"/>
          <w:szCs w:val="20"/>
          <w:u w:val="single"/>
        </w:rPr>
        <w:t xml:space="preserve"> evaluation </w:t>
      </w:r>
      <w:r>
        <w:rPr>
          <w:rFonts w:ascii="Arial" w:hAnsi="Arial" w:cs="Arial"/>
          <w:sz w:val="20"/>
          <w:szCs w:val="20"/>
          <w:u w:val="single"/>
        </w:rPr>
        <w:t>of</w:t>
      </w:r>
      <w:r>
        <w:rPr>
          <w:rFonts w:ascii="Arial" w:hAnsi="Arial" w:cs="Arial"/>
          <w:spacing w:val="-2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-1"/>
          <w:sz w:val="20"/>
          <w:szCs w:val="20"/>
          <w:u w:val="single"/>
        </w:rPr>
        <w:t>that</w:t>
      </w:r>
      <w:r>
        <w:rPr>
          <w:rFonts w:ascii="Arial" w:hAnsi="Arial" w:cs="Arial"/>
          <w:spacing w:val="-2"/>
          <w:sz w:val="20"/>
          <w:szCs w:val="20"/>
          <w:u w:val="single"/>
        </w:rPr>
        <w:t xml:space="preserve"> </w:t>
      </w:r>
      <w:r>
        <w:rPr>
          <w:rFonts w:ascii="Arial" w:hAnsi="Arial" w:cs="Arial"/>
          <w:spacing w:val="-1"/>
          <w:sz w:val="20"/>
          <w:szCs w:val="20"/>
          <w:u w:val="single"/>
        </w:rPr>
        <w:t>employee must</w:t>
      </w:r>
      <w:r>
        <w:rPr>
          <w:rFonts w:ascii="Arial" w:hAnsi="Arial" w:cs="Arial"/>
          <w:spacing w:val="-2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  <w:u w:val="single"/>
        </w:rPr>
        <w:t>be</w:t>
      </w:r>
      <w:r>
        <w:rPr>
          <w:rFonts w:ascii="Arial" w:hAnsi="Arial" w:cs="Arial"/>
          <w:spacing w:val="-1"/>
          <w:sz w:val="20"/>
          <w:szCs w:val="20"/>
          <w:u w:val="single"/>
        </w:rPr>
        <w:t xml:space="preserve"> completed:</w:t>
      </w:r>
      <w:r>
        <w:rPr>
          <w:rFonts w:ascii="Arial" w:hAnsi="Arial" w:cs="Arial"/>
          <w:spacing w:val="8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Before December </w:t>
      </w:r>
      <w:r>
        <w:rPr>
          <w:rFonts w:ascii="Arial" w:hAnsi="Arial" w:cs="Arial"/>
          <w:sz w:val="20"/>
          <w:szCs w:val="20"/>
        </w:rPr>
        <w:t>1,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1999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pacing w:val="-1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December </w:t>
      </w:r>
      <w:r>
        <w:rPr>
          <w:rFonts w:ascii="Arial" w:hAnsi="Arial" w:cs="Arial"/>
          <w:sz w:val="20"/>
          <w:szCs w:val="20"/>
        </w:rPr>
        <w:t>1,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1999.</w:t>
      </w:r>
    </w:p>
    <w:p w:rsidR="00736333" w:rsidRDefault="00736333">
      <w:pPr>
        <w:tabs>
          <w:tab w:val="left" w:pos="3433"/>
        </w:tabs>
        <w:kinsoku w:val="0"/>
        <w:overflowPunct w:val="0"/>
        <w:spacing w:line="208" w:lineRule="exact"/>
        <w:ind w:left="496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After December </w:t>
      </w:r>
      <w:r>
        <w:rPr>
          <w:rFonts w:ascii="Arial" w:hAnsi="Arial" w:cs="Arial"/>
          <w:sz w:val="20"/>
          <w:szCs w:val="20"/>
        </w:rPr>
        <w:t>1,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1999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pacing w:val="-1"/>
          <w:sz w:val="20"/>
          <w:szCs w:val="20"/>
        </w:rPr>
        <w:t>Before the employee is</w:t>
      </w:r>
      <w:r>
        <w:rPr>
          <w:rFonts w:ascii="Arial" w:hAnsi="Arial" w:cs="Arial"/>
          <w:sz w:val="20"/>
          <w:szCs w:val="20"/>
        </w:rPr>
        <w:t xml:space="preserve"> assigned</w:t>
      </w:r>
      <w:r>
        <w:rPr>
          <w:rFonts w:ascii="Arial" w:hAnsi="Arial" w:cs="Arial"/>
          <w:spacing w:val="-1"/>
          <w:sz w:val="20"/>
          <w:szCs w:val="20"/>
        </w:rPr>
        <w:t xml:space="preserve"> to operate </w:t>
      </w:r>
      <w:r>
        <w:rPr>
          <w:rFonts w:ascii="Arial" w:hAnsi="Arial" w:cs="Arial"/>
          <w:sz w:val="20"/>
          <w:szCs w:val="20"/>
        </w:rPr>
        <w:t xml:space="preserve">a </w:t>
      </w:r>
      <w:r>
        <w:rPr>
          <w:rFonts w:ascii="Arial" w:hAnsi="Arial" w:cs="Arial"/>
          <w:spacing w:val="-1"/>
          <w:sz w:val="20"/>
          <w:szCs w:val="20"/>
        </w:rPr>
        <w:t>forklift.</w:t>
      </w:r>
    </w:p>
    <w:p w:rsidR="00736333" w:rsidRDefault="00736333">
      <w:pPr>
        <w:kinsoku w:val="0"/>
        <w:overflowPunct w:val="0"/>
        <w:spacing w:before="9" w:line="180" w:lineRule="exact"/>
        <w:rPr>
          <w:sz w:val="18"/>
          <w:szCs w:val="18"/>
        </w:rPr>
      </w:pPr>
    </w:p>
    <w:p w:rsidR="00736333" w:rsidRDefault="00736333">
      <w:pPr>
        <w:kinsoku w:val="0"/>
        <w:overflowPunct w:val="0"/>
        <w:ind w:left="104" w:right="104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Allowed</w:t>
      </w:r>
      <w:r>
        <w:rPr>
          <w:rFonts w:ascii="Arial" w:hAnsi="Arial" w:cs="Arial"/>
          <w:b/>
          <w:bCs/>
          <w:spacing w:val="16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>exception</w:t>
      </w:r>
      <w:r>
        <w:rPr>
          <w:rFonts w:ascii="Arial" w:hAnsi="Arial" w:cs="Arial"/>
          <w:b/>
          <w:bCs/>
          <w:spacing w:val="16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to</w:t>
      </w:r>
      <w:r>
        <w:rPr>
          <w:rFonts w:ascii="Arial" w:hAnsi="Arial" w:cs="Arial"/>
          <w:b/>
          <w:bCs/>
          <w:spacing w:val="16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>required</w:t>
      </w:r>
      <w:r>
        <w:rPr>
          <w:rFonts w:ascii="Arial" w:hAnsi="Arial" w:cs="Arial"/>
          <w:b/>
          <w:bCs/>
          <w:spacing w:val="16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>training:</w:t>
      </w:r>
      <w:r>
        <w:rPr>
          <w:rFonts w:ascii="Arial" w:hAnsi="Arial" w:cs="Arial"/>
          <w:b/>
          <w:bCs/>
          <w:spacing w:val="3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If</w:t>
      </w:r>
      <w:r>
        <w:rPr>
          <w:rFonts w:ascii="Arial" w:hAnsi="Arial" w:cs="Arial"/>
          <w:spacing w:val="1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16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operator</w:t>
      </w:r>
      <w:r>
        <w:rPr>
          <w:rFonts w:ascii="Arial" w:hAnsi="Arial" w:cs="Arial"/>
          <w:spacing w:val="1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has</w:t>
      </w:r>
      <w:r>
        <w:rPr>
          <w:rFonts w:ascii="Arial" w:hAnsi="Arial" w:cs="Arial"/>
          <w:spacing w:val="16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previously</w:t>
      </w:r>
      <w:r>
        <w:rPr>
          <w:rFonts w:ascii="Arial" w:hAnsi="Arial" w:cs="Arial"/>
          <w:spacing w:val="1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received</w:t>
      </w:r>
      <w:r>
        <w:rPr>
          <w:rFonts w:ascii="Arial" w:hAnsi="Arial" w:cs="Arial"/>
          <w:spacing w:val="16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</w:t>
      </w:r>
      <w:r>
        <w:rPr>
          <w:rFonts w:ascii="Arial" w:hAnsi="Arial" w:cs="Arial"/>
          <w:spacing w:val="1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1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16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topic</w:t>
      </w:r>
      <w:r>
        <w:rPr>
          <w:rFonts w:ascii="Arial" w:hAnsi="Arial" w:cs="Arial"/>
          <w:spacing w:val="16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specified</w:t>
      </w:r>
      <w:r>
        <w:rPr>
          <w:rFonts w:ascii="Arial" w:hAnsi="Arial" w:cs="Arial"/>
          <w:spacing w:val="1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below,</w:t>
      </w:r>
      <w:r>
        <w:rPr>
          <w:rFonts w:ascii="Arial" w:hAnsi="Arial" w:cs="Arial"/>
          <w:spacing w:val="14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such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is</w:t>
      </w:r>
      <w:r>
        <w:rPr>
          <w:rFonts w:ascii="Arial" w:hAnsi="Arial" w:cs="Arial"/>
          <w:spacing w:val="6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appropriate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to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truck</w:t>
      </w:r>
      <w:r>
        <w:rPr>
          <w:rFonts w:ascii="Arial" w:hAnsi="Arial" w:cs="Arial"/>
          <w:spacing w:val="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working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conditions</w:t>
      </w:r>
      <w:r>
        <w:rPr>
          <w:rFonts w:ascii="Arial" w:hAnsi="Arial" w:cs="Arial"/>
          <w:spacing w:val="6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encountered,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additional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that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topic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is</w:t>
      </w:r>
      <w:r>
        <w:rPr>
          <w:rFonts w:ascii="Arial" w:hAnsi="Arial" w:cs="Arial"/>
          <w:spacing w:val="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not</w:t>
      </w:r>
      <w:r>
        <w:rPr>
          <w:rFonts w:ascii="Arial" w:hAnsi="Arial" w:cs="Arial"/>
          <w:spacing w:val="139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required </w:t>
      </w:r>
      <w:r>
        <w:rPr>
          <w:rFonts w:ascii="Arial" w:hAnsi="Arial" w:cs="Arial"/>
          <w:sz w:val="20"/>
          <w:szCs w:val="20"/>
        </w:rPr>
        <w:t>if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operator </w:t>
      </w:r>
      <w:r>
        <w:rPr>
          <w:rFonts w:ascii="Arial" w:hAnsi="Arial" w:cs="Arial"/>
          <w:sz w:val="20"/>
          <w:szCs w:val="20"/>
        </w:rPr>
        <w:t>has been</w:t>
      </w:r>
      <w:r>
        <w:rPr>
          <w:rFonts w:ascii="Arial" w:hAnsi="Arial" w:cs="Arial"/>
          <w:spacing w:val="-1"/>
          <w:sz w:val="20"/>
          <w:szCs w:val="20"/>
        </w:rPr>
        <w:t xml:space="preserve"> evaluated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found competent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to operate the truck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safely.</w:t>
      </w:r>
    </w:p>
    <w:p w:rsidR="00736333" w:rsidRDefault="00736333">
      <w:pPr>
        <w:kinsoku w:val="0"/>
        <w:overflowPunct w:val="0"/>
        <w:spacing w:before="92"/>
        <w:ind w:left="103" w:right="1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Forklift operators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shall receive initial training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the following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topics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applicable to </w:t>
      </w:r>
      <w:r>
        <w:rPr>
          <w:rFonts w:ascii="Arial" w:hAnsi="Arial" w:cs="Arial"/>
          <w:sz w:val="20"/>
          <w:szCs w:val="20"/>
        </w:rPr>
        <w:t>our</w:t>
      </w:r>
      <w:r>
        <w:rPr>
          <w:rFonts w:ascii="Arial" w:hAnsi="Arial" w:cs="Arial"/>
          <w:spacing w:val="-1"/>
          <w:sz w:val="20"/>
          <w:szCs w:val="20"/>
        </w:rPr>
        <w:t xml:space="preserve"> circumstances: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a)</w:t>
      </w:r>
      <w:r>
        <w:rPr>
          <w:rFonts w:ascii="Arial" w:hAnsi="Arial" w:cs="Arial"/>
          <w:spacing w:val="-1"/>
          <w:sz w:val="20"/>
          <w:szCs w:val="20"/>
        </w:rPr>
        <w:t xml:space="preserve"> operating</w:t>
      </w:r>
      <w:r>
        <w:rPr>
          <w:rFonts w:ascii="Arial" w:hAnsi="Arial" w:cs="Arial"/>
          <w:spacing w:val="14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instructions,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warnings,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precautions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for the types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truck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operator will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authorized to operate;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b)</w:t>
      </w:r>
      <w:r>
        <w:rPr>
          <w:rFonts w:ascii="Arial" w:hAnsi="Arial" w:cs="Arial"/>
          <w:spacing w:val="-1"/>
          <w:sz w:val="20"/>
          <w:szCs w:val="20"/>
        </w:rPr>
        <w:t xml:space="preserve"> differences</w:t>
      </w:r>
      <w:r>
        <w:rPr>
          <w:rFonts w:ascii="Arial" w:hAnsi="Arial" w:cs="Arial"/>
          <w:spacing w:val="149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between the truck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the automobile;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c)</w:t>
      </w:r>
      <w:r>
        <w:rPr>
          <w:rFonts w:ascii="Arial" w:hAnsi="Arial" w:cs="Arial"/>
          <w:spacing w:val="-1"/>
          <w:sz w:val="20"/>
          <w:szCs w:val="20"/>
        </w:rPr>
        <w:t xml:space="preserve"> truck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controls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instrumentation:</w:t>
      </w:r>
      <w:r>
        <w:rPr>
          <w:rFonts w:ascii="Arial" w:hAnsi="Arial" w:cs="Arial"/>
          <w:sz w:val="20"/>
          <w:szCs w:val="20"/>
        </w:rPr>
        <w:t xml:space="preserve"> where</w:t>
      </w:r>
      <w:r>
        <w:rPr>
          <w:rFonts w:ascii="Arial" w:hAnsi="Arial" w:cs="Arial"/>
          <w:spacing w:val="-1"/>
          <w:sz w:val="20"/>
          <w:szCs w:val="20"/>
        </w:rPr>
        <w:t xml:space="preserve"> they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are</w:t>
      </w:r>
      <w:r>
        <w:rPr>
          <w:rFonts w:ascii="Arial" w:hAnsi="Arial" w:cs="Arial"/>
          <w:spacing w:val="-1"/>
          <w:sz w:val="20"/>
          <w:szCs w:val="20"/>
        </w:rPr>
        <w:t xml:space="preserve"> located,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do,</w:t>
      </w:r>
      <w:r>
        <w:rPr>
          <w:rFonts w:ascii="Arial" w:hAnsi="Arial" w:cs="Arial"/>
          <w:spacing w:val="57"/>
          <w:sz w:val="20"/>
          <w:szCs w:val="20"/>
        </w:rPr>
        <w:t xml:space="preserve"> 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how </w:t>
      </w:r>
      <w:r>
        <w:rPr>
          <w:rFonts w:ascii="Arial" w:hAnsi="Arial" w:cs="Arial"/>
          <w:spacing w:val="-1"/>
          <w:sz w:val="20"/>
          <w:szCs w:val="20"/>
        </w:rPr>
        <w:t>they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work;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d)</w:t>
      </w:r>
      <w:r>
        <w:rPr>
          <w:rFonts w:ascii="Arial" w:hAnsi="Arial" w:cs="Arial"/>
          <w:spacing w:val="-1"/>
          <w:sz w:val="20"/>
          <w:szCs w:val="20"/>
        </w:rPr>
        <w:t xml:space="preserve"> engine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motor operation;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e)</w:t>
      </w:r>
      <w:r>
        <w:rPr>
          <w:rFonts w:ascii="Arial" w:hAnsi="Arial" w:cs="Arial"/>
          <w:spacing w:val="-1"/>
          <w:sz w:val="20"/>
          <w:szCs w:val="20"/>
        </w:rPr>
        <w:t xml:space="preserve"> steering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maneuvering;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f) visibility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(including restrictions</w:t>
      </w:r>
      <w:r>
        <w:rPr>
          <w:rFonts w:ascii="Arial" w:hAnsi="Arial" w:cs="Arial"/>
          <w:sz w:val="20"/>
          <w:szCs w:val="20"/>
        </w:rPr>
        <w:t xml:space="preserve"> due</w:t>
      </w:r>
      <w:r>
        <w:rPr>
          <w:rFonts w:ascii="Arial" w:hAnsi="Arial" w:cs="Arial"/>
          <w:spacing w:val="-1"/>
          <w:sz w:val="20"/>
          <w:szCs w:val="20"/>
        </w:rPr>
        <w:t xml:space="preserve"> to</w:t>
      </w:r>
      <w:r>
        <w:rPr>
          <w:rFonts w:ascii="Arial" w:hAnsi="Arial" w:cs="Arial"/>
          <w:spacing w:val="11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loading);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g)</w:t>
      </w:r>
      <w:r>
        <w:rPr>
          <w:rFonts w:ascii="Arial" w:hAnsi="Arial" w:cs="Arial"/>
          <w:spacing w:val="-1"/>
          <w:sz w:val="20"/>
          <w:szCs w:val="20"/>
        </w:rPr>
        <w:t xml:space="preserve"> fork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attachment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adaptation,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operation,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</w:t>
      </w:r>
      <w:r>
        <w:rPr>
          <w:rFonts w:ascii="Arial" w:hAnsi="Arial" w:cs="Arial"/>
          <w:spacing w:val="-1"/>
          <w:sz w:val="20"/>
          <w:szCs w:val="20"/>
        </w:rPr>
        <w:t xml:space="preserve"> limitations;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h)</w:t>
      </w:r>
      <w:r>
        <w:rPr>
          <w:rFonts w:ascii="Arial" w:hAnsi="Arial" w:cs="Arial"/>
          <w:spacing w:val="-1"/>
          <w:sz w:val="20"/>
          <w:szCs w:val="20"/>
        </w:rPr>
        <w:t xml:space="preserve"> vehicle </w:t>
      </w:r>
      <w:r>
        <w:rPr>
          <w:rFonts w:ascii="Arial" w:hAnsi="Arial" w:cs="Arial"/>
          <w:sz w:val="20"/>
          <w:szCs w:val="20"/>
        </w:rPr>
        <w:t>capacity;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i)</w:t>
      </w:r>
      <w:r>
        <w:rPr>
          <w:rFonts w:ascii="Arial" w:hAnsi="Arial" w:cs="Arial"/>
          <w:spacing w:val="-1"/>
          <w:sz w:val="20"/>
          <w:szCs w:val="20"/>
        </w:rPr>
        <w:t xml:space="preserve"> vehicle stability;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j) </w:t>
      </w:r>
      <w:r>
        <w:rPr>
          <w:rFonts w:ascii="Arial" w:hAnsi="Arial" w:cs="Arial"/>
          <w:spacing w:val="11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vehicle inspection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maintenance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operator will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required</w:t>
      </w:r>
      <w:r>
        <w:rPr>
          <w:rFonts w:ascii="Arial" w:hAnsi="Arial" w:cs="Arial"/>
          <w:spacing w:val="-1"/>
          <w:sz w:val="20"/>
          <w:szCs w:val="20"/>
        </w:rPr>
        <w:t xml:space="preserve"> to perform;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k)</w:t>
      </w:r>
      <w:r>
        <w:rPr>
          <w:rFonts w:ascii="Arial" w:hAnsi="Arial" w:cs="Arial"/>
          <w:spacing w:val="-1"/>
          <w:sz w:val="20"/>
          <w:szCs w:val="20"/>
        </w:rPr>
        <w:t xml:space="preserve"> refueling and/or </w:t>
      </w:r>
      <w:r>
        <w:rPr>
          <w:rFonts w:ascii="Arial" w:hAnsi="Arial" w:cs="Arial"/>
          <w:sz w:val="20"/>
          <w:szCs w:val="20"/>
        </w:rPr>
        <w:t>charging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10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recharging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batteries;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l)</w:t>
      </w:r>
      <w:r>
        <w:rPr>
          <w:rFonts w:ascii="Arial" w:hAnsi="Arial" w:cs="Arial"/>
          <w:spacing w:val="-1"/>
          <w:sz w:val="20"/>
          <w:szCs w:val="20"/>
        </w:rPr>
        <w:t xml:space="preserve"> operating limitations;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m) </w:t>
      </w:r>
      <w:r>
        <w:rPr>
          <w:rFonts w:ascii="Arial" w:hAnsi="Arial" w:cs="Arial"/>
          <w:sz w:val="20"/>
          <w:szCs w:val="20"/>
        </w:rPr>
        <w:t>any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other operating instructions,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warnings,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precautions </w:t>
      </w:r>
      <w:r>
        <w:rPr>
          <w:rFonts w:ascii="Arial" w:hAnsi="Arial" w:cs="Arial"/>
          <w:spacing w:val="-1"/>
          <w:sz w:val="20"/>
          <w:szCs w:val="20"/>
        </w:rPr>
        <w:t>listed in</w:t>
      </w:r>
      <w:r>
        <w:rPr>
          <w:rFonts w:ascii="Arial" w:hAnsi="Arial" w:cs="Arial"/>
          <w:spacing w:val="10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operator's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manual for the types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vehicle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employee is</w:t>
      </w:r>
      <w:r>
        <w:rPr>
          <w:rFonts w:ascii="Arial" w:hAnsi="Arial" w:cs="Arial"/>
          <w:sz w:val="20"/>
          <w:szCs w:val="20"/>
        </w:rPr>
        <w:t xml:space="preserve"> being</w:t>
      </w:r>
      <w:r>
        <w:rPr>
          <w:rFonts w:ascii="Arial" w:hAnsi="Arial" w:cs="Arial"/>
          <w:spacing w:val="-1"/>
          <w:sz w:val="20"/>
          <w:szCs w:val="20"/>
        </w:rPr>
        <w:t xml:space="preserve"> trained to operate </w:t>
      </w:r>
      <w:r>
        <w:rPr>
          <w:rFonts w:ascii="Arial" w:hAnsi="Arial" w:cs="Arial"/>
          <w:sz w:val="20"/>
          <w:szCs w:val="20"/>
        </w:rPr>
        <w:t>n)</w:t>
      </w:r>
      <w:r>
        <w:rPr>
          <w:rFonts w:ascii="Arial" w:hAnsi="Arial" w:cs="Arial"/>
          <w:spacing w:val="-1"/>
          <w:sz w:val="20"/>
          <w:szCs w:val="20"/>
        </w:rPr>
        <w:t xml:space="preserve"> surface conditions</w:t>
      </w:r>
      <w:r>
        <w:rPr>
          <w:rFonts w:ascii="Arial" w:hAnsi="Arial" w:cs="Arial"/>
          <w:spacing w:val="68"/>
          <w:sz w:val="20"/>
          <w:szCs w:val="20"/>
        </w:rPr>
        <w:t xml:space="preserve">  </w:t>
      </w:r>
      <w:r>
        <w:rPr>
          <w:rFonts w:ascii="Arial" w:hAnsi="Arial" w:cs="Arial"/>
          <w:sz w:val="20"/>
          <w:szCs w:val="20"/>
        </w:rPr>
        <w:t>where</w:t>
      </w:r>
      <w:r>
        <w:rPr>
          <w:rFonts w:ascii="Arial" w:hAnsi="Arial" w:cs="Arial"/>
          <w:spacing w:val="-1"/>
          <w:sz w:val="20"/>
          <w:szCs w:val="20"/>
        </w:rPr>
        <w:t xml:space="preserve"> the vehicle will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operated;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o)</w:t>
      </w:r>
      <w:r>
        <w:rPr>
          <w:rFonts w:ascii="Arial" w:hAnsi="Arial" w:cs="Arial"/>
          <w:spacing w:val="-1"/>
          <w:sz w:val="20"/>
          <w:szCs w:val="20"/>
        </w:rPr>
        <w:t xml:space="preserve"> composition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loads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to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carried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load</w:t>
      </w:r>
      <w:r>
        <w:rPr>
          <w:rFonts w:ascii="Arial" w:hAnsi="Arial" w:cs="Arial"/>
          <w:spacing w:val="-1"/>
          <w:sz w:val="20"/>
          <w:szCs w:val="20"/>
        </w:rPr>
        <w:t xml:space="preserve"> stability;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load</w:t>
      </w:r>
      <w:r>
        <w:rPr>
          <w:rFonts w:ascii="Arial" w:hAnsi="Arial" w:cs="Arial"/>
          <w:spacing w:val="-1"/>
          <w:sz w:val="20"/>
          <w:szCs w:val="20"/>
        </w:rPr>
        <w:t xml:space="preserve"> manipulation,</w:t>
      </w:r>
      <w:r>
        <w:rPr>
          <w:rFonts w:ascii="Arial" w:hAnsi="Arial" w:cs="Arial"/>
          <w:spacing w:val="10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stacking,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unstacking;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q)</w:t>
      </w:r>
      <w:r>
        <w:rPr>
          <w:rFonts w:ascii="Arial" w:hAnsi="Arial" w:cs="Arial"/>
          <w:spacing w:val="-1"/>
          <w:sz w:val="20"/>
          <w:szCs w:val="20"/>
        </w:rPr>
        <w:t xml:space="preserve"> pedestrian traffic</w:t>
      </w:r>
      <w:r>
        <w:rPr>
          <w:rFonts w:ascii="Arial" w:hAnsi="Arial" w:cs="Arial"/>
          <w:sz w:val="20"/>
          <w:szCs w:val="20"/>
        </w:rPr>
        <w:t xml:space="preserve"> in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areas where</w:t>
      </w:r>
      <w:r>
        <w:rPr>
          <w:rFonts w:ascii="Arial" w:hAnsi="Arial" w:cs="Arial"/>
          <w:spacing w:val="-1"/>
          <w:sz w:val="20"/>
          <w:szCs w:val="20"/>
        </w:rPr>
        <w:t xml:space="preserve"> the vehicle will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operated;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narrow</w:t>
      </w:r>
      <w:r>
        <w:rPr>
          <w:rFonts w:ascii="Arial" w:hAnsi="Arial" w:cs="Arial"/>
          <w:spacing w:val="-1"/>
          <w:sz w:val="20"/>
          <w:szCs w:val="20"/>
        </w:rPr>
        <w:t xml:space="preserve"> aisles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other</w:t>
      </w:r>
      <w:r>
        <w:rPr>
          <w:rFonts w:ascii="Arial" w:hAnsi="Arial" w:cs="Arial"/>
          <w:spacing w:val="11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restricted </w:t>
      </w:r>
      <w:r>
        <w:rPr>
          <w:rFonts w:ascii="Arial" w:hAnsi="Arial" w:cs="Arial"/>
          <w:sz w:val="20"/>
          <w:szCs w:val="20"/>
        </w:rPr>
        <w:t>places where</w:t>
      </w:r>
      <w:r>
        <w:rPr>
          <w:rFonts w:ascii="Arial" w:hAnsi="Arial" w:cs="Arial"/>
          <w:spacing w:val="-1"/>
          <w:sz w:val="20"/>
          <w:szCs w:val="20"/>
        </w:rPr>
        <w:t xml:space="preserve"> the vehicle will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operated;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hazardous </w:t>
      </w:r>
      <w:r>
        <w:rPr>
          <w:rFonts w:ascii="Arial" w:hAnsi="Arial" w:cs="Arial"/>
          <w:spacing w:val="-1"/>
          <w:sz w:val="20"/>
          <w:szCs w:val="20"/>
        </w:rPr>
        <w:t>(classified) locations</w:t>
      </w:r>
      <w:r>
        <w:rPr>
          <w:rFonts w:ascii="Arial" w:hAnsi="Arial" w:cs="Arial"/>
          <w:sz w:val="20"/>
          <w:szCs w:val="20"/>
        </w:rPr>
        <w:t xml:space="preserve"> where</w:t>
      </w:r>
      <w:r>
        <w:rPr>
          <w:rFonts w:ascii="Arial" w:hAnsi="Arial" w:cs="Arial"/>
          <w:spacing w:val="-1"/>
          <w:sz w:val="20"/>
          <w:szCs w:val="20"/>
        </w:rPr>
        <w:t xml:space="preserve"> the vehicle will </w:t>
      </w:r>
      <w:r>
        <w:rPr>
          <w:rFonts w:ascii="Arial" w:hAnsi="Arial" w:cs="Arial"/>
          <w:sz w:val="20"/>
          <w:szCs w:val="20"/>
        </w:rPr>
        <w:t>be</w:t>
      </w:r>
    </w:p>
    <w:p w:rsidR="00736333" w:rsidRDefault="00736333">
      <w:pPr>
        <w:kinsoku w:val="0"/>
        <w:overflowPunct w:val="0"/>
        <w:spacing w:before="92"/>
        <w:ind w:left="103" w:right="116"/>
        <w:rPr>
          <w:rFonts w:ascii="Arial" w:hAnsi="Arial" w:cs="Arial"/>
          <w:sz w:val="20"/>
          <w:szCs w:val="20"/>
        </w:rPr>
        <w:sectPr w:rsidR="00736333">
          <w:pgSz w:w="12240" w:h="15840"/>
          <w:pgMar w:top="520" w:right="760" w:bottom="1000" w:left="760" w:header="0" w:footer="804" w:gutter="0"/>
          <w:cols w:space="720" w:equalWidth="0">
            <w:col w:w="10720"/>
          </w:cols>
          <w:noEndnote/>
        </w:sectPr>
      </w:pPr>
    </w:p>
    <w:p w:rsidR="00736333" w:rsidRDefault="00736333">
      <w:pPr>
        <w:kinsoku w:val="0"/>
        <w:overflowPunct w:val="0"/>
        <w:spacing w:before="54"/>
        <w:ind w:left="103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lastRenderedPageBreak/>
        <w:t>operated;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t) ramps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other </w:t>
      </w:r>
      <w:r>
        <w:rPr>
          <w:rFonts w:ascii="Arial" w:hAnsi="Arial" w:cs="Arial"/>
          <w:sz w:val="20"/>
          <w:szCs w:val="20"/>
        </w:rPr>
        <w:t>sloped</w:t>
      </w:r>
      <w:r>
        <w:rPr>
          <w:rFonts w:ascii="Arial" w:hAnsi="Arial" w:cs="Arial"/>
          <w:spacing w:val="-1"/>
          <w:sz w:val="20"/>
          <w:szCs w:val="20"/>
        </w:rPr>
        <w:t xml:space="preserve"> surfaces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could affect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vehicle's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stability;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u)</w:t>
      </w:r>
      <w:r>
        <w:rPr>
          <w:rFonts w:ascii="Arial" w:hAnsi="Arial" w:cs="Arial"/>
          <w:spacing w:val="-1"/>
          <w:sz w:val="20"/>
          <w:szCs w:val="20"/>
        </w:rPr>
        <w:t xml:space="preserve"> closed environments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other</w:t>
      </w:r>
      <w:r>
        <w:rPr>
          <w:rFonts w:ascii="Arial" w:hAnsi="Arial" w:cs="Arial"/>
          <w:spacing w:val="13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areas where</w:t>
      </w:r>
      <w:r>
        <w:rPr>
          <w:rFonts w:ascii="Arial" w:hAnsi="Arial" w:cs="Arial"/>
          <w:spacing w:val="-1"/>
          <w:sz w:val="20"/>
          <w:szCs w:val="20"/>
        </w:rPr>
        <w:t xml:space="preserve"> insufficient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ventilation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poor</w:t>
      </w:r>
      <w:r>
        <w:rPr>
          <w:rFonts w:ascii="Arial" w:hAnsi="Arial" w:cs="Arial"/>
          <w:spacing w:val="-1"/>
          <w:sz w:val="20"/>
          <w:szCs w:val="20"/>
        </w:rPr>
        <w:t xml:space="preserve"> vehicle maintenance </w:t>
      </w:r>
      <w:r>
        <w:rPr>
          <w:rFonts w:ascii="Arial" w:hAnsi="Arial" w:cs="Arial"/>
          <w:sz w:val="20"/>
          <w:szCs w:val="20"/>
        </w:rPr>
        <w:t>could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cause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buildup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carbon</w:t>
      </w:r>
      <w:r>
        <w:rPr>
          <w:rFonts w:ascii="Arial" w:hAnsi="Arial" w:cs="Arial"/>
          <w:spacing w:val="-1"/>
          <w:sz w:val="20"/>
          <w:szCs w:val="20"/>
        </w:rPr>
        <w:t xml:space="preserve"> monoxide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diesel</w:t>
      </w:r>
      <w:r>
        <w:rPr>
          <w:rFonts w:ascii="Arial" w:hAnsi="Arial" w:cs="Arial"/>
          <w:spacing w:val="7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exhaust;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v) other </w:t>
      </w:r>
      <w:r>
        <w:rPr>
          <w:rFonts w:ascii="Arial" w:hAnsi="Arial" w:cs="Arial"/>
          <w:sz w:val="20"/>
          <w:szCs w:val="20"/>
        </w:rPr>
        <w:t>unique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potentially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hazardous </w:t>
      </w:r>
      <w:r>
        <w:rPr>
          <w:rFonts w:ascii="Arial" w:hAnsi="Arial" w:cs="Arial"/>
          <w:spacing w:val="-1"/>
          <w:sz w:val="20"/>
          <w:szCs w:val="20"/>
        </w:rPr>
        <w:t>environmental conditions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in the </w:t>
      </w:r>
      <w:r>
        <w:rPr>
          <w:rFonts w:ascii="Arial" w:hAnsi="Arial" w:cs="Arial"/>
          <w:sz w:val="20"/>
          <w:szCs w:val="20"/>
        </w:rPr>
        <w:t>workplace</w:t>
      </w:r>
      <w:r>
        <w:rPr>
          <w:rFonts w:ascii="Arial" w:hAnsi="Arial" w:cs="Arial"/>
          <w:spacing w:val="-1"/>
          <w:sz w:val="20"/>
          <w:szCs w:val="20"/>
        </w:rPr>
        <w:t xml:space="preserve">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could affect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safe</w:t>
      </w:r>
      <w:r>
        <w:rPr>
          <w:rFonts w:ascii="Arial" w:hAnsi="Arial" w:cs="Arial"/>
          <w:spacing w:val="109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operation.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Each operator will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made </w:t>
      </w:r>
      <w:r>
        <w:rPr>
          <w:rFonts w:ascii="Arial" w:hAnsi="Arial" w:cs="Arial"/>
          <w:sz w:val="20"/>
          <w:szCs w:val="20"/>
        </w:rPr>
        <w:t>aware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requirements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29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CFR</w:t>
      </w:r>
      <w:r>
        <w:rPr>
          <w:rFonts w:ascii="Arial" w:hAnsi="Arial" w:cs="Arial"/>
          <w:spacing w:val="-1"/>
          <w:sz w:val="20"/>
          <w:szCs w:val="20"/>
        </w:rPr>
        <w:t xml:space="preserve"> 1910.178.</w:t>
      </w:r>
    </w:p>
    <w:p w:rsidR="00736333" w:rsidRDefault="00736333">
      <w:pPr>
        <w:kinsoku w:val="0"/>
        <w:overflowPunct w:val="0"/>
        <w:spacing w:before="92"/>
        <w:ind w:left="104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NOTES:</w:t>
      </w:r>
      <w:r>
        <w:rPr>
          <w:rFonts w:ascii="Arial" w:hAnsi="Arial" w:cs="Arial"/>
          <w:spacing w:val="8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Trainees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may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operate </w:t>
      </w:r>
      <w:r>
        <w:rPr>
          <w:rFonts w:ascii="Arial" w:hAnsi="Arial" w:cs="Arial"/>
          <w:sz w:val="20"/>
          <w:szCs w:val="20"/>
        </w:rPr>
        <w:t xml:space="preserve">a </w:t>
      </w:r>
      <w:r>
        <w:rPr>
          <w:rFonts w:ascii="Arial" w:hAnsi="Arial" w:cs="Arial"/>
          <w:spacing w:val="-1"/>
          <w:sz w:val="20"/>
          <w:szCs w:val="20"/>
        </w:rPr>
        <w:t>forklift only:</w:t>
      </w:r>
    </w:p>
    <w:p w:rsidR="00736333" w:rsidRDefault="00736333" w:rsidP="00D6514C">
      <w:pPr>
        <w:numPr>
          <w:ilvl w:val="1"/>
          <w:numId w:val="17"/>
        </w:numPr>
        <w:tabs>
          <w:tab w:val="left" w:pos="1364"/>
        </w:tabs>
        <w:kinsoku w:val="0"/>
        <w:overflowPunct w:val="0"/>
        <w:spacing w:before="93"/>
        <w:ind w:right="64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Under</w:t>
      </w:r>
      <w:r>
        <w:rPr>
          <w:rFonts w:ascii="Arial" w:hAnsi="Arial" w:cs="Arial"/>
          <w:spacing w:val="-1"/>
          <w:sz w:val="20"/>
          <w:szCs w:val="20"/>
        </w:rPr>
        <w:t xml:space="preserve"> the direct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supervision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persons who</w:t>
      </w:r>
      <w:r>
        <w:rPr>
          <w:rFonts w:ascii="Arial" w:hAnsi="Arial" w:cs="Arial"/>
          <w:spacing w:val="-1"/>
          <w:sz w:val="20"/>
          <w:szCs w:val="20"/>
        </w:rPr>
        <w:t xml:space="preserve"> have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knowledge,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experience to train</w:t>
      </w:r>
      <w:r>
        <w:rPr>
          <w:rFonts w:ascii="Arial" w:hAnsi="Arial" w:cs="Arial"/>
          <w:spacing w:val="8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operators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evaluate their competence;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</w:p>
    <w:p w:rsidR="00736333" w:rsidRDefault="00736333" w:rsidP="00D6514C">
      <w:pPr>
        <w:numPr>
          <w:ilvl w:val="1"/>
          <w:numId w:val="17"/>
        </w:numPr>
        <w:tabs>
          <w:tab w:val="left" w:pos="1364"/>
        </w:tabs>
        <w:kinsoku w:val="0"/>
        <w:overflowPunct w:val="0"/>
        <w:spacing w:before="92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Where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such</w:t>
      </w:r>
      <w:r>
        <w:rPr>
          <w:rFonts w:ascii="Arial" w:hAnsi="Arial" w:cs="Arial"/>
          <w:spacing w:val="-1"/>
          <w:sz w:val="20"/>
          <w:szCs w:val="20"/>
        </w:rPr>
        <w:t xml:space="preserve"> operation </w:t>
      </w:r>
      <w:r>
        <w:rPr>
          <w:rFonts w:ascii="Arial" w:hAnsi="Arial" w:cs="Arial"/>
          <w:sz w:val="20"/>
          <w:szCs w:val="20"/>
        </w:rPr>
        <w:t>does not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endanger</w:t>
      </w:r>
      <w:r>
        <w:rPr>
          <w:rFonts w:ascii="Arial" w:hAnsi="Arial" w:cs="Arial"/>
          <w:spacing w:val="-1"/>
          <w:sz w:val="20"/>
          <w:szCs w:val="20"/>
        </w:rPr>
        <w:t xml:space="preserve"> the trainee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other employees.</w:t>
      </w:r>
    </w:p>
    <w:p w:rsidR="00736333" w:rsidRDefault="00736333">
      <w:pPr>
        <w:kinsoku w:val="0"/>
        <w:overflowPunct w:val="0"/>
        <w:spacing w:before="93"/>
        <w:ind w:left="913" w:right="217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Training will </w:t>
      </w:r>
      <w:r>
        <w:rPr>
          <w:rFonts w:ascii="Arial" w:hAnsi="Arial" w:cs="Arial"/>
          <w:sz w:val="20"/>
          <w:szCs w:val="20"/>
        </w:rPr>
        <w:t>consist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combination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formal instruction (e.g.,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lecture,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discussion,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interactive computer</w:t>
      </w:r>
      <w:r>
        <w:rPr>
          <w:rFonts w:ascii="Arial" w:hAnsi="Arial" w:cs="Arial"/>
          <w:spacing w:val="11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learning,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video tape,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written material),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practical training (demonstrations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performed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trainer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13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practical exercises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performed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trainee),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evaluation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operator's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performance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the workplace.</w:t>
      </w:r>
    </w:p>
    <w:p w:rsidR="00736333" w:rsidRDefault="00736333">
      <w:pPr>
        <w:kinsoku w:val="0"/>
        <w:overflowPunct w:val="0"/>
        <w:spacing w:before="92"/>
        <w:ind w:left="913" w:right="217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All operator training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evaluation shall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conducted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persons who</w:t>
      </w:r>
      <w:r>
        <w:rPr>
          <w:rFonts w:ascii="Arial" w:hAnsi="Arial" w:cs="Arial"/>
          <w:spacing w:val="-1"/>
          <w:sz w:val="20"/>
          <w:szCs w:val="20"/>
        </w:rPr>
        <w:t xml:space="preserve"> have the </w:t>
      </w:r>
      <w:r>
        <w:rPr>
          <w:rFonts w:ascii="Arial" w:hAnsi="Arial" w:cs="Arial"/>
          <w:sz w:val="20"/>
          <w:szCs w:val="20"/>
        </w:rPr>
        <w:t>knowledge,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9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experience to train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forklift operators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evaluate their competence.</w:t>
      </w:r>
    </w:p>
    <w:p w:rsidR="00736333" w:rsidRDefault="00736333">
      <w:pPr>
        <w:kinsoku w:val="0"/>
        <w:overflowPunct w:val="0"/>
        <w:spacing w:before="92"/>
        <w:ind w:left="913" w:right="217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Certification.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-1"/>
          <w:sz w:val="20"/>
          <w:szCs w:val="20"/>
        </w:rPr>
        <w:t xml:space="preserve"> employer will certify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each</w:t>
      </w:r>
      <w:r>
        <w:rPr>
          <w:rFonts w:ascii="Arial" w:hAnsi="Arial" w:cs="Arial"/>
          <w:spacing w:val="-1"/>
          <w:sz w:val="20"/>
          <w:szCs w:val="20"/>
        </w:rPr>
        <w:t xml:space="preserve"> operator </w:t>
      </w:r>
      <w:r>
        <w:rPr>
          <w:rFonts w:ascii="Arial" w:hAnsi="Arial" w:cs="Arial"/>
          <w:sz w:val="20"/>
          <w:szCs w:val="20"/>
        </w:rPr>
        <w:t>has been</w:t>
      </w:r>
      <w:r>
        <w:rPr>
          <w:rFonts w:ascii="Arial" w:hAnsi="Arial" w:cs="Arial"/>
          <w:spacing w:val="-1"/>
          <w:sz w:val="20"/>
          <w:szCs w:val="20"/>
        </w:rPr>
        <w:t xml:space="preserve"> trained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evaluated </w:t>
      </w:r>
      <w:r>
        <w:rPr>
          <w:rFonts w:ascii="Arial" w:hAnsi="Arial" w:cs="Arial"/>
          <w:sz w:val="20"/>
          <w:szCs w:val="20"/>
        </w:rPr>
        <w:t>as</w:t>
      </w:r>
      <w:r>
        <w:rPr>
          <w:rFonts w:ascii="Arial" w:hAnsi="Arial" w:cs="Arial"/>
          <w:spacing w:val="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required above.</w:t>
      </w:r>
      <w:r>
        <w:rPr>
          <w:rFonts w:ascii="Arial" w:hAnsi="Arial" w:cs="Arial"/>
          <w:spacing w:val="11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-1"/>
          <w:sz w:val="20"/>
          <w:szCs w:val="20"/>
        </w:rPr>
        <w:t xml:space="preserve"> certification shall </w:t>
      </w:r>
      <w:r>
        <w:rPr>
          <w:rFonts w:ascii="Arial" w:hAnsi="Arial" w:cs="Arial"/>
          <w:sz w:val="20"/>
          <w:szCs w:val="20"/>
        </w:rPr>
        <w:t>include</w:t>
      </w:r>
      <w:r>
        <w:rPr>
          <w:rFonts w:ascii="Arial" w:hAnsi="Arial" w:cs="Arial"/>
          <w:spacing w:val="-1"/>
          <w:sz w:val="20"/>
          <w:szCs w:val="20"/>
        </w:rPr>
        <w:t xml:space="preserve"> the name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operator,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date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training,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date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evaluation,</w:t>
      </w:r>
      <w:r>
        <w:rPr>
          <w:rFonts w:ascii="Arial" w:hAnsi="Arial" w:cs="Arial"/>
          <w:spacing w:val="11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the identity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person(s)</w:t>
      </w:r>
      <w:r>
        <w:rPr>
          <w:rFonts w:ascii="Arial" w:hAnsi="Arial" w:cs="Arial"/>
          <w:spacing w:val="-1"/>
          <w:sz w:val="20"/>
          <w:szCs w:val="20"/>
        </w:rPr>
        <w:t xml:space="preserve"> performing the training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evaluation.</w:t>
      </w:r>
    </w:p>
    <w:p w:rsidR="00736333" w:rsidRDefault="00736333">
      <w:pPr>
        <w:kinsoku w:val="0"/>
        <w:overflowPunct w:val="0"/>
        <w:spacing w:before="122"/>
        <w:ind w:left="10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 xml:space="preserve">Scaffolds </w:t>
      </w:r>
      <w:r>
        <w:rPr>
          <w:rFonts w:ascii="Arial" w:hAnsi="Arial" w:cs="Arial"/>
          <w:b/>
          <w:bCs/>
          <w:sz w:val="20"/>
          <w:szCs w:val="20"/>
        </w:rPr>
        <w:t>&amp; Ladders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1926.454 </w:t>
      </w:r>
      <w:r>
        <w:rPr>
          <w:rFonts w:ascii="Arial" w:hAnsi="Arial" w:cs="Arial"/>
          <w:b/>
          <w:bCs/>
          <w:sz w:val="20"/>
          <w:szCs w:val="20"/>
        </w:rPr>
        <w:t>&amp; 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CFR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1926.1060</w:t>
      </w:r>
    </w:p>
    <w:p w:rsidR="00736333" w:rsidRDefault="00736333">
      <w:pPr>
        <w:kinsoku w:val="0"/>
        <w:overflowPunct w:val="0"/>
        <w:spacing w:before="96"/>
        <w:ind w:left="2803" w:right="47" w:hanging="2521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Ladders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(and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Stairways): </w:t>
      </w:r>
      <w:r>
        <w:rPr>
          <w:rFonts w:ascii="Arial" w:hAnsi="Arial" w:cs="Arial"/>
          <w:b/>
          <w:bCs/>
          <w:spacing w:val="2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as </w:t>
      </w:r>
      <w:r>
        <w:rPr>
          <w:rFonts w:ascii="Arial" w:hAnsi="Arial" w:cs="Arial"/>
          <w:spacing w:val="-1"/>
          <w:sz w:val="20"/>
          <w:szCs w:val="20"/>
        </w:rPr>
        <w:t>necessary,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will enable </w:t>
      </w:r>
      <w:r>
        <w:rPr>
          <w:rFonts w:ascii="Arial" w:hAnsi="Arial" w:cs="Arial"/>
          <w:sz w:val="20"/>
          <w:szCs w:val="20"/>
        </w:rPr>
        <w:t>each</w:t>
      </w:r>
      <w:r>
        <w:rPr>
          <w:rFonts w:ascii="Arial" w:hAnsi="Arial" w:cs="Arial"/>
          <w:spacing w:val="-1"/>
          <w:sz w:val="20"/>
          <w:szCs w:val="20"/>
        </w:rPr>
        <w:t xml:space="preserve"> employee to </w:t>
      </w:r>
      <w:r>
        <w:rPr>
          <w:rFonts w:ascii="Arial" w:hAnsi="Arial" w:cs="Arial"/>
          <w:sz w:val="20"/>
          <w:szCs w:val="20"/>
        </w:rPr>
        <w:t>recognize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hazards </w:t>
      </w:r>
      <w:r>
        <w:rPr>
          <w:rFonts w:ascii="Arial" w:hAnsi="Arial" w:cs="Arial"/>
          <w:spacing w:val="-1"/>
          <w:sz w:val="20"/>
          <w:szCs w:val="20"/>
        </w:rPr>
        <w:t>related to</w:t>
      </w:r>
      <w:r>
        <w:rPr>
          <w:rFonts w:ascii="Arial" w:hAnsi="Arial" w:cs="Arial"/>
          <w:spacing w:val="7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ladders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stairways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the </w:t>
      </w:r>
      <w:r>
        <w:rPr>
          <w:rFonts w:ascii="Arial" w:hAnsi="Arial" w:cs="Arial"/>
          <w:sz w:val="20"/>
          <w:szCs w:val="20"/>
        </w:rPr>
        <w:t xml:space="preserve">procedures </w:t>
      </w:r>
      <w:r>
        <w:rPr>
          <w:rFonts w:ascii="Arial" w:hAnsi="Arial" w:cs="Arial"/>
          <w:spacing w:val="-1"/>
          <w:sz w:val="20"/>
          <w:szCs w:val="20"/>
        </w:rPr>
        <w:t xml:space="preserve">to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followed to minimize these </w:t>
      </w:r>
      <w:r>
        <w:rPr>
          <w:rFonts w:ascii="Arial" w:hAnsi="Arial" w:cs="Arial"/>
          <w:sz w:val="20"/>
          <w:szCs w:val="20"/>
        </w:rPr>
        <w:t>hazards.</w:t>
      </w:r>
      <w:r>
        <w:rPr>
          <w:rFonts w:ascii="Arial" w:hAnsi="Arial" w:cs="Arial"/>
          <w:spacing w:val="6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Training will </w:t>
      </w:r>
      <w:r>
        <w:rPr>
          <w:rFonts w:ascii="Arial" w:hAnsi="Arial" w:cs="Arial"/>
          <w:sz w:val="20"/>
          <w:szCs w:val="20"/>
        </w:rPr>
        <w:t>include,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as </w:t>
      </w:r>
      <w:r>
        <w:rPr>
          <w:rFonts w:ascii="Arial" w:hAnsi="Arial" w:cs="Arial"/>
          <w:spacing w:val="-1"/>
          <w:sz w:val="20"/>
          <w:szCs w:val="20"/>
        </w:rPr>
        <w:t>applicable: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1)</w:t>
      </w:r>
      <w:r>
        <w:rPr>
          <w:rFonts w:ascii="Arial" w:hAnsi="Arial" w:cs="Arial"/>
          <w:spacing w:val="-1"/>
          <w:sz w:val="20"/>
          <w:szCs w:val="20"/>
        </w:rPr>
        <w:t xml:space="preserve"> the nature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fall </w:t>
      </w:r>
      <w:r>
        <w:rPr>
          <w:rFonts w:ascii="Arial" w:hAnsi="Arial" w:cs="Arial"/>
          <w:sz w:val="20"/>
          <w:szCs w:val="20"/>
        </w:rPr>
        <w:t xml:space="preserve">hazards </w:t>
      </w:r>
      <w:r>
        <w:rPr>
          <w:rFonts w:ascii="Arial" w:hAnsi="Arial" w:cs="Arial"/>
          <w:spacing w:val="-1"/>
          <w:sz w:val="20"/>
          <w:szCs w:val="20"/>
        </w:rPr>
        <w:t xml:space="preserve">in the </w:t>
      </w:r>
      <w:r>
        <w:rPr>
          <w:rFonts w:ascii="Arial" w:hAnsi="Arial" w:cs="Arial"/>
          <w:sz w:val="20"/>
          <w:szCs w:val="20"/>
        </w:rPr>
        <w:t>work area;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2)</w:t>
      </w:r>
      <w:r>
        <w:rPr>
          <w:rFonts w:ascii="Arial" w:hAnsi="Arial" w:cs="Arial"/>
          <w:spacing w:val="-1"/>
          <w:sz w:val="20"/>
          <w:szCs w:val="20"/>
        </w:rPr>
        <w:t xml:space="preserve"> the</w:t>
      </w:r>
      <w:r>
        <w:rPr>
          <w:rFonts w:ascii="Arial" w:hAnsi="Arial" w:cs="Arial"/>
          <w:spacing w:val="6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correct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procedures </w:t>
      </w:r>
      <w:r>
        <w:rPr>
          <w:rFonts w:ascii="Arial" w:hAnsi="Arial" w:cs="Arial"/>
          <w:spacing w:val="-1"/>
          <w:sz w:val="20"/>
          <w:szCs w:val="20"/>
        </w:rPr>
        <w:t>for erecting,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maintaining,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disassembling the fall protection</w:t>
      </w:r>
      <w:r>
        <w:rPr>
          <w:rFonts w:ascii="Arial" w:hAnsi="Arial" w:cs="Arial"/>
          <w:spacing w:val="8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systems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to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used;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3)</w:t>
      </w:r>
      <w:r>
        <w:rPr>
          <w:rFonts w:ascii="Arial" w:hAnsi="Arial" w:cs="Arial"/>
          <w:spacing w:val="-1"/>
          <w:sz w:val="20"/>
          <w:szCs w:val="20"/>
        </w:rPr>
        <w:t xml:space="preserve"> the </w:t>
      </w:r>
      <w:r>
        <w:rPr>
          <w:rFonts w:ascii="Arial" w:hAnsi="Arial" w:cs="Arial"/>
          <w:sz w:val="20"/>
          <w:szCs w:val="20"/>
        </w:rPr>
        <w:t>proper</w:t>
      </w:r>
      <w:r>
        <w:rPr>
          <w:rFonts w:ascii="Arial" w:hAnsi="Arial" w:cs="Arial"/>
          <w:spacing w:val="-1"/>
          <w:sz w:val="20"/>
          <w:szCs w:val="20"/>
        </w:rPr>
        <w:t xml:space="preserve"> construction,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placement,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care</w:t>
      </w:r>
      <w:r>
        <w:rPr>
          <w:rFonts w:ascii="Arial" w:hAnsi="Arial" w:cs="Arial"/>
          <w:spacing w:val="-1"/>
          <w:sz w:val="20"/>
          <w:szCs w:val="20"/>
        </w:rPr>
        <w:t xml:space="preserve"> in handling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6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all stairways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ladders;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4)</w:t>
      </w:r>
      <w:r>
        <w:rPr>
          <w:rFonts w:ascii="Arial" w:hAnsi="Arial" w:cs="Arial"/>
          <w:spacing w:val="-1"/>
          <w:sz w:val="20"/>
          <w:szCs w:val="20"/>
        </w:rPr>
        <w:t xml:space="preserve"> the maximum intended load-carrying capacities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79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ladders.</w:t>
      </w:r>
    </w:p>
    <w:p w:rsidR="00736333" w:rsidRDefault="00736333">
      <w:pPr>
        <w:tabs>
          <w:tab w:val="left" w:pos="2803"/>
        </w:tabs>
        <w:kinsoku w:val="0"/>
        <w:overflowPunct w:val="0"/>
        <w:spacing w:before="97"/>
        <w:ind w:left="2803" w:right="224" w:hanging="2521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>Scaffolds:</w:t>
      </w:r>
      <w:r>
        <w:rPr>
          <w:rFonts w:ascii="Arial" w:hAnsi="Arial" w:cs="Arial"/>
          <w:b/>
          <w:bCs/>
          <w:spacing w:val="-1"/>
          <w:sz w:val="20"/>
          <w:szCs w:val="20"/>
        </w:rPr>
        <w:tab/>
      </w:r>
      <w:r>
        <w:rPr>
          <w:rFonts w:ascii="Arial" w:hAnsi="Arial" w:cs="Arial"/>
          <w:spacing w:val="-1"/>
          <w:sz w:val="20"/>
          <w:szCs w:val="20"/>
        </w:rPr>
        <w:t xml:space="preserve">Training will </w:t>
      </w:r>
      <w:r>
        <w:rPr>
          <w:rFonts w:ascii="Arial" w:hAnsi="Arial" w:cs="Arial"/>
          <w:sz w:val="20"/>
          <w:szCs w:val="20"/>
        </w:rPr>
        <w:t>enable</w:t>
      </w:r>
      <w:r>
        <w:rPr>
          <w:rFonts w:ascii="Arial" w:hAnsi="Arial" w:cs="Arial"/>
          <w:spacing w:val="-1"/>
          <w:sz w:val="20"/>
          <w:szCs w:val="20"/>
        </w:rPr>
        <w:t xml:space="preserve"> those </w:t>
      </w:r>
      <w:r>
        <w:rPr>
          <w:rFonts w:ascii="Arial" w:hAnsi="Arial" w:cs="Arial"/>
          <w:sz w:val="20"/>
          <w:szCs w:val="20"/>
        </w:rPr>
        <w:t>who</w:t>
      </w:r>
      <w:r>
        <w:rPr>
          <w:rFonts w:ascii="Arial" w:hAnsi="Arial" w:cs="Arial"/>
          <w:spacing w:val="-1"/>
          <w:sz w:val="20"/>
          <w:szCs w:val="20"/>
        </w:rPr>
        <w:t xml:space="preserve"> perform </w:t>
      </w:r>
      <w:r>
        <w:rPr>
          <w:rFonts w:ascii="Arial" w:hAnsi="Arial" w:cs="Arial"/>
          <w:sz w:val="20"/>
          <w:szCs w:val="20"/>
        </w:rPr>
        <w:t>work on</w:t>
      </w:r>
      <w:r>
        <w:rPr>
          <w:rFonts w:ascii="Arial" w:hAnsi="Arial" w:cs="Arial"/>
          <w:spacing w:val="-1"/>
          <w:sz w:val="20"/>
          <w:szCs w:val="20"/>
        </w:rPr>
        <w:t xml:space="preserve"> scaffolds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to </w:t>
      </w:r>
      <w:r>
        <w:rPr>
          <w:rFonts w:ascii="Arial" w:hAnsi="Arial" w:cs="Arial"/>
          <w:sz w:val="20"/>
          <w:szCs w:val="20"/>
        </w:rPr>
        <w:t>recognize</w:t>
      </w:r>
      <w:r>
        <w:rPr>
          <w:rFonts w:ascii="Arial" w:hAnsi="Arial" w:cs="Arial"/>
          <w:spacing w:val="-1"/>
          <w:sz w:val="20"/>
          <w:szCs w:val="20"/>
        </w:rPr>
        <w:t xml:space="preserve"> the </w:t>
      </w:r>
      <w:r>
        <w:rPr>
          <w:rFonts w:ascii="Arial" w:hAnsi="Arial" w:cs="Arial"/>
          <w:sz w:val="20"/>
          <w:szCs w:val="20"/>
        </w:rPr>
        <w:t>hazards</w:t>
      </w:r>
      <w:r>
        <w:rPr>
          <w:rFonts w:ascii="Arial" w:hAnsi="Arial" w:cs="Arial"/>
          <w:spacing w:val="7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associated with the type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scaffold being </w:t>
      </w:r>
      <w:r>
        <w:rPr>
          <w:rFonts w:ascii="Arial" w:hAnsi="Arial" w:cs="Arial"/>
          <w:sz w:val="20"/>
          <w:szCs w:val="20"/>
        </w:rPr>
        <w:t>used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to understand the </w:t>
      </w:r>
      <w:r>
        <w:rPr>
          <w:rFonts w:ascii="Arial" w:hAnsi="Arial" w:cs="Arial"/>
          <w:sz w:val="20"/>
          <w:szCs w:val="20"/>
        </w:rPr>
        <w:t xml:space="preserve">procedures </w:t>
      </w:r>
      <w:r>
        <w:rPr>
          <w:rFonts w:ascii="Arial" w:hAnsi="Arial" w:cs="Arial"/>
          <w:spacing w:val="-1"/>
          <w:sz w:val="20"/>
          <w:szCs w:val="20"/>
        </w:rPr>
        <w:t>to</w:t>
      </w:r>
      <w:r>
        <w:rPr>
          <w:rFonts w:ascii="Arial" w:hAnsi="Arial" w:cs="Arial"/>
          <w:spacing w:val="79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control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minimize those </w:t>
      </w:r>
      <w:r>
        <w:rPr>
          <w:rFonts w:ascii="Arial" w:hAnsi="Arial" w:cs="Arial"/>
          <w:sz w:val="20"/>
          <w:szCs w:val="20"/>
        </w:rPr>
        <w:t>hazards.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-1"/>
          <w:sz w:val="20"/>
          <w:szCs w:val="20"/>
        </w:rPr>
        <w:t xml:space="preserve"> training shall </w:t>
      </w:r>
      <w:r>
        <w:rPr>
          <w:rFonts w:ascii="Arial" w:hAnsi="Arial" w:cs="Arial"/>
          <w:sz w:val="20"/>
          <w:szCs w:val="20"/>
        </w:rPr>
        <w:t>include</w:t>
      </w:r>
      <w:r>
        <w:rPr>
          <w:rFonts w:ascii="Arial" w:hAnsi="Arial" w:cs="Arial"/>
          <w:spacing w:val="-1"/>
          <w:sz w:val="20"/>
          <w:szCs w:val="20"/>
        </w:rPr>
        <w:t xml:space="preserve"> the following </w:t>
      </w:r>
      <w:r>
        <w:rPr>
          <w:rFonts w:ascii="Arial" w:hAnsi="Arial" w:cs="Arial"/>
          <w:sz w:val="20"/>
          <w:szCs w:val="20"/>
        </w:rPr>
        <w:t>areas,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as</w:t>
      </w:r>
      <w:r>
        <w:rPr>
          <w:rFonts w:ascii="Arial" w:hAnsi="Arial" w:cs="Arial"/>
          <w:spacing w:val="6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applicable: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1)</w:t>
      </w:r>
      <w:r>
        <w:rPr>
          <w:rFonts w:ascii="Arial" w:hAnsi="Arial" w:cs="Arial"/>
          <w:spacing w:val="-1"/>
          <w:sz w:val="20"/>
          <w:szCs w:val="20"/>
        </w:rPr>
        <w:t xml:space="preserve"> the nature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electrical </w:t>
      </w:r>
      <w:r>
        <w:rPr>
          <w:rFonts w:ascii="Arial" w:hAnsi="Arial" w:cs="Arial"/>
          <w:sz w:val="20"/>
          <w:szCs w:val="20"/>
        </w:rPr>
        <w:t>hazards,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fall </w:t>
      </w:r>
      <w:r>
        <w:rPr>
          <w:rFonts w:ascii="Arial" w:hAnsi="Arial" w:cs="Arial"/>
          <w:sz w:val="20"/>
          <w:szCs w:val="20"/>
        </w:rPr>
        <w:t>hazards and</w:t>
      </w:r>
      <w:r>
        <w:rPr>
          <w:rFonts w:ascii="Arial" w:hAnsi="Arial" w:cs="Arial"/>
          <w:spacing w:val="-1"/>
          <w:sz w:val="20"/>
          <w:szCs w:val="20"/>
        </w:rPr>
        <w:t xml:space="preserve"> falling object</w:t>
      </w:r>
      <w:r>
        <w:rPr>
          <w:rFonts w:ascii="Arial" w:hAnsi="Arial" w:cs="Arial"/>
          <w:spacing w:val="7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hazards </w:t>
      </w:r>
      <w:r>
        <w:rPr>
          <w:rFonts w:ascii="Arial" w:hAnsi="Arial" w:cs="Arial"/>
          <w:spacing w:val="-1"/>
          <w:sz w:val="20"/>
          <w:szCs w:val="20"/>
        </w:rPr>
        <w:t xml:space="preserve">in the </w:t>
      </w:r>
      <w:r>
        <w:rPr>
          <w:rFonts w:ascii="Arial" w:hAnsi="Arial" w:cs="Arial"/>
          <w:sz w:val="20"/>
          <w:szCs w:val="20"/>
        </w:rPr>
        <w:t>work area;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correct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procedures </w:t>
      </w:r>
      <w:r>
        <w:rPr>
          <w:rFonts w:ascii="Arial" w:hAnsi="Arial" w:cs="Arial"/>
          <w:spacing w:val="-1"/>
          <w:sz w:val="20"/>
          <w:szCs w:val="20"/>
        </w:rPr>
        <w:t xml:space="preserve">for dealing with electrical </w:t>
      </w:r>
      <w:r>
        <w:rPr>
          <w:rFonts w:ascii="Arial" w:hAnsi="Arial" w:cs="Arial"/>
          <w:sz w:val="20"/>
          <w:szCs w:val="20"/>
        </w:rPr>
        <w:t>hazards</w:t>
      </w:r>
      <w:r>
        <w:rPr>
          <w:rFonts w:ascii="Arial" w:hAnsi="Arial" w:cs="Arial"/>
          <w:spacing w:val="4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for erecting,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maintaining,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disassembling the fall protection systems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falling</w:t>
      </w:r>
      <w:r>
        <w:rPr>
          <w:rFonts w:ascii="Arial" w:hAnsi="Arial" w:cs="Arial"/>
          <w:spacing w:val="9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object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protection systems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being </w:t>
      </w:r>
      <w:r>
        <w:rPr>
          <w:rFonts w:ascii="Arial" w:hAnsi="Arial" w:cs="Arial"/>
          <w:sz w:val="20"/>
          <w:szCs w:val="20"/>
        </w:rPr>
        <w:t>used;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3)</w:t>
      </w:r>
      <w:r>
        <w:rPr>
          <w:rFonts w:ascii="Arial" w:hAnsi="Arial" w:cs="Arial"/>
          <w:spacing w:val="-1"/>
          <w:sz w:val="20"/>
          <w:szCs w:val="20"/>
        </w:rPr>
        <w:t xml:space="preserve"> the </w:t>
      </w:r>
      <w:r>
        <w:rPr>
          <w:rFonts w:ascii="Arial" w:hAnsi="Arial" w:cs="Arial"/>
          <w:sz w:val="20"/>
          <w:szCs w:val="20"/>
        </w:rPr>
        <w:t>proper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scaffold,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the </w:t>
      </w:r>
      <w:r>
        <w:rPr>
          <w:rFonts w:ascii="Arial" w:hAnsi="Arial" w:cs="Arial"/>
          <w:sz w:val="20"/>
          <w:szCs w:val="20"/>
        </w:rPr>
        <w:t>proper</w:t>
      </w:r>
      <w:r>
        <w:rPr>
          <w:rFonts w:ascii="Arial" w:hAnsi="Arial" w:cs="Arial"/>
          <w:spacing w:val="6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handling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materials</w:t>
      </w:r>
      <w:r>
        <w:rPr>
          <w:rFonts w:ascii="Arial" w:hAnsi="Arial" w:cs="Arial"/>
          <w:sz w:val="20"/>
          <w:szCs w:val="20"/>
        </w:rPr>
        <w:t xml:space="preserve"> on</w:t>
      </w:r>
      <w:r>
        <w:rPr>
          <w:rFonts w:ascii="Arial" w:hAnsi="Arial" w:cs="Arial"/>
          <w:spacing w:val="-1"/>
          <w:sz w:val="20"/>
          <w:szCs w:val="20"/>
        </w:rPr>
        <w:t xml:space="preserve"> the scaffold;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4)</w:t>
      </w:r>
      <w:r>
        <w:rPr>
          <w:rFonts w:ascii="Arial" w:hAnsi="Arial" w:cs="Arial"/>
          <w:spacing w:val="-1"/>
          <w:sz w:val="20"/>
          <w:szCs w:val="20"/>
        </w:rPr>
        <w:t xml:space="preserve"> the maximum intended load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the load-</w:t>
      </w:r>
      <w:r>
        <w:rPr>
          <w:rFonts w:ascii="Arial" w:hAnsi="Arial" w:cs="Arial"/>
          <w:spacing w:val="8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carrying capacities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scaffolds</w:t>
      </w:r>
      <w:r>
        <w:rPr>
          <w:rFonts w:ascii="Arial" w:hAnsi="Arial" w:cs="Arial"/>
          <w:sz w:val="20"/>
          <w:szCs w:val="20"/>
        </w:rPr>
        <w:t xml:space="preserve"> used;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5)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other pertinent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requirements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that</w:t>
      </w:r>
      <w:r>
        <w:rPr>
          <w:rFonts w:ascii="Arial" w:hAnsi="Arial" w:cs="Arial"/>
          <w:spacing w:val="9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apply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to </w:t>
      </w:r>
      <w:r>
        <w:rPr>
          <w:rFonts w:ascii="Arial" w:hAnsi="Arial" w:cs="Arial"/>
          <w:sz w:val="20"/>
          <w:szCs w:val="20"/>
        </w:rPr>
        <w:t>our</w:t>
      </w:r>
      <w:r>
        <w:rPr>
          <w:rFonts w:ascii="Arial" w:hAnsi="Arial" w:cs="Arial"/>
          <w:spacing w:val="-1"/>
          <w:sz w:val="20"/>
          <w:szCs w:val="20"/>
        </w:rPr>
        <w:t xml:space="preserve"> operations.</w:t>
      </w:r>
    </w:p>
    <w:p w:rsidR="00736333" w:rsidRDefault="00736333">
      <w:pPr>
        <w:kinsoku w:val="0"/>
        <w:overflowPunct w:val="0"/>
        <w:spacing w:before="92"/>
        <w:ind w:left="823" w:right="217" w:hanging="720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NOTE:</w:t>
      </w:r>
      <w:r>
        <w:rPr>
          <w:rFonts w:ascii="Arial" w:hAnsi="Arial" w:cs="Arial"/>
          <w:spacing w:val="5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Those</w:t>
      </w:r>
      <w:r>
        <w:rPr>
          <w:rFonts w:ascii="Arial" w:hAnsi="Arial" w:cs="Arial"/>
          <w:spacing w:val="-1"/>
          <w:sz w:val="20"/>
          <w:szCs w:val="20"/>
        </w:rPr>
        <w:t xml:space="preserve"> employees</w:t>
      </w:r>
      <w:r>
        <w:rPr>
          <w:rFonts w:ascii="Arial" w:hAnsi="Arial" w:cs="Arial"/>
          <w:sz w:val="20"/>
          <w:szCs w:val="20"/>
        </w:rPr>
        <w:t xml:space="preserve"> who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are</w:t>
      </w:r>
      <w:r>
        <w:rPr>
          <w:rFonts w:ascii="Arial" w:hAnsi="Arial" w:cs="Arial"/>
          <w:spacing w:val="-1"/>
          <w:sz w:val="20"/>
          <w:szCs w:val="20"/>
        </w:rPr>
        <w:t xml:space="preserve"> involved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erecting,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disassembling,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moving,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operating,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repairing,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maintaining,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12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inspecting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scaffold will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trained to </w:t>
      </w:r>
      <w:r>
        <w:rPr>
          <w:rFonts w:ascii="Arial" w:hAnsi="Arial" w:cs="Arial"/>
          <w:sz w:val="20"/>
          <w:szCs w:val="20"/>
        </w:rPr>
        <w:t>recognize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hazards </w:t>
      </w:r>
      <w:r>
        <w:rPr>
          <w:rFonts w:ascii="Arial" w:hAnsi="Arial" w:cs="Arial"/>
          <w:spacing w:val="-1"/>
          <w:sz w:val="20"/>
          <w:szCs w:val="20"/>
        </w:rPr>
        <w:t xml:space="preserve">associated with the </w:t>
      </w:r>
      <w:r>
        <w:rPr>
          <w:rFonts w:ascii="Arial" w:hAnsi="Arial" w:cs="Arial"/>
          <w:sz w:val="20"/>
          <w:szCs w:val="20"/>
        </w:rPr>
        <w:t>work in</w:t>
      </w:r>
      <w:r>
        <w:rPr>
          <w:rFonts w:ascii="Arial" w:hAnsi="Arial" w:cs="Arial"/>
          <w:spacing w:val="-1"/>
          <w:sz w:val="20"/>
          <w:szCs w:val="20"/>
        </w:rPr>
        <w:t xml:space="preserve"> question.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8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training shall </w:t>
      </w:r>
      <w:r>
        <w:rPr>
          <w:rFonts w:ascii="Arial" w:hAnsi="Arial" w:cs="Arial"/>
          <w:sz w:val="20"/>
          <w:szCs w:val="20"/>
        </w:rPr>
        <w:t>include</w:t>
      </w:r>
      <w:r>
        <w:rPr>
          <w:rFonts w:ascii="Arial" w:hAnsi="Arial" w:cs="Arial"/>
          <w:spacing w:val="-1"/>
          <w:sz w:val="20"/>
          <w:szCs w:val="20"/>
        </w:rPr>
        <w:t xml:space="preserve"> the following topics,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as </w:t>
      </w:r>
      <w:r>
        <w:rPr>
          <w:rFonts w:ascii="Arial" w:hAnsi="Arial" w:cs="Arial"/>
          <w:spacing w:val="-1"/>
          <w:sz w:val="20"/>
          <w:szCs w:val="20"/>
        </w:rPr>
        <w:t>applicable: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1)</w:t>
      </w:r>
      <w:r>
        <w:rPr>
          <w:rFonts w:ascii="Arial" w:hAnsi="Arial" w:cs="Arial"/>
          <w:spacing w:val="-1"/>
          <w:sz w:val="20"/>
          <w:szCs w:val="20"/>
        </w:rPr>
        <w:t xml:space="preserve"> the nature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scaffold </w:t>
      </w:r>
      <w:r>
        <w:rPr>
          <w:rFonts w:ascii="Arial" w:hAnsi="Arial" w:cs="Arial"/>
          <w:sz w:val="20"/>
          <w:szCs w:val="20"/>
        </w:rPr>
        <w:t>hazards;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2)</w:t>
      </w:r>
      <w:r>
        <w:rPr>
          <w:rFonts w:ascii="Arial" w:hAnsi="Arial" w:cs="Arial"/>
          <w:spacing w:val="-1"/>
          <w:sz w:val="20"/>
          <w:szCs w:val="20"/>
        </w:rPr>
        <w:t xml:space="preserve"> the </w:t>
      </w:r>
      <w:r>
        <w:rPr>
          <w:rFonts w:ascii="Arial" w:hAnsi="Arial" w:cs="Arial"/>
          <w:sz w:val="20"/>
          <w:szCs w:val="20"/>
        </w:rPr>
        <w:t>correct</w:t>
      </w:r>
      <w:r>
        <w:rPr>
          <w:rFonts w:ascii="Arial" w:hAnsi="Arial" w:cs="Arial"/>
          <w:spacing w:val="9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procedures </w:t>
      </w:r>
      <w:r>
        <w:rPr>
          <w:rFonts w:ascii="Arial" w:hAnsi="Arial" w:cs="Arial"/>
          <w:spacing w:val="-1"/>
          <w:sz w:val="20"/>
          <w:szCs w:val="20"/>
        </w:rPr>
        <w:t>for erecting,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disassembling,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moving,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operating,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repairing,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inspecting,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maintaining the type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12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scaffold in question;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3)</w:t>
      </w:r>
      <w:r>
        <w:rPr>
          <w:rFonts w:ascii="Arial" w:hAnsi="Arial" w:cs="Arial"/>
          <w:spacing w:val="-1"/>
          <w:sz w:val="20"/>
          <w:szCs w:val="20"/>
        </w:rPr>
        <w:t xml:space="preserve"> the design criteria,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maximum intended </w:t>
      </w:r>
      <w:r>
        <w:rPr>
          <w:rFonts w:ascii="Arial" w:hAnsi="Arial" w:cs="Arial"/>
          <w:sz w:val="20"/>
          <w:szCs w:val="20"/>
        </w:rPr>
        <w:t>load-carrying</w:t>
      </w:r>
      <w:r>
        <w:rPr>
          <w:rFonts w:ascii="Arial" w:hAnsi="Arial" w:cs="Arial"/>
          <w:spacing w:val="-1"/>
          <w:sz w:val="20"/>
          <w:szCs w:val="20"/>
        </w:rPr>
        <w:t xml:space="preserve"> capacity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intended </w:t>
      </w:r>
      <w:r>
        <w:rPr>
          <w:rFonts w:ascii="Arial" w:hAnsi="Arial" w:cs="Arial"/>
          <w:sz w:val="20"/>
          <w:szCs w:val="20"/>
        </w:rPr>
        <w:t>use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</w:t>
      </w:r>
      <w:r>
        <w:rPr>
          <w:rFonts w:ascii="Arial" w:hAnsi="Arial" w:cs="Arial"/>
          <w:spacing w:val="109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scaffold;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other pertinent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requirements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apply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to </w:t>
      </w:r>
      <w:r>
        <w:rPr>
          <w:rFonts w:ascii="Arial" w:hAnsi="Arial" w:cs="Arial"/>
          <w:sz w:val="20"/>
          <w:szCs w:val="20"/>
        </w:rPr>
        <w:t>our</w:t>
      </w:r>
      <w:r>
        <w:rPr>
          <w:rFonts w:ascii="Arial" w:hAnsi="Arial" w:cs="Arial"/>
          <w:spacing w:val="-1"/>
          <w:sz w:val="20"/>
          <w:szCs w:val="20"/>
        </w:rPr>
        <w:t xml:space="preserve"> operations.</w:t>
      </w:r>
    </w:p>
    <w:p w:rsidR="00736333" w:rsidRDefault="00736333">
      <w:pPr>
        <w:kinsoku w:val="0"/>
        <w:overflowPunct w:val="0"/>
        <w:spacing w:before="92"/>
        <w:ind w:left="823" w:right="217" w:hanging="720"/>
        <w:rPr>
          <w:rFonts w:ascii="Arial" w:hAnsi="Arial" w:cs="Arial"/>
          <w:spacing w:val="-1"/>
          <w:sz w:val="20"/>
          <w:szCs w:val="20"/>
        </w:rPr>
        <w:sectPr w:rsidR="00736333">
          <w:pgSz w:w="12240" w:h="15840"/>
          <w:pgMar w:top="520" w:right="800" w:bottom="1000" w:left="760" w:header="0" w:footer="804" w:gutter="0"/>
          <w:cols w:space="720" w:equalWidth="0">
            <w:col w:w="10680"/>
          </w:cols>
          <w:noEndnote/>
        </w:sect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10" w:line="200" w:lineRule="exact"/>
        <w:rPr>
          <w:sz w:val="20"/>
          <w:szCs w:val="20"/>
        </w:rPr>
      </w:pPr>
    </w:p>
    <w:p w:rsidR="00736333" w:rsidRDefault="00736333">
      <w:pPr>
        <w:pStyle w:val="Heading5"/>
        <w:kinsoku w:val="0"/>
        <w:overflowPunct w:val="0"/>
        <w:ind w:right="36"/>
        <w:jc w:val="center"/>
        <w:rPr>
          <w:b w:val="0"/>
          <w:bCs w:val="0"/>
        </w:rPr>
      </w:pPr>
      <w:r>
        <w:rPr>
          <w:spacing w:val="-1"/>
        </w:rPr>
        <w:t>Certificate of Retraining</w:t>
      </w:r>
    </w:p>
    <w:p w:rsidR="00736333" w:rsidRDefault="00736333">
      <w:pPr>
        <w:kinsoku w:val="0"/>
        <w:overflowPunct w:val="0"/>
        <w:spacing w:before="9" w:line="280" w:lineRule="exact"/>
        <w:rPr>
          <w:sz w:val="28"/>
          <w:szCs w:val="28"/>
        </w:rPr>
      </w:pPr>
    </w:p>
    <w:p w:rsidR="00736333" w:rsidRDefault="00736333">
      <w:pPr>
        <w:pStyle w:val="Heading8"/>
        <w:kinsoku w:val="0"/>
        <w:overflowPunct w:val="0"/>
        <w:spacing w:before="0"/>
        <w:ind w:left="112" w:right="35"/>
        <w:jc w:val="center"/>
        <w:rPr>
          <w:b w:val="0"/>
          <w:bCs w:val="0"/>
        </w:rPr>
      </w:pPr>
      <w:r>
        <w:t>With</w:t>
      </w:r>
      <w:r>
        <w:rPr>
          <w:spacing w:val="-18"/>
        </w:rPr>
        <w:t xml:space="preserve"> </w:t>
      </w:r>
      <w:r>
        <w:rPr>
          <w:spacing w:val="-1"/>
        </w:rPr>
        <w:t>Retraining</w:t>
      </w:r>
      <w:r>
        <w:rPr>
          <w:spacing w:val="-17"/>
        </w:rPr>
        <w:t xml:space="preserve"> </w:t>
      </w:r>
      <w:r>
        <w:rPr>
          <w:spacing w:val="-1"/>
        </w:rPr>
        <w:t>Synopsis</w:t>
      </w:r>
    </w:p>
    <w:p w:rsidR="00736333" w:rsidRDefault="00736333">
      <w:pPr>
        <w:kinsoku w:val="0"/>
        <w:overflowPunct w:val="0"/>
        <w:spacing w:before="9" w:line="180" w:lineRule="exact"/>
        <w:rPr>
          <w:sz w:val="18"/>
          <w:szCs w:val="18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  <w:sectPr w:rsidR="00736333">
          <w:footerReference w:type="default" r:id="rId121"/>
          <w:pgSz w:w="12240" w:h="15840"/>
          <w:pgMar w:top="1500" w:right="1420" w:bottom="280" w:left="1340" w:header="0" w:footer="0" w:gutter="0"/>
          <w:cols w:space="720" w:equalWidth="0">
            <w:col w:w="9480"/>
          </w:cols>
          <w:noEndnote/>
        </w:sectPr>
      </w:pPr>
    </w:p>
    <w:p w:rsidR="00736333" w:rsidRDefault="00736333">
      <w:pPr>
        <w:kinsoku w:val="0"/>
        <w:overflowPunct w:val="0"/>
        <w:spacing w:before="96" w:line="221" w:lineRule="exact"/>
        <w:ind w:left="4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AngelTrax</w:t>
      </w:r>
    </w:p>
    <w:p w:rsidR="00736333" w:rsidRDefault="00736333">
      <w:pPr>
        <w:kinsoku w:val="0"/>
        <w:overflowPunct w:val="0"/>
        <w:spacing w:line="211" w:lineRule="exact"/>
        <w:ind w:left="100"/>
        <w:rPr>
          <w:sz w:val="16"/>
          <w:szCs w:val="16"/>
        </w:rPr>
      </w:pPr>
      <w:r>
        <w:rPr>
          <w:rFonts w:ascii="Symbol" w:hAnsi="Symbol" w:cs="Symbol"/>
          <w:sz w:val="18"/>
          <w:szCs w:val="18"/>
        </w:rPr>
        <w:t></w:t>
      </w:r>
      <w:r>
        <w:rPr>
          <w:rFonts w:ascii="Symbol" w:hAnsi="Symbol" w:cs="Symbol"/>
          <w:spacing w:val="-11"/>
          <w:sz w:val="18"/>
          <w:szCs w:val="18"/>
        </w:rPr>
        <w:t></w:t>
      </w:r>
      <w:r>
        <w:rPr>
          <w:sz w:val="16"/>
          <w:szCs w:val="16"/>
        </w:rPr>
        <w:t>2013</w:t>
      </w:r>
      <w:r>
        <w:rPr>
          <w:spacing w:val="-5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U.S.</w:t>
      </w:r>
      <w:r>
        <w:rPr>
          <w:spacing w:val="-6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Compliance</w:t>
      </w:r>
      <w:r>
        <w:rPr>
          <w:spacing w:val="-6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Systems,</w:t>
      </w:r>
      <w:r>
        <w:rPr>
          <w:spacing w:val="-7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Inc.</w:t>
      </w:r>
      <w:r>
        <w:rPr>
          <w:spacing w:val="28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(888)</w:t>
      </w:r>
      <w:r>
        <w:rPr>
          <w:spacing w:val="-6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475-5353.</w:t>
      </w:r>
      <w:r>
        <w:rPr>
          <w:spacing w:val="28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Permission</w:t>
      </w:r>
      <w:r>
        <w:rPr>
          <w:spacing w:val="-6"/>
          <w:sz w:val="16"/>
          <w:szCs w:val="16"/>
        </w:rPr>
        <w:t xml:space="preserve"> </w:t>
      </w:r>
      <w:r>
        <w:rPr>
          <w:sz w:val="16"/>
          <w:szCs w:val="16"/>
        </w:rPr>
        <w:t>is</w:t>
      </w:r>
      <w:r>
        <w:rPr>
          <w:spacing w:val="-6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granted</w:t>
      </w:r>
      <w:r>
        <w:rPr>
          <w:spacing w:val="-5"/>
          <w:sz w:val="16"/>
          <w:szCs w:val="16"/>
        </w:rPr>
        <w:t xml:space="preserve"> </w:t>
      </w:r>
      <w:r>
        <w:rPr>
          <w:sz w:val="16"/>
          <w:szCs w:val="16"/>
        </w:rPr>
        <w:t>to</w:t>
      </w:r>
      <w:r>
        <w:rPr>
          <w:spacing w:val="-6"/>
          <w:sz w:val="16"/>
          <w:szCs w:val="16"/>
        </w:rPr>
        <w:t xml:space="preserve"> </w:t>
      </w:r>
      <w:r>
        <w:rPr>
          <w:sz w:val="16"/>
          <w:szCs w:val="16"/>
        </w:rPr>
        <w:t>copy</w:t>
      </w:r>
      <w:r>
        <w:rPr>
          <w:spacing w:val="-7"/>
          <w:sz w:val="16"/>
          <w:szCs w:val="16"/>
        </w:rPr>
        <w:t xml:space="preserve"> </w:t>
      </w:r>
      <w:r>
        <w:rPr>
          <w:sz w:val="16"/>
          <w:szCs w:val="16"/>
        </w:rPr>
        <w:t>for</w:t>
      </w:r>
      <w:r>
        <w:rPr>
          <w:spacing w:val="-6"/>
          <w:sz w:val="16"/>
          <w:szCs w:val="16"/>
        </w:rPr>
        <w:t xml:space="preserve"> </w:t>
      </w:r>
      <w:r>
        <w:rPr>
          <w:spacing w:val="-1"/>
          <w:sz w:val="16"/>
          <w:szCs w:val="16"/>
        </w:rPr>
        <w:t>internal</w:t>
      </w:r>
      <w:r>
        <w:rPr>
          <w:spacing w:val="-6"/>
          <w:sz w:val="16"/>
          <w:szCs w:val="16"/>
        </w:rPr>
        <w:t xml:space="preserve"> </w:t>
      </w:r>
      <w:r>
        <w:rPr>
          <w:sz w:val="16"/>
          <w:szCs w:val="16"/>
        </w:rPr>
        <w:t>use.</w:t>
      </w:r>
    </w:p>
    <w:p w:rsidR="00736333" w:rsidRDefault="00736333">
      <w:pPr>
        <w:kinsoku w:val="0"/>
        <w:overflowPunct w:val="0"/>
        <w:spacing w:before="74"/>
        <w:ind w:left="100"/>
        <w:rPr>
          <w:sz w:val="20"/>
          <w:szCs w:val="20"/>
        </w:rPr>
      </w:pPr>
      <w:r>
        <w:br w:type="column"/>
      </w:r>
      <w:r>
        <w:rPr>
          <w:spacing w:val="-1"/>
          <w:sz w:val="20"/>
          <w:szCs w:val="20"/>
        </w:rPr>
        <w:lastRenderedPageBreak/>
        <w:t>TRAINING</w:t>
      </w:r>
      <w:r>
        <w:rPr>
          <w:sz w:val="20"/>
          <w:szCs w:val="20"/>
        </w:rPr>
        <w:t xml:space="preserve"> APPENDIX A</w:t>
      </w:r>
    </w:p>
    <w:p w:rsidR="00736333" w:rsidRDefault="00736333">
      <w:pPr>
        <w:kinsoku w:val="0"/>
        <w:overflowPunct w:val="0"/>
        <w:spacing w:before="74"/>
        <w:ind w:left="100"/>
        <w:rPr>
          <w:sz w:val="20"/>
          <w:szCs w:val="20"/>
        </w:rPr>
        <w:sectPr w:rsidR="00736333">
          <w:type w:val="continuous"/>
          <w:pgSz w:w="12240" w:h="15840"/>
          <w:pgMar w:top="1500" w:right="1420" w:bottom="280" w:left="1340" w:header="720" w:footer="720" w:gutter="0"/>
          <w:cols w:num="2" w:space="720" w:equalWidth="0">
            <w:col w:w="6766" w:space="293"/>
            <w:col w:w="2421"/>
          </w:cols>
          <w:noEndnote/>
        </w:sectPr>
      </w:pPr>
    </w:p>
    <w:p w:rsidR="00736333" w:rsidRDefault="00736333">
      <w:pPr>
        <w:kinsoku w:val="0"/>
        <w:overflowPunct w:val="0"/>
        <w:spacing w:before="38"/>
        <w:ind w:left="3424" w:right="327" w:firstLine="1322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lastRenderedPageBreak/>
        <w:t>AngelTrax</w:t>
      </w:r>
    </w:p>
    <w:p w:rsidR="00736333" w:rsidRDefault="00736333">
      <w:pPr>
        <w:kinsoku w:val="0"/>
        <w:overflowPunct w:val="0"/>
        <w:spacing w:before="197"/>
        <w:ind w:left="3424" w:right="32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pacing w:val="-1"/>
          <w:sz w:val="28"/>
          <w:szCs w:val="28"/>
        </w:rPr>
        <w:t>CERTIFICATE</w:t>
      </w:r>
      <w:r>
        <w:rPr>
          <w:rFonts w:ascii="Arial" w:hAnsi="Arial" w:cs="Arial"/>
          <w:spacing w:val="-21"/>
          <w:sz w:val="28"/>
          <w:szCs w:val="28"/>
        </w:rPr>
        <w:t xml:space="preserve"> </w:t>
      </w:r>
      <w:bookmarkStart w:id="75" w:name="bookmark100"/>
      <w:bookmarkEnd w:id="75"/>
      <w:r>
        <w:rPr>
          <w:rFonts w:ascii="Arial" w:hAnsi="Arial" w:cs="Arial"/>
          <w:spacing w:val="-1"/>
          <w:sz w:val="28"/>
          <w:szCs w:val="28"/>
        </w:rPr>
        <w:t>OF</w:t>
      </w:r>
      <w:r>
        <w:rPr>
          <w:rFonts w:ascii="Arial" w:hAnsi="Arial" w:cs="Arial"/>
          <w:spacing w:val="-2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pacing w:val="-1"/>
          <w:sz w:val="28"/>
          <w:szCs w:val="28"/>
        </w:rPr>
        <w:t>RETRAINING</w:t>
      </w:r>
    </w:p>
    <w:p w:rsidR="00736333" w:rsidRDefault="00736333">
      <w:pPr>
        <w:kinsoku w:val="0"/>
        <w:overflowPunct w:val="0"/>
        <w:spacing w:before="91"/>
        <w:ind w:left="224" w:right="387"/>
        <w:rPr>
          <w:rFonts w:ascii="Arial" w:hAnsi="Arial" w:cs="Arial"/>
          <w:spacing w:val="-2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certify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below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listed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person(s)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have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received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interactive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retraining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by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competent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person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subject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matter</w:t>
      </w:r>
      <w:r>
        <w:rPr>
          <w:rFonts w:ascii="Arial" w:hAnsi="Arial" w:cs="Arial"/>
          <w:spacing w:val="10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initialed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below.</w:t>
      </w:r>
      <w:r>
        <w:rPr>
          <w:rFonts w:ascii="Arial" w:hAnsi="Arial" w:cs="Arial"/>
          <w:spacing w:val="4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All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appropriate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standards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are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available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to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our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personnel.</w:t>
      </w:r>
      <w:r>
        <w:rPr>
          <w:rFonts w:ascii="Arial" w:hAnsi="Arial" w:cs="Arial"/>
          <w:spacing w:val="47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prime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training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directive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found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in</w:t>
      </w:r>
    </w:p>
    <w:p w:rsidR="00736333" w:rsidRDefault="00736333">
      <w:pPr>
        <w:kinsoku w:val="0"/>
        <w:overflowPunct w:val="0"/>
        <w:ind w:left="224" w:right="32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29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CFR </w:t>
      </w:r>
      <w:r>
        <w:rPr>
          <w:rFonts w:ascii="Arial" w:hAnsi="Arial" w:cs="Arial"/>
          <w:spacing w:val="-1"/>
          <w:sz w:val="20"/>
          <w:szCs w:val="20"/>
        </w:rPr>
        <w:t>1926.21,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Title: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pacing w:val="-1"/>
          <w:sz w:val="20"/>
          <w:szCs w:val="20"/>
          <w:u w:val="single"/>
        </w:rPr>
        <w:t>Safety</w:t>
      </w:r>
      <w:r>
        <w:rPr>
          <w:rFonts w:ascii="Arial" w:hAnsi="Arial" w:cs="Arial"/>
          <w:i/>
          <w:iCs/>
          <w:sz w:val="20"/>
          <w:szCs w:val="20"/>
          <w:u w:val="single"/>
        </w:rPr>
        <w:t xml:space="preserve"> </w:t>
      </w:r>
      <w:r>
        <w:rPr>
          <w:rFonts w:ascii="Arial" w:hAnsi="Arial" w:cs="Arial"/>
          <w:i/>
          <w:iCs/>
          <w:spacing w:val="-1"/>
          <w:sz w:val="20"/>
          <w:szCs w:val="20"/>
          <w:u w:val="single"/>
        </w:rPr>
        <w:t xml:space="preserve">training </w:t>
      </w:r>
      <w:r>
        <w:rPr>
          <w:rFonts w:ascii="Arial" w:hAnsi="Arial" w:cs="Arial"/>
          <w:i/>
          <w:iCs/>
          <w:sz w:val="20"/>
          <w:szCs w:val="20"/>
          <w:u w:val="single"/>
        </w:rPr>
        <w:t>and</w:t>
      </w:r>
      <w:r>
        <w:rPr>
          <w:rFonts w:ascii="Arial" w:hAnsi="Arial" w:cs="Arial"/>
          <w:i/>
          <w:iCs/>
          <w:spacing w:val="-1"/>
          <w:sz w:val="20"/>
          <w:szCs w:val="20"/>
          <w:u w:val="single"/>
        </w:rPr>
        <w:t xml:space="preserve"> education</w:t>
      </w:r>
      <w:r>
        <w:rPr>
          <w:rFonts w:ascii="Arial" w:hAnsi="Arial" w:cs="Arial"/>
          <w:spacing w:val="-1"/>
          <w:sz w:val="20"/>
          <w:szCs w:val="20"/>
        </w:rPr>
        <w:t>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paragraph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(b)(2):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“The</w:t>
      </w:r>
      <w:r>
        <w:rPr>
          <w:rFonts w:ascii="Arial" w:hAnsi="Arial" w:cs="Arial"/>
          <w:spacing w:val="-1"/>
          <w:sz w:val="20"/>
          <w:szCs w:val="20"/>
        </w:rPr>
        <w:t xml:space="preserve"> employer </w:t>
      </w:r>
      <w:r>
        <w:rPr>
          <w:rFonts w:ascii="Arial" w:hAnsi="Arial" w:cs="Arial"/>
          <w:sz w:val="20"/>
          <w:szCs w:val="20"/>
        </w:rPr>
        <w:t>shall</w:t>
      </w:r>
      <w:r>
        <w:rPr>
          <w:rFonts w:ascii="Arial" w:hAnsi="Arial" w:cs="Arial"/>
          <w:spacing w:val="-1"/>
          <w:sz w:val="20"/>
          <w:szCs w:val="20"/>
        </w:rPr>
        <w:t xml:space="preserve"> instruct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each</w:t>
      </w:r>
      <w:r>
        <w:rPr>
          <w:rFonts w:ascii="Arial" w:hAnsi="Arial" w:cs="Arial"/>
          <w:spacing w:val="-1"/>
          <w:sz w:val="20"/>
          <w:szCs w:val="20"/>
        </w:rPr>
        <w:t xml:space="preserve"> employee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89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in the recognition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avoidance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unsafe conditions</w:t>
      </w:r>
      <w:r>
        <w:rPr>
          <w:rFonts w:ascii="Arial" w:hAnsi="Arial" w:cs="Arial"/>
          <w:sz w:val="20"/>
          <w:szCs w:val="20"/>
        </w:rPr>
        <w:t xml:space="preserve"> and</w:t>
      </w:r>
      <w:r>
        <w:rPr>
          <w:rFonts w:ascii="Arial" w:hAnsi="Arial" w:cs="Arial"/>
          <w:spacing w:val="-1"/>
          <w:sz w:val="20"/>
          <w:szCs w:val="20"/>
        </w:rPr>
        <w:t xml:space="preserve"> the regulations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applicable to his</w:t>
      </w:r>
      <w:r>
        <w:rPr>
          <w:rFonts w:ascii="Arial" w:hAnsi="Arial" w:cs="Arial"/>
          <w:sz w:val="20"/>
          <w:szCs w:val="20"/>
        </w:rPr>
        <w:t xml:space="preserve"> work </w:t>
      </w:r>
      <w:r>
        <w:rPr>
          <w:rFonts w:ascii="Arial" w:hAnsi="Arial" w:cs="Arial"/>
          <w:spacing w:val="-1"/>
          <w:sz w:val="20"/>
          <w:szCs w:val="20"/>
        </w:rPr>
        <w:t>environment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to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control</w:t>
      </w:r>
      <w:r>
        <w:rPr>
          <w:rFonts w:ascii="Arial" w:hAnsi="Arial" w:cs="Arial"/>
          <w:spacing w:val="14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eliminate </w:t>
      </w:r>
      <w:r>
        <w:rPr>
          <w:rFonts w:ascii="Arial" w:hAnsi="Arial" w:cs="Arial"/>
          <w:sz w:val="20"/>
          <w:szCs w:val="20"/>
        </w:rPr>
        <w:t>any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hazards or</w:t>
      </w:r>
      <w:r>
        <w:rPr>
          <w:rFonts w:ascii="Arial" w:hAnsi="Arial" w:cs="Arial"/>
          <w:spacing w:val="-1"/>
          <w:sz w:val="20"/>
          <w:szCs w:val="20"/>
        </w:rPr>
        <w:t xml:space="preserve"> other exposure to illness</w:t>
      </w:r>
      <w:r>
        <w:rPr>
          <w:rFonts w:ascii="Arial" w:hAnsi="Arial" w:cs="Arial"/>
          <w:sz w:val="20"/>
          <w:szCs w:val="20"/>
        </w:rPr>
        <w:t xml:space="preserve"> or</w:t>
      </w:r>
      <w:r>
        <w:rPr>
          <w:rFonts w:ascii="Arial" w:hAnsi="Arial" w:cs="Arial"/>
          <w:spacing w:val="-1"/>
          <w:sz w:val="20"/>
          <w:szCs w:val="20"/>
        </w:rPr>
        <w:t xml:space="preserve"> injury.”</w:t>
      </w:r>
      <w:r>
        <w:rPr>
          <w:rFonts w:ascii="Arial" w:hAnsi="Arial" w:cs="Arial"/>
          <w:spacing w:val="5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Retraining,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minimum,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will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include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all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items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required</w:t>
      </w:r>
      <w:r>
        <w:rPr>
          <w:rFonts w:ascii="Arial" w:hAnsi="Arial" w:cs="Arial"/>
          <w:spacing w:val="92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by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appropriate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standard.</w:t>
      </w:r>
    </w:p>
    <w:p w:rsidR="00736333" w:rsidRDefault="001F2348">
      <w:pPr>
        <w:kinsoku w:val="0"/>
        <w:overflowPunct w:val="0"/>
        <w:spacing w:before="154"/>
        <w:ind w:left="482" w:right="9953" w:hanging="201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36800" behindDoc="1" locked="0" layoutInCell="0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87630</wp:posOffset>
                </wp:positionV>
                <wp:extent cx="591820" cy="460375"/>
                <wp:effectExtent l="3175" t="635" r="5080" b="5715"/>
                <wp:wrapNone/>
                <wp:docPr id="215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820" cy="460375"/>
                          <a:chOff x="740" y="138"/>
                          <a:chExt cx="932" cy="725"/>
                        </a:xfrm>
                      </wpg:grpSpPr>
                      <wps:wsp>
                        <wps:cNvPr id="216" name="Freeform 299"/>
                        <wps:cNvSpPr>
                          <a:spLocks/>
                        </wps:cNvSpPr>
                        <wps:spPr bwMode="auto">
                          <a:xfrm>
                            <a:off x="748" y="147"/>
                            <a:ext cx="915" cy="20"/>
                          </a:xfrm>
                          <a:custGeom>
                            <a:avLst/>
                            <a:gdLst>
                              <a:gd name="T0" fmla="*/ 0 w 915"/>
                              <a:gd name="T1" fmla="*/ 0 h 20"/>
                              <a:gd name="T2" fmla="*/ 914 w 9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5" h="20">
                                <a:moveTo>
                                  <a:pt x="0" y="0"/>
                                </a:moveTo>
                                <a:lnTo>
                                  <a:pt x="914" y="0"/>
                                </a:lnTo>
                              </a:path>
                            </a:pathLst>
                          </a:custGeom>
                          <a:noFill/>
                          <a:ln w="111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300"/>
                        <wps:cNvSpPr>
                          <a:spLocks/>
                        </wps:cNvSpPr>
                        <wps:spPr bwMode="auto">
                          <a:xfrm>
                            <a:off x="756" y="155"/>
                            <a:ext cx="20" cy="69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93"/>
                              <a:gd name="T2" fmla="*/ 0 w 20"/>
                              <a:gd name="T3" fmla="*/ 692 h 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93">
                                <a:moveTo>
                                  <a:pt x="0" y="0"/>
                                </a:moveTo>
                                <a:lnTo>
                                  <a:pt x="0" y="692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301"/>
                        <wps:cNvSpPr>
                          <a:spLocks/>
                        </wps:cNvSpPr>
                        <wps:spPr bwMode="auto">
                          <a:xfrm>
                            <a:off x="1655" y="155"/>
                            <a:ext cx="20" cy="69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93"/>
                              <a:gd name="T2" fmla="*/ 0 w 20"/>
                              <a:gd name="T3" fmla="*/ 692 h 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93">
                                <a:moveTo>
                                  <a:pt x="0" y="0"/>
                                </a:moveTo>
                                <a:lnTo>
                                  <a:pt x="0" y="692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302"/>
                        <wps:cNvSpPr>
                          <a:spLocks/>
                        </wps:cNvSpPr>
                        <wps:spPr bwMode="auto">
                          <a:xfrm>
                            <a:off x="748" y="855"/>
                            <a:ext cx="915" cy="20"/>
                          </a:xfrm>
                          <a:custGeom>
                            <a:avLst/>
                            <a:gdLst>
                              <a:gd name="T0" fmla="*/ 0 w 915"/>
                              <a:gd name="T1" fmla="*/ 0 h 20"/>
                              <a:gd name="T2" fmla="*/ 914 w 91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5" h="20">
                                <a:moveTo>
                                  <a:pt x="0" y="0"/>
                                </a:moveTo>
                                <a:lnTo>
                                  <a:pt x="914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26F5CE" id="Group 298" o:spid="_x0000_s1026" style="position:absolute;margin-left:37pt;margin-top:6.9pt;width:46.6pt;height:36.25pt;z-index:-251079680;mso-position-horizontal-relative:page" coordorigin="740,138" coordsize="932,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" o:allowincell="f">
                <v:shape id="Freeform 299" o:spid="_x0000_s1027" style="position:absolute;left:748;top:147;width:915;height:20;visibility:visible;mso-wrap-style:square;v-text-anchor:top" coordsize="91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4qdcMA&#10;AADcAAAADwAAAGRycy9kb3ducmV2LnhtbESPT4vCMBTE78J+h/AEb5rWQ126RhFhUbxI1b0/m9c/&#10;2ryUJmr77c3Cwh6HmfkNs1z3phFP6lxtWUE8i0AQ51bXXCq4nL+nnyCcR9bYWCYFAzlYrz5GS0y1&#10;fXFGz5MvRYCwS1FB5X2bSunyigy6mW2Jg1fYzqAPsiul7vAV4KaR8yhKpMGaw0KFLW0ryu+nh1Fw&#10;/MkO52Hrbtm1GK6mjneLpGClJuN+8wXCU+//w3/tvVYwjxP4PROOgFy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4qdcMAAADcAAAADwAAAAAAAAAAAAAAAACYAgAAZHJzL2Rv&#10;d25yZXYueG1sUEsFBgAAAAAEAAQA9QAAAIgDAAAAAA==&#10;" path="m,l914,e" filled="f" strokeweight=".88pt">
                  <v:path arrowok="t" o:connecttype="custom" o:connectlocs="0,0;914,0" o:connectangles="0,0"/>
                </v:shape>
                <v:shape id="Freeform 300" o:spid="_x0000_s1028" style="position:absolute;left:756;top:155;width:20;height:693;visibility:visible;mso-wrap-style:square;v-text-anchor:top" coordsize="20,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UDvMQA&#10;AADcAAAADwAAAGRycy9kb3ducmV2LnhtbESPT4vCMBTE74LfITxhb5rqYVerUcQ/IMuyUhW8Pppn&#10;W2xeahNt/fZmYcHjMDO/YWaL1pTiQbUrLCsYDiIQxKnVBWcKTsdtfwzCeWSNpWVS8CQHi3m3M8NY&#10;24YTehx8JgKEXYwKcu+rWEqX5mTQDWxFHLyLrQ36IOtM6hqbADelHEXRpzRYcFjIsaJVTun1cDcK&#10;fhJ7+T7uMzM+nW/Nkn8nG732Sn302uUUhKfWv8P/7Z1WMBp+wd+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lA7zEAAAA3AAAAA8AAAAAAAAAAAAAAAAAmAIAAGRycy9k&#10;b3ducmV2LnhtbFBLBQYAAAAABAAEAPUAAACJAwAAAAA=&#10;" path="m,l,692e" filled="f" strokeweight=".28925mm">
                  <v:path arrowok="t" o:connecttype="custom" o:connectlocs="0,0;0,692" o:connectangles="0,0"/>
                </v:shape>
                <v:shape id="Freeform 301" o:spid="_x0000_s1029" style="position:absolute;left:1655;top:155;width:20;height:693;visibility:visible;mso-wrap-style:square;v-text-anchor:top" coordsize="20,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qXzsIA&#10;AADcAAAADwAAAGRycy9kb3ducmV2LnhtbERPTWvCQBC9C/0PywjedGMOYqOriK0gIi1JhF6H7JiE&#10;ZmfT7JrEf989FHp8vO/tfjSN6KlztWUFy0UEgriwuuZSwS0/zdcgnEfW2FgmBU9ysN+9TLaYaDtw&#10;Sn3mSxFC2CWooPK+TaR0RUUG3cK2xIG7286gD7Arpe5wCOGmkXEUraTBmkNDhS0dKyq+s4dRcE3t&#10;/ZJ/lmZ9+/oZDvzx+q7fvFKz6XjYgPA0+n/xn/usFcTLsDacC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+pfOwgAAANwAAAAPAAAAAAAAAAAAAAAAAJgCAABkcnMvZG93&#10;bnJldi54bWxQSwUGAAAAAAQABAD1AAAAhwMAAAAA&#10;" path="m,l,692e" filled="f" strokeweight=".28925mm">
                  <v:path arrowok="t" o:connecttype="custom" o:connectlocs="0,0;0,692" o:connectangles="0,0"/>
                </v:shape>
                <v:shape id="Freeform 302" o:spid="_x0000_s1030" style="position:absolute;left:748;top:855;width:915;height:20;visibility:visible;mso-wrap-style:square;v-text-anchor:top" coordsize="91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d9fcUA&#10;AADcAAAADwAAAGRycy9kb3ducmV2LnhtbESPzWsCMRTE74X+D+EVvGlWD2pXo9iCHwU9aD14fGze&#10;fuDmJWyirv71piD0OMzMb5jpvDW1uFLjK8sK+r0EBHFmdcWFguPvsjsG4QOyxtoyKbiTh/ns/W2K&#10;qbY33tP1EAoRIexTVFCG4FIpfVaSQd+zjjh6uW0MhiibQuoGbxFuajlIkqE0WHFcKNHRd0nZ+XAx&#10;CvKfFa7zr9Fj6/i+Ozq52g9PRqnOR7uYgAjUhv/wq73RCgb9T/g7E4+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5319xQAAANwAAAAPAAAAAAAAAAAAAAAAAJgCAABkcnMv&#10;ZG93bnJldi54bWxQSwUGAAAAAAQABAD1AAAAigMAAAAA&#10;" path="m,l914,e" filled="f" strokeweight=".28925mm">
                  <v:path arrowok="t" o:connecttype="custom" o:connectlocs="0,0;91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37824" behindDoc="1" locked="0" layoutInCell="0" allowOverlap="1">
                <wp:simplePos x="0" y="0"/>
                <wp:positionH relativeFrom="page">
                  <wp:posOffset>1212850</wp:posOffset>
                </wp:positionH>
                <wp:positionV relativeFrom="paragraph">
                  <wp:posOffset>87630</wp:posOffset>
                </wp:positionV>
                <wp:extent cx="648970" cy="460375"/>
                <wp:effectExtent l="3175" t="635" r="5080" b="5715"/>
                <wp:wrapNone/>
                <wp:docPr id="210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970" cy="460375"/>
                          <a:chOff x="1910" y="138"/>
                          <a:chExt cx="1022" cy="725"/>
                        </a:xfrm>
                      </wpg:grpSpPr>
                      <wps:wsp>
                        <wps:cNvPr id="211" name="Freeform 304"/>
                        <wps:cNvSpPr>
                          <a:spLocks/>
                        </wps:cNvSpPr>
                        <wps:spPr bwMode="auto">
                          <a:xfrm>
                            <a:off x="1918" y="147"/>
                            <a:ext cx="1005" cy="20"/>
                          </a:xfrm>
                          <a:custGeom>
                            <a:avLst/>
                            <a:gdLst>
                              <a:gd name="T0" fmla="*/ 0 w 1005"/>
                              <a:gd name="T1" fmla="*/ 0 h 20"/>
                              <a:gd name="T2" fmla="*/ 1004 w 10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05" h="20">
                                <a:moveTo>
                                  <a:pt x="0" y="0"/>
                                </a:moveTo>
                                <a:lnTo>
                                  <a:pt x="1004" y="0"/>
                                </a:lnTo>
                              </a:path>
                            </a:pathLst>
                          </a:custGeom>
                          <a:noFill/>
                          <a:ln w="111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305"/>
                        <wps:cNvSpPr>
                          <a:spLocks/>
                        </wps:cNvSpPr>
                        <wps:spPr bwMode="auto">
                          <a:xfrm>
                            <a:off x="1926" y="155"/>
                            <a:ext cx="20" cy="69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93"/>
                              <a:gd name="T2" fmla="*/ 0 w 20"/>
                              <a:gd name="T3" fmla="*/ 692 h 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93">
                                <a:moveTo>
                                  <a:pt x="0" y="0"/>
                                </a:moveTo>
                                <a:lnTo>
                                  <a:pt x="0" y="692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306"/>
                        <wps:cNvSpPr>
                          <a:spLocks/>
                        </wps:cNvSpPr>
                        <wps:spPr bwMode="auto">
                          <a:xfrm>
                            <a:off x="2915" y="155"/>
                            <a:ext cx="20" cy="69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93"/>
                              <a:gd name="T2" fmla="*/ 0 w 20"/>
                              <a:gd name="T3" fmla="*/ 692 h 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93">
                                <a:moveTo>
                                  <a:pt x="0" y="0"/>
                                </a:moveTo>
                                <a:lnTo>
                                  <a:pt x="0" y="692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307"/>
                        <wps:cNvSpPr>
                          <a:spLocks/>
                        </wps:cNvSpPr>
                        <wps:spPr bwMode="auto">
                          <a:xfrm>
                            <a:off x="1918" y="855"/>
                            <a:ext cx="1005" cy="20"/>
                          </a:xfrm>
                          <a:custGeom>
                            <a:avLst/>
                            <a:gdLst>
                              <a:gd name="T0" fmla="*/ 0 w 1005"/>
                              <a:gd name="T1" fmla="*/ 0 h 20"/>
                              <a:gd name="T2" fmla="*/ 1004 w 10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05" h="20">
                                <a:moveTo>
                                  <a:pt x="0" y="0"/>
                                </a:moveTo>
                                <a:lnTo>
                                  <a:pt x="1004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A719A1" id="Group 303" o:spid="_x0000_s1026" style="position:absolute;margin-left:95.5pt;margin-top:6.9pt;width:51.1pt;height:36.25pt;z-index:-251078656;mso-position-horizontal-relative:page" coordorigin="1910,138" coordsize="1022,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" o:allowincell="f">
                <v:shape id="Freeform 304" o:spid="_x0000_s1027" style="position:absolute;left:1918;top:147;width:1005;height:20;visibility:visible;mso-wrap-style:square;v-text-anchor:top" coordsize="100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F9xMUA&#10;AADcAAAADwAAAGRycy9kb3ducmV2LnhtbESPQWvCQBSE74L/YXlCb2YTD1pSVxFB2ksVYy69vWZf&#10;s9Hs25BdNf33XUHocZiZb5jlerCtuFHvG8cKsiQFQVw53XCtoDztpq8gfEDW2DomBb/kYb0aj5aY&#10;a3fnI92KUIsIYZ+jAhNCl0vpK0MWfeI64uj9uN5iiLKvpe7xHuG2lbM0nUuLDccFgx1tDVWX4moV&#10;HE25aD7L7b7g7uvdzYf99+F8VeplMmzeQAQawn/42f7QCmZZBo8z8Qj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oX3ExQAAANwAAAAPAAAAAAAAAAAAAAAAAJgCAABkcnMv&#10;ZG93bnJldi54bWxQSwUGAAAAAAQABAD1AAAAigMAAAAA&#10;" path="m,l1004,e" filled="f" strokeweight=".88pt">
                  <v:path arrowok="t" o:connecttype="custom" o:connectlocs="0,0;1004,0" o:connectangles="0,0"/>
                </v:shape>
                <v:shape id="Freeform 305" o:spid="_x0000_s1028" style="position:absolute;left:1926;top:155;width:20;height:693;visibility:visible;mso-wrap-style:square;v-text-anchor:top" coordsize="20,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KgJMUA&#10;AADcAAAADwAAAGRycy9kb3ducmV2LnhtbESPT2vCQBTE74LfYXkFb7pJDhJTVwm1gkip+Ad6fWSf&#10;SWj2bZpdk/TbdwuFHoeZ+Q2z3o6mET11rrasIF5EIIgLq2suFdyu+3kKwnlkjY1lUvBNDrab6WSN&#10;mbYDn6m/+FIECLsMFVTet5mUrqjIoFvYljh4d9sZ9EF2pdQdDgFuGplE0VIarDksVNjSS0XF5+Vh&#10;FLyd7f14PZUmvX18DTm/r171zis1exrzZxCeRv8f/msftIIkTuD3TDg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qAkxQAAANwAAAAPAAAAAAAAAAAAAAAAAJgCAABkcnMv&#10;ZG93bnJldi54bWxQSwUGAAAAAAQABAD1AAAAigMAAAAA&#10;" path="m,l,692e" filled="f" strokeweight=".28925mm">
                  <v:path arrowok="t" o:connecttype="custom" o:connectlocs="0,0;0,692" o:connectangles="0,0"/>
                </v:shape>
                <v:shape id="Freeform 306" o:spid="_x0000_s1029" style="position:absolute;left:2915;top:155;width:20;height:693;visibility:visible;mso-wrap-style:square;v-text-anchor:top" coordsize="20,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4Fv8QA&#10;AADcAAAADwAAAGRycy9kb3ducmV2LnhtbESP3YrCMBSE7wXfIRxh7zTVhUWrUcQfkGVZqQreHppj&#10;W2xOahNtfXuzsODlMDPfMLNFa0rxoNoVlhUMBxEI4tTqgjMFp+O2PwbhPLLG0jIpeJKDxbzbmWGs&#10;bcMJPQ4+EwHCLkYFufdVLKVLczLoBrYiDt7F1gZ9kHUmdY1NgJtSjqLoSxosOCzkWNEqp/R6uBsF&#10;P4m9fB/3mRmfzrdmyb+TjV57pT567XIKwlPr3+H/9k4rGA0/4e9MOAJy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eBb/EAAAA3AAAAA8AAAAAAAAAAAAAAAAAmAIAAGRycy9k&#10;b3ducmV2LnhtbFBLBQYAAAAABAAEAPUAAACJAwAAAAA=&#10;" path="m,l,692e" filled="f" strokeweight=".28925mm">
                  <v:path arrowok="t" o:connecttype="custom" o:connectlocs="0,0;0,692" o:connectangles="0,0"/>
                </v:shape>
                <v:shape id="Freeform 307" o:spid="_x0000_s1030" style="position:absolute;left:1918;top:855;width:1005;height:20;visibility:visible;mso-wrap-style:square;v-text-anchor:top" coordsize="100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wyyMMA&#10;AADcAAAADwAAAGRycy9kb3ducmV2LnhtbESPzWrDMBCE74W+g9hAb7XstITgRgmmEAi0F9uBXhdr&#10;41+tjKXY7ttXhUKPw8x8wxxOqxnETJNrLStIohgEcWV1y7WCa3l+3oNwHlnjYJkUfJOD0/Hx4YCp&#10;tgvnNBe+FgHCLkUFjfdjKqWrGjLoIjsSB+9mJ4M+yKmWesIlwM0gt3G8kwZbDgsNjvTeUNUXd6Og&#10;dPeuL/a7pcw/PjuJ1Yttsy+lnjZr9gbC0+r/w3/ti1awTV7h90w4Av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wyyMMAAADcAAAADwAAAAAAAAAAAAAAAACYAgAAZHJzL2Rv&#10;d25yZXYueG1sUEsFBgAAAAAEAAQA9QAAAIgDAAAAAA==&#10;" path="m,l1004,e" filled="f" strokeweight=".28925mm">
                  <v:path arrowok="t" o:connecttype="custom" o:connectlocs="0,0;10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38848" behindDoc="1" locked="0" layoutInCell="0" allowOverlap="1">
                <wp:simplePos x="0" y="0"/>
                <wp:positionH relativeFrom="page">
                  <wp:posOffset>1991360</wp:posOffset>
                </wp:positionH>
                <wp:positionV relativeFrom="paragraph">
                  <wp:posOffset>87630</wp:posOffset>
                </wp:positionV>
                <wp:extent cx="5299710" cy="460375"/>
                <wp:effectExtent l="635" t="635" r="5080" b="5715"/>
                <wp:wrapNone/>
                <wp:docPr id="205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9710" cy="460375"/>
                          <a:chOff x="3136" y="138"/>
                          <a:chExt cx="8346" cy="725"/>
                        </a:xfrm>
                      </wpg:grpSpPr>
                      <wps:wsp>
                        <wps:cNvPr id="206" name="Freeform 309"/>
                        <wps:cNvSpPr>
                          <a:spLocks/>
                        </wps:cNvSpPr>
                        <wps:spPr bwMode="auto">
                          <a:xfrm>
                            <a:off x="3145" y="147"/>
                            <a:ext cx="8328" cy="20"/>
                          </a:xfrm>
                          <a:custGeom>
                            <a:avLst/>
                            <a:gdLst>
                              <a:gd name="T0" fmla="*/ 0 w 8328"/>
                              <a:gd name="T1" fmla="*/ 0 h 20"/>
                              <a:gd name="T2" fmla="*/ 8328 w 832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328" h="20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111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310"/>
                        <wps:cNvSpPr>
                          <a:spLocks/>
                        </wps:cNvSpPr>
                        <wps:spPr bwMode="auto">
                          <a:xfrm>
                            <a:off x="3152" y="155"/>
                            <a:ext cx="20" cy="69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93"/>
                              <a:gd name="T2" fmla="*/ 0 w 20"/>
                              <a:gd name="T3" fmla="*/ 692 h 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93">
                                <a:moveTo>
                                  <a:pt x="0" y="0"/>
                                </a:moveTo>
                                <a:lnTo>
                                  <a:pt x="0" y="692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311"/>
                        <wps:cNvSpPr>
                          <a:spLocks/>
                        </wps:cNvSpPr>
                        <wps:spPr bwMode="auto">
                          <a:xfrm>
                            <a:off x="11466" y="155"/>
                            <a:ext cx="20" cy="69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93"/>
                              <a:gd name="T2" fmla="*/ 0 w 20"/>
                              <a:gd name="T3" fmla="*/ 692 h 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93">
                                <a:moveTo>
                                  <a:pt x="0" y="0"/>
                                </a:moveTo>
                                <a:lnTo>
                                  <a:pt x="0" y="692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312"/>
                        <wps:cNvSpPr>
                          <a:spLocks/>
                        </wps:cNvSpPr>
                        <wps:spPr bwMode="auto">
                          <a:xfrm>
                            <a:off x="3145" y="855"/>
                            <a:ext cx="8328" cy="20"/>
                          </a:xfrm>
                          <a:custGeom>
                            <a:avLst/>
                            <a:gdLst>
                              <a:gd name="T0" fmla="*/ 0 w 8328"/>
                              <a:gd name="T1" fmla="*/ 0 h 20"/>
                              <a:gd name="T2" fmla="*/ 8328 w 832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328" h="20">
                                <a:moveTo>
                                  <a:pt x="0" y="0"/>
                                </a:moveTo>
                                <a:lnTo>
                                  <a:pt x="8328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8DF62" id="Group 308" o:spid="_x0000_s1026" style="position:absolute;margin-left:156.8pt;margin-top:6.9pt;width:417.3pt;height:36.25pt;z-index:-251077632;mso-position-horizontal-relative:page" coordorigin="3136,138" coordsize="8346,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" o:allowincell="f">
                <v:shape id="Freeform 309" o:spid="_x0000_s1027" style="position:absolute;left:3145;top:147;width:8328;height:20;visibility:visible;mso-wrap-style:square;v-text-anchor:top" coordsize="8328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vTzMEA&#10;AADcAAAADwAAAGRycy9kb3ducmV2LnhtbESPzYoCMRCE74LvEFrwphnFP0ajyILgxcOqD9BM2pnR&#10;SScmWR3f3iwIHouq+opabVrTiAf5UFtWMBpmIIgLq2suFZxPu8ECRIjIGhvLpOBFATbrbmeFubZP&#10;/qXHMZYiQTjkqKCK0eVShqIig2FoHXHyLtYbjEn6UmqPzwQ3jRxn2UwarDktVOjop6LidvwzCuJ8&#10;O51OJo7DfuH9vXUnOryuSvV77XYJIlIbv+FPe68VjLMZ/J9JR0C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L08zBAAAA3AAAAA8AAAAAAAAAAAAAAAAAmAIAAGRycy9kb3du&#10;cmV2LnhtbFBLBQYAAAAABAAEAPUAAACGAwAAAAA=&#10;" path="m,l8328,e" filled="f" strokeweight=".88pt">
                  <v:path arrowok="t" o:connecttype="custom" o:connectlocs="0,0;8328,0" o:connectangles="0,0"/>
                </v:shape>
                <v:shape id="Freeform 310" o:spid="_x0000_s1028" style="position:absolute;left:3152;top:155;width:20;height:693;visibility:visible;mso-wrap-style:square;v-text-anchor:top" coordsize="20,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yVYcYA&#10;AADcAAAADwAAAGRycy9kb3ducmV2LnhtbESPzWrDMBCE74W8g9hCb7VcH1rXiRJCfqCUkOIk0Oti&#10;bWwTa+VYqu2+fRUI9DjMzDfMbDGaRvTUudqygpcoBkFcWF1zqeB03D6nIJxH1thYJgW/5GAxnzzM&#10;MNN24Jz6gy9FgLDLUEHlfZtJ6YqKDLrItsTBO9vOoA+yK6XucAhw08gkjl+lwZrDQoUtrSoqLocf&#10;o2CX2/Pn8as06en7Oix5/77Ra6/U0+O4nILwNPr/8L39oRUk8RvczoQj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yVYcYAAADcAAAADwAAAAAAAAAAAAAAAACYAgAAZHJz&#10;L2Rvd25yZXYueG1sUEsFBgAAAAAEAAQA9QAAAIsDAAAAAA==&#10;" path="m,l,692e" filled="f" strokeweight=".28925mm">
                  <v:path arrowok="t" o:connecttype="custom" o:connectlocs="0,0;0,692" o:connectangles="0,0"/>
                </v:shape>
                <v:shape id="Freeform 311" o:spid="_x0000_s1029" style="position:absolute;left:11466;top:155;width:20;height:693;visibility:visible;mso-wrap-style:square;v-text-anchor:top" coordsize="20,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z1oMQA&#10;AADcAAAADwAAAGRycy9kb3ducmV2LnhtbERPTWvCQBC9F/wPywi96UYPItFViiKU4KEmrfQ4zU6T&#10;YHY2ZrdJml/fPQg9Pt73dj+YWnTUusqygsU8AkGcW11xoeA9O83WIJxH1lhbJgW/5GC/mzxtMda2&#10;5wt1qS9ECGEXo4LS+yaW0uUlGXRz2xAH7tu2Bn2AbSF1i30IN7VcRtFKGqw4NJTY0KGk/Jb+GAXZ&#10;V5etk/ulOPjxbbxSsjh/Hj+Uep4OLxsQngb/L364X7WCZRTWhjPhCMjd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M9aDEAAAA3AAAAA8AAAAAAAAAAAAAAAAAmAIAAGRycy9k&#10;b3ducmV2LnhtbFBLBQYAAAAABAAEAPUAAACJAwAAAAA=&#10;" path="m,l,692e" filled="f" strokeweight=".82pt">
                  <v:path arrowok="t" o:connecttype="custom" o:connectlocs="0,0;0,692" o:connectangles="0,0"/>
                </v:shape>
                <v:shape id="Freeform 312" o:spid="_x0000_s1030" style="position:absolute;left:3145;top:855;width:8328;height:20;visibility:visible;mso-wrap-style:square;v-text-anchor:top" coordsize="8328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bduMQA&#10;AADcAAAADwAAAGRycy9kb3ducmV2LnhtbESPQYvCMBSE74L/IbyFvWm6LtS1GkUEwYMIalc8Pppn&#10;293mpTRRq7/eCILHYWa+YSaz1lTiQo0rLSv46kcgiDOrS84VpPtl7weE88gaK8uk4EYOZtNuZ4KJ&#10;tlfe0mXncxEg7BJUUHhfJ1K6rCCDrm9r4uCdbGPQB9nkUjd4DXBTyUEUxdJgyWGhwJoWBWX/u7NR&#10;sKED0n7xu8Y/Pn4P76N4NUxjpT4/2vkYhKfWv8Ov9korGEQjeJ4JR0B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G3bjEAAAA3AAAAA8AAAAAAAAAAAAAAAAAmAIAAGRycy9k&#10;b3ducmV2LnhtbFBLBQYAAAAABAAEAPUAAACJAwAAAAA=&#10;" path="m,l8328,e" filled="f" strokeweight=".28925mm">
                  <v:path arrowok="t" o:connecttype="custom" o:connectlocs="0,0;8328,0" o:connectangles="0,0"/>
                </v:shape>
                <w10:wrap anchorx="page"/>
              </v:group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>Initials</w:t>
      </w:r>
      <w:r w:rsidR="00736333">
        <w:rPr>
          <w:rFonts w:ascii="Arial" w:hAnsi="Arial" w:cs="Arial"/>
          <w:spacing w:val="24"/>
          <w:sz w:val="20"/>
          <w:szCs w:val="20"/>
        </w:rPr>
        <w:t xml:space="preserve"> </w:t>
      </w:r>
      <w:r w:rsidR="00736333">
        <w:rPr>
          <w:rFonts w:ascii="Arial" w:hAnsi="Arial" w:cs="Arial"/>
          <w:sz w:val="20"/>
          <w:szCs w:val="20"/>
        </w:rPr>
        <w:t>of</w:t>
      </w:r>
    </w:p>
    <w:p w:rsidR="00736333" w:rsidRDefault="00736333">
      <w:pPr>
        <w:tabs>
          <w:tab w:val="left" w:pos="1569"/>
          <w:tab w:val="left" w:pos="6334"/>
        </w:tabs>
        <w:kinsoku w:val="0"/>
        <w:overflowPunct w:val="0"/>
        <w:ind w:left="247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Trainer</w:t>
      </w:r>
      <w:r>
        <w:rPr>
          <w:rFonts w:ascii="Arial" w:hAnsi="Arial" w:cs="Arial"/>
          <w:spacing w:val="-1"/>
          <w:sz w:val="20"/>
          <w:szCs w:val="20"/>
        </w:rPr>
        <w:tab/>
        <w:t>Date</w:t>
      </w:r>
      <w:r>
        <w:rPr>
          <w:rFonts w:ascii="Arial" w:hAnsi="Arial" w:cs="Arial"/>
          <w:spacing w:val="-1"/>
          <w:sz w:val="20"/>
          <w:szCs w:val="20"/>
        </w:rPr>
        <w:tab/>
        <w:t>Subject</w:t>
      </w:r>
    </w:p>
    <w:p w:rsidR="00736333" w:rsidRDefault="00736333">
      <w:pPr>
        <w:kinsoku w:val="0"/>
        <w:overflowPunct w:val="0"/>
        <w:spacing w:before="8" w:line="240" w:lineRule="exact"/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0"/>
      </w:tblGrid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478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478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478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478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478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478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:rsidR="00736333" w:rsidRDefault="00736333"/>
        </w:tc>
      </w:tr>
      <w:tr w:rsidR="00736333">
        <w:trPr>
          <w:trHeight w:hRule="exact" w:val="247"/>
        </w:trPr>
        <w:tc>
          <w:tcPr>
            <w:tcW w:w="900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36333" w:rsidRDefault="00736333"/>
        </w:tc>
      </w:tr>
    </w:tbl>
    <w:p w:rsidR="00736333" w:rsidRDefault="001F2348">
      <w:pPr>
        <w:kinsoku w:val="0"/>
        <w:overflowPunct w:val="0"/>
        <w:spacing w:before="49"/>
        <w:ind w:left="224" w:right="327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1" locked="0" layoutInCell="0" allowOverlap="1">
                <wp:simplePos x="0" y="0"/>
                <wp:positionH relativeFrom="page">
                  <wp:posOffset>1217930</wp:posOffset>
                </wp:positionH>
                <wp:positionV relativeFrom="paragraph">
                  <wp:posOffset>-3399790</wp:posOffset>
                </wp:positionV>
                <wp:extent cx="644525" cy="3399790"/>
                <wp:effectExtent l="0" t="0" r="4445" b="4445"/>
                <wp:wrapNone/>
                <wp:docPr id="204" name="Text 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525" cy="3399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8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990"/>
                            </w:tblGrid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990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/>
                              </w:tc>
                            </w:tr>
                          </w:tbl>
                          <w:p w:rsidR="008B1083" w:rsidRDefault="008B1083">
                            <w:pPr>
                              <w:kinsoku w:val="0"/>
                              <w:overflowPunct w:val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5" o:spid="_x0000_s1063" type="#_x0000_t202" style="position:absolute;left:0;text-align:left;margin-left:95.9pt;margin-top:-267.7pt;width:50.75pt;height:267.7pt;z-index:-2510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8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990"/>
                      </w:tblGrid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990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/>
                        </w:tc>
                      </w:tr>
                    </w:tbl>
                    <w:p w:rsidR="008B1083" w:rsidRDefault="008B1083">
                      <w:pPr>
                        <w:kinsoku w:val="0"/>
                        <w:overflowPunct w:val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1" locked="0" layoutInCell="0" allowOverlap="1">
                <wp:simplePos x="0" y="0"/>
                <wp:positionH relativeFrom="page">
                  <wp:posOffset>1996440</wp:posOffset>
                </wp:positionH>
                <wp:positionV relativeFrom="paragraph">
                  <wp:posOffset>-3399790</wp:posOffset>
                </wp:positionV>
                <wp:extent cx="5295265" cy="3399790"/>
                <wp:effectExtent l="0" t="0" r="4445" b="4445"/>
                <wp:wrapNone/>
                <wp:docPr id="203" name="Text Box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265" cy="3399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8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314"/>
                            </w:tblGrid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All subjects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contained in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our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Safety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Program.</w:t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Control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Hazardous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Energy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Lockout/Tagout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6355"/>
                                    </w:tabs>
                                    <w:kinsoku w:val="0"/>
                                    <w:overflowPunct w:val="0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*Signature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Exposure Control for Bloodborne Pathogens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and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Other Infectious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Materials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6355"/>
                                    </w:tabs>
                                    <w:kinsoku w:val="0"/>
                                    <w:overflowPunct w:val="0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*Signature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7813"/>
                                    </w:tabs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Fall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Protection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*Signature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Hazard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Communication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6355"/>
                                    </w:tabs>
                                    <w:kinsoku w:val="0"/>
                                    <w:overflowPunct w:val="0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*Signature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Permit-Required Confined Space Entry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6355"/>
                                    </w:tabs>
                                    <w:kinsoku w:val="0"/>
                                    <w:overflowPunct w:val="0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*Signature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Personal Protective Equipment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- General</w:t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Personal Protective Equipment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Hearing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6355"/>
                                    </w:tabs>
                                    <w:kinsoku w:val="0"/>
                                    <w:overflowPunct w:val="0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*Signature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478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Personal Protective Equipment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Respiratory</w:t>
                                  </w:r>
                                </w:p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6356"/>
                                    </w:tabs>
                                    <w:kinsoku w:val="0"/>
                                    <w:overflowPunct w:val="0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*Signature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3833"/>
                                      <w:tab w:val="left" w:pos="6751"/>
                                    </w:tabs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Forklifts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1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Trainer: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Evaluation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               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1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Date: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Scaffolds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&amp;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Ladders</w:t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2928"/>
                                      <w:tab w:val="left" w:pos="8035"/>
                                    </w:tabs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Steel Erection Activities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ab/>
                                    <w:t>Qualified 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2928"/>
                                      <w:tab w:val="left" w:pos="8035"/>
                                    </w:tabs>
                                    <w:kinsoku w:val="0"/>
                                    <w:overflowPunct w:val="0"/>
                                    <w:spacing w:line="227" w:lineRule="exact"/>
                                    <w:ind w:left="265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Multiple Lift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Procedures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ab/>
                                    <w:t xml:space="preserve">Qualified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Trainer: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2928"/>
                                      <w:tab w:val="left" w:pos="8035"/>
                                    </w:tabs>
                                    <w:kinsoku w:val="0"/>
                                    <w:overflowPunct w:val="0"/>
                                    <w:spacing w:line="227" w:lineRule="exact"/>
                                    <w:ind w:left="265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Connector Procedures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ab/>
                                    <w:t>Qualified 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7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tabs>
                                      <w:tab w:val="left" w:pos="8048"/>
                                    </w:tabs>
                                    <w:kinsoku w:val="0"/>
                                    <w:overflowPunct w:val="0"/>
                                    <w:spacing w:line="227" w:lineRule="exact"/>
                                    <w:ind w:left="265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Controlled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Decking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Zone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Procedures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Qualified Trainer: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8B1083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8314" w:type="dxa"/>
                                  <w:tcBorders>
                                    <w:top w:val="single" w:sz="7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8B1083" w:rsidRDefault="008B108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27" w:lineRule="exact"/>
                                    <w:ind w:left="99"/>
                                  </w:pPr>
                                  <w:r>
                                    <w:rPr>
                                      <w:rFonts w:ascii="Arial" w:hAnsi="Arial" w:cs="Arial"/>
                                      <w:spacing w:val="-1"/>
                                      <w:sz w:val="20"/>
                                      <w:szCs w:val="20"/>
                                    </w:rPr>
                                    <w:t>Other:</w:t>
                                  </w:r>
                                </w:p>
                              </w:tc>
                            </w:tr>
                          </w:tbl>
                          <w:p w:rsidR="008B1083" w:rsidRDefault="008B1083">
                            <w:pPr>
                              <w:kinsoku w:val="0"/>
                              <w:overflowPunct w:val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6" o:spid="_x0000_s1064" type="#_x0000_t202" style="position:absolute;left:0;text-align:left;margin-left:157.2pt;margin-top:-267.7pt;width:416.95pt;height:267.7pt;z-index:-2510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8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314"/>
                      </w:tblGrid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All subjects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contained in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our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Safety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Program.</w:t>
                            </w:r>
                          </w:p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Control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Hazardous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Energy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-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Lockout/Tagout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tabs>
                                <w:tab w:val="left" w:pos="6355"/>
                              </w:tabs>
                              <w:kinsoku w:val="0"/>
                              <w:overflowPunct w:val="0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*Signature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Exposure Control for Bloodborne Pathogens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and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Other Infectious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Materials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tabs>
                                <w:tab w:val="left" w:pos="6355"/>
                              </w:tabs>
                              <w:kinsoku w:val="0"/>
                              <w:overflowPunct w:val="0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*Signature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7813"/>
                              </w:tabs>
                              <w:kinsoku w:val="0"/>
                              <w:overflowPunct w:val="0"/>
                              <w:spacing w:line="227" w:lineRule="exact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Fall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Protection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-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*Signature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Hazard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Communication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tabs>
                                <w:tab w:val="left" w:pos="6355"/>
                              </w:tabs>
                              <w:kinsoku w:val="0"/>
                              <w:overflowPunct w:val="0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*Signature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Permit-Required Confined Space Entry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tabs>
                                <w:tab w:val="left" w:pos="6355"/>
                              </w:tabs>
                              <w:kinsoku w:val="0"/>
                              <w:overflowPunct w:val="0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*Signature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Personal Protective Equipment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- General</w:t>
                            </w:r>
                          </w:p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Personal Protective Equipment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–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Hearing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tabs>
                                <w:tab w:val="left" w:pos="6355"/>
                              </w:tabs>
                              <w:kinsoku w:val="0"/>
                              <w:overflowPunct w:val="0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*Signature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478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Personal Protective Equipment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-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Respiratory</w:t>
                            </w:r>
                          </w:p>
                          <w:p w:rsidR="008B1083" w:rsidRDefault="008B1083">
                            <w:pPr>
                              <w:pStyle w:val="TableParagraph"/>
                              <w:tabs>
                                <w:tab w:val="left" w:pos="6356"/>
                              </w:tabs>
                              <w:kinsoku w:val="0"/>
                              <w:overflowPunct w:val="0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*Signature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3833"/>
                                <w:tab w:val="left" w:pos="6751"/>
                              </w:tabs>
                              <w:kinsoku w:val="0"/>
                              <w:overflowPunct w:val="0"/>
                              <w:spacing w:line="227" w:lineRule="exact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Forklifts</w:t>
                            </w:r>
                            <w:r>
                              <w:rPr>
                                <w:rFonts w:ascii="Arial" w:hAnsi="Arial" w:cs="Arial"/>
                                <w:spacing w:val="1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Trainer: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Evaluation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Arial" w:hAnsi="Arial" w:cs="Arial"/>
                                <w:spacing w:val="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Date: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Scaffolds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&amp;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Ladders</w:t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2928"/>
                                <w:tab w:val="left" w:pos="8035"/>
                              </w:tabs>
                              <w:kinsoku w:val="0"/>
                              <w:overflowPunct w:val="0"/>
                              <w:spacing w:line="227" w:lineRule="exact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Steel Erection Activities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ab/>
                              <w:t>Qualified 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2928"/>
                                <w:tab w:val="left" w:pos="8035"/>
                              </w:tabs>
                              <w:kinsoku w:val="0"/>
                              <w:overflowPunct w:val="0"/>
                              <w:spacing w:line="227" w:lineRule="exact"/>
                              <w:ind w:left="265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Multiple Lift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Procedures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ab/>
                              <w:t xml:space="preserve">Qualified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Trainer: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2928"/>
                                <w:tab w:val="left" w:pos="8035"/>
                              </w:tabs>
                              <w:kinsoku w:val="0"/>
                              <w:overflowPunct w:val="0"/>
                              <w:spacing w:line="227" w:lineRule="exact"/>
                              <w:ind w:left="265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Connector Procedures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ab/>
                              <w:t>Qualified 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7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tabs>
                                <w:tab w:val="left" w:pos="8048"/>
                              </w:tabs>
                              <w:kinsoku w:val="0"/>
                              <w:overflowPunct w:val="0"/>
                              <w:spacing w:line="227" w:lineRule="exact"/>
                              <w:ind w:left="265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Controlled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Decking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Zone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 xml:space="preserve"> Procedures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Qualified Trainer: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 w:rsidR="008B1083">
                        <w:trPr>
                          <w:trHeight w:hRule="exact" w:val="247"/>
                        </w:trPr>
                        <w:tc>
                          <w:tcPr>
                            <w:tcW w:w="8314" w:type="dxa"/>
                            <w:tcBorders>
                              <w:top w:val="single" w:sz="7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8B1083" w:rsidRDefault="008B1083">
                            <w:pPr>
                              <w:pStyle w:val="TableParagraph"/>
                              <w:kinsoku w:val="0"/>
                              <w:overflowPunct w:val="0"/>
                              <w:spacing w:line="227" w:lineRule="exact"/>
                              <w:ind w:left="99"/>
                            </w:pPr>
                            <w:r>
                              <w:rPr>
                                <w:rFonts w:ascii="Arial" w:hAnsi="Arial" w:cs="Arial"/>
                                <w:spacing w:val="-1"/>
                                <w:sz w:val="20"/>
                                <w:szCs w:val="20"/>
                              </w:rPr>
                              <w:t>Other:</w:t>
                            </w:r>
                          </w:p>
                        </w:tc>
                      </w:tr>
                    </w:tbl>
                    <w:p w:rsidR="008B1083" w:rsidRDefault="008B1083">
                      <w:pPr>
                        <w:kinsoku w:val="0"/>
                        <w:overflowPunct w:val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36333">
        <w:rPr>
          <w:rFonts w:ascii="Arial" w:hAnsi="Arial" w:cs="Arial"/>
          <w:b/>
          <w:bCs/>
          <w:sz w:val="20"/>
          <w:szCs w:val="20"/>
        </w:rPr>
        <w:t>Note: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>The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trainer </w:t>
      </w:r>
      <w:r w:rsidR="00736333">
        <w:rPr>
          <w:rFonts w:ascii="Arial" w:hAnsi="Arial" w:cs="Arial"/>
          <w:b/>
          <w:bCs/>
          <w:sz w:val="20"/>
          <w:szCs w:val="20"/>
        </w:rPr>
        <w:t>for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 w:rsidR="00736333">
        <w:rPr>
          <w:rFonts w:ascii="Arial" w:hAnsi="Arial" w:cs="Arial"/>
          <w:b/>
          <w:bCs/>
          <w:sz w:val="20"/>
          <w:szCs w:val="20"/>
        </w:rPr>
        <w:t>each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subject listed above is </w:t>
      </w:r>
      <w:r w:rsidR="00736333">
        <w:rPr>
          <w:rFonts w:ascii="Arial" w:hAnsi="Arial" w:cs="Arial"/>
          <w:b/>
          <w:bCs/>
          <w:sz w:val="20"/>
          <w:szCs w:val="20"/>
        </w:rPr>
        <w:t>both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qualified </w:t>
      </w:r>
      <w:r w:rsidR="00736333">
        <w:rPr>
          <w:rFonts w:ascii="Arial" w:hAnsi="Arial" w:cs="Arial"/>
          <w:b/>
          <w:bCs/>
          <w:sz w:val="20"/>
          <w:szCs w:val="20"/>
        </w:rPr>
        <w:t>and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competent in </w:t>
      </w:r>
      <w:r w:rsidR="00736333">
        <w:rPr>
          <w:rFonts w:ascii="Arial" w:hAnsi="Arial" w:cs="Arial"/>
          <w:b/>
          <w:bCs/>
          <w:sz w:val="20"/>
          <w:szCs w:val="20"/>
        </w:rPr>
        <w:t>the</w:t>
      </w:r>
      <w:r w:rsidR="00736333">
        <w:rPr>
          <w:rFonts w:ascii="Arial" w:hAnsi="Arial" w:cs="Arial"/>
          <w:b/>
          <w:bCs/>
          <w:spacing w:val="-1"/>
          <w:sz w:val="20"/>
          <w:szCs w:val="20"/>
        </w:rPr>
        <w:t xml:space="preserve"> subject matter.</w:t>
      </w: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before="3" w:line="220" w:lineRule="exact"/>
        <w:rPr>
          <w:sz w:val="22"/>
          <w:szCs w:val="22"/>
        </w:rPr>
      </w:pPr>
    </w:p>
    <w:p w:rsidR="00736333" w:rsidRDefault="001F2348">
      <w:pPr>
        <w:tabs>
          <w:tab w:val="left" w:pos="5803"/>
        </w:tabs>
        <w:kinsoku w:val="0"/>
        <w:overflowPunct w:val="0"/>
        <w:spacing w:before="74"/>
        <w:ind w:left="223"/>
        <w:rPr>
          <w:rFonts w:ascii="Arial" w:hAnsi="Arial" w:cs="Arial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40640</wp:posOffset>
                </wp:positionV>
                <wp:extent cx="3119120" cy="12700"/>
                <wp:effectExtent l="5080" t="8890" r="9525" b="0"/>
                <wp:wrapNone/>
                <wp:docPr id="202" name="Freeform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6E2573" id="Freeform 319" o:spid="_x0000_s1026" style="position:absolute;z-index:-2510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3.2pt,288.7pt,3.2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40640</wp:posOffset>
                </wp:positionV>
                <wp:extent cx="3119120" cy="12700"/>
                <wp:effectExtent l="5080" t="8890" r="9525" b="0"/>
                <wp:wrapNone/>
                <wp:docPr id="201" name="Freeform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13CB01A" id="Freeform 320" o:spid="_x0000_s1026" style="position:absolute;z-index:-25107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3.2pt,567.7pt,3.2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406400</wp:posOffset>
                </wp:positionV>
                <wp:extent cx="3119120" cy="12700"/>
                <wp:effectExtent l="5080" t="12700" r="9525" b="0"/>
                <wp:wrapNone/>
                <wp:docPr id="200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C581BD5" id="Freeform 321" o:spid="_x0000_s1026" style="position:absolute;z-index:-2510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32pt,288.7pt,32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406400</wp:posOffset>
                </wp:positionV>
                <wp:extent cx="3119120" cy="12700"/>
                <wp:effectExtent l="5080" t="12700" r="9525" b="0"/>
                <wp:wrapNone/>
                <wp:docPr id="199" name="Freeform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B30B68A" id="Freeform 322" o:spid="_x0000_s1026" style="position:absolute;z-index:-2510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32pt,567.7pt,32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629285</wp:posOffset>
                </wp:positionV>
                <wp:extent cx="3119120" cy="12700"/>
                <wp:effectExtent l="5080" t="6985" r="9525" b="0"/>
                <wp:wrapNone/>
                <wp:docPr id="198" name="Freeform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B96CF8" id="Freeform 323" o:spid="_x0000_s1026" style="position:absolute;z-index:-2510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49.55pt,288.7pt,49.55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629285</wp:posOffset>
                </wp:positionV>
                <wp:extent cx="3119120" cy="12700"/>
                <wp:effectExtent l="5080" t="6985" r="9525" b="0"/>
                <wp:wrapNone/>
                <wp:docPr id="197" name="Freeform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765DAB2" id="Freeform 324" o:spid="_x0000_s1026" style="position:absolute;z-index:-25106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49.55pt,567.7pt,49.55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851535</wp:posOffset>
                </wp:positionV>
                <wp:extent cx="3119120" cy="12700"/>
                <wp:effectExtent l="5080" t="10160" r="9525" b="0"/>
                <wp:wrapNone/>
                <wp:docPr id="196" name="Freeform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D618B9C" id="Freeform 325" o:spid="_x0000_s1026" style="position:absolute;z-index:-25106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67.05pt,288.7pt,67.05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851535</wp:posOffset>
                </wp:positionV>
                <wp:extent cx="3119120" cy="12700"/>
                <wp:effectExtent l="5080" t="10160" r="9525" b="0"/>
                <wp:wrapNone/>
                <wp:docPr id="195" name="Freeform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7208188" id="Freeform 326" o:spid="_x0000_s1026" style="position:absolute;z-index:-25106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67.05pt,567.7pt,67.05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1074420</wp:posOffset>
                </wp:positionV>
                <wp:extent cx="3119120" cy="12700"/>
                <wp:effectExtent l="5080" t="13970" r="9525" b="0"/>
                <wp:wrapNone/>
                <wp:docPr id="194" name="Freeform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03B960B" id="Freeform 327" o:spid="_x0000_s1026" style="position:absolute;z-index:-2510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84.6pt,288.7pt,84.6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1074420</wp:posOffset>
                </wp:positionV>
                <wp:extent cx="3119120" cy="12700"/>
                <wp:effectExtent l="5080" t="13970" r="9525" b="0"/>
                <wp:wrapNone/>
                <wp:docPr id="193" name="Freeform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46564F5" id="Freeform 328" o:spid="_x0000_s1026" style="position:absolute;z-index:-2510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84.6pt,567.7pt,84.6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pacing w:val="-1"/>
          <w:sz w:val="20"/>
          <w:szCs w:val="20"/>
        </w:rPr>
        <w:t xml:space="preserve">(Employee Name </w:t>
      </w:r>
      <w:r w:rsidR="00736333">
        <w:rPr>
          <w:rFonts w:ascii="Arial" w:hAnsi="Arial" w:cs="Arial"/>
          <w:sz w:val="20"/>
          <w:szCs w:val="20"/>
        </w:rPr>
        <w:t>-</w:t>
      </w:r>
      <w:r w:rsidR="00736333">
        <w:rPr>
          <w:rFonts w:ascii="Arial" w:hAnsi="Arial" w:cs="Arial"/>
          <w:spacing w:val="-1"/>
          <w:sz w:val="20"/>
          <w:szCs w:val="20"/>
        </w:rPr>
        <w:t xml:space="preserve"> Print)</w:t>
      </w:r>
      <w:r w:rsidR="00736333">
        <w:rPr>
          <w:rFonts w:ascii="Arial" w:hAnsi="Arial" w:cs="Arial"/>
          <w:spacing w:val="-1"/>
          <w:sz w:val="20"/>
          <w:szCs w:val="20"/>
        </w:rPr>
        <w:tab/>
        <w:t>(Employee Signature)</w:t>
      </w:r>
    </w:p>
    <w:p w:rsidR="00736333" w:rsidRDefault="00736333">
      <w:pPr>
        <w:kinsoku w:val="0"/>
        <w:overflowPunct w:val="0"/>
        <w:spacing w:before="9" w:line="130" w:lineRule="exact"/>
        <w:rPr>
          <w:sz w:val="13"/>
          <w:szCs w:val="13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736333">
      <w:pPr>
        <w:kinsoku w:val="0"/>
        <w:overflowPunct w:val="0"/>
        <w:spacing w:line="200" w:lineRule="exact"/>
        <w:rPr>
          <w:sz w:val="20"/>
          <w:szCs w:val="20"/>
        </w:rPr>
      </w:pPr>
    </w:p>
    <w:p w:rsidR="00736333" w:rsidRDefault="001F2348">
      <w:pPr>
        <w:kinsoku w:val="0"/>
        <w:overflowPunct w:val="0"/>
        <w:spacing w:before="67"/>
        <w:ind w:left="340" w:right="327"/>
        <w:rPr>
          <w:rFonts w:ascii="Arial" w:hAnsi="Arial" w:cs="Arial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1" locked="0" layoutInCell="0" allowOverlap="1">
                <wp:simplePos x="0" y="0"/>
                <wp:positionH relativeFrom="page">
                  <wp:posOffset>548640</wp:posOffset>
                </wp:positionH>
                <wp:positionV relativeFrom="paragraph">
                  <wp:posOffset>43180</wp:posOffset>
                </wp:positionV>
                <wp:extent cx="3104515" cy="12700"/>
                <wp:effectExtent l="5715" t="10160" r="13970" b="0"/>
                <wp:wrapNone/>
                <wp:docPr id="192" name="Freeform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04515" cy="12700"/>
                        </a:xfrm>
                        <a:custGeom>
                          <a:avLst/>
                          <a:gdLst>
                            <a:gd name="T0" fmla="*/ 0 w 4889"/>
                            <a:gd name="T1" fmla="*/ 0 h 20"/>
                            <a:gd name="T2" fmla="*/ 4888 w 4889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889" h="20">
                              <a:moveTo>
                                <a:pt x="0" y="0"/>
                              </a:moveTo>
                              <a:lnTo>
                                <a:pt x="4888" y="0"/>
                              </a:lnTo>
                            </a:path>
                          </a:pathLst>
                        </a:custGeom>
                        <a:noFill/>
                        <a:ln w="1041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62093C6" id="Freeform 313" o:spid="_x0000_s1026" style="position:absolute;z-index:-2510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2pt,3.4pt,287.6pt,3.4pt" coordsize="48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" o:allowincell="f" filled="f" strokeweight=".28925mm">
                <v:path arrowok="t" o:connecttype="custom" o:connectlocs="0,0;3103880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40896" behindDoc="1" locked="0" layoutInCell="0" allowOverlap="1">
                <wp:simplePos x="0" y="0"/>
                <wp:positionH relativeFrom="page">
                  <wp:posOffset>4092575</wp:posOffset>
                </wp:positionH>
                <wp:positionV relativeFrom="paragraph">
                  <wp:posOffset>37465</wp:posOffset>
                </wp:positionV>
                <wp:extent cx="695960" cy="210820"/>
                <wp:effectExtent l="6350" t="4445" r="2540" b="3810"/>
                <wp:wrapNone/>
                <wp:docPr id="1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960" cy="210820"/>
                          <a:chOff x="6445" y="59"/>
                          <a:chExt cx="1096" cy="332"/>
                        </a:xfrm>
                      </wpg:grpSpPr>
                      <wps:wsp>
                        <wps:cNvPr id="2" name="Freeform 315"/>
                        <wps:cNvSpPr>
                          <a:spLocks/>
                        </wps:cNvSpPr>
                        <wps:spPr bwMode="auto">
                          <a:xfrm>
                            <a:off x="6454" y="68"/>
                            <a:ext cx="1078" cy="20"/>
                          </a:xfrm>
                          <a:custGeom>
                            <a:avLst/>
                            <a:gdLst>
                              <a:gd name="T0" fmla="*/ 0 w 1078"/>
                              <a:gd name="T1" fmla="*/ 0 h 20"/>
                              <a:gd name="T2" fmla="*/ 1077 w 107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78" h="20">
                                <a:moveTo>
                                  <a:pt x="0" y="0"/>
                                </a:moveTo>
                                <a:lnTo>
                                  <a:pt x="1077" y="0"/>
                                </a:lnTo>
                              </a:path>
                            </a:pathLst>
                          </a:custGeom>
                          <a:noFill/>
                          <a:ln w="11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316"/>
                        <wps:cNvSpPr>
                          <a:spLocks/>
                        </wps:cNvSpPr>
                        <wps:spPr bwMode="auto">
                          <a:xfrm>
                            <a:off x="6461" y="76"/>
                            <a:ext cx="20" cy="30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00"/>
                              <a:gd name="T2" fmla="*/ 0 w 20"/>
                              <a:gd name="T3" fmla="*/ 30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00">
                                <a:moveTo>
                                  <a:pt x="0" y="0"/>
                                </a:moveTo>
                                <a:lnTo>
                                  <a:pt x="0" y="30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317"/>
                        <wps:cNvSpPr>
                          <a:spLocks/>
                        </wps:cNvSpPr>
                        <wps:spPr bwMode="auto">
                          <a:xfrm>
                            <a:off x="7525" y="76"/>
                            <a:ext cx="20" cy="30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00"/>
                              <a:gd name="T2" fmla="*/ 0 w 20"/>
                              <a:gd name="T3" fmla="*/ 30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00">
                                <a:moveTo>
                                  <a:pt x="0" y="0"/>
                                </a:moveTo>
                                <a:lnTo>
                                  <a:pt x="0" y="30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318"/>
                        <wps:cNvSpPr>
                          <a:spLocks/>
                        </wps:cNvSpPr>
                        <wps:spPr bwMode="auto">
                          <a:xfrm>
                            <a:off x="6454" y="383"/>
                            <a:ext cx="1078" cy="20"/>
                          </a:xfrm>
                          <a:custGeom>
                            <a:avLst/>
                            <a:gdLst>
                              <a:gd name="T0" fmla="*/ 0 w 1078"/>
                              <a:gd name="T1" fmla="*/ 0 h 20"/>
                              <a:gd name="T2" fmla="*/ 1077 w 107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78" h="20">
                                <a:moveTo>
                                  <a:pt x="0" y="0"/>
                                </a:moveTo>
                                <a:lnTo>
                                  <a:pt x="1077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FE555" id="Group 314" o:spid="_x0000_s1026" style="position:absolute;margin-left:322.25pt;margin-top:2.95pt;width:54.8pt;height:16.6pt;z-index:-251075584;mso-position-horizontal-relative:page" coordorigin="6445,59" coordsize="1096,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" o:allowincell="f">
                <v:shape id="Freeform 315" o:spid="_x0000_s1027" style="position:absolute;left:6454;top:68;width:1078;height:20;visibility:visible;mso-wrap-style:square;v-text-anchor:top" coordsize="1078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vRdMUA&#10;AADcAAAADwAAAGRycy9kb3ducmV2LnhtbESPQWvCQBCF7wX/wzKCt7rRtirRVUQq2Etpo+B1zI5J&#10;MDsbsqum/vrOodDbDO/Ne98sVp2r1Y3aUHk2MBomoIhzbysuDBz22+cZqBCRLdaeycAPBVgte08L&#10;TK2/8zfdslgoCeGQooEyxibVOuQlOQxD3xCLdvatwyhrW2jb4l3CXa3HSTLRDiuWhhIb2pSUX7Kr&#10;M/ASHu9fx/hIPt72nyd7yF6nm8obM+h36zmoSF38N/9d76zgz4RWnpEJ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i9F0xQAAANwAAAAPAAAAAAAAAAAAAAAAAJgCAABkcnMv&#10;ZG93bnJldi54bWxQSwUGAAAAAAQABAD1AAAAigMAAAAA&#10;" path="m,l1077,e" filled="f" strokeweight=".31042mm">
                  <v:path arrowok="t" o:connecttype="custom" o:connectlocs="0,0;1077,0" o:connectangles="0,0"/>
                </v:shape>
                <v:shape id="Freeform 316" o:spid="_x0000_s1028" style="position:absolute;left:6461;top:76;width:20;height:300;visibility:visible;mso-wrap-style:square;v-text-anchor:top" coordsize="2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tPP8IA&#10;AADcAAAADwAAAGRycy9kb3ducmV2LnhtbERPzWrCQBC+C77DMoXedFMPVqOriGBRCAUTH2DITpLF&#10;7GzMbjX16buFQm/z8f3OejvYVtyp98axgrdpAoK4dNpwreBSHCYLED4ga2wdk4Jv8rDdjEdrTLV7&#10;8JnueahFDGGfooImhC6V0pcNWfRT1xFHrnK9xRBhX0vd4yOG21bOkmQuLRqODQ12tG+ovOZfVsH7&#10;uf685cbMsuKZFXiaV8ePrFLq9WXYrUAEGsK/+M991HH+Ygm/z8QL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u08/wgAAANwAAAAPAAAAAAAAAAAAAAAAAJgCAABkcnMvZG93&#10;bnJldi54bWxQSwUGAAAAAAQABAD1AAAAhwMAAAAA&#10;" path="m,l,300e" filled="f" strokeweight=".82pt">
                  <v:path arrowok="t" o:connecttype="custom" o:connectlocs="0,0;0,300" o:connectangles="0,0"/>
                </v:shape>
                <v:shape id="Freeform 317" o:spid="_x0000_s1029" style="position:absolute;left:7525;top:76;width:20;height:300;visibility:visible;mso-wrap-style:square;v-text-anchor:top" coordsize="2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hwf8YA&#10;AADcAAAADwAAAGRycy9kb3ducmV2LnhtbESPQWvDMAyF74P9B6NBb6uzHro1q1vKYKWDMGiyHyBi&#10;JTGN5Sx223S/fjoMdpN4T+99Wm8n36sLjdEFNvA0z0AR18E6bg18Ve+PL6BiQrbYByYDN4qw3dzf&#10;rTG34cpHupSpVRLCMUcDXUpDrnWsO/IY52EgFq0Jo8ck69hqO+JVwn2vF1m21B4dS0OHA711VJ/K&#10;szfwfGw/v0vnFkX1U1T4sWwO+6IxZvYw7V5BJZrSv/nv+mAFfyX48oxMo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hwf8YAAADcAAAADwAAAAAAAAAAAAAAAACYAgAAZHJz&#10;L2Rvd25yZXYueG1sUEsFBgAAAAAEAAQA9QAAAIsDAAAAAA==&#10;" path="m,l,300e" filled="f" strokeweight=".82pt">
                  <v:path arrowok="t" o:connecttype="custom" o:connectlocs="0,0;0,300" o:connectangles="0,0"/>
                </v:shape>
                <v:shape id="Freeform 318" o:spid="_x0000_s1030" style="position:absolute;left:6454;top:383;width:1078;height:20;visibility:visible;mso-wrap-style:square;v-text-anchor:top" coordsize="1078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aiv8UA&#10;AADcAAAADwAAAGRycy9kb3ducmV2LnhtbESPQWsCMRCF74L/IYzQm2YtauvWKKVUEKQHt3ofNtPs&#10;4mayJqmu/nojFHqb4b1535vFqrONOJMPtWMF41EGgrh0umajYP+9Hr6CCBFZY+OYFFwpwGrZ7y0w&#10;1+7COzoX0YgUwiFHBVWMbS5lKCuyGEauJU7aj/MWY1q9kdrjJYXbRj5n2UxarDkRKmzpo6LyWPza&#10;xJ1ut3t744kpdl+zyefp5WDWXqmnQff+BiJSF//Nf9cbnerPx/B4Jk0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JqK/xQAAANwAAAAPAAAAAAAAAAAAAAAAAJgCAABkcnMv&#10;ZG93bnJldi54bWxQSwUGAAAAAAQABAD1AAAAigMAAAAA&#10;" path="m,l1077,e" filled="f" strokeweight=".28925mm">
                  <v:path arrowok="t" o:connecttype="custom" o:connectlocs="0,0;1077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-635000</wp:posOffset>
                </wp:positionV>
                <wp:extent cx="3119120" cy="12700"/>
                <wp:effectExtent l="5080" t="8255" r="9525" b="0"/>
                <wp:wrapNone/>
                <wp:docPr id="6" name="Freeform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1050556" id="Freeform 329" o:spid="_x0000_s1026" style="position:absolute;z-index:-25106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-50pt,288.7pt,-50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-635000</wp:posOffset>
                </wp:positionV>
                <wp:extent cx="3119120" cy="12700"/>
                <wp:effectExtent l="5080" t="8255" r="9525" b="0"/>
                <wp:wrapNone/>
                <wp:docPr id="7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8744F05" id="Freeform 330" o:spid="_x0000_s1026" style="position:absolute;z-index:-2510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-50pt,567.7pt,-50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-412750</wp:posOffset>
                </wp:positionV>
                <wp:extent cx="3119120" cy="12700"/>
                <wp:effectExtent l="5080" t="11430" r="9525" b="0"/>
                <wp:wrapNone/>
                <wp:docPr id="8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9AB7B4E" id="Freeform 331" o:spid="_x0000_s1026" style="position:absolute;z-index:-25106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-32.5pt,288.7pt,-32.5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-412750</wp:posOffset>
                </wp:positionV>
                <wp:extent cx="3119120" cy="12700"/>
                <wp:effectExtent l="5080" t="11430" r="9525" b="0"/>
                <wp:wrapNone/>
                <wp:docPr id="183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EC2B8B" id="Freeform 332" o:spid="_x0000_s1026" style="position:absolute;z-index:-25106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-32.5pt,567.7pt,-32.5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1" locked="0" layoutInCell="0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-189865</wp:posOffset>
                </wp:positionV>
                <wp:extent cx="3119120" cy="12700"/>
                <wp:effectExtent l="5080" t="5715" r="9525" b="635"/>
                <wp:wrapNone/>
                <wp:docPr id="9" name="Freeform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A1C6353" id="Freeform 333" o:spid="_x0000_s1026" style="position:absolute;z-index:-25106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3.15pt,-14.95pt,288.7pt,-14.95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1" locked="0" layoutInCell="0" allowOverlap="1">
                <wp:simplePos x="0" y="0"/>
                <wp:positionH relativeFrom="page">
                  <wp:posOffset>4091305</wp:posOffset>
                </wp:positionH>
                <wp:positionV relativeFrom="paragraph">
                  <wp:posOffset>-189865</wp:posOffset>
                </wp:positionV>
                <wp:extent cx="3119120" cy="12700"/>
                <wp:effectExtent l="5080" t="5715" r="9525" b="635"/>
                <wp:wrapNone/>
                <wp:docPr id="10" name="Freeform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9120" cy="12700"/>
                        </a:xfrm>
                        <a:custGeom>
                          <a:avLst/>
                          <a:gdLst>
                            <a:gd name="T0" fmla="*/ 0 w 4912"/>
                            <a:gd name="T1" fmla="*/ 0 h 20"/>
                            <a:gd name="T2" fmla="*/ 4911 w 4912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4912" h="20">
                              <a:moveTo>
                                <a:pt x="0" y="0"/>
                              </a:moveTo>
                              <a:lnTo>
                                <a:pt x="4911" y="0"/>
                              </a:lnTo>
                            </a:path>
                          </a:pathLst>
                        </a:custGeom>
                        <a:noFill/>
                        <a:ln w="801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8DEB67C" id="Freeform 334" o:spid="_x0000_s1026" style="position:absolute;z-index:-25105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22.15pt,-14.95pt,567.7pt,-14.95pt" coordsize="49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" o:allowincell="f" filled="f" strokeweight=".22269mm">
                <v:path arrowok="t" o:connecttype="custom" o:connectlocs="0,0;3118485,0" o:connectangles="0,0"/>
                <w10:wrap anchorx="page"/>
              </v:polyline>
            </w:pict>
          </mc:Fallback>
        </mc:AlternateContent>
      </w:r>
      <w:r w:rsidR="00736333">
        <w:rPr>
          <w:rFonts w:ascii="Arial" w:hAnsi="Arial" w:cs="Arial"/>
          <w:sz w:val="26"/>
          <w:szCs w:val="26"/>
        </w:rPr>
        <w:t>Scott</w:t>
      </w:r>
      <w:r w:rsidR="00736333">
        <w:rPr>
          <w:rFonts w:ascii="Arial" w:hAnsi="Arial" w:cs="Arial"/>
          <w:spacing w:val="-7"/>
          <w:sz w:val="26"/>
          <w:szCs w:val="26"/>
        </w:rPr>
        <w:t xml:space="preserve"> </w:t>
      </w:r>
      <w:r w:rsidR="00736333">
        <w:rPr>
          <w:rFonts w:ascii="Arial" w:hAnsi="Arial" w:cs="Arial"/>
          <w:sz w:val="26"/>
          <w:szCs w:val="26"/>
        </w:rPr>
        <w:t>Lisenby</w:t>
      </w:r>
    </w:p>
    <w:p w:rsidR="00736333" w:rsidRDefault="00736333">
      <w:pPr>
        <w:tabs>
          <w:tab w:val="left" w:pos="5929"/>
        </w:tabs>
        <w:kinsoku w:val="0"/>
        <w:overflowPunct w:val="0"/>
        <w:spacing w:before="22"/>
        <w:ind w:left="33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pacing w:val="-1"/>
          <w:sz w:val="26"/>
          <w:szCs w:val="26"/>
        </w:rPr>
        <w:t>Safety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pacing w:val="-1"/>
          <w:sz w:val="26"/>
          <w:szCs w:val="26"/>
        </w:rPr>
        <w:t>Director</w:t>
      </w:r>
      <w:r>
        <w:rPr>
          <w:rFonts w:ascii="Arial" w:hAnsi="Arial" w:cs="Arial"/>
          <w:spacing w:val="-1"/>
          <w:sz w:val="26"/>
          <w:szCs w:val="26"/>
        </w:rPr>
        <w:tab/>
      </w:r>
      <w:r>
        <w:rPr>
          <w:rFonts w:ascii="Arial" w:hAnsi="Arial" w:cs="Arial"/>
          <w:position w:val="4"/>
          <w:sz w:val="22"/>
          <w:szCs w:val="22"/>
        </w:rPr>
        <w:t>(Initials)</w:t>
      </w:r>
    </w:p>
    <w:p w:rsidR="00736333" w:rsidRDefault="00736333">
      <w:pPr>
        <w:kinsoku w:val="0"/>
        <w:overflowPunct w:val="0"/>
        <w:spacing w:before="119"/>
        <w:ind w:left="224" w:right="32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 xml:space="preserve">See </w:t>
      </w:r>
      <w:r>
        <w:rPr>
          <w:rFonts w:ascii="Arial" w:hAnsi="Arial" w:cs="Arial"/>
          <w:b/>
          <w:bCs/>
          <w:sz w:val="20"/>
          <w:szCs w:val="20"/>
        </w:rPr>
        <w:t>following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three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pages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for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training synopsis.</w:t>
      </w:r>
    </w:p>
    <w:p w:rsidR="00736333" w:rsidRDefault="00736333">
      <w:pPr>
        <w:kinsoku w:val="0"/>
        <w:overflowPunct w:val="0"/>
        <w:spacing w:before="119"/>
        <w:ind w:left="224" w:right="327"/>
        <w:rPr>
          <w:rFonts w:ascii="Arial" w:hAnsi="Arial" w:cs="Arial"/>
          <w:sz w:val="20"/>
          <w:szCs w:val="20"/>
        </w:rPr>
        <w:sectPr w:rsidR="00736333">
          <w:pgSz w:w="12240" w:h="15840"/>
          <w:pgMar w:top="700" w:right="660" w:bottom="1000" w:left="640" w:header="0" w:footer="804" w:gutter="0"/>
          <w:cols w:space="720" w:equalWidth="0">
            <w:col w:w="10940"/>
          </w:cols>
          <w:noEndnote/>
        </w:sectPr>
      </w:pPr>
    </w:p>
    <w:p w:rsidR="00736333" w:rsidRDefault="00736333">
      <w:pPr>
        <w:kinsoku w:val="0"/>
        <w:overflowPunct w:val="0"/>
        <w:spacing w:before="59"/>
        <w:ind w:left="103" w:right="1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lastRenderedPageBreak/>
        <w:t xml:space="preserve">Retraining </w:t>
      </w:r>
      <w:bookmarkStart w:id="76" w:name="bookmark101"/>
      <w:bookmarkEnd w:id="76"/>
      <w:r>
        <w:rPr>
          <w:rFonts w:ascii="Arial" w:hAnsi="Arial" w:cs="Arial"/>
          <w:b/>
          <w:bCs/>
          <w:spacing w:val="-1"/>
          <w:sz w:val="20"/>
          <w:szCs w:val="20"/>
        </w:rPr>
        <w:t>Synopsis</w:t>
      </w:r>
    </w:p>
    <w:p w:rsidR="00736333" w:rsidRDefault="00736333">
      <w:pPr>
        <w:kinsoku w:val="0"/>
        <w:overflowPunct w:val="0"/>
        <w:spacing w:before="142"/>
        <w:ind w:left="104" w:right="1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Control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of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Hazardous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Energy</w:t>
      </w:r>
      <w:r>
        <w:rPr>
          <w:rFonts w:ascii="Arial" w:hAnsi="Arial" w:cs="Arial"/>
          <w:b/>
          <w:bCs/>
          <w:spacing w:val="-4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1910.147</w:t>
      </w:r>
    </w:p>
    <w:p w:rsidR="00736333" w:rsidRDefault="00736333">
      <w:pPr>
        <w:numPr>
          <w:ilvl w:val="0"/>
          <w:numId w:val="1"/>
        </w:numPr>
        <w:tabs>
          <w:tab w:val="left" w:pos="644"/>
        </w:tabs>
        <w:kinsoku w:val="0"/>
        <w:overflowPunct w:val="0"/>
        <w:spacing w:before="137"/>
        <w:ind w:right="216" w:hanging="319"/>
        <w:rPr>
          <w:rFonts w:ascii="Arial" w:hAnsi="Arial" w:cs="Arial"/>
          <w:spacing w:val="-6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Retraining </w:t>
      </w:r>
      <w:r>
        <w:rPr>
          <w:rFonts w:ascii="Arial" w:hAnsi="Arial" w:cs="Arial"/>
          <w:sz w:val="20"/>
          <w:szCs w:val="20"/>
        </w:rPr>
        <w:t>shall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provided for all authorized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affected employees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whenever there is</w:t>
      </w:r>
      <w:r>
        <w:rPr>
          <w:rFonts w:ascii="Arial" w:hAnsi="Arial" w:cs="Arial"/>
          <w:sz w:val="20"/>
          <w:szCs w:val="20"/>
        </w:rPr>
        <w:t xml:space="preserve"> a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change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their </w:t>
      </w:r>
      <w:r>
        <w:rPr>
          <w:rFonts w:ascii="Arial" w:hAnsi="Arial" w:cs="Arial"/>
          <w:sz w:val="20"/>
          <w:szCs w:val="20"/>
        </w:rPr>
        <w:t>job</w:t>
      </w:r>
      <w:r>
        <w:rPr>
          <w:rFonts w:ascii="Arial" w:hAnsi="Arial" w:cs="Arial"/>
          <w:spacing w:val="109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assignments,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change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machines,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equipment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or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processes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that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present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new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hazard,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or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when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there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change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</w:t>
      </w:r>
      <w:r>
        <w:rPr>
          <w:rFonts w:ascii="Arial" w:hAnsi="Arial" w:cs="Arial"/>
          <w:spacing w:val="8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the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energy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control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procedures.</w:t>
      </w:r>
    </w:p>
    <w:p w:rsidR="00736333" w:rsidRDefault="00736333">
      <w:pPr>
        <w:numPr>
          <w:ilvl w:val="0"/>
          <w:numId w:val="1"/>
        </w:numPr>
        <w:tabs>
          <w:tab w:val="left" w:pos="645"/>
        </w:tabs>
        <w:kinsoku w:val="0"/>
        <w:overflowPunct w:val="0"/>
        <w:spacing w:before="138"/>
        <w:ind w:left="644" w:right="21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Additional retraining shall also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conducted whenever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periodic </w:t>
      </w:r>
      <w:r>
        <w:rPr>
          <w:rFonts w:ascii="Arial" w:hAnsi="Arial" w:cs="Arial"/>
          <w:spacing w:val="-1"/>
          <w:sz w:val="20"/>
          <w:szCs w:val="20"/>
        </w:rPr>
        <w:t xml:space="preserve">inspection </w:t>
      </w:r>
      <w:r>
        <w:rPr>
          <w:rFonts w:ascii="Arial" w:hAnsi="Arial" w:cs="Arial"/>
          <w:sz w:val="20"/>
          <w:szCs w:val="20"/>
        </w:rPr>
        <w:t>under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paragraph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(c)(6)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this</w:t>
      </w:r>
      <w:r>
        <w:rPr>
          <w:rFonts w:ascii="Arial" w:hAnsi="Arial" w:cs="Arial"/>
          <w:spacing w:val="9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section reveals,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whenever the employer </w:t>
      </w:r>
      <w:r>
        <w:rPr>
          <w:rFonts w:ascii="Arial" w:hAnsi="Arial" w:cs="Arial"/>
          <w:sz w:val="20"/>
          <w:szCs w:val="20"/>
        </w:rPr>
        <w:t>has reason</w:t>
      </w:r>
      <w:r>
        <w:rPr>
          <w:rFonts w:ascii="Arial" w:hAnsi="Arial" w:cs="Arial"/>
          <w:spacing w:val="-1"/>
          <w:sz w:val="20"/>
          <w:szCs w:val="20"/>
        </w:rPr>
        <w:t xml:space="preserve"> to believe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there </w:t>
      </w:r>
      <w:r>
        <w:rPr>
          <w:rFonts w:ascii="Arial" w:hAnsi="Arial" w:cs="Arial"/>
          <w:sz w:val="20"/>
          <w:szCs w:val="20"/>
        </w:rPr>
        <w:t>are</w:t>
      </w:r>
      <w:r>
        <w:rPr>
          <w:rFonts w:ascii="Arial" w:hAnsi="Arial" w:cs="Arial"/>
          <w:spacing w:val="-1"/>
          <w:sz w:val="20"/>
          <w:szCs w:val="20"/>
        </w:rPr>
        <w:t xml:space="preserve"> deviations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from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inadequacies</w:t>
      </w:r>
      <w:r>
        <w:rPr>
          <w:rFonts w:ascii="Arial" w:hAnsi="Arial" w:cs="Arial"/>
          <w:spacing w:val="10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 the employee's</w:t>
      </w:r>
      <w:r>
        <w:rPr>
          <w:rFonts w:ascii="Arial" w:hAnsi="Arial" w:cs="Arial"/>
          <w:sz w:val="20"/>
          <w:szCs w:val="20"/>
        </w:rPr>
        <w:t xml:space="preserve"> knowledge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energy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control </w:t>
      </w:r>
      <w:r>
        <w:rPr>
          <w:rFonts w:ascii="Arial" w:hAnsi="Arial" w:cs="Arial"/>
          <w:sz w:val="20"/>
          <w:szCs w:val="20"/>
        </w:rPr>
        <w:t>procedures.</w:t>
      </w:r>
    </w:p>
    <w:p w:rsidR="00736333" w:rsidRDefault="00736333">
      <w:pPr>
        <w:numPr>
          <w:ilvl w:val="0"/>
          <w:numId w:val="1"/>
        </w:numPr>
        <w:tabs>
          <w:tab w:val="left" w:pos="645"/>
        </w:tabs>
        <w:kinsoku w:val="0"/>
        <w:overflowPunct w:val="0"/>
        <w:spacing w:before="138"/>
        <w:ind w:left="644" w:right="251" w:hanging="334"/>
        <w:rPr>
          <w:rFonts w:ascii="Arial" w:hAnsi="Arial" w:cs="Arial"/>
          <w:spacing w:val="-4"/>
          <w:sz w:val="20"/>
          <w:szCs w:val="20"/>
        </w:rPr>
      </w:pPr>
      <w:r>
        <w:rPr>
          <w:rFonts w:ascii="Arial" w:hAnsi="Arial" w:cs="Arial"/>
          <w:spacing w:val="-4"/>
          <w:sz w:val="20"/>
          <w:szCs w:val="20"/>
        </w:rPr>
        <w:t>Retraining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shall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reestablish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employee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proficiency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introduce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new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or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revised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control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methods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and</w:t>
      </w:r>
      <w:r>
        <w:rPr>
          <w:rFonts w:ascii="Arial" w:hAnsi="Arial" w:cs="Arial"/>
          <w:spacing w:val="-8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procedures,</w:t>
      </w:r>
      <w:r>
        <w:rPr>
          <w:rFonts w:ascii="Arial" w:hAnsi="Arial" w:cs="Arial"/>
          <w:spacing w:val="-9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as</w:t>
      </w:r>
      <w:r>
        <w:rPr>
          <w:rFonts w:ascii="Arial" w:hAnsi="Arial" w:cs="Arial"/>
          <w:spacing w:val="81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necessary.</w:t>
      </w:r>
    </w:p>
    <w:p w:rsidR="00736333" w:rsidRDefault="00736333">
      <w:pPr>
        <w:kinsoku w:val="0"/>
        <w:overflowPunct w:val="0"/>
        <w:spacing w:before="138"/>
        <w:ind w:left="823" w:right="223" w:hanging="720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NOTE:</w:t>
      </w:r>
      <w:r>
        <w:rPr>
          <w:rFonts w:ascii="Arial" w:hAnsi="Arial" w:cs="Arial"/>
          <w:spacing w:val="5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Control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Hazardous </w:t>
      </w:r>
      <w:r>
        <w:rPr>
          <w:rFonts w:ascii="Arial" w:hAnsi="Arial" w:cs="Arial"/>
          <w:spacing w:val="-1"/>
          <w:sz w:val="20"/>
          <w:szCs w:val="20"/>
        </w:rPr>
        <w:t>Energy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 must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certified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kept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up</w:t>
      </w:r>
      <w:r>
        <w:rPr>
          <w:rFonts w:ascii="Arial" w:hAnsi="Arial" w:cs="Arial"/>
          <w:spacing w:val="-1"/>
          <w:sz w:val="20"/>
          <w:szCs w:val="20"/>
        </w:rPr>
        <w:t xml:space="preserve"> to date.</w:t>
      </w:r>
      <w:r>
        <w:rPr>
          <w:rFonts w:ascii="Arial" w:hAnsi="Arial" w:cs="Arial"/>
          <w:spacing w:val="54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-1"/>
          <w:sz w:val="20"/>
          <w:szCs w:val="20"/>
        </w:rPr>
        <w:t xml:space="preserve"> certification must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include the</w:t>
      </w:r>
      <w:r>
        <w:rPr>
          <w:rFonts w:ascii="Arial" w:hAnsi="Arial" w:cs="Arial"/>
          <w:spacing w:val="11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employee's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name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dates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training.</w:t>
      </w:r>
    </w:p>
    <w:p w:rsidR="00736333" w:rsidRDefault="00736333">
      <w:pPr>
        <w:kinsoku w:val="0"/>
        <w:overflowPunct w:val="0"/>
        <w:spacing w:before="143"/>
        <w:ind w:left="104" w:right="1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 xml:space="preserve">Exposure </w:t>
      </w:r>
      <w:r>
        <w:rPr>
          <w:rFonts w:ascii="Arial" w:hAnsi="Arial" w:cs="Arial"/>
          <w:b/>
          <w:bCs/>
          <w:sz w:val="20"/>
          <w:szCs w:val="20"/>
        </w:rPr>
        <w:t>Control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for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Bloodborne Pathogens </w:t>
      </w:r>
      <w:r>
        <w:rPr>
          <w:rFonts w:ascii="Arial" w:hAnsi="Arial" w:cs="Arial"/>
          <w:b/>
          <w:bCs/>
          <w:sz w:val="20"/>
          <w:szCs w:val="20"/>
        </w:rPr>
        <w:t>or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Other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Infectious Materials</w:t>
      </w:r>
      <w:r>
        <w:rPr>
          <w:rFonts w:ascii="Arial" w:hAnsi="Arial" w:cs="Arial"/>
          <w:b/>
          <w:bCs/>
          <w:sz w:val="20"/>
          <w:szCs w:val="20"/>
        </w:rPr>
        <w:t xml:space="preserve"> 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19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1910.1030</w:t>
      </w:r>
    </w:p>
    <w:p w:rsidR="00736333" w:rsidRDefault="00736333">
      <w:pPr>
        <w:numPr>
          <w:ilvl w:val="1"/>
          <w:numId w:val="1"/>
        </w:numPr>
        <w:tabs>
          <w:tab w:val="left" w:pos="645"/>
        </w:tabs>
        <w:kinsoku w:val="0"/>
        <w:overflowPunct w:val="0"/>
        <w:spacing w:before="137"/>
        <w:ind w:hanging="270"/>
        <w:rPr>
          <w:rFonts w:ascii="Arial" w:hAnsi="Arial" w:cs="Arial"/>
          <w:spacing w:val="-8"/>
          <w:sz w:val="20"/>
          <w:szCs w:val="20"/>
        </w:rPr>
      </w:pPr>
      <w:r>
        <w:rPr>
          <w:rFonts w:ascii="Arial" w:hAnsi="Arial" w:cs="Arial"/>
          <w:spacing w:val="-5"/>
          <w:sz w:val="20"/>
          <w:szCs w:val="20"/>
        </w:rPr>
        <w:t>At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least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annually.</w:t>
      </w:r>
    </w:p>
    <w:p w:rsidR="00736333" w:rsidRDefault="00736333">
      <w:pPr>
        <w:numPr>
          <w:ilvl w:val="1"/>
          <w:numId w:val="1"/>
        </w:numPr>
        <w:tabs>
          <w:tab w:val="left" w:pos="644"/>
        </w:tabs>
        <w:kinsoku w:val="0"/>
        <w:overflowPunct w:val="0"/>
        <w:spacing w:before="138"/>
        <w:ind w:right="290" w:hanging="27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7"/>
          <w:sz w:val="20"/>
          <w:szCs w:val="20"/>
        </w:rPr>
        <w:t>When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changes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such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modification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tasks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procedures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institution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of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new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tasks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or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procedures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affect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employee's</w:t>
      </w:r>
      <w:r>
        <w:rPr>
          <w:rFonts w:ascii="Arial" w:hAnsi="Arial" w:cs="Arial"/>
          <w:spacing w:val="62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occupational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exposure.</w:t>
      </w:r>
      <w:r>
        <w:rPr>
          <w:rFonts w:ascii="Arial" w:hAnsi="Arial" w:cs="Arial"/>
          <w:spacing w:val="2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additional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training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may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be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limited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to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addressing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new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exposures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created.</w:t>
      </w:r>
    </w:p>
    <w:p w:rsidR="00736333" w:rsidRDefault="00736333">
      <w:pPr>
        <w:kinsoku w:val="0"/>
        <w:overflowPunct w:val="0"/>
        <w:spacing w:before="138"/>
        <w:ind w:left="734" w:right="223" w:hanging="631"/>
        <w:rPr>
          <w:rFonts w:ascii="Arial" w:hAnsi="Arial" w:cs="Arial"/>
          <w:spacing w:val="-8"/>
          <w:sz w:val="20"/>
          <w:szCs w:val="20"/>
        </w:rPr>
      </w:pPr>
      <w:r>
        <w:rPr>
          <w:rFonts w:ascii="Arial" w:hAnsi="Arial" w:cs="Arial"/>
          <w:spacing w:val="-7"/>
          <w:sz w:val="20"/>
          <w:szCs w:val="20"/>
        </w:rPr>
        <w:t>NOTE: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person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conducting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training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shall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be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knowledgeable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in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subject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matter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covered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by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elements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contained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in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9"/>
          <w:sz w:val="20"/>
          <w:szCs w:val="20"/>
        </w:rPr>
        <w:t>the</w:t>
      </w:r>
      <w:r>
        <w:rPr>
          <w:rFonts w:ascii="Arial" w:hAnsi="Arial" w:cs="Arial"/>
          <w:spacing w:val="66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training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program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as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it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relates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to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workplace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that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the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training</w:t>
      </w:r>
      <w:r>
        <w:rPr>
          <w:rFonts w:ascii="Arial" w:hAnsi="Arial" w:cs="Arial"/>
          <w:spacing w:val="-17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will</w:t>
      </w:r>
      <w:r>
        <w:rPr>
          <w:rFonts w:ascii="Arial" w:hAnsi="Arial" w:cs="Arial"/>
          <w:spacing w:val="-18"/>
          <w:sz w:val="20"/>
          <w:szCs w:val="20"/>
        </w:rPr>
        <w:t xml:space="preserve"> </w:t>
      </w:r>
      <w:r>
        <w:rPr>
          <w:rFonts w:ascii="Arial" w:hAnsi="Arial" w:cs="Arial"/>
          <w:spacing w:val="-8"/>
          <w:sz w:val="20"/>
          <w:szCs w:val="20"/>
        </w:rPr>
        <w:t>address.</w:t>
      </w:r>
    </w:p>
    <w:p w:rsidR="00736333" w:rsidRDefault="00736333">
      <w:pPr>
        <w:kinsoku w:val="0"/>
        <w:overflowPunct w:val="0"/>
        <w:spacing w:before="143"/>
        <w:ind w:left="104" w:right="1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>Fall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Protection </w:t>
      </w:r>
      <w:r>
        <w:rPr>
          <w:rFonts w:ascii="Arial" w:hAnsi="Arial" w:cs="Arial"/>
          <w:b/>
          <w:bCs/>
          <w:sz w:val="20"/>
          <w:szCs w:val="20"/>
        </w:rPr>
        <w:t>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1926.503</w:t>
      </w:r>
    </w:p>
    <w:p w:rsidR="00736333" w:rsidRDefault="00736333">
      <w:pPr>
        <w:kinsoku w:val="0"/>
        <w:overflowPunct w:val="0"/>
        <w:spacing w:before="137"/>
        <w:ind w:left="104" w:right="216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When</w:t>
      </w:r>
      <w:r>
        <w:rPr>
          <w:rFonts w:ascii="Arial" w:hAnsi="Arial" w:cs="Arial"/>
          <w:spacing w:val="-1"/>
          <w:sz w:val="20"/>
          <w:szCs w:val="20"/>
        </w:rPr>
        <w:t xml:space="preserve"> it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is </w:t>
      </w:r>
      <w:r>
        <w:rPr>
          <w:rFonts w:ascii="Arial" w:hAnsi="Arial" w:cs="Arial"/>
          <w:spacing w:val="-1"/>
          <w:sz w:val="20"/>
          <w:szCs w:val="20"/>
        </w:rPr>
        <w:t>determined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affected employee </w:t>
      </w:r>
      <w:r>
        <w:rPr>
          <w:rFonts w:ascii="Arial" w:hAnsi="Arial" w:cs="Arial"/>
          <w:sz w:val="20"/>
          <w:szCs w:val="20"/>
        </w:rPr>
        <w:t>who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has already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been</w:t>
      </w:r>
      <w:r>
        <w:rPr>
          <w:rFonts w:ascii="Arial" w:hAnsi="Arial" w:cs="Arial"/>
          <w:spacing w:val="-1"/>
          <w:sz w:val="20"/>
          <w:szCs w:val="20"/>
        </w:rPr>
        <w:t xml:space="preserve"> trained </w:t>
      </w:r>
      <w:r>
        <w:rPr>
          <w:rFonts w:ascii="Arial" w:hAnsi="Arial" w:cs="Arial"/>
          <w:sz w:val="20"/>
          <w:szCs w:val="20"/>
        </w:rPr>
        <w:t>does not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have the understanding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89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skill </w:t>
      </w:r>
      <w:r>
        <w:rPr>
          <w:rFonts w:ascii="Arial" w:hAnsi="Arial" w:cs="Arial"/>
          <w:sz w:val="20"/>
          <w:szCs w:val="20"/>
        </w:rPr>
        <w:t>required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initial training.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Circumstances</w:t>
      </w:r>
      <w:r>
        <w:rPr>
          <w:rFonts w:ascii="Arial" w:hAnsi="Arial" w:cs="Arial"/>
          <w:sz w:val="20"/>
          <w:szCs w:val="20"/>
        </w:rPr>
        <w:t xml:space="preserve"> where</w:t>
      </w:r>
      <w:r>
        <w:rPr>
          <w:rFonts w:ascii="Arial" w:hAnsi="Arial" w:cs="Arial"/>
          <w:spacing w:val="-1"/>
          <w:sz w:val="20"/>
          <w:szCs w:val="20"/>
        </w:rPr>
        <w:t xml:space="preserve"> retraining </w:t>
      </w:r>
      <w:r>
        <w:rPr>
          <w:rFonts w:ascii="Arial" w:hAnsi="Arial" w:cs="Arial"/>
          <w:sz w:val="20"/>
          <w:szCs w:val="20"/>
        </w:rPr>
        <w:t xml:space="preserve">is </w:t>
      </w:r>
      <w:r>
        <w:rPr>
          <w:rFonts w:ascii="Arial" w:hAnsi="Arial" w:cs="Arial"/>
          <w:spacing w:val="-1"/>
          <w:sz w:val="20"/>
          <w:szCs w:val="20"/>
        </w:rPr>
        <w:t>required include,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but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are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not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limited to,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situations</w:t>
      </w:r>
      <w:r>
        <w:rPr>
          <w:rFonts w:ascii="Arial" w:hAnsi="Arial" w:cs="Arial"/>
          <w:spacing w:val="11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where: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changes in</w:t>
      </w:r>
      <w:r>
        <w:rPr>
          <w:rFonts w:ascii="Arial" w:hAnsi="Arial" w:cs="Arial"/>
          <w:spacing w:val="-1"/>
          <w:sz w:val="20"/>
          <w:szCs w:val="20"/>
        </w:rPr>
        <w:t xml:space="preserve"> the workplace </w:t>
      </w:r>
      <w:r>
        <w:rPr>
          <w:rFonts w:ascii="Arial" w:hAnsi="Arial" w:cs="Arial"/>
          <w:sz w:val="20"/>
          <w:szCs w:val="20"/>
        </w:rPr>
        <w:t>render</w:t>
      </w:r>
      <w:r>
        <w:rPr>
          <w:rFonts w:ascii="Arial" w:hAnsi="Arial" w:cs="Arial"/>
          <w:spacing w:val="-1"/>
          <w:sz w:val="20"/>
          <w:szCs w:val="20"/>
        </w:rPr>
        <w:t xml:space="preserve"> previous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 obsolete;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changes </w:t>
      </w:r>
      <w:r>
        <w:rPr>
          <w:rFonts w:ascii="Arial" w:hAnsi="Arial" w:cs="Arial"/>
          <w:spacing w:val="-1"/>
          <w:sz w:val="20"/>
          <w:szCs w:val="20"/>
        </w:rPr>
        <w:t>in the types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fall protection</w:t>
      </w:r>
      <w:r>
        <w:rPr>
          <w:rFonts w:ascii="Arial" w:hAnsi="Arial" w:cs="Arial"/>
          <w:spacing w:val="9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systems</w:t>
      </w:r>
      <w:r>
        <w:rPr>
          <w:rFonts w:ascii="Arial" w:hAnsi="Arial" w:cs="Arial"/>
          <w:sz w:val="20"/>
          <w:szCs w:val="20"/>
        </w:rPr>
        <w:t xml:space="preserve"> or </w:t>
      </w:r>
      <w:r>
        <w:rPr>
          <w:rFonts w:ascii="Arial" w:hAnsi="Arial" w:cs="Arial"/>
          <w:spacing w:val="-1"/>
          <w:sz w:val="20"/>
          <w:szCs w:val="20"/>
        </w:rPr>
        <w:t>equipment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to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render</w:t>
      </w:r>
      <w:r>
        <w:rPr>
          <w:rFonts w:ascii="Arial" w:hAnsi="Arial" w:cs="Arial"/>
          <w:spacing w:val="-1"/>
          <w:sz w:val="20"/>
          <w:szCs w:val="20"/>
        </w:rPr>
        <w:t xml:space="preserve"> previous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 obsolete;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3)</w:t>
      </w:r>
      <w:r>
        <w:rPr>
          <w:rFonts w:ascii="Arial" w:hAnsi="Arial" w:cs="Arial"/>
          <w:spacing w:val="-1"/>
          <w:sz w:val="20"/>
          <w:szCs w:val="20"/>
        </w:rPr>
        <w:t xml:space="preserve"> inadequacies</w:t>
      </w:r>
      <w:r>
        <w:rPr>
          <w:rFonts w:ascii="Arial" w:hAnsi="Arial" w:cs="Arial"/>
          <w:sz w:val="20"/>
          <w:szCs w:val="20"/>
        </w:rPr>
        <w:t xml:space="preserve"> in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affected employee's</w:t>
      </w:r>
      <w:r>
        <w:rPr>
          <w:rFonts w:ascii="Arial" w:hAnsi="Arial" w:cs="Arial"/>
          <w:spacing w:val="10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knowledge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fall protection systems</w:t>
      </w:r>
      <w:r>
        <w:rPr>
          <w:rFonts w:ascii="Arial" w:hAnsi="Arial" w:cs="Arial"/>
          <w:sz w:val="20"/>
          <w:szCs w:val="20"/>
        </w:rPr>
        <w:t xml:space="preserve"> or</w:t>
      </w:r>
      <w:r>
        <w:rPr>
          <w:rFonts w:ascii="Arial" w:hAnsi="Arial" w:cs="Arial"/>
          <w:spacing w:val="-1"/>
          <w:sz w:val="20"/>
          <w:szCs w:val="20"/>
        </w:rPr>
        <w:t xml:space="preserve"> equipment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indicate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employee </w:t>
      </w:r>
      <w:r>
        <w:rPr>
          <w:rFonts w:ascii="Arial" w:hAnsi="Arial" w:cs="Arial"/>
          <w:sz w:val="20"/>
          <w:szCs w:val="20"/>
        </w:rPr>
        <w:t>has not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retained the requisite</w:t>
      </w:r>
      <w:r>
        <w:rPr>
          <w:rFonts w:ascii="Arial" w:hAnsi="Arial" w:cs="Arial"/>
          <w:spacing w:val="13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understanding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skill.</w:t>
      </w:r>
    </w:p>
    <w:p w:rsidR="00736333" w:rsidRDefault="00736333">
      <w:pPr>
        <w:kinsoku w:val="0"/>
        <w:overflowPunct w:val="0"/>
        <w:spacing w:before="138"/>
        <w:ind w:left="823" w:right="223" w:hanging="720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NOTE:</w:t>
      </w:r>
      <w:r>
        <w:rPr>
          <w:rFonts w:ascii="Arial" w:hAnsi="Arial" w:cs="Arial"/>
          <w:spacing w:val="5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-1"/>
          <w:sz w:val="20"/>
          <w:szCs w:val="20"/>
        </w:rPr>
        <w:t xml:space="preserve"> latest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certification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 must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maintained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include the name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employee trained,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</w:t>
      </w:r>
      <w:r>
        <w:rPr>
          <w:rFonts w:ascii="Arial" w:hAnsi="Arial" w:cs="Arial"/>
          <w:spacing w:val="119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date(s)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the signature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competent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person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who</w:t>
      </w:r>
      <w:r>
        <w:rPr>
          <w:rFonts w:ascii="Arial" w:hAnsi="Arial" w:cs="Arial"/>
          <w:spacing w:val="-1"/>
          <w:sz w:val="20"/>
          <w:szCs w:val="20"/>
        </w:rPr>
        <w:t xml:space="preserve"> conducted the training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the signature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11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employer.</w:t>
      </w:r>
    </w:p>
    <w:p w:rsidR="00736333" w:rsidRDefault="00736333">
      <w:pPr>
        <w:kinsoku w:val="0"/>
        <w:overflowPunct w:val="0"/>
        <w:spacing w:before="143" w:line="388" w:lineRule="auto"/>
        <w:ind w:left="104" w:right="373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>Forklifts</w:t>
      </w:r>
      <w:r>
        <w:rPr>
          <w:rFonts w:ascii="Arial" w:hAnsi="Arial" w:cs="Arial"/>
          <w:b/>
          <w:bCs/>
          <w:sz w:val="20"/>
          <w:szCs w:val="20"/>
        </w:rPr>
        <w:t xml:space="preserve"> 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1910.178 (See </w:t>
      </w:r>
      <w:r>
        <w:rPr>
          <w:rFonts w:ascii="Arial" w:hAnsi="Arial" w:cs="Arial"/>
          <w:b/>
          <w:bCs/>
          <w:sz w:val="20"/>
          <w:szCs w:val="20"/>
        </w:rPr>
        <w:t>Powered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Industrial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Trucks,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below)</w:t>
      </w:r>
      <w:r>
        <w:rPr>
          <w:rFonts w:ascii="Arial" w:hAnsi="Arial" w:cs="Arial"/>
          <w:b/>
          <w:bCs/>
          <w:spacing w:val="7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8"/>
          <w:sz w:val="20"/>
          <w:szCs w:val="20"/>
        </w:rPr>
        <w:t>Hazard</w:t>
      </w:r>
      <w:r>
        <w:rPr>
          <w:rFonts w:ascii="Arial" w:hAnsi="Arial" w:cs="Arial"/>
          <w:b/>
          <w:bCs/>
          <w:spacing w:val="-18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9"/>
          <w:sz w:val="20"/>
          <w:szCs w:val="20"/>
        </w:rPr>
        <w:t>Communication</w:t>
      </w:r>
      <w:r>
        <w:rPr>
          <w:rFonts w:ascii="Arial" w:hAnsi="Arial" w:cs="Arial"/>
          <w:b/>
          <w:bCs/>
          <w:spacing w:val="28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-</w:t>
      </w:r>
      <w:r>
        <w:rPr>
          <w:rFonts w:ascii="Arial" w:hAnsi="Arial" w:cs="Arial"/>
          <w:b/>
          <w:bCs/>
          <w:spacing w:val="-17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5"/>
          <w:sz w:val="20"/>
          <w:szCs w:val="20"/>
        </w:rPr>
        <w:t>29</w:t>
      </w:r>
      <w:r>
        <w:rPr>
          <w:rFonts w:ascii="Arial" w:hAnsi="Arial" w:cs="Arial"/>
          <w:b/>
          <w:bCs/>
          <w:spacing w:val="-17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6"/>
          <w:sz w:val="20"/>
          <w:szCs w:val="20"/>
        </w:rPr>
        <w:t>CFR</w:t>
      </w:r>
      <w:r>
        <w:rPr>
          <w:rFonts w:ascii="Arial" w:hAnsi="Arial" w:cs="Arial"/>
          <w:b/>
          <w:bCs/>
          <w:spacing w:val="-17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9"/>
          <w:sz w:val="20"/>
          <w:szCs w:val="20"/>
        </w:rPr>
        <w:t>1926.59</w:t>
      </w:r>
    </w:p>
    <w:p w:rsidR="00736333" w:rsidRDefault="00736333">
      <w:pPr>
        <w:kinsoku w:val="0"/>
        <w:overflowPunct w:val="0"/>
        <w:ind w:left="104" w:right="1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3"/>
          <w:sz w:val="20"/>
          <w:szCs w:val="20"/>
        </w:rPr>
        <w:t>Whenever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new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physical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or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health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hazard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the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employees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have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not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previously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been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trained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about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is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introduced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into</w:t>
      </w:r>
      <w:r>
        <w:rPr>
          <w:rFonts w:ascii="Arial" w:hAnsi="Arial" w:cs="Arial"/>
          <w:spacing w:val="-6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their</w:t>
      </w:r>
      <w:r>
        <w:rPr>
          <w:rFonts w:ascii="Arial" w:hAnsi="Arial" w:cs="Arial"/>
          <w:spacing w:val="104"/>
          <w:sz w:val="20"/>
          <w:szCs w:val="20"/>
        </w:rPr>
        <w:t xml:space="preserve"> </w:t>
      </w:r>
      <w:r>
        <w:rPr>
          <w:rFonts w:ascii="Arial" w:hAnsi="Arial" w:cs="Arial"/>
          <w:spacing w:val="-2"/>
          <w:sz w:val="20"/>
          <w:szCs w:val="20"/>
        </w:rPr>
        <w:t>work</w:t>
      </w:r>
      <w:r>
        <w:rPr>
          <w:rFonts w:ascii="Arial" w:hAnsi="Arial" w:cs="Arial"/>
          <w:spacing w:val="-5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area.</w:t>
      </w:r>
    </w:p>
    <w:p w:rsidR="00736333" w:rsidRDefault="00736333">
      <w:pPr>
        <w:kinsoku w:val="0"/>
        <w:overflowPunct w:val="0"/>
        <w:spacing w:before="143"/>
        <w:ind w:left="104" w:right="1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>Permit-Required Confined Space Entry</w:t>
      </w:r>
      <w:r>
        <w:rPr>
          <w:rFonts w:ascii="Arial" w:hAnsi="Arial" w:cs="Arial"/>
          <w:b/>
          <w:bCs/>
          <w:spacing w:val="-4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1910.146</w:t>
      </w:r>
    </w:p>
    <w:p w:rsidR="00736333" w:rsidRDefault="00736333" w:rsidP="00D6514C">
      <w:pPr>
        <w:numPr>
          <w:ilvl w:val="0"/>
          <w:numId w:val="16"/>
        </w:numPr>
        <w:tabs>
          <w:tab w:val="left" w:pos="644"/>
        </w:tabs>
        <w:kinsoku w:val="0"/>
        <w:overflowPunct w:val="0"/>
        <w:spacing w:before="137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Before there is</w:t>
      </w:r>
      <w:r>
        <w:rPr>
          <w:rFonts w:ascii="Arial" w:hAnsi="Arial" w:cs="Arial"/>
          <w:sz w:val="20"/>
          <w:szCs w:val="20"/>
        </w:rPr>
        <w:t xml:space="preserve"> a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change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assigned</w:t>
      </w:r>
      <w:r>
        <w:rPr>
          <w:rFonts w:ascii="Arial" w:hAnsi="Arial" w:cs="Arial"/>
          <w:spacing w:val="-1"/>
          <w:sz w:val="20"/>
          <w:szCs w:val="20"/>
        </w:rPr>
        <w:t xml:space="preserve"> duties;</w:t>
      </w:r>
    </w:p>
    <w:p w:rsidR="00736333" w:rsidRDefault="00736333" w:rsidP="00D6514C">
      <w:pPr>
        <w:numPr>
          <w:ilvl w:val="0"/>
          <w:numId w:val="16"/>
        </w:numPr>
        <w:tabs>
          <w:tab w:val="left" w:pos="644"/>
        </w:tabs>
        <w:kinsoku w:val="0"/>
        <w:overflowPunct w:val="0"/>
        <w:spacing w:before="138"/>
        <w:ind w:right="404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Whenever there </w:t>
      </w:r>
      <w:r>
        <w:rPr>
          <w:rFonts w:ascii="Arial" w:hAnsi="Arial" w:cs="Arial"/>
          <w:sz w:val="20"/>
          <w:szCs w:val="20"/>
        </w:rPr>
        <w:t>is a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change</w:t>
      </w:r>
      <w:r>
        <w:rPr>
          <w:rFonts w:ascii="Arial" w:hAnsi="Arial" w:cs="Arial"/>
          <w:spacing w:val="-1"/>
          <w:sz w:val="20"/>
          <w:szCs w:val="20"/>
        </w:rPr>
        <w:t xml:space="preserve"> in permit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space</w:t>
      </w:r>
      <w:r>
        <w:rPr>
          <w:rFonts w:ascii="Arial" w:hAnsi="Arial" w:cs="Arial"/>
          <w:spacing w:val="-1"/>
          <w:sz w:val="20"/>
          <w:szCs w:val="20"/>
        </w:rPr>
        <w:t xml:space="preserve"> operations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presents</w:t>
      </w:r>
      <w:r>
        <w:rPr>
          <w:rFonts w:ascii="Arial" w:hAnsi="Arial" w:cs="Arial"/>
          <w:sz w:val="20"/>
          <w:szCs w:val="20"/>
        </w:rPr>
        <w:t xml:space="preserve"> a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hazard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about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which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employee </w:t>
      </w:r>
      <w:r>
        <w:rPr>
          <w:rFonts w:ascii="Arial" w:hAnsi="Arial" w:cs="Arial"/>
          <w:sz w:val="20"/>
          <w:szCs w:val="20"/>
        </w:rPr>
        <w:t>has</w:t>
      </w:r>
      <w:r>
        <w:rPr>
          <w:rFonts w:ascii="Arial" w:hAnsi="Arial" w:cs="Arial"/>
          <w:spacing w:val="9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not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previously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been</w:t>
      </w:r>
      <w:r>
        <w:rPr>
          <w:rFonts w:ascii="Arial" w:hAnsi="Arial" w:cs="Arial"/>
          <w:spacing w:val="-1"/>
          <w:sz w:val="20"/>
          <w:szCs w:val="20"/>
        </w:rPr>
        <w:t xml:space="preserve"> trained;</w:t>
      </w:r>
    </w:p>
    <w:p w:rsidR="00736333" w:rsidRDefault="00736333" w:rsidP="00D6514C">
      <w:pPr>
        <w:numPr>
          <w:ilvl w:val="0"/>
          <w:numId w:val="16"/>
        </w:numPr>
        <w:tabs>
          <w:tab w:val="left" w:pos="644"/>
        </w:tabs>
        <w:kinsoku w:val="0"/>
        <w:overflowPunct w:val="0"/>
        <w:spacing w:before="138"/>
        <w:ind w:right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 xml:space="preserve">Whenever there </w:t>
      </w:r>
      <w:r>
        <w:rPr>
          <w:rFonts w:ascii="Arial" w:hAnsi="Arial" w:cs="Arial"/>
          <w:sz w:val="20"/>
          <w:szCs w:val="20"/>
        </w:rPr>
        <w:t>is reason</w:t>
      </w:r>
      <w:r>
        <w:rPr>
          <w:rFonts w:ascii="Arial" w:hAnsi="Arial" w:cs="Arial"/>
          <w:spacing w:val="-1"/>
          <w:sz w:val="20"/>
          <w:szCs w:val="20"/>
        </w:rPr>
        <w:t xml:space="preserve"> to believe either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there </w:t>
      </w:r>
      <w:r>
        <w:rPr>
          <w:rFonts w:ascii="Arial" w:hAnsi="Arial" w:cs="Arial"/>
          <w:sz w:val="20"/>
          <w:szCs w:val="20"/>
        </w:rPr>
        <w:t>are</w:t>
      </w:r>
      <w:r>
        <w:rPr>
          <w:rFonts w:ascii="Arial" w:hAnsi="Arial" w:cs="Arial"/>
          <w:spacing w:val="-1"/>
          <w:sz w:val="20"/>
          <w:szCs w:val="20"/>
        </w:rPr>
        <w:t xml:space="preserve"> deviations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from the permit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space</w:t>
      </w:r>
      <w:r>
        <w:rPr>
          <w:rFonts w:ascii="Arial" w:hAnsi="Arial" w:cs="Arial"/>
          <w:spacing w:val="-1"/>
          <w:sz w:val="20"/>
          <w:szCs w:val="20"/>
        </w:rPr>
        <w:t xml:space="preserve"> entry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procedures</w:t>
      </w:r>
      <w:r>
        <w:rPr>
          <w:rFonts w:ascii="Arial" w:hAnsi="Arial" w:cs="Arial"/>
          <w:spacing w:val="9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required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paragraph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(d)(3)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29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CFR </w:t>
      </w:r>
      <w:r>
        <w:rPr>
          <w:rFonts w:ascii="Arial" w:hAnsi="Arial" w:cs="Arial"/>
          <w:spacing w:val="-1"/>
          <w:sz w:val="20"/>
          <w:szCs w:val="20"/>
        </w:rPr>
        <w:t xml:space="preserve">1910.146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there </w:t>
      </w:r>
      <w:r>
        <w:rPr>
          <w:rFonts w:ascii="Arial" w:hAnsi="Arial" w:cs="Arial"/>
          <w:sz w:val="20"/>
          <w:szCs w:val="20"/>
        </w:rPr>
        <w:t>are</w:t>
      </w:r>
      <w:r>
        <w:rPr>
          <w:rFonts w:ascii="Arial" w:hAnsi="Arial" w:cs="Arial"/>
          <w:spacing w:val="-1"/>
          <w:sz w:val="20"/>
          <w:szCs w:val="20"/>
        </w:rPr>
        <w:t xml:space="preserve"> inadequacies</w:t>
      </w:r>
      <w:r>
        <w:rPr>
          <w:rFonts w:ascii="Arial" w:hAnsi="Arial" w:cs="Arial"/>
          <w:sz w:val="20"/>
          <w:szCs w:val="20"/>
        </w:rPr>
        <w:t xml:space="preserve"> in</w:t>
      </w:r>
      <w:r>
        <w:rPr>
          <w:rFonts w:ascii="Arial" w:hAnsi="Arial" w:cs="Arial"/>
          <w:spacing w:val="-1"/>
          <w:sz w:val="20"/>
          <w:szCs w:val="20"/>
        </w:rPr>
        <w:t xml:space="preserve"> the employee's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knowledge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97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these </w:t>
      </w:r>
      <w:r>
        <w:rPr>
          <w:rFonts w:ascii="Arial" w:hAnsi="Arial" w:cs="Arial"/>
          <w:sz w:val="20"/>
          <w:szCs w:val="20"/>
        </w:rPr>
        <w:t>procedures.</w:t>
      </w:r>
    </w:p>
    <w:p w:rsidR="00736333" w:rsidRDefault="00736333">
      <w:pPr>
        <w:kinsoku w:val="0"/>
        <w:overflowPunct w:val="0"/>
        <w:spacing w:before="138"/>
        <w:ind w:left="823" w:right="216" w:hanging="720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NOTE:</w:t>
      </w:r>
      <w:r>
        <w:rPr>
          <w:rFonts w:ascii="Arial" w:hAnsi="Arial" w:cs="Arial"/>
          <w:spacing w:val="5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 must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certified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the certification must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contain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each</w:t>
      </w:r>
      <w:r>
        <w:rPr>
          <w:rFonts w:ascii="Arial" w:hAnsi="Arial" w:cs="Arial"/>
          <w:spacing w:val="-1"/>
          <w:sz w:val="20"/>
          <w:szCs w:val="20"/>
        </w:rPr>
        <w:t xml:space="preserve"> employee's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name,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signatures</w:t>
      </w:r>
      <w:r>
        <w:rPr>
          <w:rFonts w:ascii="Arial" w:hAnsi="Arial" w:cs="Arial"/>
          <w:sz w:val="20"/>
          <w:szCs w:val="20"/>
        </w:rPr>
        <w:t xml:space="preserve"> or</w:t>
      </w:r>
      <w:r>
        <w:rPr>
          <w:rFonts w:ascii="Arial" w:hAnsi="Arial" w:cs="Arial"/>
          <w:spacing w:val="-1"/>
          <w:sz w:val="20"/>
          <w:szCs w:val="20"/>
        </w:rPr>
        <w:t xml:space="preserve"> initials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13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trainers,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the dates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training.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pacing w:val="-1"/>
          <w:sz w:val="20"/>
          <w:szCs w:val="20"/>
        </w:rPr>
        <w:t xml:space="preserve"> certification </w:t>
      </w:r>
      <w:r>
        <w:rPr>
          <w:rFonts w:ascii="Arial" w:hAnsi="Arial" w:cs="Arial"/>
          <w:sz w:val="20"/>
          <w:szCs w:val="20"/>
        </w:rPr>
        <w:t>shall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available for inspection </w:t>
      </w:r>
      <w:r>
        <w:rPr>
          <w:rFonts w:ascii="Arial" w:hAnsi="Arial" w:cs="Arial"/>
          <w:sz w:val="20"/>
          <w:szCs w:val="20"/>
        </w:rPr>
        <w:t>by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employees</w:t>
      </w:r>
      <w:r>
        <w:rPr>
          <w:rFonts w:ascii="Arial" w:hAnsi="Arial" w:cs="Arial"/>
          <w:sz w:val="20"/>
          <w:szCs w:val="20"/>
        </w:rPr>
        <w:t xml:space="preserve"> and </w:t>
      </w:r>
      <w:r>
        <w:rPr>
          <w:rFonts w:ascii="Arial" w:hAnsi="Arial" w:cs="Arial"/>
          <w:spacing w:val="11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their authorized representatives.</w:t>
      </w:r>
    </w:p>
    <w:p w:rsidR="00736333" w:rsidRDefault="00736333">
      <w:pPr>
        <w:kinsoku w:val="0"/>
        <w:overflowPunct w:val="0"/>
        <w:spacing w:before="138"/>
        <w:ind w:left="823" w:right="216" w:hanging="720"/>
        <w:rPr>
          <w:rFonts w:ascii="Arial" w:hAnsi="Arial" w:cs="Arial"/>
          <w:spacing w:val="-1"/>
          <w:sz w:val="20"/>
          <w:szCs w:val="20"/>
        </w:rPr>
        <w:sectPr w:rsidR="00736333">
          <w:pgSz w:w="12240" w:h="15840"/>
          <w:pgMar w:top="520" w:right="760" w:bottom="1000" w:left="760" w:header="0" w:footer="804" w:gutter="0"/>
          <w:cols w:space="720" w:equalWidth="0">
            <w:col w:w="10720"/>
          </w:cols>
          <w:noEndnote/>
        </w:sectPr>
      </w:pPr>
    </w:p>
    <w:p w:rsidR="00736333" w:rsidRDefault="00736333">
      <w:pPr>
        <w:kinsoku w:val="0"/>
        <w:overflowPunct w:val="0"/>
        <w:spacing w:before="59"/>
        <w:ind w:left="10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lastRenderedPageBreak/>
        <w:t>Personal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>Protective Equipment [General]</w:t>
      </w:r>
      <w:r>
        <w:rPr>
          <w:rFonts w:ascii="Arial" w:hAnsi="Arial" w:cs="Arial"/>
          <w:b/>
          <w:bCs/>
          <w:sz w:val="20"/>
          <w:szCs w:val="20"/>
        </w:rPr>
        <w:t xml:space="preserve"> 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1926.28 </w:t>
      </w:r>
      <w:r>
        <w:rPr>
          <w:rFonts w:ascii="Arial" w:hAnsi="Arial" w:cs="Arial"/>
          <w:b/>
          <w:bCs/>
          <w:sz w:val="20"/>
          <w:szCs w:val="20"/>
        </w:rPr>
        <w:t>&amp;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1910.132</w:t>
      </w:r>
    </w:p>
    <w:p w:rsidR="00736333" w:rsidRDefault="00736333">
      <w:pPr>
        <w:kinsoku w:val="0"/>
        <w:overflowPunct w:val="0"/>
        <w:spacing w:before="137"/>
        <w:ind w:left="10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When</w:t>
      </w:r>
      <w:r>
        <w:rPr>
          <w:rFonts w:ascii="Arial" w:hAnsi="Arial" w:cs="Arial"/>
          <w:spacing w:val="-1"/>
          <w:sz w:val="20"/>
          <w:szCs w:val="20"/>
        </w:rPr>
        <w:t xml:space="preserve"> there </w:t>
      </w:r>
      <w:r>
        <w:rPr>
          <w:rFonts w:ascii="Arial" w:hAnsi="Arial" w:cs="Arial"/>
          <w:sz w:val="20"/>
          <w:szCs w:val="20"/>
        </w:rPr>
        <w:t>is reason</w:t>
      </w:r>
      <w:r>
        <w:rPr>
          <w:rFonts w:ascii="Arial" w:hAnsi="Arial" w:cs="Arial"/>
          <w:spacing w:val="-1"/>
          <w:sz w:val="20"/>
          <w:szCs w:val="20"/>
        </w:rPr>
        <w:t xml:space="preserve"> to believe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affected employee </w:t>
      </w:r>
      <w:r>
        <w:rPr>
          <w:rFonts w:ascii="Arial" w:hAnsi="Arial" w:cs="Arial"/>
          <w:sz w:val="20"/>
          <w:szCs w:val="20"/>
        </w:rPr>
        <w:t>who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has already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been</w:t>
      </w:r>
      <w:r>
        <w:rPr>
          <w:rFonts w:ascii="Arial" w:hAnsi="Arial" w:cs="Arial"/>
          <w:spacing w:val="-1"/>
          <w:sz w:val="20"/>
          <w:szCs w:val="20"/>
        </w:rPr>
        <w:t xml:space="preserve"> trained </w:t>
      </w:r>
      <w:r>
        <w:rPr>
          <w:rFonts w:ascii="Arial" w:hAnsi="Arial" w:cs="Arial"/>
          <w:sz w:val="20"/>
          <w:szCs w:val="20"/>
        </w:rPr>
        <w:t>does not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have the</w:t>
      </w:r>
      <w:r>
        <w:rPr>
          <w:rFonts w:ascii="Arial" w:hAnsi="Arial" w:cs="Arial"/>
          <w:spacing w:val="69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understanding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skill required.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Circumstances</w:t>
      </w:r>
      <w:r>
        <w:rPr>
          <w:rFonts w:ascii="Arial" w:hAnsi="Arial" w:cs="Arial"/>
          <w:sz w:val="20"/>
          <w:szCs w:val="20"/>
        </w:rPr>
        <w:t xml:space="preserve"> where</w:t>
      </w:r>
      <w:r>
        <w:rPr>
          <w:rFonts w:ascii="Arial" w:hAnsi="Arial" w:cs="Arial"/>
          <w:spacing w:val="-1"/>
          <w:sz w:val="20"/>
          <w:szCs w:val="20"/>
        </w:rPr>
        <w:t xml:space="preserve"> retraining </w:t>
      </w:r>
      <w:r>
        <w:rPr>
          <w:rFonts w:ascii="Arial" w:hAnsi="Arial" w:cs="Arial"/>
          <w:sz w:val="20"/>
          <w:szCs w:val="20"/>
        </w:rPr>
        <w:t xml:space="preserve">is </w:t>
      </w:r>
      <w:r>
        <w:rPr>
          <w:rFonts w:ascii="Arial" w:hAnsi="Arial" w:cs="Arial"/>
          <w:spacing w:val="-1"/>
          <w:sz w:val="20"/>
          <w:szCs w:val="20"/>
        </w:rPr>
        <w:t>required include,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but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are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not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limited to,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situations</w:t>
      </w:r>
      <w:r>
        <w:rPr>
          <w:rFonts w:ascii="Arial" w:hAnsi="Arial" w:cs="Arial"/>
          <w:spacing w:val="13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where:</w:t>
      </w:r>
    </w:p>
    <w:p w:rsidR="00736333" w:rsidRDefault="00736333" w:rsidP="00D6514C">
      <w:pPr>
        <w:numPr>
          <w:ilvl w:val="0"/>
          <w:numId w:val="15"/>
        </w:numPr>
        <w:tabs>
          <w:tab w:val="left" w:pos="644"/>
        </w:tabs>
        <w:kinsoku w:val="0"/>
        <w:overflowPunct w:val="0"/>
        <w:spacing w:before="138"/>
        <w:ind w:hanging="27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Changes </w:t>
      </w:r>
      <w:r>
        <w:rPr>
          <w:rFonts w:ascii="Arial" w:hAnsi="Arial" w:cs="Arial"/>
          <w:spacing w:val="-1"/>
          <w:sz w:val="20"/>
          <w:szCs w:val="20"/>
        </w:rPr>
        <w:t xml:space="preserve">in the </w:t>
      </w:r>
      <w:r>
        <w:rPr>
          <w:rFonts w:ascii="Arial" w:hAnsi="Arial" w:cs="Arial"/>
          <w:sz w:val="20"/>
          <w:szCs w:val="20"/>
        </w:rPr>
        <w:t>workplace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render</w:t>
      </w:r>
      <w:r>
        <w:rPr>
          <w:rFonts w:ascii="Arial" w:hAnsi="Arial" w:cs="Arial"/>
          <w:spacing w:val="-1"/>
          <w:sz w:val="20"/>
          <w:szCs w:val="20"/>
        </w:rPr>
        <w:t xml:space="preserve"> previous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 obsolete;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</w:p>
    <w:p w:rsidR="00736333" w:rsidRDefault="00736333" w:rsidP="00D6514C">
      <w:pPr>
        <w:numPr>
          <w:ilvl w:val="0"/>
          <w:numId w:val="15"/>
        </w:numPr>
        <w:tabs>
          <w:tab w:val="left" w:pos="645"/>
        </w:tabs>
        <w:kinsoku w:val="0"/>
        <w:overflowPunct w:val="0"/>
        <w:spacing w:before="13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Changes </w:t>
      </w:r>
      <w:r>
        <w:rPr>
          <w:rFonts w:ascii="Arial" w:hAnsi="Arial" w:cs="Arial"/>
          <w:spacing w:val="-1"/>
          <w:sz w:val="20"/>
          <w:szCs w:val="20"/>
        </w:rPr>
        <w:t>in the types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PPE to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render</w:t>
      </w:r>
      <w:r>
        <w:rPr>
          <w:rFonts w:ascii="Arial" w:hAnsi="Arial" w:cs="Arial"/>
          <w:spacing w:val="-1"/>
          <w:sz w:val="20"/>
          <w:szCs w:val="20"/>
        </w:rPr>
        <w:t xml:space="preserve"> previous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 obsolete;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</w:p>
    <w:p w:rsidR="00736333" w:rsidRDefault="00736333" w:rsidP="00D6514C">
      <w:pPr>
        <w:numPr>
          <w:ilvl w:val="0"/>
          <w:numId w:val="15"/>
        </w:numPr>
        <w:tabs>
          <w:tab w:val="left" w:pos="645"/>
        </w:tabs>
        <w:kinsoku w:val="0"/>
        <w:overflowPunct w:val="0"/>
        <w:spacing w:before="138"/>
        <w:ind w:right="210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Inadequacies</w:t>
      </w:r>
      <w:r>
        <w:rPr>
          <w:rFonts w:ascii="Arial" w:hAnsi="Arial" w:cs="Arial"/>
          <w:sz w:val="20"/>
          <w:szCs w:val="20"/>
        </w:rPr>
        <w:t xml:space="preserve"> in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affected employee's</w:t>
      </w:r>
      <w:r>
        <w:rPr>
          <w:rFonts w:ascii="Arial" w:hAnsi="Arial" w:cs="Arial"/>
          <w:sz w:val="20"/>
          <w:szCs w:val="20"/>
        </w:rPr>
        <w:t xml:space="preserve"> knowledge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assigned PPE indicate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</w:t>
      </w:r>
      <w:r>
        <w:rPr>
          <w:rFonts w:ascii="Arial" w:hAnsi="Arial" w:cs="Arial"/>
          <w:spacing w:val="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employee </w:t>
      </w:r>
      <w:r>
        <w:rPr>
          <w:rFonts w:ascii="Arial" w:hAnsi="Arial" w:cs="Arial"/>
          <w:sz w:val="20"/>
          <w:szCs w:val="20"/>
        </w:rPr>
        <w:t>has not</w:t>
      </w:r>
      <w:r>
        <w:rPr>
          <w:rFonts w:ascii="Arial" w:hAnsi="Arial" w:cs="Arial"/>
          <w:spacing w:val="9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retained the requisite understanding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skill.</w:t>
      </w:r>
    </w:p>
    <w:p w:rsidR="00736333" w:rsidRDefault="00736333">
      <w:pPr>
        <w:kinsoku w:val="0"/>
        <w:overflowPunct w:val="0"/>
        <w:spacing w:before="97"/>
        <w:ind w:left="10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>Personal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>Protective Equipment [Hearing]</w:t>
      </w:r>
      <w:r>
        <w:rPr>
          <w:rFonts w:ascii="Arial" w:hAnsi="Arial" w:cs="Arial"/>
          <w:b/>
          <w:bCs/>
          <w:sz w:val="20"/>
          <w:szCs w:val="20"/>
        </w:rPr>
        <w:t xml:space="preserve"> 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1926.52 </w:t>
      </w:r>
      <w:r>
        <w:rPr>
          <w:rFonts w:ascii="Arial" w:hAnsi="Arial" w:cs="Arial"/>
          <w:b/>
          <w:bCs/>
          <w:sz w:val="20"/>
          <w:szCs w:val="20"/>
        </w:rPr>
        <w:t>&amp;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CFR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1910.95</w:t>
      </w:r>
    </w:p>
    <w:p w:rsidR="00736333" w:rsidRDefault="00736333">
      <w:pPr>
        <w:kinsoku w:val="0"/>
        <w:overflowPunct w:val="0"/>
        <w:spacing w:before="91"/>
        <w:ind w:left="104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Annually.</w:t>
      </w:r>
    </w:p>
    <w:p w:rsidR="00736333" w:rsidRDefault="00736333">
      <w:pPr>
        <w:kinsoku w:val="0"/>
        <w:overflowPunct w:val="0"/>
        <w:spacing w:before="97"/>
        <w:ind w:left="10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>Personal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pacing w:val="-1"/>
          <w:sz w:val="20"/>
          <w:szCs w:val="20"/>
        </w:rPr>
        <w:t>Protective Equipment [Respiratory]</w:t>
      </w:r>
      <w:r>
        <w:rPr>
          <w:rFonts w:ascii="Arial" w:hAnsi="Arial" w:cs="Arial"/>
          <w:b/>
          <w:bCs/>
          <w:sz w:val="20"/>
          <w:szCs w:val="20"/>
        </w:rPr>
        <w:t xml:space="preserve"> 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>1910.134</w:t>
      </w:r>
    </w:p>
    <w:p w:rsidR="00736333" w:rsidRDefault="00736333">
      <w:pPr>
        <w:kinsoku w:val="0"/>
        <w:overflowPunct w:val="0"/>
        <w:spacing w:before="91"/>
        <w:ind w:left="10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Annually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when</w:t>
      </w:r>
      <w:r>
        <w:rPr>
          <w:rFonts w:ascii="Arial" w:hAnsi="Arial" w:cs="Arial"/>
          <w:spacing w:val="-1"/>
          <w:sz w:val="20"/>
          <w:szCs w:val="20"/>
        </w:rPr>
        <w:t xml:space="preserve"> the following situations</w:t>
      </w:r>
      <w:r>
        <w:rPr>
          <w:rFonts w:ascii="Arial" w:hAnsi="Arial" w:cs="Arial"/>
          <w:sz w:val="20"/>
          <w:szCs w:val="20"/>
        </w:rPr>
        <w:t xml:space="preserve"> occur:</w:t>
      </w:r>
    </w:p>
    <w:p w:rsidR="00736333" w:rsidRDefault="00736333" w:rsidP="00D6514C">
      <w:pPr>
        <w:numPr>
          <w:ilvl w:val="0"/>
          <w:numId w:val="14"/>
        </w:numPr>
        <w:tabs>
          <w:tab w:val="left" w:pos="644"/>
        </w:tabs>
        <w:kinsoku w:val="0"/>
        <w:overflowPunct w:val="0"/>
        <w:spacing w:before="93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Changes </w:t>
      </w:r>
      <w:r>
        <w:rPr>
          <w:rFonts w:ascii="Arial" w:hAnsi="Arial" w:cs="Arial"/>
          <w:spacing w:val="-1"/>
          <w:sz w:val="20"/>
          <w:szCs w:val="20"/>
        </w:rPr>
        <w:t xml:space="preserve">in the </w:t>
      </w:r>
      <w:r>
        <w:rPr>
          <w:rFonts w:ascii="Arial" w:hAnsi="Arial" w:cs="Arial"/>
          <w:sz w:val="20"/>
          <w:szCs w:val="20"/>
        </w:rPr>
        <w:t>workplace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the type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respirator </w:t>
      </w:r>
      <w:r>
        <w:rPr>
          <w:rFonts w:ascii="Arial" w:hAnsi="Arial" w:cs="Arial"/>
          <w:sz w:val="20"/>
          <w:szCs w:val="20"/>
        </w:rPr>
        <w:t>render</w:t>
      </w:r>
      <w:r>
        <w:rPr>
          <w:rFonts w:ascii="Arial" w:hAnsi="Arial" w:cs="Arial"/>
          <w:spacing w:val="-1"/>
          <w:sz w:val="20"/>
          <w:szCs w:val="20"/>
        </w:rPr>
        <w:t xml:space="preserve"> previous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training obsolete;</w:t>
      </w:r>
    </w:p>
    <w:p w:rsidR="00736333" w:rsidRDefault="00736333" w:rsidP="00D6514C">
      <w:pPr>
        <w:numPr>
          <w:ilvl w:val="0"/>
          <w:numId w:val="14"/>
        </w:numPr>
        <w:tabs>
          <w:tab w:val="left" w:pos="644"/>
        </w:tabs>
        <w:kinsoku w:val="0"/>
        <w:overflowPunct w:val="0"/>
        <w:spacing w:before="93"/>
        <w:ind w:right="22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Inadequacies</w:t>
      </w:r>
      <w:r>
        <w:rPr>
          <w:rFonts w:ascii="Arial" w:hAnsi="Arial" w:cs="Arial"/>
          <w:sz w:val="20"/>
          <w:szCs w:val="20"/>
        </w:rPr>
        <w:t xml:space="preserve"> in</w:t>
      </w:r>
      <w:r>
        <w:rPr>
          <w:rFonts w:ascii="Arial" w:hAnsi="Arial" w:cs="Arial"/>
          <w:spacing w:val="-1"/>
          <w:sz w:val="20"/>
          <w:szCs w:val="20"/>
        </w:rPr>
        <w:t xml:space="preserve"> the employee's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knowledge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respirator indicate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employee </w:t>
      </w:r>
      <w:r>
        <w:rPr>
          <w:rFonts w:ascii="Arial" w:hAnsi="Arial" w:cs="Arial"/>
          <w:sz w:val="20"/>
          <w:szCs w:val="20"/>
        </w:rPr>
        <w:t>has not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retained</w:t>
      </w:r>
      <w:r>
        <w:rPr>
          <w:rFonts w:ascii="Arial" w:hAnsi="Arial" w:cs="Arial"/>
          <w:spacing w:val="119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requisite understanding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skill;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</w:p>
    <w:p w:rsidR="00736333" w:rsidRDefault="00736333" w:rsidP="00D6514C">
      <w:pPr>
        <w:numPr>
          <w:ilvl w:val="0"/>
          <w:numId w:val="14"/>
        </w:numPr>
        <w:tabs>
          <w:tab w:val="left" w:pos="644"/>
        </w:tabs>
        <w:kinsoku w:val="0"/>
        <w:overflowPunct w:val="0"/>
        <w:spacing w:before="9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Any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other situation arises</w:t>
      </w:r>
      <w:r>
        <w:rPr>
          <w:rFonts w:ascii="Arial" w:hAnsi="Arial" w:cs="Arial"/>
          <w:sz w:val="20"/>
          <w:szCs w:val="20"/>
        </w:rPr>
        <w:t xml:space="preserve"> in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which</w:t>
      </w:r>
      <w:r>
        <w:rPr>
          <w:rFonts w:ascii="Arial" w:hAnsi="Arial" w:cs="Arial"/>
          <w:spacing w:val="-1"/>
          <w:sz w:val="20"/>
          <w:szCs w:val="20"/>
        </w:rPr>
        <w:t xml:space="preserve"> retraining </w:t>
      </w:r>
      <w:r>
        <w:rPr>
          <w:rFonts w:ascii="Arial" w:hAnsi="Arial" w:cs="Arial"/>
          <w:sz w:val="20"/>
          <w:szCs w:val="20"/>
        </w:rPr>
        <w:t>appears necessary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to </w:t>
      </w:r>
      <w:r>
        <w:rPr>
          <w:rFonts w:ascii="Arial" w:hAnsi="Arial" w:cs="Arial"/>
          <w:sz w:val="20"/>
          <w:szCs w:val="20"/>
        </w:rPr>
        <w:t>ensure</w:t>
      </w:r>
      <w:r>
        <w:rPr>
          <w:rFonts w:ascii="Arial" w:hAnsi="Arial" w:cs="Arial"/>
          <w:spacing w:val="-1"/>
          <w:sz w:val="20"/>
          <w:szCs w:val="20"/>
        </w:rPr>
        <w:t xml:space="preserve"> safe respirator </w:t>
      </w:r>
      <w:r>
        <w:rPr>
          <w:rFonts w:ascii="Arial" w:hAnsi="Arial" w:cs="Arial"/>
          <w:sz w:val="20"/>
          <w:szCs w:val="20"/>
        </w:rPr>
        <w:t>use.</w:t>
      </w:r>
    </w:p>
    <w:p w:rsidR="00736333" w:rsidRDefault="00736333">
      <w:pPr>
        <w:kinsoku w:val="0"/>
        <w:overflowPunct w:val="0"/>
        <w:spacing w:before="97"/>
        <w:ind w:left="10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Powered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Industrial</w:t>
      </w:r>
      <w:r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Trucks</w:t>
      </w:r>
    </w:p>
    <w:p w:rsidR="00736333" w:rsidRDefault="00736333">
      <w:pPr>
        <w:kinsoku w:val="0"/>
        <w:overflowPunct w:val="0"/>
        <w:spacing w:before="117"/>
        <w:ind w:left="104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Every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three </w:t>
      </w:r>
      <w:r>
        <w:rPr>
          <w:rFonts w:ascii="Arial" w:hAnsi="Arial" w:cs="Arial"/>
          <w:sz w:val="20"/>
          <w:szCs w:val="20"/>
        </w:rPr>
        <w:t>(3)</w:t>
      </w:r>
      <w:r>
        <w:rPr>
          <w:rFonts w:ascii="Arial" w:hAnsi="Arial" w:cs="Arial"/>
          <w:spacing w:val="-1"/>
          <w:sz w:val="20"/>
          <w:szCs w:val="20"/>
        </w:rPr>
        <w:t xml:space="preserve"> years</w:t>
      </w:r>
      <w:r>
        <w:rPr>
          <w:rFonts w:ascii="Arial" w:hAnsi="Arial" w:cs="Arial"/>
          <w:sz w:val="20"/>
          <w:szCs w:val="20"/>
        </w:rPr>
        <w:t xml:space="preserve"> or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when</w:t>
      </w:r>
      <w:r>
        <w:rPr>
          <w:rFonts w:ascii="Arial" w:hAnsi="Arial" w:cs="Arial"/>
          <w:spacing w:val="-1"/>
          <w:sz w:val="20"/>
          <w:szCs w:val="20"/>
        </w:rPr>
        <w:t xml:space="preserve"> the operator:</w:t>
      </w:r>
    </w:p>
    <w:p w:rsidR="00736333" w:rsidRDefault="00736333" w:rsidP="00D6514C">
      <w:pPr>
        <w:numPr>
          <w:ilvl w:val="0"/>
          <w:numId w:val="13"/>
        </w:numPr>
        <w:tabs>
          <w:tab w:val="left" w:pos="644"/>
        </w:tabs>
        <w:kinsoku w:val="0"/>
        <w:overflowPunct w:val="0"/>
        <w:spacing w:before="92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Has been</w:t>
      </w:r>
      <w:r>
        <w:rPr>
          <w:rFonts w:ascii="Arial" w:hAnsi="Arial" w:cs="Arial"/>
          <w:spacing w:val="-1"/>
          <w:sz w:val="20"/>
          <w:szCs w:val="20"/>
        </w:rPr>
        <w:t xml:space="preserve"> observed to operate the vehicle in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unsafe manner.</w:t>
      </w:r>
    </w:p>
    <w:p w:rsidR="00736333" w:rsidRDefault="00736333" w:rsidP="00D6514C">
      <w:pPr>
        <w:numPr>
          <w:ilvl w:val="0"/>
          <w:numId w:val="13"/>
        </w:numPr>
        <w:tabs>
          <w:tab w:val="left" w:pos="699"/>
        </w:tabs>
        <w:kinsoku w:val="0"/>
        <w:overflowPunct w:val="0"/>
        <w:spacing w:before="93"/>
        <w:ind w:left="699" w:hanging="326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Has been</w:t>
      </w:r>
      <w:r>
        <w:rPr>
          <w:rFonts w:ascii="Arial" w:hAnsi="Arial" w:cs="Arial"/>
          <w:spacing w:val="-1"/>
          <w:sz w:val="20"/>
          <w:szCs w:val="20"/>
        </w:rPr>
        <w:t xml:space="preserve"> involved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accident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near-miss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incident.</w:t>
      </w:r>
    </w:p>
    <w:p w:rsidR="00736333" w:rsidRDefault="00736333" w:rsidP="00D6514C">
      <w:pPr>
        <w:numPr>
          <w:ilvl w:val="0"/>
          <w:numId w:val="13"/>
        </w:numPr>
        <w:tabs>
          <w:tab w:val="left" w:pos="644"/>
        </w:tabs>
        <w:kinsoku w:val="0"/>
        <w:overflowPunct w:val="0"/>
        <w:spacing w:before="93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Has </w:t>
      </w:r>
      <w:r>
        <w:rPr>
          <w:rFonts w:ascii="Arial" w:hAnsi="Arial" w:cs="Arial"/>
          <w:spacing w:val="-1"/>
          <w:sz w:val="20"/>
          <w:szCs w:val="20"/>
        </w:rPr>
        <w:t xml:space="preserve">received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evaluation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reveals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operator </w:t>
      </w:r>
      <w:r>
        <w:rPr>
          <w:rFonts w:ascii="Arial" w:hAnsi="Arial" w:cs="Arial"/>
          <w:sz w:val="20"/>
          <w:szCs w:val="20"/>
        </w:rPr>
        <w:t>is not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operating the truck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safely.</w:t>
      </w:r>
    </w:p>
    <w:p w:rsidR="00736333" w:rsidRDefault="00736333" w:rsidP="00D6514C">
      <w:pPr>
        <w:numPr>
          <w:ilvl w:val="0"/>
          <w:numId w:val="13"/>
        </w:numPr>
        <w:tabs>
          <w:tab w:val="left" w:pos="644"/>
        </w:tabs>
        <w:kinsoku w:val="0"/>
        <w:overflowPunct w:val="0"/>
        <w:spacing w:before="93"/>
        <w:ind w:right="172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Is</w:t>
      </w:r>
      <w:r>
        <w:rPr>
          <w:rFonts w:ascii="Arial" w:hAnsi="Arial" w:cs="Arial"/>
          <w:sz w:val="20"/>
          <w:szCs w:val="20"/>
        </w:rPr>
        <w:t xml:space="preserve"> assigned</w:t>
      </w:r>
      <w:r>
        <w:rPr>
          <w:rFonts w:ascii="Arial" w:hAnsi="Arial" w:cs="Arial"/>
          <w:spacing w:val="-1"/>
          <w:sz w:val="20"/>
          <w:szCs w:val="20"/>
        </w:rPr>
        <w:t xml:space="preserve"> to drive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different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type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truck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and/or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condition in the </w:t>
      </w:r>
      <w:r>
        <w:rPr>
          <w:rFonts w:ascii="Arial" w:hAnsi="Arial" w:cs="Arial"/>
          <w:sz w:val="20"/>
          <w:szCs w:val="20"/>
        </w:rPr>
        <w:t>workplace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changes </w:t>
      </w:r>
      <w:r>
        <w:rPr>
          <w:rFonts w:ascii="Arial" w:hAnsi="Arial" w:cs="Arial"/>
          <w:spacing w:val="-1"/>
          <w:sz w:val="20"/>
          <w:szCs w:val="20"/>
        </w:rPr>
        <w:t xml:space="preserve">in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manner that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could</w:t>
      </w:r>
      <w:r>
        <w:rPr>
          <w:rFonts w:ascii="Arial" w:hAnsi="Arial" w:cs="Arial"/>
          <w:spacing w:val="95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affect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safe operation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truck.</w:t>
      </w:r>
    </w:p>
    <w:p w:rsidR="00736333" w:rsidRDefault="00736333">
      <w:pPr>
        <w:kinsoku w:val="0"/>
        <w:overflowPunct w:val="0"/>
        <w:spacing w:before="123"/>
        <w:ind w:left="10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 xml:space="preserve">Scaffolds </w:t>
      </w:r>
      <w:r>
        <w:rPr>
          <w:rFonts w:ascii="Arial" w:hAnsi="Arial" w:cs="Arial"/>
          <w:b/>
          <w:bCs/>
          <w:sz w:val="20"/>
          <w:szCs w:val="20"/>
        </w:rPr>
        <w:t>&amp; Ladders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-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CFR 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1926.454 </w:t>
      </w:r>
      <w:r>
        <w:rPr>
          <w:rFonts w:ascii="Arial" w:hAnsi="Arial" w:cs="Arial"/>
          <w:b/>
          <w:bCs/>
          <w:sz w:val="20"/>
          <w:szCs w:val="20"/>
        </w:rPr>
        <w:t>&amp; 29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CFR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1926.1060</w:t>
      </w:r>
    </w:p>
    <w:p w:rsidR="00736333" w:rsidRDefault="00736333">
      <w:pPr>
        <w:kinsoku w:val="0"/>
        <w:overflowPunct w:val="0"/>
        <w:spacing w:before="96"/>
        <w:ind w:left="2803" w:right="687" w:hanging="252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Ladders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(and</w:t>
      </w:r>
      <w:r>
        <w:rPr>
          <w:rFonts w:ascii="Arial" w:hAnsi="Arial" w:cs="Arial"/>
          <w:b/>
          <w:bCs/>
          <w:spacing w:val="-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 xml:space="preserve">Stairways): </w:t>
      </w:r>
      <w:r>
        <w:rPr>
          <w:rFonts w:ascii="Arial" w:hAnsi="Arial" w:cs="Arial"/>
          <w:b/>
          <w:bCs/>
          <w:spacing w:val="22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As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necessary.</w:t>
      </w:r>
      <w:r>
        <w:rPr>
          <w:rFonts w:ascii="Arial" w:hAnsi="Arial" w:cs="Arial"/>
          <w:spacing w:val="35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Observation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of</w:t>
      </w:r>
      <w:r>
        <w:rPr>
          <w:rFonts w:ascii="Arial" w:hAnsi="Arial" w:cs="Arial"/>
          <w:spacing w:val="-14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employee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use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of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ladders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(and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stairways)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will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be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5"/>
          <w:sz w:val="20"/>
          <w:szCs w:val="20"/>
        </w:rPr>
        <w:t>used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4"/>
          <w:sz w:val="20"/>
          <w:szCs w:val="20"/>
        </w:rPr>
        <w:t>to</w:t>
      </w:r>
      <w:r>
        <w:rPr>
          <w:rFonts w:ascii="Arial" w:hAnsi="Arial" w:cs="Arial"/>
          <w:spacing w:val="6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determine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if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additional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6"/>
          <w:sz w:val="20"/>
          <w:szCs w:val="20"/>
        </w:rPr>
        <w:t>training</w:t>
      </w:r>
      <w:r>
        <w:rPr>
          <w:rFonts w:ascii="Arial" w:hAnsi="Arial" w:cs="Arial"/>
          <w:spacing w:val="-13"/>
          <w:sz w:val="20"/>
          <w:szCs w:val="20"/>
        </w:rPr>
        <w:t xml:space="preserve"> </w:t>
      </w:r>
      <w:r>
        <w:rPr>
          <w:rFonts w:ascii="Arial" w:hAnsi="Arial" w:cs="Arial"/>
          <w:spacing w:val="-3"/>
          <w:sz w:val="20"/>
          <w:szCs w:val="20"/>
        </w:rPr>
        <w:t>is</w:t>
      </w:r>
      <w:r>
        <w:rPr>
          <w:rFonts w:ascii="Arial" w:hAnsi="Arial" w:cs="Arial"/>
          <w:spacing w:val="-12"/>
          <w:sz w:val="20"/>
          <w:szCs w:val="20"/>
        </w:rPr>
        <w:t xml:space="preserve"> </w:t>
      </w:r>
      <w:r>
        <w:rPr>
          <w:rFonts w:ascii="Arial" w:hAnsi="Arial" w:cs="Arial"/>
          <w:spacing w:val="-7"/>
          <w:sz w:val="20"/>
          <w:szCs w:val="20"/>
        </w:rPr>
        <w:t>necessary.</w:t>
      </w:r>
    </w:p>
    <w:p w:rsidR="00736333" w:rsidRDefault="00736333">
      <w:pPr>
        <w:kinsoku w:val="0"/>
        <w:overflowPunct w:val="0"/>
        <w:spacing w:before="1" w:line="280" w:lineRule="exact"/>
        <w:rPr>
          <w:sz w:val="28"/>
          <w:szCs w:val="28"/>
        </w:rPr>
      </w:pPr>
    </w:p>
    <w:p w:rsidR="00736333" w:rsidRDefault="00736333">
      <w:pPr>
        <w:tabs>
          <w:tab w:val="left" w:pos="2803"/>
        </w:tabs>
        <w:kinsoku w:val="0"/>
        <w:overflowPunct w:val="0"/>
        <w:ind w:left="2803" w:right="114" w:hanging="2521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b/>
          <w:bCs/>
          <w:spacing w:val="-1"/>
          <w:sz w:val="20"/>
          <w:szCs w:val="20"/>
        </w:rPr>
        <w:t>Scaffolds:</w:t>
      </w:r>
      <w:r>
        <w:rPr>
          <w:rFonts w:ascii="Arial" w:hAnsi="Arial" w:cs="Arial"/>
          <w:b/>
          <w:bCs/>
          <w:spacing w:val="-1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When</w:t>
      </w:r>
      <w:r>
        <w:rPr>
          <w:rFonts w:ascii="Arial" w:hAnsi="Arial" w:cs="Arial"/>
          <w:spacing w:val="-1"/>
          <w:sz w:val="20"/>
          <w:szCs w:val="20"/>
        </w:rPr>
        <w:t xml:space="preserve"> there </w:t>
      </w:r>
      <w:r>
        <w:rPr>
          <w:rFonts w:ascii="Arial" w:hAnsi="Arial" w:cs="Arial"/>
          <w:sz w:val="20"/>
          <w:szCs w:val="20"/>
        </w:rPr>
        <w:t>is reason</w:t>
      </w:r>
      <w:r>
        <w:rPr>
          <w:rFonts w:ascii="Arial" w:hAnsi="Arial" w:cs="Arial"/>
          <w:spacing w:val="-1"/>
          <w:sz w:val="20"/>
          <w:szCs w:val="20"/>
        </w:rPr>
        <w:t xml:space="preserve"> to believe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employee </w:t>
      </w:r>
      <w:r>
        <w:rPr>
          <w:rFonts w:ascii="Arial" w:hAnsi="Arial" w:cs="Arial"/>
          <w:sz w:val="20"/>
          <w:szCs w:val="20"/>
        </w:rPr>
        <w:t xml:space="preserve">lacks </w:t>
      </w:r>
      <w:r>
        <w:rPr>
          <w:rFonts w:ascii="Arial" w:hAnsi="Arial" w:cs="Arial"/>
          <w:spacing w:val="-1"/>
          <w:sz w:val="20"/>
          <w:szCs w:val="20"/>
        </w:rPr>
        <w:t xml:space="preserve">the skill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understanding</w:t>
      </w:r>
      <w:r>
        <w:rPr>
          <w:rFonts w:ascii="Arial" w:hAnsi="Arial" w:cs="Arial"/>
          <w:spacing w:val="8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needed</w:t>
      </w:r>
      <w:r>
        <w:rPr>
          <w:rFonts w:ascii="Arial" w:hAnsi="Arial" w:cs="Arial"/>
          <w:spacing w:val="-1"/>
          <w:sz w:val="20"/>
          <w:szCs w:val="20"/>
        </w:rPr>
        <w:t xml:space="preserve"> for safe </w:t>
      </w:r>
      <w:r>
        <w:rPr>
          <w:rFonts w:ascii="Arial" w:hAnsi="Arial" w:cs="Arial"/>
          <w:sz w:val="20"/>
          <w:szCs w:val="20"/>
        </w:rPr>
        <w:t xml:space="preserve">work </w:t>
      </w:r>
      <w:r>
        <w:rPr>
          <w:rFonts w:ascii="Arial" w:hAnsi="Arial" w:cs="Arial"/>
          <w:spacing w:val="-1"/>
          <w:sz w:val="20"/>
          <w:szCs w:val="20"/>
        </w:rPr>
        <w:t>involving the erection,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use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dismantling </w:t>
      </w:r>
      <w:r>
        <w:rPr>
          <w:rFonts w:ascii="Arial" w:hAnsi="Arial" w:cs="Arial"/>
          <w:sz w:val="20"/>
          <w:szCs w:val="20"/>
        </w:rPr>
        <w:t>of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scaffolds,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retraining</w:t>
      </w:r>
      <w:r>
        <w:rPr>
          <w:rFonts w:ascii="Arial" w:hAnsi="Arial" w:cs="Arial"/>
          <w:spacing w:val="8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will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</w:t>
      </w:r>
      <w:r>
        <w:rPr>
          <w:rFonts w:ascii="Arial" w:hAnsi="Arial" w:cs="Arial"/>
          <w:spacing w:val="-1"/>
          <w:sz w:val="20"/>
          <w:szCs w:val="20"/>
        </w:rPr>
        <w:t xml:space="preserve"> given </w:t>
      </w:r>
      <w:r>
        <w:rPr>
          <w:rFonts w:ascii="Arial" w:hAnsi="Arial" w:cs="Arial"/>
          <w:sz w:val="20"/>
          <w:szCs w:val="20"/>
        </w:rPr>
        <w:t>so</w:t>
      </w:r>
      <w:r>
        <w:rPr>
          <w:rFonts w:ascii="Arial" w:hAnsi="Arial" w:cs="Arial"/>
          <w:spacing w:val="-1"/>
          <w:sz w:val="20"/>
          <w:szCs w:val="20"/>
        </w:rPr>
        <w:t xml:space="preserve">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requisite proficiency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is</w:t>
      </w:r>
      <w:r>
        <w:rPr>
          <w:rFonts w:ascii="Arial" w:hAnsi="Arial" w:cs="Arial"/>
          <w:sz w:val="20"/>
          <w:szCs w:val="20"/>
        </w:rPr>
        <w:t xml:space="preserve"> regained.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Retraining </w:t>
      </w:r>
      <w:r>
        <w:rPr>
          <w:rFonts w:ascii="Arial" w:hAnsi="Arial" w:cs="Arial"/>
          <w:sz w:val="20"/>
          <w:szCs w:val="20"/>
        </w:rPr>
        <w:t xml:space="preserve">is </w:t>
      </w:r>
      <w:r>
        <w:rPr>
          <w:rFonts w:ascii="Arial" w:hAnsi="Arial" w:cs="Arial"/>
          <w:spacing w:val="-1"/>
          <w:sz w:val="20"/>
          <w:szCs w:val="20"/>
        </w:rPr>
        <w:t xml:space="preserve">required </w:t>
      </w:r>
      <w:r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at</w:t>
      </w:r>
      <w:r>
        <w:rPr>
          <w:rFonts w:ascii="Arial" w:hAnsi="Arial" w:cs="Arial"/>
          <w:spacing w:val="83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least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the following situations:</w:t>
      </w:r>
      <w:r>
        <w:rPr>
          <w:rFonts w:ascii="Arial" w:hAnsi="Arial" w:cs="Arial"/>
          <w:spacing w:val="53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where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changes 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worksite </w:t>
      </w:r>
      <w:r>
        <w:rPr>
          <w:rFonts w:ascii="Arial" w:hAnsi="Arial" w:cs="Arial"/>
          <w:sz w:val="20"/>
          <w:szCs w:val="20"/>
        </w:rPr>
        <w:t>present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hazard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about</w:t>
      </w:r>
      <w:r>
        <w:rPr>
          <w:rFonts w:ascii="Arial" w:hAnsi="Arial" w:cs="Arial"/>
          <w:spacing w:val="6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which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employee </w:t>
      </w:r>
      <w:r>
        <w:rPr>
          <w:rFonts w:ascii="Arial" w:hAnsi="Arial" w:cs="Arial"/>
          <w:sz w:val="20"/>
          <w:szCs w:val="20"/>
        </w:rPr>
        <w:t>has not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been</w:t>
      </w:r>
      <w:r>
        <w:rPr>
          <w:rFonts w:ascii="Arial" w:hAnsi="Arial" w:cs="Arial"/>
          <w:spacing w:val="-1"/>
          <w:sz w:val="20"/>
          <w:szCs w:val="20"/>
        </w:rPr>
        <w:t xml:space="preserve"> previously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trained;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where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changes in</w:t>
      </w:r>
      <w:r>
        <w:rPr>
          <w:rFonts w:ascii="Arial" w:hAnsi="Arial" w:cs="Arial"/>
          <w:spacing w:val="-1"/>
          <w:sz w:val="20"/>
          <w:szCs w:val="20"/>
        </w:rPr>
        <w:t xml:space="preserve"> the types</w:t>
      </w:r>
      <w:r>
        <w:rPr>
          <w:rFonts w:ascii="Arial" w:hAnsi="Arial" w:cs="Arial"/>
          <w:sz w:val="20"/>
          <w:szCs w:val="20"/>
        </w:rPr>
        <w:t xml:space="preserve"> of</w:t>
      </w:r>
      <w:r>
        <w:rPr>
          <w:rFonts w:ascii="Arial" w:hAnsi="Arial" w:cs="Arial"/>
          <w:spacing w:val="5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scaffolds,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fall protection,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falling object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protection,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or</w:t>
      </w:r>
      <w:r>
        <w:rPr>
          <w:rFonts w:ascii="Arial" w:hAnsi="Arial" w:cs="Arial"/>
          <w:spacing w:val="-1"/>
          <w:sz w:val="20"/>
          <w:szCs w:val="20"/>
        </w:rPr>
        <w:t xml:space="preserve"> other equipment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present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hazard</w:t>
      </w:r>
      <w:r>
        <w:rPr>
          <w:rFonts w:ascii="Arial" w:hAnsi="Arial" w:cs="Arial"/>
          <w:spacing w:val="99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about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which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employee </w:t>
      </w:r>
      <w:r>
        <w:rPr>
          <w:rFonts w:ascii="Arial" w:hAnsi="Arial" w:cs="Arial"/>
          <w:sz w:val="20"/>
          <w:szCs w:val="20"/>
        </w:rPr>
        <w:t>has not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been</w:t>
      </w:r>
      <w:r>
        <w:rPr>
          <w:rFonts w:ascii="Arial" w:hAnsi="Arial" w:cs="Arial"/>
          <w:spacing w:val="-1"/>
          <w:sz w:val="20"/>
          <w:szCs w:val="20"/>
        </w:rPr>
        <w:t xml:space="preserve"> previously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trained;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and,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3)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where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inadequacies</w:t>
      </w:r>
      <w:r>
        <w:rPr>
          <w:rFonts w:ascii="Arial" w:hAnsi="Arial" w:cs="Arial"/>
          <w:spacing w:val="39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in </w:t>
      </w:r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spacing w:val="-1"/>
          <w:sz w:val="20"/>
          <w:szCs w:val="20"/>
        </w:rPr>
        <w:t xml:space="preserve"> affected employee's</w:t>
      </w:r>
      <w:r>
        <w:rPr>
          <w:rFonts w:ascii="Arial" w:hAnsi="Arial" w:cs="Arial"/>
          <w:sz w:val="20"/>
          <w:szCs w:val="20"/>
        </w:rPr>
        <w:t xml:space="preserve"> work </w:t>
      </w:r>
      <w:r>
        <w:rPr>
          <w:rFonts w:ascii="Arial" w:hAnsi="Arial" w:cs="Arial"/>
          <w:spacing w:val="-1"/>
          <w:sz w:val="20"/>
          <w:szCs w:val="20"/>
        </w:rPr>
        <w:t>involving scaffolds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indicate that</w:t>
      </w:r>
      <w:r>
        <w:rPr>
          <w:rFonts w:ascii="Arial" w:hAnsi="Arial" w:cs="Arial"/>
          <w:spacing w:val="-2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the employee </w:t>
      </w:r>
      <w:r>
        <w:rPr>
          <w:rFonts w:ascii="Arial" w:hAnsi="Arial" w:cs="Arial"/>
          <w:sz w:val="20"/>
          <w:szCs w:val="20"/>
        </w:rPr>
        <w:t>has not</w:t>
      </w:r>
      <w:r>
        <w:rPr>
          <w:rFonts w:ascii="Arial" w:hAnsi="Arial" w:cs="Arial"/>
          <w:spacing w:val="87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retained the requisite proficiency.</w:t>
      </w:r>
    </w:p>
    <w:sectPr w:rsidR="00736333">
      <w:pgSz w:w="12240" w:h="15840"/>
      <w:pgMar w:top="520" w:right="840" w:bottom="1000" w:left="760" w:header="0" w:footer="804" w:gutter="0"/>
      <w:cols w:space="720" w:equalWidth="0">
        <w:col w:w="10640"/>
      </w:cols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7BF0" w:rsidRDefault="000D7BF0">
      <w:r>
        <w:separator/>
      </w:r>
    </w:p>
  </w:endnote>
  <w:endnote w:type="continuationSeparator" w:id="0">
    <w:p w:rsidR="000D7BF0" w:rsidRDefault="000D7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69984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114935" cy="153035"/>
              <wp:effectExtent l="3175" t="0" r="0" b="1905"/>
              <wp:wrapNone/>
              <wp:docPr id="18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5" type="#_x0000_t202" style="position:absolute;margin-left:70pt;margin-top:740.8pt;width:9.05pt;height:12.05pt;z-index:-25194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1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71008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9409430</wp:posOffset>
              </wp:positionV>
              <wp:extent cx="604520" cy="152400"/>
              <wp:effectExtent l="0" t="0" r="0" b="1270"/>
              <wp:wrapNone/>
              <wp:docPr id="1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452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66" type="#_x0000_t202" style="position:absolute;margin-left:89pt;margin-top:740.9pt;width:47.6pt;height:12pt;z-index:-25194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72032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17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before="7" w:line="220" w:lineRule="exact"/>
                            <w:rPr>
                              <w:sz w:val="22"/>
                              <w:szCs w:val="22"/>
                            </w:rPr>
                          </w:pP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67" type="#_x0000_t202" style="position:absolute;margin-left:70pt;margin-top:740.8pt;width:336.3pt;height:23.05pt;z-index:-25194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before="7" w:line="220" w:lineRule="exact"/>
                      <w:rPr>
                        <w:sz w:val="22"/>
                        <w:szCs w:val="22"/>
                      </w:rPr>
                    </w:pPr>
                  </w:p>
                  <w:p w:rsidR="008B1083" w:rsidRDefault="008B1083">
                    <w:pPr>
                      <w:kinsoku w:val="0"/>
                      <w:overflowPunct w:val="0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86368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9561195</wp:posOffset>
              </wp:positionV>
              <wp:extent cx="4258310" cy="139700"/>
              <wp:effectExtent l="0" t="0" r="2540" b="0"/>
              <wp:wrapNone/>
              <wp:docPr id="16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7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81" type="#_x0000_t202" style="position:absolute;margin-left:71pt;margin-top:752.85pt;width:335.3pt;height:11pt;z-index:-25193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usfswIAALQ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7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87392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163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7" w:lineRule="exact"/>
                            <w:ind w:left="4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30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pacing w:val="49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82" type="#_x0000_t202" style="position:absolute;margin-left:70pt;margin-top:740.8pt;width:336.3pt;height:23.05pt;z-index:-25192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0aD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7" w:lineRule="exact"/>
                      <w:ind w:left="4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30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pacing w:val="4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88416" behindDoc="1" locked="0" layoutInCell="0" allowOverlap="1">
              <wp:simplePos x="0" y="0"/>
              <wp:positionH relativeFrom="page">
                <wp:posOffset>6175375</wp:posOffset>
              </wp:positionH>
              <wp:positionV relativeFrom="page">
                <wp:posOffset>9408160</wp:posOffset>
              </wp:positionV>
              <wp:extent cx="638175" cy="153035"/>
              <wp:effectExtent l="3175" t="0" r="0" b="1905"/>
              <wp:wrapNone/>
              <wp:docPr id="162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817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083" type="#_x0000_t202" style="position:absolute;margin-left:486.25pt;margin-top:740.8pt;width:50.25pt;height:12.05pt;z-index:-25192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2aVsQIAALMFAAAOAAAAZHJzL2Uyb0RvYy54bWysVG1vmzAQ/j5p/8Hyd8pLCAV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89440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9408160</wp:posOffset>
              </wp:positionV>
              <wp:extent cx="4258310" cy="292735"/>
              <wp:effectExtent l="0" t="0" r="2540" b="0"/>
              <wp:wrapNone/>
              <wp:docPr id="161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7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30 </w:t>
                          </w:r>
                          <w:r>
                            <w:rPr>
                              <w:spacing w:val="49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84" type="#_x0000_t202" style="position:absolute;margin-left:71pt;margin-top:740.8pt;width:335.3pt;height:23.05pt;z-index:-25192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R3+sw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7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30 </w:t>
                    </w:r>
                    <w:r>
                      <w:rPr>
                        <w:spacing w:val="4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90464" behindDoc="1" locked="0" layoutInCell="0" allowOverlap="1">
              <wp:simplePos x="0" y="0"/>
              <wp:positionH relativeFrom="page">
                <wp:posOffset>6175375</wp:posOffset>
              </wp:positionH>
              <wp:positionV relativeFrom="page">
                <wp:posOffset>9408160</wp:posOffset>
              </wp:positionV>
              <wp:extent cx="638175" cy="153035"/>
              <wp:effectExtent l="3175" t="0" r="0" b="1905"/>
              <wp:wrapNone/>
              <wp:docPr id="16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817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085" type="#_x0000_t202" style="position:absolute;margin-left:486.25pt;margin-top:740.8pt;width:50.25pt;height:12.05pt;z-index:-25192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91488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159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7" w:lineRule="exact"/>
                            <w:ind w:left="4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39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pacing w:val="49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86" type="#_x0000_t202" style="position:absolute;margin-left:70pt;margin-top:740.8pt;width:336.3pt;height:23.05pt;z-index:-25192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jLLsgIAALQ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7" w:lineRule="exact"/>
                      <w:ind w:left="4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39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pacing w:val="4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92512" behindDoc="1" locked="0" layoutInCell="0" allowOverlap="1">
              <wp:simplePos x="0" y="0"/>
              <wp:positionH relativeFrom="page">
                <wp:posOffset>6175375</wp:posOffset>
              </wp:positionH>
              <wp:positionV relativeFrom="page">
                <wp:posOffset>9408160</wp:posOffset>
              </wp:positionV>
              <wp:extent cx="638175" cy="153035"/>
              <wp:effectExtent l="3175" t="0" r="0" b="1905"/>
              <wp:wrapNone/>
              <wp:docPr id="15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817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87" type="#_x0000_t202" style="position:absolute;margin-left:486.25pt;margin-top:740.8pt;width:50.25pt;height:12.05pt;z-index:-25192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93536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9408160</wp:posOffset>
              </wp:positionV>
              <wp:extent cx="4258310" cy="292735"/>
              <wp:effectExtent l="0" t="0" r="2540" b="0"/>
              <wp:wrapNone/>
              <wp:docPr id="157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7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40 </w:t>
                          </w:r>
                          <w:r>
                            <w:rPr>
                              <w:spacing w:val="49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88" type="#_x0000_t202" style="position:absolute;margin-left:71pt;margin-top:740.8pt;width:335.3pt;height:23.05pt;z-index:-25192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fNaswIAALQ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7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40 </w:t>
                    </w:r>
                    <w:r>
                      <w:rPr>
                        <w:spacing w:val="4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94560" behindDoc="1" locked="0" layoutInCell="0" allowOverlap="1">
              <wp:simplePos x="0" y="0"/>
              <wp:positionH relativeFrom="page">
                <wp:posOffset>6175375</wp:posOffset>
              </wp:positionH>
              <wp:positionV relativeFrom="page">
                <wp:posOffset>9408160</wp:posOffset>
              </wp:positionV>
              <wp:extent cx="638175" cy="153035"/>
              <wp:effectExtent l="3175" t="0" r="0" b="1905"/>
              <wp:wrapNone/>
              <wp:docPr id="156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817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089" type="#_x0000_t202" style="position:absolute;margin-left:486.25pt;margin-top:740.8pt;width:50.25pt;height:12.05pt;z-index:-25192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rmMtAIAALMFAAAOAAAAZHJzL2Uyb0RvYy54bWysVNuOmzAQfa/Uf7D8znIJYQE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95584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155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7" w:lineRule="exact"/>
                            <w:ind w:left="4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44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pacing w:val="49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90" type="#_x0000_t202" style="position:absolute;margin-left:70pt;margin-top:740.8pt;width:336.3pt;height:23.05pt;z-index:-25192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7" w:lineRule="exact"/>
                      <w:ind w:left="4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44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pacing w:val="4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96608" behindDoc="1" locked="0" layoutInCell="0" allowOverlap="1">
              <wp:simplePos x="0" y="0"/>
              <wp:positionH relativeFrom="page">
                <wp:posOffset>6175375</wp:posOffset>
              </wp:positionH>
              <wp:positionV relativeFrom="page">
                <wp:posOffset>9408160</wp:posOffset>
              </wp:positionV>
              <wp:extent cx="638175" cy="153035"/>
              <wp:effectExtent l="3175" t="0" r="0" b="1905"/>
              <wp:wrapNone/>
              <wp:docPr id="15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817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091" type="#_x0000_t202" style="position:absolute;margin-left:486.25pt;margin-top:740.8pt;width:50.25pt;height:12.05pt;z-index:-25191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97632" behindDoc="1" locked="0" layoutInCell="0" allowOverlap="1">
              <wp:simplePos x="0" y="0"/>
              <wp:positionH relativeFrom="page">
                <wp:posOffset>6132830</wp:posOffset>
              </wp:positionH>
              <wp:positionV relativeFrom="page">
                <wp:posOffset>9408160</wp:posOffset>
              </wp:positionV>
              <wp:extent cx="680720" cy="153035"/>
              <wp:effectExtent l="0" t="0" r="0" b="1905"/>
              <wp:wrapNone/>
              <wp:docPr id="153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072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92" type="#_x0000_t202" style="position:absolute;margin-left:482.9pt;margin-top:740.8pt;width:53.6pt;height:12.05pt;z-index:-25191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98656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9422130</wp:posOffset>
              </wp:positionV>
              <wp:extent cx="4258310" cy="278765"/>
              <wp:effectExtent l="0" t="1905" r="2540" b="0"/>
              <wp:wrapNone/>
              <wp:docPr id="152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15" w:lineRule="exact"/>
                            <w:ind w:left="38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line="211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093" type="#_x0000_t202" style="position:absolute;margin-left:71pt;margin-top:741.9pt;width:335.3pt;height:21.95pt;z-index:-25191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sRi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15" w:lineRule="exact"/>
                      <w:ind w:left="38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line="211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99680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114935" cy="153035"/>
              <wp:effectExtent l="3175" t="0" r="0" b="1905"/>
              <wp:wrapNone/>
              <wp:docPr id="151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47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94" type="#_x0000_t202" style="position:absolute;margin-left:70pt;margin-top:740.8pt;width:9.05pt;height:12.05pt;z-index:-25191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47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00704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15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095" type="#_x0000_t202" style="position:absolute;margin-left:89pt;margin-top:741.9pt;width:47.55pt;height:12pt;z-index:-25191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01728" behindDoc="1" locked="0" layoutInCell="0" allowOverlap="1">
              <wp:simplePos x="0" y="0"/>
              <wp:positionH relativeFrom="page">
                <wp:posOffset>6200775</wp:posOffset>
              </wp:positionH>
              <wp:positionV relativeFrom="page">
                <wp:posOffset>9418955</wp:posOffset>
              </wp:positionV>
              <wp:extent cx="613410" cy="139700"/>
              <wp:effectExtent l="0" t="0" r="0" b="4445"/>
              <wp:wrapNone/>
              <wp:docPr id="149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34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2" o:spid="_x0000_s1096" type="#_x0000_t202" style="position:absolute;margin-left:488.25pt;margin-top:741.65pt;width:48.3pt;height:11pt;z-index:-25191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02752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14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before="7" w:line="220" w:lineRule="exact"/>
                            <w:rPr>
                              <w:sz w:val="22"/>
                              <w:szCs w:val="22"/>
                            </w:rPr>
                          </w:pP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3" o:spid="_x0000_s1097" type="#_x0000_t202" style="position:absolute;margin-left:70pt;margin-top:740.8pt;width:336.3pt;height:23.05pt;z-index:-25191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before="7" w:line="220" w:lineRule="exact"/>
                      <w:rPr>
                        <w:sz w:val="22"/>
                        <w:szCs w:val="22"/>
                      </w:rPr>
                    </w:pPr>
                  </w:p>
                  <w:p w:rsidR="008B1083" w:rsidRDefault="008B1083">
                    <w:pPr>
                      <w:kinsoku w:val="0"/>
                      <w:overflowPunct w:val="0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407872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179070" cy="153035"/>
              <wp:effectExtent l="3175" t="0" r="0" b="1905"/>
              <wp:wrapNone/>
              <wp:docPr id="147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12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98" type="#_x0000_t202" style="position:absolute;margin-left:70pt;margin-top:740.8pt;width:14.1pt;height:12.05pt;z-index:-25190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12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08896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146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099" type="#_x0000_t202" style="position:absolute;margin-left:89pt;margin-top:741.9pt;width:47.55pt;height:12pt;z-index:-25190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09920" behindDoc="1" locked="0" layoutInCell="0" allowOverlap="1">
              <wp:simplePos x="0" y="0"/>
              <wp:positionH relativeFrom="page">
                <wp:posOffset>6200775</wp:posOffset>
              </wp:positionH>
              <wp:positionV relativeFrom="page">
                <wp:posOffset>9418955</wp:posOffset>
              </wp:positionV>
              <wp:extent cx="613410" cy="139700"/>
              <wp:effectExtent l="0" t="0" r="0" b="4445"/>
              <wp:wrapNone/>
              <wp:docPr id="14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34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6" o:spid="_x0000_s1100" type="#_x0000_t202" style="position:absolute;margin-left:488.25pt;margin-top:741.65pt;width:48.3pt;height:11pt;z-index:-25190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10944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144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before="7" w:line="220" w:lineRule="exact"/>
                            <w:rPr>
                              <w:sz w:val="22"/>
                              <w:szCs w:val="22"/>
                            </w:rPr>
                          </w:pP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101" type="#_x0000_t202" style="position:absolute;margin-left:70pt;margin-top:740.8pt;width:336.3pt;height:23.05pt;z-index:-25190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before="7" w:line="220" w:lineRule="exact"/>
                      <w:rPr>
                        <w:sz w:val="22"/>
                        <w:szCs w:val="22"/>
                      </w:rPr>
                    </w:pPr>
                  </w:p>
                  <w:p w:rsidR="008B1083" w:rsidRDefault="008B1083">
                    <w:pPr>
                      <w:kinsoku w:val="0"/>
                      <w:overflowPunct w:val="0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411968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9408160</wp:posOffset>
              </wp:positionV>
              <wp:extent cx="153670" cy="153035"/>
              <wp:effectExtent l="0" t="0" r="1905" b="1905"/>
              <wp:wrapNone/>
              <wp:docPr id="14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102" type="#_x0000_t202" style="position:absolute;margin-left:71pt;margin-top:740.8pt;width:12.1pt;height:12.05pt;z-index:-25190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4SdsAIAALM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12992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142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9" o:spid="_x0000_s1103" type="#_x0000_t202" style="position:absolute;margin-left:89pt;margin-top:741.9pt;width:47.55pt;height:12pt;z-index:-25190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14016" behindDoc="1" locked="0" layoutInCell="0" allowOverlap="1">
              <wp:simplePos x="0" y="0"/>
              <wp:positionH relativeFrom="page">
                <wp:posOffset>6200775</wp:posOffset>
              </wp:positionH>
              <wp:positionV relativeFrom="page">
                <wp:posOffset>9418955</wp:posOffset>
              </wp:positionV>
              <wp:extent cx="613410" cy="139700"/>
              <wp:effectExtent l="0" t="0" r="0" b="4445"/>
              <wp:wrapNone/>
              <wp:docPr id="141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34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104" type="#_x0000_t202" style="position:absolute;margin-left:488.25pt;margin-top:741.65pt;width:48.3pt;height:11pt;z-index:-25190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15040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9561195</wp:posOffset>
              </wp:positionV>
              <wp:extent cx="4258310" cy="139700"/>
              <wp:effectExtent l="0" t="0" r="2540" b="0"/>
              <wp:wrapNone/>
              <wp:docPr id="140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7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105" type="#_x0000_t202" style="position:absolute;margin-left:71pt;margin-top:752.85pt;width:335.3pt;height:11pt;z-index:-25190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7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73056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9561195</wp:posOffset>
              </wp:positionV>
              <wp:extent cx="4258310" cy="139700"/>
              <wp:effectExtent l="0" t="0" r="2540" b="0"/>
              <wp:wrapNone/>
              <wp:docPr id="17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7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68" type="#_x0000_t202" style="position:absolute;margin-left:71pt;margin-top:752.85pt;width:335.3pt;height:11pt;z-index:-25194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dqiswIAALI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7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416064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179070" cy="153035"/>
              <wp:effectExtent l="3175" t="0" r="0" b="1905"/>
              <wp:wrapNone/>
              <wp:docPr id="139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14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106" type="#_x0000_t202" style="position:absolute;margin-left:70pt;margin-top:740.8pt;width:14.1pt;height:12.05pt;z-index:-25190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14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17088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138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107" type="#_x0000_t202" style="position:absolute;margin-left:89pt;margin-top:741.9pt;width:47.55pt;height:12pt;z-index:-25189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18112" behindDoc="1" locked="0" layoutInCell="0" allowOverlap="1">
              <wp:simplePos x="0" y="0"/>
              <wp:positionH relativeFrom="page">
                <wp:posOffset>6200775</wp:posOffset>
              </wp:positionH>
              <wp:positionV relativeFrom="page">
                <wp:posOffset>9418955</wp:posOffset>
              </wp:positionV>
              <wp:extent cx="613410" cy="139700"/>
              <wp:effectExtent l="0" t="0" r="0" b="4445"/>
              <wp:wrapNone/>
              <wp:docPr id="137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34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4" o:spid="_x0000_s1108" type="#_x0000_t202" style="position:absolute;margin-left:488.25pt;margin-top:741.65pt;width:48.3pt;height:11pt;z-index:-25189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19136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136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before="7" w:line="220" w:lineRule="exact"/>
                            <w:rPr>
                              <w:sz w:val="22"/>
                              <w:szCs w:val="22"/>
                            </w:rPr>
                          </w:pP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109" type="#_x0000_t202" style="position:absolute;margin-left:70pt;margin-top:740.8pt;width:336.3pt;height:23.05pt;z-index:-25189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before="7" w:line="220" w:lineRule="exact"/>
                      <w:rPr>
                        <w:sz w:val="22"/>
                        <w:szCs w:val="22"/>
                      </w:rPr>
                    </w:pPr>
                  </w:p>
                  <w:p w:rsidR="008B1083" w:rsidRDefault="008B1083">
                    <w:pPr>
                      <w:kinsoku w:val="0"/>
                      <w:overflowPunct w:val="0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432448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179070" cy="153035"/>
              <wp:effectExtent l="3175" t="0" r="0" b="1905"/>
              <wp:wrapNone/>
              <wp:docPr id="13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15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110" type="#_x0000_t202" style="position:absolute;margin-left:70pt;margin-top:740.8pt;width:14.1pt;height:12.05pt;z-index:-25188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15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33472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134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111" type="#_x0000_t202" style="position:absolute;margin-left:89pt;margin-top:741.9pt;width:47.55pt;height:12pt;z-index:-25188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34496" behindDoc="1" locked="0" layoutInCell="0" allowOverlap="1">
              <wp:simplePos x="0" y="0"/>
              <wp:positionH relativeFrom="page">
                <wp:posOffset>6200775</wp:posOffset>
              </wp:positionH>
              <wp:positionV relativeFrom="page">
                <wp:posOffset>9418955</wp:posOffset>
              </wp:positionV>
              <wp:extent cx="613410" cy="139700"/>
              <wp:effectExtent l="0" t="0" r="0" b="4445"/>
              <wp:wrapNone/>
              <wp:docPr id="133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34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8" o:spid="_x0000_s1112" type="#_x0000_t202" style="position:absolute;margin-left:488.25pt;margin-top:741.65pt;width:48.3pt;height:11pt;z-index:-25188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35520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132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before="7" w:line="220" w:lineRule="exact"/>
                            <w:rPr>
                              <w:sz w:val="22"/>
                              <w:szCs w:val="22"/>
                            </w:rPr>
                          </w:pP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9" o:spid="_x0000_s1113" type="#_x0000_t202" style="position:absolute;margin-left:70pt;margin-top:740.8pt;width:336.3pt;height:23.05pt;z-index:-25188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qKJsgIAALQ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before="7" w:line="220" w:lineRule="exact"/>
                      <w:rPr>
                        <w:sz w:val="22"/>
                        <w:szCs w:val="22"/>
                      </w:rPr>
                    </w:pPr>
                  </w:p>
                  <w:p w:rsidR="008B1083" w:rsidRDefault="008B1083">
                    <w:pPr>
                      <w:kinsoku w:val="0"/>
                      <w:overflowPunct w:val="0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436544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9408160</wp:posOffset>
              </wp:positionV>
              <wp:extent cx="153670" cy="153035"/>
              <wp:effectExtent l="0" t="0" r="1905" b="1905"/>
              <wp:wrapNone/>
              <wp:docPr id="13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114" type="#_x0000_t202" style="position:absolute;margin-left:71pt;margin-top:740.8pt;width:12.1pt;height:12.05pt;z-index:-25187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37568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130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1" o:spid="_x0000_s1115" type="#_x0000_t202" style="position:absolute;margin-left:89pt;margin-top:741.9pt;width:47.55pt;height:12pt;z-index:-25187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38592" behindDoc="1" locked="0" layoutInCell="0" allowOverlap="1">
              <wp:simplePos x="0" y="0"/>
              <wp:positionH relativeFrom="page">
                <wp:posOffset>6200775</wp:posOffset>
              </wp:positionH>
              <wp:positionV relativeFrom="page">
                <wp:posOffset>9418955</wp:posOffset>
              </wp:positionV>
              <wp:extent cx="613410" cy="139700"/>
              <wp:effectExtent l="0" t="0" r="0" b="4445"/>
              <wp:wrapNone/>
              <wp:docPr id="129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34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2" o:spid="_x0000_s1116" type="#_x0000_t202" style="position:absolute;margin-left:488.25pt;margin-top:741.65pt;width:48.3pt;height:11pt;z-index:-25187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39616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9561195</wp:posOffset>
              </wp:positionV>
              <wp:extent cx="4258310" cy="139700"/>
              <wp:effectExtent l="0" t="0" r="2540" b="0"/>
              <wp:wrapNone/>
              <wp:docPr id="128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7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3" o:spid="_x0000_s1117" type="#_x0000_t202" style="position:absolute;margin-left:71pt;margin-top:752.85pt;width:335.3pt;height:11pt;z-index:-25187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zZ7tAIAALQ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7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440640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179070" cy="153035"/>
              <wp:effectExtent l="3175" t="0" r="0" b="1905"/>
              <wp:wrapNone/>
              <wp:docPr id="12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55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4" o:spid="_x0000_s1118" type="#_x0000_t202" style="position:absolute;margin-left:70pt;margin-top:740.8pt;width:14.1pt;height:12.05pt;z-index:-25187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CQcsQIAALM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55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41664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126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5" o:spid="_x0000_s1119" type="#_x0000_t202" style="position:absolute;margin-left:89pt;margin-top:741.9pt;width:47.55pt;height:12pt;z-index:-25187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42688" behindDoc="1" locked="0" layoutInCell="0" allowOverlap="1">
              <wp:simplePos x="0" y="0"/>
              <wp:positionH relativeFrom="page">
                <wp:posOffset>6200775</wp:posOffset>
              </wp:positionH>
              <wp:positionV relativeFrom="page">
                <wp:posOffset>9418955</wp:posOffset>
              </wp:positionV>
              <wp:extent cx="613410" cy="139700"/>
              <wp:effectExtent l="0" t="0" r="0" b="4445"/>
              <wp:wrapNone/>
              <wp:docPr id="125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34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6" o:spid="_x0000_s1120" type="#_x0000_t202" style="position:absolute;margin-left:488.25pt;margin-top:741.65pt;width:48.3pt;height:11pt;z-index:-25187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43712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124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before="7" w:line="220" w:lineRule="exact"/>
                            <w:rPr>
                              <w:sz w:val="22"/>
                              <w:szCs w:val="22"/>
                            </w:rPr>
                          </w:pP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7" o:spid="_x0000_s1121" type="#_x0000_t202" style="position:absolute;margin-left:70pt;margin-top:740.8pt;width:336.3pt;height:23.05pt;z-index:-25187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boqsgIAALQ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before="7" w:line="220" w:lineRule="exact"/>
                      <w:rPr>
                        <w:sz w:val="22"/>
                        <w:szCs w:val="22"/>
                      </w:rPr>
                    </w:pPr>
                  </w:p>
                  <w:p w:rsidR="008B1083" w:rsidRDefault="008B1083">
                    <w:pPr>
                      <w:kinsoku w:val="0"/>
                      <w:overflowPunct w:val="0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448832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179070" cy="153035"/>
              <wp:effectExtent l="3175" t="0" r="0" b="1905"/>
              <wp:wrapNone/>
              <wp:docPr id="12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59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" o:spid="_x0000_s1122" type="#_x0000_t202" style="position:absolute;margin-left:70pt;margin-top:740.8pt;width:14.1pt;height:12.05pt;z-index:-25186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cbxsQ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59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49856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122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9" o:spid="_x0000_s1123" type="#_x0000_t202" style="position:absolute;margin-left:89pt;margin-top:741.9pt;width:47.55pt;height:12pt;z-index:-25186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50880" behindDoc="1" locked="0" layoutInCell="0" allowOverlap="1">
              <wp:simplePos x="0" y="0"/>
              <wp:positionH relativeFrom="page">
                <wp:posOffset>6200775</wp:posOffset>
              </wp:positionH>
              <wp:positionV relativeFrom="page">
                <wp:posOffset>9418955</wp:posOffset>
              </wp:positionV>
              <wp:extent cx="613410" cy="139700"/>
              <wp:effectExtent l="0" t="0" r="0" b="4445"/>
              <wp:wrapNone/>
              <wp:docPr id="121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34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0" o:spid="_x0000_s1124" type="#_x0000_t202" style="position:absolute;margin-left:488.25pt;margin-top:741.65pt;width:48.3pt;height:11pt;z-index:-25186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51904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120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before="7" w:line="220" w:lineRule="exact"/>
                            <w:rPr>
                              <w:sz w:val="22"/>
                              <w:szCs w:val="22"/>
                            </w:rPr>
                          </w:pP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1" o:spid="_x0000_s1125" type="#_x0000_t202" style="position:absolute;margin-left:70pt;margin-top:740.8pt;width:336.3pt;height:23.05pt;z-index:-25186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before="7" w:line="220" w:lineRule="exact"/>
                      <w:rPr>
                        <w:sz w:val="22"/>
                        <w:szCs w:val="22"/>
                      </w:rPr>
                    </w:pPr>
                  </w:p>
                  <w:p w:rsidR="008B1083" w:rsidRDefault="008B1083">
                    <w:pPr>
                      <w:kinsoku w:val="0"/>
                      <w:overflowPunct w:val="0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457024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179070" cy="153035"/>
              <wp:effectExtent l="3175" t="0" r="0" b="1905"/>
              <wp:wrapNone/>
              <wp:docPr id="119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61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2" o:spid="_x0000_s1126" type="#_x0000_t202" style="position:absolute;margin-left:70pt;margin-top:740.8pt;width:14.1pt;height:12.05pt;z-index:-25185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rdPsQIAALM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61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58048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4520" cy="152400"/>
              <wp:effectExtent l="0" t="1905" r="0" b="0"/>
              <wp:wrapNone/>
              <wp:docPr id="118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452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3" o:spid="_x0000_s1127" type="#_x0000_t202" style="position:absolute;margin-left:89pt;margin-top:741.9pt;width:47.6pt;height:12pt;z-index:-25185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59072" behindDoc="1" locked="0" layoutInCell="0" allowOverlap="1">
              <wp:simplePos x="0" y="0"/>
              <wp:positionH relativeFrom="page">
                <wp:posOffset>6200775</wp:posOffset>
              </wp:positionH>
              <wp:positionV relativeFrom="page">
                <wp:posOffset>9418955</wp:posOffset>
              </wp:positionV>
              <wp:extent cx="613410" cy="139700"/>
              <wp:effectExtent l="0" t="0" r="0" b="4445"/>
              <wp:wrapNone/>
              <wp:docPr id="117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34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4" o:spid="_x0000_s1128" type="#_x0000_t202" style="position:absolute;margin-left:488.25pt;margin-top:741.65pt;width:48.3pt;height:11pt;z-index:-2518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60096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116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before="7" w:line="220" w:lineRule="exact"/>
                            <w:rPr>
                              <w:sz w:val="22"/>
                              <w:szCs w:val="22"/>
                            </w:rPr>
                          </w:pP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5" o:spid="_x0000_s1129" type="#_x0000_t202" style="position:absolute;margin-left:70pt;margin-top:740.8pt;width:336.3pt;height:23.05pt;z-index:-25185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before="7" w:line="220" w:lineRule="exact"/>
                      <w:rPr>
                        <w:sz w:val="22"/>
                        <w:szCs w:val="22"/>
                      </w:rPr>
                    </w:pPr>
                  </w:p>
                  <w:p w:rsidR="008B1083" w:rsidRDefault="008B1083">
                    <w:pPr>
                      <w:kinsoku w:val="0"/>
                      <w:overflowPunct w:val="0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479552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115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37" w:lineRule="exact"/>
                            <w:ind w:left="4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position w:val="2"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position w:val="2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position w:val="2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position w:val="2"/>
                              <w:sz w:val="20"/>
                              <w:szCs w:val="20"/>
                            </w:rPr>
                            <w:t>63</w:t>
                          </w:r>
                          <w:r>
                            <w:rPr>
                              <w:position w:val="2"/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line="211" w:lineRule="exact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6" o:spid="_x0000_s1130" type="#_x0000_t202" style="position:absolute;margin-left:70pt;margin-top:740.8pt;width:336.3pt;height:23.05pt;z-index:-2518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++vsgIAALQ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37" w:lineRule="exact"/>
                      <w:ind w:left="4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position w:val="2"/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position w:val="2"/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position w:val="2"/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position w:val="2"/>
                        <w:sz w:val="20"/>
                        <w:szCs w:val="20"/>
                      </w:rPr>
                      <w:t>63</w:t>
                    </w:r>
                    <w:r>
                      <w:rPr>
                        <w:position w:val="2"/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spacing w:val="-2"/>
                        <w:position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line="211" w:lineRule="exact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80576" behindDoc="1" locked="0" layoutInCell="0" allowOverlap="1">
              <wp:simplePos x="0" y="0"/>
              <wp:positionH relativeFrom="page">
                <wp:posOffset>6200775</wp:posOffset>
              </wp:positionH>
              <wp:positionV relativeFrom="page">
                <wp:posOffset>9418955</wp:posOffset>
              </wp:positionV>
              <wp:extent cx="613410" cy="139700"/>
              <wp:effectExtent l="0" t="0" r="0" b="4445"/>
              <wp:wrapNone/>
              <wp:docPr id="114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34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7" o:spid="_x0000_s1131" type="#_x0000_t202" style="position:absolute;margin-left:488.25pt;margin-top:741.65pt;width:48.3pt;height:11pt;z-index:-25183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491840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9422130</wp:posOffset>
              </wp:positionV>
              <wp:extent cx="4247515" cy="276225"/>
              <wp:effectExtent l="0" t="1905" r="3810" b="0"/>
              <wp:wrapNone/>
              <wp:docPr id="113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3" w:lineRule="exact"/>
                            <w:ind w:left="38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line="195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" o:spid="_x0000_s1132" type="#_x0000_t202" style="position:absolute;margin-left:71pt;margin-top:741.9pt;width:334.45pt;height:21.75pt;z-index:-25182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Ixwsw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3" w:lineRule="exact"/>
                      <w:ind w:left="38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line="195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92864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9560560</wp:posOffset>
              </wp:positionV>
              <wp:extent cx="650875" cy="139700"/>
              <wp:effectExtent l="0" t="0" r="0" b="0"/>
              <wp:wrapNone/>
              <wp:docPr id="11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08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" o:spid="_x0000_s1133" type="#_x0000_t202" style="position:absolute;margin-left:485.25pt;margin-top:752.8pt;width:51.25pt;height:11pt;z-index:-25182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urtAIAALM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"/>
        <w:szCs w:val="2"/>
      </w:rPr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74080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9409430</wp:posOffset>
              </wp:positionV>
              <wp:extent cx="4258310" cy="291465"/>
              <wp:effectExtent l="0" t="0" r="2540" b="0"/>
              <wp:wrapNone/>
              <wp:docPr id="17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291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38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before="1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9" type="#_x0000_t202" style="position:absolute;margin-left:71pt;margin-top:740.9pt;width:335.3pt;height:22.95pt;z-index:-25194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ybdswIAALI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38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before="1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75104" behindDoc="1" locked="0" layoutInCell="0" allowOverlap="1">
              <wp:simplePos x="0" y="0"/>
              <wp:positionH relativeFrom="page">
                <wp:posOffset>6175375</wp:posOffset>
              </wp:positionH>
              <wp:positionV relativeFrom="page">
                <wp:posOffset>9408160</wp:posOffset>
              </wp:positionV>
              <wp:extent cx="638175" cy="153035"/>
              <wp:effectExtent l="3175" t="0" r="0" b="1905"/>
              <wp:wrapNone/>
              <wp:docPr id="17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817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70" type="#_x0000_t202" style="position:absolute;margin-left:486.25pt;margin-top:740.8pt;width:50.25pt;height:12.05pt;z-index:-25194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52256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9414510</wp:posOffset>
              </wp:positionV>
              <wp:extent cx="114935" cy="153035"/>
              <wp:effectExtent l="3175" t="3810" r="0" b="0"/>
              <wp:wrapNone/>
              <wp:docPr id="111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0" o:spid="_x0000_s1134" type="#_x0000_t202" style="position:absolute;margin-left:70pt;margin-top:741.3pt;width:9.05pt;height:12.05pt;z-index:-2517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6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53280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11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1" o:spid="_x0000_s1135" type="#_x0000_t202" style="position:absolute;margin-left:89pt;margin-top:741.9pt;width:47.55pt;height:12pt;z-index:-2517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54304" behindDoc="1" locked="0" layoutInCell="0" allowOverlap="1">
              <wp:simplePos x="0" y="0"/>
              <wp:positionH relativeFrom="page">
                <wp:posOffset>5762625</wp:posOffset>
              </wp:positionH>
              <wp:positionV relativeFrom="page">
                <wp:posOffset>9424670</wp:posOffset>
              </wp:positionV>
              <wp:extent cx="1051560" cy="275590"/>
              <wp:effectExtent l="0" t="4445" r="0" b="0"/>
              <wp:wrapNone/>
              <wp:docPr id="109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156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pacing w:val="-1"/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FALL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PROTECTION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before="6"/>
                            <w:ind w:left="649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2" o:spid="_x0000_s1136" type="#_x0000_t202" style="position:absolute;margin-left:453.75pt;margin-top:742.1pt;width:82.8pt;height:21.7pt;z-index:-2517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pacing w:val="-1"/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FALL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PROTECTION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before="6"/>
                      <w:ind w:left="649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55328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108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137" type="#_x0000_t202" style="position:absolute;margin-left:71pt;margin-top:753.5pt;width:334.45pt;height:10.15pt;z-index:-2517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1NX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60448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9414510</wp:posOffset>
              </wp:positionV>
              <wp:extent cx="179070" cy="153035"/>
              <wp:effectExtent l="3175" t="3810" r="0" b="0"/>
              <wp:wrapNone/>
              <wp:docPr id="107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9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4" o:spid="_x0000_s1138" type="#_x0000_t202" style="position:absolute;margin-left:70pt;margin-top:741.3pt;width:14.1pt;height:12.05pt;z-index:-25175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9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1472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106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5" o:spid="_x0000_s1139" type="#_x0000_t202" style="position:absolute;margin-left:89pt;margin-top:741.9pt;width:47.55pt;height:12pt;z-index:-25175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2496" behindDoc="1" locked="0" layoutInCell="0" allowOverlap="1">
              <wp:simplePos x="0" y="0"/>
              <wp:positionH relativeFrom="page">
                <wp:posOffset>5762625</wp:posOffset>
              </wp:positionH>
              <wp:positionV relativeFrom="page">
                <wp:posOffset>9424670</wp:posOffset>
              </wp:positionV>
              <wp:extent cx="1051560" cy="275590"/>
              <wp:effectExtent l="0" t="4445" r="0" b="0"/>
              <wp:wrapNone/>
              <wp:docPr id="105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156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pacing w:val="-1"/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FALL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PROTECTION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before="6"/>
                            <w:ind w:left="649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6" o:spid="_x0000_s1140" type="#_x0000_t202" style="position:absolute;margin-left:453.75pt;margin-top:742.1pt;width:82.8pt;height:21.7pt;z-index:-25175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pacing w:val="-1"/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FALL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PROTECTION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before="6"/>
                      <w:ind w:left="649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3520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104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7" o:spid="_x0000_s1141" type="#_x0000_t202" style="position:absolute;margin-left:71pt;margin-top:753.5pt;width:334.45pt;height:10.15pt;z-index:-25175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uwswIAALQ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76832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9422130</wp:posOffset>
              </wp:positionV>
              <wp:extent cx="4247515" cy="276225"/>
              <wp:effectExtent l="0" t="1905" r="3810" b="0"/>
              <wp:wrapNone/>
              <wp:docPr id="103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3" w:lineRule="exact"/>
                            <w:ind w:left="38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line="195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8" o:spid="_x0000_s1142" type="#_x0000_t202" style="position:absolute;margin-left:71pt;margin-top:741.9pt;width:334.45pt;height:21.75pt;z-index:-25173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3" w:lineRule="exact"/>
                      <w:ind w:left="38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line="195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7856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9426575</wp:posOffset>
              </wp:positionV>
              <wp:extent cx="651510" cy="274320"/>
              <wp:effectExtent l="0" t="0" r="0" b="0"/>
              <wp:wrapNone/>
              <wp:docPr id="102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44" w:lineRule="auto"/>
                            <w:ind w:left="20" w:firstLine="26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FORKLIFTS</w:t>
                          </w:r>
                          <w:r>
                            <w:rPr>
                              <w:spacing w:val="2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9" o:spid="_x0000_s1143" type="#_x0000_t202" style="position:absolute;margin-left:485.25pt;margin-top:742.25pt;width:51.3pt;height:21.6pt;z-index:-25173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8nswIAALM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44" w:lineRule="auto"/>
                      <w:ind w:left="20" w:firstLine="26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FORKLIFTS</w:t>
                    </w:r>
                    <w:r>
                      <w:rPr>
                        <w:spacing w:val="2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78880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9414510</wp:posOffset>
              </wp:positionV>
              <wp:extent cx="89535" cy="153035"/>
              <wp:effectExtent l="0" t="3810" r="0" b="0"/>
              <wp:wrapNone/>
              <wp:docPr id="101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5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0" o:spid="_x0000_s1144" type="#_x0000_t202" style="position:absolute;margin-left:71pt;margin-top:741.3pt;width:7.05pt;height:12.05pt;z-index:-25173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79904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100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1" o:spid="_x0000_s1145" type="#_x0000_t202" style="position:absolute;margin-left:89pt;margin-top:741.9pt;width:47.55pt;height:12pt;z-index:-2517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0928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9424670</wp:posOffset>
              </wp:positionV>
              <wp:extent cx="651510" cy="275590"/>
              <wp:effectExtent l="0" t="4445" r="0" b="0"/>
              <wp:wrapNone/>
              <wp:docPr id="99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47" w:lineRule="auto"/>
                            <w:ind w:left="20" w:firstLine="26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FORKLIFTS</w:t>
                          </w:r>
                          <w:r>
                            <w:rPr>
                              <w:spacing w:val="2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2" o:spid="_x0000_s1146" type="#_x0000_t202" style="position:absolute;margin-left:485.25pt;margin-top:742.1pt;width:51.3pt;height:21.7pt;z-index:-25173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47" w:lineRule="auto"/>
                      <w:ind w:left="20" w:firstLine="26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FORKLIFTS</w:t>
                    </w:r>
                    <w:r>
                      <w:rPr>
                        <w:spacing w:val="2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1952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98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3" o:spid="_x0000_s1147" type="#_x0000_t202" style="position:absolute;margin-left:71pt;margin-top:753.5pt;width:334.45pt;height:10.15pt;z-index:-25173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aRr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82976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97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4" o:spid="_x0000_s1148" type="#_x0000_t202" style="position:absolute;margin-left:71pt;margin-top:753.5pt;width:334.45pt;height:10.15pt;z-index:-2517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IKW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4000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9560560</wp:posOffset>
              </wp:positionV>
              <wp:extent cx="650875" cy="139700"/>
              <wp:effectExtent l="0" t="0" r="0" b="0"/>
              <wp:wrapNone/>
              <wp:docPr id="96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08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5" o:spid="_x0000_s1149" type="#_x0000_t202" style="position:absolute;margin-left:485.25pt;margin-top:752.8pt;width:51.25pt;height:11pt;z-index:-25173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85024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95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6" o:spid="_x0000_s1150" type="#_x0000_t202" style="position:absolute;margin-left:71pt;margin-top:753.5pt;width:334.45pt;height:10.15pt;z-index:-25173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/aFsQ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6048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9560560</wp:posOffset>
              </wp:positionV>
              <wp:extent cx="650875" cy="139700"/>
              <wp:effectExtent l="0" t="0" r="0" b="0"/>
              <wp:wrapNone/>
              <wp:docPr id="94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08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7" o:spid="_x0000_s1151" type="#_x0000_t202" style="position:absolute;margin-left:485.25pt;margin-top:752.8pt;width:51.25pt;height:11pt;z-index:-25173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87072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9414510</wp:posOffset>
              </wp:positionV>
              <wp:extent cx="4260215" cy="283845"/>
              <wp:effectExtent l="3175" t="3810" r="3810" b="0"/>
              <wp:wrapNone/>
              <wp:docPr id="93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60215" cy="283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5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before="9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8" o:spid="_x0000_s1152" type="#_x0000_t202" style="position:absolute;margin-left:70pt;margin-top:741.3pt;width:335.45pt;height:22.35pt;z-index:-2517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RG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5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before="9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88096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9424670</wp:posOffset>
              </wp:positionV>
              <wp:extent cx="651510" cy="275590"/>
              <wp:effectExtent l="0" t="4445" r="0" b="0"/>
              <wp:wrapNone/>
              <wp:docPr id="92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47" w:lineRule="auto"/>
                            <w:ind w:left="20" w:firstLine="26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FORKLIFTS</w:t>
                          </w:r>
                          <w:r>
                            <w:rPr>
                              <w:spacing w:val="2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9" o:spid="_x0000_s1153" type="#_x0000_t202" style="position:absolute;margin-left:485.25pt;margin-top:742.1pt;width:51.3pt;height:21.7pt;z-index:-2517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47" w:lineRule="auto"/>
                      <w:ind w:left="20" w:firstLine="26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FORKLIFTS</w:t>
                    </w:r>
                    <w:r>
                      <w:rPr>
                        <w:spacing w:val="2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89120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9414510</wp:posOffset>
              </wp:positionV>
              <wp:extent cx="114935" cy="153035"/>
              <wp:effectExtent l="3175" t="3810" r="0" b="0"/>
              <wp:wrapNone/>
              <wp:docPr id="91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8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0" o:spid="_x0000_s1154" type="#_x0000_t202" style="position:absolute;margin-left:70pt;margin-top:741.3pt;width:9.05pt;height:12.05pt;z-index:-25172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8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0144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4520" cy="152400"/>
              <wp:effectExtent l="0" t="1905" r="0" b="0"/>
              <wp:wrapNone/>
              <wp:docPr id="90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452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155" type="#_x0000_t202" style="position:absolute;margin-left:89pt;margin-top:741.9pt;width:47.6pt;height:12pt;z-index:-25172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1168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9424670</wp:posOffset>
              </wp:positionV>
              <wp:extent cx="651510" cy="275590"/>
              <wp:effectExtent l="0" t="4445" r="0" b="0"/>
              <wp:wrapNone/>
              <wp:docPr id="89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47" w:lineRule="auto"/>
                            <w:ind w:left="20" w:firstLine="26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FORKLIFTS</w:t>
                          </w:r>
                          <w:r>
                            <w:rPr>
                              <w:spacing w:val="2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2" o:spid="_x0000_s1156" type="#_x0000_t202" style="position:absolute;margin-left:485.25pt;margin-top:742.1pt;width:51.3pt;height:21.7pt;z-index:-25172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47" w:lineRule="auto"/>
                      <w:ind w:left="20" w:firstLine="26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FORKLIFTS</w:t>
                    </w:r>
                    <w:r>
                      <w:rPr>
                        <w:spacing w:val="2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2192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88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3" o:spid="_x0000_s1157" type="#_x0000_t202" style="position:absolute;margin-left:71pt;margin-top:753.5pt;width:334.45pt;height:10.15pt;z-index:-2517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NGm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93216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9414510</wp:posOffset>
              </wp:positionV>
              <wp:extent cx="4260215" cy="283845"/>
              <wp:effectExtent l="3175" t="3810" r="3810" b="0"/>
              <wp:wrapNone/>
              <wp:docPr id="87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60215" cy="283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9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before="9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" o:spid="_x0000_s1158" type="#_x0000_t202" style="position:absolute;margin-left:70pt;margin-top:741.3pt;width:335.45pt;height:22.35pt;z-index:-25172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0a7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9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before="9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4240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9424670</wp:posOffset>
              </wp:positionV>
              <wp:extent cx="651510" cy="275590"/>
              <wp:effectExtent l="0" t="4445" r="0" b="0"/>
              <wp:wrapNone/>
              <wp:docPr id="86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47" w:lineRule="auto"/>
                            <w:ind w:left="20" w:firstLine="26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FORKLIFTS</w:t>
                          </w:r>
                          <w:r>
                            <w:rPr>
                              <w:spacing w:val="2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5" o:spid="_x0000_s1159" type="#_x0000_t202" style="position:absolute;margin-left:485.25pt;margin-top:742.1pt;width:51.3pt;height:21.7pt;z-index:-2517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47" w:lineRule="auto"/>
                      <w:ind w:left="20" w:firstLine="26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FORKLIFTS</w:t>
                    </w:r>
                    <w:r>
                      <w:rPr>
                        <w:spacing w:val="2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595264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9414510</wp:posOffset>
              </wp:positionV>
              <wp:extent cx="179070" cy="153035"/>
              <wp:effectExtent l="3175" t="3810" r="0" b="0"/>
              <wp:wrapNone/>
              <wp:docPr id="85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10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6" o:spid="_x0000_s1160" type="#_x0000_t202" style="position:absolute;margin-left:70pt;margin-top:741.3pt;width:14.1pt;height:12.05pt;z-index:-25172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10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6288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84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7" o:spid="_x0000_s1161" type="#_x0000_t202" style="position:absolute;margin-left:89pt;margin-top:741.9pt;width:47.55pt;height:12pt;z-index:-25172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7312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9424670</wp:posOffset>
              </wp:positionV>
              <wp:extent cx="651510" cy="275590"/>
              <wp:effectExtent l="0" t="4445" r="0" b="0"/>
              <wp:wrapNone/>
              <wp:docPr id="83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47" w:lineRule="auto"/>
                            <w:ind w:left="20" w:firstLine="26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FORKLIFTS</w:t>
                          </w:r>
                          <w:r>
                            <w:rPr>
                              <w:spacing w:val="2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8" o:spid="_x0000_s1162" type="#_x0000_t202" style="position:absolute;margin-left:485.25pt;margin-top:742.1pt;width:51.3pt;height:21.7pt;z-index:-25171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6/QswIAALI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47" w:lineRule="auto"/>
                      <w:ind w:left="20" w:firstLine="26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FORKLIFTS</w:t>
                    </w:r>
                    <w:r>
                      <w:rPr>
                        <w:spacing w:val="2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98336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82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9" o:spid="_x0000_s1163" type="#_x0000_t202" style="position:absolute;margin-left:71pt;margin-top:753.5pt;width:334.45pt;height:10.15pt;z-index:-25171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1Qvsg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76128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114935" cy="153035"/>
              <wp:effectExtent l="3175" t="0" r="0" b="1905"/>
              <wp:wrapNone/>
              <wp:docPr id="17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4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71" type="#_x0000_t202" style="position:absolute;margin-left:70pt;margin-top:740.8pt;width:9.05pt;height:12.05pt;z-index:-2519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4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77152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9409430</wp:posOffset>
              </wp:positionV>
              <wp:extent cx="603885" cy="152400"/>
              <wp:effectExtent l="0" t="0" r="0" b="1270"/>
              <wp:wrapNone/>
              <wp:docPr id="17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72" type="#_x0000_t202" style="position:absolute;margin-left:89pt;margin-top:740.9pt;width:47.55pt;height:12pt;z-index:-25193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78176" behindDoc="1" locked="0" layoutInCell="0" allowOverlap="1">
              <wp:simplePos x="0" y="0"/>
              <wp:positionH relativeFrom="page">
                <wp:posOffset>6175375</wp:posOffset>
              </wp:positionH>
              <wp:positionV relativeFrom="page">
                <wp:posOffset>9408160</wp:posOffset>
              </wp:positionV>
              <wp:extent cx="638175" cy="153035"/>
              <wp:effectExtent l="3175" t="0" r="0" b="1905"/>
              <wp:wrapNone/>
              <wp:docPr id="17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817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73" type="#_x0000_t202" style="position:absolute;margin-left:486.25pt;margin-top:740.8pt;width:50.25pt;height:12.05pt;z-index:-25193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79200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171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before="7" w:line="220" w:lineRule="exact"/>
                            <w:rPr>
                              <w:sz w:val="22"/>
                              <w:szCs w:val="22"/>
                            </w:rPr>
                          </w:pP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074" type="#_x0000_t202" style="position:absolute;margin-left:70pt;margin-top:740.8pt;width:336.3pt;height:23.05pt;z-index:-25193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y0IsgIAALM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before="7" w:line="220" w:lineRule="exact"/>
                      <w:rPr>
                        <w:sz w:val="22"/>
                        <w:szCs w:val="22"/>
                      </w:rPr>
                    </w:pPr>
                  </w:p>
                  <w:p w:rsidR="008B1083" w:rsidRDefault="008B1083">
                    <w:pPr>
                      <w:kinsoku w:val="0"/>
                      <w:overflowPunct w:val="0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9414510</wp:posOffset>
              </wp:positionV>
              <wp:extent cx="153670" cy="153035"/>
              <wp:effectExtent l="0" t="3810" r="1905" b="0"/>
              <wp:wrapNone/>
              <wp:docPr id="81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164" type="#_x0000_t202" style="position:absolute;margin-left:71pt;margin-top:741.3pt;width:12.1pt;height:12.05pt;z-index:-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80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1" o:spid="_x0000_s1165" type="#_x0000_t202" style="position:absolute;margin-left:89pt;margin-top:741.9pt;width:47.55pt;height:12pt;z-index:-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968" behindDoc="1" locked="0" layoutInCell="0" allowOverlap="1">
              <wp:simplePos x="0" y="0"/>
              <wp:positionH relativeFrom="page">
                <wp:posOffset>4781550</wp:posOffset>
              </wp:positionH>
              <wp:positionV relativeFrom="page">
                <wp:posOffset>9424670</wp:posOffset>
              </wp:positionV>
              <wp:extent cx="2031365" cy="139700"/>
              <wp:effectExtent l="0" t="4445" r="0" b="0"/>
              <wp:wrapNone/>
              <wp:docPr id="7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13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PERSONAL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PROTECTIVE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EQUIPMENT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2" o:spid="_x0000_s1166" type="#_x0000_t202" style="position:absolute;margin-left:376.5pt;margin-top:742.1pt;width:159.95pt;height:11pt;z-index:-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PERSONAL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PROTECTIVE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EQUIPMENT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992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78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3" o:spid="_x0000_s1167" type="#_x0000_t202" style="position:absolute;margin-left:71pt;margin-top:753.5pt;width:334.45pt;height:10.15pt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wGqtAIAALU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016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9560560</wp:posOffset>
              </wp:positionV>
              <wp:extent cx="650875" cy="139700"/>
              <wp:effectExtent l="0" t="0" r="0" b="0"/>
              <wp:wrapNone/>
              <wp:docPr id="77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08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4" o:spid="_x0000_s1168" type="#_x0000_t202" style="position:absolute;margin-left:485.25pt;margin-top:752.8pt;width:51.25pt;height:11pt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1040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9414510</wp:posOffset>
              </wp:positionV>
              <wp:extent cx="114935" cy="153035"/>
              <wp:effectExtent l="3175" t="3810" r="0" b="0"/>
              <wp:wrapNone/>
              <wp:docPr id="76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b/>
                              <w:bCs/>
                              <w:noProof/>
                              <w:sz w:val="20"/>
                              <w:szCs w:val="20"/>
                            </w:rPr>
                            <w:t>9</w:t>
                          </w:r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5" o:spid="_x0000_s1169" type="#_x0000_t202" style="position:absolute;margin-left:70pt;margin-top:741.3pt;width:9.05pt;height:12.05pt;z-index:-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b/>
                        <w:bCs/>
                        <w:noProof/>
                        <w:sz w:val="20"/>
                        <w:szCs w:val="20"/>
                      </w:rPr>
                      <w:t>9</w: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064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75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6" o:spid="_x0000_s1170" type="#_x0000_t202" style="position:absolute;margin-left:89pt;margin-top:741.9pt;width:47.55pt;height:12pt;z-index:-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088" behindDoc="1" locked="0" layoutInCell="0" allowOverlap="1">
              <wp:simplePos x="0" y="0"/>
              <wp:positionH relativeFrom="page">
                <wp:posOffset>4781550</wp:posOffset>
              </wp:positionH>
              <wp:positionV relativeFrom="page">
                <wp:posOffset>9424670</wp:posOffset>
              </wp:positionV>
              <wp:extent cx="2031365" cy="139700"/>
              <wp:effectExtent l="0" t="4445" r="0" b="0"/>
              <wp:wrapNone/>
              <wp:docPr id="74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13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PERSONAL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PROTECTIVE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EQUIPMENT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7" o:spid="_x0000_s1171" type="#_x0000_t202" style="position:absolute;margin-left:376.5pt;margin-top:742.1pt;width:159.95pt;height:11pt;z-index:-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PERSONAL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PROTECTIVE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EQUIPMENT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112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73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8" o:spid="_x0000_s1172" type="#_x0000_t202" style="position:absolute;margin-left:71pt;margin-top:753.5pt;width:334.45pt;height:10.15pt;z-index:-2516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CghtAIAALU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9560560</wp:posOffset>
              </wp:positionV>
              <wp:extent cx="650875" cy="139700"/>
              <wp:effectExtent l="0" t="0" r="0" b="0"/>
              <wp:wrapNone/>
              <wp:docPr id="72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08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9" o:spid="_x0000_s1173" type="#_x0000_t202" style="position:absolute;margin-left:485.25pt;margin-top:752.8pt;width:51.25pt;height:11pt;z-index:-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6160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9414510</wp:posOffset>
              </wp:positionV>
              <wp:extent cx="153670" cy="153035"/>
              <wp:effectExtent l="0" t="3810" r="1905" b="0"/>
              <wp:wrapNone/>
              <wp:docPr id="71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174" type="#_x0000_t202" style="position:absolute;margin-left:71pt;margin-top:741.3pt;width:12.1pt;height:12.05pt;z-index:-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184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70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1" o:spid="_x0000_s1175" type="#_x0000_t202" style="position:absolute;margin-left:89pt;margin-top:741.9pt;width:47.55pt;height:12pt;z-index:-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208" behindDoc="1" locked="0" layoutInCell="0" allowOverlap="1">
              <wp:simplePos x="0" y="0"/>
              <wp:positionH relativeFrom="page">
                <wp:posOffset>4781550</wp:posOffset>
              </wp:positionH>
              <wp:positionV relativeFrom="page">
                <wp:posOffset>9424670</wp:posOffset>
              </wp:positionV>
              <wp:extent cx="2031365" cy="139700"/>
              <wp:effectExtent l="0" t="4445" r="0" b="0"/>
              <wp:wrapNone/>
              <wp:docPr id="69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13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PERSONAL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PROTECTIVE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EQUIPMENT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2" o:spid="_x0000_s1176" type="#_x0000_t202" style="position:absolute;margin-left:376.5pt;margin-top:742.1pt;width:159.95pt;height:11pt;z-index:-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PERSONAL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PROTECTIVE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EQUIPMENT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232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68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3" o:spid="_x0000_s1177" type="#_x0000_t202" style="position:absolute;margin-left:71pt;margin-top:753.5pt;width:334.45pt;height:10.15pt;z-index:-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256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9560560</wp:posOffset>
              </wp:positionV>
              <wp:extent cx="650875" cy="139700"/>
              <wp:effectExtent l="0" t="0" r="0" b="0"/>
              <wp:wrapNone/>
              <wp:docPr id="67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08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4" o:spid="_x0000_s1178" type="#_x0000_t202" style="position:absolute;margin-left:485.25pt;margin-top:752.8pt;width:51.25pt;height:11pt;z-index:-2516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1280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9414510</wp:posOffset>
              </wp:positionV>
              <wp:extent cx="179070" cy="153035"/>
              <wp:effectExtent l="3175" t="3810" r="0" b="0"/>
              <wp:wrapNone/>
              <wp:docPr id="66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11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5" o:spid="_x0000_s1179" type="#_x0000_t202" style="position:absolute;margin-left:70pt;margin-top:741.3pt;width:14.1pt;height:12.05pt;z-index:-2516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11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304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65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6" o:spid="_x0000_s1180" type="#_x0000_t202" style="position:absolute;margin-left:89pt;margin-top:741.9pt;width:47.55pt;height:12pt;z-index:-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328" behindDoc="1" locked="0" layoutInCell="0" allowOverlap="1">
              <wp:simplePos x="0" y="0"/>
              <wp:positionH relativeFrom="page">
                <wp:posOffset>4366260</wp:posOffset>
              </wp:positionH>
              <wp:positionV relativeFrom="page">
                <wp:posOffset>9424670</wp:posOffset>
              </wp:positionV>
              <wp:extent cx="2446655" cy="139700"/>
              <wp:effectExtent l="3810" t="4445" r="0" b="0"/>
              <wp:wrapNone/>
              <wp:docPr id="64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665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PERSONAL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PROTECTIVE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EQUIPMENT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FORMS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7" o:spid="_x0000_s1181" type="#_x0000_t202" style="position:absolute;margin-left:343.8pt;margin-top:742.1pt;width:192.65pt;height:11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PERSONAL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PROTECTIVE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EQUIPMENT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FORMS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352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63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8" o:spid="_x0000_s1182" type="#_x0000_t202" style="position:absolute;margin-left:71pt;margin-top:753.5pt;width:334.45pt;height:10.15pt;z-index:-2516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376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9560560</wp:posOffset>
              </wp:positionV>
              <wp:extent cx="650875" cy="139700"/>
              <wp:effectExtent l="0" t="0" r="0" b="0"/>
              <wp:wrapNone/>
              <wp:docPr id="62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08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9" o:spid="_x0000_s1183" type="#_x0000_t202" style="position:absolute;margin-left:485.25pt;margin-top:752.8pt;width:51.25pt;height:11pt;z-index:-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t8KtQ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6400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9414510</wp:posOffset>
              </wp:positionV>
              <wp:extent cx="179070" cy="153035"/>
              <wp:effectExtent l="3175" t="3810" r="0" b="0"/>
              <wp:wrapNone/>
              <wp:docPr id="61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13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184" type="#_x0000_t202" style="position:absolute;margin-left:70pt;margin-top:741.3pt;width:14.1pt;height:12.05pt;z-index:-2516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13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424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60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1" o:spid="_x0000_s1185" type="#_x0000_t202" style="position:absolute;margin-left:89pt;margin-top:741.9pt;width:47.55pt;height:12pt;z-index:-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448" behindDoc="1" locked="0" layoutInCell="0" allowOverlap="1">
              <wp:simplePos x="0" y="0"/>
              <wp:positionH relativeFrom="page">
                <wp:posOffset>6113145</wp:posOffset>
              </wp:positionH>
              <wp:positionV relativeFrom="page">
                <wp:posOffset>9424670</wp:posOffset>
              </wp:positionV>
              <wp:extent cx="701040" cy="275590"/>
              <wp:effectExtent l="0" t="4445" r="0" b="0"/>
              <wp:wrapNone/>
              <wp:docPr id="59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104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47" w:lineRule="auto"/>
                            <w:ind w:left="20" w:firstLine="19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TRAINING</w:t>
                          </w:r>
                          <w:r>
                            <w:rPr>
                              <w:spacing w:val="2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APPENDIX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2" o:spid="_x0000_s1186" type="#_x0000_t202" style="position:absolute;margin-left:481.35pt;margin-top:742.1pt;width:55.2pt;height:21.7pt;z-index:-2516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47" w:lineRule="auto"/>
                      <w:ind w:left="20" w:firstLine="194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TRAINING</w:t>
                    </w:r>
                    <w:r>
                      <w:rPr>
                        <w:spacing w:val="2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APPENDIX</w:t>
                    </w:r>
                    <w:r>
                      <w:rPr>
                        <w:sz w:val="18"/>
                        <w:szCs w:val="18"/>
                      </w:rPr>
                      <w:t xml:space="preserve"> 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472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58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3" o:spid="_x0000_s1187" type="#_x0000_t202" style="position:absolute;margin-left:71pt;margin-top:753.5pt;width:334.45pt;height:10.15pt;z-index:-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ppntAIAALU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0496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57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188" type="#_x0000_t202" style="position:absolute;margin-left:89pt;margin-top:741.9pt;width:47.55pt;height:12pt;z-index:-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520" behindDoc="1" locked="0" layoutInCell="0" allowOverlap="1">
              <wp:simplePos x="0" y="0"/>
              <wp:positionH relativeFrom="page">
                <wp:posOffset>4786630</wp:posOffset>
              </wp:positionH>
              <wp:positionV relativeFrom="page">
                <wp:posOffset>9427845</wp:posOffset>
              </wp:positionV>
              <wp:extent cx="2026920" cy="139700"/>
              <wp:effectExtent l="0" t="0" r="0" b="0"/>
              <wp:wrapNone/>
              <wp:docPr id="56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69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 xml:space="preserve">Noise Exposure 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/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Hearing Conservation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189" type="#_x0000_t202" style="position:absolute;margin-left:376.9pt;margin-top:742.35pt;width:159.6pt;height:11pt;z-index:-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 xml:space="preserve">Noise Exposure </w:t>
                    </w:r>
                    <w:r>
                      <w:rPr>
                        <w:sz w:val="18"/>
                        <w:szCs w:val="18"/>
                      </w:rPr>
                      <w:t xml:space="preserve">/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Hearing Conservation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544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5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6" o:spid="_x0000_s1190" type="#_x0000_t202" style="position:absolute;margin-left:71pt;margin-top:753.5pt;width:334.45pt;height:10.15pt;z-index:-2516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568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9560560</wp:posOffset>
              </wp:positionV>
              <wp:extent cx="650875" cy="139700"/>
              <wp:effectExtent l="0" t="0" r="0" b="0"/>
              <wp:wrapNone/>
              <wp:docPr id="54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08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7" o:spid="_x0000_s1191" type="#_x0000_t202" style="position:absolute;margin-left:485.25pt;margin-top:752.8pt;width:51.25pt;height:11pt;z-index:-2516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3/VtQIAALQ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4592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9414510</wp:posOffset>
              </wp:positionV>
              <wp:extent cx="114935" cy="153035"/>
              <wp:effectExtent l="3175" t="3810" r="0" b="0"/>
              <wp:wrapNone/>
              <wp:docPr id="53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9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192" type="#_x0000_t202" style="position:absolute;margin-left:70pt;margin-top:741.3pt;width:9.05pt;height:12.05pt;z-index:-2516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x0usgIAALQ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9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616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52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9" o:spid="_x0000_s1193" type="#_x0000_t202" style="position:absolute;margin-left:89pt;margin-top:741.9pt;width:47.55pt;height:12pt;z-index:-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640" behindDoc="1" locked="0" layoutInCell="0" allowOverlap="1">
              <wp:simplePos x="0" y="0"/>
              <wp:positionH relativeFrom="page">
                <wp:posOffset>4786630</wp:posOffset>
              </wp:positionH>
              <wp:positionV relativeFrom="page">
                <wp:posOffset>9424035</wp:posOffset>
              </wp:positionV>
              <wp:extent cx="2026920" cy="139700"/>
              <wp:effectExtent l="0" t="3810" r="0" b="0"/>
              <wp:wrapNone/>
              <wp:docPr id="51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69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pacing w:val="-1"/>
                              <w:sz w:val="18"/>
                              <w:szCs w:val="18"/>
                            </w:rPr>
                            <w:t xml:space="preserve">Noise Exposure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 xml:space="preserve">/ 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18"/>
                              <w:szCs w:val="18"/>
                            </w:rPr>
                            <w:t>Hearing Conservation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0" o:spid="_x0000_s1194" type="#_x0000_t202" style="position:absolute;margin-left:376.9pt;margin-top:742.05pt;width:159.6pt;height:11pt;z-index:-2516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pacing w:val="-1"/>
                        <w:sz w:val="18"/>
                        <w:szCs w:val="18"/>
                      </w:rPr>
                      <w:t xml:space="preserve">Noise Exposure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 xml:space="preserve">/ </w:t>
                    </w:r>
                    <w:r>
                      <w:rPr>
                        <w:rFonts w:ascii="Arial" w:hAnsi="Arial" w:cs="Arial"/>
                        <w:spacing w:val="-1"/>
                        <w:sz w:val="18"/>
                        <w:szCs w:val="18"/>
                      </w:rPr>
                      <w:t>Hearing Conservation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664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50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1" o:spid="_x0000_s1195" type="#_x0000_t202" style="position:absolute;margin-left:71pt;margin-top:753.5pt;width:334.45pt;height:10.15pt;z-index:-2516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b2vswIAALU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688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9560560</wp:posOffset>
              </wp:positionV>
              <wp:extent cx="650875" cy="139700"/>
              <wp:effectExtent l="0" t="0" r="0" b="0"/>
              <wp:wrapNone/>
              <wp:docPr id="49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08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2" o:spid="_x0000_s1196" type="#_x0000_t202" style="position:absolute;margin-left:485.25pt;margin-top:752.8pt;width:51.25pt;height:11pt;z-index:-2516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js2tQIAALQ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9712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9414510</wp:posOffset>
              </wp:positionV>
              <wp:extent cx="153670" cy="153035"/>
              <wp:effectExtent l="0" t="3810" r="1905" b="0"/>
              <wp:wrapNone/>
              <wp:docPr id="48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3" o:spid="_x0000_s1197" type="#_x0000_t202" style="position:absolute;margin-left:71pt;margin-top:741.3pt;width:12.1pt;height:12.05pt;z-index:-2516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736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47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4" o:spid="_x0000_s1198" type="#_x0000_t202" style="position:absolute;margin-left:89pt;margin-top:741.9pt;width:47.55pt;height:12pt;z-index:-25161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760" behindDoc="1" locked="0" layoutInCell="0" allowOverlap="1">
              <wp:simplePos x="0" y="0"/>
              <wp:positionH relativeFrom="page">
                <wp:posOffset>4786630</wp:posOffset>
              </wp:positionH>
              <wp:positionV relativeFrom="page">
                <wp:posOffset>9424035</wp:posOffset>
              </wp:positionV>
              <wp:extent cx="2026920" cy="139700"/>
              <wp:effectExtent l="0" t="3810" r="0" b="0"/>
              <wp:wrapNone/>
              <wp:docPr id="46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69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 xml:space="preserve">Noise Exposure 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/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Hearing Conservation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5" o:spid="_x0000_s1199" type="#_x0000_t202" style="position:absolute;margin-left:376.9pt;margin-top:742.05pt;width:159.6pt;height:11pt;z-index:-2516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bMtQIAALUFAAAOAAAAZHJzL2Uyb0RvYy54bWysVFtvmzAUfp+0/2D5nXIJo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 xml:space="preserve">Noise Exposure </w:t>
                    </w:r>
                    <w:r>
                      <w:rPr>
                        <w:sz w:val="18"/>
                        <w:szCs w:val="18"/>
                      </w:rPr>
                      <w:t xml:space="preserve">/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Hearing Conservation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784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45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6" o:spid="_x0000_s1200" type="#_x0000_t202" style="position:absolute;margin-left:71pt;margin-top:753.5pt;width:334.45pt;height:10.15pt;z-index:-25161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808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9560560</wp:posOffset>
              </wp:positionV>
              <wp:extent cx="650875" cy="139700"/>
              <wp:effectExtent l="0" t="0" r="0" b="0"/>
              <wp:wrapNone/>
              <wp:docPr id="44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08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7" o:spid="_x0000_s1201" type="#_x0000_t202" style="position:absolute;margin-left:485.25pt;margin-top:752.8pt;width:51.25pt;height:11pt;z-index:-25161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4832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9414510</wp:posOffset>
              </wp:positionV>
              <wp:extent cx="179070" cy="153035"/>
              <wp:effectExtent l="3175" t="3810" r="0" b="0"/>
              <wp:wrapNone/>
              <wp:docPr id="43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15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202" type="#_x0000_t202" style="position:absolute;margin-left:70pt;margin-top:741.3pt;width:14.1pt;height:12.05pt;z-index:-25161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KqnswIAALQ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15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856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42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9" o:spid="_x0000_s1203" type="#_x0000_t202" style="position:absolute;margin-left:89pt;margin-top:741.9pt;width:47.55pt;height:12pt;z-index:-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880" behindDoc="1" locked="0" layoutInCell="0" allowOverlap="1">
              <wp:simplePos x="0" y="0"/>
              <wp:positionH relativeFrom="page">
                <wp:posOffset>4786630</wp:posOffset>
              </wp:positionH>
              <wp:positionV relativeFrom="page">
                <wp:posOffset>9424035</wp:posOffset>
              </wp:positionV>
              <wp:extent cx="2026920" cy="139700"/>
              <wp:effectExtent l="0" t="3810" r="0" b="0"/>
              <wp:wrapNone/>
              <wp:docPr id="41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69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pacing w:val="-1"/>
                              <w:sz w:val="18"/>
                              <w:szCs w:val="18"/>
                            </w:rPr>
                            <w:t xml:space="preserve">Noise Exposure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 xml:space="preserve">/ 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18"/>
                              <w:szCs w:val="18"/>
                            </w:rPr>
                            <w:t>Hearing Conservation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0" o:spid="_x0000_s1204" type="#_x0000_t202" style="position:absolute;margin-left:376.9pt;margin-top:742.05pt;width:159.6pt;height:11pt;z-index:-25160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pacing w:val="-1"/>
                        <w:sz w:val="18"/>
                        <w:szCs w:val="18"/>
                      </w:rPr>
                      <w:t xml:space="preserve">Noise Exposure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 xml:space="preserve">/ </w:t>
                    </w:r>
                    <w:r>
                      <w:rPr>
                        <w:rFonts w:ascii="Arial" w:hAnsi="Arial" w:cs="Arial"/>
                        <w:spacing w:val="-1"/>
                        <w:sz w:val="18"/>
                        <w:szCs w:val="18"/>
                      </w:rPr>
                      <w:t>Hearing Conservation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904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40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1" o:spid="_x0000_s1205" type="#_x0000_t202" style="position:absolute;margin-left:71pt;margin-top:753.5pt;width:334.45pt;height:10.15pt;z-index:-25160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928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9560560</wp:posOffset>
              </wp:positionV>
              <wp:extent cx="650875" cy="139700"/>
              <wp:effectExtent l="0" t="0" r="0" b="0"/>
              <wp:wrapNone/>
              <wp:docPr id="39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08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2" o:spid="_x0000_s1206" type="#_x0000_t202" style="position:absolute;margin-left:485.25pt;margin-top:752.8pt;width:51.25pt;height:11pt;z-index:-25160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9952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38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3" o:spid="_x0000_s1207" type="#_x0000_t202" style="position:absolute;margin-left:71pt;margin-top:753.5pt;width:334.45pt;height:10.15pt;z-index:-25160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976" behindDoc="1" locked="0" layoutInCell="0" allowOverlap="1">
              <wp:simplePos x="0" y="0"/>
              <wp:positionH relativeFrom="page">
                <wp:posOffset>6162675</wp:posOffset>
              </wp:positionH>
              <wp:positionV relativeFrom="page">
                <wp:posOffset>9560560</wp:posOffset>
              </wp:positionV>
              <wp:extent cx="650875" cy="139700"/>
              <wp:effectExtent l="0" t="0" r="0" b="0"/>
              <wp:wrapNone/>
              <wp:docPr id="37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08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4" o:spid="_x0000_s1208" type="#_x0000_t202" style="position:absolute;margin-left:485.25pt;margin-top:752.8pt;width:51.25pt;height:11pt;z-index:-25160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80224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9408160</wp:posOffset>
              </wp:positionV>
              <wp:extent cx="4258310" cy="292735"/>
              <wp:effectExtent l="0" t="0" r="2540" b="0"/>
              <wp:wrapNone/>
              <wp:docPr id="17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7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10 </w:t>
                          </w:r>
                          <w:r>
                            <w:rPr>
                              <w:spacing w:val="49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75" type="#_x0000_t202" style="position:absolute;margin-left:71pt;margin-top:740.8pt;width:335.3pt;height:23.05pt;z-index:-25193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7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10 </w:t>
                    </w:r>
                    <w:r>
                      <w:rPr>
                        <w:spacing w:val="4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81248" behindDoc="1" locked="0" layoutInCell="0" allowOverlap="1">
              <wp:simplePos x="0" y="0"/>
              <wp:positionH relativeFrom="page">
                <wp:posOffset>6175375</wp:posOffset>
              </wp:positionH>
              <wp:positionV relativeFrom="page">
                <wp:posOffset>9408160</wp:posOffset>
              </wp:positionV>
              <wp:extent cx="638175" cy="153035"/>
              <wp:effectExtent l="3175" t="0" r="0" b="1905"/>
              <wp:wrapNone/>
              <wp:docPr id="16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817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" o:spid="_x0000_s1076" type="#_x0000_t202" style="position:absolute;margin-left:486.25pt;margin-top:740.8pt;width:50.25pt;height:12.05pt;z-index:-25193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CiLsAIAALMFAAAOAAAAZHJzL2Uyb0RvYy54bWysVG1vmzAQ/j5p/8Hyd8pLCAV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82656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9414510</wp:posOffset>
              </wp:positionV>
              <wp:extent cx="179070" cy="153035"/>
              <wp:effectExtent l="3175" t="3810" r="0" b="0"/>
              <wp:wrapNone/>
              <wp:docPr id="36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17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5" o:spid="_x0000_s1209" type="#_x0000_t202" style="position:absolute;margin-left:70pt;margin-top:741.3pt;width:14.1pt;height:12.05pt;z-index:-2515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17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3680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35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6" o:spid="_x0000_s1210" type="#_x0000_t202" style="position:absolute;margin-left:89pt;margin-top:741.9pt;width:47.55pt;height:12pt;z-index:-25153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4704" behindDoc="1" locked="0" layoutInCell="0" allowOverlap="1">
              <wp:simplePos x="0" y="0"/>
              <wp:positionH relativeFrom="page">
                <wp:posOffset>5483860</wp:posOffset>
              </wp:positionH>
              <wp:positionV relativeFrom="page">
                <wp:posOffset>9424670</wp:posOffset>
              </wp:positionV>
              <wp:extent cx="1329690" cy="275590"/>
              <wp:effectExtent l="0" t="4445" r="0" b="0"/>
              <wp:wrapNone/>
              <wp:docPr id="34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969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ASBESTOS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ABATEMENT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before="6"/>
                            <w:ind w:left="1089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7" o:spid="_x0000_s1211" type="#_x0000_t202" style="position:absolute;margin-left:431.8pt;margin-top:742.1pt;width:104.7pt;height:21.7pt;z-index:-25153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ASBESTOS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ABATEMENT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before="6"/>
                      <w:ind w:left="1089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5728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33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8" o:spid="_x0000_s1212" type="#_x0000_t202" style="position:absolute;margin-left:71pt;margin-top:753.5pt;width:334.45pt;height:10.15pt;z-index:-25153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W9htAIAALU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813376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9414510</wp:posOffset>
              </wp:positionV>
              <wp:extent cx="179070" cy="153035"/>
              <wp:effectExtent l="3175" t="3810" r="0" b="0"/>
              <wp:wrapNone/>
              <wp:docPr id="32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51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213" type="#_x0000_t202" style="position:absolute;margin-left:70pt;margin-top:741.3pt;width:14.1pt;height:12.05pt;z-index:-25150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vNWswIAALQ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51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4400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31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0" o:spid="_x0000_s1214" type="#_x0000_t202" style="position:absolute;margin-left:89pt;margin-top:741.9pt;width:47.55pt;height:12pt;z-index:-25150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5424" behindDoc="1" locked="0" layoutInCell="0" allowOverlap="1">
              <wp:simplePos x="0" y="0"/>
              <wp:positionH relativeFrom="page">
                <wp:posOffset>5483860</wp:posOffset>
              </wp:positionH>
              <wp:positionV relativeFrom="page">
                <wp:posOffset>9424670</wp:posOffset>
              </wp:positionV>
              <wp:extent cx="1329690" cy="275590"/>
              <wp:effectExtent l="0" t="4445" r="0" b="0"/>
              <wp:wrapNone/>
              <wp:docPr id="30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969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4" w:lineRule="exact"/>
                            <w:ind w:left="2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ASBESTOS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ABATEMENT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before="6"/>
                            <w:ind w:left="1089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  <w:szCs w:val="18"/>
                            </w:rPr>
                            <w:t>SECTION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1" o:spid="_x0000_s1215" type="#_x0000_t202" style="position:absolute;margin-left:431.8pt;margin-top:742.1pt;width:104.7pt;height:21.7pt;z-index:-25150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4" w:lineRule="exact"/>
                      <w:ind w:left="20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ASBESTOS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  <w:szCs w:val="18"/>
                      </w:rPr>
                      <w:t>ABATEMENT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before="6"/>
                      <w:ind w:left="1089"/>
                      <w:rPr>
                        <w:sz w:val="18"/>
                        <w:szCs w:val="18"/>
                      </w:rPr>
                    </w:pPr>
                    <w:r>
                      <w:rPr>
                        <w:spacing w:val="-1"/>
                        <w:sz w:val="18"/>
                        <w:szCs w:val="18"/>
                      </w:rPr>
                      <w:t>SECTION</w:t>
                    </w:r>
                    <w:r>
                      <w:rPr>
                        <w:sz w:val="18"/>
                        <w:szCs w:val="18"/>
                      </w:rPr>
                      <w:t xml:space="preserve"> 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6448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9569450</wp:posOffset>
              </wp:positionV>
              <wp:extent cx="4247515" cy="128905"/>
              <wp:effectExtent l="0" t="0" r="3810" b="0"/>
              <wp:wrapNone/>
              <wp:docPr id="29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7515" cy="128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186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6"/>
                              <w:szCs w:val="16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7"/>
                              <w:sz w:val="16"/>
                              <w:szCs w:val="16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2" o:spid="_x0000_s1216" type="#_x0000_t202" style="position:absolute;margin-left:71pt;margin-top:753.5pt;width:334.45pt;height:10.15pt;z-index:-25150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FvsswIAALU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186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6"/>
                        <w:szCs w:val="16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7"/>
                        <w:sz w:val="16"/>
                        <w:szCs w:val="16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908608" behindDoc="1" locked="0" layoutInCell="0" allowOverlap="1">
              <wp:simplePos x="0" y="0"/>
              <wp:positionH relativeFrom="page">
                <wp:posOffset>5078095</wp:posOffset>
              </wp:positionH>
              <wp:positionV relativeFrom="page">
                <wp:posOffset>9408160</wp:posOffset>
              </wp:positionV>
              <wp:extent cx="1735455" cy="153035"/>
              <wp:effectExtent l="1270" t="0" r="0" b="1905"/>
              <wp:wrapNone/>
              <wp:docPr id="28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545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pacing w:val="-1"/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Prevention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of</w:t>
                          </w:r>
                          <w:r>
                            <w:rPr>
                              <w:spacing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Cold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&amp; </w:t>
                          </w: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Heat Stress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3" o:spid="_x0000_s1217" type="#_x0000_t202" style="position:absolute;margin-left:399.85pt;margin-top:740.8pt;width:136.65pt;height:12.05pt;z-index:-25140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pacing w:val="-1"/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Prevention</w:t>
                    </w:r>
                    <w:r>
                      <w:rPr>
                        <w:sz w:val="20"/>
                        <w:szCs w:val="20"/>
                      </w:rPr>
                      <w:t xml:space="preserve"> of</w:t>
                    </w:r>
                    <w:r>
                      <w:rPr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  <w:szCs w:val="20"/>
                      </w:rPr>
                      <w:t>Cold</w:t>
                    </w:r>
                    <w:r>
                      <w:rPr>
                        <w:sz w:val="20"/>
                        <w:szCs w:val="20"/>
                      </w:rPr>
                      <w:t xml:space="preserve"> &amp; </w:t>
                    </w:r>
                    <w:r>
                      <w:rPr>
                        <w:spacing w:val="-1"/>
                        <w:sz w:val="20"/>
                        <w:szCs w:val="20"/>
                      </w:rPr>
                      <w:t>Heat Stress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09632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27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4" o:spid="_x0000_s1218" type="#_x0000_t202" style="position:absolute;margin-left:89pt;margin-top:741.9pt;width:47.55pt;height:12pt;z-index:-25140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ZatQIAALQ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10656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9561195</wp:posOffset>
              </wp:positionV>
              <wp:extent cx="4258310" cy="139700"/>
              <wp:effectExtent l="0" t="0" r="2540" b="0"/>
              <wp:wrapNone/>
              <wp:docPr id="26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7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5" o:spid="_x0000_s1219" type="#_x0000_t202" style="position:absolute;margin-left:71pt;margin-top:752.85pt;width:335.3pt;height:11pt;z-index:-25140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7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911680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114935" cy="153035"/>
              <wp:effectExtent l="3175" t="0" r="0" b="1905"/>
              <wp:wrapNone/>
              <wp:docPr id="25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9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220" type="#_x0000_t202" style="position:absolute;margin-left:70pt;margin-top:740.8pt;width:9.05pt;height:12.05pt;z-index:-25140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9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12704" behindDoc="1" locked="0" layoutInCell="0" allowOverlap="1">
              <wp:simplePos x="0" y="0"/>
              <wp:positionH relativeFrom="page">
                <wp:posOffset>5078095</wp:posOffset>
              </wp:positionH>
              <wp:positionV relativeFrom="page">
                <wp:posOffset>9408160</wp:posOffset>
              </wp:positionV>
              <wp:extent cx="1735455" cy="153035"/>
              <wp:effectExtent l="1270" t="0" r="0" b="1905"/>
              <wp:wrapNone/>
              <wp:docPr id="24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545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pacing w:val="-1"/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Prevention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of</w:t>
                          </w:r>
                          <w:r>
                            <w:rPr>
                              <w:spacing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Cold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&amp; </w:t>
                          </w: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Heat Stress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7" o:spid="_x0000_s1221" type="#_x0000_t202" style="position:absolute;margin-left:399.85pt;margin-top:740.8pt;width:136.65pt;height:12.05pt;z-index:-25140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chYtAIAALU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pacing w:val="-1"/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Prevention</w:t>
                    </w:r>
                    <w:r>
                      <w:rPr>
                        <w:sz w:val="20"/>
                        <w:szCs w:val="20"/>
                      </w:rPr>
                      <w:t xml:space="preserve"> of</w:t>
                    </w:r>
                    <w:r>
                      <w:rPr>
                        <w:spacing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  <w:szCs w:val="20"/>
                      </w:rPr>
                      <w:t>Cold</w:t>
                    </w:r>
                    <w:r>
                      <w:rPr>
                        <w:sz w:val="20"/>
                        <w:szCs w:val="20"/>
                      </w:rPr>
                      <w:t xml:space="preserve"> &amp; </w:t>
                    </w:r>
                    <w:r>
                      <w:rPr>
                        <w:spacing w:val="-1"/>
                        <w:sz w:val="20"/>
                        <w:szCs w:val="20"/>
                      </w:rPr>
                      <w:t>Heat Stress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13728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9422130</wp:posOffset>
              </wp:positionV>
              <wp:extent cx="603885" cy="152400"/>
              <wp:effectExtent l="0" t="1905" r="0" b="0"/>
              <wp:wrapNone/>
              <wp:docPr id="23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8" o:spid="_x0000_s1222" type="#_x0000_t202" style="position:absolute;margin-left:89pt;margin-top:741.9pt;width:47.55pt;height:12pt;z-index:-25140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vz3tQIAALQ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14752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22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before="7" w:line="220" w:lineRule="exact"/>
                            <w:rPr>
                              <w:sz w:val="22"/>
                              <w:szCs w:val="22"/>
                            </w:rPr>
                          </w:pP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9" o:spid="_x0000_s1223" type="#_x0000_t202" style="position:absolute;margin-left:70pt;margin-top:740.8pt;width:336.3pt;height:23.05pt;z-index:-25140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wA3swIAALU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before="7" w:line="220" w:lineRule="exact"/>
                      <w:rPr>
                        <w:sz w:val="22"/>
                        <w:szCs w:val="22"/>
                      </w:rPr>
                    </w:pPr>
                  </w:p>
                  <w:p w:rsidR="008B1083" w:rsidRDefault="008B1083">
                    <w:pPr>
                      <w:kinsoku w:val="0"/>
                      <w:overflowPunct w:val="0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915776" behindDoc="1" locked="0" layoutInCell="0" allowOverlap="1">
              <wp:simplePos x="0" y="0"/>
              <wp:positionH relativeFrom="page">
                <wp:posOffset>6024880</wp:posOffset>
              </wp:positionH>
              <wp:positionV relativeFrom="page">
                <wp:posOffset>9399905</wp:posOffset>
              </wp:positionV>
              <wp:extent cx="789305" cy="301625"/>
              <wp:effectExtent l="0" t="0" r="0" b="4445"/>
              <wp:wrapNone/>
              <wp:docPr id="21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9305" cy="301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112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IV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before="4"/>
                            <w:ind w:left="20"/>
                            <w:rPr>
                              <w:spacing w:val="-1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Job </w:t>
                          </w: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Site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Forms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224" type="#_x0000_t202" style="position:absolute;margin-left:474.4pt;margin-top:740.15pt;width:62.15pt;height:23.75pt;z-index:-25140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112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IV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before="4"/>
                      <w:ind w:left="20"/>
                      <w:rPr>
                        <w:spacing w:val="-1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Job </w:t>
                    </w:r>
                    <w:r>
                      <w:rPr>
                        <w:spacing w:val="-1"/>
                        <w:sz w:val="20"/>
                        <w:szCs w:val="20"/>
                      </w:rPr>
                      <w:t>Site</w:t>
                    </w: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  <w:szCs w:val="20"/>
                      </w:rPr>
                      <w:t>Forms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16800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9409430</wp:posOffset>
              </wp:positionV>
              <wp:extent cx="4258310" cy="287655"/>
              <wp:effectExtent l="0" t="0" r="2540" b="0"/>
              <wp:wrapNone/>
              <wp:docPr id="20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287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2" w:lineRule="exact"/>
                            <w:ind w:left="38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line="218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1" o:spid="_x0000_s1225" type="#_x0000_t202" style="position:absolute;margin-left:71pt;margin-top:740.9pt;width:335.3pt;height:22.65pt;z-index:-25139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2" w:lineRule="exact"/>
                      <w:ind w:left="38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line="218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926016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9399905</wp:posOffset>
              </wp:positionV>
              <wp:extent cx="114935" cy="153035"/>
              <wp:effectExtent l="3175" t="0" r="0" b="635"/>
              <wp:wrapNone/>
              <wp:docPr id="19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4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3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226" type="#_x0000_t202" style="position:absolute;margin-left:70pt;margin-top:740.15pt;width:9.05pt;height:12.05pt;z-index:-25139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4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3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27040" behindDoc="1" locked="0" layoutInCell="0" allowOverlap="1">
              <wp:simplePos x="0" y="0"/>
              <wp:positionH relativeFrom="page">
                <wp:posOffset>6024880</wp:posOffset>
              </wp:positionH>
              <wp:positionV relativeFrom="page">
                <wp:posOffset>9399905</wp:posOffset>
              </wp:positionV>
              <wp:extent cx="789305" cy="301625"/>
              <wp:effectExtent l="0" t="0" r="0" b="4445"/>
              <wp:wrapNone/>
              <wp:docPr id="18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9305" cy="301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112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IV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before="4"/>
                            <w:ind w:left="20"/>
                            <w:rPr>
                              <w:spacing w:val="-1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Job </w:t>
                          </w: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Site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Forms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3" o:spid="_x0000_s1227" type="#_x0000_t202" style="position:absolute;margin-left:474.4pt;margin-top:740.15pt;width:62.15pt;height:23.75pt;z-index:-25138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112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IV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before="4"/>
                      <w:ind w:left="20"/>
                      <w:rPr>
                        <w:spacing w:val="-1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Job </w:t>
                    </w:r>
                    <w:r>
                      <w:rPr>
                        <w:spacing w:val="-1"/>
                        <w:sz w:val="20"/>
                        <w:szCs w:val="20"/>
                      </w:rPr>
                      <w:t>Site</w:t>
                    </w: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  <w:szCs w:val="20"/>
                      </w:rPr>
                      <w:t>Forms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28064" behindDoc="1" locked="0" layoutInCell="0" allowOverlap="1">
              <wp:simplePos x="0" y="0"/>
              <wp:positionH relativeFrom="page">
                <wp:posOffset>1130300</wp:posOffset>
              </wp:positionH>
              <wp:positionV relativeFrom="page">
                <wp:posOffset>9409430</wp:posOffset>
              </wp:positionV>
              <wp:extent cx="603885" cy="152400"/>
              <wp:effectExtent l="0" t="0" r="0" b="1270"/>
              <wp:wrapNone/>
              <wp:docPr id="17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8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4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4" o:spid="_x0000_s1228" type="#_x0000_t202" style="position:absolute;margin-left:89pt;margin-top:740.9pt;width:47.55pt;height:12pt;z-index:-25138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4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29088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9557385</wp:posOffset>
              </wp:positionV>
              <wp:extent cx="4258310" cy="139700"/>
              <wp:effectExtent l="0" t="3810" r="2540" b="0"/>
              <wp:wrapNone/>
              <wp:docPr id="16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07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5" o:spid="_x0000_s1229" type="#_x0000_t202" style="position:absolute;margin-left:71pt;margin-top:752.55pt;width:335.3pt;height:11pt;z-index:-2513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7tUswIAALU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07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930112" behindDoc="1" locked="0" layoutInCell="0" allowOverlap="1">
              <wp:simplePos x="0" y="0"/>
              <wp:positionH relativeFrom="page">
                <wp:posOffset>6024880</wp:posOffset>
              </wp:positionH>
              <wp:positionV relativeFrom="page">
                <wp:posOffset>9399905</wp:posOffset>
              </wp:positionV>
              <wp:extent cx="789305" cy="301625"/>
              <wp:effectExtent l="0" t="0" r="0" b="4445"/>
              <wp:wrapNone/>
              <wp:docPr id="1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9305" cy="301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112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IV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before="4"/>
                            <w:ind w:left="20"/>
                            <w:rPr>
                              <w:spacing w:val="-1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Job </w:t>
                          </w: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Site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Forms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230" type="#_x0000_t202" style="position:absolute;margin-left:474.4pt;margin-top:740.15pt;width:62.15pt;height:23.75pt;z-index:-25138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7aEsQIAALQ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112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IV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before="4"/>
                      <w:ind w:left="20"/>
                      <w:rPr>
                        <w:spacing w:val="-1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Job </w:t>
                    </w:r>
                    <w:r>
                      <w:rPr>
                        <w:spacing w:val="-1"/>
                        <w:sz w:val="20"/>
                        <w:szCs w:val="20"/>
                      </w:rPr>
                      <w:t>Site</w:t>
                    </w: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  <w:szCs w:val="20"/>
                      </w:rPr>
                      <w:t>Forms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31136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9409430</wp:posOffset>
              </wp:positionV>
              <wp:extent cx="4258310" cy="287655"/>
              <wp:effectExtent l="0" t="0" r="2540" b="0"/>
              <wp:wrapNone/>
              <wp:docPr id="14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287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2" w:lineRule="exact"/>
                            <w:ind w:left="38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line="218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7" o:spid="_x0000_s1231" type="#_x0000_t202" style="position:absolute;margin-left:71pt;margin-top:740.9pt;width:335.3pt;height:22.65pt;z-index:-25138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Ly4sg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2" w:lineRule="exact"/>
                      <w:ind w:left="38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line="218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934208" behindDoc="1" locked="0" layoutInCell="0" allowOverlap="1">
              <wp:simplePos x="0" y="0"/>
              <wp:positionH relativeFrom="page">
                <wp:posOffset>6024880</wp:posOffset>
              </wp:positionH>
              <wp:positionV relativeFrom="page">
                <wp:posOffset>9399905</wp:posOffset>
              </wp:positionV>
              <wp:extent cx="789305" cy="301625"/>
              <wp:effectExtent l="0" t="0" r="0" b="4445"/>
              <wp:wrapNone/>
              <wp:docPr id="13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9305" cy="301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112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IV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before="4"/>
                            <w:ind w:left="20"/>
                            <w:rPr>
                              <w:spacing w:val="-1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Job </w:t>
                          </w: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Site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Forms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232" type="#_x0000_t202" style="position:absolute;margin-left:474.4pt;margin-top:740.15pt;width:62.15pt;height:23.75pt;z-index:-25138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112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IV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before="4"/>
                      <w:ind w:left="20"/>
                      <w:rPr>
                        <w:spacing w:val="-1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Job </w:t>
                    </w:r>
                    <w:r>
                      <w:rPr>
                        <w:spacing w:val="-1"/>
                        <w:sz w:val="20"/>
                        <w:szCs w:val="20"/>
                      </w:rPr>
                      <w:t>Site</w:t>
                    </w: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  <w:szCs w:val="20"/>
                      </w:rPr>
                      <w:t>Forms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35232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9409430</wp:posOffset>
              </wp:positionV>
              <wp:extent cx="4258310" cy="287655"/>
              <wp:effectExtent l="0" t="0" r="2540" b="0"/>
              <wp:wrapNone/>
              <wp:docPr id="12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287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2" w:lineRule="exact"/>
                            <w:ind w:left="38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spacing w:line="218" w:lineRule="exact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9" o:spid="_x0000_s1233" type="#_x0000_t202" style="position:absolute;margin-left:71pt;margin-top:740.9pt;width:335.3pt;height:22.65pt;z-index:-25138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lssg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2" w:lineRule="exact"/>
                      <w:ind w:left="38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spacing w:line="218" w:lineRule="exact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936256" behindDoc="1" locked="0" layoutInCell="0" allowOverlap="1">
              <wp:simplePos x="0" y="0"/>
              <wp:positionH relativeFrom="page">
                <wp:posOffset>5384165</wp:posOffset>
              </wp:positionH>
              <wp:positionV relativeFrom="page">
                <wp:posOffset>9408160</wp:posOffset>
              </wp:positionV>
              <wp:extent cx="1428750" cy="153035"/>
              <wp:effectExtent l="2540" t="0" r="0" b="1905"/>
              <wp:wrapNone/>
              <wp:docPr id="11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875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TRAINING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APPENDIX 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234" type="#_x0000_t202" style="position:absolute;margin-left:423.95pt;margin-top:740.8pt;width:112.5pt;height:12.05pt;z-index:-25138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8ruswIAALU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TRAINING</w:t>
                    </w:r>
                    <w:r>
                      <w:rPr>
                        <w:sz w:val="20"/>
                        <w:szCs w:val="20"/>
                      </w:rPr>
                      <w:t xml:space="preserve"> APPENDIX 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82272" behindDoc="1" locked="0" layoutInCell="0" allowOverlap="1">
              <wp:simplePos x="0" y="0"/>
              <wp:positionH relativeFrom="page">
                <wp:posOffset>889000</wp:posOffset>
              </wp:positionH>
              <wp:positionV relativeFrom="page">
                <wp:posOffset>9408160</wp:posOffset>
              </wp:positionV>
              <wp:extent cx="4271010" cy="292735"/>
              <wp:effectExtent l="3175" t="0" r="2540" b="0"/>
              <wp:wrapNone/>
              <wp:docPr id="16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10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7" w:lineRule="exact"/>
                            <w:ind w:left="4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E165D">
                            <w:rPr>
                              <w:noProof/>
                              <w:sz w:val="20"/>
                              <w:szCs w:val="20"/>
                            </w:rPr>
                            <w:t>13</w:t>
                          </w:r>
                          <w:r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pacing w:val="49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4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77" type="#_x0000_t202" style="position:absolute;margin-left:70pt;margin-top:740.8pt;width:336.3pt;height:23.05pt;z-index:-25193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GdOsgIAALQ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7" w:lineRule="exact"/>
                      <w:ind w:left="4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</w:rPr>
                      <w:instrText xml:space="preserve"> PAGE </w:instrText>
                    </w:r>
                    <w:r>
                      <w:rPr>
                        <w:sz w:val="20"/>
                        <w:szCs w:val="20"/>
                      </w:rPr>
                      <w:fldChar w:fldCharType="separate"/>
                    </w:r>
                    <w:r w:rsidR="002E165D">
                      <w:rPr>
                        <w:noProof/>
                        <w:sz w:val="20"/>
                        <w:szCs w:val="20"/>
                      </w:rPr>
                      <w:t>13</w:t>
                    </w:r>
                    <w:r>
                      <w:rPr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pacing w:val="4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ind w:left="4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83296" behindDoc="1" locked="0" layoutInCell="0" allowOverlap="1">
              <wp:simplePos x="0" y="0"/>
              <wp:positionH relativeFrom="page">
                <wp:posOffset>6175375</wp:posOffset>
              </wp:positionH>
              <wp:positionV relativeFrom="page">
                <wp:posOffset>9408160</wp:posOffset>
              </wp:positionV>
              <wp:extent cx="638175" cy="153035"/>
              <wp:effectExtent l="3175" t="0" r="0" b="1905"/>
              <wp:wrapNone/>
              <wp:docPr id="167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817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" o:spid="_x0000_s1078" type="#_x0000_t202" style="position:absolute;margin-left:486.25pt;margin-top:740.8pt;width:50.25pt;height:12.05pt;z-index:-25193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"/>
        <w:szCs w:val="2"/>
      </w:rPr>
    </w:pP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384320" behindDoc="1" locked="0" layoutInCell="0" allowOverlap="1">
              <wp:simplePos x="0" y="0"/>
              <wp:positionH relativeFrom="page">
                <wp:posOffset>901700</wp:posOffset>
              </wp:positionH>
              <wp:positionV relativeFrom="page">
                <wp:posOffset>9408160</wp:posOffset>
              </wp:positionV>
              <wp:extent cx="4258310" cy="292735"/>
              <wp:effectExtent l="0" t="0" r="2540" b="0"/>
              <wp:wrapNone/>
              <wp:docPr id="166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8310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7" w:lineRule="exact"/>
                            <w:ind w:left="20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20 </w:t>
                          </w:r>
                          <w:r>
                            <w:rPr>
                              <w:spacing w:val="49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AngelTrax</w:t>
                          </w:r>
                        </w:p>
                        <w:p w:rsidR="008B1083" w:rsidRDefault="008B1083">
                          <w:pPr>
                            <w:kinsoku w:val="0"/>
                            <w:overflowPunct w:val="0"/>
                            <w:ind w:left="2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ymbol" w:hAnsi="Symbol" w:cs="Symbol"/>
                              <w:sz w:val="18"/>
                              <w:szCs w:val="18"/>
                            </w:rPr>
                            <w:t></w:t>
                          </w:r>
                          <w:r>
                            <w:rPr>
                              <w:rFonts w:ascii="Symbol" w:hAnsi="Symbol" w:cs="Symbol"/>
                              <w:spacing w:val="-11"/>
                              <w:sz w:val="18"/>
                              <w:szCs w:val="18"/>
                            </w:rPr>
                            <w:t></w:t>
                          </w:r>
                          <w:r>
                            <w:rPr>
                              <w:sz w:val="16"/>
                              <w:szCs w:val="16"/>
                            </w:rPr>
                            <w:t>2013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U.S.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Compliance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Systems,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Inc.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(888)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475-5353.</w:t>
                          </w:r>
                          <w:r>
                            <w:rPr>
                              <w:spacing w:val="2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Permission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is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granted</w:t>
                          </w:r>
                          <w:r>
                            <w:rPr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for</w:t>
                          </w:r>
                          <w:r>
                            <w:rPr>
                              <w:spacing w:val="-6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  <w:szCs w:val="16"/>
                            </w:rPr>
                            <w:t>internal</w:t>
                          </w:r>
                          <w:r>
                            <w:rPr>
                              <w:spacing w:val="-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>use.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79" type="#_x0000_t202" style="position:absolute;margin-left:71pt;margin-top:740.8pt;width:335.3pt;height:23.05pt;z-index:-25193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3xStAIAALQ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7" w:lineRule="exact"/>
                      <w:ind w:left="20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20 </w:t>
                    </w:r>
                    <w:r>
                      <w:rPr>
                        <w:spacing w:val="49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</w:rPr>
                      <w:t>AngelTrax</w:t>
                    </w:r>
                  </w:p>
                  <w:p w:rsidR="008B1083" w:rsidRDefault="008B1083">
                    <w:pPr>
                      <w:kinsoku w:val="0"/>
                      <w:overflowPunct w:val="0"/>
                      <w:ind w:left="20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Symbol" w:hAnsi="Symbol" w:cs="Symbol"/>
                        <w:sz w:val="18"/>
                        <w:szCs w:val="18"/>
                      </w:rPr>
                      <w:t></w:t>
                    </w:r>
                    <w:r>
                      <w:rPr>
                        <w:rFonts w:ascii="Symbol" w:hAnsi="Symbol" w:cs="Symbol"/>
                        <w:spacing w:val="-11"/>
                        <w:sz w:val="18"/>
                        <w:szCs w:val="18"/>
                      </w:rPr>
                      <w:t></w:t>
                    </w:r>
                    <w:r>
                      <w:rPr>
                        <w:sz w:val="16"/>
                        <w:szCs w:val="16"/>
                      </w:rPr>
                      <w:t>2013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U.S.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Compliance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Systems,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Inc.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(888)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475-5353.</w:t>
                    </w:r>
                    <w:r>
                      <w:rPr>
                        <w:spacing w:val="2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Permission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is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granted</w:t>
                    </w:r>
                    <w:r>
                      <w:rPr>
                        <w:spacing w:val="-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to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copy</w:t>
                    </w:r>
                    <w:r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for</w:t>
                    </w:r>
                    <w:r>
                      <w:rPr>
                        <w:spacing w:val="-6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  <w:szCs w:val="16"/>
                      </w:rPr>
                      <w:t>internal</w:t>
                    </w:r>
                    <w:r>
                      <w:rPr>
                        <w:spacing w:val="-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85344" behindDoc="1" locked="0" layoutInCell="0" allowOverlap="1">
              <wp:simplePos x="0" y="0"/>
              <wp:positionH relativeFrom="page">
                <wp:posOffset>6175375</wp:posOffset>
              </wp:positionH>
              <wp:positionV relativeFrom="page">
                <wp:posOffset>9408160</wp:posOffset>
              </wp:positionV>
              <wp:extent cx="638175" cy="153035"/>
              <wp:effectExtent l="3175" t="0" r="0" b="1905"/>
              <wp:wrapNone/>
              <wp:docPr id="16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817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1083" w:rsidRDefault="008B1083">
                          <w:pPr>
                            <w:kinsoku w:val="0"/>
                            <w:overflowPunct w:val="0"/>
                            <w:spacing w:line="225" w:lineRule="exact"/>
                            <w:ind w:left="2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SECTION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80" type="#_x0000_t202" style="position:absolute;margin-left:486.25pt;margin-top:740.8pt;width:50.25pt;height:12.05pt;z-index:-25193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" o:allowincell="f" filled="f" stroked="f">
              <v:textbox inset="0,0,0,0">
                <w:txbxContent>
                  <w:p w:rsidR="008B1083" w:rsidRDefault="008B1083">
                    <w:pPr>
                      <w:kinsoku w:val="0"/>
                      <w:overflowPunct w:val="0"/>
                      <w:spacing w:line="225" w:lineRule="exact"/>
                      <w:ind w:left="20"/>
                      <w:rPr>
                        <w:sz w:val="20"/>
                        <w:szCs w:val="20"/>
                      </w:rPr>
                    </w:pPr>
                    <w:r>
                      <w:rPr>
                        <w:spacing w:val="-1"/>
                        <w:sz w:val="20"/>
                        <w:szCs w:val="20"/>
                      </w:rPr>
                      <w:t>SECTION</w:t>
                    </w:r>
                    <w:r>
                      <w:rPr>
                        <w:sz w:val="20"/>
                        <w:szCs w:val="20"/>
                      </w:rPr>
                      <w:t xml:space="preserve"> 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"/>
        <w:szCs w:val="2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083" w:rsidRDefault="008B1083">
    <w:pPr>
      <w:kinsoku w:val="0"/>
      <w:overflowPunct w:val="0"/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7BF0" w:rsidRDefault="000D7BF0">
      <w:r>
        <w:separator/>
      </w:r>
    </w:p>
  </w:footnote>
  <w:footnote w:type="continuationSeparator" w:id="0">
    <w:p w:rsidR="000D7BF0" w:rsidRDefault="000D7B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402"/>
    <w:multiLevelType w:val="multilevel"/>
    <w:tmpl w:val="00000885"/>
    <w:lvl w:ilvl="0">
      <w:start w:val="1"/>
      <w:numFmt w:val="lowerLetter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decimal"/>
      <w:lvlText w:val="%2."/>
      <w:lvlJc w:val="left"/>
      <w:pPr>
        <w:ind w:left="1180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1559" w:hanging="415"/>
      </w:pPr>
    </w:lvl>
    <w:lvl w:ilvl="3">
      <w:numFmt w:val="bullet"/>
      <w:lvlText w:val="•"/>
      <w:lvlJc w:val="left"/>
      <w:pPr>
        <w:ind w:left="2559" w:hanging="415"/>
      </w:pPr>
    </w:lvl>
    <w:lvl w:ilvl="4">
      <w:numFmt w:val="bullet"/>
      <w:lvlText w:val="•"/>
      <w:lvlJc w:val="left"/>
      <w:pPr>
        <w:ind w:left="3559" w:hanging="415"/>
      </w:pPr>
    </w:lvl>
    <w:lvl w:ilvl="5">
      <w:numFmt w:val="bullet"/>
      <w:lvlText w:val="•"/>
      <w:lvlJc w:val="left"/>
      <w:pPr>
        <w:ind w:left="4559" w:hanging="415"/>
      </w:pPr>
    </w:lvl>
    <w:lvl w:ilvl="6">
      <w:numFmt w:val="bullet"/>
      <w:lvlText w:val="•"/>
      <w:lvlJc w:val="left"/>
      <w:pPr>
        <w:ind w:left="5559" w:hanging="415"/>
      </w:pPr>
    </w:lvl>
    <w:lvl w:ilvl="7">
      <w:numFmt w:val="bullet"/>
      <w:lvlText w:val="•"/>
      <w:lvlJc w:val="left"/>
      <w:pPr>
        <w:ind w:left="6559" w:hanging="415"/>
      </w:pPr>
    </w:lvl>
    <w:lvl w:ilvl="8">
      <w:numFmt w:val="bullet"/>
      <w:lvlText w:val="•"/>
      <w:lvlJc w:val="left"/>
      <w:pPr>
        <w:ind w:left="7560" w:hanging="415"/>
      </w:pPr>
    </w:lvl>
  </w:abstractNum>
  <w:abstractNum w:abstractNumId="1">
    <w:nsid w:val="00000403"/>
    <w:multiLevelType w:val="multilevel"/>
    <w:tmpl w:val="00000886"/>
    <w:lvl w:ilvl="0">
      <w:start w:val="1"/>
      <w:numFmt w:val="decimal"/>
      <w:lvlText w:val="%1."/>
      <w:lvlJc w:val="left"/>
      <w:pPr>
        <w:ind w:left="1200" w:hanging="360"/>
      </w:pPr>
      <w:rPr>
        <w:rFonts w:ascii="Arial" w:hAnsi="Arial" w:cs="Arial"/>
        <w:b/>
        <w:bCs/>
        <w:spacing w:val="-1"/>
        <w:sz w:val="24"/>
        <w:szCs w:val="24"/>
      </w:rPr>
    </w:lvl>
    <w:lvl w:ilvl="1">
      <w:numFmt w:val="bullet"/>
      <w:lvlText w:val="•"/>
      <w:lvlJc w:val="left"/>
      <w:pPr>
        <w:ind w:left="2036" w:hanging="360"/>
      </w:pPr>
    </w:lvl>
    <w:lvl w:ilvl="2">
      <w:numFmt w:val="bullet"/>
      <w:lvlText w:val="•"/>
      <w:lvlJc w:val="left"/>
      <w:pPr>
        <w:ind w:left="2872" w:hanging="360"/>
      </w:pPr>
    </w:lvl>
    <w:lvl w:ilvl="3">
      <w:numFmt w:val="bullet"/>
      <w:lvlText w:val="•"/>
      <w:lvlJc w:val="left"/>
      <w:pPr>
        <w:ind w:left="3708" w:hanging="360"/>
      </w:pPr>
    </w:lvl>
    <w:lvl w:ilvl="4">
      <w:numFmt w:val="bullet"/>
      <w:lvlText w:val="•"/>
      <w:lvlJc w:val="left"/>
      <w:pPr>
        <w:ind w:left="4544" w:hanging="360"/>
      </w:pPr>
    </w:lvl>
    <w:lvl w:ilvl="5">
      <w:numFmt w:val="bullet"/>
      <w:lvlText w:val="•"/>
      <w:lvlJc w:val="left"/>
      <w:pPr>
        <w:ind w:left="5380" w:hanging="360"/>
      </w:pPr>
    </w:lvl>
    <w:lvl w:ilvl="6">
      <w:numFmt w:val="bullet"/>
      <w:lvlText w:val="•"/>
      <w:lvlJc w:val="left"/>
      <w:pPr>
        <w:ind w:left="6216" w:hanging="360"/>
      </w:pPr>
    </w:lvl>
    <w:lvl w:ilvl="7">
      <w:numFmt w:val="bullet"/>
      <w:lvlText w:val="•"/>
      <w:lvlJc w:val="left"/>
      <w:pPr>
        <w:ind w:left="7052" w:hanging="360"/>
      </w:pPr>
    </w:lvl>
    <w:lvl w:ilvl="8">
      <w:numFmt w:val="bullet"/>
      <w:lvlText w:val="•"/>
      <w:lvlJc w:val="left"/>
      <w:pPr>
        <w:ind w:left="7888" w:hanging="360"/>
      </w:pPr>
    </w:lvl>
  </w:abstractNum>
  <w:abstractNum w:abstractNumId="2">
    <w:nsid w:val="00000404"/>
    <w:multiLevelType w:val="multilevel"/>
    <w:tmpl w:val="00000887"/>
    <w:lvl w:ilvl="0">
      <w:start w:val="1"/>
      <w:numFmt w:val="decimal"/>
      <w:lvlText w:val="%1."/>
      <w:lvlJc w:val="left"/>
      <w:pPr>
        <w:ind w:left="1200" w:hanging="360"/>
      </w:pPr>
      <w:rPr>
        <w:rFonts w:ascii="Arial" w:hAnsi="Arial" w:cs="Arial"/>
        <w:b/>
        <w:bCs/>
        <w:spacing w:val="-1"/>
        <w:sz w:val="24"/>
        <w:szCs w:val="24"/>
      </w:rPr>
    </w:lvl>
    <w:lvl w:ilvl="1">
      <w:numFmt w:val="bullet"/>
      <w:lvlText w:val="•"/>
      <w:lvlJc w:val="left"/>
      <w:pPr>
        <w:ind w:left="2036" w:hanging="360"/>
      </w:pPr>
    </w:lvl>
    <w:lvl w:ilvl="2">
      <w:numFmt w:val="bullet"/>
      <w:lvlText w:val="•"/>
      <w:lvlJc w:val="left"/>
      <w:pPr>
        <w:ind w:left="2872" w:hanging="360"/>
      </w:pPr>
    </w:lvl>
    <w:lvl w:ilvl="3">
      <w:numFmt w:val="bullet"/>
      <w:lvlText w:val="•"/>
      <w:lvlJc w:val="left"/>
      <w:pPr>
        <w:ind w:left="3708" w:hanging="360"/>
      </w:pPr>
    </w:lvl>
    <w:lvl w:ilvl="4">
      <w:numFmt w:val="bullet"/>
      <w:lvlText w:val="•"/>
      <w:lvlJc w:val="left"/>
      <w:pPr>
        <w:ind w:left="4544" w:hanging="360"/>
      </w:pPr>
    </w:lvl>
    <w:lvl w:ilvl="5">
      <w:numFmt w:val="bullet"/>
      <w:lvlText w:val="•"/>
      <w:lvlJc w:val="left"/>
      <w:pPr>
        <w:ind w:left="5380" w:hanging="360"/>
      </w:pPr>
    </w:lvl>
    <w:lvl w:ilvl="6">
      <w:numFmt w:val="bullet"/>
      <w:lvlText w:val="•"/>
      <w:lvlJc w:val="left"/>
      <w:pPr>
        <w:ind w:left="6216" w:hanging="360"/>
      </w:pPr>
    </w:lvl>
    <w:lvl w:ilvl="7">
      <w:numFmt w:val="bullet"/>
      <w:lvlText w:val="•"/>
      <w:lvlJc w:val="left"/>
      <w:pPr>
        <w:ind w:left="7052" w:hanging="360"/>
      </w:pPr>
    </w:lvl>
    <w:lvl w:ilvl="8">
      <w:numFmt w:val="bullet"/>
      <w:lvlText w:val="•"/>
      <w:lvlJc w:val="left"/>
      <w:pPr>
        <w:ind w:left="7888" w:hanging="360"/>
      </w:pPr>
    </w:lvl>
  </w:abstractNum>
  <w:abstractNum w:abstractNumId="3">
    <w:nsid w:val="00000405"/>
    <w:multiLevelType w:val="multilevel"/>
    <w:tmpl w:val="00000888"/>
    <w:lvl w:ilvl="0">
      <w:start w:val="1"/>
      <w:numFmt w:val="decimal"/>
      <w:lvlText w:val="%1."/>
      <w:lvlJc w:val="left"/>
      <w:pPr>
        <w:ind w:left="819" w:hanging="415"/>
      </w:pPr>
      <w:rPr>
        <w:rFonts w:ascii="Arial" w:hAnsi="Arial" w:cs="Arial"/>
        <w:b/>
        <w:bCs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18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1180" w:hanging="361"/>
      </w:pPr>
    </w:lvl>
    <w:lvl w:ilvl="3">
      <w:numFmt w:val="bullet"/>
      <w:lvlText w:val="•"/>
      <w:lvlJc w:val="left"/>
      <w:pPr>
        <w:ind w:left="1180" w:hanging="361"/>
      </w:pPr>
    </w:lvl>
    <w:lvl w:ilvl="4">
      <w:numFmt w:val="bullet"/>
      <w:lvlText w:val="•"/>
      <w:lvlJc w:val="left"/>
      <w:pPr>
        <w:ind w:left="1199" w:hanging="361"/>
      </w:pPr>
    </w:lvl>
    <w:lvl w:ilvl="5">
      <w:numFmt w:val="bullet"/>
      <w:lvlText w:val="•"/>
      <w:lvlJc w:val="left"/>
      <w:pPr>
        <w:ind w:left="1200" w:hanging="361"/>
      </w:pPr>
    </w:lvl>
    <w:lvl w:ilvl="6">
      <w:numFmt w:val="bullet"/>
      <w:lvlText w:val="•"/>
      <w:lvlJc w:val="left"/>
      <w:pPr>
        <w:ind w:left="1200" w:hanging="361"/>
      </w:pPr>
    </w:lvl>
    <w:lvl w:ilvl="7">
      <w:numFmt w:val="bullet"/>
      <w:lvlText w:val="•"/>
      <w:lvlJc w:val="left"/>
      <w:pPr>
        <w:ind w:left="1200" w:hanging="361"/>
      </w:pPr>
    </w:lvl>
    <w:lvl w:ilvl="8">
      <w:numFmt w:val="bullet"/>
      <w:lvlText w:val="•"/>
      <w:lvlJc w:val="left"/>
      <w:pPr>
        <w:ind w:left="3980" w:hanging="361"/>
      </w:pPr>
    </w:lvl>
  </w:abstractNum>
  <w:abstractNum w:abstractNumId="4">
    <w:nsid w:val="00000406"/>
    <w:multiLevelType w:val="multilevel"/>
    <w:tmpl w:val="00000889"/>
    <w:lvl w:ilvl="0">
      <w:start w:val="1"/>
      <w:numFmt w:val="decimal"/>
      <w:lvlText w:val="%1"/>
      <w:lvlJc w:val="left"/>
      <w:pPr>
        <w:ind w:left="1470" w:hanging="832"/>
      </w:pPr>
      <w:rPr>
        <w:rFonts w:ascii="Arial" w:hAnsi="Arial" w:cs="Arial"/>
        <w:b/>
        <w:bCs/>
        <w:sz w:val="20"/>
        <w:szCs w:val="20"/>
      </w:rPr>
    </w:lvl>
    <w:lvl w:ilvl="1">
      <w:numFmt w:val="bullet"/>
      <w:lvlText w:val="•"/>
      <w:lvlJc w:val="left"/>
      <w:pPr>
        <w:ind w:left="2273" w:hanging="832"/>
      </w:pPr>
    </w:lvl>
    <w:lvl w:ilvl="2">
      <w:numFmt w:val="bullet"/>
      <w:lvlText w:val="•"/>
      <w:lvlJc w:val="left"/>
      <w:pPr>
        <w:ind w:left="3076" w:hanging="832"/>
      </w:pPr>
    </w:lvl>
    <w:lvl w:ilvl="3">
      <w:numFmt w:val="bullet"/>
      <w:lvlText w:val="•"/>
      <w:lvlJc w:val="left"/>
      <w:pPr>
        <w:ind w:left="3879" w:hanging="832"/>
      </w:pPr>
    </w:lvl>
    <w:lvl w:ilvl="4">
      <w:numFmt w:val="bullet"/>
      <w:lvlText w:val="•"/>
      <w:lvlJc w:val="left"/>
      <w:pPr>
        <w:ind w:left="4682" w:hanging="832"/>
      </w:pPr>
    </w:lvl>
    <w:lvl w:ilvl="5">
      <w:numFmt w:val="bullet"/>
      <w:lvlText w:val="•"/>
      <w:lvlJc w:val="left"/>
      <w:pPr>
        <w:ind w:left="5485" w:hanging="832"/>
      </w:pPr>
    </w:lvl>
    <w:lvl w:ilvl="6">
      <w:numFmt w:val="bullet"/>
      <w:lvlText w:val="•"/>
      <w:lvlJc w:val="left"/>
      <w:pPr>
        <w:ind w:left="6288" w:hanging="832"/>
      </w:pPr>
    </w:lvl>
    <w:lvl w:ilvl="7">
      <w:numFmt w:val="bullet"/>
      <w:lvlText w:val="•"/>
      <w:lvlJc w:val="left"/>
      <w:pPr>
        <w:ind w:left="7091" w:hanging="832"/>
      </w:pPr>
    </w:lvl>
    <w:lvl w:ilvl="8">
      <w:numFmt w:val="bullet"/>
      <w:lvlText w:val="•"/>
      <w:lvlJc w:val="left"/>
      <w:pPr>
        <w:ind w:left="7894" w:hanging="832"/>
      </w:pPr>
    </w:lvl>
  </w:abstractNum>
  <w:abstractNum w:abstractNumId="5">
    <w:nsid w:val="00000407"/>
    <w:multiLevelType w:val="multilevel"/>
    <w:tmpl w:val="0000088A"/>
    <w:lvl w:ilvl="0">
      <w:start w:val="2"/>
      <w:numFmt w:val="decimal"/>
      <w:lvlText w:val="%1"/>
      <w:lvlJc w:val="left"/>
      <w:pPr>
        <w:ind w:left="1470" w:hanging="832"/>
      </w:pPr>
      <w:rPr>
        <w:rFonts w:ascii="Arial" w:hAnsi="Arial" w:cs="Arial"/>
        <w:b/>
        <w:bCs/>
        <w:sz w:val="20"/>
        <w:szCs w:val="20"/>
      </w:rPr>
    </w:lvl>
    <w:lvl w:ilvl="1">
      <w:numFmt w:val="bullet"/>
      <w:lvlText w:val="•"/>
      <w:lvlJc w:val="left"/>
      <w:pPr>
        <w:ind w:left="2273" w:hanging="832"/>
      </w:pPr>
    </w:lvl>
    <w:lvl w:ilvl="2">
      <w:numFmt w:val="bullet"/>
      <w:lvlText w:val="•"/>
      <w:lvlJc w:val="left"/>
      <w:pPr>
        <w:ind w:left="3076" w:hanging="832"/>
      </w:pPr>
    </w:lvl>
    <w:lvl w:ilvl="3">
      <w:numFmt w:val="bullet"/>
      <w:lvlText w:val="•"/>
      <w:lvlJc w:val="left"/>
      <w:pPr>
        <w:ind w:left="3879" w:hanging="832"/>
      </w:pPr>
    </w:lvl>
    <w:lvl w:ilvl="4">
      <w:numFmt w:val="bullet"/>
      <w:lvlText w:val="•"/>
      <w:lvlJc w:val="left"/>
      <w:pPr>
        <w:ind w:left="4682" w:hanging="832"/>
      </w:pPr>
    </w:lvl>
    <w:lvl w:ilvl="5">
      <w:numFmt w:val="bullet"/>
      <w:lvlText w:val="•"/>
      <w:lvlJc w:val="left"/>
      <w:pPr>
        <w:ind w:left="5485" w:hanging="832"/>
      </w:pPr>
    </w:lvl>
    <w:lvl w:ilvl="6">
      <w:numFmt w:val="bullet"/>
      <w:lvlText w:val="•"/>
      <w:lvlJc w:val="left"/>
      <w:pPr>
        <w:ind w:left="6288" w:hanging="832"/>
      </w:pPr>
    </w:lvl>
    <w:lvl w:ilvl="7">
      <w:numFmt w:val="bullet"/>
      <w:lvlText w:val="•"/>
      <w:lvlJc w:val="left"/>
      <w:pPr>
        <w:ind w:left="7091" w:hanging="832"/>
      </w:pPr>
    </w:lvl>
    <w:lvl w:ilvl="8">
      <w:numFmt w:val="bullet"/>
      <w:lvlText w:val="•"/>
      <w:lvlJc w:val="left"/>
      <w:pPr>
        <w:ind w:left="7894" w:hanging="832"/>
      </w:pPr>
    </w:lvl>
  </w:abstractNum>
  <w:abstractNum w:abstractNumId="6">
    <w:nsid w:val="00000408"/>
    <w:multiLevelType w:val="multilevel"/>
    <w:tmpl w:val="0000088B"/>
    <w:lvl w:ilvl="0">
      <w:start w:val="3"/>
      <w:numFmt w:val="decimal"/>
      <w:lvlText w:val="%1"/>
      <w:lvlJc w:val="left"/>
      <w:pPr>
        <w:ind w:left="1470" w:hanging="832"/>
      </w:pPr>
      <w:rPr>
        <w:rFonts w:ascii="Arial" w:hAnsi="Arial" w:cs="Arial"/>
        <w:b/>
        <w:bCs/>
        <w:sz w:val="20"/>
        <w:szCs w:val="20"/>
      </w:rPr>
    </w:lvl>
    <w:lvl w:ilvl="1">
      <w:numFmt w:val="bullet"/>
      <w:lvlText w:val="•"/>
      <w:lvlJc w:val="left"/>
      <w:pPr>
        <w:ind w:left="2273" w:hanging="832"/>
      </w:pPr>
    </w:lvl>
    <w:lvl w:ilvl="2">
      <w:numFmt w:val="bullet"/>
      <w:lvlText w:val="•"/>
      <w:lvlJc w:val="left"/>
      <w:pPr>
        <w:ind w:left="3076" w:hanging="832"/>
      </w:pPr>
    </w:lvl>
    <w:lvl w:ilvl="3">
      <w:numFmt w:val="bullet"/>
      <w:lvlText w:val="•"/>
      <w:lvlJc w:val="left"/>
      <w:pPr>
        <w:ind w:left="3879" w:hanging="832"/>
      </w:pPr>
    </w:lvl>
    <w:lvl w:ilvl="4">
      <w:numFmt w:val="bullet"/>
      <w:lvlText w:val="•"/>
      <w:lvlJc w:val="left"/>
      <w:pPr>
        <w:ind w:left="4682" w:hanging="832"/>
      </w:pPr>
    </w:lvl>
    <w:lvl w:ilvl="5">
      <w:numFmt w:val="bullet"/>
      <w:lvlText w:val="•"/>
      <w:lvlJc w:val="left"/>
      <w:pPr>
        <w:ind w:left="5485" w:hanging="832"/>
      </w:pPr>
    </w:lvl>
    <w:lvl w:ilvl="6">
      <w:numFmt w:val="bullet"/>
      <w:lvlText w:val="•"/>
      <w:lvlJc w:val="left"/>
      <w:pPr>
        <w:ind w:left="6288" w:hanging="832"/>
      </w:pPr>
    </w:lvl>
    <w:lvl w:ilvl="7">
      <w:numFmt w:val="bullet"/>
      <w:lvlText w:val="•"/>
      <w:lvlJc w:val="left"/>
      <w:pPr>
        <w:ind w:left="7091" w:hanging="832"/>
      </w:pPr>
    </w:lvl>
    <w:lvl w:ilvl="8">
      <w:numFmt w:val="bullet"/>
      <w:lvlText w:val="•"/>
      <w:lvlJc w:val="left"/>
      <w:pPr>
        <w:ind w:left="7894" w:hanging="832"/>
      </w:pPr>
    </w:lvl>
  </w:abstractNum>
  <w:abstractNum w:abstractNumId="7">
    <w:nsid w:val="00000409"/>
    <w:multiLevelType w:val="multilevel"/>
    <w:tmpl w:val="0000088C"/>
    <w:lvl w:ilvl="0">
      <w:start w:val="4"/>
      <w:numFmt w:val="decimal"/>
      <w:lvlText w:val="%1"/>
      <w:lvlJc w:val="left"/>
      <w:pPr>
        <w:ind w:left="1470" w:hanging="832"/>
      </w:pPr>
      <w:rPr>
        <w:rFonts w:ascii="Arial" w:hAnsi="Arial" w:cs="Arial"/>
        <w:b/>
        <w:bCs/>
        <w:sz w:val="20"/>
        <w:szCs w:val="20"/>
      </w:rPr>
    </w:lvl>
    <w:lvl w:ilvl="1">
      <w:numFmt w:val="bullet"/>
      <w:lvlText w:val="•"/>
      <w:lvlJc w:val="left"/>
      <w:pPr>
        <w:ind w:left="2273" w:hanging="832"/>
      </w:pPr>
    </w:lvl>
    <w:lvl w:ilvl="2">
      <w:numFmt w:val="bullet"/>
      <w:lvlText w:val="•"/>
      <w:lvlJc w:val="left"/>
      <w:pPr>
        <w:ind w:left="3076" w:hanging="832"/>
      </w:pPr>
    </w:lvl>
    <w:lvl w:ilvl="3">
      <w:numFmt w:val="bullet"/>
      <w:lvlText w:val="•"/>
      <w:lvlJc w:val="left"/>
      <w:pPr>
        <w:ind w:left="3879" w:hanging="832"/>
      </w:pPr>
    </w:lvl>
    <w:lvl w:ilvl="4">
      <w:numFmt w:val="bullet"/>
      <w:lvlText w:val="•"/>
      <w:lvlJc w:val="left"/>
      <w:pPr>
        <w:ind w:left="4682" w:hanging="832"/>
      </w:pPr>
    </w:lvl>
    <w:lvl w:ilvl="5">
      <w:numFmt w:val="bullet"/>
      <w:lvlText w:val="•"/>
      <w:lvlJc w:val="left"/>
      <w:pPr>
        <w:ind w:left="5485" w:hanging="832"/>
      </w:pPr>
    </w:lvl>
    <w:lvl w:ilvl="6">
      <w:numFmt w:val="bullet"/>
      <w:lvlText w:val="•"/>
      <w:lvlJc w:val="left"/>
      <w:pPr>
        <w:ind w:left="6288" w:hanging="832"/>
      </w:pPr>
    </w:lvl>
    <w:lvl w:ilvl="7">
      <w:numFmt w:val="bullet"/>
      <w:lvlText w:val="•"/>
      <w:lvlJc w:val="left"/>
      <w:pPr>
        <w:ind w:left="7091" w:hanging="832"/>
      </w:pPr>
    </w:lvl>
    <w:lvl w:ilvl="8">
      <w:numFmt w:val="bullet"/>
      <w:lvlText w:val="•"/>
      <w:lvlJc w:val="left"/>
      <w:pPr>
        <w:ind w:left="7894" w:hanging="832"/>
      </w:pPr>
    </w:lvl>
  </w:abstractNum>
  <w:abstractNum w:abstractNumId="8">
    <w:nsid w:val="0000040A"/>
    <w:multiLevelType w:val="multilevel"/>
    <w:tmpl w:val="0000088D"/>
    <w:lvl w:ilvl="0">
      <w:start w:val="8"/>
      <w:numFmt w:val="decimal"/>
      <w:lvlText w:val="%1"/>
      <w:lvlJc w:val="left"/>
      <w:pPr>
        <w:ind w:left="1470" w:hanging="832"/>
      </w:pPr>
      <w:rPr>
        <w:rFonts w:ascii="Arial" w:hAnsi="Arial" w:cs="Arial"/>
        <w:b/>
        <w:bCs/>
        <w:sz w:val="20"/>
        <w:szCs w:val="20"/>
      </w:rPr>
    </w:lvl>
    <w:lvl w:ilvl="1">
      <w:numFmt w:val="bullet"/>
      <w:lvlText w:val="•"/>
      <w:lvlJc w:val="left"/>
      <w:pPr>
        <w:ind w:left="2273" w:hanging="832"/>
      </w:pPr>
    </w:lvl>
    <w:lvl w:ilvl="2">
      <w:numFmt w:val="bullet"/>
      <w:lvlText w:val="•"/>
      <w:lvlJc w:val="left"/>
      <w:pPr>
        <w:ind w:left="3076" w:hanging="832"/>
      </w:pPr>
    </w:lvl>
    <w:lvl w:ilvl="3">
      <w:numFmt w:val="bullet"/>
      <w:lvlText w:val="•"/>
      <w:lvlJc w:val="left"/>
      <w:pPr>
        <w:ind w:left="3879" w:hanging="832"/>
      </w:pPr>
    </w:lvl>
    <w:lvl w:ilvl="4">
      <w:numFmt w:val="bullet"/>
      <w:lvlText w:val="•"/>
      <w:lvlJc w:val="left"/>
      <w:pPr>
        <w:ind w:left="4682" w:hanging="832"/>
      </w:pPr>
    </w:lvl>
    <w:lvl w:ilvl="5">
      <w:numFmt w:val="bullet"/>
      <w:lvlText w:val="•"/>
      <w:lvlJc w:val="left"/>
      <w:pPr>
        <w:ind w:left="5485" w:hanging="832"/>
      </w:pPr>
    </w:lvl>
    <w:lvl w:ilvl="6">
      <w:numFmt w:val="bullet"/>
      <w:lvlText w:val="•"/>
      <w:lvlJc w:val="left"/>
      <w:pPr>
        <w:ind w:left="6288" w:hanging="832"/>
      </w:pPr>
    </w:lvl>
    <w:lvl w:ilvl="7">
      <w:numFmt w:val="bullet"/>
      <w:lvlText w:val="•"/>
      <w:lvlJc w:val="left"/>
      <w:pPr>
        <w:ind w:left="7091" w:hanging="832"/>
      </w:pPr>
    </w:lvl>
    <w:lvl w:ilvl="8">
      <w:numFmt w:val="bullet"/>
      <w:lvlText w:val="•"/>
      <w:lvlJc w:val="left"/>
      <w:pPr>
        <w:ind w:left="7894" w:hanging="832"/>
      </w:pPr>
    </w:lvl>
  </w:abstractNum>
  <w:abstractNum w:abstractNumId="9">
    <w:nsid w:val="0000040B"/>
    <w:multiLevelType w:val="multilevel"/>
    <w:tmpl w:val="0000088E"/>
    <w:lvl w:ilvl="0">
      <w:start w:val="18"/>
      <w:numFmt w:val="decimal"/>
      <w:lvlText w:val="%1"/>
      <w:lvlJc w:val="left"/>
      <w:pPr>
        <w:ind w:left="1470" w:hanging="944"/>
      </w:pPr>
      <w:rPr>
        <w:rFonts w:ascii="Arial" w:hAnsi="Arial" w:cs="Arial"/>
        <w:b/>
        <w:bCs/>
        <w:sz w:val="20"/>
        <w:szCs w:val="20"/>
      </w:rPr>
    </w:lvl>
    <w:lvl w:ilvl="1">
      <w:numFmt w:val="bullet"/>
      <w:lvlText w:val="•"/>
      <w:lvlJc w:val="left"/>
      <w:pPr>
        <w:ind w:left="2273" w:hanging="944"/>
      </w:pPr>
    </w:lvl>
    <w:lvl w:ilvl="2">
      <w:numFmt w:val="bullet"/>
      <w:lvlText w:val="•"/>
      <w:lvlJc w:val="left"/>
      <w:pPr>
        <w:ind w:left="3076" w:hanging="944"/>
      </w:pPr>
    </w:lvl>
    <w:lvl w:ilvl="3">
      <w:numFmt w:val="bullet"/>
      <w:lvlText w:val="•"/>
      <w:lvlJc w:val="left"/>
      <w:pPr>
        <w:ind w:left="3879" w:hanging="944"/>
      </w:pPr>
    </w:lvl>
    <w:lvl w:ilvl="4">
      <w:numFmt w:val="bullet"/>
      <w:lvlText w:val="•"/>
      <w:lvlJc w:val="left"/>
      <w:pPr>
        <w:ind w:left="4682" w:hanging="944"/>
      </w:pPr>
    </w:lvl>
    <w:lvl w:ilvl="5">
      <w:numFmt w:val="bullet"/>
      <w:lvlText w:val="•"/>
      <w:lvlJc w:val="left"/>
      <w:pPr>
        <w:ind w:left="5485" w:hanging="944"/>
      </w:pPr>
    </w:lvl>
    <w:lvl w:ilvl="6">
      <w:numFmt w:val="bullet"/>
      <w:lvlText w:val="•"/>
      <w:lvlJc w:val="left"/>
      <w:pPr>
        <w:ind w:left="6288" w:hanging="944"/>
      </w:pPr>
    </w:lvl>
    <w:lvl w:ilvl="7">
      <w:numFmt w:val="bullet"/>
      <w:lvlText w:val="•"/>
      <w:lvlJc w:val="left"/>
      <w:pPr>
        <w:ind w:left="7091" w:hanging="944"/>
      </w:pPr>
    </w:lvl>
    <w:lvl w:ilvl="8">
      <w:numFmt w:val="bullet"/>
      <w:lvlText w:val="•"/>
      <w:lvlJc w:val="left"/>
      <w:pPr>
        <w:ind w:left="7894" w:hanging="944"/>
      </w:pPr>
    </w:lvl>
  </w:abstractNum>
  <w:abstractNum w:abstractNumId="10">
    <w:nsid w:val="0000040C"/>
    <w:multiLevelType w:val="multilevel"/>
    <w:tmpl w:val="0000088F"/>
    <w:lvl w:ilvl="0">
      <w:start w:val="24"/>
      <w:numFmt w:val="decimal"/>
      <w:lvlText w:val="%1"/>
      <w:lvlJc w:val="left"/>
      <w:pPr>
        <w:ind w:left="1470" w:hanging="944"/>
      </w:pPr>
      <w:rPr>
        <w:rFonts w:ascii="Arial" w:hAnsi="Arial" w:cs="Arial"/>
        <w:b/>
        <w:bCs/>
        <w:sz w:val="20"/>
        <w:szCs w:val="20"/>
      </w:rPr>
    </w:lvl>
    <w:lvl w:ilvl="1">
      <w:numFmt w:val="bullet"/>
      <w:lvlText w:val="•"/>
      <w:lvlJc w:val="left"/>
      <w:pPr>
        <w:ind w:left="2273" w:hanging="944"/>
      </w:pPr>
    </w:lvl>
    <w:lvl w:ilvl="2">
      <w:numFmt w:val="bullet"/>
      <w:lvlText w:val="•"/>
      <w:lvlJc w:val="left"/>
      <w:pPr>
        <w:ind w:left="3076" w:hanging="944"/>
      </w:pPr>
    </w:lvl>
    <w:lvl w:ilvl="3">
      <w:numFmt w:val="bullet"/>
      <w:lvlText w:val="•"/>
      <w:lvlJc w:val="left"/>
      <w:pPr>
        <w:ind w:left="3879" w:hanging="944"/>
      </w:pPr>
    </w:lvl>
    <w:lvl w:ilvl="4">
      <w:numFmt w:val="bullet"/>
      <w:lvlText w:val="•"/>
      <w:lvlJc w:val="left"/>
      <w:pPr>
        <w:ind w:left="4682" w:hanging="944"/>
      </w:pPr>
    </w:lvl>
    <w:lvl w:ilvl="5">
      <w:numFmt w:val="bullet"/>
      <w:lvlText w:val="•"/>
      <w:lvlJc w:val="left"/>
      <w:pPr>
        <w:ind w:left="5485" w:hanging="944"/>
      </w:pPr>
    </w:lvl>
    <w:lvl w:ilvl="6">
      <w:numFmt w:val="bullet"/>
      <w:lvlText w:val="•"/>
      <w:lvlJc w:val="left"/>
      <w:pPr>
        <w:ind w:left="6288" w:hanging="944"/>
      </w:pPr>
    </w:lvl>
    <w:lvl w:ilvl="7">
      <w:numFmt w:val="bullet"/>
      <w:lvlText w:val="•"/>
      <w:lvlJc w:val="left"/>
      <w:pPr>
        <w:ind w:left="7091" w:hanging="944"/>
      </w:pPr>
    </w:lvl>
    <w:lvl w:ilvl="8">
      <w:numFmt w:val="bullet"/>
      <w:lvlText w:val="•"/>
      <w:lvlJc w:val="left"/>
      <w:pPr>
        <w:ind w:left="7894" w:hanging="944"/>
      </w:pPr>
    </w:lvl>
  </w:abstractNum>
  <w:abstractNum w:abstractNumId="11">
    <w:nsid w:val="0000040D"/>
    <w:multiLevelType w:val="multilevel"/>
    <w:tmpl w:val="00000890"/>
    <w:lvl w:ilvl="0">
      <w:start w:val="28"/>
      <w:numFmt w:val="decimal"/>
      <w:lvlText w:val="%1"/>
      <w:lvlJc w:val="left"/>
      <w:pPr>
        <w:ind w:left="1470" w:hanging="944"/>
      </w:pPr>
      <w:rPr>
        <w:rFonts w:ascii="Arial" w:hAnsi="Arial" w:cs="Arial"/>
        <w:b/>
        <w:bCs/>
        <w:sz w:val="20"/>
        <w:szCs w:val="20"/>
      </w:rPr>
    </w:lvl>
    <w:lvl w:ilvl="1">
      <w:numFmt w:val="bullet"/>
      <w:lvlText w:val="•"/>
      <w:lvlJc w:val="left"/>
      <w:pPr>
        <w:ind w:left="2273" w:hanging="944"/>
      </w:pPr>
    </w:lvl>
    <w:lvl w:ilvl="2">
      <w:numFmt w:val="bullet"/>
      <w:lvlText w:val="•"/>
      <w:lvlJc w:val="left"/>
      <w:pPr>
        <w:ind w:left="3076" w:hanging="944"/>
      </w:pPr>
    </w:lvl>
    <w:lvl w:ilvl="3">
      <w:numFmt w:val="bullet"/>
      <w:lvlText w:val="•"/>
      <w:lvlJc w:val="left"/>
      <w:pPr>
        <w:ind w:left="3879" w:hanging="944"/>
      </w:pPr>
    </w:lvl>
    <w:lvl w:ilvl="4">
      <w:numFmt w:val="bullet"/>
      <w:lvlText w:val="•"/>
      <w:lvlJc w:val="left"/>
      <w:pPr>
        <w:ind w:left="4682" w:hanging="944"/>
      </w:pPr>
    </w:lvl>
    <w:lvl w:ilvl="5">
      <w:numFmt w:val="bullet"/>
      <w:lvlText w:val="•"/>
      <w:lvlJc w:val="left"/>
      <w:pPr>
        <w:ind w:left="5485" w:hanging="944"/>
      </w:pPr>
    </w:lvl>
    <w:lvl w:ilvl="6">
      <w:numFmt w:val="bullet"/>
      <w:lvlText w:val="•"/>
      <w:lvlJc w:val="left"/>
      <w:pPr>
        <w:ind w:left="6288" w:hanging="944"/>
      </w:pPr>
    </w:lvl>
    <w:lvl w:ilvl="7">
      <w:numFmt w:val="bullet"/>
      <w:lvlText w:val="•"/>
      <w:lvlJc w:val="left"/>
      <w:pPr>
        <w:ind w:left="7091" w:hanging="944"/>
      </w:pPr>
    </w:lvl>
    <w:lvl w:ilvl="8">
      <w:numFmt w:val="bullet"/>
      <w:lvlText w:val="•"/>
      <w:lvlJc w:val="left"/>
      <w:pPr>
        <w:ind w:left="7894" w:hanging="944"/>
      </w:pPr>
    </w:lvl>
  </w:abstractNum>
  <w:abstractNum w:abstractNumId="12">
    <w:nsid w:val="0000040E"/>
    <w:multiLevelType w:val="multilevel"/>
    <w:tmpl w:val="00000891"/>
    <w:lvl w:ilvl="0">
      <w:start w:val="35"/>
      <w:numFmt w:val="decimal"/>
      <w:lvlText w:val="%1"/>
      <w:lvlJc w:val="left"/>
      <w:pPr>
        <w:ind w:left="1470" w:hanging="944"/>
      </w:pPr>
      <w:rPr>
        <w:rFonts w:ascii="Arial" w:hAnsi="Arial" w:cs="Arial"/>
        <w:b/>
        <w:bCs/>
        <w:sz w:val="20"/>
        <w:szCs w:val="20"/>
      </w:rPr>
    </w:lvl>
    <w:lvl w:ilvl="1">
      <w:numFmt w:val="bullet"/>
      <w:lvlText w:val="•"/>
      <w:lvlJc w:val="left"/>
      <w:pPr>
        <w:ind w:left="2273" w:hanging="944"/>
      </w:pPr>
    </w:lvl>
    <w:lvl w:ilvl="2">
      <w:numFmt w:val="bullet"/>
      <w:lvlText w:val="•"/>
      <w:lvlJc w:val="left"/>
      <w:pPr>
        <w:ind w:left="3076" w:hanging="944"/>
      </w:pPr>
    </w:lvl>
    <w:lvl w:ilvl="3">
      <w:numFmt w:val="bullet"/>
      <w:lvlText w:val="•"/>
      <w:lvlJc w:val="left"/>
      <w:pPr>
        <w:ind w:left="3879" w:hanging="944"/>
      </w:pPr>
    </w:lvl>
    <w:lvl w:ilvl="4">
      <w:numFmt w:val="bullet"/>
      <w:lvlText w:val="•"/>
      <w:lvlJc w:val="left"/>
      <w:pPr>
        <w:ind w:left="4682" w:hanging="944"/>
      </w:pPr>
    </w:lvl>
    <w:lvl w:ilvl="5">
      <w:numFmt w:val="bullet"/>
      <w:lvlText w:val="•"/>
      <w:lvlJc w:val="left"/>
      <w:pPr>
        <w:ind w:left="5485" w:hanging="944"/>
      </w:pPr>
    </w:lvl>
    <w:lvl w:ilvl="6">
      <w:numFmt w:val="bullet"/>
      <w:lvlText w:val="•"/>
      <w:lvlJc w:val="left"/>
      <w:pPr>
        <w:ind w:left="6288" w:hanging="944"/>
      </w:pPr>
    </w:lvl>
    <w:lvl w:ilvl="7">
      <w:numFmt w:val="bullet"/>
      <w:lvlText w:val="•"/>
      <w:lvlJc w:val="left"/>
      <w:pPr>
        <w:ind w:left="7091" w:hanging="944"/>
      </w:pPr>
    </w:lvl>
    <w:lvl w:ilvl="8">
      <w:numFmt w:val="bullet"/>
      <w:lvlText w:val="•"/>
      <w:lvlJc w:val="left"/>
      <w:pPr>
        <w:ind w:left="7894" w:hanging="944"/>
      </w:pPr>
    </w:lvl>
  </w:abstractNum>
  <w:abstractNum w:abstractNumId="13">
    <w:nsid w:val="0000040F"/>
    <w:multiLevelType w:val="multilevel"/>
    <w:tmpl w:val="00000892"/>
    <w:lvl w:ilvl="0">
      <w:start w:val="1"/>
      <w:numFmt w:val="decimal"/>
      <w:lvlText w:val="%1."/>
      <w:lvlJc w:val="left"/>
      <w:pPr>
        <w:ind w:left="910" w:hanging="39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27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start w:val="1"/>
      <w:numFmt w:val="decimal"/>
      <w:lvlText w:val="%3."/>
      <w:lvlJc w:val="left"/>
      <w:pPr>
        <w:ind w:left="910" w:hanging="407"/>
      </w:pPr>
      <w:rPr>
        <w:rFonts w:ascii="Arial" w:hAnsi="Arial" w:cs="Arial"/>
        <w:b w:val="0"/>
        <w:bCs w:val="0"/>
        <w:spacing w:val="-4"/>
        <w:w w:val="99"/>
        <w:sz w:val="28"/>
        <w:szCs w:val="28"/>
      </w:rPr>
    </w:lvl>
    <w:lvl w:ilvl="3">
      <w:start w:val="1"/>
      <w:numFmt w:val="lowerLetter"/>
      <w:lvlText w:val="%4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4">
      <w:numFmt w:val="bullet"/>
      <w:lvlText w:val="•"/>
      <w:lvlJc w:val="left"/>
      <w:pPr>
        <w:ind w:left="2442" w:hanging="361"/>
      </w:pPr>
    </w:lvl>
    <w:lvl w:ilvl="5">
      <w:numFmt w:val="bullet"/>
      <w:lvlText w:val="•"/>
      <w:lvlJc w:val="left"/>
      <w:pPr>
        <w:ind w:left="3615" w:hanging="361"/>
      </w:pPr>
    </w:lvl>
    <w:lvl w:ilvl="6">
      <w:numFmt w:val="bullet"/>
      <w:lvlText w:val="•"/>
      <w:lvlJc w:val="left"/>
      <w:pPr>
        <w:ind w:left="4788" w:hanging="361"/>
      </w:pPr>
    </w:lvl>
    <w:lvl w:ilvl="7">
      <w:numFmt w:val="bullet"/>
      <w:lvlText w:val="•"/>
      <w:lvlJc w:val="left"/>
      <w:pPr>
        <w:ind w:left="5961" w:hanging="361"/>
      </w:pPr>
    </w:lvl>
    <w:lvl w:ilvl="8">
      <w:numFmt w:val="bullet"/>
      <w:lvlText w:val="•"/>
      <w:lvlJc w:val="left"/>
      <w:pPr>
        <w:ind w:left="7134" w:hanging="361"/>
      </w:pPr>
    </w:lvl>
  </w:abstractNum>
  <w:abstractNum w:abstractNumId="14">
    <w:nsid w:val="00000410"/>
    <w:multiLevelType w:val="multilevel"/>
    <w:tmpl w:val="00000893"/>
    <w:lvl w:ilvl="0">
      <w:start w:val="1"/>
      <w:numFmt w:val="lowerLetter"/>
      <w:lvlText w:val="%1."/>
      <w:lvlJc w:val="left"/>
      <w:pPr>
        <w:ind w:left="93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95" w:hanging="361"/>
      </w:pPr>
    </w:lvl>
    <w:lvl w:ilvl="2">
      <w:numFmt w:val="bullet"/>
      <w:lvlText w:val="•"/>
      <w:lvlJc w:val="left"/>
      <w:pPr>
        <w:ind w:left="2660" w:hanging="361"/>
      </w:pPr>
    </w:lvl>
    <w:lvl w:ilvl="3">
      <w:numFmt w:val="bullet"/>
      <w:lvlText w:val="•"/>
      <w:lvlJc w:val="left"/>
      <w:pPr>
        <w:ind w:left="3525" w:hanging="361"/>
      </w:pPr>
    </w:lvl>
    <w:lvl w:ilvl="4">
      <w:numFmt w:val="bullet"/>
      <w:lvlText w:val="•"/>
      <w:lvlJc w:val="left"/>
      <w:pPr>
        <w:ind w:left="4390" w:hanging="361"/>
      </w:pPr>
    </w:lvl>
    <w:lvl w:ilvl="5">
      <w:numFmt w:val="bullet"/>
      <w:lvlText w:val="•"/>
      <w:lvlJc w:val="left"/>
      <w:pPr>
        <w:ind w:left="5255" w:hanging="361"/>
      </w:pPr>
    </w:lvl>
    <w:lvl w:ilvl="6">
      <w:numFmt w:val="bullet"/>
      <w:lvlText w:val="•"/>
      <w:lvlJc w:val="left"/>
      <w:pPr>
        <w:ind w:left="6120" w:hanging="361"/>
      </w:pPr>
    </w:lvl>
    <w:lvl w:ilvl="7">
      <w:numFmt w:val="bullet"/>
      <w:lvlText w:val="•"/>
      <w:lvlJc w:val="left"/>
      <w:pPr>
        <w:ind w:left="6985" w:hanging="361"/>
      </w:pPr>
    </w:lvl>
    <w:lvl w:ilvl="8">
      <w:numFmt w:val="bullet"/>
      <w:lvlText w:val="•"/>
      <w:lvlJc w:val="left"/>
      <w:pPr>
        <w:ind w:left="7850" w:hanging="361"/>
      </w:pPr>
    </w:lvl>
  </w:abstractNum>
  <w:abstractNum w:abstractNumId="15">
    <w:nsid w:val="00000411"/>
    <w:multiLevelType w:val="multilevel"/>
    <w:tmpl w:val="00000894"/>
    <w:lvl w:ilvl="0">
      <w:start w:val="1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82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820" w:hanging="361"/>
      </w:pPr>
    </w:lvl>
    <w:lvl w:ilvl="3">
      <w:numFmt w:val="bullet"/>
      <w:lvlText w:val="•"/>
      <w:lvlJc w:val="left"/>
      <w:pPr>
        <w:ind w:left="1912" w:hanging="361"/>
      </w:pPr>
    </w:lvl>
    <w:lvl w:ilvl="4">
      <w:numFmt w:val="bullet"/>
      <w:lvlText w:val="•"/>
      <w:lvlJc w:val="left"/>
      <w:pPr>
        <w:ind w:left="3005" w:hanging="361"/>
      </w:pPr>
    </w:lvl>
    <w:lvl w:ilvl="5">
      <w:numFmt w:val="bullet"/>
      <w:lvlText w:val="•"/>
      <w:lvlJc w:val="left"/>
      <w:pPr>
        <w:ind w:left="4097" w:hanging="361"/>
      </w:pPr>
    </w:lvl>
    <w:lvl w:ilvl="6">
      <w:numFmt w:val="bullet"/>
      <w:lvlText w:val="•"/>
      <w:lvlJc w:val="left"/>
      <w:pPr>
        <w:ind w:left="5190" w:hanging="361"/>
      </w:pPr>
    </w:lvl>
    <w:lvl w:ilvl="7">
      <w:numFmt w:val="bullet"/>
      <w:lvlText w:val="•"/>
      <w:lvlJc w:val="left"/>
      <w:pPr>
        <w:ind w:left="6282" w:hanging="361"/>
      </w:pPr>
    </w:lvl>
    <w:lvl w:ilvl="8">
      <w:numFmt w:val="bullet"/>
      <w:lvlText w:val="•"/>
      <w:lvlJc w:val="left"/>
      <w:pPr>
        <w:ind w:left="7375" w:hanging="361"/>
      </w:pPr>
    </w:lvl>
  </w:abstractNum>
  <w:abstractNum w:abstractNumId="16">
    <w:nsid w:val="00000412"/>
    <w:multiLevelType w:val="multilevel"/>
    <w:tmpl w:val="00000895"/>
    <w:lvl w:ilvl="0">
      <w:start w:val="1"/>
      <w:numFmt w:val="lowerLetter"/>
      <w:lvlText w:val="%1."/>
      <w:lvlJc w:val="left"/>
      <w:pPr>
        <w:ind w:left="820" w:hanging="381"/>
      </w:pPr>
      <w:rPr>
        <w:rFonts w:ascii="Arial" w:hAnsi="Arial" w:cs="Arial"/>
        <w:b/>
        <w:bCs/>
        <w:spacing w:val="-1"/>
        <w:sz w:val="24"/>
        <w:szCs w:val="24"/>
      </w:rPr>
    </w:lvl>
    <w:lvl w:ilvl="1">
      <w:start w:val="1"/>
      <w:numFmt w:val="lowerLetter"/>
      <w:lvlText w:val="%2."/>
      <w:lvlJc w:val="left"/>
      <w:pPr>
        <w:ind w:left="1000" w:hanging="45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1948" w:hanging="451"/>
      </w:pPr>
    </w:lvl>
    <w:lvl w:ilvl="3">
      <w:numFmt w:val="bullet"/>
      <w:lvlText w:val="•"/>
      <w:lvlJc w:val="left"/>
      <w:pPr>
        <w:ind w:left="2897" w:hanging="451"/>
      </w:pPr>
    </w:lvl>
    <w:lvl w:ilvl="4">
      <w:numFmt w:val="bullet"/>
      <w:lvlText w:val="•"/>
      <w:lvlJc w:val="left"/>
      <w:pPr>
        <w:ind w:left="3846" w:hanging="451"/>
      </w:pPr>
    </w:lvl>
    <w:lvl w:ilvl="5">
      <w:numFmt w:val="bullet"/>
      <w:lvlText w:val="•"/>
      <w:lvlJc w:val="left"/>
      <w:pPr>
        <w:ind w:left="4795" w:hanging="451"/>
      </w:pPr>
    </w:lvl>
    <w:lvl w:ilvl="6">
      <w:numFmt w:val="bullet"/>
      <w:lvlText w:val="•"/>
      <w:lvlJc w:val="left"/>
      <w:pPr>
        <w:ind w:left="5744" w:hanging="451"/>
      </w:pPr>
    </w:lvl>
    <w:lvl w:ilvl="7">
      <w:numFmt w:val="bullet"/>
      <w:lvlText w:val="•"/>
      <w:lvlJc w:val="left"/>
      <w:pPr>
        <w:ind w:left="6693" w:hanging="451"/>
      </w:pPr>
    </w:lvl>
    <w:lvl w:ilvl="8">
      <w:numFmt w:val="bullet"/>
      <w:lvlText w:val="•"/>
      <w:lvlJc w:val="left"/>
      <w:pPr>
        <w:ind w:left="7642" w:hanging="451"/>
      </w:pPr>
    </w:lvl>
  </w:abstractNum>
  <w:abstractNum w:abstractNumId="17">
    <w:nsid w:val="00000413"/>
    <w:multiLevelType w:val="multilevel"/>
    <w:tmpl w:val="00000896"/>
    <w:lvl w:ilvl="0">
      <w:start w:val="1"/>
      <w:numFmt w:val="lowerLetter"/>
      <w:lvlText w:val="%1."/>
      <w:lvlJc w:val="left"/>
      <w:pPr>
        <w:ind w:left="1000" w:hanging="45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854" w:hanging="451"/>
      </w:pPr>
    </w:lvl>
    <w:lvl w:ilvl="2">
      <w:numFmt w:val="bullet"/>
      <w:lvlText w:val="•"/>
      <w:lvlJc w:val="left"/>
      <w:pPr>
        <w:ind w:left="2708" w:hanging="451"/>
      </w:pPr>
    </w:lvl>
    <w:lvl w:ilvl="3">
      <w:numFmt w:val="bullet"/>
      <w:lvlText w:val="•"/>
      <w:lvlJc w:val="left"/>
      <w:pPr>
        <w:ind w:left="3562" w:hanging="451"/>
      </w:pPr>
    </w:lvl>
    <w:lvl w:ilvl="4">
      <w:numFmt w:val="bullet"/>
      <w:lvlText w:val="•"/>
      <w:lvlJc w:val="left"/>
      <w:pPr>
        <w:ind w:left="4416" w:hanging="451"/>
      </w:pPr>
    </w:lvl>
    <w:lvl w:ilvl="5">
      <w:numFmt w:val="bullet"/>
      <w:lvlText w:val="•"/>
      <w:lvlJc w:val="left"/>
      <w:pPr>
        <w:ind w:left="5270" w:hanging="451"/>
      </w:pPr>
    </w:lvl>
    <w:lvl w:ilvl="6">
      <w:numFmt w:val="bullet"/>
      <w:lvlText w:val="•"/>
      <w:lvlJc w:val="left"/>
      <w:pPr>
        <w:ind w:left="6124" w:hanging="451"/>
      </w:pPr>
    </w:lvl>
    <w:lvl w:ilvl="7">
      <w:numFmt w:val="bullet"/>
      <w:lvlText w:val="•"/>
      <w:lvlJc w:val="left"/>
      <w:pPr>
        <w:ind w:left="6978" w:hanging="451"/>
      </w:pPr>
    </w:lvl>
    <w:lvl w:ilvl="8">
      <w:numFmt w:val="bullet"/>
      <w:lvlText w:val="•"/>
      <w:lvlJc w:val="left"/>
      <w:pPr>
        <w:ind w:left="7832" w:hanging="451"/>
      </w:pPr>
    </w:lvl>
  </w:abstractNum>
  <w:abstractNum w:abstractNumId="18">
    <w:nsid w:val="00000414"/>
    <w:multiLevelType w:val="multilevel"/>
    <w:tmpl w:val="00000897"/>
    <w:lvl w:ilvl="0">
      <w:start w:val="1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691" w:hanging="415"/>
      </w:pPr>
    </w:lvl>
    <w:lvl w:ilvl="2">
      <w:numFmt w:val="bullet"/>
      <w:lvlText w:val="•"/>
      <w:lvlJc w:val="left"/>
      <w:pPr>
        <w:ind w:left="2563" w:hanging="415"/>
      </w:pPr>
    </w:lvl>
    <w:lvl w:ilvl="3">
      <w:numFmt w:val="bullet"/>
      <w:lvlText w:val="•"/>
      <w:lvlJc w:val="left"/>
      <w:pPr>
        <w:ind w:left="3435" w:hanging="415"/>
      </w:pPr>
    </w:lvl>
    <w:lvl w:ilvl="4">
      <w:numFmt w:val="bullet"/>
      <w:lvlText w:val="•"/>
      <w:lvlJc w:val="left"/>
      <w:pPr>
        <w:ind w:left="4308" w:hanging="415"/>
      </w:pPr>
    </w:lvl>
    <w:lvl w:ilvl="5">
      <w:numFmt w:val="bullet"/>
      <w:lvlText w:val="•"/>
      <w:lvlJc w:val="left"/>
      <w:pPr>
        <w:ind w:left="5180" w:hanging="415"/>
      </w:pPr>
    </w:lvl>
    <w:lvl w:ilvl="6">
      <w:numFmt w:val="bullet"/>
      <w:lvlText w:val="•"/>
      <w:lvlJc w:val="left"/>
      <w:pPr>
        <w:ind w:left="6052" w:hanging="415"/>
      </w:pPr>
    </w:lvl>
    <w:lvl w:ilvl="7">
      <w:numFmt w:val="bullet"/>
      <w:lvlText w:val="•"/>
      <w:lvlJc w:val="left"/>
      <w:pPr>
        <w:ind w:left="6924" w:hanging="415"/>
      </w:pPr>
    </w:lvl>
    <w:lvl w:ilvl="8">
      <w:numFmt w:val="bullet"/>
      <w:lvlText w:val="•"/>
      <w:lvlJc w:val="left"/>
      <w:pPr>
        <w:ind w:left="7796" w:hanging="415"/>
      </w:pPr>
    </w:lvl>
  </w:abstractNum>
  <w:abstractNum w:abstractNumId="19">
    <w:nsid w:val="00000415"/>
    <w:multiLevelType w:val="multilevel"/>
    <w:tmpl w:val="00000898"/>
    <w:lvl w:ilvl="0">
      <w:start w:val="4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691" w:hanging="415"/>
      </w:pPr>
    </w:lvl>
    <w:lvl w:ilvl="2">
      <w:numFmt w:val="bullet"/>
      <w:lvlText w:val="•"/>
      <w:lvlJc w:val="left"/>
      <w:pPr>
        <w:ind w:left="2563" w:hanging="415"/>
      </w:pPr>
    </w:lvl>
    <w:lvl w:ilvl="3">
      <w:numFmt w:val="bullet"/>
      <w:lvlText w:val="•"/>
      <w:lvlJc w:val="left"/>
      <w:pPr>
        <w:ind w:left="3435" w:hanging="415"/>
      </w:pPr>
    </w:lvl>
    <w:lvl w:ilvl="4">
      <w:numFmt w:val="bullet"/>
      <w:lvlText w:val="•"/>
      <w:lvlJc w:val="left"/>
      <w:pPr>
        <w:ind w:left="4308" w:hanging="415"/>
      </w:pPr>
    </w:lvl>
    <w:lvl w:ilvl="5">
      <w:numFmt w:val="bullet"/>
      <w:lvlText w:val="•"/>
      <w:lvlJc w:val="left"/>
      <w:pPr>
        <w:ind w:left="5180" w:hanging="415"/>
      </w:pPr>
    </w:lvl>
    <w:lvl w:ilvl="6">
      <w:numFmt w:val="bullet"/>
      <w:lvlText w:val="•"/>
      <w:lvlJc w:val="left"/>
      <w:pPr>
        <w:ind w:left="6052" w:hanging="415"/>
      </w:pPr>
    </w:lvl>
    <w:lvl w:ilvl="7">
      <w:numFmt w:val="bullet"/>
      <w:lvlText w:val="•"/>
      <w:lvlJc w:val="left"/>
      <w:pPr>
        <w:ind w:left="6924" w:hanging="415"/>
      </w:pPr>
    </w:lvl>
    <w:lvl w:ilvl="8">
      <w:numFmt w:val="bullet"/>
      <w:lvlText w:val="•"/>
      <w:lvlJc w:val="left"/>
      <w:pPr>
        <w:ind w:left="7796" w:hanging="415"/>
      </w:pPr>
    </w:lvl>
  </w:abstractNum>
  <w:abstractNum w:abstractNumId="20">
    <w:nsid w:val="00000416"/>
    <w:multiLevelType w:val="multilevel"/>
    <w:tmpl w:val="00000899"/>
    <w:lvl w:ilvl="0">
      <w:start w:val="1"/>
      <w:numFmt w:val="decimal"/>
      <w:lvlText w:val="%1."/>
      <w:lvlJc w:val="left"/>
      <w:pPr>
        <w:ind w:left="379" w:hanging="277"/>
      </w:pPr>
      <w:rPr>
        <w:rFonts w:ascii="Arial" w:hAnsi="Arial" w:cs="Arial"/>
        <w:b/>
        <w:bCs/>
        <w:sz w:val="20"/>
        <w:szCs w:val="20"/>
      </w:rPr>
    </w:lvl>
    <w:lvl w:ilvl="1">
      <w:numFmt w:val="bullet"/>
      <w:lvlText w:val="•"/>
      <w:lvlJc w:val="left"/>
      <w:pPr>
        <w:ind w:left="809" w:hanging="277"/>
      </w:pPr>
    </w:lvl>
    <w:lvl w:ilvl="2">
      <w:numFmt w:val="bullet"/>
      <w:lvlText w:val="•"/>
      <w:lvlJc w:val="left"/>
      <w:pPr>
        <w:ind w:left="1240" w:hanging="277"/>
      </w:pPr>
    </w:lvl>
    <w:lvl w:ilvl="3">
      <w:numFmt w:val="bullet"/>
      <w:lvlText w:val="•"/>
      <w:lvlJc w:val="left"/>
      <w:pPr>
        <w:ind w:left="1671" w:hanging="277"/>
      </w:pPr>
    </w:lvl>
    <w:lvl w:ilvl="4">
      <w:numFmt w:val="bullet"/>
      <w:lvlText w:val="•"/>
      <w:lvlJc w:val="left"/>
      <w:pPr>
        <w:ind w:left="2102" w:hanging="277"/>
      </w:pPr>
    </w:lvl>
    <w:lvl w:ilvl="5">
      <w:numFmt w:val="bullet"/>
      <w:lvlText w:val="•"/>
      <w:lvlJc w:val="left"/>
      <w:pPr>
        <w:ind w:left="2532" w:hanging="277"/>
      </w:pPr>
    </w:lvl>
    <w:lvl w:ilvl="6">
      <w:numFmt w:val="bullet"/>
      <w:lvlText w:val="•"/>
      <w:lvlJc w:val="left"/>
      <w:pPr>
        <w:ind w:left="2963" w:hanging="277"/>
      </w:pPr>
    </w:lvl>
    <w:lvl w:ilvl="7">
      <w:numFmt w:val="bullet"/>
      <w:lvlText w:val="•"/>
      <w:lvlJc w:val="left"/>
      <w:pPr>
        <w:ind w:left="3394" w:hanging="277"/>
      </w:pPr>
    </w:lvl>
    <w:lvl w:ilvl="8">
      <w:numFmt w:val="bullet"/>
      <w:lvlText w:val="•"/>
      <w:lvlJc w:val="left"/>
      <w:pPr>
        <w:ind w:left="3824" w:hanging="277"/>
      </w:pPr>
    </w:lvl>
  </w:abstractNum>
  <w:abstractNum w:abstractNumId="21">
    <w:nsid w:val="00000417"/>
    <w:multiLevelType w:val="multilevel"/>
    <w:tmpl w:val="0000089A"/>
    <w:lvl w:ilvl="0">
      <w:start w:val="1"/>
      <w:numFmt w:val="decimal"/>
      <w:lvlText w:val="%1."/>
      <w:lvlJc w:val="left"/>
      <w:pPr>
        <w:ind w:left="379" w:hanging="277"/>
      </w:pPr>
      <w:rPr>
        <w:rFonts w:ascii="Arial" w:hAnsi="Arial" w:cs="Arial"/>
        <w:b/>
        <w:bCs/>
        <w:sz w:val="20"/>
        <w:szCs w:val="20"/>
      </w:rPr>
    </w:lvl>
    <w:lvl w:ilvl="1">
      <w:numFmt w:val="bullet"/>
      <w:lvlText w:val="•"/>
      <w:lvlJc w:val="left"/>
      <w:pPr>
        <w:ind w:left="826" w:hanging="277"/>
      </w:pPr>
    </w:lvl>
    <w:lvl w:ilvl="2">
      <w:numFmt w:val="bullet"/>
      <w:lvlText w:val="•"/>
      <w:lvlJc w:val="left"/>
      <w:pPr>
        <w:ind w:left="1273" w:hanging="277"/>
      </w:pPr>
    </w:lvl>
    <w:lvl w:ilvl="3">
      <w:numFmt w:val="bullet"/>
      <w:lvlText w:val="•"/>
      <w:lvlJc w:val="left"/>
      <w:pPr>
        <w:ind w:left="1719" w:hanging="277"/>
      </w:pPr>
    </w:lvl>
    <w:lvl w:ilvl="4">
      <w:numFmt w:val="bullet"/>
      <w:lvlText w:val="•"/>
      <w:lvlJc w:val="left"/>
      <w:pPr>
        <w:ind w:left="2166" w:hanging="277"/>
      </w:pPr>
    </w:lvl>
    <w:lvl w:ilvl="5">
      <w:numFmt w:val="bullet"/>
      <w:lvlText w:val="•"/>
      <w:lvlJc w:val="left"/>
      <w:pPr>
        <w:ind w:left="2613" w:hanging="277"/>
      </w:pPr>
    </w:lvl>
    <w:lvl w:ilvl="6">
      <w:numFmt w:val="bullet"/>
      <w:lvlText w:val="•"/>
      <w:lvlJc w:val="left"/>
      <w:pPr>
        <w:ind w:left="3060" w:hanging="277"/>
      </w:pPr>
    </w:lvl>
    <w:lvl w:ilvl="7">
      <w:numFmt w:val="bullet"/>
      <w:lvlText w:val="•"/>
      <w:lvlJc w:val="left"/>
      <w:pPr>
        <w:ind w:left="3507" w:hanging="277"/>
      </w:pPr>
    </w:lvl>
    <w:lvl w:ilvl="8">
      <w:numFmt w:val="bullet"/>
      <w:lvlText w:val="•"/>
      <w:lvlJc w:val="left"/>
      <w:pPr>
        <w:ind w:left="3954" w:hanging="277"/>
      </w:pPr>
    </w:lvl>
  </w:abstractNum>
  <w:abstractNum w:abstractNumId="22">
    <w:nsid w:val="00000418"/>
    <w:multiLevelType w:val="multilevel"/>
    <w:tmpl w:val="0000089B"/>
    <w:lvl w:ilvl="0">
      <w:start w:val="2"/>
      <w:numFmt w:val="decimal"/>
      <w:lvlText w:val="%1."/>
      <w:lvlJc w:val="left"/>
      <w:pPr>
        <w:ind w:left="433" w:hanging="277"/>
      </w:pPr>
      <w:rPr>
        <w:rFonts w:ascii="Arial" w:hAnsi="Arial" w:cs="Arial"/>
        <w:b/>
        <w:bCs/>
        <w:sz w:val="20"/>
        <w:szCs w:val="20"/>
      </w:rPr>
    </w:lvl>
    <w:lvl w:ilvl="1">
      <w:numFmt w:val="bullet"/>
      <w:lvlText w:val="•"/>
      <w:lvlJc w:val="left"/>
      <w:pPr>
        <w:ind w:left="892" w:hanging="277"/>
      </w:pPr>
    </w:lvl>
    <w:lvl w:ilvl="2">
      <w:numFmt w:val="bullet"/>
      <w:lvlText w:val="•"/>
      <w:lvlJc w:val="left"/>
      <w:pPr>
        <w:ind w:left="1352" w:hanging="277"/>
      </w:pPr>
    </w:lvl>
    <w:lvl w:ilvl="3">
      <w:numFmt w:val="bullet"/>
      <w:lvlText w:val="•"/>
      <w:lvlJc w:val="left"/>
      <w:pPr>
        <w:ind w:left="1811" w:hanging="277"/>
      </w:pPr>
    </w:lvl>
    <w:lvl w:ilvl="4">
      <w:numFmt w:val="bullet"/>
      <w:lvlText w:val="•"/>
      <w:lvlJc w:val="left"/>
      <w:pPr>
        <w:ind w:left="2271" w:hanging="277"/>
      </w:pPr>
    </w:lvl>
    <w:lvl w:ilvl="5">
      <w:numFmt w:val="bullet"/>
      <w:lvlText w:val="•"/>
      <w:lvlJc w:val="left"/>
      <w:pPr>
        <w:ind w:left="2730" w:hanging="277"/>
      </w:pPr>
    </w:lvl>
    <w:lvl w:ilvl="6">
      <w:numFmt w:val="bullet"/>
      <w:lvlText w:val="•"/>
      <w:lvlJc w:val="left"/>
      <w:pPr>
        <w:ind w:left="3190" w:hanging="277"/>
      </w:pPr>
    </w:lvl>
    <w:lvl w:ilvl="7">
      <w:numFmt w:val="bullet"/>
      <w:lvlText w:val="•"/>
      <w:lvlJc w:val="left"/>
      <w:pPr>
        <w:ind w:left="3649" w:hanging="277"/>
      </w:pPr>
    </w:lvl>
    <w:lvl w:ilvl="8">
      <w:numFmt w:val="bullet"/>
      <w:lvlText w:val="•"/>
      <w:lvlJc w:val="left"/>
      <w:pPr>
        <w:ind w:left="4109" w:hanging="277"/>
      </w:pPr>
    </w:lvl>
  </w:abstractNum>
  <w:abstractNum w:abstractNumId="23">
    <w:nsid w:val="00000419"/>
    <w:multiLevelType w:val="multilevel"/>
    <w:tmpl w:val="0000089C"/>
    <w:lvl w:ilvl="0">
      <w:start w:val="1"/>
      <w:numFmt w:val="decimal"/>
      <w:lvlText w:val="%1."/>
      <w:lvlJc w:val="left"/>
      <w:pPr>
        <w:ind w:left="83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05" w:hanging="415"/>
      </w:pPr>
    </w:lvl>
    <w:lvl w:ilvl="2">
      <w:numFmt w:val="bullet"/>
      <w:lvlText w:val="•"/>
      <w:lvlJc w:val="left"/>
      <w:pPr>
        <w:ind w:left="2571" w:hanging="415"/>
      </w:pPr>
    </w:lvl>
    <w:lvl w:ilvl="3">
      <w:numFmt w:val="bullet"/>
      <w:lvlText w:val="•"/>
      <w:lvlJc w:val="left"/>
      <w:pPr>
        <w:ind w:left="3437" w:hanging="415"/>
      </w:pPr>
    </w:lvl>
    <w:lvl w:ilvl="4">
      <w:numFmt w:val="bullet"/>
      <w:lvlText w:val="•"/>
      <w:lvlJc w:val="left"/>
      <w:pPr>
        <w:ind w:left="4304" w:hanging="415"/>
      </w:pPr>
    </w:lvl>
    <w:lvl w:ilvl="5">
      <w:numFmt w:val="bullet"/>
      <w:lvlText w:val="•"/>
      <w:lvlJc w:val="left"/>
      <w:pPr>
        <w:ind w:left="5170" w:hanging="415"/>
      </w:pPr>
    </w:lvl>
    <w:lvl w:ilvl="6">
      <w:numFmt w:val="bullet"/>
      <w:lvlText w:val="•"/>
      <w:lvlJc w:val="left"/>
      <w:pPr>
        <w:ind w:left="6036" w:hanging="415"/>
      </w:pPr>
    </w:lvl>
    <w:lvl w:ilvl="7">
      <w:numFmt w:val="bullet"/>
      <w:lvlText w:val="•"/>
      <w:lvlJc w:val="left"/>
      <w:pPr>
        <w:ind w:left="6902" w:hanging="415"/>
      </w:pPr>
    </w:lvl>
    <w:lvl w:ilvl="8">
      <w:numFmt w:val="bullet"/>
      <w:lvlText w:val="•"/>
      <w:lvlJc w:val="left"/>
      <w:pPr>
        <w:ind w:left="7768" w:hanging="415"/>
      </w:pPr>
    </w:lvl>
  </w:abstractNum>
  <w:abstractNum w:abstractNumId="24">
    <w:nsid w:val="0000041A"/>
    <w:multiLevelType w:val="multilevel"/>
    <w:tmpl w:val="0000089D"/>
    <w:lvl w:ilvl="0">
      <w:start w:val="1"/>
      <w:numFmt w:val="decimal"/>
      <w:lvlText w:val="%1."/>
      <w:lvlJc w:val="left"/>
      <w:pPr>
        <w:ind w:left="83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05" w:hanging="415"/>
      </w:pPr>
    </w:lvl>
    <w:lvl w:ilvl="2">
      <w:numFmt w:val="bullet"/>
      <w:lvlText w:val="•"/>
      <w:lvlJc w:val="left"/>
      <w:pPr>
        <w:ind w:left="2571" w:hanging="415"/>
      </w:pPr>
    </w:lvl>
    <w:lvl w:ilvl="3">
      <w:numFmt w:val="bullet"/>
      <w:lvlText w:val="•"/>
      <w:lvlJc w:val="left"/>
      <w:pPr>
        <w:ind w:left="3437" w:hanging="415"/>
      </w:pPr>
    </w:lvl>
    <w:lvl w:ilvl="4">
      <w:numFmt w:val="bullet"/>
      <w:lvlText w:val="•"/>
      <w:lvlJc w:val="left"/>
      <w:pPr>
        <w:ind w:left="4304" w:hanging="415"/>
      </w:pPr>
    </w:lvl>
    <w:lvl w:ilvl="5">
      <w:numFmt w:val="bullet"/>
      <w:lvlText w:val="•"/>
      <w:lvlJc w:val="left"/>
      <w:pPr>
        <w:ind w:left="5170" w:hanging="415"/>
      </w:pPr>
    </w:lvl>
    <w:lvl w:ilvl="6">
      <w:numFmt w:val="bullet"/>
      <w:lvlText w:val="•"/>
      <w:lvlJc w:val="left"/>
      <w:pPr>
        <w:ind w:left="6036" w:hanging="415"/>
      </w:pPr>
    </w:lvl>
    <w:lvl w:ilvl="7">
      <w:numFmt w:val="bullet"/>
      <w:lvlText w:val="•"/>
      <w:lvlJc w:val="left"/>
      <w:pPr>
        <w:ind w:left="6902" w:hanging="415"/>
      </w:pPr>
    </w:lvl>
    <w:lvl w:ilvl="8">
      <w:numFmt w:val="bullet"/>
      <w:lvlText w:val="•"/>
      <w:lvlJc w:val="left"/>
      <w:pPr>
        <w:ind w:left="7768" w:hanging="415"/>
      </w:pPr>
    </w:lvl>
  </w:abstractNum>
  <w:abstractNum w:abstractNumId="25">
    <w:nsid w:val="0000041B"/>
    <w:multiLevelType w:val="multilevel"/>
    <w:tmpl w:val="0000089E"/>
    <w:lvl w:ilvl="0">
      <w:start w:val="1"/>
      <w:numFmt w:val="decimal"/>
      <w:lvlText w:val="%1."/>
      <w:lvlJc w:val="left"/>
      <w:pPr>
        <w:ind w:left="84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06" w:hanging="361"/>
      </w:pPr>
    </w:lvl>
    <w:lvl w:ilvl="2">
      <w:numFmt w:val="bullet"/>
      <w:lvlText w:val="•"/>
      <w:lvlJc w:val="left"/>
      <w:pPr>
        <w:ind w:left="2572" w:hanging="361"/>
      </w:pPr>
    </w:lvl>
    <w:lvl w:ilvl="3">
      <w:numFmt w:val="bullet"/>
      <w:lvlText w:val="•"/>
      <w:lvlJc w:val="left"/>
      <w:pPr>
        <w:ind w:left="3438" w:hanging="361"/>
      </w:pPr>
    </w:lvl>
    <w:lvl w:ilvl="4">
      <w:numFmt w:val="bullet"/>
      <w:lvlText w:val="•"/>
      <w:lvlJc w:val="left"/>
      <w:pPr>
        <w:ind w:left="4304" w:hanging="361"/>
      </w:pPr>
    </w:lvl>
    <w:lvl w:ilvl="5">
      <w:numFmt w:val="bullet"/>
      <w:lvlText w:val="•"/>
      <w:lvlJc w:val="left"/>
      <w:pPr>
        <w:ind w:left="5170" w:hanging="361"/>
      </w:pPr>
    </w:lvl>
    <w:lvl w:ilvl="6">
      <w:numFmt w:val="bullet"/>
      <w:lvlText w:val="•"/>
      <w:lvlJc w:val="left"/>
      <w:pPr>
        <w:ind w:left="6036" w:hanging="361"/>
      </w:pPr>
    </w:lvl>
    <w:lvl w:ilvl="7">
      <w:numFmt w:val="bullet"/>
      <w:lvlText w:val="•"/>
      <w:lvlJc w:val="left"/>
      <w:pPr>
        <w:ind w:left="6902" w:hanging="361"/>
      </w:pPr>
    </w:lvl>
    <w:lvl w:ilvl="8">
      <w:numFmt w:val="bullet"/>
      <w:lvlText w:val="•"/>
      <w:lvlJc w:val="left"/>
      <w:pPr>
        <w:ind w:left="7768" w:hanging="361"/>
      </w:pPr>
    </w:lvl>
  </w:abstractNum>
  <w:abstractNum w:abstractNumId="26">
    <w:nsid w:val="0000041C"/>
    <w:multiLevelType w:val="multilevel"/>
    <w:tmpl w:val="0000089F"/>
    <w:lvl w:ilvl="0">
      <w:start w:val="1"/>
      <w:numFmt w:val="decimal"/>
      <w:lvlText w:val="%1."/>
      <w:lvlJc w:val="left"/>
      <w:pPr>
        <w:ind w:left="84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06" w:hanging="361"/>
      </w:pPr>
    </w:lvl>
    <w:lvl w:ilvl="2">
      <w:numFmt w:val="bullet"/>
      <w:lvlText w:val="•"/>
      <w:lvlJc w:val="left"/>
      <w:pPr>
        <w:ind w:left="2572" w:hanging="361"/>
      </w:pPr>
    </w:lvl>
    <w:lvl w:ilvl="3">
      <w:numFmt w:val="bullet"/>
      <w:lvlText w:val="•"/>
      <w:lvlJc w:val="left"/>
      <w:pPr>
        <w:ind w:left="3438" w:hanging="361"/>
      </w:pPr>
    </w:lvl>
    <w:lvl w:ilvl="4">
      <w:numFmt w:val="bullet"/>
      <w:lvlText w:val="•"/>
      <w:lvlJc w:val="left"/>
      <w:pPr>
        <w:ind w:left="4304" w:hanging="361"/>
      </w:pPr>
    </w:lvl>
    <w:lvl w:ilvl="5">
      <w:numFmt w:val="bullet"/>
      <w:lvlText w:val="•"/>
      <w:lvlJc w:val="left"/>
      <w:pPr>
        <w:ind w:left="5170" w:hanging="361"/>
      </w:pPr>
    </w:lvl>
    <w:lvl w:ilvl="6">
      <w:numFmt w:val="bullet"/>
      <w:lvlText w:val="•"/>
      <w:lvlJc w:val="left"/>
      <w:pPr>
        <w:ind w:left="6036" w:hanging="361"/>
      </w:pPr>
    </w:lvl>
    <w:lvl w:ilvl="7">
      <w:numFmt w:val="bullet"/>
      <w:lvlText w:val="•"/>
      <w:lvlJc w:val="left"/>
      <w:pPr>
        <w:ind w:left="6902" w:hanging="361"/>
      </w:pPr>
    </w:lvl>
    <w:lvl w:ilvl="8">
      <w:numFmt w:val="bullet"/>
      <w:lvlText w:val="•"/>
      <w:lvlJc w:val="left"/>
      <w:pPr>
        <w:ind w:left="7768" w:hanging="361"/>
      </w:pPr>
    </w:lvl>
  </w:abstractNum>
  <w:abstractNum w:abstractNumId="27">
    <w:nsid w:val="0000041D"/>
    <w:multiLevelType w:val="multilevel"/>
    <w:tmpl w:val="000008A0"/>
    <w:lvl w:ilvl="0">
      <w:start w:val="1"/>
      <w:numFmt w:val="decimal"/>
      <w:lvlText w:val="%1."/>
      <w:lvlJc w:val="left"/>
      <w:pPr>
        <w:ind w:left="84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909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1861" w:hanging="361"/>
      </w:pPr>
    </w:lvl>
    <w:lvl w:ilvl="3">
      <w:numFmt w:val="bullet"/>
      <w:lvlText w:val="•"/>
      <w:lvlJc w:val="left"/>
      <w:pPr>
        <w:ind w:left="2814" w:hanging="361"/>
      </w:pPr>
    </w:lvl>
    <w:lvl w:ilvl="4">
      <w:numFmt w:val="bullet"/>
      <w:lvlText w:val="•"/>
      <w:lvlJc w:val="left"/>
      <w:pPr>
        <w:ind w:left="3766" w:hanging="361"/>
      </w:pPr>
    </w:lvl>
    <w:lvl w:ilvl="5">
      <w:numFmt w:val="bullet"/>
      <w:lvlText w:val="•"/>
      <w:lvlJc w:val="left"/>
      <w:pPr>
        <w:ind w:left="4718" w:hanging="361"/>
      </w:pPr>
    </w:lvl>
    <w:lvl w:ilvl="6">
      <w:numFmt w:val="bullet"/>
      <w:lvlText w:val="•"/>
      <w:lvlJc w:val="left"/>
      <w:pPr>
        <w:ind w:left="5671" w:hanging="361"/>
      </w:pPr>
    </w:lvl>
    <w:lvl w:ilvl="7">
      <w:numFmt w:val="bullet"/>
      <w:lvlText w:val="•"/>
      <w:lvlJc w:val="left"/>
      <w:pPr>
        <w:ind w:left="6623" w:hanging="361"/>
      </w:pPr>
    </w:lvl>
    <w:lvl w:ilvl="8">
      <w:numFmt w:val="bullet"/>
      <w:lvlText w:val="•"/>
      <w:lvlJc w:val="left"/>
      <w:pPr>
        <w:ind w:left="7575" w:hanging="361"/>
      </w:pPr>
    </w:lvl>
  </w:abstractNum>
  <w:abstractNum w:abstractNumId="28">
    <w:nsid w:val="0000041E"/>
    <w:multiLevelType w:val="multilevel"/>
    <w:tmpl w:val="000008A1"/>
    <w:lvl w:ilvl="0">
      <w:start w:val="1"/>
      <w:numFmt w:val="lowerLetter"/>
      <w:lvlText w:val="%1."/>
      <w:lvlJc w:val="left"/>
      <w:pPr>
        <w:ind w:left="909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66" w:hanging="361"/>
      </w:pPr>
    </w:lvl>
    <w:lvl w:ilvl="2">
      <w:numFmt w:val="bullet"/>
      <w:lvlText w:val="•"/>
      <w:lvlJc w:val="left"/>
      <w:pPr>
        <w:ind w:left="2623" w:hanging="361"/>
      </w:pPr>
    </w:lvl>
    <w:lvl w:ilvl="3">
      <w:numFmt w:val="bullet"/>
      <w:lvlText w:val="•"/>
      <w:lvlJc w:val="left"/>
      <w:pPr>
        <w:ind w:left="3480" w:hanging="361"/>
      </w:pPr>
    </w:lvl>
    <w:lvl w:ilvl="4">
      <w:numFmt w:val="bullet"/>
      <w:lvlText w:val="•"/>
      <w:lvlJc w:val="left"/>
      <w:pPr>
        <w:ind w:left="4337" w:hanging="361"/>
      </w:pPr>
    </w:lvl>
    <w:lvl w:ilvl="5">
      <w:numFmt w:val="bullet"/>
      <w:lvlText w:val="•"/>
      <w:lvlJc w:val="left"/>
      <w:pPr>
        <w:ind w:left="5194" w:hanging="361"/>
      </w:pPr>
    </w:lvl>
    <w:lvl w:ilvl="6">
      <w:numFmt w:val="bullet"/>
      <w:lvlText w:val="•"/>
      <w:lvlJc w:val="left"/>
      <w:pPr>
        <w:ind w:left="6051" w:hanging="361"/>
      </w:pPr>
    </w:lvl>
    <w:lvl w:ilvl="7">
      <w:numFmt w:val="bullet"/>
      <w:lvlText w:val="•"/>
      <w:lvlJc w:val="left"/>
      <w:pPr>
        <w:ind w:left="6908" w:hanging="361"/>
      </w:pPr>
    </w:lvl>
    <w:lvl w:ilvl="8">
      <w:numFmt w:val="bullet"/>
      <w:lvlText w:val="•"/>
      <w:lvlJc w:val="left"/>
      <w:pPr>
        <w:ind w:left="7765" w:hanging="361"/>
      </w:pPr>
    </w:lvl>
  </w:abstractNum>
  <w:abstractNum w:abstractNumId="29">
    <w:nsid w:val="0000041F"/>
    <w:multiLevelType w:val="multilevel"/>
    <w:tmpl w:val="000008A2"/>
    <w:lvl w:ilvl="0">
      <w:start w:val="1"/>
      <w:numFmt w:val="lowerLetter"/>
      <w:lvlText w:val="%1."/>
      <w:lvlJc w:val="left"/>
      <w:pPr>
        <w:ind w:left="93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93" w:hanging="361"/>
      </w:pPr>
    </w:lvl>
    <w:lvl w:ilvl="2">
      <w:numFmt w:val="bullet"/>
      <w:lvlText w:val="•"/>
      <w:lvlJc w:val="left"/>
      <w:pPr>
        <w:ind w:left="2656" w:hanging="361"/>
      </w:pPr>
    </w:lvl>
    <w:lvl w:ilvl="3">
      <w:numFmt w:val="bullet"/>
      <w:lvlText w:val="•"/>
      <w:lvlJc w:val="left"/>
      <w:pPr>
        <w:ind w:left="3519" w:hanging="361"/>
      </w:pPr>
    </w:lvl>
    <w:lvl w:ilvl="4">
      <w:numFmt w:val="bullet"/>
      <w:lvlText w:val="•"/>
      <w:lvlJc w:val="left"/>
      <w:pPr>
        <w:ind w:left="4382" w:hanging="361"/>
      </w:pPr>
    </w:lvl>
    <w:lvl w:ilvl="5">
      <w:numFmt w:val="bullet"/>
      <w:lvlText w:val="•"/>
      <w:lvlJc w:val="left"/>
      <w:pPr>
        <w:ind w:left="5245" w:hanging="361"/>
      </w:pPr>
    </w:lvl>
    <w:lvl w:ilvl="6">
      <w:numFmt w:val="bullet"/>
      <w:lvlText w:val="•"/>
      <w:lvlJc w:val="left"/>
      <w:pPr>
        <w:ind w:left="6108" w:hanging="361"/>
      </w:pPr>
    </w:lvl>
    <w:lvl w:ilvl="7">
      <w:numFmt w:val="bullet"/>
      <w:lvlText w:val="•"/>
      <w:lvlJc w:val="left"/>
      <w:pPr>
        <w:ind w:left="6971" w:hanging="361"/>
      </w:pPr>
    </w:lvl>
    <w:lvl w:ilvl="8">
      <w:numFmt w:val="bullet"/>
      <w:lvlText w:val="•"/>
      <w:lvlJc w:val="left"/>
      <w:pPr>
        <w:ind w:left="7834" w:hanging="361"/>
      </w:pPr>
    </w:lvl>
  </w:abstractNum>
  <w:abstractNum w:abstractNumId="30">
    <w:nsid w:val="00000420"/>
    <w:multiLevelType w:val="multilevel"/>
    <w:tmpl w:val="000008A3"/>
    <w:lvl w:ilvl="0">
      <w:start w:val="1"/>
      <w:numFmt w:val="lowerLetter"/>
      <w:lvlText w:val="%1."/>
      <w:lvlJc w:val="left"/>
      <w:pPr>
        <w:ind w:left="93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95" w:hanging="361"/>
      </w:pPr>
    </w:lvl>
    <w:lvl w:ilvl="2">
      <w:numFmt w:val="bullet"/>
      <w:lvlText w:val="•"/>
      <w:lvlJc w:val="left"/>
      <w:pPr>
        <w:ind w:left="2660" w:hanging="361"/>
      </w:pPr>
    </w:lvl>
    <w:lvl w:ilvl="3">
      <w:numFmt w:val="bullet"/>
      <w:lvlText w:val="•"/>
      <w:lvlJc w:val="left"/>
      <w:pPr>
        <w:ind w:left="3525" w:hanging="361"/>
      </w:pPr>
    </w:lvl>
    <w:lvl w:ilvl="4">
      <w:numFmt w:val="bullet"/>
      <w:lvlText w:val="•"/>
      <w:lvlJc w:val="left"/>
      <w:pPr>
        <w:ind w:left="4390" w:hanging="361"/>
      </w:pPr>
    </w:lvl>
    <w:lvl w:ilvl="5">
      <w:numFmt w:val="bullet"/>
      <w:lvlText w:val="•"/>
      <w:lvlJc w:val="left"/>
      <w:pPr>
        <w:ind w:left="5255" w:hanging="361"/>
      </w:pPr>
    </w:lvl>
    <w:lvl w:ilvl="6">
      <w:numFmt w:val="bullet"/>
      <w:lvlText w:val="•"/>
      <w:lvlJc w:val="left"/>
      <w:pPr>
        <w:ind w:left="6120" w:hanging="361"/>
      </w:pPr>
    </w:lvl>
    <w:lvl w:ilvl="7">
      <w:numFmt w:val="bullet"/>
      <w:lvlText w:val="•"/>
      <w:lvlJc w:val="left"/>
      <w:pPr>
        <w:ind w:left="6985" w:hanging="361"/>
      </w:pPr>
    </w:lvl>
    <w:lvl w:ilvl="8">
      <w:numFmt w:val="bullet"/>
      <w:lvlText w:val="•"/>
      <w:lvlJc w:val="left"/>
      <w:pPr>
        <w:ind w:left="7850" w:hanging="361"/>
      </w:pPr>
    </w:lvl>
  </w:abstractNum>
  <w:abstractNum w:abstractNumId="31">
    <w:nsid w:val="00000421"/>
    <w:multiLevelType w:val="multilevel"/>
    <w:tmpl w:val="000008A4"/>
    <w:lvl w:ilvl="0">
      <w:start w:val="1"/>
      <w:numFmt w:val="lowerLetter"/>
      <w:lvlText w:val="%1."/>
      <w:lvlJc w:val="left"/>
      <w:pPr>
        <w:ind w:left="1020" w:hanging="45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876" w:hanging="451"/>
      </w:pPr>
    </w:lvl>
    <w:lvl w:ilvl="2">
      <w:numFmt w:val="bullet"/>
      <w:lvlText w:val="•"/>
      <w:lvlJc w:val="left"/>
      <w:pPr>
        <w:ind w:left="2732" w:hanging="451"/>
      </w:pPr>
    </w:lvl>
    <w:lvl w:ilvl="3">
      <w:numFmt w:val="bullet"/>
      <w:lvlText w:val="•"/>
      <w:lvlJc w:val="left"/>
      <w:pPr>
        <w:ind w:left="3588" w:hanging="451"/>
      </w:pPr>
    </w:lvl>
    <w:lvl w:ilvl="4">
      <w:numFmt w:val="bullet"/>
      <w:lvlText w:val="•"/>
      <w:lvlJc w:val="left"/>
      <w:pPr>
        <w:ind w:left="4444" w:hanging="451"/>
      </w:pPr>
    </w:lvl>
    <w:lvl w:ilvl="5">
      <w:numFmt w:val="bullet"/>
      <w:lvlText w:val="•"/>
      <w:lvlJc w:val="left"/>
      <w:pPr>
        <w:ind w:left="5300" w:hanging="451"/>
      </w:pPr>
    </w:lvl>
    <w:lvl w:ilvl="6">
      <w:numFmt w:val="bullet"/>
      <w:lvlText w:val="•"/>
      <w:lvlJc w:val="left"/>
      <w:pPr>
        <w:ind w:left="6156" w:hanging="451"/>
      </w:pPr>
    </w:lvl>
    <w:lvl w:ilvl="7">
      <w:numFmt w:val="bullet"/>
      <w:lvlText w:val="•"/>
      <w:lvlJc w:val="left"/>
      <w:pPr>
        <w:ind w:left="7012" w:hanging="451"/>
      </w:pPr>
    </w:lvl>
    <w:lvl w:ilvl="8">
      <w:numFmt w:val="bullet"/>
      <w:lvlText w:val="•"/>
      <w:lvlJc w:val="left"/>
      <w:pPr>
        <w:ind w:left="7868" w:hanging="451"/>
      </w:pPr>
    </w:lvl>
  </w:abstractNum>
  <w:abstractNum w:abstractNumId="32">
    <w:nsid w:val="00000422"/>
    <w:multiLevelType w:val="multilevel"/>
    <w:tmpl w:val="000008A5"/>
    <w:lvl w:ilvl="0">
      <w:start w:val="1"/>
      <w:numFmt w:val="lowerLetter"/>
      <w:lvlText w:val="%1."/>
      <w:lvlJc w:val="left"/>
      <w:pPr>
        <w:ind w:left="1000" w:hanging="45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decimal"/>
      <w:lvlText w:val="%2."/>
      <w:lvlJc w:val="left"/>
      <w:pPr>
        <w:ind w:left="136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1360" w:hanging="361"/>
      </w:pPr>
    </w:lvl>
    <w:lvl w:ilvl="3">
      <w:numFmt w:val="bullet"/>
      <w:lvlText w:val="•"/>
      <w:lvlJc w:val="left"/>
      <w:pPr>
        <w:ind w:left="1559" w:hanging="361"/>
      </w:pPr>
    </w:lvl>
    <w:lvl w:ilvl="4">
      <w:numFmt w:val="bullet"/>
      <w:lvlText w:val="•"/>
      <w:lvlJc w:val="left"/>
      <w:pPr>
        <w:ind w:left="2691" w:hanging="361"/>
      </w:pPr>
    </w:lvl>
    <w:lvl w:ilvl="5">
      <w:numFmt w:val="bullet"/>
      <w:lvlText w:val="•"/>
      <w:lvlJc w:val="left"/>
      <w:pPr>
        <w:ind w:left="3822" w:hanging="361"/>
      </w:pPr>
    </w:lvl>
    <w:lvl w:ilvl="6">
      <w:numFmt w:val="bullet"/>
      <w:lvlText w:val="•"/>
      <w:lvlJc w:val="left"/>
      <w:pPr>
        <w:ind w:left="4954" w:hanging="361"/>
      </w:pPr>
    </w:lvl>
    <w:lvl w:ilvl="7">
      <w:numFmt w:val="bullet"/>
      <w:lvlText w:val="•"/>
      <w:lvlJc w:val="left"/>
      <w:pPr>
        <w:ind w:left="6085" w:hanging="361"/>
      </w:pPr>
    </w:lvl>
    <w:lvl w:ilvl="8">
      <w:numFmt w:val="bullet"/>
      <w:lvlText w:val="•"/>
      <w:lvlJc w:val="left"/>
      <w:pPr>
        <w:ind w:left="7217" w:hanging="361"/>
      </w:pPr>
    </w:lvl>
  </w:abstractNum>
  <w:abstractNum w:abstractNumId="33">
    <w:nsid w:val="00000423"/>
    <w:multiLevelType w:val="multilevel"/>
    <w:tmpl w:val="000008A6"/>
    <w:lvl w:ilvl="0">
      <w:start w:val="1"/>
      <w:numFmt w:val="lowerLetter"/>
      <w:lvlText w:val="%1."/>
      <w:lvlJc w:val="left"/>
      <w:pPr>
        <w:ind w:left="909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74" w:hanging="361"/>
      </w:pPr>
    </w:lvl>
    <w:lvl w:ilvl="2">
      <w:numFmt w:val="bullet"/>
      <w:lvlText w:val="•"/>
      <w:lvlJc w:val="left"/>
      <w:pPr>
        <w:ind w:left="2639" w:hanging="361"/>
      </w:pPr>
    </w:lvl>
    <w:lvl w:ilvl="3">
      <w:numFmt w:val="bullet"/>
      <w:lvlText w:val="•"/>
      <w:lvlJc w:val="left"/>
      <w:pPr>
        <w:ind w:left="3504" w:hanging="361"/>
      </w:pPr>
    </w:lvl>
    <w:lvl w:ilvl="4">
      <w:numFmt w:val="bullet"/>
      <w:lvlText w:val="•"/>
      <w:lvlJc w:val="left"/>
      <w:pPr>
        <w:ind w:left="4369" w:hanging="361"/>
      </w:pPr>
    </w:lvl>
    <w:lvl w:ilvl="5">
      <w:numFmt w:val="bullet"/>
      <w:lvlText w:val="•"/>
      <w:lvlJc w:val="left"/>
      <w:pPr>
        <w:ind w:left="5234" w:hanging="361"/>
      </w:pPr>
    </w:lvl>
    <w:lvl w:ilvl="6">
      <w:numFmt w:val="bullet"/>
      <w:lvlText w:val="•"/>
      <w:lvlJc w:val="left"/>
      <w:pPr>
        <w:ind w:left="6099" w:hanging="361"/>
      </w:pPr>
    </w:lvl>
    <w:lvl w:ilvl="7">
      <w:numFmt w:val="bullet"/>
      <w:lvlText w:val="•"/>
      <w:lvlJc w:val="left"/>
      <w:pPr>
        <w:ind w:left="6964" w:hanging="361"/>
      </w:pPr>
    </w:lvl>
    <w:lvl w:ilvl="8">
      <w:numFmt w:val="bullet"/>
      <w:lvlText w:val="•"/>
      <w:lvlJc w:val="left"/>
      <w:pPr>
        <w:ind w:left="7829" w:hanging="361"/>
      </w:pPr>
    </w:lvl>
  </w:abstractNum>
  <w:abstractNum w:abstractNumId="34">
    <w:nsid w:val="00000424"/>
    <w:multiLevelType w:val="multilevel"/>
    <w:tmpl w:val="000008A7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75" w:hanging="361"/>
      </w:pPr>
    </w:lvl>
    <w:lvl w:ilvl="2">
      <w:numFmt w:val="bullet"/>
      <w:lvlText w:val="•"/>
      <w:lvlJc w:val="left"/>
      <w:pPr>
        <w:ind w:left="2640" w:hanging="361"/>
      </w:pPr>
    </w:lvl>
    <w:lvl w:ilvl="3">
      <w:numFmt w:val="bullet"/>
      <w:lvlText w:val="•"/>
      <w:lvlJc w:val="left"/>
      <w:pPr>
        <w:ind w:left="3505" w:hanging="361"/>
      </w:pPr>
    </w:lvl>
    <w:lvl w:ilvl="4">
      <w:numFmt w:val="bullet"/>
      <w:lvlText w:val="•"/>
      <w:lvlJc w:val="left"/>
      <w:pPr>
        <w:ind w:left="4370" w:hanging="361"/>
      </w:pPr>
    </w:lvl>
    <w:lvl w:ilvl="5">
      <w:numFmt w:val="bullet"/>
      <w:lvlText w:val="•"/>
      <w:lvlJc w:val="left"/>
      <w:pPr>
        <w:ind w:left="5235" w:hanging="361"/>
      </w:pPr>
    </w:lvl>
    <w:lvl w:ilvl="6">
      <w:numFmt w:val="bullet"/>
      <w:lvlText w:val="•"/>
      <w:lvlJc w:val="left"/>
      <w:pPr>
        <w:ind w:left="6100" w:hanging="361"/>
      </w:pPr>
    </w:lvl>
    <w:lvl w:ilvl="7">
      <w:numFmt w:val="bullet"/>
      <w:lvlText w:val="•"/>
      <w:lvlJc w:val="left"/>
      <w:pPr>
        <w:ind w:left="6965" w:hanging="361"/>
      </w:pPr>
    </w:lvl>
    <w:lvl w:ilvl="8">
      <w:numFmt w:val="bullet"/>
      <w:lvlText w:val="•"/>
      <w:lvlJc w:val="left"/>
      <w:pPr>
        <w:ind w:left="7830" w:hanging="361"/>
      </w:pPr>
    </w:lvl>
  </w:abstractNum>
  <w:abstractNum w:abstractNumId="35">
    <w:nsid w:val="00000425"/>
    <w:multiLevelType w:val="multilevel"/>
    <w:tmpl w:val="000008A8"/>
    <w:lvl w:ilvl="0">
      <w:start w:val="1"/>
      <w:numFmt w:val="decimal"/>
      <w:lvlText w:val="%1."/>
      <w:lvlJc w:val="left"/>
      <w:pPr>
        <w:ind w:left="820" w:hanging="410"/>
      </w:pPr>
      <w:rPr>
        <w:rFonts w:ascii="Arial" w:hAnsi="Arial" w:cs="Arial"/>
        <w:b w:val="0"/>
        <w:bCs w:val="0"/>
        <w:spacing w:val="-2"/>
        <w:w w:val="99"/>
        <w:sz w:val="28"/>
        <w:szCs w:val="28"/>
      </w:rPr>
    </w:lvl>
    <w:lvl w:ilvl="1">
      <w:numFmt w:val="bullet"/>
      <w:lvlText w:val="•"/>
      <w:lvlJc w:val="left"/>
      <w:pPr>
        <w:ind w:left="1694" w:hanging="410"/>
      </w:pPr>
    </w:lvl>
    <w:lvl w:ilvl="2">
      <w:numFmt w:val="bullet"/>
      <w:lvlText w:val="•"/>
      <w:lvlJc w:val="left"/>
      <w:pPr>
        <w:ind w:left="2568" w:hanging="410"/>
      </w:pPr>
    </w:lvl>
    <w:lvl w:ilvl="3">
      <w:numFmt w:val="bullet"/>
      <w:lvlText w:val="•"/>
      <w:lvlJc w:val="left"/>
      <w:pPr>
        <w:ind w:left="3442" w:hanging="410"/>
      </w:pPr>
    </w:lvl>
    <w:lvl w:ilvl="4">
      <w:numFmt w:val="bullet"/>
      <w:lvlText w:val="•"/>
      <w:lvlJc w:val="left"/>
      <w:pPr>
        <w:ind w:left="4316" w:hanging="410"/>
      </w:pPr>
    </w:lvl>
    <w:lvl w:ilvl="5">
      <w:numFmt w:val="bullet"/>
      <w:lvlText w:val="•"/>
      <w:lvlJc w:val="left"/>
      <w:pPr>
        <w:ind w:left="5190" w:hanging="410"/>
      </w:pPr>
    </w:lvl>
    <w:lvl w:ilvl="6">
      <w:numFmt w:val="bullet"/>
      <w:lvlText w:val="•"/>
      <w:lvlJc w:val="left"/>
      <w:pPr>
        <w:ind w:left="6064" w:hanging="410"/>
      </w:pPr>
    </w:lvl>
    <w:lvl w:ilvl="7">
      <w:numFmt w:val="bullet"/>
      <w:lvlText w:val="•"/>
      <w:lvlJc w:val="left"/>
      <w:pPr>
        <w:ind w:left="6938" w:hanging="410"/>
      </w:pPr>
    </w:lvl>
    <w:lvl w:ilvl="8">
      <w:numFmt w:val="bullet"/>
      <w:lvlText w:val="•"/>
      <w:lvlJc w:val="left"/>
      <w:pPr>
        <w:ind w:left="7812" w:hanging="410"/>
      </w:pPr>
    </w:lvl>
  </w:abstractNum>
  <w:abstractNum w:abstractNumId="36">
    <w:nsid w:val="00000426"/>
    <w:multiLevelType w:val="multilevel"/>
    <w:tmpl w:val="000008A9"/>
    <w:lvl w:ilvl="0">
      <w:start w:val="1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93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1886" w:hanging="361"/>
      </w:pPr>
    </w:lvl>
    <w:lvl w:ilvl="3">
      <w:numFmt w:val="bullet"/>
      <w:lvlText w:val="•"/>
      <w:lvlJc w:val="left"/>
      <w:pPr>
        <w:ind w:left="2843" w:hanging="361"/>
      </w:pPr>
    </w:lvl>
    <w:lvl w:ilvl="4">
      <w:numFmt w:val="bullet"/>
      <w:lvlText w:val="•"/>
      <w:lvlJc w:val="left"/>
      <w:pPr>
        <w:ind w:left="3800" w:hanging="361"/>
      </w:pPr>
    </w:lvl>
    <w:lvl w:ilvl="5">
      <w:numFmt w:val="bullet"/>
      <w:lvlText w:val="•"/>
      <w:lvlJc w:val="left"/>
      <w:pPr>
        <w:ind w:left="4756" w:hanging="361"/>
      </w:pPr>
    </w:lvl>
    <w:lvl w:ilvl="6">
      <w:numFmt w:val="bullet"/>
      <w:lvlText w:val="•"/>
      <w:lvlJc w:val="left"/>
      <w:pPr>
        <w:ind w:left="5713" w:hanging="361"/>
      </w:pPr>
    </w:lvl>
    <w:lvl w:ilvl="7">
      <w:numFmt w:val="bullet"/>
      <w:lvlText w:val="•"/>
      <w:lvlJc w:val="left"/>
      <w:pPr>
        <w:ind w:left="6670" w:hanging="361"/>
      </w:pPr>
    </w:lvl>
    <w:lvl w:ilvl="8">
      <w:numFmt w:val="bullet"/>
      <w:lvlText w:val="•"/>
      <w:lvlJc w:val="left"/>
      <w:pPr>
        <w:ind w:left="7626" w:hanging="361"/>
      </w:pPr>
    </w:lvl>
  </w:abstractNum>
  <w:abstractNum w:abstractNumId="37">
    <w:nsid w:val="00000427"/>
    <w:multiLevelType w:val="multilevel"/>
    <w:tmpl w:val="000008AA"/>
    <w:lvl w:ilvl="0">
      <w:start w:val="1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18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2109" w:hanging="361"/>
      </w:pPr>
    </w:lvl>
    <w:lvl w:ilvl="3">
      <w:numFmt w:val="bullet"/>
      <w:lvlText w:val="•"/>
      <w:lvlJc w:val="left"/>
      <w:pPr>
        <w:ind w:left="3037" w:hanging="361"/>
      </w:pPr>
    </w:lvl>
    <w:lvl w:ilvl="4">
      <w:numFmt w:val="bullet"/>
      <w:lvlText w:val="•"/>
      <w:lvlJc w:val="left"/>
      <w:pPr>
        <w:ind w:left="3966" w:hanging="361"/>
      </w:pPr>
    </w:lvl>
    <w:lvl w:ilvl="5">
      <w:numFmt w:val="bullet"/>
      <w:lvlText w:val="•"/>
      <w:lvlJc w:val="left"/>
      <w:pPr>
        <w:ind w:left="4895" w:hanging="361"/>
      </w:pPr>
    </w:lvl>
    <w:lvl w:ilvl="6">
      <w:numFmt w:val="bullet"/>
      <w:lvlText w:val="•"/>
      <w:lvlJc w:val="left"/>
      <w:pPr>
        <w:ind w:left="5824" w:hanging="361"/>
      </w:pPr>
    </w:lvl>
    <w:lvl w:ilvl="7">
      <w:numFmt w:val="bullet"/>
      <w:lvlText w:val="•"/>
      <w:lvlJc w:val="left"/>
      <w:pPr>
        <w:ind w:left="6753" w:hanging="361"/>
      </w:pPr>
    </w:lvl>
    <w:lvl w:ilvl="8">
      <w:numFmt w:val="bullet"/>
      <w:lvlText w:val="•"/>
      <w:lvlJc w:val="left"/>
      <w:pPr>
        <w:ind w:left="7682" w:hanging="361"/>
      </w:pPr>
    </w:lvl>
  </w:abstractNum>
  <w:abstractNum w:abstractNumId="38">
    <w:nsid w:val="00000428"/>
    <w:multiLevelType w:val="multilevel"/>
    <w:tmpl w:val="000008AB"/>
    <w:lvl w:ilvl="0">
      <w:start w:val="3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18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2109" w:hanging="361"/>
      </w:pPr>
    </w:lvl>
    <w:lvl w:ilvl="3">
      <w:numFmt w:val="bullet"/>
      <w:lvlText w:val="•"/>
      <w:lvlJc w:val="left"/>
      <w:pPr>
        <w:ind w:left="3037" w:hanging="361"/>
      </w:pPr>
    </w:lvl>
    <w:lvl w:ilvl="4">
      <w:numFmt w:val="bullet"/>
      <w:lvlText w:val="•"/>
      <w:lvlJc w:val="left"/>
      <w:pPr>
        <w:ind w:left="3966" w:hanging="361"/>
      </w:pPr>
    </w:lvl>
    <w:lvl w:ilvl="5">
      <w:numFmt w:val="bullet"/>
      <w:lvlText w:val="•"/>
      <w:lvlJc w:val="left"/>
      <w:pPr>
        <w:ind w:left="4895" w:hanging="361"/>
      </w:pPr>
    </w:lvl>
    <w:lvl w:ilvl="6">
      <w:numFmt w:val="bullet"/>
      <w:lvlText w:val="•"/>
      <w:lvlJc w:val="left"/>
      <w:pPr>
        <w:ind w:left="5824" w:hanging="361"/>
      </w:pPr>
    </w:lvl>
    <w:lvl w:ilvl="7">
      <w:numFmt w:val="bullet"/>
      <w:lvlText w:val="•"/>
      <w:lvlJc w:val="left"/>
      <w:pPr>
        <w:ind w:left="6753" w:hanging="361"/>
      </w:pPr>
    </w:lvl>
    <w:lvl w:ilvl="8">
      <w:numFmt w:val="bullet"/>
      <w:lvlText w:val="•"/>
      <w:lvlJc w:val="left"/>
      <w:pPr>
        <w:ind w:left="7682" w:hanging="361"/>
      </w:pPr>
    </w:lvl>
  </w:abstractNum>
  <w:abstractNum w:abstractNumId="39">
    <w:nsid w:val="00000429"/>
    <w:multiLevelType w:val="multilevel"/>
    <w:tmpl w:val="000008AC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decimal"/>
      <w:lvlText w:val="%2."/>
      <w:lvlJc w:val="left"/>
      <w:pPr>
        <w:ind w:left="127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2186" w:hanging="361"/>
      </w:pPr>
    </w:lvl>
    <w:lvl w:ilvl="3">
      <w:numFmt w:val="bullet"/>
      <w:lvlText w:val="•"/>
      <w:lvlJc w:val="left"/>
      <w:pPr>
        <w:ind w:left="3103" w:hanging="361"/>
      </w:pPr>
    </w:lvl>
    <w:lvl w:ilvl="4">
      <w:numFmt w:val="bullet"/>
      <w:lvlText w:val="•"/>
      <w:lvlJc w:val="left"/>
      <w:pPr>
        <w:ind w:left="4020" w:hanging="361"/>
      </w:pPr>
    </w:lvl>
    <w:lvl w:ilvl="5">
      <w:numFmt w:val="bullet"/>
      <w:lvlText w:val="•"/>
      <w:lvlJc w:val="left"/>
      <w:pPr>
        <w:ind w:left="4936" w:hanging="361"/>
      </w:pPr>
    </w:lvl>
    <w:lvl w:ilvl="6">
      <w:numFmt w:val="bullet"/>
      <w:lvlText w:val="•"/>
      <w:lvlJc w:val="left"/>
      <w:pPr>
        <w:ind w:left="5853" w:hanging="361"/>
      </w:pPr>
    </w:lvl>
    <w:lvl w:ilvl="7">
      <w:numFmt w:val="bullet"/>
      <w:lvlText w:val="•"/>
      <w:lvlJc w:val="left"/>
      <w:pPr>
        <w:ind w:left="6770" w:hanging="361"/>
      </w:pPr>
    </w:lvl>
    <w:lvl w:ilvl="8">
      <w:numFmt w:val="bullet"/>
      <w:lvlText w:val="•"/>
      <w:lvlJc w:val="left"/>
      <w:pPr>
        <w:ind w:left="7686" w:hanging="361"/>
      </w:pPr>
    </w:lvl>
  </w:abstractNum>
  <w:abstractNum w:abstractNumId="40">
    <w:nsid w:val="0000042A"/>
    <w:multiLevelType w:val="multilevel"/>
    <w:tmpl w:val="000008AD"/>
    <w:lvl w:ilvl="0">
      <w:start w:val="7"/>
      <w:numFmt w:val="decimal"/>
      <w:lvlText w:val="%1"/>
      <w:lvlJc w:val="left"/>
      <w:pPr>
        <w:ind w:left="1450" w:hanging="820"/>
      </w:pPr>
      <w:rPr>
        <w:rFonts w:ascii="Arial" w:hAnsi="Arial" w:cs="Arial"/>
        <w:b/>
        <w:bCs/>
        <w:sz w:val="18"/>
        <w:szCs w:val="18"/>
      </w:rPr>
    </w:lvl>
    <w:lvl w:ilvl="1">
      <w:numFmt w:val="bullet"/>
      <w:lvlText w:val="•"/>
      <w:lvlJc w:val="left"/>
      <w:pPr>
        <w:ind w:left="2253" w:hanging="820"/>
      </w:pPr>
    </w:lvl>
    <w:lvl w:ilvl="2">
      <w:numFmt w:val="bullet"/>
      <w:lvlText w:val="•"/>
      <w:lvlJc w:val="left"/>
      <w:pPr>
        <w:ind w:left="3056" w:hanging="820"/>
      </w:pPr>
    </w:lvl>
    <w:lvl w:ilvl="3">
      <w:numFmt w:val="bullet"/>
      <w:lvlText w:val="•"/>
      <w:lvlJc w:val="left"/>
      <w:pPr>
        <w:ind w:left="3859" w:hanging="820"/>
      </w:pPr>
    </w:lvl>
    <w:lvl w:ilvl="4">
      <w:numFmt w:val="bullet"/>
      <w:lvlText w:val="•"/>
      <w:lvlJc w:val="left"/>
      <w:pPr>
        <w:ind w:left="4662" w:hanging="820"/>
      </w:pPr>
    </w:lvl>
    <w:lvl w:ilvl="5">
      <w:numFmt w:val="bullet"/>
      <w:lvlText w:val="•"/>
      <w:lvlJc w:val="left"/>
      <w:pPr>
        <w:ind w:left="5465" w:hanging="820"/>
      </w:pPr>
    </w:lvl>
    <w:lvl w:ilvl="6">
      <w:numFmt w:val="bullet"/>
      <w:lvlText w:val="•"/>
      <w:lvlJc w:val="left"/>
      <w:pPr>
        <w:ind w:left="6268" w:hanging="820"/>
      </w:pPr>
    </w:lvl>
    <w:lvl w:ilvl="7">
      <w:numFmt w:val="bullet"/>
      <w:lvlText w:val="•"/>
      <w:lvlJc w:val="left"/>
      <w:pPr>
        <w:ind w:left="7071" w:hanging="820"/>
      </w:pPr>
    </w:lvl>
    <w:lvl w:ilvl="8">
      <w:numFmt w:val="bullet"/>
      <w:lvlText w:val="•"/>
      <w:lvlJc w:val="left"/>
      <w:pPr>
        <w:ind w:left="7874" w:hanging="820"/>
      </w:pPr>
    </w:lvl>
  </w:abstractNum>
  <w:abstractNum w:abstractNumId="41">
    <w:nsid w:val="0000042D"/>
    <w:multiLevelType w:val="multilevel"/>
    <w:tmpl w:val="000008B0"/>
    <w:lvl w:ilvl="0">
      <w:start w:val="65"/>
      <w:numFmt w:val="decimal"/>
      <w:lvlText w:val="%1"/>
      <w:lvlJc w:val="left"/>
      <w:pPr>
        <w:ind w:left="1719" w:hanging="1190"/>
      </w:pPr>
      <w:rPr>
        <w:rFonts w:ascii="Arial" w:hAnsi="Arial" w:cs="Arial"/>
        <w:b/>
        <w:bCs/>
        <w:spacing w:val="-1"/>
        <w:sz w:val="18"/>
        <w:szCs w:val="18"/>
      </w:rPr>
    </w:lvl>
    <w:lvl w:ilvl="1">
      <w:numFmt w:val="bullet"/>
      <w:lvlText w:val="•"/>
      <w:lvlJc w:val="left"/>
      <w:pPr>
        <w:ind w:left="2495" w:hanging="1190"/>
      </w:pPr>
    </w:lvl>
    <w:lvl w:ilvl="2">
      <w:numFmt w:val="bullet"/>
      <w:lvlText w:val="•"/>
      <w:lvlJc w:val="left"/>
      <w:pPr>
        <w:ind w:left="3271" w:hanging="1190"/>
      </w:pPr>
    </w:lvl>
    <w:lvl w:ilvl="3">
      <w:numFmt w:val="bullet"/>
      <w:lvlText w:val="•"/>
      <w:lvlJc w:val="left"/>
      <w:pPr>
        <w:ind w:left="4047" w:hanging="1190"/>
      </w:pPr>
    </w:lvl>
    <w:lvl w:ilvl="4">
      <w:numFmt w:val="bullet"/>
      <w:lvlText w:val="•"/>
      <w:lvlJc w:val="left"/>
      <w:pPr>
        <w:ind w:left="4823" w:hanging="1190"/>
      </w:pPr>
    </w:lvl>
    <w:lvl w:ilvl="5">
      <w:numFmt w:val="bullet"/>
      <w:lvlText w:val="•"/>
      <w:lvlJc w:val="left"/>
      <w:pPr>
        <w:ind w:left="5599" w:hanging="1190"/>
      </w:pPr>
    </w:lvl>
    <w:lvl w:ilvl="6">
      <w:numFmt w:val="bullet"/>
      <w:lvlText w:val="•"/>
      <w:lvlJc w:val="left"/>
      <w:pPr>
        <w:ind w:left="6375" w:hanging="1190"/>
      </w:pPr>
    </w:lvl>
    <w:lvl w:ilvl="7">
      <w:numFmt w:val="bullet"/>
      <w:lvlText w:val="•"/>
      <w:lvlJc w:val="left"/>
      <w:pPr>
        <w:ind w:left="7151" w:hanging="1190"/>
      </w:pPr>
    </w:lvl>
    <w:lvl w:ilvl="8">
      <w:numFmt w:val="bullet"/>
      <w:lvlText w:val="•"/>
      <w:lvlJc w:val="left"/>
      <w:pPr>
        <w:ind w:left="7927" w:hanging="1190"/>
      </w:pPr>
    </w:lvl>
  </w:abstractNum>
  <w:abstractNum w:abstractNumId="42">
    <w:nsid w:val="0000042F"/>
    <w:multiLevelType w:val="multilevel"/>
    <w:tmpl w:val="000008B2"/>
    <w:lvl w:ilvl="0">
      <w:start w:val="78"/>
      <w:numFmt w:val="decimal"/>
      <w:lvlText w:val="%1"/>
      <w:lvlJc w:val="left"/>
      <w:pPr>
        <w:ind w:left="1449" w:hanging="920"/>
      </w:pPr>
      <w:rPr>
        <w:rFonts w:ascii="Arial" w:hAnsi="Arial" w:cs="Arial"/>
        <w:b/>
        <w:bCs/>
        <w:spacing w:val="-1"/>
        <w:sz w:val="18"/>
        <w:szCs w:val="18"/>
      </w:rPr>
    </w:lvl>
    <w:lvl w:ilvl="1">
      <w:numFmt w:val="bullet"/>
      <w:lvlText w:val="•"/>
      <w:lvlJc w:val="left"/>
      <w:pPr>
        <w:ind w:left="2252" w:hanging="920"/>
      </w:pPr>
    </w:lvl>
    <w:lvl w:ilvl="2">
      <w:numFmt w:val="bullet"/>
      <w:lvlText w:val="•"/>
      <w:lvlJc w:val="left"/>
      <w:pPr>
        <w:ind w:left="3055" w:hanging="920"/>
      </w:pPr>
    </w:lvl>
    <w:lvl w:ilvl="3">
      <w:numFmt w:val="bullet"/>
      <w:lvlText w:val="•"/>
      <w:lvlJc w:val="left"/>
      <w:pPr>
        <w:ind w:left="3858" w:hanging="920"/>
      </w:pPr>
    </w:lvl>
    <w:lvl w:ilvl="4">
      <w:numFmt w:val="bullet"/>
      <w:lvlText w:val="•"/>
      <w:lvlJc w:val="left"/>
      <w:pPr>
        <w:ind w:left="4661" w:hanging="920"/>
      </w:pPr>
    </w:lvl>
    <w:lvl w:ilvl="5">
      <w:numFmt w:val="bullet"/>
      <w:lvlText w:val="•"/>
      <w:lvlJc w:val="left"/>
      <w:pPr>
        <w:ind w:left="5464" w:hanging="920"/>
      </w:pPr>
    </w:lvl>
    <w:lvl w:ilvl="6">
      <w:numFmt w:val="bullet"/>
      <w:lvlText w:val="•"/>
      <w:lvlJc w:val="left"/>
      <w:pPr>
        <w:ind w:left="6267" w:hanging="920"/>
      </w:pPr>
    </w:lvl>
    <w:lvl w:ilvl="7">
      <w:numFmt w:val="bullet"/>
      <w:lvlText w:val="•"/>
      <w:lvlJc w:val="left"/>
      <w:pPr>
        <w:ind w:left="7070" w:hanging="920"/>
      </w:pPr>
    </w:lvl>
    <w:lvl w:ilvl="8">
      <w:numFmt w:val="bullet"/>
      <w:lvlText w:val="•"/>
      <w:lvlJc w:val="left"/>
      <w:pPr>
        <w:ind w:left="7873" w:hanging="920"/>
      </w:pPr>
    </w:lvl>
  </w:abstractNum>
  <w:abstractNum w:abstractNumId="43">
    <w:nsid w:val="00000432"/>
    <w:multiLevelType w:val="multilevel"/>
    <w:tmpl w:val="000008B5"/>
    <w:lvl w:ilvl="0">
      <w:start w:val="107"/>
      <w:numFmt w:val="decimal"/>
      <w:lvlText w:val="%1"/>
      <w:lvlJc w:val="left"/>
      <w:pPr>
        <w:ind w:left="1449" w:hanging="1019"/>
      </w:pPr>
      <w:rPr>
        <w:rFonts w:ascii="Arial" w:hAnsi="Arial" w:cs="Arial"/>
        <w:b/>
        <w:bCs/>
        <w:spacing w:val="-1"/>
        <w:sz w:val="18"/>
        <w:szCs w:val="18"/>
      </w:rPr>
    </w:lvl>
    <w:lvl w:ilvl="1">
      <w:numFmt w:val="bullet"/>
      <w:lvlText w:val="•"/>
      <w:lvlJc w:val="left"/>
      <w:pPr>
        <w:ind w:left="2252" w:hanging="1019"/>
      </w:pPr>
    </w:lvl>
    <w:lvl w:ilvl="2">
      <w:numFmt w:val="bullet"/>
      <w:lvlText w:val="•"/>
      <w:lvlJc w:val="left"/>
      <w:pPr>
        <w:ind w:left="3055" w:hanging="1019"/>
      </w:pPr>
    </w:lvl>
    <w:lvl w:ilvl="3">
      <w:numFmt w:val="bullet"/>
      <w:lvlText w:val="•"/>
      <w:lvlJc w:val="left"/>
      <w:pPr>
        <w:ind w:left="3858" w:hanging="1019"/>
      </w:pPr>
    </w:lvl>
    <w:lvl w:ilvl="4">
      <w:numFmt w:val="bullet"/>
      <w:lvlText w:val="•"/>
      <w:lvlJc w:val="left"/>
      <w:pPr>
        <w:ind w:left="4661" w:hanging="1019"/>
      </w:pPr>
    </w:lvl>
    <w:lvl w:ilvl="5">
      <w:numFmt w:val="bullet"/>
      <w:lvlText w:val="•"/>
      <w:lvlJc w:val="left"/>
      <w:pPr>
        <w:ind w:left="5464" w:hanging="1019"/>
      </w:pPr>
    </w:lvl>
    <w:lvl w:ilvl="6">
      <w:numFmt w:val="bullet"/>
      <w:lvlText w:val="•"/>
      <w:lvlJc w:val="left"/>
      <w:pPr>
        <w:ind w:left="6267" w:hanging="1019"/>
      </w:pPr>
    </w:lvl>
    <w:lvl w:ilvl="7">
      <w:numFmt w:val="bullet"/>
      <w:lvlText w:val="•"/>
      <w:lvlJc w:val="left"/>
      <w:pPr>
        <w:ind w:left="7070" w:hanging="1019"/>
      </w:pPr>
    </w:lvl>
    <w:lvl w:ilvl="8">
      <w:numFmt w:val="bullet"/>
      <w:lvlText w:val="•"/>
      <w:lvlJc w:val="left"/>
      <w:pPr>
        <w:ind w:left="7873" w:hanging="1019"/>
      </w:pPr>
    </w:lvl>
  </w:abstractNum>
  <w:abstractNum w:abstractNumId="44">
    <w:nsid w:val="00000436"/>
    <w:multiLevelType w:val="multilevel"/>
    <w:tmpl w:val="000008B9"/>
    <w:lvl w:ilvl="0">
      <w:start w:val="1"/>
      <w:numFmt w:val="decimal"/>
      <w:lvlText w:val="%1."/>
      <w:lvlJc w:val="left"/>
      <w:pPr>
        <w:ind w:left="847" w:hanging="420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222" w:hanging="37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start w:val="1"/>
      <w:numFmt w:val="lowerLetter"/>
      <w:lvlText w:val="%3."/>
      <w:lvlJc w:val="left"/>
      <w:pPr>
        <w:ind w:left="100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3">
      <w:numFmt w:val="bullet"/>
      <w:lvlText w:val="•"/>
      <w:lvlJc w:val="left"/>
      <w:pPr>
        <w:ind w:left="1222" w:hanging="361"/>
      </w:pPr>
    </w:lvl>
    <w:lvl w:ilvl="4">
      <w:numFmt w:val="bullet"/>
      <w:lvlText w:val="•"/>
      <w:lvlJc w:val="left"/>
      <w:pPr>
        <w:ind w:left="2413" w:hanging="361"/>
      </w:pPr>
    </w:lvl>
    <w:lvl w:ilvl="5">
      <w:numFmt w:val="bullet"/>
      <w:lvlText w:val="•"/>
      <w:lvlJc w:val="left"/>
      <w:pPr>
        <w:ind w:left="3604" w:hanging="361"/>
      </w:pPr>
    </w:lvl>
    <w:lvl w:ilvl="6">
      <w:numFmt w:val="bullet"/>
      <w:lvlText w:val="•"/>
      <w:lvlJc w:val="left"/>
      <w:pPr>
        <w:ind w:left="4795" w:hanging="361"/>
      </w:pPr>
    </w:lvl>
    <w:lvl w:ilvl="7">
      <w:numFmt w:val="bullet"/>
      <w:lvlText w:val="•"/>
      <w:lvlJc w:val="left"/>
      <w:pPr>
        <w:ind w:left="5986" w:hanging="361"/>
      </w:pPr>
    </w:lvl>
    <w:lvl w:ilvl="8">
      <w:numFmt w:val="bullet"/>
      <w:lvlText w:val="•"/>
      <w:lvlJc w:val="left"/>
      <w:pPr>
        <w:ind w:left="7177" w:hanging="361"/>
      </w:pPr>
    </w:lvl>
  </w:abstractNum>
  <w:abstractNum w:abstractNumId="45">
    <w:nsid w:val="00000437"/>
    <w:multiLevelType w:val="multilevel"/>
    <w:tmpl w:val="000008BA"/>
    <w:lvl w:ilvl="0">
      <w:start w:val="1"/>
      <w:numFmt w:val="decimal"/>
      <w:lvlText w:val="%1."/>
      <w:lvlJc w:val="left"/>
      <w:pPr>
        <w:ind w:left="84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0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1809" w:hanging="361"/>
      </w:pPr>
    </w:lvl>
    <w:lvl w:ilvl="3">
      <w:numFmt w:val="bullet"/>
      <w:lvlText w:val="•"/>
      <w:lvlJc w:val="left"/>
      <w:pPr>
        <w:ind w:left="2777" w:hanging="361"/>
      </w:pPr>
    </w:lvl>
    <w:lvl w:ilvl="4">
      <w:numFmt w:val="bullet"/>
      <w:lvlText w:val="•"/>
      <w:lvlJc w:val="left"/>
      <w:pPr>
        <w:ind w:left="3746" w:hanging="361"/>
      </w:pPr>
    </w:lvl>
    <w:lvl w:ilvl="5">
      <w:numFmt w:val="bullet"/>
      <w:lvlText w:val="•"/>
      <w:lvlJc w:val="left"/>
      <w:pPr>
        <w:ind w:left="4715" w:hanging="361"/>
      </w:pPr>
    </w:lvl>
    <w:lvl w:ilvl="6">
      <w:numFmt w:val="bullet"/>
      <w:lvlText w:val="•"/>
      <w:lvlJc w:val="left"/>
      <w:pPr>
        <w:ind w:left="5684" w:hanging="361"/>
      </w:pPr>
    </w:lvl>
    <w:lvl w:ilvl="7">
      <w:numFmt w:val="bullet"/>
      <w:lvlText w:val="•"/>
      <w:lvlJc w:val="left"/>
      <w:pPr>
        <w:ind w:left="6653" w:hanging="361"/>
      </w:pPr>
    </w:lvl>
    <w:lvl w:ilvl="8">
      <w:numFmt w:val="bullet"/>
      <w:lvlText w:val="•"/>
      <w:lvlJc w:val="left"/>
      <w:pPr>
        <w:ind w:left="7622" w:hanging="361"/>
      </w:pPr>
    </w:lvl>
  </w:abstractNum>
  <w:abstractNum w:abstractNumId="46">
    <w:nsid w:val="00000463"/>
    <w:multiLevelType w:val="multilevel"/>
    <w:tmpl w:val="000008E6"/>
    <w:lvl w:ilvl="0">
      <w:start w:val="1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691" w:hanging="415"/>
      </w:pPr>
    </w:lvl>
    <w:lvl w:ilvl="2">
      <w:numFmt w:val="bullet"/>
      <w:lvlText w:val="•"/>
      <w:lvlJc w:val="left"/>
      <w:pPr>
        <w:ind w:left="2563" w:hanging="415"/>
      </w:pPr>
    </w:lvl>
    <w:lvl w:ilvl="3">
      <w:numFmt w:val="bullet"/>
      <w:lvlText w:val="•"/>
      <w:lvlJc w:val="left"/>
      <w:pPr>
        <w:ind w:left="3435" w:hanging="415"/>
      </w:pPr>
    </w:lvl>
    <w:lvl w:ilvl="4">
      <w:numFmt w:val="bullet"/>
      <w:lvlText w:val="•"/>
      <w:lvlJc w:val="left"/>
      <w:pPr>
        <w:ind w:left="4308" w:hanging="415"/>
      </w:pPr>
    </w:lvl>
    <w:lvl w:ilvl="5">
      <w:numFmt w:val="bullet"/>
      <w:lvlText w:val="•"/>
      <w:lvlJc w:val="left"/>
      <w:pPr>
        <w:ind w:left="5180" w:hanging="415"/>
      </w:pPr>
    </w:lvl>
    <w:lvl w:ilvl="6">
      <w:numFmt w:val="bullet"/>
      <w:lvlText w:val="•"/>
      <w:lvlJc w:val="left"/>
      <w:pPr>
        <w:ind w:left="6052" w:hanging="415"/>
      </w:pPr>
    </w:lvl>
    <w:lvl w:ilvl="7">
      <w:numFmt w:val="bullet"/>
      <w:lvlText w:val="•"/>
      <w:lvlJc w:val="left"/>
      <w:pPr>
        <w:ind w:left="6924" w:hanging="415"/>
      </w:pPr>
    </w:lvl>
    <w:lvl w:ilvl="8">
      <w:numFmt w:val="bullet"/>
      <w:lvlText w:val="•"/>
      <w:lvlJc w:val="left"/>
      <w:pPr>
        <w:ind w:left="7796" w:hanging="415"/>
      </w:pPr>
    </w:lvl>
  </w:abstractNum>
  <w:abstractNum w:abstractNumId="47">
    <w:nsid w:val="00000464"/>
    <w:multiLevelType w:val="multilevel"/>
    <w:tmpl w:val="000008E7"/>
    <w:lvl w:ilvl="0">
      <w:start w:val="1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691" w:hanging="415"/>
      </w:pPr>
    </w:lvl>
    <w:lvl w:ilvl="2">
      <w:numFmt w:val="bullet"/>
      <w:lvlText w:val="•"/>
      <w:lvlJc w:val="left"/>
      <w:pPr>
        <w:ind w:left="2563" w:hanging="415"/>
      </w:pPr>
    </w:lvl>
    <w:lvl w:ilvl="3">
      <w:numFmt w:val="bullet"/>
      <w:lvlText w:val="•"/>
      <w:lvlJc w:val="left"/>
      <w:pPr>
        <w:ind w:left="3435" w:hanging="415"/>
      </w:pPr>
    </w:lvl>
    <w:lvl w:ilvl="4">
      <w:numFmt w:val="bullet"/>
      <w:lvlText w:val="•"/>
      <w:lvlJc w:val="left"/>
      <w:pPr>
        <w:ind w:left="4308" w:hanging="415"/>
      </w:pPr>
    </w:lvl>
    <w:lvl w:ilvl="5">
      <w:numFmt w:val="bullet"/>
      <w:lvlText w:val="•"/>
      <w:lvlJc w:val="left"/>
      <w:pPr>
        <w:ind w:left="5180" w:hanging="415"/>
      </w:pPr>
    </w:lvl>
    <w:lvl w:ilvl="6">
      <w:numFmt w:val="bullet"/>
      <w:lvlText w:val="•"/>
      <w:lvlJc w:val="left"/>
      <w:pPr>
        <w:ind w:left="6052" w:hanging="415"/>
      </w:pPr>
    </w:lvl>
    <w:lvl w:ilvl="7">
      <w:numFmt w:val="bullet"/>
      <w:lvlText w:val="•"/>
      <w:lvlJc w:val="left"/>
      <w:pPr>
        <w:ind w:left="6924" w:hanging="415"/>
      </w:pPr>
    </w:lvl>
    <w:lvl w:ilvl="8">
      <w:numFmt w:val="bullet"/>
      <w:lvlText w:val="•"/>
      <w:lvlJc w:val="left"/>
      <w:pPr>
        <w:ind w:left="7796" w:hanging="415"/>
      </w:pPr>
    </w:lvl>
  </w:abstractNum>
  <w:abstractNum w:abstractNumId="48">
    <w:nsid w:val="00000465"/>
    <w:multiLevelType w:val="multilevel"/>
    <w:tmpl w:val="000008E8"/>
    <w:lvl w:ilvl="0">
      <w:start w:val="1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693" w:hanging="415"/>
      </w:pPr>
    </w:lvl>
    <w:lvl w:ilvl="2">
      <w:numFmt w:val="bullet"/>
      <w:lvlText w:val="•"/>
      <w:lvlJc w:val="left"/>
      <w:pPr>
        <w:ind w:left="2567" w:hanging="415"/>
      </w:pPr>
    </w:lvl>
    <w:lvl w:ilvl="3">
      <w:numFmt w:val="bullet"/>
      <w:lvlText w:val="•"/>
      <w:lvlJc w:val="left"/>
      <w:pPr>
        <w:ind w:left="3441" w:hanging="415"/>
      </w:pPr>
    </w:lvl>
    <w:lvl w:ilvl="4">
      <w:numFmt w:val="bullet"/>
      <w:lvlText w:val="•"/>
      <w:lvlJc w:val="left"/>
      <w:pPr>
        <w:ind w:left="4316" w:hanging="415"/>
      </w:pPr>
    </w:lvl>
    <w:lvl w:ilvl="5">
      <w:numFmt w:val="bullet"/>
      <w:lvlText w:val="•"/>
      <w:lvlJc w:val="left"/>
      <w:pPr>
        <w:ind w:left="5190" w:hanging="415"/>
      </w:pPr>
    </w:lvl>
    <w:lvl w:ilvl="6">
      <w:numFmt w:val="bullet"/>
      <w:lvlText w:val="•"/>
      <w:lvlJc w:val="left"/>
      <w:pPr>
        <w:ind w:left="6064" w:hanging="415"/>
      </w:pPr>
    </w:lvl>
    <w:lvl w:ilvl="7">
      <w:numFmt w:val="bullet"/>
      <w:lvlText w:val="•"/>
      <w:lvlJc w:val="left"/>
      <w:pPr>
        <w:ind w:left="6938" w:hanging="415"/>
      </w:pPr>
    </w:lvl>
    <w:lvl w:ilvl="8">
      <w:numFmt w:val="bullet"/>
      <w:lvlText w:val="•"/>
      <w:lvlJc w:val="left"/>
      <w:pPr>
        <w:ind w:left="7812" w:hanging="415"/>
      </w:pPr>
    </w:lvl>
  </w:abstractNum>
  <w:abstractNum w:abstractNumId="49">
    <w:nsid w:val="00000466"/>
    <w:multiLevelType w:val="multilevel"/>
    <w:tmpl w:val="000008E9"/>
    <w:lvl w:ilvl="0">
      <w:start w:val="1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18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2111" w:hanging="361"/>
      </w:pPr>
    </w:lvl>
    <w:lvl w:ilvl="3">
      <w:numFmt w:val="bullet"/>
      <w:lvlText w:val="•"/>
      <w:lvlJc w:val="left"/>
      <w:pPr>
        <w:ind w:left="3042" w:hanging="361"/>
      </w:pPr>
    </w:lvl>
    <w:lvl w:ilvl="4">
      <w:numFmt w:val="bullet"/>
      <w:lvlText w:val="•"/>
      <w:lvlJc w:val="left"/>
      <w:pPr>
        <w:ind w:left="3973" w:hanging="361"/>
      </w:pPr>
    </w:lvl>
    <w:lvl w:ilvl="5">
      <w:numFmt w:val="bullet"/>
      <w:lvlText w:val="•"/>
      <w:lvlJc w:val="left"/>
      <w:pPr>
        <w:ind w:left="4904" w:hanging="361"/>
      </w:pPr>
    </w:lvl>
    <w:lvl w:ilvl="6">
      <w:numFmt w:val="bullet"/>
      <w:lvlText w:val="•"/>
      <w:lvlJc w:val="left"/>
      <w:pPr>
        <w:ind w:left="5835" w:hanging="361"/>
      </w:pPr>
    </w:lvl>
    <w:lvl w:ilvl="7">
      <w:numFmt w:val="bullet"/>
      <w:lvlText w:val="•"/>
      <w:lvlJc w:val="left"/>
      <w:pPr>
        <w:ind w:left="6766" w:hanging="361"/>
      </w:pPr>
    </w:lvl>
    <w:lvl w:ilvl="8">
      <w:numFmt w:val="bullet"/>
      <w:lvlText w:val="•"/>
      <w:lvlJc w:val="left"/>
      <w:pPr>
        <w:ind w:left="7697" w:hanging="361"/>
      </w:pPr>
    </w:lvl>
  </w:abstractNum>
  <w:abstractNum w:abstractNumId="50">
    <w:nsid w:val="00000467"/>
    <w:multiLevelType w:val="multilevel"/>
    <w:tmpl w:val="000008EA"/>
    <w:lvl w:ilvl="0">
      <w:start w:val="1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685" w:hanging="415"/>
      </w:pPr>
    </w:lvl>
    <w:lvl w:ilvl="2">
      <w:numFmt w:val="bullet"/>
      <w:lvlText w:val="•"/>
      <w:lvlJc w:val="left"/>
      <w:pPr>
        <w:ind w:left="2551" w:hanging="415"/>
      </w:pPr>
    </w:lvl>
    <w:lvl w:ilvl="3">
      <w:numFmt w:val="bullet"/>
      <w:lvlText w:val="•"/>
      <w:lvlJc w:val="left"/>
      <w:pPr>
        <w:ind w:left="3417" w:hanging="415"/>
      </w:pPr>
    </w:lvl>
    <w:lvl w:ilvl="4">
      <w:numFmt w:val="bullet"/>
      <w:lvlText w:val="•"/>
      <w:lvlJc w:val="left"/>
      <w:pPr>
        <w:ind w:left="4284" w:hanging="415"/>
      </w:pPr>
    </w:lvl>
    <w:lvl w:ilvl="5">
      <w:numFmt w:val="bullet"/>
      <w:lvlText w:val="•"/>
      <w:lvlJc w:val="left"/>
      <w:pPr>
        <w:ind w:left="5150" w:hanging="415"/>
      </w:pPr>
    </w:lvl>
    <w:lvl w:ilvl="6">
      <w:numFmt w:val="bullet"/>
      <w:lvlText w:val="•"/>
      <w:lvlJc w:val="left"/>
      <w:pPr>
        <w:ind w:left="6016" w:hanging="415"/>
      </w:pPr>
    </w:lvl>
    <w:lvl w:ilvl="7">
      <w:numFmt w:val="bullet"/>
      <w:lvlText w:val="•"/>
      <w:lvlJc w:val="left"/>
      <w:pPr>
        <w:ind w:left="6882" w:hanging="415"/>
      </w:pPr>
    </w:lvl>
    <w:lvl w:ilvl="8">
      <w:numFmt w:val="bullet"/>
      <w:lvlText w:val="•"/>
      <w:lvlJc w:val="left"/>
      <w:pPr>
        <w:ind w:left="7748" w:hanging="415"/>
      </w:pPr>
    </w:lvl>
  </w:abstractNum>
  <w:abstractNum w:abstractNumId="51">
    <w:nsid w:val="00000468"/>
    <w:multiLevelType w:val="multilevel"/>
    <w:tmpl w:val="000008EB"/>
    <w:lvl w:ilvl="0">
      <w:start w:val="1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18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1180" w:hanging="361"/>
      </w:pPr>
    </w:lvl>
    <w:lvl w:ilvl="3">
      <w:numFmt w:val="bullet"/>
      <w:lvlText w:val="•"/>
      <w:lvlJc w:val="left"/>
      <w:pPr>
        <w:ind w:left="2217" w:hanging="361"/>
      </w:pPr>
    </w:lvl>
    <w:lvl w:ilvl="4">
      <w:numFmt w:val="bullet"/>
      <w:lvlText w:val="•"/>
      <w:lvlJc w:val="left"/>
      <w:pPr>
        <w:ind w:left="3255" w:hanging="361"/>
      </w:pPr>
    </w:lvl>
    <w:lvl w:ilvl="5">
      <w:numFmt w:val="bullet"/>
      <w:lvlText w:val="•"/>
      <w:lvlJc w:val="left"/>
      <w:pPr>
        <w:ind w:left="4292" w:hanging="361"/>
      </w:pPr>
    </w:lvl>
    <w:lvl w:ilvl="6">
      <w:numFmt w:val="bullet"/>
      <w:lvlText w:val="•"/>
      <w:lvlJc w:val="left"/>
      <w:pPr>
        <w:ind w:left="5330" w:hanging="361"/>
      </w:pPr>
    </w:lvl>
    <w:lvl w:ilvl="7">
      <w:numFmt w:val="bullet"/>
      <w:lvlText w:val="•"/>
      <w:lvlJc w:val="left"/>
      <w:pPr>
        <w:ind w:left="6367" w:hanging="361"/>
      </w:pPr>
    </w:lvl>
    <w:lvl w:ilvl="8">
      <w:numFmt w:val="bullet"/>
      <w:lvlText w:val="•"/>
      <w:lvlJc w:val="left"/>
      <w:pPr>
        <w:ind w:left="7405" w:hanging="361"/>
      </w:pPr>
    </w:lvl>
  </w:abstractNum>
  <w:abstractNum w:abstractNumId="52">
    <w:nsid w:val="00000469"/>
    <w:multiLevelType w:val="multilevel"/>
    <w:tmpl w:val="000008EC"/>
    <w:lvl w:ilvl="0">
      <w:start w:val="1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18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2108" w:hanging="361"/>
      </w:pPr>
    </w:lvl>
    <w:lvl w:ilvl="3">
      <w:numFmt w:val="bullet"/>
      <w:lvlText w:val="•"/>
      <w:lvlJc w:val="left"/>
      <w:pPr>
        <w:ind w:left="3037" w:hanging="361"/>
      </w:pPr>
    </w:lvl>
    <w:lvl w:ilvl="4">
      <w:numFmt w:val="bullet"/>
      <w:lvlText w:val="•"/>
      <w:lvlJc w:val="left"/>
      <w:pPr>
        <w:ind w:left="3966" w:hanging="361"/>
      </w:pPr>
    </w:lvl>
    <w:lvl w:ilvl="5">
      <w:numFmt w:val="bullet"/>
      <w:lvlText w:val="•"/>
      <w:lvlJc w:val="left"/>
      <w:pPr>
        <w:ind w:left="4895" w:hanging="361"/>
      </w:pPr>
    </w:lvl>
    <w:lvl w:ilvl="6">
      <w:numFmt w:val="bullet"/>
      <w:lvlText w:val="•"/>
      <w:lvlJc w:val="left"/>
      <w:pPr>
        <w:ind w:left="5824" w:hanging="361"/>
      </w:pPr>
    </w:lvl>
    <w:lvl w:ilvl="7">
      <w:numFmt w:val="bullet"/>
      <w:lvlText w:val="•"/>
      <w:lvlJc w:val="left"/>
      <w:pPr>
        <w:ind w:left="6753" w:hanging="361"/>
      </w:pPr>
    </w:lvl>
    <w:lvl w:ilvl="8">
      <w:numFmt w:val="bullet"/>
      <w:lvlText w:val="•"/>
      <w:lvlJc w:val="left"/>
      <w:pPr>
        <w:ind w:left="7682" w:hanging="361"/>
      </w:pPr>
    </w:lvl>
  </w:abstractNum>
  <w:abstractNum w:abstractNumId="53">
    <w:nsid w:val="0000046D"/>
    <w:multiLevelType w:val="multilevel"/>
    <w:tmpl w:val="000008F0"/>
    <w:lvl w:ilvl="0">
      <w:start w:val="1"/>
      <w:numFmt w:val="lowerLetter"/>
      <w:lvlText w:val="%1."/>
      <w:lvlJc w:val="left"/>
      <w:pPr>
        <w:ind w:left="929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00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start w:val="1"/>
      <w:numFmt w:val="lowerLetter"/>
      <w:lvlText w:val="%3."/>
      <w:lvlJc w:val="left"/>
      <w:pPr>
        <w:ind w:left="1648" w:hanging="360"/>
      </w:pPr>
      <w:rPr>
        <w:rFonts w:ascii="Arial" w:hAnsi="Arial" w:cs="Arial"/>
        <w:b w:val="0"/>
        <w:bCs w:val="0"/>
        <w:spacing w:val="-1"/>
        <w:sz w:val="24"/>
        <w:szCs w:val="24"/>
      </w:rPr>
    </w:lvl>
    <w:lvl w:ilvl="3">
      <w:numFmt w:val="bullet"/>
      <w:lvlText w:val="•"/>
      <w:lvlJc w:val="left"/>
      <w:pPr>
        <w:ind w:left="2637" w:hanging="360"/>
      </w:pPr>
    </w:lvl>
    <w:lvl w:ilvl="4">
      <w:numFmt w:val="bullet"/>
      <w:lvlText w:val="•"/>
      <w:lvlJc w:val="left"/>
      <w:pPr>
        <w:ind w:left="3626" w:hanging="360"/>
      </w:pPr>
    </w:lvl>
    <w:lvl w:ilvl="5">
      <w:numFmt w:val="bullet"/>
      <w:lvlText w:val="•"/>
      <w:lvlJc w:val="left"/>
      <w:pPr>
        <w:ind w:left="4615" w:hanging="360"/>
      </w:pPr>
    </w:lvl>
    <w:lvl w:ilvl="6">
      <w:numFmt w:val="bullet"/>
      <w:lvlText w:val="•"/>
      <w:lvlJc w:val="left"/>
      <w:pPr>
        <w:ind w:left="5604" w:hanging="360"/>
      </w:pPr>
    </w:lvl>
    <w:lvl w:ilvl="7">
      <w:numFmt w:val="bullet"/>
      <w:lvlText w:val="•"/>
      <w:lvlJc w:val="left"/>
      <w:pPr>
        <w:ind w:left="6593" w:hanging="360"/>
      </w:pPr>
    </w:lvl>
    <w:lvl w:ilvl="8">
      <w:numFmt w:val="bullet"/>
      <w:lvlText w:val="•"/>
      <w:lvlJc w:val="left"/>
      <w:pPr>
        <w:ind w:left="7582" w:hanging="360"/>
      </w:pPr>
    </w:lvl>
  </w:abstractNum>
  <w:abstractNum w:abstractNumId="54">
    <w:nsid w:val="0000046E"/>
    <w:multiLevelType w:val="multilevel"/>
    <w:tmpl w:val="000008F1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Roman"/>
      <w:lvlText w:val="%2"/>
      <w:lvlJc w:val="left"/>
      <w:pPr>
        <w:ind w:left="1270" w:hanging="360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2189" w:hanging="360"/>
      </w:pPr>
    </w:lvl>
    <w:lvl w:ilvl="3">
      <w:numFmt w:val="bullet"/>
      <w:lvlText w:val="•"/>
      <w:lvlJc w:val="left"/>
      <w:pPr>
        <w:ind w:left="3107" w:hanging="360"/>
      </w:pPr>
    </w:lvl>
    <w:lvl w:ilvl="4">
      <w:numFmt w:val="bullet"/>
      <w:lvlText w:val="•"/>
      <w:lvlJc w:val="left"/>
      <w:pPr>
        <w:ind w:left="4026" w:hanging="360"/>
      </w:pPr>
    </w:lvl>
    <w:lvl w:ilvl="5">
      <w:numFmt w:val="bullet"/>
      <w:lvlText w:val="•"/>
      <w:lvlJc w:val="left"/>
      <w:pPr>
        <w:ind w:left="4945" w:hanging="360"/>
      </w:pPr>
    </w:lvl>
    <w:lvl w:ilvl="6">
      <w:numFmt w:val="bullet"/>
      <w:lvlText w:val="•"/>
      <w:lvlJc w:val="left"/>
      <w:pPr>
        <w:ind w:left="5864" w:hanging="360"/>
      </w:pPr>
    </w:lvl>
    <w:lvl w:ilvl="7">
      <w:numFmt w:val="bullet"/>
      <w:lvlText w:val="•"/>
      <w:lvlJc w:val="left"/>
      <w:pPr>
        <w:ind w:left="6783" w:hanging="360"/>
      </w:pPr>
    </w:lvl>
    <w:lvl w:ilvl="8">
      <w:numFmt w:val="bullet"/>
      <w:lvlText w:val="•"/>
      <w:lvlJc w:val="left"/>
      <w:pPr>
        <w:ind w:left="7702" w:hanging="360"/>
      </w:pPr>
    </w:lvl>
  </w:abstractNum>
  <w:abstractNum w:abstractNumId="55">
    <w:nsid w:val="0000046F"/>
    <w:multiLevelType w:val="multilevel"/>
    <w:tmpl w:val="000008F2"/>
    <w:lvl w:ilvl="0">
      <w:start w:val="2"/>
      <w:numFmt w:val="lowerRoman"/>
      <w:lvlText w:val="%1"/>
      <w:lvlJc w:val="left"/>
      <w:pPr>
        <w:ind w:left="127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2097" w:hanging="361"/>
      </w:pPr>
    </w:lvl>
    <w:lvl w:ilvl="2">
      <w:numFmt w:val="bullet"/>
      <w:lvlText w:val="•"/>
      <w:lvlJc w:val="left"/>
      <w:pPr>
        <w:ind w:left="2924" w:hanging="361"/>
      </w:pPr>
    </w:lvl>
    <w:lvl w:ilvl="3">
      <w:numFmt w:val="bullet"/>
      <w:lvlText w:val="•"/>
      <w:lvlJc w:val="left"/>
      <w:pPr>
        <w:ind w:left="3751" w:hanging="361"/>
      </w:pPr>
    </w:lvl>
    <w:lvl w:ilvl="4">
      <w:numFmt w:val="bullet"/>
      <w:lvlText w:val="•"/>
      <w:lvlJc w:val="left"/>
      <w:pPr>
        <w:ind w:left="4578" w:hanging="361"/>
      </w:pPr>
    </w:lvl>
    <w:lvl w:ilvl="5">
      <w:numFmt w:val="bullet"/>
      <w:lvlText w:val="•"/>
      <w:lvlJc w:val="left"/>
      <w:pPr>
        <w:ind w:left="5405" w:hanging="361"/>
      </w:pPr>
    </w:lvl>
    <w:lvl w:ilvl="6">
      <w:numFmt w:val="bullet"/>
      <w:lvlText w:val="•"/>
      <w:lvlJc w:val="left"/>
      <w:pPr>
        <w:ind w:left="6232" w:hanging="361"/>
      </w:pPr>
    </w:lvl>
    <w:lvl w:ilvl="7">
      <w:numFmt w:val="bullet"/>
      <w:lvlText w:val="•"/>
      <w:lvlJc w:val="left"/>
      <w:pPr>
        <w:ind w:left="7059" w:hanging="361"/>
      </w:pPr>
    </w:lvl>
    <w:lvl w:ilvl="8">
      <w:numFmt w:val="bullet"/>
      <w:lvlText w:val="•"/>
      <w:lvlJc w:val="left"/>
      <w:pPr>
        <w:ind w:left="7886" w:hanging="361"/>
      </w:pPr>
    </w:lvl>
  </w:abstractNum>
  <w:abstractNum w:abstractNumId="56">
    <w:nsid w:val="00000476"/>
    <w:multiLevelType w:val="multilevel"/>
    <w:tmpl w:val="000008F9"/>
    <w:lvl w:ilvl="0">
      <w:start w:val="1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270" w:hanging="45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1270" w:hanging="451"/>
      </w:pPr>
    </w:lvl>
    <w:lvl w:ilvl="3">
      <w:numFmt w:val="bullet"/>
      <w:lvlText w:val="•"/>
      <w:lvlJc w:val="left"/>
      <w:pPr>
        <w:ind w:left="2303" w:hanging="451"/>
      </w:pPr>
    </w:lvl>
    <w:lvl w:ilvl="4">
      <w:numFmt w:val="bullet"/>
      <w:lvlText w:val="•"/>
      <w:lvlJc w:val="left"/>
      <w:pPr>
        <w:ind w:left="3337" w:hanging="451"/>
      </w:pPr>
    </w:lvl>
    <w:lvl w:ilvl="5">
      <w:numFmt w:val="bullet"/>
      <w:lvlText w:val="•"/>
      <w:lvlJc w:val="left"/>
      <w:pPr>
        <w:ind w:left="4371" w:hanging="451"/>
      </w:pPr>
    </w:lvl>
    <w:lvl w:ilvl="6">
      <w:numFmt w:val="bullet"/>
      <w:lvlText w:val="•"/>
      <w:lvlJc w:val="left"/>
      <w:pPr>
        <w:ind w:left="5405" w:hanging="451"/>
      </w:pPr>
    </w:lvl>
    <w:lvl w:ilvl="7">
      <w:numFmt w:val="bullet"/>
      <w:lvlText w:val="•"/>
      <w:lvlJc w:val="left"/>
      <w:pPr>
        <w:ind w:left="6438" w:hanging="451"/>
      </w:pPr>
    </w:lvl>
    <w:lvl w:ilvl="8">
      <w:numFmt w:val="bullet"/>
      <w:lvlText w:val="•"/>
      <w:lvlJc w:val="left"/>
      <w:pPr>
        <w:ind w:left="7472" w:hanging="451"/>
      </w:pPr>
    </w:lvl>
  </w:abstractNum>
  <w:abstractNum w:abstractNumId="57">
    <w:nsid w:val="00000477"/>
    <w:multiLevelType w:val="multilevel"/>
    <w:tmpl w:val="000008FA"/>
    <w:lvl w:ilvl="0">
      <w:start w:val="1"/>
      <w:numFmt w:val="lowerLetter"/>
      <w:lvlText w:val="%1."/>
      <w:lvlJc w:val="left"/>
      <w:pPr>
        <w:ind w:left="929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94" w:hanging="361"/>
      </w:pPr>
    </w:lvl>
    <w:lvl w:ilvl="2">
      <w:numFmt w:val="bullet"/>
      <w:lvlText w:val="•"/>
      <w:lvlJc w:val="left"/>
      <w:pPr>
        <w:ind w:left="2659" w:hanging="361"/>
      </w:pPr>
    </w:lvl>
    <w:lvl w:ilvl="3">
      <w:numFmt w:val="bullet"/>
      <w:lvlText w:val="•"/>
      <w:lvlJc w:val="left"/>
      <w:pPr>
        <w:ind w:left="3524" w:hanging="361"/>
      </w:pPr>
    </w:lvl>
    <w:lvl w:ilvl="4">
      <w:numFmt w:val="bullet"/>
      <w:lvlText w:val="•"/>
      <w:lvlJc w:val="left"/>
      <w:pPr>
        <w:ind w:left="4389" w:hanging="361"/>
      </w:pPr>
    </w:lvl>
    <w:lvl w:ilvl="5">
      <w:numFmt w:val="bullet"/>
      <w:lvlText w:val="•"/>
      <w:lvlJc w:val="left"/>
      <w:pPr>
        <w:ind w:left="5254" w:hanging="361"/>
      </w:pPr>
    </w:lvl>
    <w:lvl w:ilvl="6">
      <w:numFmt w:val="bullet"/>
      <w:lvlText w:val="•"/>
      <w:lvlJc w:val="left"/>
      <w:pPr>
        <w:ind w:left="6119" w:hanging="361"/>
      </w:pPr>
    </w:lvl>
    <w:lvl w:ilvl="7">
      <w:numFmt w:val="bullet"/>
      <w:lvlText w:val="•"/>
      <w:lvlJc w:val="left"/>
      <w:pPr>
        <w:ind w:left="6984" w:hanging="361"/>
      </w:pPr>
    </w:lvl>
    <w:lvl w:ilvl="8">
      <w:numFmt w:val="bullet"/>
      <w:lvlText w:val="•"/>
      <w:lvlJc w:val="left"/>
      <w:pPr>
        <w:ind w:left="7849" w:hanging="361"/>
      </w:pPr>
    </w:lvl>
  </w:abstractNum>
  <w:abstractNum w:abstractNumId="58">
    <w:nsid w:val="000004C3"/>
    <w:multiLevelType w:val="multilevel"/>
    <w:tmpl w:val="00000946"/>
    <w:lvl w:ilvl="0">
      <w:start w:val="1"/>
      <w:numFmt w:val="decimal"/>
      <w:lvlText w:val="%1."/>
      <w:lvlJc w:val="left"/>
      <w:pPr>
        <w:ind w:left="820" w:hanging="493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18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2068" w:hanging="361"/>
      </w:pPr>
    </w:lvl>
    <w:lvl w:ilvl="3">
      <w:numFmt w:val="bullet"/>
      <w:lvlText w:val="•"/>
      <w:lvlJc w:val="left"/>
      <w:pPr>
        <w:ind w:left="2957" w:hanging="361"/>
      </w:pPr>
    </w:lvl>
    <w:lvl w:ilvl="4">
      <w:numFmt w:val="bullet"/>
      <w:lvlText w:val="•"/>
      <w:lvlJc w:val="left"/>
      <w:pPr>
        <w:ind w:left="3846" w:hanging="361"/>
      </w:pPr>
    </w:lvl>
    <w:lvl w:ilvl="5">
      <w:numFmt w:val="bullet"/>
      <w:lvlText w:val="•"/>
      <w:lvlJc w:val="left"/>
      <w:pPr>
        <w:ind w:left="4735" w:hanging="361"/>
      </w:pPr>
    </w:lvl>
    <w:lvl w:ilvl="6">
      <w:numFmt w:val="bullet"/>
      <w:lvlText w:val="•"/>
      <w:lvlJc w:val="left"/>
      <w:pPr>
        <w:ind w:left="5624" w:hanging="361"/>
      </w:pPr>
    </w:lvl>
    <w:lvl w:ilvl="7">
      <w:numFmt w:val="bullet"/>
      <w:lvlText w:val="•"/>
      <w:lvlJc w:val="left"/>
      <w:pPr>
        <w:ind w:left="6513" w:hanging="361"/>
      </w:pPr>
    </w:lvl>
    <w:lvl w:ilvl="8">
      <w:numFmt w:val="bullet"/>
      <w:lvlText w:val="•"/>
      <w:lvlJc w:val="left"/>
      <w:pPr>
        <w:ind w:left="7402" w:hanging="361"/>
      </w:pPr>
    </w:lvl>
  </w:abstractNum>
  <w:abstractNum w:abstractNumId="59">
    <w:nsid w:val="000004C4"/>
    <w:multiLevelType w:val="multilevel"/>
    <w:tmpl w:val="00000947"/>
    <w:lvl w:ilvl="0">
      <w:start w:val="1"/>
      <w:numFmt w:val="lowerLetter"/>
      <w:lvlText w:val="%1."/>
      <w:lvlJc w:val="left"/>
      <w:pPr>
        <w:ind w:left="909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decimal"/>
      <w:lvlText w:val="%2."/>
      <w:lvlJc w:val="left"/>
      <w:pPr>
        <w:ind w:left="1359" w:hanging="540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2271" w:hanging="540"/>
      </w:pPr>
    </w:lvl>
    <w:lvl w:ilvl="3">
      <w:numFmt w:val="bullet"/>
      <w:lvlText w:val="•"/>
      <w:lvlJc w:val="left"/>
      <w:pPr>
        <w:ind w:left="3182" w:hanging="540"/>
      </w:pPr>
    </w:lvl>
    <w:lvl w:ilvl="4">
      <w:numFmt w:val="bullet"/>
      <w:lvlText w:val="•"/>
      <w:lvlJc w:val="left"/>
      <w:pPr>
        <w:ind w:left="4093" w:hanging="540"/>
      </w:pPr>
    </w:lvl>
    <w:lvl w:ilvl="5">
      <w:numFmt w:val="bullet"/>
      <w:lvlText w:val="•"/>
      <w:lvlJc w:val="left"/>
      <w:pPr>
        <w:ind w:left="5004" w:hanging="540"/>
      </w:pPr>
    </w:lvl>
    <w:lvl w:ilvl="6">
      <w:numFmt w:val="bullet"/>
      <w:lvlText w:val="•"/>
      <w:lvlJc w:val="left"/>
      <w:pPr>
        <w:ind w:left="5915" w:hanging="540"/>
      </w:pPr>
    </w:lvl>
    <w:lvl w:ilvl="7">
      <w:numFmt w:val="bullet"/>
      <w:lvlText w:val="•"/>
      <w:lvlJc w:val="left"/>
      <w:pPr>
        <w:ind w:left="6826" w:hanging="540"/>
      </w:pPr>
    </w:lvl>
    <w:lvl w:ilvl="8">
      <w:numFmt w:val="bullet"/>
      <w:lvlText w:val="•"/>
      <w:lvlJc w:val="left"/>
      <w:pPr>
        <w:ind w:left="7737" w:hanging="540"/>
      </w:pPr>
    </w:lvl>
  </w:abstractNum>
  <w:abstractNum w:abstractNumId="60">
    <w:nsid w:val="000004C5"/>
    <w:multiLevelType w:val="multilevel"/>
    <w:tmpl w:val="00000948"/>
    <w:lvl w:ilvl="0">
      <w:start w:val="1"/>
      <w:numFmt w:val="decimal"/>
      <w:lvlText w:val="(%1)"/>
      <w:lvlJc w:val="left"/>
      <w:pPr>
        <w:ind w:left="1089" w:hanging="540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928" w:hanging="540"/>
      </w:pPr>
    </w:lvl>
    <w:lvl w:ilvl="2">
      <w:numFmt w:val="bullet"/>
      <w:lvlText w:val="•"/>
      <w:lvlJc w:val="left"/>
      <w:pPr>
        <w:ind w:left="2767" w:hanging="540"/>
      </w:pPr>
    </w:lvl>
    <w:lvl w:ilvl="3">
      <w:numFmt w:val="bullet"/>
      <w:lvlText w:val="•"/>
      <w:lvlJc w:val="left"/>
      <w:pPr>
        <w:ind w:left="3606" w:hanging="540"/>
      </w:pPr>
    </w:lvl>
    <w:lvl w:ilvl="4">
      <w:numFmt w:val="bullet"/>
      <w:lvlText w:val="•"/>
      <w:lvlJc w:val="left"/>
      <w:pPr>
        <w:ind w:left="4445" w:hanging="540"/>
      </w:pPr>
    </w:lvl>
    <w:lvl w:ilvl="5">
      <w:numFmt w:val="bullet"/>
      <w:lvlText w:val="•"/>
      <w:lvlJc w:val="left"/>
      <w:pPr>
        <w:ind w:left="5284" w:hanging="540"/>
      </w:pPr>
    </w:lvl>
    <w:lvl w:ilvl="6">
      <w:numFmt w:val="bullet"/>
      <w:lvlText w:val="•"/>
      <w:lvlJc w:val="left"/>
      <w:pPr>
        <w:ind w:left="6123" w:hanging="540"/>
      </w:pPr>
    </w:lvl>
    <w:lvl w:ilvl="7">
      <w:numFmt w:val="bullet"/>
      <w:lvlText w:val="•"/>
      <w:lvlJc w:val="left"/>
      <w:pPr>
        <w:ind w:left="6962" w:hanging="540"/>
      </w:pPr>
    </w:lvl>
    <w:lvl w:ilvl="8">
      <w:numFmt w:val="bullet"/>
      <w:lvlText w:val="•"/>
      <w:lvlJc w:val="left"/>
      <w:pPr>
        <w:ind w:left="7802" w:hanging="540"/>
      </w:pPr>
    </w:lvl>
  </w:abstractNum>
  <w:abstractNum w:abstractNumId="61">
    <w:nsid w:val="000004CC"/>
    <w:multiLevelType w:val="multilevel"/>
    <w:tmpl w:val="0000094F"/>
    <w:lvl w:ilvl="0">
      <w:start w:val="1"/>
      <w:numFmt w:val="lowerLetter"/>
      <w:lvlText w:val="%1."/>
      <w:lvlJc w:val="left"/>
      <w:pPr>
        <w:ind w:left="909" w:hanging="360"/>
      </w:pPr>
      <w:rPr>
        <w:rFonts w:ascii="Arial" w:hAnsi="Arial" w:cs="Arial"/>
        <w:b w:val="0"/>
        <w:bCs w:val="0"/>
        <w:spacing w:val="-4"/>
        <w:w w:val="99"/>
        <w:sz w:val="28"/>
        <w:szCs w:val="28"/>
      </w:rPr>
    </w:lvl>
    <w:lvl w:ilvl="1">
      <w:numFmt w:val="bullet"/>
      <w:lvlText w:val="•"/>
      <w:lvlJc w:val="left"/>
      <w:pPr>
        <w:ind w:left="1774" w:hanging="360"/>
      </w:pPr>
    </w:lvl>
    <w:lvl w:ilvl="2">
      <w:numFmt w:val="bullet"/>
      <w:lvlText w:val="•"/>
      <w:lvlJc w:val="left"/>
      <w:pPr>
        <w:ind w:left="2639" w:hanging="360"/>
      </w:pPr>
    </w:lvl>
    <w:lvl w:ilvl="3">
      <w:numFmt w:val="bullet"/>
      <w:lvlText w:val="•"/>
      <w:lvlJc w:val="left"/>
      <w:pPr>
        <w:ind w:left="3504" w:hanging="360"/>
      </w:pPr>
    </w:lvl>
    <w:lvl w:ilvl="4">
      <w:numFmt w:val="bullet"/>
      <w:lvlText w:val="•"/>
      <w:lvlJc w:val="left"/>
      <w:pPr>
        <w:ind w:left="4369" w:hanging="360"/>
      </w:pPr>
    </w:lvl>
    <w:lvl w:ilvl="5">
      <w:numFmt w:val="bullet"/>
      <w:lvlText w:val="•"/>
      <w:lvlJc w:val="left"/>
      <w:pPr>
        <w:ind w:left="5234" w:hanging="360"/>
      </w:pPr>
    </w:lvl>
    <w:lvl w:ilvl="6">
      <w:numFmt w:val="bullet"/>
      <w:lvlText w:val="•"/>
      <w:lvlJc w:val="left"/>
      <w:pPr>
        <w:ind w:left="6099" w:hanging="360"/>
      </w:pPr>
    </w:lvl>
    <w:lvl w:ilvl="7">
      <w:numFmt w:val="bullet"/>
      <w:lvlText w:val="•"/>
      <w:lvlJc w:val="left"/>
      <w:pPr>
        <w:ind w:left="6964" w:hanging="360"/>
      </w:pPr>
    </w:lvl>
    <w:lvl w:ilvl="8">
      <w:numFmt w:val="bullet"/>
      <w:lvlText w:val="•"/>
      <w:lvlJc w:val="left"/>
      <w:pPr>
        <w:ind w:left="7829" w:hanging="360"/>
      </w:pPr>
    </w:lvl>
  </w:abstractNum>
  <w:abstractNum w:abstractNumId="62">
    <w:nsid w:val="000004CD"/>
    <w:multiLevelType w:val="multilevel"/>
    <w:tmpl w:val="00000950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75" w:hanging="361"/>
      </w:pPr>
    </w:lvl>
    <w:lvl w:ilvl="2">
      <w:numFmt w:val="bullet"/>
      <w:lvlText w:val="•"/>
      <w:lvlJc w:val="left"/>
      <w:pPr>
        <w:ind w:left="2640" w:hanging="361"/>
      </w:pPr>
    </w:lvl>
    <w:lvl w:ilvl="3">
      <w:numFmt w:val="bullet"/>
      <w:lvlText w:val="•"/>
      <w:lvlJc w:val="left"/>
      <w:pPr>
        <w:ind w:left="3505" w:hanging="361"/>
      </w:pPr>
    </w:lvl>
    <w:lvl w:ilvl="4">
      <w:numFmt w:val="bullet"/>
      <w:lvlText w:val="•"/>
      <w:lvlJc w:val="left"/>
      <w:pPr>
        <w:ind w:left="4370" w:hanging="361"/>
      </w:pPr>
    </w:lvl>
    <w:lvl w:ilvl="5">
      <w:numFmt w:val="bullet"/>
      <w:lvlText w:val="•"/>
      <w:lvlJc w:val="left"/>
      <w:pPr>
        <w:ind w:left="5235" w:hanging="361"/>
      </w:pPr>
    </w:lvl>
    <w:lvl w:ilvl="6">
      <w:numFmt w:val="bullet"/>
      <w:lvlText w:val="•"/>
      <w:lvlJc w:val="left"/>
      <w:pPr>
        <w:ind w:left="6100" w:hanging="361"/>
      </w:pPr>
    </w:lvl>
    <w:lvl w:ilvl="7">
      <w:numFmt w:val="bullet"/>
      <w:lvlText w:val="•"/>
      <w:lvlJc w:val="left"/>
      <w:pPr>
        <w:ind w:left="6965" w:hanging="361"/>
      </w:pPr>
    </w:lvl>
    <w:lvl w:ilvl="8">
      <w:numFmt w:val="bullet"/>
      <w:lvlText w:val="•"/>
      <w:lvlJc w:val="left"/>
      <w:pPr>
        <w:ind w:left="7830" w:hanging="361"/>
      </w:pPr>
    </w:lvl>
  </w:abstractNum>
  <w:abstractNum w:abstractNumId="63">
    <w:nsid w:val="000004CE"/>
    <w:multiLevelType w:val="multilevel"/>
    <w:tmpl w:val="00000951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75" w:hanging="361"/>
      </w:pPr>
    </w:lvl>
    <w:lvl w:ilvl="2">
      <w:numFmt w:val="bullet"/>
      <w:lvlText w:val="•"/>
      <w:lvlJc w:val="left"/>
      <w:pPr>
        <w:ind w:left="2640" w:hanging="361"/>
      </w:pPr>
    </w:lvl>
    <w:lvl w:ilvl="3">
      <w:numFmt w:val="bullet"/>
      <w:lvlText w:val="•"/>
      <w:lvlJc w:val="left"/>
      <w:pPr>
        <w:ind w:left="3505" w:hanging="361"/>
      </w:pPr>
    </w:lvl>
    <w:lvl w:ilvl="4">
      <w:numFmt w:val="bullet"/>
      <w:lvlText w:val="•"/>
      <w:lvlJc w:val="left"/>
      <w:pPr>
        <w:ind w:left="4370" w:hanging="361"/>
      </w:pPr>
    </w:lvl>
    <w:lvl w:ilvl="5">
      <w:numFmt w:val="bullet"/>
      <w:lvlText w:val="•"/>
      <w:lvlJc w:val="left"/>
      <w:pPr>
        <w:ind w:left="5235" w:hanging="361"/>
      </w:pPr>
    </w:lvl>
    <w:lvl w:ilvl="6">
      <w:numFmt w:val="bullet"/>
      <w:lvlText w:val="•"/>
      <w:lvlJc w:val="left"/>
      <w:pPr>
        <w:ind w:left="6100" w:hanging="361"/>
      </w:pPr>
    </w:lvl>
    <w:lvl w:ilvl="7">
      <w:numFmt w:val="bullet"/>
      <w:lvlText w:val="•"/>
      <w:lvlJc w:val="left"/>
      <w:pPr>
        <w:ind w:left="6965" w:hanging="361"/>
      </w:pPr>
    </w:lvl>
    <w:lvl w:ilvl="8">
      <w:numFmt w:val="bullet"/>
      <w:lvlText w:val="•"/>
      <w:lvlJc w:val="left"/>
      <w:pPr>
        <w:ind w:left="7830" w:hanging="361"/>
      </w:pPr>
    </w:lvl>
  </w:abstractNum>
  <w:abstractNum w:abstractNumId="64">
    <w:nsid w:val="000004D2"/>
    <w:multiLevelType w:val="multilevel"/>
    <w:tmpl w:val="00000955"/>
    <w:lvl w:ilvl="0">
      <w:start w:val="3"/>
      <w:numFmt w:val="decimal"/>
      <w:lvlText w:val="%1"/>
      <w:lvlJc w:val="left"/>
      <w:pPr>
        <w:ind w:left="8411" w:hanging="8312"/>
      </w:pPr>
      <w:rPr>
        <w:rFonts w:ascii="Times New Roman" w:hAnsi="Times New Roman" w:cs="Times New Roman"/>
        <w:b w:val="0"/>
        <w:bCs w:val="0"/>
        <w:sz w:val="20"/>
        <w:szCs w:val="20"/>
      </w:rPr>
    </w:lvl>
    <w:lvl w:ilvl="1">
      <w:numFmt w:val="bullet"/>
      <w:lvlText w:val="•"/>
      <w:lvlJc w:val="left"/>
      <w:pPr>
        <w:ind w:left="8524" w:hanging="8312"/>
      </w:pPr>
    </w:lvl>
    <w:lvl w:ilvl="2">
      <w:numFmt w:val="bullet"/>
      <w:lvlText w:val="•"/>
      <w:lvlJc w:val="left"/>
      <w:pPr>
        <w:ind w:left="8636" w:hanging="8312"/>
      </w:pPr>
    </w:lvl>
    <w:lvl w:ilvl="3">
      <w:numFmt w:val="bullet"/>
      <w:lvlText w:val="•"/>
      <w:lvlJc w:val="left"/>
      <w:pPr>
        <w:ind w:left="8749" w:hanging="8312"/>
      </w:pPr>
    </w:lvl>
    <w:lvl w:ilvl="4">
      <w:numFmt w:val="bullet"/>
      <w:lvlText w:val="•"/>
      <w:lvlJc w:val="left"/>
      <w:pPr>
        <w:ind w:left="8862" w:hanging="8312"/>
      </w:pPr>
    </w:lvl>
    <w:lvl w:ilvl="5">
      <w:numFmt w:val="bullet"/>
      <w:lvlText w:val="•"/>
      <w:lvlJc w:val="left"/>
      <w:pPr>
        <w:ind w:left="8975" w:hanging="8312"/>
      </w:pPr>
    </w:lvl>
    <w:lvl w:ilvl="6">
      <w:numFmt w:val="bullet"/>
      <w:lvlText w:val="•"/>
      <w:lvlJc w:val="left"/>
      <w:pPr>
        <w:ind w:left="9088" w:hanging="8312"/>
      </w:pPr>
    </w:lvl>
    <w:lvl w:ilvl="7">
      <w:numFmt w:val="bullet"/>
      <w:lvlText w:val="•"/>
      <w:lvlJc w:val="left"/>
      <w:pPr>
        <w:ind w:left="9201" w:hanging="8312"/>
      </w:pPr>
    </w:lvl>
    <w:lvl w:ilvl="8">
      <w:numFmt w:val="bullet"/>
      <w:lvlText w:val="•"/>
      <w:lvlJc w:val="left"/>
      <w:pPr>
        <w:ind w:left="9314" w:hanging="8312"/>
      </w:pPr>
    </w:lvl>
  </w:abstractNum>
  <w:abstractNum w:abstractNumId="65">
    <w:nsid w:val="000004D3"/>
    <w:multiLevelType w:val="multilevel"/>
    <w:tmpl w:val="00000956"/>
    <w:lvl w:ilvl="0">
      <w:start w:val="1"/>
      <w:numFmt w:val="lowerLetter"/>
      <w:lvlText w:val="%1."/>
      <w:lvlJc w:val="left"/>
      <w:pPr>
        <w:ind w:left="939" w:hanging="39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99" w:hanging="391"/>
      </w:pPr>
    </w:lvl>
    <w:lvl w:ilvl="2">
      <w:numFmt w:val="bullet"/>
      <w:lvlText w:val="•"/>
      <w:lvlJc w:val="left"/>
      <w:pPr>
        <w:ind w:left="2659" w:hanging="391"/>
      </w:pPr>
    </w:lvl>
    <w:lvl w:ilvl="3">
      <w:numFmt w:val="bullet"/>
      <w:lvlText w:val="•"/>
      <w:lvlJc w:val="left"/>
      <w:pPr>
        <w:ind w:left="3519" w:hanging="391"/>
      </w:pPr>
    </w:lvl>
    <w:lvl w:ilvl="4">
      <w:numFmt w:val="bullet"/>
      <w:lvlText w:val="•"/>
      <w:lvlJc w:val="left"/>
      <w:pPr>
        <w:ind w:left="4379" w:hanging="391"/>
      </w:pPr>
    </w:lvl>
    <w:lvl w:ilvl="5">
      <w:numFmt w:val="bullet"/>
      <w:lvlText w:val="•"/>
      <w:lvlJc w:val="left"/>
      <w:pPr>
        <w:ind w:left="5239" w:hanging="391"/>
      </w:pPr>
    </w:lvl>
    <w:lvl w:ilvl="6">
      <w:numFmt w:val="bullet"/>
      <w:lvlText w:val="•"/>
      <w:lvlJc w:val="left"/>
      <w:pPr>
        <w:ind w:left="6099" w:hanging="391"/>
      </w:pPr>
    </w:lvl>
    <w:lvl w:ilvl="7">
      <w:numFmt w:val="bullet"/>
      <w:lvlText w:val="•"/>
      <w:lvlJc w:val="left"/>
      <w:pPr>
        <w:ind w:left="6959" w:hanging="391"/>
      </w:pPr>
    </w:lvl>
    <w:lvl w:ilvl="8">
      <w:numFmt w:val="bullet"/>
      <w:lvlText w:val="•"/>
      <w:lvlJc w:val="left"/>
      <w:pPr>
        <w:ind w:left="7820" w:hanging="391"/>
      </w:pPr>
    </w:lvl>
  </w:abstractNum>
  <w:abstractNum w:abstractNumId="66">
    <w:nsid w:val="000004D4"/>
    <w:multiLevelType w:val="multilevel"/>
    <w:tmpl w:val="00000957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73" w:hanging="361"/>
      </w:pPr>
    </w:lvl>
    <w:lvl w:ilvl="2">
      <w:numFmt w:val="bullet"/>
      <w:lvlText w:val="•"/>
      <w:lvlJc w:val="left"/>
      <w:pPr>
        <w:ind w:left="2636" w:hanging="361"/>
      </w:pPr>
    </w:lvl>
    <w:lvl w:ilvl="3">
      <w:numFmt w:val="bullet"/>
      <w:lvlText w:val="•"/>
      <w:lvlJc w:val="left"/>
      <w:pPr>
        <w:ind w:left="3499" w:hanging="361"/>
      </w:pPr>
    </w:lvl>
    <w:lvl w:ilvl="4">
      <w:numFmt w:val="bullet"/>
      <w:lvlText w:val="•"/>
      <w:lvlJc w:val="left"/>
      <w:pPr>
        <w:ind w:left="4362" w:hanging="361"/>
      </w:pPr>
    </w:lvl>
    <w:lvl w:ilvl="5">
      <w:numFmt w:val="bullet"/>
      <w:lvlText w:val="•"/>
      <w:lvlJc w:val="left"/>
      <w:pPr>
        <w:ind w:left="5225" w:hanging="361"/>
      </w:pPr>
    </w:lvl>
    <w:lvl w:ilvl="6">
      <w:numFmt w:val="bullet"/>
      <w:lvlText w:val="•"/>
      <w:lvlJc w:val="left"/>
      <w:pPr>
        <w:ind w:left="6088" w:hanging="361"/>
      </w:pPr>
    </w:lvl>
    <w:lvl w:ilvl="7">
      <w:numFmt w:val="bullet"/>
      <w:lvlText w:val="•"/>
      <w:lvlJc w:val="left"/>
      <w:pPr>
        <w:ind w:left="6951" w:hanging="361"/>
      </w:pPr>
    </w:lvl>
    <w:lvl w:ilvl="8">
      <w:numFmt w:val="bullet"/>
      <w:lvlText w:val="•"/>
      <w:lvlJc w:val="left"/>
      <w:pPr>
        <w:ind w:left="7814" w:hanging="361"/>
      </w:pPr>
    </w:lvl>
  </w:abstractNum>
  <w:abstractNum w:abstractNumId="67">
    <w:nsid w:val="000004D5"/>
    <w:multiLevelType w:val="multilevel"/>
    <w:tmpl w:val="00000958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69" w:hanging="361"/>
      </w:pPr>
    </w:lvl>
    <w:lvl w:ilvl="2">
      <w:numFmt w:val="bullet"/>
      <w:lvlText w:val="•"/>
      <w:lvlJc w:val="left"/>
      <w:pPr>
        <w:ind w:left="2628" w:hanging="361"/>
      </w:pPr>
    </w:lvl>
    <w:lvl w:ilvl="3">
      <w:numFmt w:val="bullet"/>
      <w:lvlText w:val="•"/>
      <w:lvlJc w:val="left"/>
      <w:pPr>
        <w:ind w:left="3487" w:hanging="361"/>
      </w:pPr>
    </w:lvl>
    <w:lvl w:ilvl="4">
      <w:numFmt w:val="bullet"/>
      <w:lvlText w:val="•"/>
      <w:lvlJc w:val="left"/>
      <w:pPr>
        <w:ind w:left="4346" w:hanging="361"/>
      </w:pPr>
    </w:lvl>
    <w:lvl w:ilvl="5">
      <w:numFmt w:val="bullet"/>
      <w:lvlText w:val="•"/>
      <w:lvlJc w:val="left"/>
      <w:pPr>
        <w:ind w:left="5205" w:hanging="361"/>
      </w:pPr>
    </w:lvl>
    <w:lvl w:ilvl="6">
      <w:numFmt w:val="bullet"/>
      <w:lvlText w:val="•"/>
      <w:lvlJc w:val="left"/>
      <w:pPr>
        <w:ind w:left="6064" w:hanging="361"/>
      </w:pPr>
    </w:lvl>
    <w:lvl w:ilvl="7">
      <w:numFmt w:val="bullet"/>
      <w:lvlText w:val="•"/>
      <w:lvlJc w:val="left"/>
      <w:pPr>
        <w:ind w:left="6923" w:hanging="361"/>
      </w:pPr>
    </w:lvl>
    <w:lvl w:ilvl="8">
      <w:numFmt w:val="bullet"/>
      <w:lvlText w:val="•"/>
      <w:lvlJc w:val="left"/>
      <w:pPr>
        <w:ind w:left="7782" w:hanging="361"/>
      </w:pPr>
    </w:lvl>
  </w:abstractNum>
  <w:abstractNum w:abstractNumId="68">
    <w:nsid w:val="000004D6"/>
    <w:multiLevelType w:val="multilevel"/>
    <w:tmpl w:val="00000959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decimal"/>
      <w:lvlText w:val="%2."/>
      <w:lvlJc w:val="left"/>
      <w:pPr>
        <w:ind w:left="127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2189" w:hanging="361"/>
      </w:pPr>
    </w:lvl>
    <w:lvl w:ilvl="3">
      <w:numFmt w:val="bullet"/>
      <w:lvlText w:val="•"/>
      <w:lvlJc w:val="left"/>
      <w:pPr>
        <w:ind w:left="3107" w:hanging="361"/>
      </w:pPr>
    </w:lvl>
    <w:lvl w:ilvl="4">
      <w:numFmt w:val="bullet"/>
      <w:lvlText w:val="•"/>
      <w:lvlJc w:val="left"/>
      <w:pPr>
        <w:ind w:left="4026" w:hanging="361"/>
      </w:pPr>
    </w:lvl>
    <w:lvl w:ilvl="5">
      <w:numFmt w:val="bullet"/>
      <w:lvlText w:val="•"/>
      <w:lvlJc w:val="left"/>
      <w:pPr>
        <w:ind w:left="4945" w:hanging="361"/>
      </w:pPr>
    </w:lvl>
    <w:lvl w:ilvl="6">
      <w:numFmt w:val="bullet"/>
      <w:lvlText w:val="•"/>
      <w:lvlJc w:val="left"/>
      <w:pPr>
        <w:ind w:left="5864" w:hanging="361"/>
      </w:pPr>
    </w:lvl>
    <w:lvl w:ilvl="7">
      <w:numFmt w:val="bullet"/>
      <w:lvlText w:val="•"/>
      <w:lvlJc w:val="left"/>
      <w:pPr>
        <w:ind w:left="6783" w:hanging="361"/>
      </w:pPr>
    </w:lvl>
    <w:lvl w:ilvl="8">
      <w:numFmt w:val="bullet"/>
      <w:lvlText w:val="•"/>
      <w:lvlJc w:val="left"/>
      <w:pPr>
        <w:ind w:left="7702" w:hanging="361"/>
      </w:pPr>
    </w:lvl>
  </w:abstractNum>
  <w:abstractNum w:abstractNumId="69">
    <w:nsid w:val="000004D7"/>
    <w:multiLevelType w:val="multilevel"/>
    <w:tmpl w:val="0000095A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73" w:hanging="361"/>
      </w:pPr>
    </w:lvl>
    <w:lvl w:ilvl="2">
      <w:numFmt w:val="bullet"/>
      <w:lvlText w:val="•"/>
      <w:lvlJc w:val="left"/>
      <w:pPr>
        <w:ind w:left="2636" w:hanging="361"/>
      </w:pPr>
    </w:lvl>
    <w:lvl w:ilvl="3">
      <w:numFmt w:val="bullet"/>
      <w:lvlText w:val="•"/>
      <w:lvlJc w:val="left"/>
      <w:pPr>
        <w:ind w:left="3499" w:hanging="361"/>
      </w:pPr>
    </w:lvl>
    <w:lvl w:ilvl="4">
      <w:numFmt w:val="bullet"/>
      <w:lvlText w:val="•"/>
      <w:lvlJc w:val="left"/>
      <w:pPr>
        <w:ind w:left="4362" w:hanging="361"/>
      </w:pPr>
    </w:lvl>
    <w:lvl w:ilvl="5">
      <w:numFmt w:val="bullet"/>
      <w:lvlText w:val="•"/>
      <w:lvlJc w:val="left"/>
      <w:pPr>
        <w:ind w:left="5225" w:hanging="361"/>
      </w:pPr>
    </w:lvl>
    <w:lvl w:ilvl="6">
      <w:numFmt w:val="bullet"/>
      <w:lvlText w:val="•"/>
      <w:lvlJc w:val="left"/>
      <w:pPr>
        <w:ind w:left="6088" w:hanging="361"/>
      </w:pPr>
    </w:lvl>
    <w:lvl w:ilvl="7">
      <w:numFmt w:val="bullet"/>
      <w:lvlText w:val="•"/>
      <w:lvlJc w:val="left"/>
      <w:pPr>
        <w:ind w:left="6951" w:hanging="361"/>
      </w:pPr>
    </w:lvl>
    <w:lvl w:ilvl="8">
      <w:numFmt w:val="bullet"/>
      <w:lvlText w:val="•"/>
      <w:lvlJc w:val="left"/>
      <w:pPr>
        <w:ind w:left="7814" w:hanging="361"/>
      </w:pPr>
    </w:lvl>
  </w:abstractNum>
  <w:abstractNum w:abstractNumId="70">
    <w:nsid w:val="000004D8"/>
    <w:multiLevelType w:val="multilevel"/>
    <w:tmpl w:val="0000095B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decimal"/>
      <w:lvlText w:val="%2."/>
      <w:lvlJc w:val="left"/>
      <w:pPr>
        <w:ind w:left="127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2186" w:hanging="361"/>
      </w:pPr>
    </w:lvl>
    <w:lvl w:ilvl="3">
      <w:numFmt w:val="bullet"/>
      <w:lvlText w:val="•"/>
      <w:lvlJc w:val="left"/>
      <w:pPr>
        <w:ind w:left="3103" w:hanging="361"/>
      </w:pPr>
    </w:lvl>
    <w:lvl w:ilvl="4">
      <w:numFmt w:val="bullet"/>
      <w:lvlText w:val="•"/>
      <w:lvlJc w:val="left"/>
      <w:pPr>
        <w:ind w:left="4020" w:hanging="361"/>
      </w:pPr>
    </w:lvl>
    <w:lvl w:ilvl="5">
      <w:numFmt w:val="bullet"/>
      <w:lvlText w:val="•"/>
      <w:lvlJc w:val="left"/>
      <w:pPr>
        <w:ind w:left="4936" w:hanging="361"/>
      </w:pPr>
    </w:lvl>
    <w:lvl w:ilvl="6">
      <w:numFmt w:val="bullet"/>
      <w:lvlText w:val="•"/>
      <w:lvlJc w:val="left"/>
      <w:pPr>
        <w:ind w:left="5853" w:hanging="361"/>
      </w:pPr>
    </w:lvl>
    <w:lvl w:ilvl="7">
      <w:numFmt w:val="bullet"/>
      <w:lvlText w:val="•"/>
      <w:lvlJc w:val="left"/>
      <w:pPr>
        <w:ind w:left="6770" w:hanging="361"/>
      </w:pPr>
    </w:lvl>
    <w:lvl w:ilvl="8">
      <w:numFmt w:val="bullet"/>
      <w:lvlText w:val="•"/>
      <w:lvlJc w:val="left"/>
      <w:pPr>
        <w:ind w:left="7686" w:hanging="361"/>
      </w:pPr>
    </w:lvl>
  </w:abstractNum>
  <w:abstractNum w:abstractNumId="71">
    <w:nsid w:val="000004D9"/>
    <w:multiLevelType w:val="multilevel"/>
    <w:tmpl w:val="0000095C"/>
    <w:lvl w:ilvl="0">
      <w:start w:val="1"/>
      <w:numFmt w:val="lowerLetter"/>
      <w:lvlText w:val="%1."/>
      <w:lvlJc w:val="left"/>
      <w:pPr>
        <w:ind w:left="100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856" w:hanging="361"/>
      </w:pPr>
    </w:lvl>
    <w:lvl w:ilvl="2">
      <w:numFmt w:val="bullet"/>
      <w:lvlText w:val="•"/>
      <w:lvlJc w:val="left"/>
      <w:pPr>
        <w:ind w:left="2712" w:hanging="361"/>
      </w:pPr>
    </w:lvl>
    <w:lvl w:ilvl="3">
      <w:numFmt w:val="bullet"/>
      <w:lvlText w:val="•"/>
      <w:lvlJc w:val="left"/>
      <w:pPr>
        <w:ind w:left="3568" w:hanging="361"/>
      </w:pPr>
    </w:lvl>
    <w:lvl w:ilvl="4">
      <w:numFmt w:val="bullet"/>
      <w:lvlText w:val="•"/>
      <w:lvlJc w:val="left"/>
      <w:pPr>
        <w:ind w:left="4424" w:hanging="361"/>
      </w:pPr>
    </w:lvl>
    <w:lvl w:ilvl="5">
      <w:numFmt w:val="bullet"/>
      <w:lvlText w:val="•"/>
      <w:lvlJc w:val="left"/>
      <w:pPr>
        <w:ind w:left="5280" w:hanging="361"/>
      </w:pPr>
    </w:lvl>
    <w:lvl w:ilvl="6">
      <w:numFmt w:val="bullet"/>
      <w:lvlText w:val="•"/>
      <w:lvlJc w:val="left"/>
      <w:pPr>
        <w:ind w:left="6136" w:hanging="361"/>
      </w:pPr>
    </w:lvl>
    <w:lvl w:ilvl="7">
      <w:numFmt w:val="bullet"/>
      <w:lvlText w:val="•"/>
      <w:lvlJc w:val="left"/>
      <w:pPr>
        <w:ind w:left="6992" w:hanging="361"/>
      </w:pPr>
    </w:lvl>
    <w:lvl w:ilvl="8">
      <w:numFmt w:val="bullet"/>
      <w:lvlText w:val="•"/>
      <w:lvlJc w:val="left"/>
      <w:pPr>
        <w:ind w:left="7848" w:hanging="361"/>
      </w:pPr>
    </w:lvl>
  </w:abstractNum>
  <w:abstractNum w:abstractNumId="72">
    <w:nsid w:val="000004DA"/>
    <w:multiLevelType w:val="multilevel"/>
    <w:tmpl w:val="0000095D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75" w:hanging="361"/>
      </w:pPr>
    </w:lvl>
    <w:lvl w:ilvl="2">
      <w:numFmt w:val="bullet"/>
      <w:lvlText w:val="•"/>
      <w:lvlJc w:val="left"/>
      <w:pPr>
        <w:ind w:left="2640" w:hanging="361"/>
      </w:pPr>
    </w:lvl>
    <w:lvl w:ilvl="3">
      <w:numFmt w:val="bullet"/>
      <w:lvlText w:val="•"/>
      <w:lvlJc w:val="left"/>
      <w:pPr>
        <w:ind w:left="3505" w:hanging="361"/>
      </w:pPr>
    </w:lvl>
    <w:lvl w:ilvl="4">
      <w:numFmt w:val="bullet"/>
      <w:lvlText w:val="•"/>
      <w:lvlJc w:val="left"/>
      <w:pPr>
        <w:ind w:left="4370" w:hanging="361"/>
      </w:pPr>
    </w:lvl>
    <w:lvl w:ilvl="5">
      <w:numFmt w:val="bullet"/>
      <w:lvlText w:val="•"/>
      <w:lvlJc w:val="left"/>
      <w:pPr>
        <w:ind w:left="5235" w:hanging="361"/>
      </w:pPr>
    </w:lvl>
    <w:lvl w:ilvl="6">
      <w:numFmt w:val="bullet"/>
      <w:lvlText w:val="•"/>
      <w:lvlJc w:val="left"/>
      <w:pPr>
        <w:ind w:left="6100" w:hanging="361"/>
      </w:pPr>
    </w:lvl>
    <w:lvl w:ilvl="7">
      <w:numFmt w:val="bullet"/>
      <w:lvlText w:val="•"/>
      <w:lvlJc w:val="left"/>
      <w:pPr>
        <w:ind w:left="6965" w:hanging="361"/>
      </w:pPr>
    </w:lvl>
    <w:lvl w:ilvl="8">
      <w:numFmt w:val="bullet"/>
      <w:lvlText w:val="•"/>
      <w:lvlJc w:val="left"/>
      <w:pPr>
        <w:ind w:left="7830" w:hanging="361"/>
      </w:pPr>
    </w:lvl>
  </w:abstractNum>
  <w:abstractNum w:abstractNumId="73">
    <w:nsid w:val="000004DB"/>
    <w:multiLevelType w:val="multilevel"/>
    <w:tmpl w:val="0000095E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67" w:hanging="361"/>
      </w:pPr>
    </w:lvl>
    <w:lvl w:ilvl="2">
      <w:numFmt w:val="bullet"/>
      <w:lvlText w:val="•"/>
      <w:lvlJc w:val="left"/>
      <w:pPr>
        <w:ind w:left="2624" w:hanging="361"/>
      </w:pPr>
    </w:lvl>
    <w:lvl w:ilvl="3">
      <w:numFmt w:val="bullet"/>
      <w:lvlText w:val="•"/>
      <w:lvlJc w:val="left"/>
      <w:pPr>
        <w:ind w:left="3481" w:hanging="361"/>
      </w:pPr>
    </w:lvl>
    <w:lvl w:ilvl="4">
      <w:numFmt w:val="bullet"/>
      <w:lvlText w:val="•"/>
      <w:lvlJc w:val="left"/>
      <w:pPr>
        <w:ind w:left="4338" w:hanging="361"/>
      </w:pPr>
    </w:lvl>
    <w:lvl w:ilvl="5">
      <w:numFmt w:val="bullet"/>
      <w:lvlText w:val="•"/>
      <w:lvlJc w:val="left"/>
      <w:pPr>
        <w:ind w:left="5195" w:hanging="361"/>
      </w:pPr>
    </w:lvl>
    <w:lvl w:ilvl="6">
      <w:numFmt w:val="bullet"/>
      <w:lvlText w:val="•"/>
      <w:lvlJc w:val="left"/>
      <w:pPr>
        <w:ind w:left="6052" w:hanging="361"/>
      </w:pPr>
    </w:lvl>
    <w:lvl w:ilvl="7">
      <w:numFmt w:val="bullet"/>
      <w:lvlText w:val="•"/>
      <w:lvlJc w:val="left"/>
      <w:pPr>
        <w:ind w:left="6909" w:hanging="361"/>
      </w:pPr>
    </w:lvl>
    <w:lvl w:ilvl="8">
      <w:numFmt w:val="bullet"/>
      <w:lvlText w:val="•"/>
      <w:lvlJc w:val="left"/>
      <w:pPr>
        <w:ind w:left="7766" w:hanging="361"/>
      </w:pPr>
    </w:lvl>
  </w:abstractNum>
  <w:abstractNum w:abstractNumId="74">
    <w:nsid w:val="000004DC"/>
    <w:multiLevelType w:val="multilevel"/>
    <w:tmpl w:val="0000095F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75" w:hanging="361"/>
      </w:pPr>
    </w:lvl>
    <w:lvl w:ilvl="2">
      <w:numFmt w:val="bullet"/>
      <w:lvlText w:val="•"/>
      <w:lvlJc w:val="left"/>
      <w:pPr>
        <w:ind w:left="2640" w:hanging="361"/>
      </w:pPr>
    </w:lvl>
    <w:lvl w:ilvl="3">
      <w:numFmt w:val="bullet"/>
      <w:lvlText w:val="•"/>
      <w:lvlJc w:val="left"/>
      <w:pPr>
        <w:ind w:left="3505" w:hanging="361"/>
      </w:pPr>
    </w:lvl>
    <w:lvl w:ilvl="4">
      <w:numFmt w:val="bullet"/>
      <w:lvlText w:val="•"/>
      <w:lvlJc w:val="left"/>
      <w:pPr>
        <w:ind w:left="4370" w:hanging="361"/>
      </w:pPr>
    </w:lvl>
    <w:lvl w:ilvl="5">
      <w:numFmt w:val="bullet"/>
      <w:lvlText w:val="•"/>
      <w:lvlJc w:val="left"/>
      <w:pPr>
        <w:ind w:left="5235" w:hanging="361"/>
      </w:pPr>
    </w:lvl>
    <w:lvl w:ilvl="6">
      <w:numFmt w:val="bullet"/>
      <w:lvlText w:val="•"/>
      <w:lvlJc w:val="left"/>
      <w:pPr>
        <w:ind w:left="6100" w:hanging="361"/>
      </w:pPr>
    </w:lvl>
    <w:lvl w:ilvl="7">
      <w:numFmt w:val="bullet"/>
      <w:lvlText w:val="•"/>
      <w:lvlJc w:val="left"/>
      <w:pPr>
        <w:ind w:left="6965" w:hanging="361"/>
      </w:pPr>
    </w:lvl>
    <w:lvl w:ilvl="8">
      <w:numFmt w:val="bullet"/>
      <w:lvlText w:val="•"/>
      <w:lvlJc w:val="left"/>
      <w:pPr>
        <w:ind w:left="7830" w:hanging="361"/>
      </w:pPr>
    </w:lvl>
  </w:abstractNum>
  <w:abstractNum w:abstractNumId="75">
    <w:nsid w:val="000004DD"/>
    <w:multiLevelType w:val="multilevel"/>
    <w:tmpl w:val="00000960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75" w:hanging="361"/>
      </w:pPr>
    </w:lvl>
    <w:lvl w:ilvl="2">
      <w:numFmt w:val="bullet"/>
      <w:lvlText w:val="•"/>
      <w:lvlJc w:val="left"/>
      <w:pPr>
        <w:ind w:left="2640" w:hanging="361"/>
      </w:pPr>
    </w:lvl>
    <w:lvl w:ilvl="3">
      <w:numFmt w:val="bullet"/>
      <w:lvlText w:val="•"/>
      <w:lvlJc w:val="left"/>
      <w:pPr>
        <w:ind w:left="3505" w:hanging="361"/>
      </w:pPr>
    </w:lvl>
    <w:lvl w:ilvl="4">
      <w:numFmt w:val="bullet"/>
      <w:lvlText w:val="•"/>
      <w:lvlJc w:val="left"/>
      <w:pPr>
        <w:ind w:left="4370" w:hanging="361"/>
      </w:pPr>
    </w:lvl>
    <w:lvl w:ilvl="5">
      <w:numFmt w:val="bullet"/>
      <w:lvlText w:val="•"/>
      <w:lvlJc w:val="left"/>
      <w:pPr>
        <w:ind w:left="5235" w:hanging="361"/>
      </w:pPr>
    </w:lvl>
    <w:lvl w:ilvl="6">
      <w:numFmt w:val="bullet"/>
      <w:lvlText w:val="•"/>
      <w:lvlJc w:val="left"/>
      <w:pPr>
        <w:ind w:left="6100" w:hanging="361"/>
      </w:pPr>
    </w:lvl>
    <w:lvl w:ilvl="7">
      <w:numFmt w:val="bullet"/>
      <w:lvlText w:val="•"/>
      <w:lvlJc w:val="left"/>
      <w:pPr>
        <w:ind w:left="6965" w:hanging="361"/>
      </w:pPr>
    </w:lvl>
    <w:lvl w:ilvl="8">
      <w:numFmt w:val="bullet"/>
      <w:lvlText w:val="•"/>
      <w:lvlJc w:val="left"/>
      <w:pPr>
        <w:ind w:left="7830" w:hanging="361"/>
      </w:pPr>
    </w:lvl>
  </w:abstractNum>
  <w:abstractNum w:abstractNumId="76">
    <w:nsid w:val="000004DE"/>
    <w:multiLevelType w:val="multilevel"/>
    <w:tmpl w:val="00000961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75" w:hanging="361"/>
      </w:pPr>
    </w:lvl>
    <w:lvl w:ilvl="2">
      <w:numFmt w:val="bullet"/>
      <w:lvlText w:val="•"/>
      <w:lvlJc w:val="left"/>
      <w:pPr>
        <w:ind w:left="2640" w:hanging="361"/>
      </w:pPr>
    </w:lvl>
    <w:lvl w:ilvl="3">
      <w:numFmt w:val="bullet"/>
      <w:lvlText w:val="•"/>
      <w:lvlJc w:val="left"/>
      <w:pPr>
        <w:ind w:left="3505" w:hanging="361"/>
      </w:pPr>
    </w:lvl>
    <w:lvl w:ilvl="4">
      <w:numFmt w:val="bullet"/>
      <w:lvlText w:val="•"/>
      <w:lvlJc w:val="left"/>
      <w:pPr>
        <w:ind w:left="4370" w:hanging="361"/>
      </w:pPr>
    </w:lvl>
    <w:lvl w:ilvl="5">
      <w:numFmt w:val="bullet"/>
      <w:lvlText w:val="•"/>
      <w:lvlJc w:val="left"/>
      <w:pPr>
        <w:ind w:left="5235" w:hanging="361"/>
      </w:pPr>
    </w:lvl>
    <w:lvl w:ilvl="6">
      <w:numFmt w:val="bullet"/>
      <w:lvlText w:val="•"/>
      <w:lvlJc w:val="left"/>
      <w:pPr>
        <w:ind w:left="6100" w:hanging="361"/>
      </w:pPr>
    </w:lvl>
    <w:lvl w:ilvl="7">
      <w:numFmt w:val="bullet"/>
      <w:lvlText w:val="•"/>
      <w:lvlJc w:val="left"/>
      <w:pPr>
        <w:ind w:left="6965" w:hanging="361"/>
      </w:pPr>
    </w:lvl>
    <w:lvl w:ilvl="8">
      <w:numFmt w:val="bullet"/>
      <w:lvlText w:val="•"/>
      <w:lvlJc w:val="left"/>
      <w:pPr>
        <w:ind w:left="7830" w:hanging="361"/>
      </w:pPr>
    </w:lvl>
  </w:abstractNum>
  <w:abstractNum w:abstractNumId="77">
    <w:nsid w:val="000004DF"/>
    <w:multiLevelType w:val="multilevel"/>
    <w:tmpl w:val="00000962"/>
    <w:lvl w:ilvl="0">
      <w:start w:val="4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75" w:hanging="361"/>
      </w:pPr>
    </w:lvl>
    <w:lvl w:ilvl="2">
      <w:numFmt w:val="bullet"/>
      <w:lvlText w:val="•"/>
      <w:lvlJc w:val="left"/>
      <w:pPr>
        <w:ind w:left="2640" w:hanging="361"/>
      </w:pPr>
    </w:lvl>
    <w:lvl w:ilvl="3">
      <w:numFmt w:val="bullet"/>
      <w:lvlText w:val="•"/>
      <w:lvlJc w:val="left"/>
      <w:pPr>
        <w:ind w:left="3505" w:hanging="361"/>
      </w:pPr>
    </w:lvl>
    <w:lvl w:ilvl="4">
      <w:numFmt w:val="bullet"/>
      <w:lvlText w:val="•"/>
      <w:lvlJc w:val="left"/>
      <w:pPr>
        <w:ind w:left="4370" w:hanging="361"/>
      </w:pPr>
    </w:lvl>
    <w:lvl w:ilvl="5">
      <w:numFmt w:val="bullet"/>
      <w:lvlText w:val="•"/>
      <w:lvlJc w:val="left"/>
      <w:pPr>
        <w:ind w:left="5235" w:hanging="361"/>
      </w:pPr>
    </w:lvl>
    <w:lvl w:ilvl="6">
      <w:numFmt w:val="bullet"/>
      <w:lvlText w:val="•"/>
      <w:lvlJc w:val="left"/>
      <w:pPr>
        <w:ind w:left="6100" w:hanging="361"/>
      </w:pPr>
    </w:lvl>
    <w:lvl w:ilvl="7">
      <w:numFmt w:val="bullet"/>
      <w:lvlText w:val="•"/>
      <w:lvlJc w:val="left"/>
      <w:pPr>
        <w:ind w:left="6965" w:hanging="361"/>
      </w:pPr>
    </w:lvl>
    <w:lvl w:ilvl="8">
      <w:numFmt w:val="bullet"/>
      <w:lvlText w:val="•"/>
      <w:lvlJc w:val="left"/>
      <w:pPr>
        <w:ind w:left="7830" w:hanging="361"/>
      </w:pPr>
    </w:lvl>
  </w:abstractNum>
  <w:abstractNum w:abstractNumId="78">
    <w:nsid w:val="00000509"/>
    <w:multiLevelType w:val="multilevel"/>
    <w:tmpl w:val="0000098C"/>
    <w:lvl w:ilvl="0">
      <w:start w:val="1"/>
      <w:numFmt w:val="lowerLetter"/>
      <w:lvlText w:val="%1."/>
      <w:lvlJc w:val="left"/>
      <w:pPr>
        <w:ind w:left="93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(%2)"/>
      <w:lvlJc w:val="left"/>
      <w:pPr>
        <w:ind w:left="1359" w:hanging="432"/>
      </w:pPr>
      <w:rPr>
        <w:rFonts w:ascii="Arial" w:hAnsi="Arial" w:cs="Arial"/>
        <w:b w:val="0"/>
        <w:bCs w:val="0"/>
        <w:w w:val="99"/>
        <w:sz w:val="22"/>
        <w:szCs w:val="22"/>
      </w:rPr>
    </w:lvl>
    <w:lvl w:ilvl="2">
      <w:numFmt w:val="bullet"/>
      <w:lvlText w:val="•"/>
      <w:lvlJc w:val="left"/>
      <w:pPr>
        <w:ind w:left="2264" w:hanging="432"/>
      </w:pPr>
    </w:lvl>
    <w:lvl w:ilvl="3">
      <w:numFmt w:val="bullet"/>
      <w:lvlText w:val="•"/>
      <w:lvlJc w:val="left"/>
      <w:pPr>
        <w:ind w:left="3168" w:hanging="432"/>
      </w:pPr>
    </w:lvl>
    <w:lvl w:ilvl="4">
      <w:numFmt w:val="bullet"/>
      <w:lvlText w:val="•"/>
      <w:lvlJc w:val="left"/>
      <w:pPr>
        <w:ind w:left="4073" w:hanging="432"/>
      </w:pPr>
    </w:lvl>
    <w:lvl w:ilvl="5">
      <w:numFmt w:val="bullet"/>
      <w:lvlText w:val="•"/>
      <w:lvlJc w:val="left"/>
      <w:pPr>
        <w:ind w:left="4977" w:hanging="432"/>
      </w:pPr>
    </w:lvl>
    <w:lvl w:ilvl="6">
      <w:numFmt w:val="bullet"/>
      <w:lvlText w:val="•"/>
      <w:lvlJc w:val="left"/>
      <w:pPr>
        <w:ind w:left="5882" w:hanging="432"/>
      </w:pPr>
    </w:lvl>
    <w:lvl w:ilvl="7">
      <w:numFmt w:val="bullet"/>
      <w:lvlText w:val="•"/>
      <w:lvlJc w:val="left"/>
      <w:pPr>
        <w:ind w:left="6786" w:hanging="432"/>
      </w:pPr>
    </w:lvl>
    <w:lvl w:ilvl="8">
      <w:numFmt w:val="bullet"/>
      <w:lvlText w:val="•"/>
      <w:lvlJc w:val="left"/>
      <w:pPr>
        <w:ind w:left="7691" w:hanging="432"/>
      </w:pPr>
    </w:lvl>
  </w:abstractNum>
  <w:abstractNum w:abstractNumId="79">
    <w:nsid w:val="0000050A"/>
    <w:multiLevelType w:val="multilevel"/>
    <w:tmpl w:val="0000098D"/>
    <w:lvl w:ilvl="0">
      <w:start w:val="2"/>
      <w:numFmt w:val="decimal"/>
      <w:lvlText w:val="%1)"/>
      <w:lvlJc w:val="left"/>
      <w:pPr>
        <w:ind w:left="100" w:hanging="321"/>
      </w:pPr>
      <w:rPr>
        <w:rFonts w:ascii="Arial" w:hAnsi="Arial" w:cs="Arial"/>
        <w:b w:val="0"/>
        <w:bCs w:val="0"/>
        <w:spacing w:val="-2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02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1960" w:hanging="361"/>
      </w:pPr>
    </w:lvl>
    <w:lvl w:ilvl="3">
      <w:numFmt w:val="bullet"/>
      <w:lvlText w:val="•"/>
      <w:lvlJc w:val="left"/>
      <w:pPr>
        <w:ind w:left="2900" w:hanging="361"/>
      </w:pPr>
    </w:lvl>
    <w:lvl w:ilvl="4">
      <w:numFmt w:val="bullet"/>
      <w:lvlText w:val="•"/>
      <w:lvlJc w:val="left"/>
      <w:pPr>
        <w:ind w:left="3840" w:hanging="361"/>
      </w:pPr>
    </w:lvl>
    <w:lvl w:ilvl="5">
      <w:numFmt w:val="bullet"/>
      <w:lvlText w:val="•"/>
      <w:lvlJc w:val="left"/>
      <w:pPr>
        <w:ind w:left="4780" w:hanging="361"/>
      </w:pPr>
    </w:lvl>
    <w:lvl w:ilvl="6">
      <w:numFmt w:val="bullet"/>
      <w:lvlText w:val="•"/>
      <w:lvlJc w:val="left"/>
      <w:pPr>
        <w:ind w:left="5720" w:hanging="361"/>
      </w:pPr>
    </w:lvl>
    <w:lvl w:ilvl="7">
      <w:numFmt w:val="bullet"/>
      <w:lvlText w:val="•"/>
      <w:lvlJc w:val="left"/>
      <w:pPr>
        <w:ind w:left="6660" w:hanging="361"/>
      </w:pPr>
    </w:lvl>
    <w:lvl w:ilvl="8">
      <w:numFmt w:val="bullet"/>
      <w:lvlText w:val="•"/>
      <w:lvlJc w:val="left"/>
      <w:pPr>
        <w:ind w:left="7600" w:hanging="361"/>
      </w:pPr>
    </w:lvl>
  </w:abstractNum>
  <w:abstractNum w:abstractNumId="80">
    <w:nsid w:val="0000050B"/>
    <w:multiLevelType w:val="multilevel"/>
    <w:tmpl w:val="0000098E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75" w:hanging="361"/>
      </w:pPr>
    </w:lvl>
    <w:lvl w:ilvl="2">
      <w:numFmt w:val="bullet"/>
      <w:lvlText w:val="•"/>
      <w:lvlJc w:val="left"/>
      <w:pPr>
        <w:ind w:left="2640" w:hanging="361"/>
      </w:pPr>
    </w:lvl>
    <w:lvl w:ilvl="3">
      <w:numFmt w:val="bullet"/>
      <w:lvlText w:val="•"/>
      <w:lvlJc w:val="left"/>
      <w:pPr>
        <w:ind w:left="3505" w:hanging="361"/>
      </w:pPr>
    </w:lvl>
    <w:lvl w:ilvl="4">
      <w:numFmt w:val="bullet"/>
      <w:lvlText w:val="•"/>
      <w:lvlJc w:val="left"/>
      <w:pPr>
        <w:ind w:left="4370" w:hanging="361"/>
      </w:pPr>
    </w:lvl>
    <w:lvl w:ilvl="5">
      <w:numFmt w:val="bullet"/>
      <w:lvlText w:val="•"/>
      <w:lvlJc w:val="left"/>
      <w:pPr>
        <w:ind w:left="5235" w:hanging="361"/>
      </w:pPr>
    </w:lvl>
    <w:lvl w:ilvl="6">
      <w:numFmt w:val="bullet"/>
      <w:lvlText w:val="•"/>
      <w:lvlJc w:val="left"/>
      <w:pPr>
        <w:ind w:left="6100" w:hanging="361"/>
      </w:pPr>
    </w:lvl>
    <w:lvl w:ilvl="7">
      <w:numFmt w:val="bullet"/>
      <w:lvlText w:val="•"/>
      <w:lvlJc w:val="left"/>
      <w:pPr>
        <w:ind w:left="6965" w:hanging="361"/>
      </w:pPr>
    </w:lvl>
    <w:lvl w:ilvl="8">
      <w:numFmt w:val="bullet"/>
      <w:lvlText w:val="•"/>
      <w:lvlJc w:val="left"/>
      <w:pPr>
        <w:ind w:left="7830" w:hanging="361"/>
      </w:pPr>
    </w:lvl>
  </w:abstractNum>
  <w:abstractNum w:abstractNumId="81">
    <w:nsid w:val="0000050C"/>
    <w:multiLevelType w:val="multilevel"/>
    <w:tmpl w:val="0000098F"/>
    <w:lvl w:ilvl="0">
      <w:start w:val="1"/>
      <w:numFmt w:val="lowerLetter"/>
      <w:lvlText w:val="%1."/>
      <w:lvlJc w:val="left"/>
      <w:pPr>
        <w:ind w:left="93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87" w:hanging="361"/>
      </w:pPr>
    </w:lvl>
    <w:lvl w:ilvl="2">
      <w:numFmt w:val="bullet"/>
      <w:lvlText w:val="•"/>
      <w:lvlJc w:val="left"/>
      <w:pPr>
        <w:ind w:left="2644" w:hanging="361"/>
      </w:pPr>
    </w:lvl>
    <w:lvl w:ilvl="3">
      <w:numFmt w:val="bullet"/>
      <w:lvlText w:val="•"/>
      <w:lvlJc w:val="left"/>
      <w:pPr>
        <w:ind w:left="3501" w:hanging="361"/>
      </w:pPr>
    </w:lvl>
    <w:lvl w:ilvl="4">
      <w:numFmt w:val="bullet"/>
      <w:lvlText w:val="•"/>
      <w:lvlJc w:val="left"/>
      <w:pPr>
        <w:ind w:left="4358" w:hanging="361"/>
      </w:pPr>
    </w:lvl>
    <w:lvl w:ilvl="5">
      <w:numFmt w:val="bullet"/>
      <w:lvlText w:val="•"/>
      <w:lvlJc w:val="left"/>
      <w:pPr>
        <w:ind w:left="5215" w:hanging="361"/>
      </w:pPr>
    </w:lvl>
    <w:lvl w:ilvl="6">
      <w:numFmt w:val="bullet"/>
      <w:lvlText w:val="•"/>
      <w:lvlJc w:val="left"/>
      <w:pPr>
        <w:ind w:left="6072" w:hanging="361"/>
      </w:pPr>
    </w:lvl>
    <w:lvl w:ilvl="7">
      <w:numFmt w:val="bullet"/>
      <w:lvlText w:val="•"/>
      <w:lvlJc w:val="left"/>
      <w:pPr>
        <w:ind w:left="6929" w:hanging="361"/>
      </w:pPr>
    </w:lvl>
    <w:lvl w:ilvl="8">
      <w:numFmt w:val="bullet"/>
      <w:lvlText w:val="•"/>
      <w:lvlJc w:val="left"/>
      <w:pPr>
        <w:ind w:left="7786" w:hanging="361"/>
      </w:pPr>
    </w:lvl>
  </w:abstractNum>
  <w:abstractNum w:abstractNumId="82">
    <w:nsid w:val="0000050D"/>
    <w:multiLevelType w:val="multilevel"/>
    <w:tmpl w:val="00000990"/>
    <w:lvl w:ilvl="0">
      <w:start w:val="1"/>
      <w:numFmt w:val="lowerLetter"/>
      <w:lvlText w:val="%1."/>
      <w:lvlJc w:val="left"/>
      <w:pPr>
        <w:ind w:left="910" w:hanging="360"/>
      </w:pPr>
      <w:rPr>
        <w:rFonts w:ascii="Arial" w:hAnsi="Arial" w:cs="Arial"/>
        <w:b w:val="0"/>
        <w:bCs w:val="0"/>
        <w:spacing w:val="-4"/>
        <w:w w:val="99"/>
        <w:sz w:val="28"/>
        <w:szCs w:val="28"/>
      </w:rPr>
    </w:lvl>
    <w:lvl w:ilvl="1">
      <w:numFmt w:val="bullet"/>
      <w:lvlText w:val="•"/>
      <w:lvlJc w:val="left"/>
      <w:pPr>
        <w:ind w:left="1775" w:hanging="360"/>
      </w:pPr>
    </w:lvl>
    <w:lvl w:ilvl="2">
      <w:numFmt w:val="bullet"/>
      <w:lvlText w:val="•"/>
      <w:lvlJc w:val="left"/>
      <w:pPr>
        <w:ind w:left="2640" w:hanging="360"/>
      </w:pPr>
    </w:lvl>
    <w:lvl w:ilvl="3">
      <w:numFmt w:val="bullet"/>
      <w:lvlText w:val="•"/>
      <w:lvlJc w:val="left"/>
      <w:pPr>
        <w:ind w:left="3505" w:hanging="360"/>
      </w:pPr>
    </w:lvl>
    <w:lvl w:ilvl="4">
      <w:numFmt w:val="bullet"/>
      <w:lvlText w:val="•"/>
      <w:lvlJc w:val="left"/>
      <w:pPr>
        <w:ind w:left="4370" w:hanging="360"/>
      </w:pPr>
    </w:lvl>
    <w:lvl w:ilvl="5">
      <w:numFmt w:val="bullet"/>
      <w:lvlText w:val="•"/>
      <w:lvlJc w:val="left"/>
      <w:pPr>
        <w:ind w:left="5235" w:hanging="360"/>
      </w:pPr>
    </w:lvl>
    <w:lvl w:ilvl="6">
      <w:numFmt w:val="bullet"/>
      <w:lvlText w:val="•"/>
      <w:lvlJc w:val="left"/>
      <w:pPr>
        <w:ind w:left="6100" w:hanging="360"/>
      </w:pPr>
    </w:lvl>
    <w:lvl w:ilvl="7">
      <w:numFmt w:val="bullet"/>
      <w:lvlText w:val="•"/>
      <w:lvlJc w:val="left"/>
      <w:pPr>
        <w:ind w:left="6965" w:hanging="360"/>
      </w:pPr>
    </w:lvl>
    <w:lvl w:ilvl="8">
      <w:numFmt w:val="bullet"/>
      <w:lvlText w:val="•"/>
      <w:lvlJc w:val="left"/>
      <w:pPr>
        <w:ind w:left="7830" w:hanging="360"/>
      </w:pPr>
    </w:lvl>
  </w:abstractNum>
  <w:abstractNum w:abstractNumId="83">
    <w:nsid w:val="0000050E"/>
    <w:multiLevelType w:val="multilevel"/>
    <w:tmpl w:val="00000991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decimal"/>
      <w:lvlText w:val="%2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start w:val="1"/>
      <w:numFmt w:val="lowerLetter"/>
      <w:lvlText w:val="%3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3">
      <w:numFmt w:val="bullet"/>
      <w:lvlText w:val="•"/>
      <w:lvlJc w:val="left"/>
      <w:pPr>
        <w:ind w:left="2832" w:hanging="361"/>
      </w:pPr>
    </w:lvl>
    <w:lvl w:ilvl="4">
      <w:numFmt w:val="bullet"/>
      <w:lvlText w:val="•"/>
      <w:lvlJc w:val="left"/>
      <w:pPr>
        <w:ind w:left="3793" w:hanging="361"/>
      </w:pPr>
    </w:lvl>
    <w:lvl w:ilvl="5">
      <w:numFmt w:val="bullet"/>
      <w:lvlText w:val="•"/>
      <w:lvlJc w:val="left"/>
      <w:pPr>
        <w:ind w:left="4754" w:hanging="361"/>
      </w:pPr>
    </w:lvl>
    <w:lvl w:ilvl="6">
      <w:numFmt w:val="bullet"/>
      <w:lvlText w:val="•"/>
      <w:lvlJc w:val="left"/>
      <w:pPr>
        <w:ind w:left="5715" w:hanging="361"/>
      </w:pPr>
    </w:lvl>
    <w:lvl w:ilvl="7">
      <w:numFmt w:val="bullet"/>
      <w:lvlText w:val="•"/>
      <w:lvlJc w:val="left"/>
      <w:pPr>
        <w:ind w:left="6676" w:hanging="361"/>
      </w:pPr>
    </w:lvl>
    <w:lvl w:ilvl="8">
      <w:numFmt w:val="bullet"/>
      <w:lvlText w:val="•"/>
      <w:lvlJc w:val="left"/>
      <w:pPr>
        <w:ind w:left="7637" w:hanging="361"/>
      </w:pPr>
    </w:lvl>
  </w:abstractNum>
  <w:abstractNum w:abstractNumId="84">
    <w:nsid w:val="0000050F"/>
    <w:multiLevelType w:val="multilevel"/>
    <w:tmpl w:val="00000992"/>
    <w:lvl w:ilvl="0">
      <w:start w:val="1"/>
      <w:numFmt w:val="lowerLetter"/>
      <w:lvlText w:val="%1."/>
      <w:lvlJc w:val="left"/>
      <w:pPr>
        <w:ind w:left="93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91" w:hanging="361"/>
      </w:pPr>
    </w:lvl>
    <w:lvl w:ilvl="2">
      <w:numFmt w:val="bullet"/>
      <w:lvlText w:val="•"/>
      <w:lvlJc w:val="left"/>
      <w:pPr>
        <w:ind w:left="2652" w:hanging="361"/>
      </w:pPr>
    </w:lvl>
    <w:lvl w:ilvl="3">
      <w:numFmt w:val="bullet"/>
      <w:lvlText w:val="•"/>
      <w:lvlJc w:val="left"/>
      <w:pPr>
        <w:ind w:left="3513" w:hanging="361"/>
      </w:pPr>
    </w:lvl>
    <w:lvl w:ilvl="4">
      <w:numFmt w:val="bullet"/>
      <w:lvlText w:val="•"/>
      <w:lvlJc w:val="left"/>
      <w:pPr>
        <w:ind w:left="4374" w:hanging="361"/>
      </w:pPr>
    </w:lvl>
    <w:lvl w:ilvl="5">
      <w:numFmt w:val="bullet"/>
      <w:lvlText w:val="•"/>
      <w:lvlJc w:val="left"/>
      <w:pPr>
        <w:ind w:left="5235" w:hanging="361"/>
      </w:pPr>
    </w:lvl>
    <w:lvl w:ilvl="6">
      <w:numFmt w:val="bullet"/>
      <w:lvlText w:val="•"/>
      <w:lvlJc w:val="left"/>
      <w:pPr>
        <w:ind w:left="6096" w:hanging="361"/>
      </w:pPr>
    </w:lvl>
    <w:lvl w:ilvl="7">
      <w:numFmt w:val="bullet"/>
      <w:lvlText w:val="•"/>
      <w:lvlJc w:val="left"/>
      <w:pPr>
        <w:ind w:left="6957" w:hanging="361"/>
      </w:pPr>
    </w:lvl>
    <w:lvl w:ilvl="8">
      <w:numFmt w:val="bullet"/>
      <w:lvlText w:val="•"/>
      <w:lvlJc w:val="left"/>
      <w:pPr>
        <w:ind w:left="7818" w:hanging="361"/>
      </w:pPr>
    </w:lvl>
  </w:abstractNum>
  <w:abstractNum w:abstractNumId="85">
    <w:nsid w:val="00000510"/>
    <w:multiLevelType w:val="multilevel"/>
    <w:tmpl w:val="00000993"/>
    <w:lvl w:ilvl="0">
      <w:start w:val="1"/>
      <w:numFmt w:val="lowerLetter"/>
      <w:lvlText w:val="%1."/>
      <w:lvlJc w:val="left"/>
      <w:pPr>
        <w:ind w:left="909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74" w:hanging="361"/>
      </w:pPr>
    </w:lvl>
    <w:lvl w:ilvl="2">
      <w:numFmt w:val="bullet"/>
      <w:lvlText w:val="•"/>
      <w:lvlJc w:val="left"/>
      <w:pPr>
        <w:ind w:left="2639" w:hanging="361"/>
      </w:pPr>
    </w:lvl>
    <w:lvl w:ilvl="3">
      <w:numFmt w:val="bullet"/>
      <w:lvlText w:val="•"/>
      <w:lvlJc w:val="left"/>
      <w:pPr>
        <w:ind w:left="3504" w:hanging="361"/>
      </w:pPr>
    </w:lvl>
    <w:lvl w:ilvl="4">
      <w:numFmt w:val="bullet"/>
      <w:lvlText w:val="•"/>
      <w:lvlJc w:val="left"/>
      <w:pPr>
        <w:ind w:left="4369" w:hanging="361"/>
      </w:pPr>
    </w:lvl>
    <w:lvl w:ilvl="5">
      <w:numFmt w:val="bullet"/>
      <w:lvlText w:val="•"/>
      <w:lvlJc w:val="left"/>
      <w:pPr>
        <w:ind w:left="5234" w:hanging="361"/>
      </w:pPr>
    </w:lvl>
    <w:lvl w:ilvl="6">
      <w:numFmt w:val="bullet"/>
      <w:lvlText w:val="•"/>
      <w:lvlJc w:val="left"/>
      <w:pPr>
        <w:ind w:left="6099" w:hanging="361"/>
      </w:pPr>
    </w:lvl>
    <w:lvl w:ilvl="7">
      <w:numFmt w:val="bullet"/>
      <w:lvlText w:val="•"/>
      <w:lvlJc w:val="left"/>
      <w:pPr>
        <w:ind w:left="6964" w:hanging="361"/>
      </w:pPr>
    </w:lvl>
    <w:lvl w:ilvl="8">
      <w:numFmt w:val="bullet"/>
      <w:lvlText w:val="•"/>
      <w:lvlJc w:val="left"/>
      <w:pPr>
        <w:ind w:left="7829" w:hanging="361"/>
      </w:pPr>
    </w:lvl>
  </w:abstractNum>
  <w:abstractNum w:abstractNumId="86">
    <w:nsid w:val="00000511"/>
    <w:multiLevelType w:val="multilevel"/>
    <w:tmpl w:val="00000994"/>
    <w:lvl w:ilvl="0">
      <w:start w:val="1"/>
      <w:numFmt w:val="lowerLetter"/>
      <w:lvlText w:val="%1."/>
      <w:lvlJc w:val="left"/>
      <w:pPr>
        <w:ind w:left="4419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4800" w:hanging="361"/>
      </w:pPr>
    </w:lvl>
    <w:lvl w:ilvl="2">
      <w:numFmt w:val="bullet"/>
      <w:lvlText w:val="•"/>
      <w:lvlJc w:val="left"/>
      <w:pPr>
        <w:ind w:left="5327" w:hanging="361"/>
      </w:pPr>
    </w:lvl>
    <w:lvl w:ilvl="3">
      <w:numFmt w:val="bullet"/>
      <w:lvlText w:val="•"/>
      <w:lvlJc w:val="left"/>
      <w:pPr>
        <w:ind w:left="5853" w:hanging="361"/>
      </w:pPr>
    </w:lvl>
    <w:lvl w:ilvl="4">
      <w:numFmt w:val="bullet"/>
      <w:lvlText w:val="•"/>
      <w:lvlJc w:val="left"/>
      <w:pPr>
        <w:ind w:left="6380" w:hanging="361"/>
      </w:pPr>
    </w:lvl>
    <w:lvl w:ilvl="5">
      <w:numFmt w:val="bullet"/>
      <w:lvlText w:val="•"/>
      <w:lvlJc w:val="left"/>
      <w:pPr>
        <w:ind w:left="6906" w:hanging="361"/>
      </w:pPr>
    </w:lvl>
    <w:lvl w:ilvl="6">
      <w:numFmt w:val="bullet"/>
      <w:lvlText w:val="•"/>
      <w:lvlJc w:val="left"/>
      <w:pPr>
        <w:ind w:left="7433" w:hanging="361"/>
      </w:pPr>
    </w:lvl>
    <w:lvl w:ilvl="7">
      <w:numFmt w:val="bullet"/>
      <w:lvlText w:val="•"/>
      <w:lvlJc w:val="left"/>
      <w:pPr>
        <w:ind w:left="7960" w:hanging="361"/>
      </w:pPr>
    </w:lvl>
    <w:lvl w:ilvl="8">
      <w:numFmt w:val="bullet"/>
      <w:lvlText w:val="•"/>
      <w:lvlJc w:val="left"/>
      <w:pPr>
        <w:ind w:left="8486" w:hanging="361"/>
      </w:pPr>
    </w:lvl>
  </w:abstractNum>
  <w:abstractNum w:abstractNumId="87">
    <w:nsid w:val="00000512"/>
    <w:multiLevelType w:val="multilevel"/>
    <w:tmpl w:val="00000995"/>
    <w:lvl w:ilvl="0">
      <w:start w:val="1"/>
      <w:numFmt w:val="decimal"/>
      <w:lvlText w:val="%1."/>
      <w:lvlJc w:val="left"/>
      <w:pPr>
        <w:ind w:left="83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199" w:hanging="360"/>
      </w:pPr>
      <w:rPr>
        <w:rFonts w:ascii="Arial" w:hAnsi="Arial" w:cs="Arial"/>
        <w:b w:val="0"/>
        <w:bCs w:val="0"/>
        <w:spacing w:val="-4"/>
        <w:w w:val="99"/>
        <w:sz w:val="28"/>
        <w:szCs w:val="28"/>
      </w:rPr>
    </w:lvl>
    <w:lvl w:ilvl="2">
      <w:numFmt w:val="bullet"/>
      <w:lvlText w:val="•"/>
      <w:lvlJc w:val="left"/>
      <w:pPr>
        <w:ind w:left="2130" w:hanging="360"/>
      </w:pPr>
    </w:lvl>
    <w:lvl w:ilvl="3">
      <w:numFmt w:val="bullet"/>
      <w:lvlText w:val="•"/>
      <w:lvlJc w:val="left"/>
      <w:pPr>
        <w:ind w:left="3062" w:hanging="360"/>
      </w:pPr>
    </w:lvl>
    <w:lvl w:ilvl="4">
      <w:numFmt w:val="bullet"/>
      <w:lvlText w:val="•"/>
      <w:lvlJc w:val="left"/>
      <w:pPr>
        <w:ind w:left="3993" w:hanging="360"/>
      </w:pPr>
    </w:lvl>
    <w:lvl w:ilvl="5">
      <w:numFmt w:val="bullet"/>
      <w:lvlText w:val="•"/>
      <w:lvlJc w:val="left"/>
      <w:pPr>
        <w:ind w:left="4924" w:hanging="360"/>
      </w:pPr>
    </w:lvl>
    <w:lvl w:ilvl="6">
      <w:numFmt w:val="bullet"/>
      <w:lvlText w:val="•"/>
      <w:lvlJc w:val="left"/>
      <w:pPr>
        <w:ind w:left="5855" w:hanging="360"/>
      </w:pPr>
    </w:lvl>
    <w:lvl w:ilvl="7">
      <w:numFmt w:val="bullet"/>
      <w:lvlText w:val="•"/>
      <w:lvlJc w:val="left"/>
      <w:pPr>
        <w:ind w:left="6786" w:hanging="360"/>
      </w:pPr>
    </w:lvl>
    <w:lvl w:ilvl="8">
      <w:numFmt w:val="bullet"/>
      <w:lvlText w:val="•"/>
      <w:lvlJc w:val="left"/>
      <w:pPr>
        <w:ind w:left="7717" w:hanging="360"/>
      </w:pPr>
    </w:lvl>
  </w:abstractNum>
  <w:abstractNum w:abstractNumId="88">
    <w:nsid w:val="00000553"/>
    <w:multiLevelType w:val="multilevel"/>
    <w:tmpl w:val="000009D6"/>
    <w:lvl w:ilvl="0">
      <w:start w:val="1"/>
      <w:numFmt w:val="lowerLetter"/>
      <w:lvlText w:val="%1."/>
      <w:lvlJc w:val="left"/>
      <w:pPr>
        <w:ind w:left="909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decimal"/>
      <w:lvlText w:val="%2."/>
      <w:lvlJc w:val="left"/>
      <w:pPr>
        <w:ind w:left="127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1450" w:hanging="361"/>
      </w:pPr>
    </w:lvl>
    <w:lvl w:ilvl="3">
      <w:numFmt w:val="bullet"/>
      <w:lvlText w:val="•"/>
      <w:lvlJc w:val="left"/>
      <w:pPr>
        <w:ind w:left="2453" w:hanging="361"/>
      </w:pPr>
    </w:lvl>
    <w:lvl w:ilvl="4">
      <w:numFmt w:val="bullet"/>
      <w:lvlText w:val="•"/>
      <w:lvlJc w:val="left"/>
      <w:pPr>
        <w:ind w:left="3457" w:hanging="361"/>
      </w:pPr>
    </w:lvl>
    <w:lvl w:ilvl="5">
      <w:numFmt w:val="bullet"/>
      <w:lvlText w:val="•"/>
      <w:lvlJc w:val="left"/>
      <w:pPr>
        <w:ind w:left="4461" w:hanging="361"/>
      </w:pPr>
    </w:lvl>
    <w:lvl w:ilvl="6">
      <w:numFmt w:val="bullet"/>
      <w:lvlText w:val="•"/>
      <w:lvlJc w:val="left"/>
      <w:pPr>
        <w:ind w:left="5465" w:hanging="361"/>
      </w:pPr>
    </w:lvl>
    <w:lvl w:ilvl="7">
      <w:numFmt w:val="bullet"/>
      <w:lvlText w:val="•"/>
      <w:lvlJc w:val="left"/>
      <w:pPr>
        <w:ind w:left="6468" w:hanging="361"/>
      </w:pPr>
    </w:lvl>
    <w:lvl w:ilvl="8">
      <w:numFmt w:val="bullet"/>
      <w:lvlText w:val="•"/>
      <w:lvlJc w:val="left"/>
      <w:pPr>
        <w:ind w:left="7472" w:hanging="361"/>
      </w:pPr>
    </w:lvl>
  </w:abstractNum>
  <w:abstractNum w:abstractNumId="89">
    <w:nsid w:val="0000058E"/>
    <w:multiLevelType w:val="multilevel"/>
    <w:tmpl w:val="00000A11"/>
    <w:lvl w:ilvl="0">
      <w:start w:val="1"/>
      <w:numFmt w:val="decimal"/>
      <w:lvlText w:val="%1."/>
      <w:lvlJc w:val="left"/>
      <w:pPr>
        <w:ind w:left="83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05" w:hanging="415"/>
      </w:pPr>
    </w:lvl>
    <w:lvl w:ilvl="2">
      <w:numFmt w:val="bullet"/>
      <w:lvlText w:val="•"/>
      <w:lvlJc w:val="left"/>
      <w:pPr>
        <w:ind w:left="2571" w:hanging="415"/>
      </w:pPr>
    </w:lvl>
    <w:lvl w:ilvl="3">
      <w:numFmt w:val="bullet"/>
      <w:lvlText w:val="•"/>
      <w:lvlJc w:val="left"/>
      <w:pPr>
        <w:ind w:left="3437" w:hanging="415"/>
      </w:pPr>
    </w:lvl>
    <w:lvl w:ilvl="4">
      <w:numFmt w:val="bullet"/>
      <w:lvlText w:val="•"/>
      <w:lvlJc w:val="left"/>
      <w:pPr>
        <w:ind w:left="4303" w:hanging="415"/>
      </w:pPr>
    </w:lvl>
    <w:lvl w:ilvl="5">
      <w:numFmt w:val="bullet"/>
      <w:lvlText w:val="•"/>
      <w:lvlJc w:val="left"/>
      <w:pPr>
        <w:ind w:left="5169" w:hanging="415"/>
      </w:pPr>
    </w:lvl>
    <w:lvl w:ilvl="6">
      <w:numFmt w:val="bullet"/>
      <w:lvlText w:val="•"/>
      <w:lvlJc w:val="left"/>
      <w:pPr>
        <w:ind w:left="6035" w:hanging="415"/>
      </w:pPr>
    </w:lvl>
    <w:lvl w:ilvl="7">
      <w:numFmt w:val="bullet"/>
      <w:lvlText w:val="•"/>
      <w:lvlJc w:val="left"/>
      <w:pPr>
        <w:ind w:left="6901" w:hanging="415"/>
      </w:pPr>
    </w:lvl>
    <w:lvl w:ilvl="8">
      <w:numFmt w:val="bullet"/>
      <w:lvlText w:val="•"/>
      <w:lvlJc w:val="left"/>
      <w:pPr>
        <w:ind w:left="7767" w:hanging="415"/>
      </w:pPr>
    </w:lvl>
  </w:abstractNum>
  <w:abstractNum w:abstractNumId="90">
    <w:nsid w:val="0000058F"/>
    <w:multiLevelType w:val="multilevel"/>
    <w:tmpl w:val="00000A12"/>
    <w:lvl w:ilvl="0">
      <w:start w:val="1"/>
      <w:numFmt w:val="decimal"/>
      <w:lvlText w:val="%1."/>
      <w:lvlJc w:val="left"/>
      <w:pPr>
        <w:ind w:left="819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decimal"/>
      <w:lvlText w:val="%2."/>
      <w:lvlJc w:val="left"/>
      <w:pPr>
        <w:ind w:left="118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1180" w:hanging="361"/>
      </w:pPr>
    </w:lvl>
    <w:lvl w:ilvl="3">
      <w:numFmt w:val="bullet"/>
      <w:lvlText w:val="•"/>
      <w:lvlJc w:val="left"/>
      <w:pPr>
        <w:ind w:left="2225" w:hanging="361"/>
      </w:pPr>
    </w:lvl>
    <w:lvl w:ilvl="4">
      <w:numFmt w:val="bullet"/>
      <w:lvlText w:val="•"/>
      <w:lvlJc w:val="left"/>
      <w:pPr>
        <w:ind w:left="3270" w:hanging="361"/>
      </w:pPr>
    </w:lvl>
    <w:lvl w:ilvl="5">
      <w:numFmt w:val="bullet"/>
      <w:lvlText w:val="•"/>
      <w:lvlJc w:val="left"/>
      <w:pPr>
        <w:ind w:left="4315" w:hanging="361"/>
      </w:pPr>
    </w:lvl>
    <w:lvl w:ilvl="6">
      <w:numFmt w:val="bullet"/>
      <w:lvlText w:val="•"/>
      <w:lvlJc w:val="left"/>
      <w:pPr>
        <w:ind w:left="5360" w:hanging="361"/>
      </w:pPr>
    </w:lvl>
    <w:lvl w:ilvl="7">
      <w:numFmt w:val="bullet"/>
      <w:lvlText w:val="•"/>
      <w:lvlJc w:val="left"/>
      <w:pPr>
        <w:ind w:left="6405" w:hanging="361"/>
      </w:pPr>
    </w:lvl>
    <w:lvl w:ilvl="8">
      <w:numFmt w:val="bullet"/>
      <w:lvlText w:val="•"/>
      <w:lvlJc w:val="left"/>
      <w:pPr>
        <w:ind w:left="7450" w:hanging="361"/>
      </w:pPr>
    </w:lvl>
  </w:abstractNum>
  <w:abstractNum w:abstractNumId="91">
    <w:nsid w:val="00000590"/>
    <w:multiLevelType w:val="multilevel"/>
    <w:tmpl w:val="00000A13"/>
    <w:lvl w:ilvl="0">
      <w:start w:val="1"/>
      <w:numFmt w:val="decimal"/>
      <w:lvlText w:val="%1."/>
      <w:lvlJc w:val="left"/>
      <w:pPr>
        <w:ind w:left="82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819" w:hanging="360"/>
      </w:pPr>
      <w:rPr>
        <w:rFonts w:ascii="Arial" w:hAnsi="Arial" w:cs="Arial"/>
        <w:b w:val="0"/>
        <w:bCs w:val="0"/>
        <w:sz w:val="26"/>
        <w:szCs w:val="26"/>
      </w:rPr>
    </w:lvl>
    <w:lvl w:ilvl="2">
      <w:numFmt w:val="bullet"/>
      <w:lvlText w:val="•"/>
      <w:lvlJc w:val="left"/>
      <w:pPr>
        <w:ind w:left="1784" w:hanging="360"/>
      </w:pPr>
    </w:lvl>
    <w:lvl w:ilvl="3">
      <w:numFmt w:val="bullet"/>
      <w:lvlText w:val="•"/>
      <w:lvlJc w:val="left"/>
      <w:pPr>
        <w:ind w:left="2749" w:hanging="360"/>
      </w:pPr>
    </w:lvl>
    <w:lvl w:ilvl="4">
      <w:numFmt w:val="bullet"/>
      <w:lvlText w:val="•"/>
      <w:lvlJc w:val="left"/>
      <w:pPr>
        <w:ind w:left="3713" w:hanging="360"/>
      </w:pPr>
    </w:lvl>
    <w:lvl w:ilvl="5">
      <w:numFmt w:val="bullet"/>
      <w:lvlText w:val="•"/>
      <w:lvlJc w:val="left"/>
      <w:pPr>
        <w:ind w:left="4677" w:hanging="360"/>
      </w:pPr>
    </w:lvl>
    <w:lvl w:ilvl="6">
      <w:numFmt w:val="bullet"/>
      <w:lvlText w:val="•"/>
      <w:lvlJc w:val="left"/>
      <w:pPr>
        <w:ind w:left="5642" w:hanging="360"/>
      </w:pPr>
    </w:lvl>
    <w:lvl w:ilvl="7">
      <w:numFmt w:val="bullet"/>
      <w:lvlText w:val="•"/>
      <w:lvlJc w:val="left"/>
      <w:pPr>
        <w:ind w:left="6606" w:hanging="360"/>
      </w:pPr>
    </w:lvl>
    <w:lvl w:ilvl="8">
      <w:numFmt w:val="bullet"/>
      <w:lvlText w:val="•"/>
      <w:lvlJc w:val="left"/>
      <w:pPr>
        <w:ind w:left="7571" w:hanging="360"/>
      </w:pPr>
    </w:lvl>
  </w:abstractNum>
  <w:abstractNum w:abstractNumId="92">
    <w:nsid w:val="0000059B"/>
    <w:multiLevelType w:val="multilevel"/>
    <w:tmpl w:val="00000A1E"/>
    <w:lvl w:ilvl="0">
      <w:start w:val="1"/>
      <w:numFmt w:val="decimal"/>
      <w:lvlText w:val="%1."/>
      <w:lvlJc w:val="left"/>
      <w:pPr>
        <w:ind w:left="820" w:hanging="398"/>
      </w:pPr>
      <w:rPr>
        <w:rFonts w:ascii="Arial" w:hAnsi="Arial" w:cs="Arial"/>
        <w:b w:val="0"/>
        <w:bCs w:val="0"/>
        <w:sz w:val="26"/>
        <w:szCs w:val="26"/>
      </w:rPr>
    </w:lvl>
    <w:lvl w:ilvl="1">
      <w:start w:val="1"/>
      <w:numFmt w:val="lowerLetter"/>
      <w:lvlText w:val="%2."/>
      <w:lvlJc w:val="left"/>
      <w:pPr>
        <w:ind w:left="819" w:hanging="360"/>
      </w:pPr>
      <w:rPr>
        <w:rFonts w:ascii="Arial" w:hAnsi="Arial" w:cs="Arial"/>
        <w:b w:val="0"/>
        <w:bCs w:val="0"/>
        <w:sz w:val="26"/>
        <w:szCs w:val="26"/>
      </w:rPr>
    </w:lvl>
    <w:lvl w:ilvl="2">
      <w:numFmt w:val="bullet"/>
      <w:lvlText w:val="•"/>
      <w:lvlJc w:val="left"/>
      <w:pPr>
        <w:ind w:left="1784" w:hanging="360"/>
      </w:pPr>
    </w:lvl>
    <w:lvl w:ilvl="3">
      <w:numFmt w:val="bullet"/>
      <w:lvlText w:val="•"/>
      <w:lvlJc w:val="left"/>
      <w:pPr>
        <w:ind w:left="2748" w:hanging="360"/>
      </w:pPr>
    </w:lvl>
    <w:lvl w:ilvl="4">
      <w:numFmt w:val="bullet"/>
      <w:lvlText w:val="•"/>
      <w:lvlJc w:val="left"/>
      <w:pPr>
        <w:ind w:left="3713" w:hanging="360"/>
      </w:pPr>
    </w:lvl>
    <w:lvl w:ilvl="5">
      <w:numFmt w:val="bullet"/>
      <w:lvlText w:val="•"/>
      <w:lvlJc w:val="left"/>
      <w:pPr>
        <w:ind w:left="4677" w:hanging="360"/>
      </w:pPr>
    </w:lvl>
    <w:lvl w:ilvl="6">
      <w:numFmt w:val="bullet"/>
      <w:lvlText w:val="•"/>
      <w:lvlJc w:val="left"/>
      <w:pPr>
        <w:ind w:left="5642" w:hanging="360"/>
      </w:pPr>
    </w:lvl>
    <w:lvl w:ilvl="7">
      <w:numFmt w:val="bullet"/>
      <w:lvlText w:val="•"/>
      <w:lvlJc w:val="left"/>
      <w:pPr>
        <w:ind w:left="6606" w:hanging="360"/>
      </w:pPr>
    </w:lvl>
    <w:lvl w:ilvl="8">
      <w:numFmt w:val="bullet"/>
      <w:lvlText w:val="•"/>
      <w:lvlJc w:val="left"/>
      <w:pPr>
        <w:ind w:left="7571" w:hanging="360"/>
      </w:pPr>
    </w:lvl>
  </w:abstractNum>
  <w:abstractNum w:abstractNumId="93">
    <w:nsid w:val="0000059C"/>
    <w:multiLevelType w:val="multilevel"/>
    <w:tmpl w:val="00000A1F"/>
    <w:lvl w:ilvl="0">
      <w:start w:val="1"/>
      <w:numFmt w:val="lowerLetter"/>
      <w:lvlText w:val="%1."/>
      <w:lvlJc w:val="left"/>
      <w:pPr>
        <w:ind w:left="819" w:hanging="360"/>
      </w:pPr>
      <w:rPr>
        <w:rFonts w:ascii="Arial" w:hAnsi="Arial" w:cs="Arial"/>
        <w:b w:val="0"/>
        <w:bCs w:val="0"/>
        <w:sz w:val="26"/>
        <w:szCs w:val="26"/>
      </w:rPr>
    </w:lvl>
    <w:lvl w:ilvl="1">
      <w:numFmt w:val="bullet"/>
      <w:lvlText w:val="•"/>
      <w:lvlJc w:val="left"/>
      <w:pPr>
        <w:ind w:left="1687" w:hanging="360"/>
      </w:pPr>
    </w:lvl>
    <w:lvl w:ilvl="2">
      <w:numFmt w:val="bullet"/>
      <w:lvlText w:val="•"/>
      <w:lvlJc w:val="left"/>
      <w:pPr>
        <w:ind w:left="2555" w:hanging="360"/>
      </w:pPr>
    </w:lvl>
    <w:lvl w:ilvl="3">
      <w:numFmt w:val="bullet"/>
      <w:lvlText w:val="•"/>
      <w:lvlJc w:val="left"/>
      <w:pPr>
        <w:ind w:left="3423" w:hanging="360"/>
      </w:pPr>
    </w:lvl>
    <w:lvl w:ilvl="4">
      <w:numFmt w:val="bullet"/>
      <w:lvlText w:val="•"/>
      <w:lvlJc w:val="left"/>
      <w:pPr>
        <w:ind w:left="4291" w:hanging="360"/>
      </w:pPr>
    </w:lvl>
    <w:lvl w:ilvl="5">
      <w:numFmt w:val="bullet"/>
      <w:lvlText w:val="•"/>
      <w:lvlJc w:val="left"/>
      <w:pPr>
        <w:ind w:left="5159" w:hanging="360"/>
      </w:pPr>
    </w:lvl>
    <w:lvl w:ilvl="6">
      <w:numFmt w:val="bullet"/>
      <w:lvlText w:val="•"/>
      <w:lvlJc w:val="left"/>
      <w:pPr>
        <w:ind w:left="6027" w:hanging="360"/>
      </w:pPr>
    </w:lvl>
    <w:lvl w:ilvl="7">
      <w:numFmt w:val="bullet"/>
      <w:lvlText w:val="•"/>
      <w:lvlJc w:val="left"/>
      <w:pPr>
        <w:ind w:left="6895" w:hanging="360"/>
      </w:pPr>
    </w:lvl>
    <w:lvl w:ilvl="8">
      <w:numFmt w:val="bullet"/>
      <w:lvlText w:val="•"/>
      <w:lvlJc w:val="left"/>
      <w:pPr>
        <w:ind w:left="7763" w:hanging="360"/>
      </w:pPr>
    </w:lvl>
  </w:abstractNum>
  <w:abstractNum w:abstractNumId="94">
    <w:nsid w:val="0000059D"/>
    <w:multiLevelType w:val="multilevel"/>
    <w:tmpl w:val="00000A20"/>
    <w:lvl w:ilvl="0">
      <w:start w:val="1"/>
      <w:numFmt w:val="lowerLetter"/>
      <w:lvlText w:val="%1."/>
      <w:lvlJc w:val="left"/>
      <w:pPr>
        <w:ind w:left="819" w:hanging="360"/>
      </w:pPr>
      <w:rPr>
        <w:rFonts w:ascii="Arial" w:hAnsi="Arial" w:cs="Arial"/>
        <w:b w:val="0"/>
        <w:bCs w:val="0"/>
        <w:sz w:val="26"/>
        <w:szCs w:val="26"/>
      </w:rPr>
    </w:lvl>
    <w:lvl w:ilvl="1">
      <w:numFmt w:val="bullet"/>
      <w:lvlText w:val="•"/>
      <w:lvlJc w:val="left"/>
      <w:pPr>
        <w:ind w:left="1687" w:hanging="360"/>
      </w:pPr>
    </w:lvl>
    <w:lvl w:ilvl="2">
      <w:numFmt w:val="bullet"/>
      <w:lvlText w:val="•"/>
      <w:lvlJc w:val="left"/>
      <w:pPr>
        <w:ind w:left="2555" w:hanging="360"/>
      </w:pPr>
    </w:lvl>
    <w:lvl w:ilvl="3">
      <w:numFmt w:val="bullet"/>
      <w:lvlText w:val="•"/>
      <w:lvlJc w:val="left"/>
      <w:pPr>
        <w:ind w:left="3423" w:hanging="360"/>
      </w:pPr>
    </w:lvl>
    <w:lvl w:ilvl="4">
      <w:numFmt w:val="bullet"/>
      <w:lvlText w:val="•"/>
      <w:lvlJc w:val="left"/>
      <w:pPr>
        <w:ind w:left="4291" w:hanging="360"/>
      </w:pPr>
    </w:lvl>
    <w:lvl w:ilvl="5">
      <w:numFmt w:val="bullet"/>
      <w:lvlText w:val="•"/>
      <w:lvlJc w:val="left"/>
      <w:pPr>
        <w:ind w:left="5159" w:hanging="360"/>
      </w:pPr>
    </w:lvl>
    <w:lvl w:ilvl="6">
      <w:numFmt w:val="bullet"/>
      <w:lvlText w:val="•"/>
      <w:lvlJc w:val="left"/>
      <w:pPr>
        <w:ind w:left="6027" w:hanging="360"/>
      </w:pPr>
    </w:lvl>
    <w:lvl w:ilvl="7">
      <w:numFmt w:val="bullet"/>
      <w:lvlText w:val="•"/>
      <w:lvlJc w:val="left"/>
      <w:pPr>
        <w:ind w:left="6895" w:hanging="360"/>
      </w:pPr>
    </w:lvl>
    <w:lvl w:ilvl="8">
      <w:numFmt w:val="bullet"/>
      <w:lvlText w:val="•"/>
      <w:lvlJc w:val="left"/>
      <w:pPr>
        <w:ind w:left="7763" w:hanging="360"/>
      </w:pPr>
    </w:lvl>
  </w:abstractNum>
  <w:abstractNum w:abstractNumId="95">
    <w:nsid w:val="0000059E"/>
    <w:multiLevelType w:val="multilevel"/>
    <w:tmpl w:val="00000A21"/>
    <w:lvl w:ilvl="0">
      <w:start w:val="1"/>
      <w:numFmt w:val="lowerLetter"/>
      <w:lvlText w:val="%1."/>
      <w:lvlJc w:val="left"/>
      <w:pPr>
        <w:ind w:left="819" w:hanging="360"/>
      </w:pPr>
      <w:rPr>
        <w:rFonts w:ascii="Arial" w:hAnsi="Arial" w:cs="Arial"/>
        <w:b w:val="0"/>
        <w:bCs w:val="0"/>
        <w:sz w:val="26"/>
        <w:szCs w:val="26"/>
      </w:rPr>
    </w:lvl>
    <w:lvl w:ilvl="1">
      <w:numFmt w:val="bullet"/>
      <w:lvlText w:val="•"/>
      <w:lvlJc w:val="left"/>
      <w:pPr>
        <w:ind w:left="1687" w:hanging="360"/>
      </w:pPr>
    </w:lvl>
    <w:lvl w:ilvl="2">
      <w:numFmt w:val="bullet"/>
      <w:lvlText w:val="•"/>
      <w:lvlJc w:val="left"/>
      <w:pPr>
        <w:ind w:left="2555" w:hanging="360"/>
      </w:pPr>
    </w:lvl>
    <w:lvl w:ilvl="3">
      <w:numFmt w:val="bullet"/>
      <w:lvlText w:val="•"/>
      <w:lvlJc w:val="left"/>
      <w:pPr>
        <w:ind w:left="3423" w:hanging="360"/>
      </w:pPr>
    </w:lvl>
    <w:lvl w:ilvl="4">
      <w:numFmt w:val="bullet"/>
      <w:lvlText w:val="•"/>
      <w:lvlJc w:val="left"/>
      <w:pPr>
        <w:ind w:left="4291" w:hanging="360"/>
      </w:pPr>
    </w:lvl>
    <w:lvl w:ilvl="5">
      <w:numFmt w:val="bullet"/>
      <w:lvlText w:val="•"/>
      <w:lvlJc w:val="left"/>
      <w:pPr>
        <w:ind w:left="5159" w:hanging="360"/>
      </w:pPr>
    </w:lvl>
    <w:lvl w:ilvl="6">
      <w:numFmt w:val="bullet"/>
      <w:lvlText w:val="•"/>
      <w:lvlJc w:val="left"/>
      <w:pPr>
        <w:ind w:left="6027" w:hanging="360"/>
      </w:pPr>
    </w:lvl>
    <w:lvl w:ilvl="7">
      <w:numFmt w:val="bullet"/>
      <w:lvlText w:val="•"/>
      <w:lvlJc w:val="left"/>
      <w:pPr>
        <w:ind w:left="6895" w:hanging="360"/>
      </w:pPr>
    </w:lvl>
    <w:lvl w:ilvl="8">
      <w:numFmt w:val="bullet"/>
      <w:lvlText w:val="•"/>
      <w:lvlJc w:val="left"/>
      <w:pPr>
        <w:ind w:left="7763" w:hanging="360"/>
      </w:pPr>
    </w:lvl>
  </w:abstractNum>
  <w:abstractNum w:abstractNumId="96">
    <w:nsid w:val="0000059F"/>
    <w:multiLevelType w:val="multilevel"/>
    <w:tmpl w:val="00000A22"/>
    <w:lvl w:ilvl="0">
      <w:start w:val="1"/>
      <w:numFmt w:val="lowerLetter"/>
      <w:lvlText w:val="%1."/>
      <w:lvlJc w:val="left"/>
      <w:pPr>
        <w:ind w:left="819" w:hanging="360"/>
      </w:pPr>
      <w:rPr>
        <w:rFonts w:ascii="Arial" w:hAnsi="Arial" w:cs="Arial"/>
        <w:b w:val="0"/>
        <w:bCs w:val="0"/>
        <w:sz w:val="26"/>
        <w:szCs w:val="26"/>
      </w:rPr>
    </w:lvl>
    <w:lvl w:ilvl="1">
      <w:numFmt w:val="bullet"/>
      <w:lvlText w:val="•"/>
      <w:lvlJc w:val="left"/>
      <w:pPr>
        <w:ind w:left="1687" w:hanging="360"/>
      </w:pPr>
    </w:lvl>
    <w:lvl w:ilvl="2">
      <w:numFmt w:val="bullet"/>
      <w:lvlText w:val="•"/>
      <w:lvlJc w:val="left"/>
      <w:pPr>
        <w:ind w:left="2555" w:hanging="360"/>
      </w:pPr>
    </w:lvl>
    <w:lvl w:ilvl="3">
      <w:numFmt w:val="bullet"/>
      <w:lvlText w:val="•"/>
      <w:lvlJc w:val="left"/>
      <w:pPr>
        <w:ind w:left="3423" w:hanging="360"/>
      </w:pPr>
    </w:lvl>
    <w:lvl w:ilvl="4">
      <w:numFmt w:val="bullet"/>
      <w:lvlText w:val="•"/>
      <w:lvlJc w:val="left"/>
      <w:pPr>
        <w:ind w:left="4291" w:hanging="360"/>
      </w:pPr>
    </w:lvl>
    <w:lvl w:ilvl="5">
      <w:numFmt w:val="bullet"/>
      <w:lvlText w:val="•"/>
      <w:lvlJc w:val="left"/>
      <w:pPr>
        <w:ind w:left="5159" w:hanging="360"/>
      </w:pPr>
    </w:lvl>
    <w:lvl w:ilvl="6">
      <w:numFmt w:val="bullet"/>
      <w:lvlText w:val="•"/>
      <w:lvlJc w:val="left"/>
      <w:pPr>
        <w:ind w:left="6027" w:hanging="360"/>
      </w:pPr>
    </w:lvl>
    <w:lvl w:ilvl="7">
      <w:numFmt w:val="bullet"/>
      <w:lvlText w:val="•"/>
      <w:lvlJc w:val="left"/>
      <w:pPr>
        <w:ind w:left="6895" w:hanging="360"/>
      </w:pPr>
    </w:lvl>
    <w:lvl w:ilvl="8">
      <w:numFmt w:val="bullet"/>
      <w:lvlText w:val="•"/>
      <w:lvlJc w:val="left"/>
      <w:pPr>
        <w:ind w:left="7763" w:hanging="360"/>
      </w:pPr>
    </w:lvl>
  </w:abstractNum>
  <w:abstractNum w:abstractNumId="97">
    <w:nsid w:val="000005A0"/>
    <w:multiLevelType w:val="multilevel"/>
    <w:tmpl w:val="00000A23"/>
    <w:lvl w:ilvl="0">
      <w:start w:val="1"/>
      <w:numFmt w:val="lowerLetter"/>
      <w:lvlText w:val="%1."/>
      <w:lvlJc w:val="left"/>
      <w:pPr>
        <w:ind w:left="819" w:hanging="360"/>
      </w:pPr>
      <w:rPr>
        <w:rFonts w:ascii="Arial" w:hAnsi="Arial" w:cs="Arial"/>
        <w:b w:val="0"/>
        <w:bCs w:val="0"/>
        <w:sz w:val="26"/>
        <w:szCs w:val="26"/>
      </w:rPr>
    </w:lvl>
    <w:lvl w:ilvl="1">
      <w:numFmt w:val="bullet"/>
      <w:lvlText w:val="•"/>
      <w:lvlJc w:val="left"/>
      <w:pPr>
        <w:ind w:left="1685" w:hanging="360"/>
      </w:pPr>
    </w:lvl>
    <w:lvl w:ilvl="2">
      <w:numFmt w:val="bullet"/>
      <w:lvlText w:val="•"/>
      <w:lvlJc w:val="left"/>
      <w:pPr>
        <w:ind w:left="2551" w:hanging="360"/>
      </w:pPr>
    </w:lvl>
    <w:lvl w:ilvl="3">
      <w:numFmt w:val="bullet"/>
      <w:lvlText w:val="•"/>
      <w:lvlJc w:val="left"/>
      <w:pPr>
        <w:ind w:left="3417" w:hanging="360"/>
      </w:pPr>
    </w:lvl>
    <w:lvl w:ilvl="4">
      <w:numFmt w:val="bullet"/>
      <w:lvlText w:val="•"/>
      <w:lvlJc w:val="left"/>
      <w:pPr>
        <w:ind w:left="4283" w:hanging="360"/>
      </w:pPr>
    </w:lvl>
    <w:lvl w:ilvl="5">
      <w:numFmt w:val="bullet"/>
      <w:lvlText w:val="•"/>
      <w:lvlJc w:val="left"/>
      <w:pPr>
        <w:ind w:left="5149" w:hanging="360"/>
      </w:pPr>
    </w:lvl>
    <w:lvl w:ilvl="6">
      <w:numFmt w:val="bullet"/>
      <w:lvlText w:val="•"/>
      <w:lvlJc w:val="left"/>
      <w:pPr>
        <w:ind w:left="6015" w:hanging="360"/>
      </w:pPr>
    </w:lvl>
    <w:lvl w:ilvl="7">
      <w:numFmt w:val="bullet"/>
      <w:lvlText w:val="•"/>
      <w:lvlJc w:val="left"/>
      <w:pPr>
        <w:ind w:left="6881" w:hanging="360"/>
      </w:pPr>
    </w:lvl>
    <w:lvl w:ilvl="8">
      <w:numFmt w:val="bullet"/>
      <w:lvlText w:val="•"/>
      <w:lvlJc w:val="left"/>
      <w:pPr>
        <w:ind w:left="7747" w:hanging="360"/>
      </w:pPr>
    </w:lvl>
  </w:abstractNum>
  <w:abstractNum w:abstractNumId="98">
    <w:nsid w:val="000005A1"/>
    <w:multiLevelType w:val="multilevel"/>
    <w:tmpl w:val="00000A24"/>
    <w:lvl w:ilvl="0">
      <w:start w:val="1"/>
      <w:numFmt w:val="lowerLetter"/>
      <w:lvlText w:val="%1."/>
      <w:lvlJc w:val="left"/>
      <w:pPr>
        <w:ind w:left="819" w:hanging="360"/>
      </w:pPr>
      <w:rPr>
        <w:rFonts w:ascii="Arial" w:hAnsi="Arial" w:cs="Arial"/>
        <w:b w:val="0"/>
        <w:bCs w:val="0"/>
        <w:sz w:val="26"/>
        <w:szCs w:val="26"/>
      </w:rPr>
    </w:lvl>
    <w:lvl w:ilvl="1">
      <w:numFmt w:val="bullet"/>
      <w:lvlText w:val="•"/>
      <w:lvlJc w:val="left"/>
      <w:pPr>
        <w:ind w:left="1685" w:hanging="360"/>
      </w:pPr>
    </w:lvl>
    <w:lvl w:ilvl="2">
      <w:numFmt w:val="bullet"/>
      <w:lvlText w:val="•"/>
      <w:lvlJc w:val="left"/>
      <w:pPr>
        <w:ind w:left="2551" w:hanging="360"/>
      </w:pPr>
    </w:lvl>
    <w:lvl w:ilvl="3">
      <w:numFmt w:val="bullet"/>
      <w:lvlText w:val="•"/>
      <w:lvlJc w:val="left"/>
      <w:pPr>
        <w:ind w:left="3417" w:hanging="360"/>
      </w:pPr>
    </w:lvl>
    <w:lvl w:ilvl="4">
      <w:numFmt w:val="bullet"/>
      <w:lvlText w:val="•"/>
      <w:lvlJc w:val="left"/>
      <w:pPr>
        <w:ind w:left="4283" w:hanging="360"/>
      </w:pPr>
    </w:lvl>
    <w:lvl w:ilvl="5">
      <w:numFmt w:val="bullet"/>
      <w:lvlText w:val="•"/>
      <w:lvlJc w:val="left"/>
      <w:pPr>
        <w:ind w:left="5149" w:hanging="360"/>
      </w:pPr>
    </w:lvl>
    <w:lvl w:ilvl="6">
      <w:numFmt w:val="bullet"/>
      <w:lvlText w:val="•"/>
      <w:lvlJc w:val="left"/>
      <w:pPr>
        <w:ind w:left="6015" w:hanging="360"/>
      </w:pPr>
    </w:lvl>
    <w:lvl w:ilvl="7">
      <w:numFmt w:val="bullet"/>
      <w:lvlText w:val="•"/>
      <w:lvlJc w:val="left"/>
      <w:pPr>
        <w:ind w:left="6881" w:hanging="360"/>
      </w:pPr>
    </w:lvl>
    <w:lvl w:ilvl="8">
      <w:numFmt w:val="bullet"/>
      <w:lvlText w:val="•"/>
      <w:lvlJc w:val="left"/>
      <w:pPr>
        <w:ind w:left="7747" w:hanging="360"/>
      </w:pPr>
    </w:lvl>
  </w:abstractNum>
  <w:abstractNum w:abstractNumId="99">
    <w:nsid w:val="000005A2"/>
    <w:multiLevelType w:val="multilevel"/>
    <w:tmpl w:val="00000A25"/>
    <w:lvl w:ilvl="0">
      <w:start w:val="1"/>
      <w:numFmt w:val="lowerLetter"/>
      <w:lvlText w:val="%1."/>
      <w:lvlJc w:val="left"/>
      <w:pPr>
        <w:ind w:left="819" w:hanging="360"/>
      </w:pPr>
      <w:rPr>
        <w:rFonts w:ascii="Arial" w:hAnsi="Arial" w:cs="Arial"/>
        <w:b w:val="0"/>
        <w:bCs w:val="0"/>
        <w:sz w:val="26"/>
        <w:szCs w:val="26"/>
      </w:rPr>
    </w:lvl>
    <w:lvl w:ilvl="1">
      <w:numFmt w:val="bullet"/>
      <w:lvlText w:val="•"/>
      <w:lvlJc w:val="left"/>
      <w:pPr>
        <w:ind w:left="1685" w:hanging="360"/>
      </w:pPr>
    </w:lvl>
    <w:lvl w:ilvl="2">
      <w:numFmt w:val="bullet"/>
      <w:lvlText w:val="•"/>
      <w:lvlJc w:val="left"/>
      <w:pPr>
        <w:ind w:left="2551" w:hanging="360"/>
      </w:pPr>
    </w:lvl>
    <w:lvl w:ilvl="3">
      <w:numFmt w:val="bullet"/>
      <w:lvlText w:val="•"/>
      <w:lvlJc w:val="left"/>
      <w:pPr>
        <w:ind w:left="3417" w:hanging="360"/>
      </w:pPr>
    </w:lvl>
    <w:lvl w:ilvl="4">
      <w:numFmt w:val="bullet"/>
      <w:lvlText w:val="•"/>
      <w:lvlJc w:val="left"/>
      <w:pPr>
        <w:ind w:left="4283" w:hanging="360"/>
      </w:pPr>
    </w:lvl>
    <w:lvl w:ilvl="5">
      <w:numFmt w:val="bullet"/>
      <w:lvlText w:val="•"/>
      <w:lvlJc w:val="left"/>
      <w:pPr>
        <w:ind w:left="5149" w:hanging="360"/>
      </w:pPr>
    </w:lvl>
    <w:lvl w:ilvl="6">
      <w:numFmt w:val="bullet"/>
      <w:lvlText w:val="•"/>
      <w:lvlJc w:val="left"/>
      <w:pPr>
        <w:ind w:left="6015" w:hanging="360"/>
      </w:pPr>
    </w:lvl>
    <w:lvl w:ilvl="7">
      <w:numFmt w:val="bullet"/>
      <w:lvlText w:val="•"/>
      <w:lvlJc w:val="left"/>
      <w:pPr>
        <w:ind w:left="6881" w:hanging="360"/>
      </w:pPr>
    </w:lvl>
    <w:lvl w:ilvl="8">
      <w:numFmt w:val="bullet"/>
      <w:lvlText w:val="•"/>
      <w:lvlJc w:val="left"/>
      <w:pPr>
        <w:ind w:left="7747" w:hanging="360"/>
      </w:pPr>
    </w:lvl>
  </w:abstractNum>
  <w:abstractNum w:abstractNumId="100">
    <w:nsid w:val="000005A3"/>
    <w:multiLevelType w:val="multilevel"/>
    <w:tmpl w:val="00000A26"/>
    <w:lvl w:ilvl="0">
      <w:start w:val="1"/>
      <w:numFmt w:val="lowerLetter"/>
      <w:lvlText w:val="%1."/>
      <w:lvlJc w:val="left"/>
      <w:pPr>
        <w:ind w:left="819" w:hanging="360"/>
      </w:pPr>
      <w:rPr>
        <w:rFonts w:ascii="Arial" w:hAnsi="Arial" w:cs="Arial"/>
        <w:b w:val="0"/>
        <w:bCs w:val="0"/>
        <w:sz w:val="26"/>
        <w:szCs w:val="26"/>
      </w:rPr>
    </w:lvl>
    <w:lvl w:ilvl="1">
      <w:numFmt w:val="bullet"/>
      <w:lvlText w:val=""/>
      <w:lvlJc w:val="left"/>
      <w:pPr>
        <w:ind w:left="1379" w:hanging="720"/>
      </w:pPr>
      <w:rPr>
        <w:rFonts w:ascii="Wingdings" w:hAnsi="Wingdings" w:cs="Wingdings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2060" w:hanging="720"/>
      </w:pPr>
    </w:lvl>
    <w:lvl w:ilvl="3">
      <w:numFmt w:val="bullet"/>
      <w:lvlText w:val="•"/>
      <w:lvlJc w:val="left"/>
      <w:pPr>
        <w:ind w:left="2740" w:hanging="720"/>
      </w:pPr>
    </w:lvl>
    <w:lvl w:ilvl="4">
      <w:numFmt w:val="bullet"/>
      <w:lvlText w:val="•"/>
      <w:lvlJc w:val="left"/>
      <w:pPr>
        <w:ind w:left="3421" w:hanging="720"/>
      </w:pPr>
    </w:lvl>
    <w:lvl w:ilvl="5">
      <w:numFmt w:val="bullet"/>
      <w:lvlText w:val="•"/>
      <w:lvlJc w:val="left"/>
      <w:pPr>
        <w:ind w:left="4101" w:hanging="720"/>
      </w:pPr>
    </w:lvl>
    <w:lvl w:ilvl="6">
      <w:numFmt w:val="bullet"/>
      <w:lvlText w:val="•"/>
      <w:lvlJc w:val="left"/>
      <w:pPr>
        <w:ind w:left="4782" w:hanging="720"/>
      </w:pPr>
    </w:lvl>
    <w:lvl w:ilvl="7">
      <w:numFmt w:val="bullet"/>
      <w:lvlText w:val="•"/>
      <w:lvlJc w:val="left"/>
      <w:pPr>
        <w:ind w:left="5462" w:hanging="720"/>
      </w:pPr>
    </w:lvl>
    <w:lvl w:ilvl="8">
      <w:numFmt w:val="bullet"/>
      <w:lvlText w:val="•"/>
      <w:lvlJc w:val="left"/>
      <w:pPr>
        <w:ind w:left="6142" w:hanging="720"/>
      </w:pPr>
    </w:lvl>
  </w:abstractNum>
  <w:abstractNum w:abstractNumId="101">
    <w:nsid w:val="000005A8"/>
    <w:multiLevelType w:val="multilevel"/>
    <w:tmpl w:val="00000A2B"/>
    <w:lvl w:ilvl="0">
      <w:start w:val="1"/>
      <w:numFmt w:val="decimal"/>
      <w:lvlText w:val="%1."/>
      <w:lvlJc w:val="left"/>
      <w:pPr>
        <w:ind w:left="286" w:hanging="167"/>
      </w:pPr>
      <w:rPr>
        <w:rFonts w:ascii="Arial" w:hAnsi="Arial" w:cs="Arial"/>
        <w:b w:val="0"/>
        <w:bCs w:val="0"/>
        <w:sz w:val="20"/>
        <w:szCs w:val="20"/>
      </w:rPr>
    </w:lvl>
    <w:lvl w:ilvl="1">
      <w:numFmt w:val="bullet"/>
      <w:lvlText w:val="•"/>
      <w:lvlJc w:val="left"/>
      <w:pPr>
        <w:ind w:left="1208" w:hanging="167"/>
      </w:pPr>
    </w:lvl>
    <w:lvl w:ilvl="2">
      <w:numFmt w:val="bullet"/>
      <w:lvlText w:val="•"/>
      <w:lvlJc w:val="left"/>
      <w:pPr>
        <w:ind w:left="2129" w:hanging="167"/>
      </w:pPr>
    </w:lvl>
    <w:lvl w:ilvl="3">
      <w:numFmt w:val="bullet"/>
      <w:lvlText w:val="•"/>
      <w:lvlJc w:val="left"/>
      <w:pPr>
        <w:ind w:left="3050" w:hanging="167"/>
      </w:pPr>
    </w:lvl>
    <w:lvl w:ilvl="4">
      <w:numFmt w:val="bullet"/>
      <w:lvlText w:val="•"/>
      <w:lvlJc w:val="left"/>
      <w:pPr>
        <w:ind w:left="3972" w:hanging="167"/>
      </w:pPr>
    </w:lvl>
    <w:lvl w:ilvl="5">
      <w:numFmt w:val="bullet"/>
      <w:lvlText w:val="•"/>
      <w:lvlJc w:val="left"/>
      <w:pPr>
        <w:ind w:left="4893" w:hanging="167"/>
      </w:pPr>
    </w:lvl>
    <w:lvl w:ilvl="6">
      <w:numFmt w:val="bullet"/>
      <w:lvlText w:val="•"/>
      <w:lvlJc w:val="left"/>
      <w:pPr>
        <w:ind w:left="5814" w:hanging="167"/>
      </w:pPr>
    </w:lvl>
    <w:lvl w:ilvl="7">
      <w:numFmt w:val="bullet"/>
      <w:lvlText w:val="•"/>
      <w:lvlJc w:val="left"/>
      <w:pPr>
        <w:ind w:left="6736" w:hanging="167"/>
      </w:pPr>
    </w:lvl>
    <w:lvl w:ilvl="8">
      <w:numFmt w:val="bullet"/>
      <w:lvlText w:val="•"/>
      <w:lvlJc w:val="left"/>
      <w:pPr>
        <w:ind w:left="7657" w:hanging="167"/>
      </w:pPr>
    </w:lvl>
  </w:abstractNum>
  <w:abstractNum w:abstractNumId="102">
    <w:nsid w:val="000005A9"/>
    <w:multiLevelType w:val="multilevel"/>
    <w:tmpl w:val="00000A2C"/>
    <w:lvl w:ilvl="0">
      <w:start w:val="5"/>
      <w:numFmt w:val="decimal"/>
      <w:lvlText w:val="%1)"/>
      <w:lvlJc w:val="left"/>
      <w:pPr>
        <w:ind w:left="643" w:hanging="217"/>
      </w:pPr>
      <w:rPr>
        <w:rFonts w:ascii="Arial" w:hAnsi="Arial" w:cs="Arial"/>
        <w:b w:val="0"/>
        <w:bCs w:val="0"/>
        <w:spacing w:val="-6"/>
        <w:sz w:val="20"/>
        <w:szCs w:val="20"/>
      </w:rPr>
    </w:lvl>
    <w:lvl w:ilvl="1">
      <w:start w:val="1"/>
      <w:numFmt w:val="lowerLetter"/>
      <w:lvlText w:val="%2."/>
      <w:lvlJc w:val="left"/>
      <w:pPr>
        <w:ind w:left="1363" w:hanging="270"/>
      </w:pPr>
      <w:rPr>
        <w:rFonts w:ascii="Arial" w:hAnsi="Arial" w:cs="Arial"/>
        <w:b w:val="0"/>
        <w:bCs w:val="0"/>
        <w:sz w:val="20"/>
        <w:szCs w:val="20"/>
      </w:rPr>
    </w:lvl>
    <w:lvl w:ilvl="2">
      <w:numFmt w:val="bullet"/>
      <w:lvlText w:val="•"/>
      <w:lvlJc w:val="left"/>
      <w:pPr>
        <w:ind w:left="2399" w:hanging="270"/>
      </w:pPr>
    </w:lvl>
    <w:lvl w:ilvl="3">
      <w:numFmt w:val="bullet"/>
      <w:lvlText w:val="•"/>
      <w:lvlJc w:val="left"/>
      <w:pPr>
        <w:ind w:left="3434" w:hanging="270"/>
      </w:pPr>
    </w:lvl>
    <w:lvl w:ilvl="4">
      <w:numFmt w:val="bullet"/>
      <w:lvlText w:val="•"/>
      <w:lvlJc w:val="left"/>
      <w:pPr>
        <w:ind w:left="4469" w:hanging="270"/>
      </w:pPr>
    </w:lvl>
    <w:lvl w:ilvl="5">
      <w:numFmt w:val="bullet"/>
      <w:lvlText w:val="•"/>
      <w:lvlJc w:val="left"/>
      <w:pPr>
        <w:ind w:left="5504" w:hanging="270"/>
      </w:pPr>
    </w:lvl>
    <w:lvl w:ilvl="6">
      <w:numFmt w:val="bullet"/>
      <w:lvlText w:val="•"/>
      <w:lvlJc w:val="left"/>
      <w:pPr>
        <w:ind w:left="6539" w:hanging="270"/>
      </w:pPr>
    </w:lvl>
    <w:lvl w:ilvl="7">
      <w:numFmt w:val="bullet"/>
      <w:lvlText w:val="•"/>
      <w:lvlJc w:val="left"/>
      <w:pPr>
        <w:ind w:left="7574" w:hanging="270"/>
      </w:pPr>
    </w:lvl>
    <w:lvl w:ilvl="8">
      <w:numFmt w:val="bullet"/>
      <w:lvlText w:val="•"/>
      <w:lvlJc w:val="left"/>
      <w:pPr>
        <w:ind w:left="8609" w:hanging="270"/>
      </w:pPr>
    </w:lvl>
  </w:abstractNum>
  <w:abstractNum w:abstractNumId="103">
    <w:nsid w:val="000005AA"/>
    <w:multiLevelType w:val="multilevel"/>
    <w:tmpl w:val="00000A2D"/>
    <w:lvl w:ilvl="0">
      <w:start w:val="1"/>
      <w:numFmt w:val="lowerLetter"/>
      <w:lvlText w:val="%1."/>
      <w:lvlJc w:val="left"/>
      <w:pPr>
        <w:ind w:left="643" w:hanging="270"/>
      </w:pPr>
      <w:rPr>
        <w:rFonts w:ascii="Arial" w:hAnsi="Arial" w:cs="Arial"/>
        <w:b w:val="0"/>
        <w:bCs w:val="0"/>
        <w:sz w:val="20"/>
        <w:szCs w:val="20"/>
      </w:rPr>
    </w:lvl>
    <w:lvl w:ilvl="1">
      <w:numFmt w:val="bullet"/>
      <w:lvlText w:val="•"/>
      <w:lvlJc w:val="left"/>
      <w:pPr>
        <w:ind w:left="1651" w:hanging="270"/>
      </w:pPr>
    </w:lvl>
    <w:lvl w:ilvl="2">
      <w:numFmt w:val="bullet"/>
      <w:lvlText w:val="•"/>
      <w:lvlJc w:val="left"/>
      <w:pPr>
        <w:ind w:left="2659" w:hanging="270"/>
      </w:pPr>
    </w:lvl>
    <w:lvl w:ilvl="3">
      <w:numFmt w:val="bullet"/>
      <w:lvlText w:val="•"/>
      <w:lvlJc w:val="left"/>
      <w:pPr>
        <w:ind w:left="3666" w:hanging="270"/>
      </w:pPr>
    </w:lvl>
    <w:lvl w:ilvl="4">
      <w:numFmt w:val="bullet"/>
      <w:lvlText w:val="•"/>
      <w:lvlJc w:val="left"/>
      <w:pPr>
        <w:ind w:left="4674" w:hanging="270"/>
      </w:pPr>
    </w:lvl>
    <w:lvl w:ilvl="5">
      <w:numFmt w:val="bullet"/>
      <w:lvlText w:val="•"/>
      <w:lvlJc w:val="left"/>
      <w:pPr>
        <w:ind w:left="5681" w:hanging="270"/>
      </w:pPr>
    </w:lvl>
    <w:lvl w:ilvl="6">
      <w:numFmt w:val="bullet"/>
      <w:lvlText w:val="•"/>
      <w:lvlJc w:val="left"/>
      <w:pPr>
        <w:ind w:left="6689" w:hanging="270"/>
      </w:pPr>
    </w:lvl>
    <w:lvl w:ilvl="7">
      <w:numFmt w:val="bullet"/>
      <w:lvlText w:val="•"/>
      <w:lvlJc w:val="left"/>
      <w:pPr>
        <w:ind w:left="7697" w:hanging="270"/>
      </w:pPr>
    </w:lvl>
    <w:lvl w:ilvl="8">
      <w:numFmt w:val="bullet"/>
      <w:lvlText w:val="•"/>
      <w:lvlJc w:val="left"/>
      <w:pPr>
        <w:ind w:left="8704" w:hanging="270"/>
      </w:pPr>
    </w:lvl>
  </w:abstractNum>
  <w:abstractNum w:abstractNumId="104">
    <w:nsid w:val="000005AB"/>
    <w:multiLevelType w:val="multilevel"/>
    <w:tmpl w:val="00000A2E"/>
    <w:lvl w:ilvl="0">
      <w:start w:val="1"/>
      <w:numFmt w:val="lowerLetter"/>
      <w:lvlText w:val="%1."/>
      <w:lvlJc w:val="left"/>
      <w:pPr>
        <w:ind w:left="644" w:hanging="270"/>
      </w:pPr>
      <w:rPr>
        <w:rFonts w:ascii="Arial" w:hAnsi="Arial" w:cs="Arial"/>
        <w:b w:val="0"/>
        <w:bCs w:val="0"/>
        <w:sz w:val="20"/>
        <w:szCs w:val="20"/>
      </w:rPr>
    </w:lvl>
    <w:lvl w:ilvl="1">
      <w:numFmt w:val="bullet"/>
      <w:lvlText w:val="•"/>
      <w:lvlJc w:val="left"/>
      <w:pPr>
        <w:ind w:left="1643" w:hanging="270"/>
      </w:pPr>
    </w:lvl>
    <w:lvl w:ilvl="2">
      <w:numFmt w:val="bullet"/>
      <w:lvlText w:val="•"/>
      <w:lvlJc w:val="left"/>
      <w:pPr>
        <w:ind w:left="2643" w:hanging="270"/>
      </w:pPr>
    </w:lvl>
    <w:lvl w:ilvl="3">
      <w:numFmt w:val="bullet"/>
      <w:lvlText w:val="•"/>
      <w:lvlJc w:val="left"/>
      <w:pPr>
        <w:ind w:left="3642" w:hanging="270"/>
      </w:pPr>
    </w:lvl>
    <w:lvl w:ilvl="4">
      <w:numFmt w:val="bullet"/>
      <w:lvlText w:val="•"/>
      <w:lvlJc w:val="left"/>
      <w:pPr>
        <w:ind w:left="4642" w:hanging="270"/>
      </w:pPr>
    </w:lvl>
    <w:lvl w:ilvl="5">
      <w:numFmt w:val="bullet"/>
      <w:lvlText w:val="•"/>
      <w:lvlJc w:val="left"/>
      <w:pPr>
        <w:ind w:left="5642" w:hanging="270"/>
      </w:pPr>
    </w:lvl>
    <w:lvl w:ilvl="6">
      <w:numFmt w:val="bullet"/>
      <w:lvlText w:val="•"/>
      <w:lvlJc w:val="left"/>
      <w:pPr>
        <w:ind w:left="6641" w:hanging="270"/>
      </w:pPr>
    </w:lvl>
    <w:lvl w:ilvl="7">
      <w:numFmt w:val="bullet"/>
      <w:lvlText w:val="•"/>
      <w:lvlJc w:val="left"/>
      <w:pPr>
        <w:ind w:left="7641" w:hanging="270"/>
      </w:pPr>
    </w:lvl>
    <w:lvl w:ilvl="8">
      <w:numFmt w:val="bullet"/>
      <w:lvlText w:val="•"/>
      <w:lvlJc w:val="left"/>
      <w:pPr>
        <w:ind w:left="8640" w:hanging="270"/>
      </w:pPr>
    </w:lvl>
  </w:abstractNum>
  <w:abstractNum w:abstractNumId="105">
    <w:nsid w:val="000005AC"/>
    <w:multiLevelType w:val="multilevel"/>
    <w:tmpl w:val="00000A2F"/>
    <w:lvl w:ilvl="0">
      <w:start w:val="1"/>
      <w:numFmt w:val="lowerLetter"/>
      <w:lvlText w:val="%1."/>
      <w:lvlJc w:val="left"/>
      <w:pPr>
        <w:ind w:left="643" w:hanging="270"/>
      </w:pPr>
      <w:rPr>
        <w:rFonts w:ascii="Arial" w:hAnsi="Arial" w:cs="Arial"/>
        <w:b w:val="0"/>
        <w:bCs w:val="0"/>
        <w:sz w:val="20"/>
        <w:szCs w:val="20"/>
      </w:rPr>
    </w:lvl>
    <w:lvl w:ilvl="1">
      <w:numFmt w:val="bullet"/>
      <w:lvlText w:val="•"/>
      <w:lvlJc w:val="left"/>
      <w:pPr>
        <w:ind w:left="1643" w:hanging="270"/>
      </w:pPr>
    </w:lvl>
    <w:lvl w:ilvl="2">
      <w:numFmt w:val="bullet"/>
      <w:lvlText w:val="•"/>
      <w:lvlJc w:val="left"/>
      <w:pPr>
        <w:ind w:left="2643" w:hanging="270"/>
      </w:pPr>
    </w:lvl>
    <w:lvl w:ilvl="3">
      <w:numFmt w:val="bullet"/>
      <w:lvlText w:val="•"/>
      <w:lvlJc w:val="left"/>
      <w:pPr>
        <w:ind w:left="3642" w:hanging="270"/>
      </w:pPr>
    </w:lvl>
    <w:lvl w:ilvl="4">
      <w:numFmt w:val="bullet"/>
      <w:lvlText w:val="•"/>
      <w:lvlJc w:val="left"/>
      <w:pPr>
        <w:ind w:left="4642" w:hanging="270"/>
      </w:pPr>
    </w:lvl>
    <w:lvl w:ilvl="5">
      <w:numFmt w:val="bullet"/>
      <w:lvlText w:val="•"/>
      <w:lvlJc w:val="left"/>
      <w:pPr>
        <w:ind w:left="5641" w:hanging="270"/>
      </w:pPr>
    </w:lvl>
    <w:lvl w:ilvl="6">
      <w:numFmt w:val="bullet"/>
      <w:lvlText w:val="•"/>
      <w:lvlJc w:val="left"/>
      <w:pPr>
        <w:ind w:left="6641" w:hanging="270"/>
      </w:pPr>
    </w:lvl>
    <w:lvl w:ilvl="7">
      <w:numFmt w:val="bullet"/>
      <w:lvlText w:val="•"/>
      <w:lvlJc w:val="left"/>
      <w:pPr>
        <w:ind w:left="7641" w:hanging="270"/>
      </w:pPr>
    </w:lvl>
    <w:lvl w:ilvl="8">
      <w:numFmt w:val="bullet"/>
      <w:lvlText w:val="•"/>
      <w:lvlJc w:val="left"/>
      <w:pPr>
        <w:ind w:left="8640" w:hanging="270"/>
      </w:pPr>
    </w:lvl>
  </w:abstractNum>
  <w:abstractNum w:abstractNumId="106">
    <w:nsid w:val="000005AD"/>
    <w:multiLevelType w:val="multilevel"/>
    <w:tmpl w:val="00000A30"/>
    <w:lvl w:ilvl="0">
      <w:start w:val="1"/>
      <w:numFmt w:val="lowerLetter"/>
      <w:lvlText w:val="%1."/>
      <w:lvlJc w:val="left"/>
      <w:pPr>
        <w:ind w:left="643" w:hanging="270"/>
      </w:pPr>
      <w:rPr>
        <w:rFonts w:ascii="Arial" w:hAnsi="Arial" w:cs="Arial"/>
        <w:b w:val="0"/>
        <w:bCs w:val="0"/>
        <w:sz w:val="20"/>
        <w:szCs w:val="20"/>
      </w:rPr>
    </w:lvl>
    <w:lvl w:ilvl="1">
      <w:numFmt w:val="bullet"/>
      <w:lvlText w:val="•"/>
      <w:lvlJc w:val="left"/>
      <w:pPr>
        <w:ind w:left="1643" w:hanging="270"/>
      </w:pPr>
    </w:lvl>
    <w:lvl w:ilvl="2">
      <w:numFmt w:val="bullet"/>
      <w:lvlText w:val="•"/>
      <w:lvlJc w:val="left"/>
      <w:pPr>
        <w:ind w:left="2642" w:hanging="270"/>
      </w:pPr>
    </w:lvl>
    <w:lvl w:ilvl="3">
      <w:numFmt w:val="bullet"/>
      <w:lvlText w:val="•"/>
      <w:lvlJc w:val="left"/>
      <w:pPr>
        <w:ind w:left="3642" w:hanging="270"/>
      </w:pPr>
    </w:lvl>
    <w:lvl w:ilvl="4">
      <w:numFmt w:val="bullet"/>
      <w:lvlText w:val="•"/>
      <w:lvlJc w:val="left"/>
      <w:pPr>
        <w:ind w:left="4642" w:hanging="270"/>
      </w:pPr>
    </w:lvl>
    <w:lvl w:ilvl="5">
      <w:numFmt w:val="bullet"/>
      <w:lvlText w:val="•"/>
      <w:lvlJc w:val="left"/>
      <w:pPr>
        <w:ind w:left="5641" w:hanging="270"/>
      </w:pPr>
    </w:lvl>
    <w:lvl w:ilvl="6">
      <w:numFmt w:val="bullet"/>
      <w:lvlText w:val="•"/>
      <w:lvlJc w:val="left"/>
      <w:pPr>
        <w:ind w:left="6641" w:hanging="270"/>
      </w:pPr>
    </w:lvl>
    <w:lvl w:ilvl="7">
      <w:numFmt w:val="bullet"/>
      <w:lvlText w:val="•"/>
      <w:lvlJc w:val="left"/>
      <w:pPr>
        <w:ind w:left="7641" w:hanging="270"/>
      </w:pPr>
    </w:lvl>
    <w:lvl w:ilvl="8">
      <w:numFmt w:val="bullet"/>
      <w:lvlText w:val="•"/>
      <w:lvlJc w:val="left"/>
      <w:pPr>
        <w:ind w:left="8640" w:hanging="270"/>
      </w:pPr>
    </w:lvl>
  </w:abstractNum>
  <w:abstractNum w:abstractNumId="107">
    <w:nsid w:val="000005AE"/>
    <w:multiLevelType w:val="multilevel"/>
    <w:tmpl w:val="00000A31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00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1948" w:hanging="361"/>
      </w:pPr>
    </w:lvl>
    <w:lvl w:ilvl="3">
      <w:numFmt w:val="bullet"/>
      <w:lvlText w:val="•"/>
      <w:lvlJc w:val="left"/>
      <w:pPr>
        <w:ind w:left="2897" w:hanging="361"/>
      </w:pPr>
    </w:lvl>
    <w:lvl w:ilvl="4">
      <w:numFmt w:val="bullet"/>
      <w:lvlText w:val="•"/>
      <w:lvlJc w:val="left"/>
      <w:pPr>
        <w:ind w:left="3846" w:hanging="361"/>
      </w:pPr>
    </w:lvl>
    <w:lvl w:ilvl="5">
      <w:numFmt w:val="bullet"/>
      <w:lvlText w:val="•"/>
      <w:lvlJc w:val="left"/>
      <w:pPr>
        <w:ind w:left="4795" w:hanging="361"/>
      </w:pPr>
    </w:lvl>
    <w:lvl w:ilvl="6">
      <w:numFmt w:val="bullet"/>
      <w:lvlText w:val="•"/>
      <w:lvlJc w:val="left"/>
      <w:pPr>
        <w:ind w:left="5744" w:hanging="361"/>
      </w:pPr>
    </w:lvl>
    <w:lvl w:ilvl="7">
      <w:numFmt w:val="bullet"/>
      <w:lvlText w:val="•"/>
      <w:lvlJc w:val="left"/>
      <w:pPr>
        <w:ind w:left="6693" w:hanging="361"/>
      </w:pPr>
    </w:lvl>
    <w:lvl w:ilvl="8">
      <w:numFmt w:val="bullet"/>
      <w:lvlText w:val="•"/>
      <w:lvlJc w:val="left"/>
      <w:pPr>
        <w:ind w:left="7642" w:hanging="361"/>
      </w:pPr>
    </w:lvl>
  </w:abstractNum>
  <w:abstractNum w:abstractNumId="108">
    <w:nsid w:val="000005AF"/>
    <w:multiLevelType w:val="multilevel"/>
    <w:tmpl w:val="00000A32"/>
    <w:lvl w:ilvl="0">
      <w:start w:val="1"/>
      <w:numFmt w:val="decimal"/>
      <w:lvlText w:val="%1."/>
      <w:lvlJc w:val="left"/>
      <w:pPr>
        <w:ind w:left="1020" w:hanging="45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000" w:hanging="45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1969" w:hanging="451"/>
      </w:pPr>
    </w:lvl>
    <w:lvl w:ilvl="3">
      <w:numFmt w:val="bullet"/>
      <w:lvlText w:val="•"/>
      <w:lvlJc w:val="left"/>
      <w:pPr>
        <w:ind w:left="2917" w:hanging="451"/>
      </w:pPr>
    </w:lvl>
    <w:lvl w:ilvl="4">
      <w:numFmt w:val="bullet"/>
      <w:lvlText w:val="•"/>
      <w:lvlJc w:val="left"/>
      <w:pPr>
        <w:ind w:left="3866" w:hanging="451"/>
      </w:pPr>
    </w:lvl>
    <w:lvl w:ilvl="5">
      <w:numFmt w:val="bullet"/>
      <w:lvlText w:val="•"/>
      <w:lvlJc w:val="left"/>
      <w:pPr>
        <w:ind w:left="4815" w:hanging="451"/>
      </w:pPr>
    </w:lvl>
    <w:lvl w:ilvl="6">
      <w:numFmt w:val="bullet"/>
      <w:lvlText w:val="•"/>
      <w:lvlJc w:val="left"/>
      <w:pPr>
        <w:ind w:left="5764" w:hanging="451"/>
      </w:pPr>
    </w:lvl>
    <w:lvl w:ilvl="7">
      <w:numFmt w:val="bullet"/>
      <w:lvlText w:val="•"/>
      <w:lvlJc w:val="left"/>
      <w:pPr>
        <w:ind w:left="6713" w:hanging="451"/>
      </w:pPr>
    </w:lvl>
    <w:lvl w:ilvl="8">
      <w:numFmt w:val="bullet"/>
      <w:lvlText w:val="•"/>
      <w:lvlJc w:val="left"/>
      <w:pPr>
        <w:ind w:left="7662" w:hanging="451"/>
      </w:pPr>
    </w:lvl>
  </w:abstractNum>
  <w:abstractNum w:abstractNumId="109">
    <w:nsid w:val="000005B0"/>
    <w:multiLevelType w:val="multilevel"/>
    <w:tmpl w:val="00000A33"/>
    <w:lvl w:ilvl="0">
      <w:start w:val="1"/>
      <w:numFmt w:val="decimal"/>
      <w:lvlText w:val="%1."/>
      <w:lvlJc w:val="left"/>
      <w:pPr>
        <w:ind w:left="10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038" w:hanging="361"/>
      </w:pPr>
    </w:lvl>
    <w:lvl w:ilvl="2">
      <w:numFmt w:val="bullet"/>
      <w:lvlText w:val="•"/>
      <w:lvlJc w:val="left"/>
      <w:pPr>
        <w:ind w:left="1976" w:hanging="361"/>
      </w:pPr>
    </w:lvl>
    <w:lvl w:ilvl="3">
      <w:numFmt w:val="bullet"/>
      <w:lvlText w:val="•"/>
      <w:lvlJc w:val="left"/>
      <w:pPr>
        <w:ind w:left="2914" w:hanging="361"/>
      </w:pPr>
    </w:lvl>
    <w:lvl w:ilvl="4">
      <w:numFmt w:val="bullet"/>
      <w:lvlText w:val="•"/>
      <w:lvlJc w:val="left"/>
      <w:pPr>
        <w:ind w:left="3852" w:hanging="361"/>
      </w:pPr>
    </w:lvl>
    <w:lvl w:ilvl="5">
      <w:numFmt w:val="bullet"/>
      <w:lvlText w:val="•"/>
      <w:lvlJc w:val="left"/>
      <w:pPr>
        <w:ind w:left="4790" w:hanging="361"/>
      </w:pPr>
    </w:lvl>
    <w:lvl w:ilvl="6">
      <w:numFmt w:val="bullet"/>
      <w:lvlText w:val="•"/>
      <w:lvlJc w:val="left"/>
      <w:pPr>
        <w:ind w:left="5728" w:hanging="361"/>
      </w:pPr>
    </w:lvl>
    <w:lvl w:ilvl="7">
      <w:numFmt w:val="bullet"/>
      <w:lvlText w:val="•"/>
      <w:lvlJc w:val="left"/>
      <w:pPr>
        <w:ind w:left="6666" w:hanging="361"/>
      </w:pPr>
    </w:lvl>
    <w:lvl w:ilvl="8">
      <w:numFmt w:val="bullet"/>
      <w:lvlText w:val="•"/>
      <w:lvlJc w:val="left"/>
      <w:pPr>
        <w:ind w:left="7604" w:hanging="361"/>
      </w:pPr>
    </w:lvl>
  </w:abstractNum>
  <w:abstractNum w:abstractNumId="110">
    <w:nsid w:val="000005B1"/>
    <w:multiLevelType w:val="multilevel"/>
    <w:tmpl w:val="00000A34"/>
    <w:lvl w:ilvl="0">
      <w:start w:val="1"/>
      <w:numFmt w:val="lowerLetter"/>
      <w:lvlText w:val="%1."/>
      <w:lvlJc w:val="left"/>
      <w:pPr>
        <w:ind w:left="94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826" w:hanging="361"/>
      </w:pPr>
    </w:lvl>
    <w:lvl w:ilvl="2">
      <w:numFmt w:val="bullet"/>
      <w:lvlText w:val="•"/>
      <w:lvlJc w:val="left"/>
      <w:pPr>
        <w:ind w:left="2712" w:hanging="361"/>
      </w:pPr>
    </w:lvl>
    <w:lvl w:ilvl="3">
      <w:numFmt w:val="bullet"/>
      <w:lvlText w:val="•"/>
      <w:lvlJc w:val="left"/>
      <w:pPr>
        <w:ind w:left="3598" w:hanging="361"/>
      </w:pPr>
    </w:lvl>
    <w:lvl w:ilvl="4">
      <w:numFmt w:val="bullet"/>
      <w:lvlText w:val="•"/>
      <w:lvlJc w:val="left"/>
      <w:pPr>
        <w:ind w:left="4484" w:hanging="361"/>
      </w:pPr>
    </w:lvl>
    <w:lvl w:ilvl="5">
      <w:numFmt w:val="bullet"/>
      <w:lvlText w:val="•"/>
      <w:lvlJc w:val="left"/>
      <w:pPr>
        <w:ind w:left="5370" w:hanging="361"/>
      </w:pPr>
    </w:lvl>
    <w:lvl w:ilvl="6">
      <w:numFmt w:val="bullet"/>
      <w:lvlText w:val="•"/>
      <w:lvlJc w:val="left"/>
      <w:pPr>
        <w:ind w:left="6256" w:hanging="361"/>
      </w:pPr>
    </w:lvl>
    <w:lvl w:ilvl="7">
      <w:numFmt w:val="bullet"/>
      <w:lvlText w:val="•"/>
      <w:lvlJc w:val="left"/>
      <w:pPr>
        <w:ind w:left="7142" w:hanging="361"/>
      </w:pPr>
    </w:lvl>
    <w:lvl w:ilvl="8">
      <w:numFmt w:val="bullet"/>
      <w:lvlText w:val="•"/>
      <w:lvlJc w:val="left"/>
      <w:pPr>
        <w:ind w:left="8028" w:hanging="361"/>
      </w:pPr>
    </w:lvl>
  </w:abstractNum>
  <w:abstractNum w:abstractNumId="111">
    <w:nsid w:val="000005B9"/>
    <w:multiLevelType w:val="multilevel"/>
    <w:tmpl w:val="00000A3C"/>
    <w:lvl w:ilvl="0">
      <w:start w:val="1"/>
      <w:numFmt w:val="decimal"/>
      <w:lvlText w:val="%1."/>
      <w:lvlJc w:val="left"/>
      <w:pPr>
        <w:ind w:left="820" w:hanging="415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lowerLetter"/>
      <w:lvlText w:val="%2."/>
      <w:lvlJc w:val="left"/>
      <w:pPr>
        <w:ind w:left="118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2097" w:hanging="361"/>
      </w:pPr>
    </w:lvl>
    <w:lvl w:ilvl="3">
      <w:numFmt w:val="bullet"/>
      <w:lvlText w:val="•"/>
      <w:lvlJc w:val="left"/>
      <w:pPr>
        <w:ind w:left="3015" w:hanging="361"/>
      </w:pPr>
    </w:lvl>
    <w:lvl w:ilvl="4">
      <w:numFmt w:val="bullet"/>
      <w:lvlText w:val="•"/>
      <w:lvlJc w:val="left"/>
      <w:pPr>
        <w:ind w:left="3933" w:hanging="361"/>
      </w:pPr>
    </w:lvl>
    <w:lvl w:ilvl="5">
      <w:numFmt w:val="bullet"/>
      <w:lvlText w:val="•"/>
      <w:lvlJc w:val="left"/>
      <w:pPr>
        <w:ind w:left="4851" w:hanging="361"/>
      </w:pPr>
    </w:lvl>
    <w:lvl w:ilvl="6">
      <w:numFmt w:val="bullet"/>
      <w:lvlText w:val="•"/>
      <w:lvlJc w:val="left"/>
      <w:pPr>
        <w:ind w:left="5768" w:hanging="361"/>
      </w:pPr>
    </w:lvl>
    <w:lvl w:ilvl="7">
      <w:numFmt w:val="bullet"/>
      <w:lvlText w:val="•"/>
      <w:lvlJc w:val="left"/>
      <w:pPr>
        <w:ind w:left="6686" w:hanging="361"/>
      </w:pPr>
    </w:lvl>
    <w:lvl w:ilvl="8">
      <w:numFmt w:val="bullet"/>
      <w:lvlText w:val="•"/>
      <w:lvlJc w:val="left"/>
      <w:pPr>
        <w:ind w:left="7604" w:hanging="361"/>
      </w:pPr>
    </w:lvl>
  </w:abstractNum>
  <w:abstractNum w:abstractNumId="112">
    <w:nsid w:val="000005BA"/>
    <w:multiLevelType w:val="multilevel"/>
    <w:tmpl w:val="00000A3D"/>
    <w:lvl w:ilvl="0">
      <w:start w:val="1"/>
      <w:numFmt w:val="lowerLetter"/>
      <w:lvlText w:val="%1."/>
      <w:lvlJc w:val="left"/>
      <w:pPr>
        <w:ind w:left="93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1791" w:hanging="361"/>
      </w:pPr>
    </w:lvl>
    <w:lvl w:ilvl="2">
      <w:numFmt w:val="bullet"/>
      <w:lvlText w:val="•"/>
      <w:lvlJc w:val="left"/>
      <w:pPr>
        <w:ind w:left="2652" w:hanging="361"/>
      </w:pPr>
    </w:lvl>
    <w:lvl w:ilvl="3">
      <w:numFmt w:val="bullet"/>
      <w:lvlText w:val="•"/>
      <w:lvlJc w:val="left"/>
      <w:pPr>
        <w:ind w:left="3513" w:hanging="361"/>
      </w:pPr>
    </w:lvl>
    <w:lvl w:ilvl="4">
      <w:numFmt w:val="bullet"/>
      <w:lvlText w:val="•"/>
      <w:lvlJc w:val="left"/>
      <w:pPr>
        <w:ind w:left="4374" w:hanging="361"/>
      </w:pPr>
    </w:lvl>
    <w:lvl w:ilvl="5">
      <w:numFmt w:val="bullet"/>
      <w:lvlText w:val="•"/>
      <w:lvlJc w:val="left"/>
      <w:pPr>
        <w:ind w:left="5235" w:hanging="361"/>
      </w:pPr>
    </w:lvl>
    <w:lvl w:ilvl="6">
      <w:numFmt w:val="bullet"/>
      <w:lvlText w:val="•"/>
      <w:lvlJc w:val="left"/>
      <w:pPr>
        <w:ind w:left="6096" w:hanging="361"/>
      </w:pPr>
    </w:lvl>
    <w:lvl w:ilvl="7">
      <w:numFmt w:val="bullet"/>
      <w:lvlText w:val="•"/>
      <w:lvlJc w:val="left"/>
      <w:pPr>
        <w:ind w:left="6957" w:hanging="361"/>
      </w:pPr>
    </w:lvl>
    <w:lvl w:ilvl="8">
      <w:numFmt w:val="bullet"/>
      <w:lvlText w:val="•"/>
      <w:lvlJc w:val="left"/>
      <w:pPr>
        <w:ind w:left="7818" w:hanging="361"/>
      </w:pPr>
    </w:lvl>
  </w:abstractNum>
  <w:abstractNum w:abstractNumId="113">
    <w:nsid w:val="000005BB"/>
    <w:multiLevelType w:val="multilevel"/>
    <w:tmpl w:val="00000A3E"/>
    <w:lvl w:ilvl="0">
      <w:start w:val="1"/>
      <w:numFmt w:val="lowerLetter"/>
      <w:lvlText w:val="%1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start w:val="1"/>
      <w:numFmt w:val="decimal"/>
      <w:lvlText w:val="%2."/>
      <w:lvlJc w:val="left"/>
      <w:pPr>
        <w:ind w:left="91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start w:val="1"/>
      <w:numFmt w:val="lowerLetter"/>
      <w:lvlText w:val="%3."/>
      <w:lvlJc w:val="left"/>
      <w:pPr>
        <w:ind w:left="127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3">
      <w:numFmt w:val="bullet"/>
      <w:lvlText w:val="•"/>
      <w:lvlJc w:val="left"/>
      <w:pPr>
        <w:ind w:left="3107" w:hanging="361"/>
      </w:pPr>
    </w:lvl>
    <w:lvl w:ilvl="4">
      <w:numFmt w:val="bullet"/>
      <w:lvlText w:val="•"/>
      <w:lvlJc w:val="left"/>
      <w:pPr>
        <w:ind w:left="4026" w:hanging="361"/>
      </w:pPr>
    </w:lvl>
    <w:lvl w:ilvl="5">
      <w:numFmt w:val="bullet"/>
      <w:lvlText w:val="•"/>
      <w:lvlJc w:val="left"/>
      <w:pPr>
        <w:ind w:left="4945" w:hanging="361"/>
      </w:pPr>
    </w:lvl>
    <w:lvl w:ilvl="6">
      <w:numFmt w:val="bullet"/>
      <w:lvlText w:val="•"/>
      <w:lvlJc w:val="left"/>
      <w:pPr>
        <w:ind w:left="5864" w:hanging="361"/>
      </w:pPr>
    </w:lvl>
    <w:lvl w:ilvl="7">
      <w:numFmt w:val="bullet"/>
      <w:lvlText w:val="•"/>
      <w:lvlJc w:val="left"/>
      <w:pPr>
        <w:ind w:left="6783" w:hanging="361"/>
      </w:pPr>
    </w:lvl>
    <w:lvl w:ilvl="8">
      <w:numFmt w:val="bullet"/>
      <w:lvlText w:val="•"/>
      <w:lvlJc w:val="left"/>
      <w:pPr>
        <w:ind w:left="7702" w:hanging="361"/>
      </w:pPr>
    </w:lvl>
  </w:abstractNum>
  <w:abstractNum w:abstractNumId="114">
    <w:nsid w:val="000005BF"/>
    <w:multiLevelType w:val="multilevel"/>
    <w:tmpl w:val="00000A42"/>
    <w:lvl w:ilvl="0">
      <w:start w:val="1"/>
      <w:numFmt w:val="lowerLetter"/>
      <w:lvlText w:val="%1."/>
      <w:lvlJc w:val="left"/>
      <w:pPr>
        <w:ind w:left="2259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2989" w:hanging="361"/>
      </w:pPr>
    </w:lvl>
    <w:lvl w:ilvl="2">
      <w:numFmt w:val="bullet"/>
      <w:lvlText w:val="•"/>
      <w:lvlJc w:val="left"/>
      <w:pPr>
        <w:ind w:left="3719" w:hanging="361"/>
      </w:pPr>
    </w:lvl>
    <w:lvl w:ilvl="3">
      <w:numFmt w:val="bullet"/>
      <w:lvlText w:val="•"/>
      <w:lvlJc w:val="left"/>
      <w:pPr>
        <w:ind w:left="4449" w:hanging="361"/>
      </w:pPr>
    </w:lvl>
    <w:lvl w:ilvl="4">
      <w:numFmt w:val="bullet"/>
      <w:lvlText w:val="•"/>
      <w:lvlJc w:val="left"/>
      <w:pPr>
        <w:ind w:left="5179" w:hanging="361"/>
      </w:pPr>
    </w:lvl>
    <w:lvl w:ilvl="5">
      <w:numFmt w:val="bullet"/>
      <w:lvlText w:val="•"/>
      <w:lvlJc w:val="left"/>
      <w:pPr>
        <w:ind w:left="5909" w:hanging="361"/>
      </w:pPr>
    </w:lvl>
    <w:lvl w:ilvl="6">
      <w:numFmt w:val="bullet"/>
      <w:lvlText w:val="•"/>
      <w:lvlJc w:val="left"/>
      <w:pPr>
        <w:ind w:left="6639" w:hanging="361"/>
      </w:pPr>
    </w:lvl>
    <w:lvl w:ilvl="7">
      <w:numFmt w:val="bullet"/>
      <w:lvlText w:val="•"/>
      <w:lvlJc w:val="left"/>
      <w:pPr>
        <w:ind w:left="7369" w:hanging="361"/>
      </w:pPr>
    </w:lvl>
    <w:lvl w:ilvl="8">
      <w:numFmt w:val="bullet"/>
      <w:lvlText w:val="•"/>
      <w:lvlJc w:val="left"/>
      <w:pPr>
        <w:ind w:left="8100" w:hanging="361"/>
      </w:pPr>
    </w:lvl>
  </w:abstractNum>
  <w:abstractNum w:abstractNumId="115">
    <w:nsid w:val="000005C0"/>
    <w:multiLevelType w:val="multilevel"/>
    <w:tmpl w:val="00000A43"/>
    <w:lvl w:ilvl="0">
      <w:start w:val="1"/>
      <w:numFmt w:val="lowerLetter"/>
      <w:lvlText w:val="%1."/>
      <w:lvlJc w:val="left"/>
      <w:pPr>
        <w:ind w:left="930" w:hanging="361"/>
      </w:pPr>
      <w:rPr>
        <w:rFonts w:ascii="Arial" w:hAnsi="Arial" w:cs="Arial"/>
        <w:b w:val="0"/>
        <w:bCs w:val="0"/>
        <w:spacing w:val="-2"/>
        <w:w w:val="99"/>
        <w:sz w:val="28"/>
        <w:szCs w:val="28"/>
      </w:rPr>
    </w:lvl>
    <w:lvl w:ilvl="1">
      <w:start w:val="1"/>
      <w:numFmt w:val="decimal"/>
      <w:lvlText w:val="(%2)"/>
      <w:lvlJc w:val="left"/>
      <w:pPr>
        <w:ind w:left="4420" w:hanging="422"/>
      </w:pPr>
      <w:rPr>
        <w:rFonts w:ascii="Arial" w:hAnsi="Arial" w:cs="Arial"/>
        <w:b w:val="0"/>
        <w:bCs w:val="0"/>
        <w:w w:val="99"/>
        <w:sz w:val="28"/>
        <w:szCs w:val="28"/>
      </w:rPr>
    </w:lvl>
    <w:lvl w:ilvl="2">
      <w:numFmt w:val="bullet"/>
      <w:lvlText w:val="•"/>
      <w:lvlJc w:val="left"/>
      <w:pPr>
        <w:ind w:left="4988" w:hanging="422"/>
      </w:pPr>
    </w:lvl>
    <w:lvl w:ilvl="3">
      <w:numFmt w:val="bullet"/>
      <w:lvlText w:val="•"/>
      <w:lvlJc w:val="left"/>
      <w:pPr>
        <w:ind w:left="5557" w:hanging="422"/>
      </w:pPr>
    </w:lvl>
    <w:lvl w:ilvl="4">
      <w:numFmt w:val="bullet"/>
      <w:lvlText w:val="•"/>
      <w:lvlJc w:val="left"/>
      <w:pPr>
        <w:ind w:left="6126" w:hanging="422"/>
      </w:pPr>
    </w:lvl>
    <w:lvl w:ilvl="5">
      <w:numFmt w:val="bullet"/>
      <w:lvlText w:val="•"/>
      <w:lvlJc w:val="left"/>
      <w:pPr>
        <w:ind w:left="6695" w:hanging="422"/>
      </w:pPr>
    </w:lvl>
    <w:lvl w:ilvl="6">
      <w:numFmt w:val="bullet"/>
      <w:lvlText w:val="•"/>
      <w:lvlJc w:val="left"/>
      <w:pPr>
        <w:ind w:left="7264" w:hanging="422"/>
      </w:pPr>
    </w:lvl>
    <w:lvl w:ilvl="7">
      <w:numFmt w:val="bullet"/>
      <w:lvlText w:val="•"/>
      <w:lvlJc w:val="left"/>
      <w:pPr>
        <w:ind w:left="7833" w:hanging="422"/>
      </w:pPr>
    </w:lvl>
    <w:lvl w:ilvl="8">
      <w:numFmt w:val="bullet"/>
      <w:lvlText w:val="•"/>
      <w:lvlJc w:val="left"/>
      <w:pPr>
        <w:ind w:left="8402" w:hanging="422"/>
      </w:pPr>
    </w:lvl>
  </w:abstractNum>
  <w:abstractNum w:abstractNumId="116">
    <w:nsid w:val="000005CF"/>
    <w:multiLevelType w:val="multilevel"/>
    <w:tmpl w:val="00000A52"/>
    <w:lvl w:ilvl="0">
      <w:start w:val="1"/>
      <w:numFmt w:val="decimal"/>
      <w:lvlText w:val="%1."/>
      <w:lvlJc w:val="left"/>
      <w:pPr>
        <w:ind w:left="1180" w:hanging="361"/>
      </w:pPr>
      <w:rPr>
        <w:rFonts w:ascii="Arial" w:hAnsi="Arial" w:cs="Arial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  <w:pPr>
        <w:ind w:left="2018" w:hanging="361"/>
      </w:pPr>
    </w:lvl>
    <w:lvl w:ilvl="2">
      <w:numFmt w:val="bullet"/>
      <w:lvlText w:val="•"/>
      <w:lvlJc w:val="left"/>
      <w:pPr>
        <w:ind w:left="2856" w:hanging="361"/>
      </w:pPr>
    </w:lvl>
    <w:lvl w:ilvl="3">
      <w:numFmt w:val="bullet"/>
      <w:lvlText w:val="•"/>
      <w:lvlJc w:val="left"/>
      <w:pPr>
        <w:ind w:left="3694" w:hanging="361"/>
      </w:pPr>
    </w:lvl>
    <w:lvl w:ilvl="4">
      <w:numFmt w:val="bullet"/>
      <w:lvlText w:val="•"/>
      <w:lvlJc w:val="left"/>
      <w:pPr>
        <w:ind w:left="4532" w:hanging="361"/>
      </w:pPr>
    </w:lvl>
    <w:lvl w:ilvl="5">
      <w:numFmt w:val="bullet"/>
      <w:lvlText w:val="•"/>
      <w:lvlJc w:val="left"/>
      <w:pPr>
        <w:ind w:left="5370" w:hanging="361"/>
      </w:pPr>
    </w:lvl>
    <w:lvl w:ilvl="6">
      <w:numFmt w:val="bullet"/>
      <w:lvlText w:val="•"/>
      <w:lvlJc w:val="left"/>
      <w:pPr>
        <w:ind w:left="6208" w:hanging="361"/>
      </w:pPr>
    </w:lvl>
    <w:lvl w:ilvl="7">
      <w:numFmt w:val="bullet"/>
      <w:lvlText w:val="•"/>
      <w:lvlJc w:val="left"/>
      <w:pPr>
        <w:ind w:left="7046" w:hanging="361"/>
      </w:pPr>
    </w:lvl>
    <w:lvl w:ilvl="8">
      <w:numFmt w:val="bullet"/>
      <w:lvlText w:val="•"/>
      <w:lvlJc w:val="left"/>
      <w:pPr>
        <w:ind w:left="7884" w:hanging="361"/>
      </w:pPr>
    </w:lvl>
  </w:abstractNum>
  <w:abstractNum w:abstractNumId="117">
    <w:nsid w:val="000005D0"/>
    <w:multiLevelType w:val="multilevel"/>
    <w:tmpl w:val="00000A53"/>
    <w:lvl w:ilvl="0">
      <w:start w:val="1"/>
      <w:numFmt w:val="lowerLetter"/>
      <w:lvlText w:val="%1."/>
      <w:lvlJc w:val="left"/>
      <w:pPr>
        <w:ind w:left="643" w:hanging="270"/>
      </w:pPr>
      <w:rPr>
        <w:rFonts w:ascii="Arial" w:hAnsi="Arial" w:cs="Arial"/>
        <w:b w:val="0"/>
        <w:bCs w:val="0"/>
        <w:sz w:val="20"/>
        <w:szCs w:val="20"/>
      </w:rPr>
    </w:lvl>
    <w:lvl w:ilvl="1">
      <w:numFmt w:val="bullet"/>
      <w:lvlText w:val="•"/>
      <w:lvlJc w:val="left"/>
      <w:pPr>
        <w:ind w:left="1649" w:hanging="270"/>
      </w:pPr>
    </w:lvl>
    <w:lvl w:ilvl="2">
      <w:numFmt w:val="bullet"/>
      <w:lvlText w:val="•"/>
      <w:lvlJc w:val="left"/>
      <w:pPr>
        <w:ind w:left="2655" w:hanging="270"/>
      </w:pPr>
    </w:lvl>
    <w:lvl w:ilvl="3">
      <w:numFmt w:val="bullet"/>
      <w:lvlText w:val="•"/>
      <w:lvlJc w:val="left"/>
      <w:pPr>
        <w:ind w:left="3660" w:hanging="270"/>
      </w:pPr>
    </w:lvl>
    <w:lvl w:ilvl="4">
      <w:numFmt w:val="bullet"/>
      <w:lvlText w:val="•"/>
      <w:lvlJc w:val="left"/>
      <w:pPr>
        <w:ind w:left="4666" w:hanging="270"/>
      </w:pPr>
    </w:lvl>
    <w:lvl w:ilvl="5">
      <w:numFmt w:val="bullet"/>
      <w:lvlText w:val="•"/>
      <w:lvlJc w:val="left"/>
      <w:pPr>
        <w:ind w:left="5671" w:hanging="270"/>
      </w:pPr>
    </w:lvl>
    <w:lvl w:ilvl="6">
      <w:numFmt w:val="bullet"/>
      <w:lvlText w:val="•"/>
      <w:lvlJc w:val="left"/>
      <w:pPr>
        <w:ind w:left="6677" w:hanging="270"/>
      </w:pPr>
    </w:lvl>
    <w:lvl w:ilvl="7">
      <w:numFmt w:val="bullet"/>
      <w:lvlText w:val="•"/>
      <w:lvlJc w:val="left"/>
      <w:pPr>
        <w:ind w:left="7683" w:hanging="270"/>
      </w:pPr>
    </w:lvl>
    <w:lvl w:ilvl="8">
      <w:numFmt w:val="bullet"/>
      <w:lvlText w:val="•"/>
      <w:lvlJc w:val="left"/>
      <w:pPr>
        <w:ind w:left="8688" w:hanging="270"/>
      </w:pPr>
    </w:lvl>
  </w:abstractNum>
  <w:abstractNum w:abstractNumId="118">
    <w:nsid w:val="000005D1"/>
    <w:multiLevelType w:val="multilevel"/>
    <w:tmpl w:val="00000A54"/>
    <w:lvl w:ilvl="0">
      <w:start w:val="1"/>
      <w:numFmt w:val="lowerLetter"/>
      <w:lvlText w:val="%1."/>
      <w:lvlJc w:val="left"/>
      <w:pPr>
        <w:ind w:left="643" w:hanging="320"/>
      </w:pPr>
      <w:rPr>
        <w:rFonts w:ascii="Arial" w:hAnsi="Arial" w:cs="Arial"/>
        <w:b w:val="0"/>
        <w:bCs w:val="0"/>
        <w:sz w:val="20"/>
        <w:szCs w:val="20"/>
      </w:rPr>
    </w:lvl>
    <w:lvl w:ilvl="1">
      <w:start w:val="1"/>
      <w:numFmt w:val="lowerLetter"/>
      <w:lvlText w:val="%2."/>
      <w:lvlJc w:val="left"/>
      <w:pPr>
        <w:ind w:left="643" w:hanging="271"/>
      </w:pPr>
      <w:rPr>
        <w:rFonts w:ascii="Arial" w:hAnsi="Arial" w:cs="Arial"/>
        <w:b w:val="0"/>
        <w:bCs w:val="0"/>
        <w:spacing w:val="-9"/>
        <w:sz w:val="20"/>
        <w:szCs w:val="20"/>
      </w:rPr>
    </w:lvl>
    <w:lvl w:ilvl="2">
      <w:numFmt w:val="bullet"/>
      <w:lvlText w:val="•"/>
      <w:lvlJc w:val="left"/>
      <w:pPr>
        <w:ind w:left="1763" w:hanging="271"/>
      </w:pPr>
    </w:lvl>
    <w:lvl w:ilvl="3">
      <w:numFmt w:val="bullet"/>
      <w:lvlText w:val="•"/>
      <w:lvlJc w:val="left"/>
      <w:pPr>
        <w:ind w:left="2883" w:hanging="271"/>
      </w:pPr>
    </w:lvl>
    <w:lvl w:ilvl="4">
      <w:numFmt w:val="bullet"/>
      <w:lvlText w:val="•"/>
      <w:lvlJc w:val="left"/>
      <w:pPr>
        <w:ind w:left="4002" w:hanging="271"/>
      </w:pPr>
    </w:lvl>
    <w:lvl w:ilvl="5">
      <w:numFmt w:val="bullet"/>
      <w:lvlText w:val="•"/>
      <w:lvlJc w:val="left"/>
      <w:pPr>
        <w:ind w:left="5122" w:hanging="271"/>
      </w:pPr>
    </w:lvl>
    <w:lvl w:ilvl="6">
      <w:numFmt w:val="bullet"/>
      <w:lvlText w:val="•"/>
      <w:lvlJc w:val="left"/>
      <w:pPr>
        <w:ind w:left="6241" w:hanging="271"/>
      </w:pPr>
    </w:lvl>
    <w:lvl w:ilvl="7">
      <w:numFmt w:val="bullet"/>
      <w:lvlText w:val="•"/>
      <w:lvlJc w:val="left"/>
      <w:pPr>
        <w:ind w:left="7361" w:hanging="271"/>
      </w:pPr>
    </w:lvl>
    <w:lvl w:ilvl="8">
      <w:numFmt w:val="bullet"/>
      <w:lvlText w:val="•"/>
      <w:lvlJc w:val="left"/>
      <w:pPr>
        <w:ind w:left="8480" w:hanging="271"/>
      </w:pPr>
    </w:lvl>
  </w:abstractNum>
  <w:num w:numId="1">
    <w:abstractNumId w:val="118"/>
  </w:num>
  <w:num w:numId="2">
    <w:abstractNumId w:val="117"/>
  </w:num>
  <w:num w:numId="3">
    <w:abstractNumId w:val="116"/>
  </w:num>
  <w:num w:numId="4">
    <w:abstractNumId w:val="115"/>
  </w:num>
  <w:num w:numId="5">
    <w:abstractNumId w:val="114"/>
  </w:num>
  <w:num w:numId="6">
    <w:abstractNumId w:val="113"/>
  </w:num>
  <w:num w:numId="7">
    <w:abstractNumId w:val="112"/>
  </w:num>
  <w:num w:numId="8">
    <w:abstractNumId w:val="111"/>
  </w:num>
  <w:num w:numId="9">
    <w:abstractNumId w:val="110"/>
  </w:num>
  <w:num w:numId="10">
    <w:abstractNumId w:val="109"/>
  </w:num>
  <w:num w:numId="11">
    <w:abstractNumId w:val="108"/>
  </w:num>
  <w:num w:numId="12">
    <w:abstractNumId w:val="107"/>
  </w:num>
  <w:num w:numId="13">
    <w:abstractNumId w:val="106"/>
  </w:num>
  <w:num w:numId="14">
    <w:abstractNumId w:val="105"/>
  </w:num>
  <w:num w:numId="15">
    <w:abstractNumId w:val="104"/>
  </w:num>
  <w:num w:numId="16">
    <w:abstractNumId w:val="103"/>
  </w:num>
  <w:num w:numId="17">
    <w:abstractNumId w:val="102"/>
  </w:num>
  <w:num w:numId="18">
    <w:abstractNumId w:val="101"/>
  </w:num>
  <w:num w:numId="19">
    <w:abstractNumId w:val="100"/>
  </w:num>
  <w:num w:numId="20">
    <w:abstractNumId w:val="99"/>
  </w:num>
  <w:num w:numId="21">
    <w:abstractNumId w:val="98"/>
  </w:num>
  <w:num w:numId="22">
    <w:abstractNumId w:val="97"/>
  </w:num>
  <w:num w:numId="23">
    <w:abstractNumId w:val="96"/>
  </w:num>
  <w:num w:numId="24">
    <w:abstractNumId w:val="95"/>
  </w:num>
  <w:num w:numId="25">
    <w:abstractNumId w:val="94"/>
  </w:num>
  <w:num w:numId="26">
    <w:abstractNumId w:val="93"/>
  </w:num>
  <w:num w:numId="27">
    <w:abstractNumId w:val="92"/>
  </w:num>
  <w:num w:numId="28">
    <w:abstractNumId w:val="91"/>
  </w:num>
  <w:num w:numId="29">
    <w:abstractNumId w:val="90"/>
  </w:num>
  <w:num w:numId="30">
    <w:abstractNumId w:val="89"/>
  </w:num>
  <w:num w:numId="31">
    <w:abstractNumId w:val="88"/>
  </w:num>
  <w:num w:numId="32">
    <w:abstractNumId w:val="87"/>
  </w:num>
  <w:num w:numId="33">
    <w:abstractNumId w:val="86"/>
  </w:num>
  <w:num w:numId="34">
    <w:abstractNumId w:val="85"/>
  </w:num>
  <w:num w:numId="35">
    <w:abstractNumId w:val="84"/>
  </w:num>
  <w:num w:numId="36">
    <w:abstractNumId w:val="83"/>
  </w:num>
  <w:num w:numId="37">
    <w:abstractNumId w:val="82"/>
  </w:num>
  <w:num w:numId="38">
    <w:abstractNumId w:val="81"/>
  </w:num>
  <w:num w:numId="39">
    <w:abstractNumId w:val="80"/>
  </w:num>
  <w:num w:numId="40">
    <w:abstractNumId w:val="79"/>
  </w:num>
  <w:num w:numId="41">
    <w:abstractNumId w:val="78"/>
  </w:num>
  <w:num w:numId="42">
    <w:abstractNumId w:val="77"/>
  </w:num>
  <w:num w:numId="43">
    <w:abstractNumId w:val="76"/>
  </w:num>
  <w:num w:numId="44">
    <w:abstractNumId w:val="75"/>
  </w:num>
  <w:num w:numId="45">
    <w:abstractNumId w:val="74"/>
  </w:num>
  <w:num w:numId="46">
    <w:abstractNumId w:val="73"/>
  </w:num>
  <w:num w:numId="47">
    <w:abstractNumId w:val="72"/>
  </w:num>
  <w:num w:numId="48">
    <w:abstractNumId w:val="71"/>
  </w:num>
  <w:num w:numId="49">
    <w:abstractNumId w:val="70"/>
  </w:num>
  <w:num w:numId="50">
    <w:abstractNumId w:val="69"/>
  </w:num>
  <w:num w:numId="51">
    <w:abstractNumId w:val="68"/>
  </w:num>
  <w:num w:numId="52">
    <w:abstractNumId w:val="67"/>
  </w:num>
  <w:num w:numId="53">
    <w:abstractNumId w:val="66"/>
  </w:num>
  <w:num w:numId="54">
    <w:abstractNumId w:val="65"/>
  </w:num>
  <w:num w:numId="55">
    <w:abstractNumId w:val="64"/>
  </w:num>
  <w:num w:numId="56">
    <w:abstractNumId w:val="63"/>
  </w:num>
  <w:num w:numId="57">
    <w:abstractNumId w:val="62"/>
  </w:num>
  <w:num w:numId="58">
    <w:abstractNumId w:val="61"/>
  </w:num>
  <w:num w:numId="59">
    <w:abstractNumId w:val="60"/>
  </w:num>
  <w:num w:numId="60">
    <w:abstractNumId w:val="59"/>
  </w:num>
  <w:num w:numId="61">
    <w:abstractNumId w:val="58"/>
  </w:num>
  <w:num w:numId="62">
    <w:abstractNumId w:val="57"/>
  </w:num>
  <w:num w:numId="63">
    <w:abstractNumId w:val="56"/>
  </w:num>
  <w:num w:numId="64">
    <w:abstractNumId w:val="55"/>
  </w:num>
  <w:num w:numId="65">
    <w:abstractNumId w:val="54"/>
  </w:num>
  <w:num w:numId="66">
    <w:abstractNumId w:val="53"/>
  </w:num>
  <w:num w:numId="67">
    <w:abstractNumId w:val="52"/>
  </w:num>
  <w:num w:numId="68">
    <w:abstractNumId w:val="51"/>
  </w:num>
  <w:num w:numId="69">
    <w:abstractNumId w:val="50"/>
  </w:num>
  <w:num w:numId="70">
    <w:abstractNumId w:val="49"/>
  </w:num>
  <w:num w:numId="71">
    <w:abstractNumId w:val="48"/>
  </w:num>
  <w:num w:numId="72">
    <w:abstractNumId w:val="47"/>
  </w:num>
  <w:num w:numId="73">
    <w:abstractNumId w:val="46"/>
  </w:num>
  <w:num w:numId="74">
    <w:abstractNumId w:val="45"/>
  </w:num>
  <w:num w:numId="75">
    <w:abstractNumId w:val="44"/>
  </w:num>
  <w:num w:numId="76">
    <w:abstractNumId w:val="43"/>
  </w:num>
  <w:num w:numId="77">
    <w:abstractNumId w:val="42"/>
  </w:num>
  <w:num w:numId="78">
    <w:abstractNumId w:val="41"/>
  </w:num>
  <w:num w:numId="79">
    <w:abstractNumId w:val="40"/>
  </w:num>
  <w:num w:numId="80">
    <w:abstractNumId w:val="39"/>
  </w:num>
  <w:num w:numId="81">
    <w:abstractNumId w:val="38"/>
  </w:num>
  <w:num w:numId="82">
    <w:abstractNumId w:val="37"/>
  </w:num>
  <w:num w:numId="83">
    <w:abstractNumId w:val="36"/>
  </w:num>
  <w:num w:numId="84">
    <w:abstractNumId w:val="35"/>
  </w:num>
  <w:num w:numId="85">
    <w:abstractNumId w:val="34"/>
  </w:num>
  <w:num w:numId="86">
    <w:abstractNumId w:val="33"/>
  </w:num>
  <w:num w:numId="87">
    <w:abstractNumId w:val="32"/>
  </w:num>
  <w:num w:numId="88">
    <w:abstractNumId w:val="31"/>
  </w:num>
  <w:num w:numId="89">
    <w:abstractNumId w:val="30"/>
  </w:num>
  <w:num w:numId="90">
    <w:abstractNumId w:val="29"/>
  </w:num>
  <w:num w:numId="91">
    <w:abstractNumId w:val="28"/>
  </w:num>
  <w:num w:numId="92">
    <w:abstractNumId w:val="27"/>
  </w:num>
  <w:num w:numId="93">
    <w:abstractNumId w:val="26"/>
  </w:num>
  <w:num w:numId="94">
    <w:abstractNumId w:val="25"/>
  </w:num>
  <w:num w:numId="95">
    <w:abstractNumId w:val="24"/>
  </w:num>
  <w:num w:numId="96">
    <w:abstractNumId w:val="23"/>
  </w:num>
  <w:num w:numId="97">
    <w:abstractNumId w:val="22"/>
  </w:num>
  <w:num w:numId="98">
    <w:abstractNumId w:val="21"/>
  </w:num>
  <w:num w:numId="99">
    <w:abstractNumId w:val="20"/>
  </w:num>
  <w:num w:numId="100">
    <w:abstractNumId w:val="19"/>
  </w:num>
  <w:num w:numId="101">
    <w:abstractNumId w:val="18"/>
  </w:num>
  <w:num w:numId="102">
    <w:abstractNumId w:val="17"/>
  </w:num>
  <w:num w:numId="103">
    <w:abstractNumId w:val="16"/>
  </w:num>
  <w:num w:numId="104">
    <w:abstractNumId w:val="15"/>
  </w:num>
  <w:num w:numId="105">
    <w:abstractNumId w:val="14"/>
  </w:num>
  <w:num w:numId="106">
    <w:abstractNumId w:val="13"/>
  </w:num>
  <w:num w:numId="107">
    <w:abstractNumId w:val="12"/>
  </w:num>
  <w:num w:numId="108">
    <w:abstractNumId w:val="11"/>
  </w:num>
  <w:num w:numId="109">
    <w:abstractNumId w:val="10"/>
  </w:num>
  <w:num w:numId="110">
    <w:abstractNumId w:val="9"/>
  </w:num>
  <w:num w:numId="111">
    <w:abstractNumId w:val="8"/>
  </w:num>
  <w:num w:numId="112">
    <w:abstractNumId w:val="7"/>
  </w:num>
  <w:num w:numId="113">
    <w:abstractNumId w:val="6"/>
  </w:num>
  <w:num w:numId="114">
    <w:abstractNumId w:val="5"/>
  </w:num>
  <w:num w:numId="115">
    <w:abstractNumId w:val="4"/>
  </w:num>
  <w:num w:numId="116">
    <w:abstractNumId w:val="3"/>
  </w:num>
  <w:num w:numId="117">
    <w:abstractNumId w:val="2"/>
  </w:num>
  <w:num w:numId="118">
    <w:abstractNumId w:val="1"/>
  </w:num>
  <w:num w:numId="119">
    <w:abstractNumId w:val="0"/>
  </w:num>
  <w:numIdMacAtCleanup w:val="1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639"/>
    <w:rsid w:val="000D7BF0"/>
    <w:rsid w:val="000F448E"/>
    <w:rsid w:val="001E6255"/>
    <w:rsid w:val="001F2348"/>
    <w:rsid w:val="002D3BBC"/>
    <w:rsid w:val="002E165D"/>
    <w:rsid w:val="003A478E"/>
    <w:rsid w:val="003D51E7"/>
    <w:rsid w:val="004568E0"/>
    <w:rsid w:val="00474331"/>
    <w:rsid w:val="004E6639"/>
    <w:rsid w:val="00581418"/>
    <w:rsid w:val="006B7C68"/>
    <w:rsid w:val="006D48E4"/>
    <w:rsid w:val="00736333"/>
    <w:rsid w:val="007956ED"/>
    <w:rsid w:val="007E1E60"/>
    <w:rsid w:val="008B1083"/>
    <w:rsid w:val="009C6A3C"/>
    <w:rsid w:val="00A35903"/>
    <w:rsid w:val="00B22E4A"/>
    <w:rsid w:val="00B66B96"/>
    <w:rsid w:val="00B73559"/>
    <w:rsid w:val="00D6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BCE6BDA-5ED4-4BE8-A21F-DE4634B23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1"/>
    <w:qFormat/>
    <w:pPr>
      <w:spacing w:before="49"/>
      <w:ind w:left="112"/>
      <w:outlineLvl w:val="0"/>
    </w:pPr>
    <w:rPr>
      <w:rFonts w:ascii="Arial" w:hAnsi="Arial" w:cs="Arial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1"/>
    <w:qFormat/>
    <w:pPr>
      <w:spacing w:before="54"/>
      <w:ind w:left="112"/>
      <w:outlineLvl w:val="1"/>
    </w:pPr>
    <w:rPr>
      <w:rFonts w:ascii="Arial" w:hAnsi="Arial" w:cs="Arial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1"/>
    <w:qFormat/>
    <w:pPr>
      <w:spacing w:before="41"/>
      <w:ind w:left="120"/>
      <w:outlineLvl w:val="2"/>
    </w:pPr>
    <w:rPr>
      <w:rFonts w:ascii="Arial" w:hAnsi="Arial" w:cs="Arial"/>
      <w:b/>
      <w:bCs/>
      <w:sz w:val="34"/>
      <w:szCs w:val="34"/>
    </w:rPr>
  </w:style>
  <w:style w:type="paragraph" w:styleId="Heading4">
    <w:name w:val="heading 4"/>
    <w:basedOn w:val="Normal"/>
    <w:next w:val="Normal"/>
    <w:link w:val="Heading4Char"/>
    <w:uiPriority w:val="1"/>
    <w:qFormat/>
    <w:pPr>
      <w:spacing w:before="41"/>
      <w:ind w:left="112"/>
      <w:outlineLvl w:val="3"/>
    </w:pPr>
    <w:rPr>
      <w:rFonts w:ascii="Arial" w:hAnsi="Arial" w:cs="Arial"/>
      <w:sz w:val="34"/>
      <w:szCs w:val="34"/>
    </w:rPr>
  </w:style>
  <w:style w:type="paragraph" w:styleId="Heading5">
    <w:name w:val="heading 5"/>
    <w:basedOn w:val="Normal"/>
    <w:next w:val="Normal"/>
    <w:link w:val="Heading5Char"/>
    <w:uiPriority w:val="1"/>
    <w:qFormat/>
    <w:pPr>
      <w:spacing w:before="59"/>
      <w:ind w:left="112"/>
      <w:outlineLvl w:val="4"/>
    </w:pPr>
    <w:rPr>
      <w:rFonts w:ascii="Arial" w:hAnsi="Arial" w:cs="Arial"/>
      <w:b/>
      <w:bCs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1"/>
    <w:qFormat/>
    <w:pPr>
      <w:spacing w:before="40"/>
      <w:ind w:left="19"/>
      <w:outlineLvl w:val="5"/>
    </w:pPr>
    <w:rPr>
      <w:rFonts w:ascii="Arial" w:hAnsi="Arial" w:cs="Arial"/>
      <w:sz w:val="32"/>
      <w:szCs w:val="32"/>
    </w:rPr>
  </w:style>
  <w:style w:type="paragraph" w:styleId="Heading7">
    <w:name w:val="heading 7"/>
    <w:basedOn w:val="Normal"/>
    <w:next w:val="Normal"/>
    <w:link w:val="Heading7Char"/>
    <w:uiPriority w:val="1"/>
    <w:qFormat/>
    <w:pPr>
      <w:spacing w:before="38"/>
      <w:ind w:left="120"/>
      <w:outlineLvl w:val="6"/>
    </w:pPr>
    <w:rPr>
      <w:rFonts w:ascii="Arial" w:hAnsi="Arial" w:cs="Arial"/>
      <w:b/>
      <w:bCs/>
      <w:sz w:val="30"/>
      <w:szCs w:val="30"/>
    </w:rPr>
  </w:style>
  <w:style w:type="paragraph" w:styleId="Heading8">
    <w:name w:val="heading 8"/>
    <w:basedOn w:val="Normal"/>
    <w:next w:val="Normal"/>
    <w:link w:val="Heading8Char"/>
    <w:uiPriority w:val="1"/>
    <w:qFormat/>
    <w:pPr>
      <w:spacing w:before="190"/>
      <w:ind w:left="100"/>
      <w:outlineLvl w:val="7"/>
    </w:pPr>
    <w:rPr>
      <w:rFonts w:ascii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136"/>
      <w:ind w:left="100"/>
    </w:pPr>
    <w:rPr>
      <w:rFonts w:ascii="Arial" w:hAnsi="Arial" w:cs="Arial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363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3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117" Type="http://schemas.openxmlformats.org/officeDocument/2006/relationships/footer" Target="footer57.xml"/><Relationship Id="rId21" Type="http://schemas.openxmlformats.org/officeDocument/2006/relationships/footer" Target="footer5.xml"/><Relationship Id="rId42" Type="http://schemas.openxmlformats.org/officeDocument/2006/relationships/footer" Target="footer19.xml"/><Relationship Id="rId47" Type="http://schemas.openxmlformats.org/officeDocument/2006/relationships/hyperlink" Target="http://www.osha.gov/pls/oshaweb/owadisp.show_document?p_table=STANDARDS&amp;amp;p_id=10706" TargetMode="External"/><Relationship Id="rId63" Type="http://schemas.openxmlformats.org/officeDocument/2006/relationships/hyperlink" Target="http://www.osha.gov/pls/oshaweb/owadisp.show_document?p_table=INTERPRETATIONS&amp;amp;p_id=24110" TargetMode="External"/><Relationship Id="rId68" Type="http://schemas.openxmlformats.org/officeDocument/2006/relationships/hyperlink" Target="http://www.osha.gov/pls/oshaweb/owadisp.show_document?p_table=STANDARDS&amp;amp;p_id=10757" TargetMode="External"/><Relationship Id="rId84" Type="http://schemas.openxmlformats.org/officeDocument/2006/relationships/footer" Target="footer38.xml"/><Relationship Id="rId89" Type="http://schemas.openxmlformats.org/officeDocument/2006/relationships/hyperlink" Target="http://www.osha.gov/pls/oshaweb/owadisp.show_document?p_table=STANDARDS&amp;amp;p_id=10658" TargetMode="External"/><Relationship Id="rId112" Type="http://schemas.openxmlformats.org/officeDocument/2006/relationships/hyperlink" Target="http://www.dir.ca.gov/dosh/dosh_publications/FLC_Eng_Agr_Posting_Req.pdf" TargetMode="External"/><Relationship Id="rId16" Type="http://schemas.openxmlformats.org/officeDocument/2006/relationships/hyperlink" Target="http://www.osha.gov/pls/oshaweb/owadisp.show_document?p_table=STANDARDS&amp;amp;p_id=10621" TargetMode="External"/><Relationship Id="rId107" Type="http://schemas.openxmlformats.org/officeDocument/2006/relationships/footer" Target="footer50.xml"/><Relationship Id="rId11" Type="http://schemas.openxmlformats.org/officeDocument/2006/relationships/footer" Target="footer3.xml"/><Relationship Id="rId32" Type="http://schemas.openxmlformats.org/officeDocument/2006/relationships/footer" Target="footer12.xml"/><Relationship Id="rId37" Type="http://schemas.openxmlformats.org/officeDocument/2006/relationships/footer" Target="footer15.xml"/><Relationship Id="rId53" Type="http://schemas.openxmlformats.org/officeDocument/2006/relationships/hyperlink" Target="http://www.osha.gov/pls/oshaweb/owadisp.show_document?p_table=STANDARDS&amp;amp;p_id=10837" TargetMode="External"/><Relationship Id="rId58" Type="http://schemas.openxmlformats.org/officeDocument/2006/relationships/hyperlink" Target="http://www.osha.gov/pls/oshaweb/owadisp.show_document?p_table=STANDARDS&amp;amp;p_id=10688" TargetMode="External"/><Relationship Id="rId74" Type="http://schemas.openxmlformats.org/officeDocument/2006/relationships/hyperlink" Target="http://www.osha.gov/pls/oshaweb/owadisp.show_document?p_table=STANDARDS&amp;amp;p_id=10926" TargetMode="External"/><Relationship Id="rId79" Type="http://schemas.openxmlformats.org/officeDocument/2006/relationships/footer" Target="footer33.xml"/><Relationship Id="rId102" Type="http://schemas.openxmlformats.org/officeDocument/2006/relationships/hyperlink" Target="http://www.osha.gov/pls/oshaweb/owadisp.show_document?p_table=STANDARDS&amp;amp;p_id=10664" TargetMode="External"/><Relationship Id="rId123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footer" Target="footer27.xml"/><Relationship Id="rId82" Type="http://schemas.openxmlformats.org/officeDocument/2006/relationships/footer" Target="footer36.xml"/><Relationship Id="rId90" Type="http://schemas.openxmlformats.org/officeDocument/2006/relationships/hyperlink" Target="http://www.osha.gov/pls/oshaweb/owadisp.show_document?p_table=STANDARDS&amp;amp;p_id=10664" TargetMode="External"/><Relationship Id="rId95" Type="http://schemas.openxmlformats.org/officeDocument/2006/relationships/footer" Target="footer41.xml"/><Relationship Id="rId19" Type="http://schemas.openxmlformats.org/officeDocument/2006/relationships/hyperlink" Target="http://www.osha.gov/pls/oshaweb/owadisp.show_document?p_table=STANDARDS&amp;amp;p_id=10671" TargetMode="External"/><Relationship Id="rId14" Type="http://schemas.openxmlformats.org/officeDocument/2006/relationships/hyperlink" Target="http://www.osha.gov/pls/oshaweb/owadisp.show_document?p_table=STANDARDS&amp;amp;p_id=10607" TargetMode="External"/><Relationship Id="rId22" Type="http://schemas.openxmlformats.org/officeDocument/2006/relationships/footer" Target="footer6.xml"/><Relationship Id="rId27" Type="http://schemas.openxmlformats.org/officeDocument/2006/relationships/footer" Target="footer9.xml"/><Relationship Id="rId30" Type="http://schemas.openxmlformats.org/officeDocument/2006/relationships/footer" Target="footer11.xml"/><Relationship Id="rId35" Type="http://schemas.openxmlformats.org/officeDocument/2006/relationships/hyperlink" Target="http://www.osha.gov/recordkeeping/new-osha300form1-1-04.pdf" TargetMode="External"/><Relationship Id="rId43" Type="http://schemas.openxmlformats.org/officeDocument/2006/relationships/footer" Target="footer20.xml"/><Relationship Id="rId48" Type="http://schemas.openxmlformats.org/officeDocument/2006/relationships/hyperlink" Target="http://www.osha.gov/pls/oshaweb/owadisp.show_document?p_table=STANDARDS&amp;amp;p_id=10717" TargetMode="External"/><Relationship Id="rId56" Type="http://schemas.openxmlformats.org/officeDocument/2006/relationships/footer" Target="footer25.xml"/><Relationship Id="rId64" Type="http://schemas.openxmlformats.org/officeDocument/2006/relationships/hyperlink" Target="http://www.osha.gov/pls/oshaweb/owadisp.show_document?p_table=INTERPRETATIONS&amp;amp;p_id=24110" TargetMode="External"/><Relationship Id="rId69" Type="http://schemas.openxmlformats.org/officeDocument/2006/relationships/hyperlink" Target="http://www.osha.gov/pls/oshaweb/owadisp.show_document?p_table=STANDARDS&amp;amp;p_id=10758" TargetMode="External"/><Relationship Id="rId77" Type="http://schemas.openxmlformats.org/officeDocument/2006/relationships/footer" Target="footer32.xml"/><Relationship Id="rId100" Type="http://schemas.openxmlformats.org/officeDocument/2006/relationships/hyperlink" Target="http://www.osha.gov/pls/oshaweb/owadisp.show_document?p_table=STANDARDS&amp;amp;p_id=9735" TargetMode="External"/><Relationship Id="rId105" Type="http://schemas.openxmlformats.org/officeDocument/2006/relationships/footer" Target="footer48.xml"/><Relationship Id="rId113" Type="http://schemas.openxmlformats.org/officeDocument/2006/relationships/hyperlink" Target="http://www.redcross.org/services/hss/tips/heat.html" TargetMode="External"/><Relationship Id="rId118" Type="http://schemas.openxmlformats.org/officeDocument/2006/relationships/footer" Target="footer58.xml"/><Relationship Id="rId8" Type="http://schemas.openxmlformats.org/officeDocument/2006/relationships/hyperlink" Target="http://www.iso.org/iso/iso_catalogue/catalogue_tc/catalogue_detail.htm?csnumber=42546" TargetMode="External"/><Relationship Id="rId51" Type="http://schemas.openxmlformats.org/officeDocument/2006/relationships/footer" Target="footer24.xml"/><Relationship Id="rId72" Type="http://schemas.openxmlformats.org/officeDocument/2006/relationships/hyperlink" Target="http://www.osha.gov/pls/oshaweb/owadisp.show_document?p_table=STANDARDS&amp;amp;p_id=10924" TargetMode="External"/><Relationship Id="rId80" Type="http://schemas.openxmlformats.org/officeDocument/2006/relationships/footer" Target="footer34.xml"/><Relationship Id="rId85" Type="http://schemas.openxmlformats.org/officeDocument/2006/relationships/footer" Target="footer39.xml"/><Relationship Id="rId93" Type="http://schemas.openxmlformats.org/officeDocument/2006/relationships/hyperlink" Target="http://www.osha.gov/pls/oshaweb/owadisp.show_document?p_table=STANDARDS&amp;amp;p_id=9778" TargetMode="External"/><Relationship Id="rId98" Type="http://schemas.openxmlformats.org/officeDocument/2006/relationships/footer" Target="footer44.xml"/><Relationship Id="rId121" Type="http://schemas.openxmlformats.org/officeDocument/2006/relationships/footer" Target="footer61.xml"/><Relationship Id="rId3" Type="http://schemas.openxmlformats.org/officeDocument/2006/relationships/settings" Target="settings.xml"/><Relationship Id="rId12" Type="http://schemas.openxmlformats.org/officeDocument/2006/relationships/hyperlink" Target="http://www.osha.gov/pls/oshaweb/owadisp.show_document?p_table=STANDARDS&amp;amp;p_id=10605" TargetMode="External"/><Relationship Id="rId17" Type="http://schemas.openxmlformats.org/officeDocument/2006/relationships/hyperlink" Target="http://www.osha.gov/pls/oshaweb/owastand.display_standard_group?p_toc_level=1&amp;amp;p_part_number=1904" TargetMode="External"/><Relationship Id="rId25" Type="http://schemas.openxmlformats.org/officeDocument/2006/relationships/footer" Target="footer7.xml"/><Relationship Id="rId33" Type="http://schemas.openxmlformats.org/officeDocument/2006/relationships/footer" Target="footer13.xml"/><Relationship Id="rId38" Type="http://schemas.openxmlformats.org/officeDocument/2006/relationships/footer" Target="footer16.xml"/><Relationship Id="rId46" Type="http://schemas.openxmlformats.org/officeDocument/2006/relationships/footer" Target="footer23.xml"/><Relationship Id="rId59" Type="http://schemas.openxmlformats.org/officeDocument/2006/relationships/hyperlink" Target="http://www.osha.gov/pls/oshaweb/owadisp.show_document?p_table=STANDARDS&amp;amp;p_id=10689" TargetMode="External"/><Relationship Id="rId67" Type="http://schemas.openxmlformats.org/officeDocument/2006/relationships/hyperlink" Target="http://www.osha.gov/pls/oshaweb/owadisp.show_document?p_table=STANDARDS&amp;amp;p_id=10756" TargetMode="External"/><Relationship Id="rId103" Type="http://schemas.openxmlformats.org/officeDocument/2006/relationships/footer" Target="footer46.xml"/><Relationship Id="rId108" Type="http://schemas.openxmlformats.org/officeDocument/2006/relationships/footer" Target="footer51.xml"/><Relationship Id="rId116" Type="http://schemas.openxmlformats.org/officeDocument/2006/relationships/footer" Target="footer56.xml"/><Relationship Id="rId124" Type="http://schemas.openxmlformats.org/officeDocument/2006/relationships/theme" Target="theme/theme1.xml"/><Relationship Id="rId20" Type="http://schemas.openxmlformats.org/officeDocument/2006/relationships/hyperlink" Target="http://www.osha.gov/pls/oshaweb/owadisp.show_document?p_table=STANDARDS&amp;amp;p_id=10622" TargetMode="External"/><Relationship Id="rId41" Type="http://schemas.openxmlformats.org/officeDocument/2006/relationships/footer" Target="footer18.xml"/><Relationship Id="rId54" Type="http://schemas.openxmlformats.org/officeDocument/2006/relationships/hyperlink" Target="http://www.osha.gov/pls/oshaweb/owadisp.show_document?p_table=STANDARDS&amp;amp;p_id=10839" TargetMode="External"/><Relationship Id="rId62" Type="http://schemas.openxmlformats.org/officeDocument/2006/relationships/hyperlink" Target="http://www.osha.gov/pls/oshaweb/owadisp.show_document?p_table=INTERPRETATIONS&amp;amp;p_id=23328" TargetMode="External"/><Relationship Id="rId70" Type="http://schemas.openxmlformats.org/officeDocument/2006/relationships/hyperlink" Target="http://www.osha.gov/pls/oshaweb/owadisp.show_document?p_table=STANDARDS&amp;amp;p_id=10759" TargetMode="External"/><Relationship Id="rId75" Type="http://schemas.openxmlformats.org/officeDocument/2006/relationships/footer" Target="footer30.xml"/><Relationship Id="rId83" Type="http://schemas.openxmlformats.org/officeDocument/2006/relationships/footer" Target="footer37.xml"/><Relationship Id="rId88" Type="http://schemas.openxmlformats.org/officeDocument/2006/relationships/hyperlink" Target="http://www.osha.gov/pls/oshaweb/owadisp.show_document?p_table=STANDARDS&amp;amp;p_id=9777" TargetMode="External"/><Relationship Id="rId91" Type="http://schemas.openxmlformats.org/officeDocument/2006/relationships/hyperlink" Target="http://www.osha.gov/pls/oshaweb/owadisp.show_document?p_table=STANDARDS&amp;amp;p_id=10625" TargetMode="External"/><Relationship Id="rId96" Type="http://schemas.openxmlformats.org/officeDocument/2006/relationships/footer" Target="footer42.xml"/><Relationship Id="rId111" Type="http://schemas.openxmlformats.org/officeDocument/2006/relationships/hyperlink" Target="http://www.osha.gov/Publications/osha3156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osha.gov/pls/oshaweb/owadisp.show_document?p_table=STANDARDS&amp;amp;p_id=10620" TargetMode="External"/><Relationship Id="rId23" Type="http://schemas.openxmlformats.org/officeDocument/2006/relationships/hyperlink" Target="http://www.osha.gov/pls/oshaweb/owadisp.show_document?p_table=STANDARDS&amp;amp;p_id=10027" TargetMode="External"/><Relationship Id="rId28" Type="http://schemas.openxmlformats.org/officeDocument/2006/relationships/image" Target="media/image1.jpeg"/><Relationship Id="rId36" Type="http://schemas.openxmlformats.org/officeDocument/2006/relationships/footer" Target="footer14.xml"/><Relationship Id="rId49" Type="http://schemas.openxmlformats.org/officeDocument/2006/relationships/hyperlink" Target="http://www.osha.gov/pls/oshaweb/owadisp.show_document?p_table=STANDARDS&amp;amp;p_id=10705" TargetMode="External"/><Relationship Id="rId57" Type="http://schemas.openxmlformats.org/officeDocument/2006/relationships/hyperlink" Target="http://www.osha.gov/pls/oshaweb/owadisp.show_document?p_table=STANDARDS&amp;amp;p_id=10630" TargetMode="External"/><Relationship Id="rId106" Type="http://schemas.openxmlformats.org/officeDocument/2006/relationships/footer" Target="footer49.xml"/><Relationship Id="rId114" Type="http://schemas.openxmlformats.org/officeDocument/2006/relationships/footer" Target="footer54.xml"/><Relationship Id="rId119" Type="http://schemas.openxmlformats.org/officeDocument/2006/relationships/footer" Target="footer59.xml"/><Relationship Id="rId10" Type="http://schemas.openxmlformats.org/officeDocument/2006/relationships/footer" Target="footer2.xml"/><Relationship Id="rId31" Type="http://schemas.openxmlformats.org/officeDocument/2006/relationships/hyperlink" Target="http://www.osha.gov/pls/oshaweb/owadisp.show_document?p_table=STANDARDS&amp;amp;p_id=10624" TargetMode="External"/><Relationship Id="rId44" Type="http://schemas.openxmlformats.org/officeDocument/2006/relationships/footer" Target="footer21.xml"/><Relationship Id="rId52" Type="http://schemas.openxmlformats.org/officeDocument/2006/relationships/hyperlink" Target="http://www.osha.gov/pls/oshaweb/owadisp.show_document?p_table=STANDARDS&amp;amp;p_id=10836" TargetMode="External"/><Relationship Id="rId60" Type="http://schemas.openxmlformats.org/officeDocument/2006/relationships/footer" Target="footer26.xml"/><Relationship Id="rId65" Type="http://schemas.openxmlformats.org/officeDocument/2006/relationships/footer" Target="footer28.xml"/><Relationship Id="rId73" Type="http://schemas.openxmlformats.org/officeDocument/2006/relationships/hyperlink" Target="http://www.osha.gov/pls/oshaweb/owadisp.show_document?p_table=STANDARDS&amp;amp;p_id=10925" TargetMode="External"/><Relationship Id="rId78" Type="http://schemas.openxmlformats.org/officeDocument/2006/relationships/hyperlink" Target="http://www.osha.gov/pls/oshaweb/owadisp.show_document?p_table=STANDARDS&amp;amp;p_id=9828" TargetMode="External"/><Relationship Id="rId81" Type="http://schemas.openxmlformats.org/officeDocument/2006/relationships/footer" Target="footer35.xml"/><Relationship Id="rId86" Type="http://schemas.openxmlformats.org/officeDocument/2006/relationships/footer" Target="footer40.xml"/><Relationship Id="rId94" Type="http://schemas.openxmlformats.org/officeDocument/2006/relationships/hyperlink" Target="http://www.osha.gov/pls/oshaweb/owadisp.show_document?p_table=STANDARDS&amp;amp;p_id=10670" TargetMode="External"/><Relationship Id="rId99" Type="http://schemas.openxmlformats.org/officeDocument/2006/relationships/footer" Target="footer45.xml"/><Relationship Id="rId101" Type="http://schemas.openxmlformats.org/officeDocument/2006/relationships/hyperlink" Target="http://www.osha.gov/pls/oshaweb/owadisp.show_document?p_table=STANDARDS&amp;amp;p_id=10625" TargetMode="External"/><Relationship Id="rId122" Type="http://schemas.openxmlformats.org/officeDocument/2006/relationships/footer" Target="footer6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yperlink" Target="http://www.osha.gov/pls/oshaweb/owadisp.show_document?p_table=STANDARDS&amp;amp;p_id=10606" TargetMode="External"/><Relationship Id="rId18" Type="http://schemas.openxmlformats.org/officeDocument/2006/relationships/footer" Target="footer4.xml"/><Relationship Id="rId39" Type="http://schemas.openxmlformats.org/officeDocument/2006/relationships/hyperlink" Target="http://www.osha.gov/pls/oshaweb/owadisp.show_document?p_table=STANDARDS&amp;amp;p_id=10754" TargetMode="External"/><Relationship Id="rId109" Type="http://schemas.openxmlformats.org/officeDocument/2006/relationships/footer" Target="footer52.xml"/><Relationship Id="rId34" Type="http://schemas.openxmlformats.org/officeDocument/2006/relationships/hyperlink" Target="http://www.osha.gov/Publications/osha3165.pdf" TargetMode="External"/><Relationship Id="rId50" Type="http://schemas.openxmlformats.org/officeDocument/2006/relationships/hyperlink" Target="http://www.osha.gov/pls/oshaweb/owadisp.show_document?p_table=STANDARDS&amp;amp;p_id=10705" TargetMode="External"/><Relationship Id="rId55" Type="http://schemas.openxmlformats.org/officeDocument/2006/relationships/hyperlink" Target="http://www.osha.gov/pls/oshaweb/owadisp.show_document?p_table=STANDARDS&amp;amp;p_id=10846" TargetMode="External"/><Relationship Id="rId76" Type="http://schemas.openxmlformats.org/officeDocument/2006/relationships/footer" Target="footer31.xml"/><Relationship Id="rId97" Type="http://schemas.openxmlformats.org/officeDocument/2006/relationships/footer" Target="footer43.xml"/><Relationship Id="rId104" Type="http://schemas.openxmlformats.org/officeDocument/2006/relationships/footer" Target="footer47.xml"/><Relationship Id="rId120" Type="http://schemas.openxmlformats.org/officeDocument/2006/relationships/footer" Target="footer60.xml"/><Relationship Id="rId7" Type="http://schemas.openxmlformats.org/officeDocument/2006/relationships/hyperlink" Target="http://download.ncadi.samhsa.gov/Prevline/pdfs/SMA07-4230.pdf" TargetMode="External"/><Relationship Id="rId71" Type="http://schemas.openxmlformats.org/officeDocument/2006/relationships/hyperlink" Target="http://www.osha.gov/pls/oshaweb/owadisp.show_document?p_table=STANDARDS&amp;amp;p_id=10923" TargetMode="External"/><Relationship Id="rId92" Type="http://schemas.openxmlformats.org/officeDocument/2006/relationships/hyperlink" Target="http://www.osha.gov/pls/oshaweb/owadisp.show_document?p_table=STANDARDS&amp;amp;p_id=10665" TargetMode="External"/><Relationship Id="rId2" Type="http://schemas.openxmlformats.org/officeDocument/2006/relationships/styles" Target="styles.xml"/><Relationship Id="rId29" Type="http://schemas.openxmlformats.org/officeDocument/2006/relationships/footer" Target="footer10.xml"/><Relationship Id="rId24" Type="http://schemas.openxmlformats.org/officeDocument/2006/relationships/hyperlink" Target="http://www.osha.gov/Publications/osha3071.pdf" TargetMode="External"/><Relationship Id="rId40" Type="http://schemas.openxmlformats.org/officeDocument/2006/relationships/footer" Target="footer17.xml"/><Relationship Id="rId45" Type="http://schemas.openxmlformats.org/officeDocument/2006/relationships/footer" Target="footer22.xml"/><Relationship Id="rId66" Type="http://schemas.openxmlformats.org/officeDocument/2006/relationships/footer" Target="footer29.xml"/><Relationship Id="rId87" Type="http://schemas.openxmlformats.org/officeDocument/2006/relationships/hyperlink" Target="http://www.osha.gov/pls/oshaweb/owadisp.show_document?p_table=STANDARDS&amp;amp;p_id=10614" TargetMode="External"/><Relationship Id="rId110" Type="http://schemas.openxmlformats.org/officeDocument/2006/relationships/footer" Target="footer53.xml"/><Relationship Id="rId115" Type="http://schemas.openxmlformats.org/officeDocument/2006/relationships/footer" Target="footer5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2826</TotalTime>
  <Pages>185</Pages>
  <Words>41799</Words>
  <Characters>238258</Characters>
  <Application>Microsoft Office Word</Application>
  <DocSecurity>0</DocSecurity>
  <Lines>1985</Lines>
  <Paragraphs>558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 B. Dague</dc:creator>
  <cp:lastModifiedBy>Scott Lisenby</cp:lastModifiedBy>
  <cp:revision>4</cp:revision>
  <cp:lastPrinted>2014-02-04T17:34:00Z</cp:lastPrinted>
  <dcterms:created xsi:type="dcterms:W3CDTF">2014-01-28T17:44:00Z</dcterms:created>
  <dcterms:modified xsi:type="dcterms:W3CDTF">2014-02-06T17:00:00Z</dcterms:modified>
</cp:coreProperties>
</file>